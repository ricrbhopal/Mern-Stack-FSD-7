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D169" w14:textId="47E319A1" w:rsidR="00271F8F" w:rsidRDefault="00F4196E">
      <w:r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54FF8CDA" wp14:editId="7F66EC59">
                <wp:simplePos x="0" y="0"/>
                <wp:positionH relativeFrom="column">
                  <wp:posOffset>2833140</wp:posOffset>
                </wp:positionH>
                <wp:positionV relativeFrom="paragraph">
                  <wp:posOffset>1254913</wp:posOffset>
                </wp:positionV>
                <wp:extent cx="4320" cy="2880"/>
                <wp:effectExtent l="38100" t="38100" r="53340" b="35560"/>
                <wp:wrapNone/>
                <wp:docPr id="1941093454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3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C421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41" o:spid="_x0000_s1026" type="#_x0000_t75" style="position:absolute;margin-left:222.6pt;margin-top:98.3pt;width:1.35pt;height:1.2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">
                <v:imagedata r:id="rId5" o:title=""/>
              </v:shape>
            </w:pict>
          </mc:Fallback>
        </mc:AlternateContent>
      </w:r>
      <w:r w:rsidR="004006F1">
        <w:rPr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7A83DE5C" wp14:editId="6E5B135F">
                <wp:simplePos x="0" y="0"/>
                <wp:positionH relativeFrom="column">
                  <wp:posOffset>1087120</wp:posOffset>
                </wp:positionH>
                <wp:positionV relativeFrom="paragraph">
                  <wp:posOffset>5610225</wp:posOffset>
                </wp:positionV>
                <wp:extent cx="1488440" cy="638175"/>
                <wp:effectExtent l="38100" t="38100" r="16510" b="47625"/>
                <wp:wrapNone/>
                <wp:docPr id="906814604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488440" cy="63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42D2F" id="Ink 440" o:spid="_x0000_s1026" type="#_x0000_t75" style="position:absolute;margin-left:85.1pt;margin-top:441.25pt;width:118.15pt;height:51.2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">
                <v:imagedata r:id="rId7" o:title=""/>
              </v:shape>
            </w:pict>
          </mc:Fallback>
        </mc:AlternateContent>
      </w:r>
      <w:r w:rsidR="00081B91">
        <w:rPr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5F7C587D" wp14:editId="12D0D840">
                <wp:simplePos x="0" y="0"/>
                <wp:positionH relativeFrom="column">
                  <wp:posOffset>2498090</wp:posOffset>
                </wp:positionH>
                <wp:positionV relativeFrom="paragraph">
                  <wp:posOffset>5819140</wp:posOffset>
                </wp:positionV>
                <wp:extent cx="305100" cy="98640"/>
                <wp:effectExtent l="38100" t="38100" r="0" b="34925"/>
                <wp:wrapNone/>
                <wp:docPr id="218182705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0510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0B16F" id="Ink 430" o:spid="_x0000_s1026" type="#_x0000_t75" style="position:absolute;margin-left:196.2pt;margin-top:457.7pt;width:25pt;height:8.7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">
                <v:imagedata r:id="rId9" o:title=""/>
              </v:shape>
            </w:pict>
          </mc:Fallback>
        </mc:AlternateContent>
      </w:r>
      <w:r w:rsidR="00081B91"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23D6BD49" wp14:editId="4D9D5B51">
                <wp:simplePos x="0" y="0"/>
                <wp:positionH relativeFrom="column">
                  <wp:posOffset>-138300</wp:posOffset>
                </wp:positionH>
                <wp:positionV relativeFrom="paragraph">
                  <wp:posOffset>5837753</wp:posOffset>
                </wp:positionV>
                <wp:extent cx="266040" cy="238320"/>
                <wp:effectExtent l="38100" t="38100" r="20320" b="47625"/>
                <wp:wrapNone/>
                <wp:docPr id="1966645450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6604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AE0A8" id="Ink 414" o:spid="_x0000_s1026" type="#_x0000_t75" style="position:absolute;margin-left:-11.4pt;margin-top:459.15pt;width:21.95pt;height:19.7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">
                <v:imagedata r:id="rId11" o:title=""/>
              </v:shape>
            </w:pict>
          </mc:Fallback>
        </mc:AlternateContent>
      </w:r>
      <w:r w:rsidR="00081B91"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15955C66" wp14:editId="6F4BDB7A">
                <wp:simplePos x="0" y="0"/>
                <wp:positionH relativeFrom="column">
                  <wp:posOffset>3053080</wp:posOffset>
                </wp:positionH>
                <wp:positionV relativeFrom="paragraph">
                  <wp:posOffset>5117465</wp:posOffset>
                </wp:positionV>
                <wp:extent cx="1939190" cy="168275"/>
                <wp:effectExtent l="38100" t="38100" r="42545" b="41275"/>
                <wp:wrapNone/>
                <wp:docPr id="1560483245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93919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B776E" id="Ink 412" o:spid="_x0000_s1026" type="#_x0000_t75" style="position:absolute;margin-left:239.9pt;margin-top:402.45pt;width:153.7pt;height:14.2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">
                <v:imagedata r:id="rId13" o:title=""/>
              </v:shape>
            </w:pict>
          </mc:Fallback>
        </mc:AlternateContent>
      </w:r>
      <w:r w:rsidR="00081B91"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45F7562E" wp14:editId="4C2FC697">
                <wp:simplePos x="0" y="0"/>
                <wp:positionH relativeFrom="column">
                  <wp:posOffset>2138045</wp:posOffset>
                </wp:positionH>
                <wp:positionV relativeFrom="paragraph">
                  <wp:posOffset>5162550</wp:posOffset>
                </wp:positionV>
                <wp:extent cx="655385" cy="149860"/>
                <wp:effectExtent l="38100" t="38100" r="11430" b="40640"/>
                <wp:wrapNone/>
                <wp:docPr id="1418369424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5538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10C72" id="Ink 413" o:spid="_x0000_s1026" type="#_x0000_t75" style="position:absolute;margin-left:167.85pt;margin-top:406pt;width:52.55pt;height:12.7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">
                <v:imagedata r:id="rId15" o:title=""/>
              </v:shape>
            </w:pict>
          </mc:Fallback>
        </mc:AlternateContent>
      </w:r>
      <w:r w:rsidR="00081B91">
        <w:rPr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68FBE6D3" wp14:editId="2B4659FA">
                <wp:simplePos x="0" y="0"/>
                <wp:positionH relativeFrom="column">
                  <wp:posOffset>-197485</wp:posOffset>
                </wp:positionH>
                <wp:positionV relativeFrom="paragraph">
                  <wp:posOffset>5092065</wp:posOffset>
                </wp:positionV>
                <wp:extent cx="2059580" cy="576580"/>
                <wp:effectExtent l="38100" t="38100" r="17145" b="52070"/>
                <wp:wrapNone/>
                <wp:docPr id="286479277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059580" cy="576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B4C38" id="Ink 400" o:spid="_x0000_s1026" type="#_x0000_t75" style="position:absolute;margin-left:-16.05pt;margin-top:400.45pt;width:163.15pt;height:46.3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">
                <v:imagedata r:id="rId17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79EBB1A9" wp14:editId="2A62A8C8">
                <wp:simplePos x="0" y="0"/>
                <wp:positionH relativeFrom="column">
                  <wp:posOffset>5130165</wp:posOffset>
                </wp:positionH>
                <wp:positionV relativeFrom="paragraph">
                  <wp:posOffset>3235960</wp:posOffset>
                </wp:positionV>
                <wp:extent cx="662265" cy="234360"/>
                <wp:effectExtent l="38100" t="38100" r="24130" b="51435"/>
                <wp:wrapNone/>
                <wp:docPr id="1339332255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62265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89437" id="Ink 386" o:spid="_x0000_s1026" type="#_x0000_t75" style="position:absolute;margin-left:403.45pt;margin-top:254.3pt;width:53.15pt;height:19.4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">
                <v:imagedata r:id="rId19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7087540B" wp14:editId="4985D967">
                <wp:simplePos x="0" y="0"/>
                <wp:positionH relativeFrom="column">
                  <wp:posOffset>5048885</wp:posOffset>
                </wp:positionH>
                <wp:positionV relativeFrom="paragraph">
                  <wp:posOffset>3483610</wp:posOffset>
                </wp:positionV>
                <wp:extent cx="965160" cy="364580"/>
                <wp:effectExtent l="38100" t="38100" r="45085" b="35560"/>
                <wp:wrapNone/>
                <wp:docPr id="1941854189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65160" cy="364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FCCD4" id="Ink 357" o:spid="_x0000_s1026" type="#_x0000_t75" style="position:absolute;margin-left:397.05pt;margin-top:273.8pt;width:77pt;height:29.6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">
                <v:imagedata r:id="rId21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125E71F0" wp14:editId="1D8C0184">
                <wp:simplePos x="0" y="0"/>
                <wp:positionH relativeFrom="column">
                  <wp:posOffset>4707300</wp:posOffset>
                </wp:positionH>
                <wp:positionV relativeFrom="paragraph">
                  <wp:posOffset>3186373</wp:posOffset>
                </wp:positionV>
                <wp:extent cx="185400" cy="1127520"/>
                <wp:effectExtent l="38100" t="38100" r="24765" b="34925"/>
                <wp:wrapNone/>
                <wp:docPr id="1001700437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5400" cy="11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85A6A" id="Ink 347" o:spid="_x0000_s1026" type="#_x0000_t75" style="position:absolute;margin-left:370.15pt;margin-top:250.4pt;width:15.6pt;height:89.8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">
                <v:imagedata r:id="rId23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792BFB55" wp14:editId="714698B1">
                <wp:simplePos x="0" y="0"/>
                <wp:positionH relativeFrom="column">
                  <wp:posOffset>542925</wp:posOffset>
                </wp:positionH>
                <wp:positionV relativeFrom="paragraph">
                  <wp:posOffset>3450590</wp:posOffset>
                </wp:positionV>
                <wp:extent cx="3883660" cy="1432090"/>
                <wp:effectExtent l="38100" t="38100" r="40640" b="34925"/>
                <wp:wrapNone/>
                <wp:docPr id="649437128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883660" cy="143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CAA50" id="Ink 346" o:spid="_x0000_s1026" type="#_x0000_t75" style="position:absolute;margin-left:42.25pt;margin-top:271.2pt;width:306.75pt;height:113.7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">
                <v:imagedata r:id="rId25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27CE7FA7" wp14:editId="30636249">
                <wp:simplePos x="0" y="0"/>
                <wp:positionH relativeFrom="column">
                  <wp:posOffset>1711325</wp:posOffset>
                </wp:positionH>
                <wp:positionV relativeFrom="paragraph">
                  <wp:posOffset>3195320</wp:posOffset>
                </wp:positionV>
                <wp:extent cx="716040" cy="273270"/>
                <wp:effectExtent l="38100" t="38100" r="8255" b="50800"/>
                <wp:wrapNone/>
                <wp:docPr id="410746900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16040" cy="273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FC960" id="Ink 292" o:spid="_x0000_s1026" type="#_x0000_t75" style="position:absolute;margin-left:134.25pt;margin-top:251.1pt;width:57.4pt;height:22.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">
                <v:imagedata r:id="rId27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0B8202CE" wp14:editId="464B8218">
                <wp:simplePos x="0" y="0"/>
                <wp:positionH relativeFrom="column">
                  <wp:posOffset>2087880</wp:posOffset>
                </wp:positionH>
                <wp:positionV relativeFrom="paragraph">
                  <wp:posOffset>2428240</wp:posOffset>
                </wp:positionV>
                <wp:extent cx="1601470" cy="471435"/>
                <wp:effectExtent l="38100" t="38100" r="36830" b="43180"/>
                <wp:wrapNone/>
                <wp:docPr id="560009051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601470" cy="471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95767" id="Ink 284" o:spid="_x0000_s1026" type="#_x0000_t75" style="position:absolute;margin-left:163.9pt;margin-top:190.7pt;width:127.05pt;height:38.1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">
                <v:imagedata r:id="rId29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1D523EE9" wp14:editId="282B8A4B">
                <wp:simplePos x="0" y="0"/>
                <wp:positionH relativeFrom="column">
                  <wp:posOffset>4271010</wp:posOffset>
                </wp:positionH>
                <wp:positionV relativeFrom="paragraph">
                  <wp:posOffset>2084705</wp:posOffset>
                </wp:positionV>
                <wp:extent cx="497255" cy="581460"/>
                <wp:effectExtent l="38100" t="38100" r="0" b="47625"/>
                <wp:wrapNone/>
                <wp:docPr id="1615909775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97255" cy="58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90A74" id="Ink 276" o:spid="_x0000_s1026" type="#_x0000_t75" style="position:absolute;margin-left:335.8pt;margin-top:163.65pt;width:40.1pt;height:46.8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">
                <v:imagedata r:id="rId31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2504BB81" wp14:editId="29C1B6B0">
                <wp:simplePos x="0" y="0"/>
                <wp:positionH relativeFrom="column">
                  <wp:posOffset>3176270</wp:posOffset>
                </wp:positionH>
                <wp:positionV relativeFrom="paragraph">
                  <wp:posOffset>2144395</wp:posOffset>
                </wp:positionV>
                <wp:extent cx="1874815" cy="375920"/>
                <wp:effectExtent l="38100" t="38100" r="11430" b="43180"/>
                <wp:wrapNone/>
                <wp:docPr id="1247651020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74815" cy="37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F627A" id="Ink 262" o:spid="_x0000_s1026" type="#_x0000_t75" style="position:absolute;margin-left:249.6pt;margin-top:168.35pt;width:148.6pt;height:30.5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">
                <v:imagedata r:id="rId33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615F6011" wp14:editId="70F19330">
                <wp:simplePos x="0" y="0"/>
                <wp:positionH relativeFrom="column">
                  <wp:posOffset>2562860</wp:posOffset>
                </wp:positionH>
                <wp:positionV relativeFrom="paragraph">
                  <wp:posOffset>2134870</wp:posOffset>
                </wp:positionV>
                <wp:extent cx="366015" cy="159480"/>
                <wp:effectExtent l="38100" t="38100" r="0" b="50165"/>
                <wp:wrapNone/>
                <wp:docPr id="1063735977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6015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36296" id="Ink 242" o:spid="_x0000_s1026" type="#_x0000_t75" style="position:absolute;margin-left:201.3pt;margin-top:167.6pt;width:29.8pt;height:13.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">
                <v:imagedata r:id="rId35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6D603111" wp14:editId="7EA89663">
                <wp:simplePos x="0" y="0"/>
                <wp:positionH relativeFrom="column">
                  <wp:posOffset>1469390</wp:posOffset>
                </wp:positionH>
                <wp:positionV relativeFrom="paragraph">
                  <wp:posOffset>2105660</wp:posOffset>
                </wp:positionV>
                <wp:extent cx="852900" cy="137795"/>
                <wp:effectExtent l="38100" t="38100" r="42545" b="52705"/>
                <wp:wrapNone/>
                <wp:docPr id="161136625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5290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A2792" id="Ink 243" o:spid="_x0000_s1026" type="#_x0000_t75" style="position:absolute;margin-left:115.2pt;margin-top:165.3pt;width:68.1pt;height:11.8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">
                <v:imagedata r:id="rId37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41372EDC" wp14:editId="0F4740FE">
                <wp:simplePos x="0" y="0"/>
                <wp:positionH relativeFrom="column">
                  <wp:posOffset>-559435</wp:posOffset>
                </wp:positionH>
                <wp:positionV relativeFrom="paragraph">
                  <wp:posOffset>2093595</wp:posOffset>
                </wp:positionV>
                <wp:extent cx="1530985" cy="375920"/>
                <wp:effectExtent l="38100" t="38100" r="31115" b="43180"/>
                <wp:wrapNone/>
                <wp:docPr id="170087372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530985" cy="37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D5DE4" id="Ink 232" o:spid="_x0000_s1026" type="#_x0000_t75" style="position:absolute;margin-left:-44.55pt;margin-top:164.35pt;width:121.5pt;height:30.5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">
                <v:imagedata r:id="rId39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6757B5DA" wp14:editId="0008625A">
                <wp:simplePos x="0" y="0"/>
                <wp:positionH relativeFrom="column">
                  <wp:posOffset>1185545</wp:posOffset>
                </wp:positionH>
                <wp:positionV relativeFrom="paragraph">
                  <wp:posOffset>-626745</wp:posOffset>
                </wp:positionV>
                <wp:extent cx="329295" cy="197280"/>
                <wp:effectExtent l="38100" t="38100" r="33020" b="50800"/>
                <wp:wrapNone/>
                <wp:docPr id="775894770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29295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CBF87" id="Ink 208" o:spid="_x0000_s1026" type="#_x0000_t75" style="position:absolute;margin-left:92.85pt;margin-top:-49.85pt;width:26.95pt;height:16.5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">
                <v:imagedata r:id="rId41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15F3D474" wp14:editId="51D9D261">
                <wp:simplePos x="0" y="0"/>
                <wp:positionH relativeFrom="column">
                  <wp:posOffset>1662780</wp:posOffset>
                </wp:positionH>
                <wp:positionV relativeFrom="paragraph">
                  <wp:posOffset>-855580</wp:posOffset>
                </wp:positionV>
                <wp:extent cx="1026720" cy="463320"/>
                <wp:effectExtent l="38100" t="38100" r="40640" b="51435"/>
                <wp:wrapNone/>
                <wp:docPr id="847331989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26720" cy="46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818FF" id="Ink 204" o:spid="_x0000_s1026" type="#_x0000_t75" style="position:absolute;margin-left:130.45pt;margin-top:-67.85pt;width:81.85pt;height:37.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">
                <v:imagedata r:id="rId43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25722E21" wp14:editId="10114C31">
                <wp:simplePos x="0" y="0"/>
                <wp:positionH relativeFrom="column">
                  <wp:posOffset>2736215</wp:posOffset>
                </wp:positionH>
                <wp:positionV relativeFrom="paragraph">
                  <wp:posOffset>-798195</wp:posOffset>
                </wp:positionV>
                <wp:extent cx="1743710" cy="1395730"/>
                <wp:effectExtent l="38100" t="38100" r="8890" b="52070"/>
                <wp:wrapNone/>
                <wp:docPr id="1180364566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743710" cy="139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2B0C0" id="Ink 203" o:spid="_x0000_s1026" type="#_x0000_t75" style="position:absolute;margin-left:214.95pt;margin-top:-63.35pt;width:138.25pt;height:110.8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">
                <v:imagedata r:id="rId45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5B1996CB" wp14:editId="012938A2">
                <wp:simplePos x="0" y="0"/>
                <wp:positionH relativeFrom="column">
                  <wp:posOffset>1739265</wp:posOffset>
                </wp:positionH>
                <wp:positionV relativeFrom="paragraph">
                  <wp:posOffset>320675</wp:posOffset>
                </wp:positionV>
                <wp:extent cx="1115060" cy="566440"/>
                <wp:effectExtent l="38100" t="38100" r="0" b="43180"/>
                <wp:wrapNone/>
                <wp:docPr id="1117414779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15060" cy="56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90166" id="Ink 187" o:spid="_x0000_s1026" type="#_x0000_t75" style="position:absolute;margin-left:136.45pt;margin-top:24.75pt;width:88.75pt;height:45.5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">
                <v:imagedata r:id="rId47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150CCC9F" wp14:editId="3294A5A3">
                <wp:simplePos x="0" y="0"/>
                <wp:positionH relativeFrom="column">
                  <wp:posOffset>2331300</wp:posOffset>
                </wp:positionH>
                <wp:positionV relativeFrom="paragraph">
                  <wp:posOffset>1434020</wp:posOffset>
                </wp:positionV>
                <wp:extent cx="13680" cy="6480"/>
                <wp:effectExtent l="38100" t="38100" r="43815" b="50800"/>
                <wp:wrapNone/>
                <wp:docPr id="208938750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36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7FAFF" id="Ink 186" o:spid="_x0000_s1026" type="#_x0000_t75" style="position:absolute;margin-left:183.05pt;margin-top:112.4pt;width:2.1pt;height:1.4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">
                <v:imagedata r:id="rId49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47CF354D" wp14:editId="0ACDA44B">
                <wp:simplePos x="0" y="0"/>
                <wp:positionH relativeFrom="column">
                  <wp:posOffset>2329500</wp:posOffset>
                </wp:positionH>
                <wp:positionV relativeFrom="paragraph">
                  <wp:posOffset>1315580</wp:posOffset>
                </wp:positionV>
                <wp:extent cx="11880" cy="15840"/>
                <wp:effectExtent l="38100" t="38100" r="45720" b="41910"/>
                <wp:wrapNone/>
                <wp:docPr id="1683715683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18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2F876" id="Ink 185" o:spid="_x0000_s1026" type="#_x0000_t75" style="position:absolute;margin-left:182.95pt;margin-top:103.1pt;width:1.95pt;height:2.2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">
                <v:imagedata r:id="rId51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37A44547" wp14:editId="1D9CF6C7">
                <wp:simplePos x="0" y="0"/>
                <wp:positionH relativeFrom="column">
                  <wp:posOffset>2359740</wp:posOffset>
                </wp:positionH>
                <wp:positionV relativeFrom="paragraph">
                  <wp:posOffset>1134500</wp:posOffset>
                </wp:positionV>
                <wp:extent cx="2880" cy="11880"/>
                <wp:effectExtent l="38100" t="38100" r="35560" b="45720"/>
                <wp:wrapNone/>
                <wp:docPr id="1845416587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8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BE856" id="Ink 184" o:spid="_x0000_s1026" type="#_x0000_t75" style="position:absolute;margin-left:185.3pt;margin-top:88.85pt;width:1.25pt;height:1.9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">
                <v:imagedata r:id="rId53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5C18F7AD" wp14:editId="5A597CC6">
                <wp:simplePos x="0" y="0"/>
                <wp:positionH relativeFrom="column">
                  <wp:posOffset>2345700</wp:posOffset>
                </wp:positionH>
                <wp:positionV relativeFrom="paragraph">
                  <wp:posOffset>1023260</wp:posOffset>
                </wp:positionV>
                <wp:extent cx="6120" cy="24840"/>
                <wp:effectExtent l="38100" t="38100" r="51435" b="51435"/>
                <wp:wrapNone/>
                <wp:docPr id="2076197440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1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3049F" id="Ink 183" o:spid="_x0000_s1026" type="#_x0000_t75" style="position:absolute;margin-left:184.2pt;margin-top:80.05pt;width:1.5pt;height:2.9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">
                <v:imagedata r:id="rId55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5FBD248A" wp14:editId="7D107CEB">
                <wp:simplePos x="0" y="0"/>
                <wp:positionH relativeFrom="column">
                  <wp:posOffset>1879860</wp:posOffset>
                </wp:positionH>
                <wp:positionV relativeFrom="paragraph">
                  <wp:posOffset>1556060</wp:posOffset>
                </wp:positionV>
                <wp:extent cx="156240" cy="222840"/>
                <wp:effectExtent l="38100" t="38100" r="15240" b="44450"/>
                <wp:wrapNone/>
                <wp:docPr id="885140538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5624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C6400" id="Ink 170" o:spid="_x0000_s1026" type="#_x0000_t75" style="position:absolute;margin-left:147.5pt;margin-top:122pt;width:13.25pt;height:18.5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">
                <v:imagedata r:id="rId57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9921E58" wp14:editId="5CA61247">
                <wp:simplePos x="0" y="0"/>
                <wp:positionH relativeFrom="column">
                  <wp:posOffset>802640</wp:posOffset>
                </wp:positionH>
                <wp:positionV relativeFrom="paragraph">
                  <wp:posOffset>452755</wp:posOffset>
                </wp:positionV>
                <wp:extent cx="569510" cy="337555"/>
                <wp:effectExtent l="38100" t="38100" r="40640" b="43815"/>
                <wp:wrapNone/>
                <wp:docPr id="49445593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69510" cy="337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E169D" id="Ink 167" o:spid="_x0000_s1026" type="#_x0000_t75" style="position:absolute;margin-left:62.7pt;margin-top:35.15pt;width:45.85pt;height:27.6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">
                <v:imagedata r:id="rId59" o:title=""/>
              </v:shape>
            </w:pict>
          </mc:Fallback>
        </mc:AlternateContent>
      </w:r>
      <w:r w:rsidR="001D584E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7913C19A" wp14:editId="6A182334">
                <wp:simplePos x="0" y="0"/>
                <wp:positionH relativeFrom="column">
                  <wp:posOffset>-125095</wp:posOffset>
                </wp:positionH>
                <wp:positionV relativeFrom="paragraph">
                  <wp:posOffset>629920</wp:posOffset>
                </wp:positionV>
                <wp:extent cx="706030" cy="163275"/>
                <wp:effectExtent l="38100" t="38100" r="37465" b="46355"/>
                <wp:wrapNone/>
                <wp:docPr id="249196430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706030" cy="16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8B1C6" id="Ink 168" o:spid="_x0000_s1026" type="#_x0000_t75" style="position:absolute;margin-left:-10.35pt;margin-top:49.1pt;width:56.6pt;height:13.8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">
                <v:imagedata r:id="rId61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508890BE" wp14:editId="0B7138DA">
                <wp:simplePos x="0" y="0"/>
                <wp:positionH relativeFrom="column">
                  <wp:posOffset>4519295</wp:posOffset>
                </wp:positionH>
                <wp:positionV relativeFrom="paragraph">
                  <wp:posOffset>-679450</wp:posOffset>
                </wp:positionV>
                <wp:extent cx="1850660" cy="738735"/>
                <wp:effectExtent l="38100" t="38100" r="16510" b="42545"/>
                <wp:wrapNone/>
                <wp:docPr id="1994687149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850660" cy="73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A5159" id="Ink 148" o:spid="_x0000_s1026" type="#_x0000_t75" style="position:absolute;margin-left:355.35pt;margin-top:-54pt;width:146.7pt;height:59.1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">
                <v:imagedata r:id="rId63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67C39DAC" wp14:editId="3353A674">
                <wp:simplePos x="0" y="0"/>
                <wp:positionH relativeFrom="column">
                  <wp:posOffset>5731510</wp:posOffset>
                </wp:positionH>
                <wp:positionV relativeFrom="paragraph">
                  <wp:posOffset>16510</wp:posOffset>
                </wp:positionV>
                <wp:extent cx="677055" cy="171685"/>
                <wp:effectExtent l="38100" t="38100" r="27940" b="38100"/>
                <wp:wrapNone/>
                <wp:docPr id="1260089004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77055" cy="171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88D97" id="Ink 142" o:spid="_x0000_s1026" type="#_x0000_t75" style="position:absolute;margin-left:450.8pt;margin-top:.8pt;width:54.3pt;height:14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">
                <v:imagedata r:id="rId65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69E1EBE2" wp14:editId="0D39C7AE">
                <wp:simplePos x="0" y="0"/>
                <wp:positionH relativeFrom="column">
                  <wp:posOffset>5282565</wp:posOffset>
                </wp:positionH>
                <wp:positionV relativeFrom="paragraph">
                  <wp:posOffset>952500</wp:posOffset>
                </wp:positionV>
                <wp:extent cx="991660" cy="295945"/>
                <wp:effectExtent l="38100" t="38100" r="0" b="46990"/>
                <wp:wrapNone/>
                <wp:docPr id="989292511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91660" cy="295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ACA00" id="Ink 127" o:spid="_x0000_s1026" type="#_x0000_t75" style="position:absolute;margin-left:415.45pt;margin-top:74.5pt;width:79.1pt;height:24.2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">
                <v:imagedata r:id="rId67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522B315F" wp14:editId="4B3C9DF9">
                <wp:simplePos x="0" y="0"/>
                <wp:positionH relativeFrom="column">
                  <wp:posOffset>5715635</wp:posOffset>
                </wp:positionH>
                <wp:positionV relativeFrom="paragraph">
                  <wp:posOffset>444500</wp:posOffset>
                </wp:positionV>
                <wp:extent cx="920300" cy="280670"/>
                <wp:effectExtent l="38100" t="38100" r="32385" b="43180"/>
                <wp:wrapNone/>
                <wp:docPr id="874944126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92030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1FBC9" id="Ink 119" o:spid="_x0000_s1026" type="#_x0000_t75" style="position:absolute;margin-left:449.55pt;margin-top:34.5pt;width:73.45pt;height:23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">
                <v:imagedata r:id="rId69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D8C92C8" wp14:editId="68C9283D">
                <wp:simplePos x="0" y="0"/>
                <wp:positionH relativeFrom="column">
                  <wp:posOffset>5708100</wp:posOffset>
                </wp:positionH>
                <wp:positionV relativeFrom="paragraph">
                  <wp:posOffset>225140</wp:posOffset>
                </wp:positionV>
                <wp:extent cx="150480" cy="8280"/>
                <wp:effectExtent l="38100" t="38100" r="40640" b="48895"/>
                <wp:wrapNone/>
                <wp:docPr id="416823161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504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5EB7F" id="Ink 105" o:spid="_x0000_s1026" type="#_x0000_t75" style="position:absolute;margin-left:448.95pt;margin-top:17.25pt;width:12.85pt;height:1.6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">
                <v:imagedata r:id="rId71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001955AC" wp14:editId="022DDA6C">
                <wp:simplePos x="0" y="0"/>
                <wp:positionH relativeFrom="column">
                  <wp:posOffset>5695315</wp:posOffset>
                </wp:positionH>
                <wp:positionV relativeFrom="paragraph">
                  <wp:posOffset>-267970</wp:posOffset>
                </wp:positionV>
                <wp:extent cx="713935" cy="556895"/>
                <wp:effectExtent l="38100" t="38100" r="48260" b="52705"/>
                <wp:wrapNone/>
                <wp:docPr id="991459059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713935" cy="556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110D3" id="Ink 104" o:spid="_x0000_s1026" type="#_x0000_t75" style="position:absolute;margin-left:447.95pt;margin-top:-21.6pt;width:57.2pt;height:44.8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">
                <v:imagedata r:id="rId73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677697A4" wp14:editId="1336FC1D">
                <wp:simplePos x="0" y="0"/>
                <wp:positionH relativeFrom="column">
                  <wp:posOffset>4605655</wp:posOffset>
                </wp:positionH>
                <wp:positionV relativeFrom="paragraph">
                  <wp:posOffset>220980</wp:posOffset>
                </wp:positionV>
                <wp:extent cx="771145" cy="744975"/>
                <wp:effectExtent l="38100" t="38100" r="29210" b="36195"/>
                <wp:wrapNone/>
                <wp:docPr id="1198354996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771145" cy="74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C0AD6" id="Ink 91" o:spid="_x0000_s1026" type="#_x0000_t75" style="position:absolute;margin-left:362.15pt;margin-top:16.9pt;width:61.7pt;height:59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">
                <v:imagedata r:id="rId75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5C4B8F3" wp14:editId="48FB22D7">
                <wp:simplePos x="0" y="0"/>
                <wp:positionH relativeFrom="column">
                  <wp:posOffset>246380</wp:posOffset>
                </wp:positionH>
                <wp:positionV relativeFrom="paragraph">
                  <wp:posOffset>-111760</wp:posOffset>
                </wp:positionV>
                <wp:extent cx="1806875" cy="448945"/>
                <wp:effectExtent l="38100" t="38100" r="41275" b="46355"/>
                <wp:wrapNone/>
                <wp:docPr id="110698322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806875" cy="44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BFD36" id="Ink 39" o:spid="_x0000_s1026" type="#_x0000_t75" style="position:absolute;margin-left:18.9pt;margin-top:-9.3pt;width:143.25pt;height:36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">
                <v:imagedata r:id="rId77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F58DAA3" wp14:editId="5C157502">
                <wp:simplePos x="0" y="0"/>
                <wp:positionH relativeFrom="column">
                  <wp:posOffset>381635</wp:posOffset>
                </wp:positionH>
                <wp:positionV relativeFrom="paragraph">
                  <wp:posOffset>-15240</wp:posOffset>
                </wp:positionV>
                <wp:extent cx="292380" cy="294205"/>
                <wp:effectExtent l="38100" t="38100" r="0" b="48895"/>
                <wp:wrapNone/>
                <wp:docPr id="65314861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92380" cy="294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F857C" id="Ink 27" o:spid="_x0000_s1026" type="#_x0000_t75" style="position:absolute;margin-left:29.55pt;margin-top:-1.7pt;width:24pt;height:24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">
                <v:imagedata r:id="rId79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998B366" wp14:editId="3E36C6BC">
                <wp:simplePos x="0" y="0"/>
                <wp:positionH relativeFrom="column">
                  <wp:posOffset>-558165</wp:posOffset>
                </wp:positionH>
                <wp:positionV relativeFrom="paragraph">
                  <wp:posOffset>-32385</wp:posOffset>
                </wp:positionV>
                <wp:extent cx="406440" cy="280760"/>
                <wp:effectExtent l="38100" t="38100" r="31750" b="43180"/>
                <wp:wrapNone/>
                <wp:docPr id="150691627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06440" cy="28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BCFFE" id="Ink 28" o:spid="_x0000_s1026" type="#_x0000_t75" style="position:absolute;margin-left:-44.45pt;margin-top:-3.05pt;width:32.95pt;height:23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">
                <v:imagedata r:id="rId81" o:title=""/>
              </v:shape>
            </w:pict>
          </mc:Fallback>
        </mc:AlternateContent>
      </w:r>
      <w:r w:rsidR="00377CF4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9CA5D0D" wp14:editId="10BFCAC3">
                <wp:simplePos x="0" y="0"/>
                <wp:positionH relativeFrom="column">
                  <wp:posOffset>1749425</wp:posOffset>
                </wp:positionH>
                <wp:positionV relativeFrom="paragraph">
                  <wp:posOffset>-735965</wp:posOffset>
                </wp:positionV>
                <wp:extent cx="877320" cy="346105"/>
                <wp:effectExtent l="38100" t="38100" r="18415" b="34925"/>
                <wp:wrapNone/>
                <wp:docPr id="95295893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877320" cy="346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CED18" id="Ink 11" o:spid="_x0000_s1026" type="#_x0000_t75" style="position:absolute;margin-left:137.4pt;margin-top:-58.3pt;width:69.8pt;height:27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">
                <v:imagedata r:id="rId83" o:title=""/>
              </v:shape>
            </w:pict>
          </mc:Fallback>
        </mc:AlternateContent>
      </w:r>
    </w:p>
    <w:p w14:paraId="0C2AEFED" w14:textId="77777777" w:rsidR="00F4196E" w:rsidRPr="00F4196E" w:rsidRDefault="00F4196E" w:rsidP="00F4196E"/>
    <w:p w14:paraId="73744440" w14:textId="77777777" w:rsidR="00F4196E" w:rsidRPr="00F4196E" w:rsidRDefault="00F4196E" w:rsidP="00F4196E"/>
    <w:p w14:paraId="04C49845" w14:textId="77777777" w:rsidR="00F4196E" w:rsidRPr="00F4196E" w:rsidRDefault="00F4196E" w:rsidP="00F4196E"/>
    <w:p w14:paraId="27285056" w14:textId="77777777" w:rsidR="00F4196E" w:rsidRPr="00F4196E" w:rsidRDefault="00F4196E" w:rsidP="00F4196E"/>
    <w:p w14:paraId="73D2F6F7" w14:textId="77777777" w:rsidR="00F4196E" w:rsidRPr="00F4196E" w:rsidRDefault="00F4196E" w:rsidP="00F4196E"/>
    <w:p w14:paraId="23ACF889" w14:textId="77777777" w:rsidR="00F4196E" w:rsidRPr="00F4196E" w:rsidRDefault="00F4196E" w:rsidP="00F4196E"/>
    <w:p w14:paraId="2560CC13" w14:textId="77777777" w:rsidR="00F4196E" w:rsidRPr="00F4196E" w:rsidRDefault="00F4196E" w:rsidP="00F4196E"/>
    <w:p w14:paraId="44FF8210" w14:textId="77777777" w:rsidR="00F4196E" w:rsidRPr="00F4196E" w:rsidRDefault="00F4196E" w:rsidP="00F4196E"/>
    <w:p w14:paraId="7EEBE0FE" w14:textId="77777777" w:rsidR="00F4196E" w:rsidRPr="00F4196E" w:rsidRDefault="00F4196E" w:rsidP="00F4196E"/>
    <w:p w14:paraId="7E70751D" w14:textId="77777777" w:rsidR="00F4196E" w:rsidRPr="00F4196E" w:rsidRDefault="00F4196E" w:rsidP="00F4196E"/>
    <w:p w14:paraId="19DCE8B9" w14:textId="77777777" w:rsidR="00F4196E" w:rsidRPr="00F4196E" w:rsidRDefault="00F4196E" w:rsidP="00F4196E"/>
    <w:p w14:paraId="7B07DC29" w14:textId="77777777" w:rsidR="00F4196E" w:rsidRPr="00F4196E" w:rsidRDefault="00F4196E" w:rsidP="00F4196E"/>
    <w:p w14:paraId="508E3B1C" w14:textId="77777777" w:rsidR="00F4196E" w:rsidRPr="00F4196E" w:rsidRDefault="00F4196E" w:rsidP="00F4196E"/>
    <w:p w14:paraId="4069DAEE" w14:textId="77777777" w:rsidR="00F4196E" w:rsidRPr="00F4196E" w:rsidRDefault="00F4196E" w:rsidP="00F4196E"/>
    <w:p w14:paraId="107AE156" w14:textId="77777777" w:rsidR="00F4196E" w:rsidRPr="00F4196E" w:rsidRDefault="00F4196E" w:rsidP="00F4196E"/>
    <w:p w14:paraId="461ED939" w14:textId="77777777" w:rsidR="00F4196E" w:rsidRPr="00F4196E" w:rsidRDefault="00F4196E" w:rsidP="00F4196E"/>
    <w:p w14:paraId="5C5468B3" w14:textId="77777777" w:rsidR="00F4196E" w:rsidRPr="00F4196E" w:rsidRDefault="00F4196E" w:rsidP="00F4196E"/>
    <w:p w14:paraId="4543E244" w14:textId="77777777" w:rsidR="00F4196E" w:rsidRPr="00F4196E" w:rsidRDefault="00F4196E" w:rsidP="00F4196E"/>
    <w:p w14:paraId="7C2E39A6" w14:textId="77777777" w:rsidR="00F4196E" w:rsidRPr="00F4196E" w:rsidRDefault="00F4196E" w:rsidP="00F4196E"/>
    <w:p w14:paraId="3BF8CB34" w14:textId="77777777" w:rsidR="00F4196E" w:rsidRPr="00F4196E" w:rsidRDefault="00F4196E" w:rsidP="00F4196E"/>
    <w:p w14:paraId="38095335" w14:textId="77777777" w:rsidR="00F4196E" w:rsidRPr="00F4196E" w:rsidRDefault="00F4196E" w:rsidP="00F4196E"/>
    <w:p w14:paraId="52D59CDE" w14:textId="77777777" w:rsidR="00F4196E" w:rsidRPr="00F4196E" w:rsidRDefault="00F4196E" w:rsidP="00F4196E"/>
    <w:p w14:paraId="78BBA69A" w14:textId="77777777" w:rsidR="00F4196E" w:rsidRPr="00F4196E" w:rsidRDefault="00F4196E" w:rsidP="00F4196E"/>
    <w:p w14:paraId="7D62E7A7" w14:textId="77777777" w:rsidR="00F4196E" w:rsidRPr="00F4196E" w:rsidRDefault="00F4196E" w:rsidP="00F4196E"/>
    <w:p w14:paraId="6E98D85F" w14:textId="6C454F36" w:rsidR="00F4196E" w:rsidRDefault="00F4196E" w:rsidP="00F4196E">
      <w:pPr>
        <w:tabs>
          <w:tab w:val="left" w:pos="1907"/>
        </w:tabs>
      </w:pPr>
      <w:r>
        <w:tab/>
      </w:r>
    </w:p>
    <w:p w14:paraId="39FCBBFC" w14:textId="77777777" w:rsidR="00F4196E" w:rsidRDefault="00F4196E">
      <w:r>
        <w:br w:type="page"/>
      </w:r>
    </w:p>
    <w:p w14:paraId="4E155683" w14:textId="77777777" w:rsidR="00F4196E" w:rsidRDefault="00F4196E" w:rsidP="00F4196E">
      <w:pPr>
        <w:tabs>
          <w:tab w:val="left" w:pos="1907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11799FC9" wp14:editId="671D5951">
                <wp:simplePos x="0" y="0"/>
                <wp:positionH relativeFrom="column">
                  <wp:posOffset>-67310</wp:posOffset>
                </wp:positionH>
                <wp:positionV relativeFrom="paragraph">
                  <wp:posOffset>-13335</wp:posOffset>
                </wp:positionV>
                <wp:extent cx="3688825" cy="1272540"/>
                <wp:effectExtent l="38100" t="38100" r="6985" b="41910"/>
                <wp:wrapNone/>
                <wp:docPr id="1686870889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88825" cy="1272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70CE1" id="Ink 532" o:spid="_x0000_s1026" type="#_x0000_t75" style="position:absolute;margin-left:-5.8pt;margin-top:-1.55pt;width:291.4pt;height:101.1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34062092" wp14:editId="3AD05961">
                <wp:simplePos x="0" y="0"/>
                <wp:positionH relativeFrom="column">
                  <wp:posOffset>579755</wp:posOffset>
                </wp:positionH>
                <wp:positionV relativeFrom="paragraph">
                  <wp:posOffset>824230</wp:posOffset>
                </wp:positionV>
                <wp:extent cx="3613620" cy="635430"/>
                <wp:effectExtent l="38100" t="38100" r="25400" b="50800"/>
                <wp:wrapNone/>
                <wp:docPr id="1288718984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13620" cy="63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2F89C" id="Ink 518" o:spid="_x0000_s1026" type="#_x0000_t75" style="position:absolute;margin-left:45.15pt;margin-top:64.4pt;width:285.55pt;height:51.0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7BBE646B" wp14:editId="36E2F84A">
                <wp:simplePos x="0" y="0"/>
                <wp:positionH relativeFrom="column">
                  <wp:posOffset>700405</wp:posOffset>
                </wp:positionH>
                <wp:positionV relativeFrom="paragraph">
                  <wp:posOffset>1425575</wp:posOffset>
                </wp:positionV>
                <wp:extent cx="1948815" cy="462915"/>
                <wp:effectExtent l="38100" t="38100" r="13335" b="51435"/>
                <wp:wrapNone/>
                <wp:docPr id="1191514308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948815" cy="462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08ACE" id="Ink 474" o:spid="_x0000_s1026" type="#_x0000_t75" style="position:absolute;margin-left:54.65pt;margin-top:111.75pt;width:154.4pt;height:37.4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274C50F0" wp14:editId="4B497765">
                <wp:simplePos x="0" y="0"/>
                <wp:positionH relativeFrom="column">
                  <wp:posOffset>1511935</wp:posOffset>
                </wp:positionH>
                <wp:positionV relativeFrom="paragraph">
                  <wp:posOffset>1891030</wp:posOffset>
                </wp:positionV>
                <wp:extent cx="1439420" cy="272625"/>
                <wp:effectExtent l="38100" t="38100" r="0" b="51435"/>
                <wp:wrapNone/>
                <wp:docPr id="1783139324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439420" cy="272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5AF10" id="Ink 452" o:spid="_x0000_s1026" type="#_x0000_t75" style="position:absolute;margin-left:118.55pt;margin-top:148.4pt;width:114.35pt;height:22.4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3ED536D6" wp14:editId="35E2B4D6">
                <wp:simplePos x="0" y="0"/>
                <wp:positionH relativeFrom="column">
                  <wp:posOffset>859155</wp:posOffset>
                </wp:positionH>
                <wp:positionV relativeFrom="paragraph">
                  <wp:posOffset>1766570</wp:posOffset>
                </wp:positionV>
                <wp:extent cx="566420" cy="201930"/>
                <wp:effectExtent l="38100" t="38100" r="43180" b="45720"/>
                <wp:wrapNone/>
                <wp:docPr id="1740809596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56642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8A9A6" id="Ink 447" o:spid="_x0000_s1026" type="#_x0000_t75" style="position:absolute;margin-left:67.15pt;margin-top:138.6pt;width:45.55pt;height:16.8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">
                <v:imagedata r:id="rId93" o:title=""/>
              </v:shape>
            </w:pict>
          </mc:Fallback>
        </mc:AlternateContent>
      </w:r>
      <w:r w:rsidRPr="00F4196E">
        <w:rPr>
          <w:noProof/>
        </w:rPr>
        <w:drawing>
          <wp:inline distT="0" distB="0" distL="0" distR="0" wp14:anchorId="69B27EED" wp14:editId="7FBC3385">
            <wp:extent cx="1120659" cy="2025015"/>
            <wp:effectExtent l="0" t="0" r="3810" b="0"/>
            <wp:docPr id="138133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38951" name=""/>
                    <pic:cNvPicPr/>
                  </pic:nvPicPr>
                  <pic:blipFill rotWithShape="1">
                    <a:blip r:embed="rId94"/>
                    <a:srcRect l="1854" t="4465" r="43600" b="13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173" cy="2033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E1F34" w14:textId="77777777" w:rsidR="00F4196E" w:rsidRDefault="00F4196E" w:rsidP="00F4196E">
      <w:pPr>
        <w:tabs>
          <w:tab w:val="left" w:pos="1907"/>
        </w:tabs>
      </w:pPr>
    </w:p>
    <w:p w14:paraId="3E9AA24F" w14:textId="77777777" w:rsidR="00F4196E" w:rsidRDefault="00F4196E" w:rsidP="00F4196E">
      <w:pPr>
        <w:tabs>
          <w:tab w:val="left" w:pos="1907"/>
        </w:tabs>
      </w:pPr>
    </w:p>
    <w:p w14:paraId="5DED8F76" w14:textId="536F20B2" w:rsidR="00F4196E" w:rsidRDefault="00F4196E" w:rsidP="00F4196E">
      <w:pPr>
        <w:tabs>
          <w:tab w:val="left" w:pos="190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46891C47" wp14:editId="685E506D">
                <wp:simplePos x="0" y="0"/>
                <wp:positionH relativeFrom="column">
                  <wp:posOffset>6446820</wp:posOffset>
                </wp:positionH>
                <wp:positionV relativeFrom="paragraph">
                  <wp:posOffset>178917</wp:posOffset>
                </wp:positionV>
                <wp:extent cx="152280" cy="289080"/>
                <wp:effectExtent l="38100" t="38100" r="19685" b="34925"/>
                <wp:wrapNone/>
                <wp:docPr id="1964805456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52280" cy="28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5FE77" id="Ink 736" o:spid="_x0000_s1026" type="#_x0000_t75" style="position:absolute;margin-left:507.1pt;margin-top:13.6pt;width:13pt;height:23.75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">
                <v:imagedata r:id="rId96" o:title=""/>
              </v:shape>
            </w:pict>
          </mc:Fallback>
        </mc:AlternateContent>
      </w:r>
    </w:p>
    <w:p w14:paraId="54C7E2C1" w14:textId="520B589E" w:rsidR="00F4196E" w:rsidRDefault="00322E8D" w:rsidP="00F4196E">
      <w:pPr>
        <w:tabs>
          <w:tab w:val="left" w:pos="190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5CDA435F" wp14:editId="29F6B121">
                <wp:simplePos x="0" y="0"/>
                <wp:positionH relativeFrom="column">
                  <wp:posOffset>28575</wp:posOffset>
                </wp:positionH>
                <wp:positionV relativeFrom="paragraph">
                  <wp:posOffset>13970</wp:posOffset>
                </wp:positionV>
                <wp:extent cx="446565" cy="187960"/>
                <wp:effectExtent l="38100" t="38100" r="0" b="40640"/>
                <wp:wrapNone/>
                <wp:docPr id="1815190882" name="Ink 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46565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2E9FA" id="Ink 825" o:spid="_x0000_s1026" type="#_x0000_t75" style="position:absolute;margin-left:1.75pt;margin-top:.6pt;width:36.15pt;height:15.7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0660AFC5" wp14:editId="56146FF1">
                <wp:simplePos x="0" y="0"/>
                <wp:positionH relativeFrom="column">
                  <wp:posOffset>-864870</wp:posOffset>
                </wp:positionH>
                <wp:positionV relativeFrom="paragraph">
                  <wp:posOffset>-173990</wp:posOffset>
                </wp:positionV>
                <wp:extent cx="2989440" cy="805320"/>
                <wp:effectExtent l="38100" t="38100" r="20955" b="52070"/>
                <wp:wrapNone/>
                <wp:docPr id="1764516282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989440" cy="80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CC62B" id="Ink 820" o:spid="_x0000_s1026" type="#_x0000_t75" style="position:absolute;margin-left:-68.6pt;margin-top:-14.2pt;width:236.4pt;height:64.3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">
                <v:imagedata r:id="rId100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171FA182" wp14:editId="54C97923">
                <wp:simplePos x="0" y="0"/>
                <wp:positionH relativeFrom="column">
                  <wp:posOffset>3811905</wp:posOffset>
                </wp:positionH>
                <wp:positionV relativeFrom="paragraph">
                  <wp:posOffset>-44450</wp:posOffset>
                </wp:positionV>
                <wp:extent cx="2774080" cy="451080"/>
                <wp:effectExtent l="38100" t="38100" r="7620" b="44450"/>
                <wp:wrapNone/>
                <wp:docPr id="1304945746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774080" cy="45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EA7A1" id="Ink 735" o:spid="_x0000_s1026" type="#_x0000_t75" style="position:absolute;margin-left:299.65pt;margin-top:-4pt;width:219.45pt;height:36.5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">
                <v:imagedata r:id="rId102" o:title=""/>
              </v:shape>
            </w:pict>
          </mc:Fallback>
        </mc:AlternateContent>
      </w:r>
    </w:p>
    <w:p w14:paraId="082771CC" w14:textId="46FE32A7" w:rsidR="00F4196E" w:rsidRDefault="009164B1" w:rsidP="00F4196E">
      <w:pPr>
        <w:tabs>
          <w:tab w:val="left" w:pos="190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724FFB77" wp14:editId="1DB392A4">
                <wp:simplePos x="0" y="0"/>
                <wp:positionH relativeFrom="column">
                  <wp:posOffset>3978275</wp:posOffset>
                </wp:positionH>
                <wp:positionV relativeFrom="paragraph">
                  <wp:posOffset>4380230</wp:posOffset>
                </wp:positionV>
                <wp:extent cx="988060" cy="315595"/>
                <wp:effectExtent l="38100" t="38100" r="0" b="46355"/>
                <wp:wrapNone/>
                <wp:docPr id="167046117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988060" cy="31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DFF25" id="Ink 934" o:spid="_x0000_s1026" type="#_x0000_t75" style="position:absolute;margin-left:312.75pt;margin-top:344.4pt;width:78.75pt;height:25.8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1A07B1BA" wp14:editId="2A35A3F8">
                <wp:simplePos x="0" y="0"/>
                <wp:positionH relativeFrom="column">
                  <wp:posOffset>3232020</wp:posOffset>
                </wp:positionH>
                <wp:positionV relativeFrom="paragraph">
                  <wp:posOffset>4172983</wp:posOffset>
                </wp:positionV>
                <wp:extent cx="781200" cy="140760"/>
                <wp:effectExtent l="38100" t="38100" r="38100" b="50165"/>
                <wp:wrapNone/>
                <wp:docPr id="508257510" name="Ink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78120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DDFDC" id="Ink 923" o:spid="_x0000_s1026" type="#_x0000_t75" style="position:absolute;margin-left:254pt;margin-top:328.1pt;width:62.5pt;height:12.1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1408" behindDoc="0" locked="0" layoutInCell="1" allowOverlap="1" wp14:anchorId="56AB05A7" wp14:editId="7609F5E7">
                <wp:simplePos x="0" y="0"/>
                <wp:positionH relativeFrom="column">
                  <wp:posOffset>3102060</wp:posOffset>
                </wp:positionH>
                <wp:positionV relativeFrom="paragraph">
                  <wp:posOffset>4119703</wp:posOffset>
                </wp:positionV>
                <wp:extent cx="892080" cy="173520"/>
                <wp:effectExtent l="38100" t="38100" r="41910" b="36195"/>
                <wp:wrapNone/>
                <wp:docPr id="1486783538" name="Ink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89208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90CBC" id="Ink 921" o:spid="_x0000_s1026" type="#_x0000_t75" style="position:absolute;margin-left:243.75pt;margin-top:323.9pt;width:71.25pt;height:14.65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1457F4E3" wp14:editId="2C11AE13">
                <wp:simplePos x="0" y="0"/>
                <wp:positionH relativeFrom="column">
                  <wp:posOffset>616260</wp:posOffset>
                </wp:positionH>
                <wp:positionV relativeFrom="paragraph">
                  <wp:posOffset>4463503</wp:posOffset>
                </wp:positionV>
                <wp:extent cx="481680" cy="218520"/>
                <wp:effectExtent l="38100" t="38100" r="52070" b="48260"/>
                <wp:wrapNone/>
                <wp:docPr id="1960675979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48168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5DB50" id="Ink 920" o:spid="_x0000_s1026" type="#_x0000_t75" style="position:absolute;margin-left:48pt;margin-top:350.95pt;width:38.95pt;height:18.15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661BFF39" wp14:editId="600753DA">
                <wp:simplePos x="0" y="0"/>
                <wp:positionH relativeFrom="column">
                  <wp:posOffset>4478655</wp:posOffset>
                </wp:positionH>
                <wp:positionV relativeFrom="paragraph">
                  <wp:posOffset>3662680</wp:posOffset>
                </wp:positionV>
                <wp:extent cx="937765" cy="392430"/>
                <wp:effectExtent l="38100" t="38100" r="34290" b="45720"/>
                <wp:wrapNone/>
                <wp:docPr id="1756947549" name="Ink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937765" cy="392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59600" id="Ink 918" o:spid="_x0000_s1026" type="#_x0000_t75" style="position:absolute;margin-left:352.15pt;margin-top:287.9pt;width:74.85pt;height:31.85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158AE0AA" wp14:editId="1428B9C0">
                <wp:simplePos x="0" y="0"/>
                <wp:positionH relativeFrom="column">
                  <wp:posOffset>3144520</wp:posOffset>
                </wp:positionH>
                <wp:positionV relativeFrom="paragraph">
                  <wp:posOffset>3608070</wp:posOffset>
                </wp:positionV>
                <wp:extent cx="1080720" cy="530640"/>
                <wp:effectExtent l="38100" t="38100" r="43815" b="41275"/>
                <wp:wrapNone/>
                <wp:docPr id="435288512" name="Ink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080720" cy="53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7B53E" id="Ink 919" o:spid="_x0000_s1026" type="#_x0000_t75" style="position:absolute;margin-left:247.1pt;margin-top:283.6pt;width:86.1pt;height:42.8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08ADA330" wp14:editId="658FA2A8">
                <wp:simplePos x="0" y="0"/>
                <wp:positionH relativeFrom="column">
                  <wp:posOffset>5582920</wp:posOffset>
                </wp:positionH>
                <wp:positionV relativeFrom="paragraph">
                  <wp:posOffset>2901315</wp:posOffset>
                </wp:positionV>
                <wp:extent cx="286920" cy="259080"/>
                <wp:effectExtent l="38100" t="38100" r="0" b="45720"/>
                <wp:wrapNone/>
                <wp:docPr id="618810217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86920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9759F" id="Ink 904" o:spid="_x0000_s1026" type="#_x0000_t75" style="position:absolute;margin-left:439.1pt;margin-top:227.95pt;width:23.6pt;height:21.35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301545AF" wp14:editId="746A33DF">
                <wp:simplePos x="0" y="0"/>
                <wp:positionH relativeFrom="column">
                  <wp:posOffset>4534535</wp:posOffset>
                </wp:positionH>
                <wp:positionV relativeFrom="paragraph">
                  <wp:posOffset>2962910</wp:posOffset>
                </wp:positionV>
                <wp:extent cx="713845" cy="328930"/>
                <wp:effectExtent l="38100" t="38100" r="29210" b="52070"/>
                <wp:wrapNone/>
                <wp:docPr id="2054251464" name="Ink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713845" cy="32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0A6BA" id="Ink 902" o:spid="_x0000_s1026" type="#_x0000_t75" style="position:absolute;margin-left:356.55pt;margin-top:232.8pt;width:57.15pt;height:26.8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3C9F2A92" wp14:editId="500A40E2">
                <wp:simplePos x="0" y="0"/>
                <wp:positionH relativeFrom="column">
                  <wp:posOffset>-50165</wp:posOffset>
                </wp:positionH>
                <wp:positionV relativeFrom="paragraph">
                  <wp:posOffset>2684145</wp:posOffset>
                </wp:positionV>
                <wp:extent cx="2361565" cy="510900"/>
                <wp:effectExtent l="38100" t="38100" r="38735" b="41910"/>
                <wp:wrapNone/>
                <wp:docPr id="2042417953" name="Ink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361565" cy="510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EE2FC" id="Ink 892" o:spid="_x0000_s1026" type="#_x0000_t75" style="position:absolute;margin-left:-4.45pt;margin-top:210.85pt;width:186.9pt;height:41.2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19CEB5FA" wp14:editId="553DF81E">
                <wp:simplePos x="0" y="0"/>
                <wp:positionH relativeFrom="column">
                  <wp:posOffset>1835150</wp:posOffset>
                </wp:positionH>
                <wp:positionV relativeFrom="paragraph">
                  <wp:posOffset>3559810</wp:posOffset>
                </wp:positionV>
                <wp:extent cx="477370" cy="264605"/>
                <wp:effectExtent l="38100" t="38100" r="18415" b="40640"/>
                <wp:wrapNone/>
                <wp:docPr id="990364980" name="Ink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477370" cy="26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6B317" id="Ink 888" o:spid="_x0000_s1026" type="#_x0000_t75" style="position:absolute;margin-left:2in;margin-top:279.8pt;width:38.6pt;height:21.85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40823A44" wp14:editId="45648079">
                <wp:simplePos x="0" y="0"/>
                <wp:positionH relativeFrom="column">
                  <wp:posOffset>416560</wp:posOffset>
                </wp:positionH>
                <wp:positionV relativeFrom="paragraph">
                  <wp:posOffset>3830955</wp:posOffset>
                </wp:positionV>
                <wp:extent cx="887230" cy="767305"/>
                <wp:effectExtent l="38100" t="38100" r="27305" b="52070"/>
                <wp:wrapNone/>
                <wp:docPr id="1677343013" name="Ink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887230" cy="767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C8732" id="Ink 889" o:spid="_x0000_s1026" type="#_x0000_t75" style="position:absolute;margin-left:32.3pt;margin-top:301.15pt;width:70.8pt;height:61.4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37B5D3A7" wp14:editId="754AF40D">
                <wp:simplePos x="0" y="0"/>
                <wp:positionH relativeFrom="column">
                  <wp:posOffset>1203960</wp:posOffset>
                </wp:positionH>
                <wp:positionV relativeFrom="paragraph">
                  <wp:posOffset>3588385</wp:posOffset>
                </wp:positionV>
                <wp:extent cx="408940" cy="241300"/>
                <wp:effectExtent l="38100" t="38100" r="10160" b="44450"/>
                <wp:wrapNone/>
                <wp:docPr id="203302576" name="Ink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408940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DA5D7" id="Ink 870" o:spid="_x0000_s1026" type="#_x0000_t75" style="position:absolute;margin-left:94.3pt;margin-top:282.05pt;width:33.15pt;height:19.9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04AA05AB" wp14:editId="01FF00CA">
                <wp:simplePos x="0" y="0"/>
                <wp:positionH relativeFrom="column">
                  <wp:posOffset>-51435</wp:posOffset>
                </wp:positionH>
                <wp:positionV relativeFrom="paragraph">
                  <wp:posOffset>3504565</wp:posOffset>
                </wp:positionV>
                <wp:extent cx="554850" cy="396165"/>
                <wp:effectExtent l="38100" t="38100" r="0" b="42545"/>
                <wp:wrapNone/>
                <wp:docPr id="440749044" name="Ink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554850" cy="39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E332E" id="Ink 863" o:spid="_x0000_s1026" type="#_x0000_t75" style="position:absolute;margin-left:-4.55pt;margin-top:275.45pt;width:44.7pt;height:32.2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 wp14:anchorId="3035F73D" wp14:editId="6087BB2D">
                <wp:simplePos x="0" y="0"/>
                <wp:positionH relativeFrom="column">
                  <wp:posOffset>3138170</wp:posOffset>
                </wp:positionH>
                <wp:positionV relativeFrom="paragraph">
                  <wp:posOffset>2771140</wp:posOffset>
                </wp:positionV>
                <wp:extent cx="363070" cy="109220"/>
                <wp:effectExtent l="38100" t="38100" r="0" b="43180"/>
                <wp:wrapNone/>
                <wp:docPr id="394177060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6307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B1F54" id="Ink 854" o:spid="_x0000_s1026" type="#_x0000_t75" style="position:absolute;margin-left:246.6pt;margin-top:217.7pt;width:29.6pt;height:9.55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406B223D" wp14:editId="5224950C">
                <wp:simplePos x="0" y="0"/>
                <wp:positionH relativeFrom="column">
                  <wp:posOffset>2537460</wp:posOffset>
                </wp:positionH>
                <wp:positionV relativeFrom="paragraph">
                  <wp:posOffset>2773045</wp:posOffset>
                </wp:positionV>
                <wp:extent cx="310860" cy="129600"/>
                <wp:effectExtent l="38100" t="38100" r="32385" b="41910"/>
                <wp:wrapNone/>
                <wp:docPr id="1309329307" name="Ink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1086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64AD8" id="Ink 855" o:spid="_x0000_s1026" type="#_x0000_t75" style="position:absolute;margin-left:199.3pt;margin-top:217.85pt;width:25.5pt;height:11.15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">
                <v:imagedata r:id="rId132" o:title=""/>
              </v:shape>
            </w:pict>
          </mc:Fallback>
        </mc:AlternateContent>
      </w:r>
      <w:r w:rsidR="00322E8D">
        <w:rPr>
          <w:noProof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4245A5CE" wp14:editId="128E94F2">
                <wp:simplePos x="0" y="0"/>
                <wp:positionH relativeFrom="column">
                  <wp:posOffset>1083310</wp:posOffset>
                </wp:positionH>
                <wp:positionV relativeFrom="paragraph">
                  <wp:posOffset>1954530</wp:posOffset>
                </wp:positionV>
                <wp:extent cx="2623395" cy="559705"/>
                <wp:effectExtent l="38100" t="38100" r="43815" b="50165"/>
                <wp:wrapNone/>
                <wp:docPr id="673772070" name="Ink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623395" cy="55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39F20" id="Ink 800" o:spid="_x0000_s1026" type="#_x0000_t75" style="position:absolute;margin-left:84.8pt;margin-top:153.4pt;width:207.55pt;height:45.05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">
                <v:imagedata r:id="rId134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4FDACED3" wp14:editId="40383C8F">
                <wp:simplePos x="0" y="0"/>
                <wp:positionH relativeFrom="column">
                  <wp:posOffset>4495165</wp:posOffset>
                </wp:positionH>
                <wp:positionV relativeFrom="paragraph">
                  <wp:posOffset>1841500</wp:posOffset>
                </wp:positionV>
                <wp:extent cx="711355" cy="331470"/>
                <wp:effectExtent l="38100" t="38100" r="0" b="49530"/>
                <wp:wrapNone/>
                <wp:docPr id="1739452234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711355" cy="3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57D4B" id="Ink 772" o:spid="_x0000_s1026" type="#_x0000_t75" style="position:absolute;margin-left:353.45pt;margin-top:144.5pt;width:57pt;height:27.0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">
                <v:imagedata r:id="rId136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12BA32C9" wp14:editId="48780BD8">
                <wp:simplePos x="0" y="0"/>
                <wp:positionH relativeFrom="column">
                  <wp:posOffset>3526790</wp:posOffset>
                </wp:positionH>
                <wp:positionV relativeFrom="paragraph">
                  <wp:posOffset>1903730</wp:posOffset>
                </wp:positionV>
                <wp:extent cx="695185" cy="393145"/>
                <wp:effectExtent l="38100" t="38100" r="48260" b="45085"/>
                <wp:wrapNone/>
                <wp:docPr id="612829741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695185" cy="393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DB5CE" id="Ink 773" o:spid="_x0000_s1026" type="#_x0000_t75" style="position:absolute;margin-left:277.2pt;margin-top:149.4pt;width:55.75pt;height:31.9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">
                <v:imagedata r:id="rId138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17D4E414" wp14:editId="152CE968">
                <wp:simplePos x="0" y="0"/>
                <wp:positionH relativeFrom="column">
                  <wp:posOffset>3227070</wp:posOffset>
                </wp:positionH>
                <wp:positionV relativeFrom="paragraph">
                  <wp:posOffset>-64135</wp:posOffset>
                </wp:positionV>
                <wp:extent cx="385020" cy="248920"/>
                <wp:effectExtent l="38100" t="38100" r="15240" b="36830"/>
                <wp:wrapNone/>
                <wp:docPr id="1218651905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8502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E5BAB" id="Ink 702" o:spid="_x0000_s1026" type="#_x0000_t75" style="position:absolute;margin-left:253.6pt;margin-top:-5.55pt;width:31.3pt;height:20.5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">
                <v:imagedata r:id="rId140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252A9740" wp14:editId="7702E6FC">
                <wp:simplePos x="0" y="0"/>
                <wp:positionH relativeFrom="column">
                  <wp:posOffset>1900555</wp:posOffset>
                </wp:positionH>
                <wp:positionV relativeFrom="paragraph">
                  <wp:posOffset>53975</wp:posOffset>
                </wp:positionV>
                <wp:extent cx="1057430" cy="298975"/>
                <wp:effectExtent l="38100" t="38100" r="28575" b="44450"/>
                <wp:wrapNone/>
                <wp:docPr id="1716285261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057430" cy="29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7DA79" id="Ink 703" o:spid="_x0000_s1026" type="#_x0000_t75" style="position:absolute;margin-left:149.15pt;margin-top:3.75pt;width:84.25pt;height:24.5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">
                <v:imagedata r:id="rId142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072D9884" wp14:editId="68B33F18">
                <wp:simplePos x="0" y="0"/>
                <wp:positionH relativeFrom="column">
                  <wp:posOffset>1196975</wp:posOffset>
                </wp:positionH>
                <wp:positionV relativeFrom="paragraph">
                  <wp:posOffset>304165</wp:posOffset>
                </wp:positionV>
                <wp:extent cx="513715" cy="163140"/>
                <wp:effectExtent l="38100" t="38100" r="38735" b="46990"/>
                <wp:wrapNone/>
                <wp:docPr id="2129234961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513715" cy="163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14378" id="Ink 686" o:spid="_x0000_s1026" type="#_x0000_t75" style="position:absolute;margin-left:93.75pt;margin-top:23.45pt;width:41.4pt;height:13.8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">
                <v:imagedata r:id="rId144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2C54BA52" wp14:editId="682F724E">
                <wp:simplePos x="0" y="0"/>
                <wp:positionH relativeFrom="column">
                  <wp:posOffset>3998595</wp:posOffset>
                </wp:positionH>
                <wp:positionV relativeFrom="paragraph">
                  <wp:posOffset>106045</wp:posOffset>
                </wp:positionV>
                <wp:extent cx="1103960" cy="363855"/>
                <wp:effectExtent l="38100" t="38100" r="20320" b="36195"/>
                <wp:wrapNone/>
                <wp:docPr id="1968736236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103960" cy="36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5AAC4" id="Ink 683" o:spid="_x0000_s1026" type="#_x0000_t75" style="position:absolute;margin-left:314.35pt;margin-top:7.85pt;width:87.95pt;height:29.6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">
                <v:imagedata r:id="rId146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6A76665A" wp14:editId="67966170">
                <wp:simplePos x="0" y="0"/>
                <wp:positionH relativeFrom="column">
                  <wp:posOffset>3347085</wp:posOffset>
                </wp:positionH>
                <wp:positionV relativeFrom="paragraph">
                  <wp:posOffset>306070</wp:posOffset>
                </wp:positionV>
                <wp:extent cx="442395" cy="170180"/>
                <wp:effectExtent l="38100" t="38100" r="15240" b="39370"/>
                <wp:wrapNone/>
                <wp:docPr id="346564166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4239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B810C" id="Ink 673" o:spid="_x0000_s1026" type="#_x0000_t75" style="position:absolute;margin-left:263.05pt;margin-top:23.6pt;width:35.85pt;height:14.35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">
                <v:imagedata r:id="rId148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30BDF8FF" wp14:editId="2B32114A">
                <wp:simplePos x="0" y="0"/>
                <wp:positionH relativeFrom="column">
                  <wp:posOffset>2040255</wp:posOffset>
                </wp:positionH>
                <wp:positionV relativeFrom="paragraph">
                  <wp:posOffset>398145</wp:posOffset>
                </wp:positionV>
                <wp:extent cx="1050250" cy="267970"/>
                <wp:effectExtent l="38100" t="38100" r="36195" b="36830"/>
                <wp:wrapNone/>
                <wp:docPr id="827181816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050250" cy="2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B598F" id="Ink 670" o:spid="_x0000_s1026" type="#_x0000_t75" style="position:absolute;margin-left:160.15pt;margin-top:30.85pt;width:83.7pt;height:22.0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">
                <v:imagedata r:id="rId150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1405EE57" wp14:editId="51338FDE">
                <wp:simplePos x="0" y="0"/>
                <wp:positionH relativeFrom="column">
                  <wp:posOffset>1442720</wp:posOffset>
                </wp:positionH>
                <wp:positionV relativeFrom="paragraph">
                  <wp:posOffset>637540</wp:posOffset>
                </wp:positionV>
                <wp:extent cx="364490" cy="101880"/>
                <wp:effectExtent l="38100" t="38100" r="0" b="50800"/>
                <wp:wrapNone/>
                <wp:docPr id="1737331603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6449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3F45D" id="Ink 660" o:spid="_x0000_s1026" type="#_x0000_t75" style="position:absolute;margin-left:113.1pt;margin-top:49.7pt;width:29.65pt;height:9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">
                <v:imagedata r:id="rId152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124FA0A3" wp14:editId="1C138801">
                <wp:simplePos x="0" y="0"/>
                <wp:positionH relativeFrom="column">
                  <wp:posOffset>3772535</wp:posOffset>
                </wp:positionH>
                <wp:positionV relativeFrom="paragraph">
                  <wp:posOffset>514350</wp:posOffset>
                </wp:positionV>
                <wp:extent cx="879440" cy="208685"/>
                <wp:effectExtent l="38100" t="38100" r="16510" b="39370"/>
                <wp:wrapNone/>
                <wp:docPr id="1198233721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879440" cy="20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EA9E9" id="Ink 657" o:spid="_x0000_s1026" type="#_x0000_t75" style="position:absolute;margin-left:296.55pt;margin-top:40pt;width:70.25pt;height:17.4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">
                <v:imagedata r:id="rId154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1BFA6435" wp14:editId="308CE4E8">
                <wp:simplePos x="0" y="0"/>
                <wp:positionH relativeFrom="column">
                  <wp:posOffset>2071370</wp:posOffset>
                </wp:positionH>
                <wp:positionV relativeFrom="paragraph">
                  <wp:posOffset>542925</wp:posOffset>
                </wp:positionV>
                <wp:extent cx="4560570" cy="589280"/>
                <wp:effectExtent l="38100" t="38100" r="11430" b="39370"/>
                <wp:wrapNone/>
                <wp:docPr id="863609542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4560570" cy="5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18C43" id="Ink 649" o:spid="_x0000_s1026" type="#_x0000_t75" style="position:absolute;margin-left:162.6pt;margin-top:42.25pt;width:360.05pt;height:47.3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">
                <v:imagedata r:id="rId156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71EB1C58" wp14:editId="536D0B03">
                <wp:simplePos x="0" y="0"/>
                <wp:positionH relativeFrom="column">
                  <wp:posOffset>1541145</wp:posOffset>
                </wp:positionH>
                <wp:positionV relativeFrom="paragraph">
                  <wp:posOffset>887095</wp:posOffset>
                </wp:positionV>
                <wp:extent cx="412115" cy="134805"/>
                <wp:effectExtent l="38100" t="38100" r="45085" b="36830"/>
                <wp:wrapNone/>
                <wp:docPr id="531641010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412115" cy="13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1C503" id="Ink 630" o:spid="_x0000_s1026" type="#_x0000_t75" style="position:absolute;margin-left:120.85pt;margin-top:69.35pt;width:33.4pt;height:11.6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">
                <v:imagedata r:id="rId158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1288D986" wp14:editId="32E0301D">
                <wp:simplePos x="0" y="0"/>
                <wp:positionH relativeFrom="column">
                  <wp:posOffset>2804160</wp:posOffset>
                </wp:positionH>
                <wp:positionV relativeFrom="paragraph">
                  <wp:posOffset>991870</wp:posOffset>
                </wp:positionV>
                <wp:extent cx="771125" cy="149225"/>
                <wp:effectExtent l="38100" t="38100" r="29210" b="41275"/>
                <wp:wrapNone/>
                <wp:docPr id="1669689099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771125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427AE" id="Ink 617" o:spid="_x0000_s1026" type="#_x0000_t75" style="position:absolute;margin-left:220.3pt;margin-top:77.6pt;width:61.7pt;height:12.7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">
                <v:imagedata r:id="rId160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040A16D5" wp14:editId="6C7B2DA8">
                <wp:simplePos x="0" y="0"/>
                <wp:positionH relativeFrom="column">
                  <wp:posOffset>1226820</wp:posOffset>
                </wp:positionH>
                <wp:positionV relativeFrom="paragraph">
                  <wp:posOffset>1050290</wp:posOffset>
                </wp:positionV>
                <wp:extent cx="1332570" cy="232410"/>
                <wp:effectExtent l="38100" t="38100" r="20320" b="34290"/>
                <wp:wrapNone/>
                <wp:docPr id="2097944645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332570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A6E71" id="Ink 596" o:spid="_x0000_s1026" type="#_x0000_t75" style="position:absolute;margin-left:96.1pt;margin-top:82.2pt;width:105.95pt;height:19.2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">
                <v:imagedata r:id="rId162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77D98487" wp14:editId="380B4541">
                <wp:simplePos x="0" y="0"/>
                <wp:positionH relativeFrom="column">
                  <wp:posOffset>3028950</wp:posOffset>
                </wp:positionH>
                <wp:positionV relativeFrom="paragraph">
                  <wp:posOffset>1443355</wp:posOffset>
                </wp:positionV>
                <wp:extent cx="691775" cy="252005"/>
                <wp:effectExtent l="38100" t="38100" r="32385" b="34290"/>
                <wp:wrapNone/>
                <wp:docPr id="1560119526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691775" cy="252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9C24D" id="Ink 584" o:spid="_x0000_s1026" type="#_x0000_t75" style="position:absolute;margin-left:238pt;margin-top:113.15pt;width:55.45pt;height:20.8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">
                <v:imagedata r:id="rId164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7E06F1CF" wp14:editId="19348C5C">
                <wp:simplePos x="0" y="0"/>
                <wp:positionH relativeFrom="column">
                  <wp:posOffset>1231265</wp:posOffset>
                </wp:positionH>
                <wp:positionV relativeFrom="paragraph">
                  <wp:posOffset>1557020</wp:posOffset>
                </wp:positionV>
                <wp:extent cx="1580730" cy="267765"/>
                <wp:effectExtent l="38100" t="38100" r="19685" b="37465"/>
                <wp:wrapNone/>
                <wp:docPr id="1928014213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580730" cy="26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B6037" id="Ink 575" o:spid="_x0000_s1026" type="#_x0000_t75" style="position:absolute;margin-left:96.45pt;margin-top:122.1pt;width:125.45pt;height:22.1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">
                <v:imagedata r:id="rId166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2F2B06A8" wp14:editId="507E8BEA">
                <wp:simplePos x="0" y="0"/>
                <wp:positionH relativeFrom="column">
                  <wp:posOffset>2315845</wp:posOffset>
                </wp:positionH>
                <wp:positionV relativeFrom="paragraph">
                  <wp:posOffset>1283335</wp:posOffset>
                </wp:positionV>
                <wp:extent cx="296040" cy="145415"/>
                <wp:effectExtent l="38100" t="38100" r="27940" b="45085"/>
                <wp:wrapNone/>
                <wp:docPr id="971598916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29604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37DB6" id="Ink 563" o:spid="_x0000_s1026" type="#_x0000_t75" style="position:absolute;margin-left:181.85pt;margin-top:100.55pt;width:24.3pt;height:12.4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">
                <v:imagedata r:id="rId168" o:title=""/>
              </v:shape>
            </w:pict>
          </mc:Fallback>
        </mc:AlternateContent>
      </w:r>
      <w:r w:rsidR="00F4196E">
        <w:rPr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210A6883" wp14:editId="6A9E70D6">
                <wp:simplePos x="0" y="0"/>
                <wp:positionH relativeFrom="column">
                  <wp:posOffset>1230630</wp:posOffset>
                </wp:positionH>
                <wp:positionV relativeFrom="paragraph">
                  <wp:posOffset>1322070</wp:posOffset>
                </wp:positionV>
                <wp:extent cx="883265" cy="226710"/>
                <wp:effectExtent l="38100" t="38100" r="0" b="40005"/>
                <wp:wrapNone/>
                <wp:docPr id="604257697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883265" cy="22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C7227" id="Ink 555" o:spid="_x0000_s1026" type="#_x0000_t75" style="position:absolute;margin-left:96.4pt;margin-top:103.6pt;width:70.55pt;height:18.8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">
                <v:imagedata r:id="rId170" o:title=""/>
              </v:shape>
            </w:pict>
          </mc:Fallback>
        </mc:AlternateContent>
      </w:r>
      <w:r w:rsidR="00F4196E" w:rsidRPr="00F4196E">
        <w:rPr>
          <w:noProof/>
        </w:rPr>
        <w:drawing>
          <wp:inline distT="0" distB="0" distL="0" distR="0" wp14:anchorId="2147CF47" wp14:editId="24FAB8F9">
            <wp:extent cx="1561756" cy="2137833"/>
            <wp:effectExtent l="0" t="0" r="635" b="0"/>
            <wp:docPr id="80233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38951" name=""/>
                    <pic:cNvPicPr/>
                  </pic:nvPicPr>
                  <pic:blipFill rotWithShape="1">
                    <a:blip r:embed="rId94"/>
                    <a:srcRect l="5509" t="11668" r="54824" b="43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346" cy="2156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31FEB" w14:textId="77777777" w:rsidR="00B708AB" w:rsidRPr="00B708AB" w:rsidRDefault="00B708AB" w:rsidP="00B708AB"/>
    <w:p w14:paraId="6FDDFECB" w14:textId="77777777" w:rsidR="00B708AB" w:rsidRPr="00B708AB" w:rsidRDefault="00B708AB" w:rsidP="00B708AB"/>
    <w:p w14:paraId="277AAB4D" w14:textId="77777777" w:rsidR="00B708AB" w:rsidRPr="00B708AB" w:rsidRDefault="00B708AB" w:rsidP="00B708AB"/>
    <w:p w14:paraId="318F0DAF" w14:textId="77777777" w:rsidR="00B708AB" w:rsidRPr="00B708AB" w:rsidRDefault="00B708AB" w:rsidP="00B708AB"/>
    <w:p w14:paraId="7984644B" w14:textId="77777777" w:rsidR="00B708AB" w:rsidRPr="00B708AB" w:rsidRDefault="00B708AB" w:rsidP="00B708AB"/>
    <w:p w14:paraId="505BC81B" w14:textId="77777777" w:rsidR="00B708AB" w:rsidRPr="00B708AB" w:rsidRDefault="00B708AB" w:rsidP="00B708AB"/>
    <w:p w14:paraId="04F08BA1" w14:textId="77777777" w:rsidR="00B708AB" w:rsidRPr="00B708AB" w:rsidRDefault="00B708AB" w:rsidP="00B708AB"/>
    <w:p w14:paraId="18A8FEB4" w14:textId="77777777" w:rsidR="00B708AB" w:rsidRDefault="00B708AB" w:rsidP="00B708AB"/>
    <w:p w14:paraId="7E3E015A" w14:textId="58E3272B" w:rsidR="00B708AB" w:rsidRDefault="00B708AB" w:rsidP="00B708AB">
      <w:pPr>
        <w:tabs>
          <w:tab w:val="left" w:pos="3733"/>
        </w:tabs>
      </w:pPr>
      <w:r>
        <w:tab/>
      </w:r>
    </w:p>
    <w:p w14:paraId="1D626EF8" w14:textId="77777777" w:rsidR="00B708AB" w:rsidRDefault="00B708AB">
      <w:r>
        <w:br w:type="page"/>
      </w:r>
    </w:p>
    <w:p w14:paraId="7AFD0CDB" w14:textId="42CFA470" w:rsidR="00B708AB" w:rsidRDefault="00A664B0" w:rsidP="00B708AB">
      <w:pPr>
        <w:tabs>
          <w:tab w:val="left" w:pos="373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3546091A" wp14:editId="00F4340A">
                <wp:simplePos x="0" y="0"/>
                <wp:positionH relativeFrom="column">
                  <wp:posOffset>4110355</wp:posOffset>
                </wp:positionH>
                <wp:positionV relativeFrom="paragraph">
                  <wp:posOffset>7470775</wp:posOffset>
                </wp:positionV>
                <wp:extent cx="883250" cy="399290"/>
                <wp:effectExtent l="38100" t="38100" r="0" b="39370"/>
                <wp:wrapNone/>
                <wp:docPr id="1081044192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883250" cy="39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1508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3" o:spid="_x0000_s1026" type="#_x0000_t75" style="position:absolute;margin-left:323.15pt;margin-top:587.75pt;width:70.55pt;height:32.45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2BFBD61D" wp14:editId="7D7AF132">
                <wp:simplePos x="0" y="0"/>
                <wp:positionH relativeFrom="column">
                  <wp:posOffset>22620</wp:posOffset>
                </wp:positionH>
                <wp:positionV relativeFrom="paragraph">
                  <wp:posOffset>8259293</wp:posOffset>
                </wp:positionV>
                <wp:extent cx="490320" cy="341640"/>
                <wp:effectExtent l="38100" t="38100" r="43180" b="39370"/>
                <wp:wrapNone/>
                <wp:docPr id="669828105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490320" cy="3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C8C2A" id="Ink 285" o:spid="_x0000_s1026" type="#_x0000_t75" style="position:absolute;margin-left:1.3pt;margin-top:649.85pt;width:39.55pt;height:27.85pt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4B0A2B44" wp14:editId="138B2764">
                <wp:simplePos x="0" y="0"/>
                <wp:positionH relativeFrom="column">
                  <wp:posOffset>3106020</wp:posOffset>
                </wp:positionH>
                <wp:positionV relativeFrom="paragraph">
                  <wp:posOffset>6005693</wp:posOffset>
                </wp:positionV>
                <wp:extent cx="493560" cy="211680"/>
                <wp:effectExtent l="38100" t="38100" r="40005" b="36195"/>
                <wp:wrapNone/>
                <wp:docPr id="1879734953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49356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431D7" id="Ink 284" o:spid="_x0000_s1026" type="#_x0000_t75" style="position:absolute;margin-left:244.05pt;margin-top:472.4pt;width:39.85pt;height:17.65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1A1B01AB" wp14:editId="5C8AF0F2">
                <wp:simplePos x="0" y="0"/>
                <wp:positionH relativeFrom="column">
                  <wp:posOffset>1724700</wp:posOffset>
                </wp:positionH>
                <wp:positionV relativeFrom="paragraph">
                  <wp:posOffset>5045147</wp:posOffset>
                </wp:positionV>
                <wp:extent cx="4320" cy="6480"/>
                <wp:effectExtent l="38100" t="38100" r="34290" b="50800"/>
                <wp:wrapNone/>
                <wp:docPr id="213704636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43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96881" id="Ink 283" o:spid="_x0000_s1026" type="#_x0000_t75" style="position:absolute;margin-left:135.3pt;margin-top:396.75pt;width:1.35pt;height:1.45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1EEE6A88" wp14:editId="6457448A">
                <wp:simplePos x="0" y="0"/>
                <wp:positionH relativeFrom="column">
                  <wp:posOffset>-73500</wp:posOffset>
                </wp:positionH>
                <wp:positionV relativeFrom="paragraph">
                  <wp:posOffset>6412787</wp:posOffset>
                </wp:positionV>
                <wp:extent cx="328680" cy="233280"/>
                <wp:effectExtent l="38100" t="38100" r="52705" b="52705"/>
                <wp:wrapNone/>
                <wp:docPr id="9955789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32868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68206" id="Ink 282" o:spid="_x0000_s1026" type="#_x0000_t75" style="position:absolute;margin-left:-6.3pt;margin-top:504.45pt;width:26.9pt;height:19.35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3A360D5D" wp14:editId="32699614">
                <wp:simplePos x="0" y="0"/>
                <wp:positionH relativeFrom="column">
                  <wp:posOffset>-236220</wp:posOffset>
                </wp:positionH>
                <wp:positionV relativeFrom="paragraph">
                  <wp:posOffset>7390765</wp:posOffset>
                </wp:positionV>
                <wp:extent cx="3382010" cy="1677600"/>
                <wp:effectExtent l="38100" t="38100" r="0" b="37465"/>
                <wp:wrapNone/>
                <wp:docPr id="1970935046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382010" cy="167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6649B" id="Ink 281" o:spid="_x0000_s1026" type="#_x0000_t75" style="position:absolute;margin-left:-19.1pt;margin-top:581.45pt;width:267.25pt;height:133.1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2F75B14F" wp14:editId="57A7FD47">
                <wp:simplePos x="0" y="0"/>
                <wp:positionH relativeFrom="column">
                  <wp:posOffset>-186690</wp:posOffset>
                </wp:positionH>
                <wp:positionV relativeFrom="paragraph">
                  <wp:posOffset>6130290</wp:posOffset>
                </wp:positionV>
                <wp:extent cx="402955" cy="336550"/>
                <wp:effectExtent l="38100" t="38100" r="35560" b="44450"/>
                <wp:wrapNone/>
                <wp:docPr id="469759369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402955" cy="33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78E3A" id="Ink 208" o:spid="_x0000_s1026" type="#_x0000_t75" style="position:absolute;margin-left:-15.2pt;margin-top:482.2pt;width:32.75pt;height:27.45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5AC5D98E" wp14:editId="7C49BBF4">
                <wp:simplePos x="0" y="0"/>
                <wp:positionH relativeFrom="column">
                  <wp:posOffset>525145</wp:posOffset>
                </wp:positionH>
                <wp:positionV relativeFrom="paragraph">
                  <wp:posOffset>5166360</wp:posOffset>
                </wp:positionV>
                <wp:extent cx="1766570" cy="1746350"/>
                <wp:effectExtent l="38100" t="38100" r="0" b="44450"/>
                <wp:wrapNone/>
                <wp:docPr id="466100755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766570" cy="174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32845" id="Ink 204" o:spid="_x0000_s1026" type="#_x0000_t75" style="position:absolute;margin-left:40.85pt;margin-top:406.3pt;width:140.05pt;height:138.45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475907D6" wp14:editId="735427E5">
                <wp:simplePos x="0" y="0"/>
                <wp:positionH relativeFrom="column">
                  <wp:posOffset>3004185</wp:posOffset>
                </wp:positionH>
                <wp:positionV relativeFrom="paragraph">
                  <wp:posOffset>5111750</wp:posOffset>
                </wp:positionV>
                <wp:extent cx="2131060" cy="1781175"/>
                <wp:effectExtent l="38100" t="38100" r="40640" b="47625"/>
                <wp:wrapNone/>
                <wp:docPr id="92013554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131060" cy="1781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0D1C9" id="Ink 158" o:spid="_x0000_s1026" type="#_x0000_t75" style="position:absolute;margin-left:236.05pt;margin-top:402pt;width:168.75pt;height:141.2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5B30B0BC" wp14:editId="767D5B5A">
                <wp:simplePos x="0" y="0"/>
                <wp:positionH relativeFrom="column">
                  <wp:posOffset>-532765</wp:posOffset>
                </wp:positionH>
                <wp:positionV relativeFrom="paragraph">
                  <wp:posOffset>2092325</wp:posOffset>
                </wp:positionV>
                <wp:extent cx="3309620" cy="2609215"/>
                <wp:effectExtent l="38100" t="38100" r="24130" b="38735"/>
                <wp:wrapNone/>
                <wp:docPr id="516702759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3309620" cy="260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F32B1" id="Ink 117" o:spid="_x0000_s1026" type="#_x0000_t75" style="position:absolute;margin-left:-42.45pt;margin-top:164.25pt;width:261.55pt;height:206.4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5B175124" wp14:editId="59746F2C">
                <wp:simplePos x="0" y="0"/>
                <wp:positionH relativeFrom="column">
                  <wp:posOffset>1075620</wp:posOffset>
                </wp:positionH>
                <wp:positionV relativeFrom="paragraph">
                  <wp:posOffset>3936773</wp:posOffset>
                </wp:positionV>
                <wp:extent cx="327600" cy="402480"/>
                <wp:effectExtent l="38100" t="38100" r="34925" b="36195"/>
                <wp:wrapNone/>
                <wp:docPr id="1272633279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27600" cy="40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4BD07" id="Ink 96" o:spid="_x0000_s1026" type="#_x0000_t75" style="position:absolute;margin-left:84.2pt;margin-top:309.5pt;width:26.8pt;height:32.7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2BDFE13A" wp14:editId="72361128">
                <wp:simplePos x="0" y="0"/>
                <wp:positionH relativeFrom="column">
                  <wp:posOffset>1581060</wp:posOffset>
                </wp:positionH>
                <wp:positionV relativeFrom="paragraph">
                  <wp:posOffset>1474733</wp:posOffset>
                </wp:positionV>
                <wp:extent cx="241200" cy="491040"/>
                <wp:effectExtent l="38100" t="38100" r="26035" b="42545"/>
                <wp:wrapNone/>
                <wp:docPr id="1883726593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241200" cy="49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0B153" id="Ink 94" o:spid="_x0000_s1026" type="#_x0000_t75" style="position:absolute;margin-left:124pt;margin-top:115.6pt;width:20pt;height:39.65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0368" behindDoc="0" locked="0" layoutInCell="1" allowOverlap="1" wp14:anchorId="0F1FE47E" wp14:editId="3F548A75">
                <wp:simplePos x="0" y="0"/>
                <wp:positionH relativeFrom="column">
                  <wp:posOffset>229870</wp:posOffset>
                </wp:positionH>
                <wp:positionV relativeFrom="paragraph">
                  <wp:posOffset>1511935</wp:posOffset>
                </wp:positionV>
                <wp:extent cx="736600" cy="304750"/>
                <wp:effectExtent l="38100" t="38100" r="6350" b="38735"/>
                <wp:wrapNone/>
                <wp:docPr id="565757804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736600" cy="304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8C5EA" id="Ink 93" o:spid="_x0000_s1026" type="#_x0000_t75" style="position:absolute;margin-left:17.6pt;margin-top:118.55pt;width:58.95pt;height:25pt;z-index:2527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28CEF0B5" wp14:editId="2230FE09">
                <wp:simplePos x="0" y="0"/>
                <wp:positionH relativeFrom="column">
                  <wp:posOffset>4065270</wp:posOffset>
                </wp:positionH>
                <wp:positionV relativeFrom="paragraph">
                  <wp:posOffset>1498600</wp:posOffset>
                </wp:positionV>
                <wp:extent cx="245240" cy="248760"/>
                <wp:effectExtent l="38100" t="38100" r="21590" b="37465"/>
                <wp:wrapNone/>
                <wp:docPr id="104048026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24524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F154A" id="Ink 83" o:spid="_x0000_s1026" type="#_x0000_t75" style="position:absolute;margin-left:319.6pt;margin-top:117.5pt;width:20.3pt;height:20.6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1BE3EC19" wp14:editId="1FB77B43">
                <wp:simplePos x="0" y="0"/>
                <wp:positionH relativeFrom="column">
                  <wp:posOffset>3173095</wp:posOffset>
                </wp:positionH>
                <wp:positionV relativeFrom="paragraph">
                  <wp:posOffset>1656730</wp:posOffset>
                </wp:positionV>
                <wp:extent cx="836280" cy="517320"/>
                <wp:effectExtent l="38100" t="38100" r="21590" b="35560"/>
                <wp:wrapNone/>
                <wp:docPr id="2120085852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836280" cy="517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983FD" id="Ink 80" o:spid="_x0000_s1026" type="#_x0000_t75" style="position:absolute;margin-left:249.35pt;margin-top:129.95pt;width:66.85pt;height:41.75pt;z-index:25271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56F822CD" wp14:editId="5F1025F9">
                <wp:simplePos x="0" y="0"/>
                <wp:positionH relativeFrom="column">
                  <wp:posOffset>712470</wp:posOffset>
                </wp:positionH>
                <wp:positionV relativeFrom="paragraph">
                  <wp:posOffset>2164715</wp:posOffset>
                </wp:positionV>
                <wp:extent cx="2301250" cy="1141095"/>
                <wp:effectExtent l="38100" t="38100" r="0" b="40005"/>
                <wp:wrapNone/>
                <wp:docPr id="107148312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2301250" cy="1141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8C3E4" id="Ink 70" o:spid="_x0000_s1026" type="#_x0000_t75" style="position:absolute;margin-left:55.75pt;margin-top:170.1pt;width:181.9pt;height:90.55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4A08B726" wp14:editId="2E1F8989">
                <wp:simplePos x="0" y="0"/>
                <wp:positionH relativeFrom="column">
                  <wp:posOffset>1085215</wp:posOffset>
                </wp:positionH>
                <wp:positionV relativeFrom="paragraph">
                  <wp:posOffset>3971290</wp:posOffset>
                </wp:positionV>
                <wp:extent cx="404040" cy="344495"/>
                <wp:effectExtent l="38100" t="38100" r="34290" b="36830"/>
                <wp:wrapNone/>
                <wp:docPr id="20970293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404040" cy="344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4C325" id="Ink 44" o:spid="_x0000_s1026" type="#_x0000_t75" style="position:absolute;margin-left:85.1pt;margin-top:312.35pt;width:32.5pt;height:27.85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7C608019" wp14:editId="067E374C">
                <wp:simplePos x="0" y="0"/>
                <wp:positionH relativeFrom="column">
                  <wp:posOffset>1619885</wp:posOffset>
                </wp:positionH>
                <wp:positionV relativeFrom="paragraph">
                  <wp:posOffset>1366520</wp:posOffset>
                </wp:positionV>
                <wp:extent cx="1394610" cy="514605"/>
                <wp:effectExtent l="38100" t="38100" r="15240" b="38100"/>
                <wp:wrapNone/>
                <wp:docPr id="156406391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394610" cy="51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35DCF" id="Ink 39" o:spid="_x0000_s1026" type="#_x0000_t75" style="position:absolute;margin-left:127.2pt;margin-top:107.25pt;width:110.5pt;height:41.2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3024" behindDoc="0" locked="0" layoutInCell="1" allowOverlap="1" wp14:anchorId="58C67823" wp14:editId="7FA04D5F">
                <wp:simplePos x="0" y="0"/>
                <wp:positionH relativeFrom="column">
                  <wp:posOffset>-48895</wp:posOffset>
                </wp:positionH>
                <wp:positionV relativeFrom="paragraph">
                  <wp:posOffset>1651000</wp:posOffset>
                </wp:positionV>
                <wp:extent cx="1544685" cy="821055"/>
                <wp:effectExtent l="38100" t="38100" r="36830" b="36195"/>
                <wp:wrapNone/>
                <wp:docPr id="165056788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544685" cy="821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D5A72" id="Ink 37" o:spid="_x0000_s1026" type="#_x0000_t75" style="position:absolute;margin-left:-4.2pt;margin-top:129.65pt;width:122.35pt;height:65.35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">
                <v:imagedata r:id="rId208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74EEF0D6" wp14:editId="4287AB00">
                <wp:simplePos x="0" y="0"/>
                <wp:positionH relativeFrom="column">
                  <wp:posOffset>1939290</wp:posOffset>
                </wp:positionH>
                <wp:positionV relativeFrom="paragraph">
                  <wp:posOffset>98425</wp:posOffset>
                </wp:positionV>
                <wp:extent cx="911880" cy="150790"/>
                <wp:effectExtent l="38100" t="38100" r="21590" b="40005"/>
                <wp:wrapNone/>
                <wp:docPr id="1103078149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911880" cy="150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C0765" id="Ink 993" o:spid="_x0000_s1026" type="#_x0000_t75" style="position:absolute;margin-left:152.2pt;margin-top:7.25pt;width:72.75pt;height:12.85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">
                <v:imagedata r:id="rId210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2D93573C" wp14:editId="3CAF6E20">
                <wp:simplePos x="0" y="0"/>
                <wp:positionH relativeFrom="column">
                  <wp:posOffset>2157730</wp:posOffset>
                </wp:positionH>
                <wp:positionV relativeFrom="paragraph">
                  <wp:posOffset>396875</wp:posOffset>
                </wp:positionV>
                <wp:extent cx="1098635" cy="369515"/>
                <wp:effectExtent l="38100" t="38100" r="25400" b="50165"/>
                <wp:wrapNone/>
                <wp:docPr id="1612980235" name="Ink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098635" cy="369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D4ACB" id="Ink 990" o:spid="_x0000_s1026" type="#_x0000_t75" style="position:absolute;margin-left:169.4pt;margin-top:30.75pt;width:87.45pt;height:30.1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">
                <v:imagedata r:id="rId212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0E0C5014" wp14:editId="17B5B902">
                <wp:simplePos x="0" y="0"/>
                <wp:positionH relativeFrom="column">
                  <wp:posOffset>1806575</wp:posOffset>
                </wp:positionH>
                <wp:positionV relativeFrom="paragraph">
                  <wp:posOffset>-843915</wp:posOffset>
                </wp:positionV>
                <wp:extent cx="1100455" cy="1188085"/>
                <wp:effectExtent l="38100" t="38100" r="23495" b="50165"/>
                <wp:wrapNone/>
                <wp:docPr id="1993006496" name="Ink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100455" cy="1188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6EF71" id="Ink 978" o:spid="_x0000_s1026" type="#_x0000_t75" style="position:absolute;margin-left:141.75pt;margin-top:-66.95pt;width:87.6pt;height:94.5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">
                <v:imagedata r:id="rId214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02C57840" wp14:editId="69E70956">
                <wp:simplePos x="0" y="0"/>
                <wp:positionH relativeFrom="column">
                  <wp:posOffset>-410845</wp:posOffset>
                </wp:positionH>
                <wp:positionV relativeFrom="paragraph">
                  <wp:posOffset>-304800</wp:posOffset>
                </wp:positionV>
                <wp:extent cx="1045830" cy="1702435"/>
                <wp:effectExtent l="38100" t="38100" r="21590" b="50165"/>
                <wp:wrapNone/>
                <wp:docPr id="1413295825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045830" cy="170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E5FC2" id="Ink 973" o:spid="_x0000_s1026" type="#_x0000_t75" style="position:absolute;margin-left:-32.85pt;margin-top:-24.5pt;width:83.35pt;height:13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">
                <v:imagedata r:id="rId216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070B9A32" wp14:editId="5F5E29F1">
                <wp:simplePos x="0" y="0"/>
                <wp:positionH relativeFrom="column">
                  <wp:posOffset>2966085</wp:posOffset>
                </wp:positionH>
                <wp:positionV relativeFrom="paragraph">
                  <wp:posOffset>-356235</wp:posOffset>
                </wp:positionV>
                <wp:extent cx="1529270" cy="305485"/>
                <wp:effectExtent l="38100" t="38100" r="13970" b="37465"/>
                <wp:wrapNone/>
                <wp:docPr id="605221094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529270" cy="305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749C1" id="Ink 974" o:spid="_x0000_s1026" type="#_x0000_t75" style="position:absolute;margin-left:233.05pt;margin-top:-28.55pt;width:121.4pt;height:25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">
                <v:imagedata r:id="rId218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609536" behindDoc="0" locked="0" layoutInCell="1" allowOverlap="1" wp14:anchorId="69FC7DD5" wp14:editId="3C8DB196">
                <wp:simplePos x="0" y="0"/>
                <wp:positionH relativeFrom="column">
                  <wp:posOffset>3965340</wp:posOffset>
                </wp:positionH>
                <wp:positionV relativeFrom="paragraph">
                  <wp:posOffset>-32220</wp:posOffset>
                </wp:positionV>
                <wp:extent cx="484560" cy="43920"/>
                <wp:effectExtent l="38100" t="38100" r="48895" b="51435"/>
                <wp:wrapNone/>
                <wp:docPr id="2096267675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48456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7AAFD" id="Ink 968" o:spid="_x0000_s1026" type="#_x0000_t75" style="position:absolute;margin-left:311.75pt;margin-top:-3.05pt;width:39.1pt;height:4.4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">
                <v:imagedata r:id="rId220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68B8C5B2" wp14:editId="3AABD9FC">
                <wp:simplePos x="0" y="0"/>
                <wp:positionH relativeFrom="column">
                  <wp:posOffset>2040255</wp:posOffset>
                </wp:positionH>
                <wp:positionV relativeFrom="paragraph">
                  <wp:posOffset>-220980</wp:posOffset>
                </wp:positionV>
                <wp:extent cx="716690" cy="303075"/>
                <wp:effectExtent l="38100" t="38100" r="26670" b="40005"/>
                <wp:wrapNone/>
                <wp:docPr id="322386628" name="Ink 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716690" cy="30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61255" id="Ink 958" o:spid="_x0000_s1026" type="#_x0000_t75" style="position:absolute;margin-left:160.15pt;margin-top:-17.9pt;width:57.45pt;height:24.85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">
                <v:imagedata r:id="rId222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600320" behindDoc="0" locked="0" layoutInCell="1" allowOverlap="1" wp14:anchorId="1478233A" wp14:editId="6DD67947">
                <wp:simplePos x="0" y="0"/>
                <wp:positionH relativeFrom="column">
                  <wp:posOffset>986155</wp:posOffset>
                </wp:positionH>
                <wp:positionV relativeFrom="paragraph">
                  <wp:posOffset>-171450</wp:posOffset>
                </wp:positionV>
                <wp:extent cx="767080" cy="180720"/>
                <wp:effectExtent l="38100" t="38100" r="13970" b="48260"/>
                <wp:wrapNone/>
                <wp:docPr id="772564994" name="Ink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76708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63073" id="Ink 959" o:spid="_x0000_s1026" type="#_x0000_t75" style="position:absolute;margin-left:77.15pt;margin-top:-14pt;width:61.35pt;height:15.25pt;z-index:2526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">
                <v:imagedata r:id="rId224" o:title=""/>
              </v:shape>
            </w:pict>
          </mc:Fallback>
        </mc:AlternateContent>
      </w:r>
      <w:r w:rsidR="00B708AB">
        <w:rPr>
          <w:noProof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72085503" wp14:editId="77A7262E">
                <wp:simplePos x="0" y="0"/>
                <wp:positionH relativeFrom="column">
                  <wp:posOffset>-157480</wp:posOffset>
                </wp:positionH>
                <wp:positionV relativeFrom="paragraph">
                  <wp:posOffset>-440690</wp:posOffset>
                </wp:positionV>
                <wp:extent cx="439295" cy="193040"/>
                <wp:effectExtent l="38100" t="38100" r="18415" b="35560"/>
                <wp:wrapNone/>
                <wp:docPr id="1535877730" name="Ink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43929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55D37" id="Ink 946" o:spid="_x0000_s1026" type="#_x0000_t75" style="position:absolute;margin-left:-12.9pt;margin-top:-35.2pt;width:35.6pt;height:16.15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">
                <v:imagedata r:id="rId226" o:title=""/>
              </v:shape>
            </w:pict>
          </mc:Fallback>
        </mc:AlternateContent>
      </w:r>
    </w:p>
    <w:p w14:paraId="5FEF6A39" w14:textId="77777777" w:rsidR="00A664B0" w:rsidRPr="00A664B0" w:rsidRDefault="00A664B0" w:rsidP="00A664B0"/>
    <w:p w14:paraId="019C185B" w14:textId="77777777" w:rsidR="00A664B0" w:rsidRPr="00A664B0" w:rsidRDefault="00A664B0" w:rsidP="00A664B0"/>
    <w:p w14:paraId="46E861FE" w14:textId="77777777" w:rsidR="00A664B0" w:rsidRPr="00A664B0" w:rsidRDefault="00A664B0" w:rsidP="00A664B0"/>
    <w:p w14:paraId="2706ED94" w14:textId="77777777" w:rsidR="00A664B0" w:rsidRPr="00A664B0" w:rsidRDefault="00A664B0" w:rsidP="00A664B0"/>
    <w:p w14:paraId="3C4E2321" w14:textId="77777777" w:rsidR="00A664B0" w:rsidRPr="00A664B0" w:rsidRDefault="00A664B0" w:rsidP="00A664B0"/>
    <w:p w14:paraId="3C34E255" w14:textId="77777777" w:rsidR="00A664B0" w:rsidRPr="00A664B0" w:rsidRDefault="00A664B0" w:rsidP="00A664B0"/>
    <w:p w14:paraId="2E763040" w14:textId="77777777" w:rsidR="00A664B0" w:rsidRPr="00A664B0" w:rsidRDefault="00A664B0" w:rsidP="00A664B0"/>
    <w:p w14:paraId="5005C5E2" w14:textId="77777777" w:rsidR="00A664B0" w:rsidRDefault="00A664B0" w:rsidP="00A664B0"/>
    <w:p w14:paraId="7FC44F42" w14:textId="271B0DFE" w:rsidR="00A664B0" w:rsidRDefault="00A664B0" w:rsidP="00A664B0">
      <w:pPr>
        <w:tabs>
          <w:tab w:val="left" w:pos="6820"/>
        </w:tabs>
      </w:pPr>
      <w:r>
        <w:tab/>
      </w:r>
    </w:p>
    <w:p w14:paraId="53F487EA" w14:textId="77777777" w:rsidR="00A664B0" w:rsidRDefault="00A664B0">
      <w:r>
        <w:br w:type="page"/>
      </w:r>
    </w:p>
    <w:p w14:paraId="64478736" w14:textId="6580E11A" w:rsidR="00A664B0" w:rsidRDefault="00BD0A26" w:rsidP="00A664B0">
      <w:pPr>
        <w:tabs>
          <w:tab w:val="left" w:pos="682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67968" behindDoc="0" locked="0" layoutInCell="1" allowOverlap="1" wp14:anchorId="7D11A6CC" wp14:editId="78D15D48">
                <wp:simplePos x="0" y="0"/>
                <wp:positionH relativeFrom="column">
                  <wp:posOffset>1828165</wp:posOffset>
                </wp:positionH>
                <wp:positionV relativeFrom="paragraph">
                  <wp:posOffset>7676515</wp:posOffset>
                </wp:positionV>
                <wp:extent cx="1029345" cy="951120"/>
                <wp:effectExtent l="38100" t="38100" r="37465" b="40005"/>
                <wp:wrapNone/>
                <wp:docPr id="625796911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029345" cy="9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B4BB6" id="Ink 624" o:spid="_x0000_s1026" type="#_x0000_t75" style="position:absolute;margin-left:143.45pt;margin-top:603.95pt;width:82pt;height:75.9pt;z-index:2532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">
                <v:imagedata r:id="rId2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0800" behindDoc="0" locked="0" layoutInCell="1" allowOverlap="1" wp14:anchorId="69CD6017" wp14:editId="0F011147">
                <wp:simplePos x="0" y="0"/>
                <wp:positionH relativeFrom="column">
                  <wp:posOffset>4110355</wp:posOffset>
                </wp:positionH>
                <wp:positionV relativeFrom="paragraph">
                  <wp:posOffset>7187565</wp:posOffset>
                </wp:positionV>
                <wp:extent cx="969645" cy="779400"/>
                <wp:effectExtent l="38100" t="38100" r="40005" b="40005"/>
                <wp:wrapNone/>
                <wp:docPr id="1483591642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969645" cy="77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D1D01" id="Ink 617" o:spid="_x0000_s1026" type="#_x0000_t75" style="position:absolute;margin-left:323.15pt;margin-top:565.45pt;width:77.3pt;height:62.35pt;z-index:2532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">
                <v:imagedata r:id="rId2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2608" behindDoc="0" locked="0" layoutInCell="1" allowOverlap="1" wp14:anchorId="1DC637EF" wp14:editId="36FF360B">
                <wp:simplePos x="0" y="0"/>
                <wp:positionH relativeFrom="column">
                  <wp:posOffset>5054340</wp:posOffset>
                </wp:positionH>
                <wp:positionV relativeFrom="paragraph">
                  <wp:posOffset>6963813</wp:posOffset>
                </wp:positionV>
                <wp:extent cx="12960" cy="4680"/>
                <wp:effectExtent l="38100" t="38100" r="44450" b="52705"/>
                <wp:wrapNone/>
                <wp:docPr id="800731082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29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7FFD3" id="Ink 609" o:spid="_x0000_s1026" type="#_x0000_t75" style="position:absolute;margin-left:397.5pt;margin-top:547.85pt;width:2pt;height:1.35pt;z-index:2532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">
                <v:imagedata r:id="rId2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2CE96011" wp14:editId="1A641950">
                <wp:simplePos x="0" y="0"/>
                <wp:positionH relativeFrom="column">
                  <wp:posOffset>3432810</wp:posOffset>
                </wp:positionH>
                <wp:positionV relativeFrom="paragraph">
                  <wp:posOffset>6459220</wp:posOffset>
                </wp:positionV>
                <wp:extent cx="2760485" cy="464185"/>
                <wp:effectExtent l="38100" t="38100" r="1905" b="50165"/>
                <wp:wrapNone/>
                <wp:docPr id="1557078496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2760485" cy="464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DF1EB" id="Ink 608" o:spid="_x0000_s1026" type="#_x0000_t75" style="position:absolute;margin-left:269.8pt;margin-top:508.1pt;width:218.3pt;height:37.5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">
                <v:imagedata r:id="rId2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9840" behindDoc="0" locked="0" layoutInCell="1" allowOverlap="1" wp14:anchorId="574E050B" wp14:editId="58E63FDD">
                <wp:simplePos x="0" y="0"/>
                <wp:positionH relativeFrom="column">
                  <wp:posOffset>1370330</wp:posOffset>
                </wp:positionH>
                <wp:positionV relativeFrom="paragraph">
                  <wp:posOffset>6518910</wp:posOffset>
                </wp:positionV>
                <wp:extent cx="1821395" cy="529590"/>
                <wp:effectExtent l="38100" t="38100" r="7620" b="41910"/>
                <wp:wrapNone/>
                <wp:docPr id="1338972044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821395" cy="52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5B653" id="Ink 577" o:spid="_x0000_s1026" type="#_x0000_t75" style="position:absolute;margin-left:107.4pt;margin-top:512.8pt;width:144.4pt;height:42.65pt;z-index:2532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">
                <v:imagedata r:id="rId2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2432" behindDoc="0" locked="0" layoutInCell="1" allowOverlap="1" wp14:anchorId="22716D5F" wp14:editId="643A8549">
                <wp:simplePos x="0" y="0"/>
                <wp:positionH relativeFrom="column">
                  <wp:posOffset>494665</wp:posOffset>
                </wp:positionH>
                <wp:positionV relativeFrom="paragraph">
                  <wp:posOffset>6790055</wp:posOffset>
                </wp:positionV>
                <wp:extent cx="835920" cy="211680"/>
                <wp:effectExtent l="38100" t="38100" r="40640" b="36195"/>
                <wp:wrapNone/>
                <wp:docPr id="1829635227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835920" cy="211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0304D" id="Ink 560" o:spid="_x0000_s1026" type="#_x0000_t75" style="position:absolute;margin-left:38.45pt;margin-top:534.15pt;width:66.8pt;height:17.65pt;z-index:2532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">
                <v:imagedata r:id="rId2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5264" behindDoc="0" locked="0" layoutInCell="1" allowOverlap="1" wp14:anchorId="6E1FACC2" wp14:editId="74471488">
                <wp:simplePos x="0" y="0"/>
                <wp:positionH relativeFrom="column">
                  <wp:posOffset>-520065</wp:posOffset>
                </wp:positionH>
                <wp:positionV relativeFrom="paragraph">
                  <wp:posOffset>6857365</wp:posOffset>
                </wp:positionV>
                <wp:extent cx="858230" cy="351790"/>
                <wp:effectExtent l="38100" t="38100" r="18415" b="48260"/>
                <wp:wrapNone/>
                <wp:docPr id="304042074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858230" cy="35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FFF0B" id="Ink 553" o:spid="_x0000_s1026" type="#_x0000_t75" style="position:absolute;margin-left:-41.45pt;margin-top:539.45pt;width:68.6pt;height:28.65pt;z-index:2531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">
                <v:imagedata r:id="rId240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79B64045" wp14:editId="764A7DA8">
                <wp:simplePos x="0" y="0"/>
                <wp:positionH relativeFrom="column">
                  <wp:posOffset>4795520</wp:posOffset>
                </wp:positionH>
                <wp:positionV relativeFrom="paragraph">
                  <wp:posOffset>3368675</wp:posOffset>
                </wp:positionV>
                <wp:extent cx="109920" cy="48095"/>
                <wp:effectExtent l="38100" t="38100" r="42545" b="47625"/>
                <wp:wrapNone/>
                <wp:docPr id="475393497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09920" cy="4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62C7D" id="Ink 539" o:spid="_x0000_s1026" type="#_x0000_t75" style="position:absolute;margin-left:377.1pt;margin-top:264.75pt;width:9.6pt;height:4.8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">
                <v:imagedata r:id="rId242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176832" behindDoc="0" locked="0" layoutInCell="1" allowOverlap="1" wp14:anchorId="56DC7930" wp14:editId="51746133">
                <wp:simplePos x="0" y="0"/>
                <wp:positionH relativeFrom="column">
                  <wp:posOffset>4288790</wp:posOffset>
                </wp:positionH>
                <wp:positionV relativeFrom="paragraph">
                  <wp:posOffset>3332480</wp:posOffset>
                </wp:positionV>
                <wp:extent cx="807125" cy="202565"/>
                <wp:effectExtent l="38100" t="38100" r="31115" b="45085"/>
                <wp:wrapNone/>
                <wp:docPr id="1975761212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807125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43DE3" id="Ink 535" o:spid="_x0000_s1026" type="#_x0000_t75" style="position:absolute;margin-left:337.2pt;margin-top:261.9pt;width:64.5pt;height:16.9pt;z-index:2531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">
                <v:imagedata r:id="rId244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24D9CFD9" wp14:editId="78C1CB2C">
                <wp:simplePos x="0" y="0"/>
                <wp:positionH relativeFrom="column">
                  <wp:posOffset>3517265</wp:posOffset>
                </wp:positionH>
                <wp:positionV relativeFrom="paragraph">
                  <wp:posOffset>3405505</wp:posOffset>
                </wp:positionV>
                <wp:extent cx="601380" cy="382970"/>
                <wp:effectExtent l="38100" t="38100" r="46355" b="36195"/>
                <wp:wrapNone/>
                <wp:docPr id="1777939753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601380" cy="38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B023B" id="Ink 536" o:spid="_x0000_s1026" type="#_x0000_t75" style="position:absolute;margin-left:276.45pt;margin-top:267.65pt;width:48.3pt;height:31.1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">
                <v:imagedata r:id="rId246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159424" behindDoc="0" locked="0" layoutInCell="1" allowOverlap="1" wp14:anchorId="556721B6" wp14:editId="2A008D22">
                <wp:simplePos x="0" y="0"/>
                <wp:positionH relativeFrom="column">
                  <wp:posOffset>4182110</wp:posOffset>
                </wp:positionH>
                <wp:positionV relativeFrom="paragraph">
                  <wp:posOffset>2899410</wp:posOffset>
                </wp:positionV>
                <wp:extent cx="676495" cy="352545"/>
                <wp:effectExtent l="38100" t="38100" r="9525" b="47625"/>
                <wp:wrapNone/>
                <wp:docPr id="176746091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676495" cy="35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0CB68" id="Ink 518" o:spid="_x0000_s1026" type="#_x0000_t75" style="position:absolute;margin-left:328.8pt;margin-top:227.8pt;width:54.25pt;height:28.7pt;z-index:2531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">
                <v:imagedata r:id="rId248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2177961E" wp14:editId="2E5CCEC7">
                <wp:simplePos x="0" y="0"/>
                <wp:positionH relativeFrom="column">
                  <wp:posOffset>3691890</wp:posOffset>
                </wp:positionH>
                <wp:positionV relativeFrom="paragraph">
                  <wp:posOffset>2409190</wp:posOffset>
                </wp:positionV>
                <wp:extent cx="1028290" cy="389065"/>
                <wp:effectExtent l="38100" t="38100" r="19685" b="49530"/>
                <wp:wrapNone/>
                <wp:docPr id="806231596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028290" cy="38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056EA" id="Ink 508" o:spid="_x0000_s1026" type="#_x0000_t75" style="position:absolute;margin-left:290.2pt;margin-top:189.2pt;width:81.95pt;height:31.65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">
                <v:imagedata r:id="rId250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4B862650" wp14:editId="771C4582">
                <wp:simplePos x="0" y="0"/>
                <wp:positionH relativeFrom="column">
                  <wp:posOffset>1459230</wp:posOffset>
                </wp:positionH>
                <wp:positionV relativeFrom="paragraph">
                  <wp:posOffset>2477770</wp:posOffset>
                </wp:positionV>
                <wp:extent cx="2233025" cy="489585"/>
                <wp:effectExtent l="38100" t="38100" r="34290" b="43815"/>
                <wp:wrapNone/>
                <wp:docPr id="257758935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2233025" cy="489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D5831" id="Ink 496" o:spid="_x0000_s1026" type="#_x0000_t75" style="position:absolute;margin-left:114.4pt;margin-top:194.6pt;width:176.85pt;height:39.5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">
                <v:imagedata r:id="rId252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4DFBB318" wp14:editId="0A71F7DF">
                <wp:simplePos x="0" y="0"/>
                <wp:positionH relativeFrom="column">
                  <wp:posOffset>-438150</wp:posOffset>
                </wp:positionH>
                <wp:positionV relativeFrom="paragraph">
                  <wp:posOffset>2797810</wp:posOffset>
                </wp:positionV>
                <wp:extent cx="1040760" cy="414725"/>
                <wp:effectExtent l="38100" t="38100" r="7620" b="42545"/>
                <wp:wrapNone/>
                <wp:docPr id="1239455079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040760" cy="414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CF4C2" id="Ink 480" o:spid="_x0000_s1026" type="#_x0000_t75" style="position:absolute;margin-left:-35pt;margin-top:219.8pt;width:82.95pt;height:33.6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">
                <v:imagedata r:id="rId254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4A6A998A" wp14:editId="529C1AA1">
                <wp:simplePos x="0" y="0"/>
                <wp:positionH relativeFrom="column">
                  <wp:posOffset>-338820</wp:posOffset>
                </wp:positionH>
                <wp:positionV relativeFrom="paragraph">
                  <wp:posOffset>3047840</wp:posOffset>
                </wp:positionV>
                <wp:extent cx="859680" cy="207720"/>
                <wp:effectExtent l="38100" t="38100" r="36195" b="40005"/>
                <wp:wrapNone/>
                <wp:docPr id="1813295247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85968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DDFED" id="Ink 466" o:spid="_x0000_s1026" type="#_x0000_t75" style="position:absolute;margin-left:-27.2pt;margin-top:239.5pt;width:68.7pt;height:17.3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">
                <v:imagedata r:id="rId256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093888" behindDoc="0" locked="0" layoutInCell="1" allowOverlap="1" wp14:anchorId="2A823947" wp14:editId="6CDBE44A">
                <wp:simplePos x="0" y="0"/>
                <wp:positionH relativeFrom="column">
                  <wp:posOffset>3263265</wp:posOffset>
                </wp:positionH>
                <wp:positionV relativeFrom="paragraph">
                  <wp:posOffset>1066165</wp:posOffset>
                </wp:positionV>
                <wp:extent cx="1257300" cy="901700"/>
                <wp:effectExtent l="38100" t="38100" r="0" b="50800"/>
                <wp:wrapNone/>
                <wp:docPr id="1090974181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257300" cy="901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01940" id="Ink 450" o:spid="_x0000_s1026" type="#_x0000_t75" style="position:absolute;margin-left:256.45pt;margin-top:83.45pt;width:99.95pt;height:71.95pt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">
                <v:imagedata r:id="rId258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062144" behindDoc="0" locked="0" layoutInCell="1" allowOverlap="1" wp14:anchorId="2ABB8B33" wp14:editId="7F0A0D8F">
                <wp:simplePos x="0" y="0"/>
                <wp:positionH relativeFrom="column">
                  <wp:posOffset>2031365</wp:posOffset>
                </wp:positionH>
                <wp:positionV relativeFrom="paragraph">
                  <wp:posOffset>1283335</wp:posOffset>
                </wp:positionV>
                <wp:extent cx="1249050" cy="769710"/>
                <wp:effectExtent l="38100" t="38100" r="46355" b="49530"/>
                <wp:wrapNone/>
                <wp:docPr id="1902112390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249050" cy="76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FC7D0" id="Ink 419" o:spid="_x0000_s1026" type="#_x0000_t75" style="position:absolute;margin-left:159.45pt;margin-top:100.55pt;width:99.3pt;height:61.55pt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">
                <v:imagedata r:id="rId260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046784" behindDoc="0" locked="0" layoutInCell="1" allowOverlap="1" wp14:anchorId="2E33B956" wp14:editId="1D6710F6">
                <wp:simplePos x="0" y="0"/>
                <wp:positionH relativeFrom="column">
                  <wp:posOffset>-673100</wp:posOffset>
                </wp:positionH>
                <wp:positionV relativeFrom="paragraph">
                  <wp:posOffset>1621790</wp:posOffset>
                </wp:positionV>
                <wp:extent cx="2433715" cy="558115"/>
                <wp:effectExtent l="38100" t="38100" r="43180" b="52070"/>
                <wp:wrapNone/>
                <wp:docPr id="1146388895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2433715" cy="5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ABF68" id="Ink 404" o:spid="_x0000_s1026" type="#_x0000_t75" style="position:absolute;margin-left:-53.5pt;margin-top:127.2pt;width:192.65pt;height:44.95pt;z-index:2530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">
                <v:imagedata r:id="rId262" o:title=""/>
              </v:shape>
            </w:pict>
          </mc:Fallback>
        </mc:AlternateContent>
      </w:r>
      <w:r w:rsidR="004672F6">
        <w:rPr>
          <w:noProof/>
        </w:rPr>
        <mc:AlternateContent>
          <mc:Choice Requires="wpi">
            <w:drawing>
              <wp:anchor distT="0" distB="0" distL="114300" distR="114300" simplePos="0" relativeHeight="253038592" behindDoc="0" locked="0" layoutInCell="1" allowOverlap="1" wp14:anchorId="26F974F2" wp14:editId="31818926">
                <wp:simplePos x="0" y="0"/>
                <wp:positionH relativeFrom="column">
                  <wp:posOffset>-605580</wp:posOffset>
                </wp:positionH>
                <wp:positionV relativeFrom="paragraph">
                  <wp:posOffset>2023280</wp:posOffset>
                </wp:positionV>
                <wp:extent cx="466200" cy="195120"/>
                <wp:effectExtent l="38100" t="38100" r="48260" b="52705"/>
                <wp:wrapNone/>
                <wp:docPr id="1840829297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46620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70D1D" id="Ink 396" o:spid="_x0000_s1026" type="#_x0000_t75" style="position:absolute;margin-left:-48.2pt;margin-top:158.8pt;width:37.65pt;height:16.35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">
                <v:imagedata r:id="rId264" o:title=""/>
              </v:shape>
            </w:pict>
          </mc:Fallback>
        </mc:AlternateContent>
      </w:r>
      <w:r w:rsidR="00A664B0">
        <w:rPr>
          <w:noProof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106AFDC4" wp14:editId="16AAA319">
                <wp:simplePos x="0" y="0"/>
                <wp:positionH relativeFrom="column">
                  <wp:posOffset>-670560</wp:posOffset>
                </wp:positionH>
                <wp:positionV relativeFrom="paragraph">
                  <wp:posOffset>-868045</wp:posOffset>
                </wp:positionV>
                <wp:extent cx="4281120" cy="1835785"/>
                <wp:effectExtent l="38100" t="38100" r="5715" b="50165"/>
                <wp:wrapNone/>
                <wp:docPr id="871164411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4281120" cy="183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D4892" id="Ink 387" o:spid="_x0000_s1026" type="#_x0000_t75" style="position:absolute;margin-left:-53.3pt;margin-top:-68.85pt;width:338.1pt;height:145.5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">
                <v:imagedata r:id="rId266" o:title=""/>
              </v:shape>
            </w:pict>
          </mc:Fallback>
        </mc:AlternateContent>
      </w:r>
    </w:p>
    <w:p w14:paraId="3007E73E" w14:textId="77777777" w:rsidR="00074975" w:rsidRPr="00074975" w:rsidRDefault="00074975" w:rsidP="00074975"/>
    <w:p w14:paraId="4BC812A6" w14:textId="77777777" w:rsidR="00074975" w:rsidRPr="00074975" w:rsidRDefault="00074975" w:rsidP="00074975"/>
    <w:p w14:paraId="35C5C57A" w14:textId="77777777" w:rsidR="00074975" w:rsidRPr="00074975" w:rsidRDefault="00074975" w:rsidP="00074975"/>
    <w:p w14:paraId="463EAA92" w14:textId="77777777" w:rsidR="00074975" w:rsidRPr="00074975" w:rsidRDefault="00074975" w:rsidP="00074975"/>
    <w:p w14:paraId="61457C94" w14:textId="77777777" w:rsidR="00074975" w:rsidRPr="00074975" w:rsidRDefault="00074975" w:rsidP="00074975"/>
    <w:p w14:paraId="5C1E5AAA" w14:textId="77777777" w:rsidR="00074975" w:rsidRPr="00074975" w:rsidRDefault="00074975" w:rsidP="00074975"/>
    <w:p w14:paraId="0F379BC0" w14:textId="77777777" w:rsidR="00074975" w:rsidRPr="00074975" w:rsidRDefault="00074975" w:rsidP="00074975"/>
    <w:p w14:paraId="485C11E9" w14:textId="77777777" w:rsidR="00074975" w:rsidRPr="00074975" w:rsidRDefault="00074975" w:rsidP="00074975"/>
    <w:p w14:paraId="0C7E9BAB" w14:textId="77777777" w:rsidR="00074975" w:rsidRPr="00074975" w:rsidRDefault="00074975" w:rsidP="00074975"/>
    <w:p w14:paraId="154418BD" w14:textId="77777777" w:rsidR="00074975" w:rsidRPr="00074975" w:rsidRDefault="00074975" w:rsidP="00074975"/>
    <w:p w14:paraId="7347F123" w14:textId="77777777" w:rsidR="00074975" w:rsidRPr="00074975" w:rsidRDefault="00074975" w:rsidP="00074975"/>
    <w:p w14:paraId="15BE4480" w14:textId="77777777" w:rsidR="00074975" w:rsidRPr="00074975" w:rsidRDefault="00074975" w:rsidP="00074975"/>
    <w:p w14:paraId="78B2FEC1" w14:textId="77777777" w:rsidR="00074975" w:rsidRPr="00074975" w:rsidRDefault="00074975" w:rsidP="00074975"/>
    <w:p w14:paraId="1ED57A51" w14:textId="77777777" w:rsidR="00074975" w:rsidRPr="00074975" w:rsidRDefault="00074975" w:rsidP="00074975"/>
    <w:p w14:paraId="79BC16AE" w14:textId="77777777" w:rsidR="00074975" w:rsidRPr="00074975" w:rsidRDefault="00074975" w:rsidP="00074975"/>
    <w:p w14:paraId="216A917B" w14:textId="77777777" w:rsidR="00074975" w:rsidRPr="00074975" w:rsidRDefault="00074975" w:rsidP="00074975"/>
    <w:p w14:paraId="2D86054D" w14:textId="77777777" w:rsidR="00074975" w:rsidRPr="00074975" w:rsidRDefault="00074975" w:rsidP="00074975"/>
    <w:p w14:paraId="7971A617" w14:textId="77777777" w:rsidR="00074975" w:rsidRPr="00074975" w:rsidRDefault="00074975" w:rsidP="00074975"/>
    <w:p w14:paraId="7A8979DF" w14:textId="77777777" w:rsidR="00074975" w:rsidRPr="00074975" w:rsidRDefault="00074975" w:rsidP="00074975"/>
    <w:p w14:paraId="58EB1D61" w14:textId="77777777" w:rsidR="00074975" w:rsidRPr="00074975" w:rsidRDefault="00074975" w:rsidP="00074975"/>
    <w:p w14:paraId="1058032B" w14:textId="77777777" w:rsidR="00074975" w:rsidRPr="00074975" w:rsidRDefault="00074975" w:rsidP="00074975"/>
    <w:p w14:paraId="5680A97C" w14:textId="77777777" w:rsidR="00074975" w:rsidRPr="00074975" w:rsidRDefault="00074975" w:rsidP="00074975"/>
    <w:p w14:paraId="1E9D9E4E" w14:textId="77777777" w:rsidR="00074975" w:rsidRPr="00074975" w:rsidRDefault="00074975" w:rsidP="00074975"/>
    <w:p w14:paraId="5ADEE535" w14:textId="77777777" w:rsidR="00074975" w:rsidRPr="00074975" w:rsidRDefault="00074975" w:rsidP="00074975"/>
    <w:p w14:paraId="4D767800" w14:textId="77777777" w:rsidR="00074975" w:rsidRPr="00074975" w:rsidRDefault="00074975" w:rsidP="00074975"/>
    <w:p w14:paraId="263187B9" w14:textId="77777777" w:rsidR="00074975" w:rsidRPr="00074975" w:rsidRDefault="00074975" w:rsidP="00074975"/>
    <w:p w14:paraId="3FC5623D" w14:textId="77777777" w:rsidR="00074975" w:rsidRDefault="00074975" w:rsidP="00074975"/>
    <w:p w14:paraId="1D1B004E" w14:textId="413EF061" w:rsidR="00074975" w:rsidRDefault="00074975" w:rsidP="00074975">
      <w:pPr>
        <w:tabs>
          <w:tab w:val="left" w:pos="5993"/>
        </w:tabs>
      </w:pPr>
      <w:r>
        <w:tab/>
      </w:r>
    </w:p>
    <w:p w14:paraId="26988538" w14:textId="77777777" w:rsidR="00074975" w:rsidRDefault="00074975">
      <w:r>
        <w:br w:type="page"/>
      </w:r>
    </w:p>
    <w:p w14:paraId="683B2D1F" w14:textId="15B6AC82" w:rsidR="00074975" w:rsidRPr="00074975" w:rsidRDefault="002840B9" w:rsidP="00074975">
      <w:pPr>
        <w:tabs>
          <w:tab w:val="left" w:pos="599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71072" behindDoc="0" locked="0" layoutInCell="1" allowOverlap="1" wp14:anchorId="1C04AE27" wp14:editId="223BAA93">
                <wp:simplePos x="0" y="0"/>
                <wp:positionH relativeFrom="column">
                  <wp:posOffset>1360380</wp:posOffset>
                </wp:positionH>
                <wp:positionV relativeFrom="paragraph">
                  <wp:posOffset>2963367</wp:posOffset>
                </wp:positionV>
                <wp:extent cx="1477440" cy="991440"/>
                <wp:effectExtent l="38100" t="38100" r="46990" b="37465"/>
                <wp:wrapNone/>
                <wp:docPr id="353100910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477440" cy="9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A2F99" id="Ink 920" o:spid="_x0000_s1026" type="#_x0000_t75" style="position:absolute;margin-left:106.6pt;margin-top:232.85pt;width:117.35pt;height:79.05pt;z-index:2535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">
                <v:imagedata r:id="rId2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0048" behindDoc="0" locked="0" layoutInCell="1" allowOverlap="1" wp14:anchorId="53982CBD" wp14:editId="2A8D70EF">
                <wp:simplePos x="0" y="0"/>
                <wp:positionH relativeFrom="column">
                  <wp:posOffset>-581660</wp:posOffset>
                </wp:positionH>
                <wp:positionV relativeFrom="paragraph">
                  <wp:posOffset>1544320</wp:posOffset>
                </wp:positionV>
                <wp:extent cx="6953885" cy="3118420"/>
                <wp:effectExtent l="38100" t="38100" r="37465" b="44450"/>
                <wp:wrapNone/>
                <wp:docPr id="820179954" name="Ink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6953885" cy="311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E15C9" id="Ink 919" o:spid="_x0000_s1026" type="#_x0000_t75" style="position:absolute;margin-left:-46.3pt;margin-top:121.1pt;width:548.5pt;height:246.55pt;z-index:25357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">
                <v:imagedata r:id="rId2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8608" behindDoc="0" locked="0" layoutInCell="1" allowOverlap="1" wp14:anchorId="48BD9637" wp14:editId="793D6DCD">
                <wp:simplePos x="0" y="0"/>
                <wp:positionH relativeFrom="column">
                  <wp:posOffset>-234950</wp:posOffset>
                </wp:positionH>
                <wp:positionV relativeFrom="paragraph">
                  <wp:posOffset>3023235</wp:posOffset>
                </wp:positionV>
                <wp:extent cx="585360" cy="387695"/>
                <wp:effectExtent l="38100" t="38100" r="24765" b="50800"/>
                <wp:wrapNone/>
                <wp:docPr id="1506406565" name="Ink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585360" cy="387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B40E0" id="Ink 859" o:spid="_x0000_s1026" type="#_x0000_t75" style="position:absolute;margin-left:-19pt;margin-top:237.55pt;width:47.1pt;height:31.55pt;z-index:2535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">
                <v:imagedata r:id="rId272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500416" behindDoc="0" locked="0" layoutInCell="1" allowOverlap="1" wp14:anchorId="6F6A83DC" wp14:editId="6167CB9D">
                <wp:simplePos x="0" y="0"/>
                <wp:positionH relativeFrom="column">
                  <wp:posOffset>2290260</wp:posOffset>
                </wp:positionH>
                <wp:positionV relativeFrom="paragraph">
                  <wp:posOffset>1549020</wp:posOffset>
                </wp:positionV>
                <wp:extent cx="586080" cy="115920"/>
                <wp:effectExtent l="38100" t="38100" r="43180" b="36830"/>
                <wp:wrapNone/>
                <wp:docPr id="150637441" name="Ink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58608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7C23C" id="Ink 851" o:spid="_x0000_s1026" type="#_x0000_t75" style="position:absolute;margin-left:179.85pt;margin-top:121.45pt;width:47.15pt;height:10.15pt;z-index:25350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">
                <v:imagedata r:id="rId274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499392" behindDoc="0" locked="0" layoutInCell="1" allowOverlap="1" wp14:anchorId="6914982B" wp14:editId="1E7E5E61">
                <wp:simplePos x="0" y="0"/>
                <wp:positionH relativeFrom="column">
                  <wp:posOffset>1597025</wp:posOffset>
                </wp:positionH>
                <wp:positionV relativeFrom="paragraph">
                  <wp:posOffset>1450975</wp:posOffset>
                </wp:positionV>
                <wp:extent cx="663140" cy="355600"/>
                <wp:effectExtent l="38100" t="38100" r="41910" b="44450"/>
                <wp:wrapNone/>
                <wp:docPr id="1735451267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663140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52A0F" id="Ink 850" o:spid="_x0000_s1026" type="#_x0000_t75" style="position:absolute;margin-left:125.25pt;margin-top:113.75pt;width:53.2pt;height:28.95pt;z-index:2534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">
                <v:imagedata r:id="rId276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3A2520FC" wp14:editId="37D0859E">
                <wp:simplePos x="0" y="0"/>
                <wp:positionH relativeFrom="column">
                  <wp:posOffset>5029835</wp:posOffset>
                </wp:positionH>
                <wp:positionV relativeFrom="paragraph">
                  <wp:posOffset>1755140</wp:posOffset>
                </wp:positionV>
                <wp:extent cx="154440" cy="243915"/>
                <wp:effectExtent l="38100" t="38100" r="0" b="41910"/>
                <wp:wrapNone/>
                <wp:docPr id="1355878200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54440" cy="243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1FCC5" id="Ink 807" o:spid="_x0000_s1026" type="#_x0000_t75" style="position:absolute;margin-left:395.55pt;margin-top:137.7pt;width:13.1pt;height:20.15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">
                <v:imagedata r:id="rId278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7754CE99" wp14:editId="63597A31">
                <wp:simplePos x="0" y="0"/>
                <wp:positionH relativeFrom="column">
                  <wp:posOffset>3845460</wp:posOffset>
                </wp:positionH>
                <wp:positionV relativeFrom="paragraph">
                  <wp:posOffset>2227840</wp:posOffset>
                </wp:positionV>
                <wp:extent cx="51120" cy="1352880"/>
                <wp:effectExtent l="38100" t="38100" r="44450" b="38100"/>
                <wp:wrapNone/>
                <wp:docPr id="1438118066" name="Ink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51120" cy="135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1B305" id="Ink 803" o:spid="_x0000_s1026" type="#_x0000_t75" style="position:absolute;margin-left:302.3pt;margin-top:174.9pt;width:5.05pt;height:107.55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">
                <v:imagedata r:id="rId280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436928" behindDoc="0" locked="0" layoutInCell="1" allowOverlap="1" wp14:anchorId="1A2946B3" wp14:editId="480AC395">
                <wp:simplePos x="0" y="0"/>
                <wp:positionH relativeFrom="column">
                  <wp:posOffset>-328740</wp:posOffset>
                </wp:positionH>
                <wp:positionV relativeFrom="paragraph">
                  <wp:posOffset>1853800</wp:posOffset>
                </wp:positionV>
                <wp:extent cx="1884600" cy="454320"/>
                <wp:effectExtent l="38100" t="38100" r="40005" b="41275"/>
                <wp:wrapNone/>
                <wp:docPr id="1673231113" name="Ink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884600" cy="45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EFF81" id="Ink 789" o:spid="_x0000_s1026" type="#_x0000_t75" style="position:absolute;margin-left:-26.4pt;margin-top:145.45pt;width:149.4pt;height:36.75pt;z-index:2534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">
                <v:imagedata r:id="rId282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406208" behindDoc="0" locked="0" layoutInCell="1" allowOverlap="1" wp14:anchorId="5C8B8A69" wp14:editId="05469193">
                <wp:simplePos x="0" y="0"/>
                <wp:positionH relativeFrom="column">
                  <wp:posOffset>4676340</wp:posOffset>
                </wp:positionH>
                <wp:positionV relativeFrom="paragraph">
                  <wp:posOffset>782387</wp:posOffset>
                </wp:positionV>
                <wp:extent cx="58680" cy="79200"/>
                <wp:effectExtent l="38100" t="38100" r="36830" b="35560"/>
                <wp:wrapNone/>
                <wp:docPr id="1779102504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5868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6C053" id="Ink 759" o:spid="_x0000_s1026" type="#_x0000_t75" style="position:absolute;margin-left:367.7pt;margin-top:61.1pt;width:5.6pt;height:7.25pt;z-index:2534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">
                <v:imagedata r:id="rId284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405184" behindDoc="0" locked="0" layoutInCell="1" allowOverlap="1" wp14:anchorId="6FC4EA46" wp14:editId="35EE0CA5">
                <wp:simplePos x="0" y="0"/>
                <wp:positionH relativeFrom="column">
                  <wp:posOffset>4620895</wp:posOffset>
                </wp:positionH>
                <wp:positionV relativeFrom="paragraph">
                  <wp:posOffset>422275</wp:posOffset>
                </wp:positionV>
                <wp:extent cx="1241950" cy="1289685"/>
                <wp:effectExtent l="38100" t="38100" r="0" b="43815"/>
                <wp:wrapNone/>
                <wp:docPr id="1275460995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241950" cy="128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86B2D" id="Ink 758" o:spid="_x0000_s1026" type="#_x0000_t75" style="position:absolute;margin-left:363.35pt;margin-top:32.75pt;width:98.8pt;height:102.5pt;z-index:2534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">
                <v:imagedata r:id="rId286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88800" behindDoc="0" locked="0" layoutInCell="1" allowOverlap="1" wp14:anchorId="3A202E12" wp14:editId="4C159436">
                <wp:simplePos x="0" y="0"/>
                <wp:positionH relativeFrom="column">
                  <wp:posOffset>-405765</wp:posOffset>
                </wp:positionH>
                <wp:positionV relativeFrom="paragraph">
                  <wp:posOffset>285750</wp:posOffset>
                </wp:positionV>
                <wp:extent cx="2200245" cy="1184460"/>
                <wp:effectExtent l="38100" t="38100" r="48260" b="34925"/>
                <wp:wrapNone/>
                <wp:docPr id="769755485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2200245" cy="118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3E15B" id="Ink 742" o:spid="_x0000_s1026" type="#_x0000_t75" style="position:absolute;margin-left:-32.45pt;margin-top:22pt;width:174.25pt;height:94.25pt;z-index:2533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">
                <v:imagedata r:id="rId288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70368" behindDoc="0" locked="0" layoutInCell="1" allowOverlap="1" wp14:anchorId="68918949" wp14:editId="687A9089">
                <wp:simplePos x="0" y="0"/>
                <wp:positionH relativeFrom="column">
                  <wp:posOffset>-456900</wp:posOffset>
                </wp:positionH>
                <wp:positionV relativeFrom="paragraph">
                  <wp:posOffset>488987</wp:posOffset>
                </wp:positionV>
                <wp:extent cx="1599840" cy="443160"/>
                <wp:effectExtent l="38100" t="38100" r="38735" b="52705"/>
                <wp:wrapNone/>
                <wp:docPr id="1375214918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599840" cy="44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FC06B" id="Ink 724" o:spid="_x0000_s1026" type="#_x0000_t75" style="position:absolute;margin-left:-36.5pt;margin-top:38pt;width:126.95pt;height:35.9pt;z-index:2533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">
                <v:imagedata r:id="rId290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49888" behindDoc="0" locked="0" layoutInCell="1" allowOverlap="1" wp14:anchorId="383A92A4" wp14:editId="263EA2FF">
                <wp:simplePos x="0" y="0"/>
                <wp:positionH relativeFrom="column">
                  <wp:posOffset>4183860</wp:posOffset>
                </wp:positionH>
                <wp:positionV relativeFrom="paragraph">
                  <wp:posOffset>-282393</wp:posOffset>
                </wp:positionV>
                <wp:extent cx="681840" cy="66600"/>
                <wp:effectExtent l="38100" t="38100" r="42545" b="48260"/>
                <wp:wrapNone/>
                <wp:docPr id="1632679988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68184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60953" id="Ink 704" o:spid="_x0000_s1026" type="#_x0000_t75" style="position:absolute;margin-left:328.95pt;margin-top:-22.75pt;width:54.7pt;height:6.25pt;z-index:2533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">
                <v:imagedata r:id="rId292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48864" behindDoc="0" locked="0" layoutInCell="1" allowOverlap="1" wp14:anchorId="292B5144" wp14:editId="4534C2A4">
                <wp:simplePos x="0" y="0"/>
                <wp:positionH relativeFrom="column">
                  <wp:posOffset>5125620</wp:posOffset>
                </wp:positionH>
                <wp:positionV relativeFrom="paragraph">
                  <wp:posOffset>-581193</wp:posOffset>
                </wp:positionV>
                <wp:extent cx="602280" cy="37440"/>
                <wp:effectExtent l="38100" t="38100" r="7620" b="39370"/>
                <wp:wrapNone/>
                <wp:docPr id="2125286108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60228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46AFD" id="Ink 703" o:spid="_x0000_s1026" type="#_x0000_t75" style="position:absolute;margin-left:403.1pt;margin-top:-46.25pt;width:48.4pt;height:3.95pt;z-index:2533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">
                <v:imagedata r:id="rId294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47840" behindDoc="0" locked="0" layoutInCell="1" allowOverlap="1" wp14:anchorId="4D78D5E1" wp14:editId="0D17FE94">
                <wp:simplePos x="0" y="0"/>
                <wp:positionH relativeFrom="column">
                  <wp:posOffset>-832740</wp:posOffset>
                </wp:positionH>
                <wp:positionV relativeFrom="paragraph">
                  <wp:posOffset>-931473</wp:posOffset>
                </wp:positionV>
                <wp:extent cx="1286640" cy="561240"/>
                <wp:effectExtent l="38100" t="38100" r="27940" b="48895"/>
                <wp:wrapNone/>
                <wp:docPr id="1006003540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286640" cy="56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AB993" id="Ink 702" o:spid="_x0000_s1026" type="#_x0000_t75" style="position:absolute;margin-left:-66.05pt;margin-top:-73.85pt;width:102.25pt;height:45.2pt;z-index:2533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">
                <v:imagedata r:id="rId296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45792" behindDoc="0" locked="0" layoutInCell="1" allowOverlap="1" wp14:anchorId="289B2CAC" wp14:editId="163A5267">
                <wp:simplePos x="0" y="0"/>
                <wp:positionH relativeFrom="column">
                  <wp:posOffset>4127500</wp:posOffset>
                </wp:positionH>
                <wp:positionV relativeFrom="paragraph">
                  <wp:posOffset>-499745</wp:posOffset>
                </wp:positionV>
                <wp:extent cx="591850" cy="282030"/>
                <wp:effectExtent l="38100" t="38100" r="0" b="41910"/>
                <wp:wrapNone/>
                <wp:docPr id="2145056164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591850" cy="282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B1656" id="Ink 700" o:spid="_x0000_s1026" type="#_x0000_t75" style="position:absolute;margin-left:324.5pt;margin-top:-39.85pt;width:47.55pt;height:23.15pt;z-index:2533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">
                <v:imagedata r:id="rId298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46816" behindDoc="0" locked="0" layoutInCell="1" allowOverlap="1" wp14:anchorId="0DC87B6F" wp14:editId="5677E7A6">
                <wp:simplePos x="0" y="0"/>
                <wp:positionH relativeFrom="column">
                  <wp:posOffset>2894330</wp:posOffset>
                </wp:positionH>
                <wp:positionV relativeFrom="paragraph">
                  <wp:posOffset>-406400</wp:posOffset>
                </wp:positionV>
                <wp:extent cx="893815" cy="326535"/>
                <wp:effectExtent l="38100" t="38100" r="20955" b="35560"/>
                <wp:wrapNone/>
                <wp:docPr id="1261190438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893815" cy="32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FE7D3" id="Ink 701" o:spid="_x0000_s1026" type="#_x0000_t75" style="position:absolute;margin-left:227.4pt;margin-top:-32.5pt;width:71.4pt;height:26.7pt;z-index:2533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">
                <v:imagedata r:id="rId300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23264" behindDoc="0" locked="0" layoutInCell="1" allowOverlap="1" wp14:anchorId="1D096977" wp14:editId="010866A2">
                <wp:simplePos x="0" y="0"/>
                <wp:positionH relativeFrom="column">
                  <wp:posOffset>5076825</wp:posOffset>
                </wp:positionH>
                <wp:positionV relativeFrom="paragraph">
                  <wp:posOffset>-834390</wp:posOffset>
                </wp:positionV>
                <wp:extent cx="603410" cy="196780"/>
                <wp:effectExtent l="38100" t="38100" r="6350" b="51435"/>
                <wp:wrapNone/>
                <wp:docPr id="226652698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603410" cy="196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C3E99" id="Ink 678" o:spid="_x0000_s1026" type="#_x0000_t75" style="position:absolute;margin-left:399.25pt;margin-top:-66.2pt;width:48.5pt;height:16.5pt;z-index:2533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">
                <v:imagedata r:id="rId302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24288" behindDoc="0" locked="0" layoutInCell="1" allowOverlap="1" wp14:anchorId="10EFEF98" wp14:editId="3A55FEF6">
                <wp:simplePos x="0" y="0"/>
                <wp:positionH relativeFrom="column">
                  <wp:posOffset>3839210</wp:posOffset>
                </wp:positionH>
                <wp:positionV relativeFrom="paragraph">
                  <wp:posOffset>-815340</wp:posOffset>
                </wp:positionV>
                <wp:extent cx="892335" cy="120725"/>
                <wp:effectExtent l="38100" t="38100" r="41275" b="50800"/>
                <wp:wrapNone/>
                <wp:docPr id="1542199551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892335" cy="120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5B70A" id="Ink 679" o:spid="_x0000_s1026" type="#_x0000_t75" style="position:absolute;margin-left:301.8pt;margin-top:-64.7pt;width:71.25pt;height:10.45pt;z-index:2533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">
                <v:imagedata r:id="rId304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08928" behindDoc="0" locked="0" layoutInCell="1" allowOverlap="1" wp14:anchorId="20137BF9" wp14:editId="644CBD33">
                <wp:simplePos x="0" y="0"/>
                <wp:positionH relativeFrom="column">
                  <wp:posOffset>3005455</wp:posOffset>
                </wp:positionH>
                <wp:positionV relativeFrom="paragraph">
                  <wp:posOffset>-819785</wp:posOffset>
                </wp:positionV>
                <wp:extent cx="385840" cy="235280"/>
                <wp:effectExtent l="38100" t="38100" r="0" b="50800"/>
                <wp:wrapNone/>
                <wp:docPr id="64663522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385840" cy="2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30E43" id="Ink 664" o:spid="_x0000_s1026" type="#_x0000_t75" style="position:absolute;margin-left:236.15pt;margin-top:-65.05pt;width:31.4pt;height:19.55pt;z-index:2533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">
                <v:imagedata r:id="rId306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09952" behindDoc="0" locked="0" layoutInCell="1" allowOverlap="1" wp14:anchorId="101F2DAF" wp14:editId="6F033946">
                <wp:simplePos x="0" y="0"/>
                <wp:positionH relativeFrom="column">
                  <wp:posOffset>2157730</wp:posOffset>
                </wp:positionH>
                <wp:positionV relativeFrom="paragraph">
                  <wp:posOffset>-774700</wp:posOffset>
                </wp:positionV>
                <wp:extent cx="488875" cy="180885"/>
                <wp:effectExtent l="38100" t="38100" r="45085" b="48260"/>
                <wp:wrapNone/>
                <wp:docPr id="362697592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488875" cy="180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62CE0" id="Ink 665" o:spid="_x0000_s1026" type="#_x0000_t75" style="position:absolute;margin-left:169.4pt;margin-top:-61.5pt;width:39.5pt;height:15.25pt;z-index:2533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">
                <v:imagedata r:id="rId308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55297A9F" wp14:editId="69B913E9">
                <wp:simplePos x="0" y="0"/>
                <wp:positionH relativeFrom="column">
                  <wp:posOffset>574040</wp:posOffset>
                </wp:positionH>
                <wp:positionV relativeFrom="paragraph">
                  <wp:posOffset>-751840</wp:posOffset>
                </wp:positionV>
                <wp:extent cx="1028455" cy="327025"/>
                <wp:effectExtent l="38100" t="38100" r="635" b="34925"/>
                <wp:wrapNone/>
                <wp:docPr id="378410249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028455" cy="32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59C8A" id="Ink 666" o:spid="_x0000_s1026" type="#_x0000_t75" style="position:absolute;margin-left:44.7pt;margin-top:-59.7pt;width:82pt;height:26.7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">
                <v:imagedata r:id="rId310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312000" behindDoc="0" locked="0" layoutInCell="1" allowOverlap="1" wp14:anchorId="76F80C84" wp14:editId="7C3DB79E">
                <wp:simplePos x="0" y="0"/>
                <wp:positionH relativeFrom="column">
                  <wp:posOffset>-678180</wp:posOffset>
                </wp:positionH>
                <wp:positionV relativeFrom="paragraph">
                  <wp:posOffset>-831850</wp:posOffset>
                </wp:positionV>
                <wp:extent cx="961290" cy="311150"/>
                <wp:effectExtent l="38100" t="38100" r="0" b="50800"/>
                <wp:wrapNone/>
                <wp:docPr id="2129752818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961290" cy="31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A28C6" id="Ink 667" o:spid="_x0000_s1026" type="#_x0000_t75" style="position:absolute;margin-left:-53.9pt;margin-top:-66pt;width:76.7pt;height:25.45pt;z-index:2533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">
                <v:imagedata r:id="rId312" o:title=""/>
              </v:shape>
            </w:pict>
          </mc:Fallback>
        </mc:AlternateContent>
      </w:r>
      <w:r w:rsidR="00074975">
        <w:rPr>
          <w:noProof/>
        </w:rPr>
        <mc:AlternateContent>
          <mc:Choice Requires="wpi">
            <w:drawing>
              <wp:anchor distT="0" distB="0" distL="114300" distR="114300" simplePos="0" relativeHeight="253281280" behindDoc="0" locked="0" layoutInCell="1" allowOverlap="1" wp14:anchorId="569A3DD7" wp14:editId="489BA5B1">
                <wp:simplePos x="0" y="0"/>
                <wp:positionH relativeFrom="column">
                  <wp:posOffset>-482820</wp:posOffset>
                </wp:positionH>
                <wp:positionV relativeFrom="paragraph">
                  <wp:posOffset>-618993</wp:posOffset>
                </wp:positionV>
                <wp:extent cx="676440" cy="186480"/>
                <wp:effectExtent l="38100" t="38100" r="47625" b="42545"/>
                <wp:wrapNone/>
                <wp:docPr id="21894020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67644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583AB" id="Ink 637" o:spid="_x0000_s1026" type="#_x0000_t75" style="position:absolute;margin-left:-38.5pt;margin-top:-49.25pt;width:54.25pt;height:15.7pt;z-index:2532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">
                <v:imagedata r:id="rId314" o:title=""/>
              </v:shape>
            </w:pict>
          </mc:Fallback>
        </mc:AlternateContent>
      </w:r>
    </w:p>
    <w:sectPr w:rsidR="00074975" w:rsidRPr="00074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F4"/>
    <w:rsid w:val="00061A4A"/>
    <w:rsid w:val="00074975"/>
    <w:rsid w:val="00081B91"/>
    <w:rsid w:val="001C011A"/>
    <w:rsid w:val="001D584E"/>
    <w:rsid w:val="00271F8F"/>
    <w:rsid w:val="002840B9"/>
    <w:rsid w:val="00322E8D"/>
    <w:rsid w:val="00377CF4"/>
    <w:rsid w:val="004006F1"/>
    <w:rsid w:val="004672F6"/>
    <w:rsid w:val="00480AD3"/>
    <w:rsid w:val="005929EF"/>
    <w:rsid w:val="009164B1"/>
    <w:rsid w:val="00A664B0"/>
    <w:rsid w:val="00B708AB"/>
    <w:rsid w:val="00BD0A26"/>
    <w:rsid w:val="00E05580"/>
    <w:rsid w:val="00F4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DBBD"/>
  <w15:chartTrackingRefBased/>
  <w15:docId w15:val="{49ED5A76-F0CA-48D2-BAEA-129E82B8E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99" Type="http://schemas.openxmlformats.org/officeDocument/2006/relationships/customXml" Target="ink/ink148.xml"/><Relationship Id="rId21" Type="http://schemas.openxmlformats.org/officeDocument/2006/relationships/image" Target="media/image9.png"/><Relationship Id="rId63" Type="http://schemas.openxmlformats.org/officeDocument/2006/relationships/image" Target="media/image30.png"/><Relationship Id="rId159" Type="http://schemas.openxmlformats.org/officeDocument/2006/relationships/customXml" Target="ink/ink78.xml"/><Relationship Id="rId170" Type="http://schemas.openxmlformats.org/officeDocument/2006/relationships/image" Target="media/image84.png"/><Relationship Id="rId226" Type="http://schemas.openxmlformats.org/officeDocument/2006/relationships/image" Target="media/image930.png"/><Relationship Id="rId268" Type="http://schemas.openxmlformats.org/officeDocument/2006/relationships/image" Target="media/image124.png"/><Relationship Id="rId32" Type="http://schemas.openxmlformats.org/officeDocument/2006/relationships/customXml" Target="ink/ink15.xml"/><Relationship Id="rId74" Type="http://schemas.openxmlformats.org/officeDocument/2006/relationships/customXml" Target="ink/ink36.xml"/><Relationship Id="rId128" Type="http://schemas.openxmlformats.org/officeDocument/2006/relationships/image" Target="media/image63.png"/><Relationship Id="rId5" Type="http://schemas.openxmlformats.org/officeDocument/2006/relationships/image" Target="media/image1.png"/><Relationship Id="rId181" Type="http://schemas.openxmlformats.org/officeDocument/2006/relationships/customXml" Target="ink/ink89.xml"/><Relationship Id="rId237" Type="http://schemas.openxmlformats.org/officeDocument/2006/relationships/customXml" Target="ink/ink117.xml"/><Relationship Id="rId279" Type="http://schemas.openxmlformats.org/officeDocument/2006/relationships/customXml" Target="ink/ink138.xml"/><Relationship Id="rId43" Type="http://schemas.openxmlformats.org/officeDocument/2006/relationships/image" Target="media/image20.png"/><Relationship Id="rId139" Type="http://schemas.openxmlformats.org/officeDocument/2006/relationships/customXml" Target="ink/ink68.xml"/><Relationship Id="rId290" Type="http://schemas.openxmlformats.org/officeDocument/2006/relationships/image" Target="media/image135.png"/><Relationship Id="rId304" Type="http://schemas.openxmlformats.org/officeDocument/2006/relationships/image" Target="media/image142.png"/><Relationship Id="rId85" Type="http://schemas.openxmlformats.org/officeDocument/2006/relationships/image" Target="media/image41.png"/><Relationship Id="rId150" Type="http://schemas.openxmlformats.org/officeDocument/2006/relationships/image" Target="media/image74.png"/><Relationship Id="rId192" Type="http://schemas.openxmlformats.org/officeDocument/2006/relationships/image" Target="media/image95.png"/><Relationship Id="rId206" Type="http://schemas.openxmlformats.org/officeDocument/2006/relationships/image" Target="media/image102.png"/><Relationship Id="rId248" Type="http://schemas.openxmlformats.org/officeDocument/2006/relationships/image" Target="media/image114.png"/><Relationship Id="rId12" Type="http://schemas.openxmlformats.org/officeDocument/2006/relationships/customXml" Target="ink/ink5.xml"/><Relationship Id="rId108" Type="http://schemas.openxmlformats.org/officeDocument/2006/relationships/image" Target="media/image53.png"/><Relationship Id="rId315" Type="http://schemas.openxmlformats.org/officeDocument/2006/relationships/fontTable" Target="fontTable.xml"/><Relationship Id="rId54" Type="http://schemas.openxmlformats.org/officeDocument/2006/relationships/customXml" Target="ink/ink26.xml"/><Relationship Id="rId96" Type="http://schemas.openxmlformats.org/officeDocument/2006/relationships/image" Target="media/image47.png"/><Relationship Id="rId161" Type="http://schemas.openxmlformats.org/officeDocument/2006/relationships/customXml" Target="ink/ink79.xml"/><Relationship Id="rId217" Type="http://schemas.openxmlformats.org/officeDocument/2006/relationships/customXml" Target="ink/ink107.xml"/><Relationship Id="rId259" Type="http://schemas.openxmlformats.org/officeDocument/2006/relationships/customXml" Target="ink/ink128.xml"/><Relationship Id="rId23" Type="http://schemas.openxmlformats.org/officeDocument/2006/relationships/image" Target="media/image10.png"/><Relationship Id="rId119" Type="http://schemas.openxmlformats.org/officeDocument/2006/relationships/customXml" Target="ink/ink58.xml"/><Relationship Id="rId270" Type="http://schemas.openxmlformats.org/officeDocument/2006/relationships/image" Target="media/image125.png"/><Relationship Id="rId65" Type="http://schemas.openxmlformats.org/officeDocument/2006/relationships/image" Target="media/image31.png"/><Relationship Id="rId130" Type="http://schemas.openxmlformats.org/officeDocument/2006/relationships/image" Target="media/image64.png"/><Relationship Id="rId172" Type="http://schemas.openxmlformats.org/officeDocument/2006/relationships/image" Target="media/image85.png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28" Type="http://schemas.openxmlformats.org/officeDocument/2006/relationships/image" Target="media/image104.png"/><Relationship Id="rId249" Type="http://schemas.openxmlformats.org/officeDocument/2006/relationships/customXml" Target="ink/ink123.xml"/><Relationship Id="rId13" Type="http://schemas.openxmlformats.org/officeDocument/2006/relationships/image" Target="media/image5.png"/><Relationship Id="rId109" Type="http://schemas.openxmlformats.org/officeDocument/2006/relationships/customXml" Target="ink/ink53.xml"/><Relationship Id="rId260" Type="http://schemas.openxmlformats.org/officeDocument/2006/relationships/image" Target="media/image120.png"/><Relationship Id="rId281" Type="http://schemas.openxmlformats.org/officeDocument/2006/relationships/customXml" Target="ink/ink139.xml"/><Relationship Id="rId316" Type="http://schemas.openxmlformats.org/officeDocument/2006/relationships/theme" Target="theme/theme1.xml"/><Relationship Id="rId34" Type="http://schemas.openxmlformats.org/officeDocument/2006/relationships/customXml" Target="ink/ink16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customXml" Target="ink/ink47.xml"/><Relationship Id="rId120" Type="http://schemas.openxmlformats.org/officeDocument/2006/relationships/image" Target="media/image59.png"/><Relationship Id="rId141" Type="http://schemas.openxmlformats.org/officeDocument/2006/relationships/customXml" Target="ink/ink69.xml"/><Relationship Id="rId7" Type="http://schemas.openxmlformats.org/officeDocument/2006/relationships/image" Target="media/image2.png"/><Relationship Id="rId162" Type="http://schemas.openxmlformats.org/officeDocument/2006/relationships/image" Target="media/image80.png"/><Relationship Id="rId183" Type="http://schemas.openxmlformats.org/officeDocument/2006/relationships/customXml" Target="ink/ink90.xml"/><Relationship Id="rId218" Type="http://schemas.openxmlformats.org/officeDocument/2006/relationships/image" Target="media/image890.png"/><Relationship Id="rId239" Type="http://schemas.openxmlformats.org/officeDocument/2006/relationships/customXml" Target="ink/ink118.xml"/><Relationship Id="rId250" Type="http://schemas.openxmlformats.org/officeDocument/2006/relationships/image" Target="media/image115.png"/><Relationship Id="rId271" Type="http://schemas.openxmlformats.org/officeDocument/2006/relationships/customXml" Target="ink/ink134.xml"/><Relationship Id="rId292" Type="http://schemas.openxmlformats.org/officeDocument/2006/relationships/image" Target="media/image136.png"/><Relationship Id="rId306" Type="http://schemas.openxmlformats.org/officeDocument/2006/relationships/image" Target="media/image143.png"/><Relationship Id="rId24" Type="http://schemas.openxmlformats.org/officeDocument/2006/relationships/customXml" Target="ink/ink11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image" Target="media/image54.png"/><Relationship Id="rId131" Type="http://schemas.openxmlformats.org/officeDocument/2006/relationships/customXml" Target="ink/ink64.xml"/><Relationship Id="rId152" Type="http://schemas.openxmlformats.org/officeDocument/2006/relationships/image" Target="media/image75.png"/><Relationship Id="rId173" Type="http://schemas.openxmlformats.org/officeDocument/2006/relationships/customXml" Target="ink/ink85.xml"/><Relationship Id="rId194" Type="http://schemas.openxmlformats.org/officeDocument/2006/relationships/image" Target="media/image96.png"/><Relationship Id="rId208" Type="http://schemas.openxmlformats.org/officeDocument/2006/relationships/image" Target="media/image103.png"/><Relationship Id="rId229" Type="http://schemas.openxmlformats.org/officeDocument/2006/relationships/customXml" Target="ink/ink113.xml"/><Relationship Id="rId240" Type="http://schemas.openxmlformats.org/officeDocument/2006/relationships/image" Target="media/image110.png"/><Relationship Id="rId261" Type="http://schemas.openxmlformats.org/officeDocument/2006/relationships/customXml" Target="ink/ink129.xml"/><Relationship Id="rId14" Type="http://schemas.openxmlformats.org/officeDocument/2006/relationships/customXml" Target="ink/ink6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image" Target="media/image49.png"/><Relationship Id="rId282" Type="http://schemas.openxmlformats.org/officeDocument/2006/relationships/image" Target="media/image131.png"/><Relationship Id="rId8" Type="http://schemas.openxmlformats.org/officeDocument/2006/relationships/customXml" Target="ink/ink3.xml"/><Relationship Id="rId98" Type="http://schemas.openxmlformats.org/officeDocument/2006/relationships/image" Target="media/image48.png"/><Relationship Id="rId121" Type="http://schemas.openxmlformats.org/officeDocument/2006/relationships/customXml" Target="ink/ink59.xml"/><Relationship Id="rId142" Type="http://schemas.openxmlformats.org/officeDocument/2006/relationships/image" Target="media/image70.png"/><Relationship Id="rId163" Type="http://schemas.openxmlformats.org/officeDocument/2006/relationships/customXml" Target="ink/ink80.xml"/><Relationship Id="rId184" Type="http://schemas.openxmlformats.org/officeDocument/2006/relationships/image" Target="media/image91.png"/><Relationship Id="rId219" Type="http://schemas.openxmlformats.org/officeDocument/2006/relationships/customXml" Target="ink/ink108.xml"/><Relationship Id="rId230" Type="http://schemas.openxmlformats.org/officeDocument/2006/relationships/image" Target="media/image105.png"/><Relationship Id="rId251" Type="http://schemas.openxmlformats.org/officeDocument/2006/relationships/customXml" Target="ink/ink124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272" Type="http://schemas.openxmlformats.org/officeDocument/2006/relationships/image" Target="media/image126.png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88" Type="http://schemas.openxmlformats.org/officeDocument/2006/relationships/customXml" Target="ink/ink43.xml"/><Relationship Id="rId111" Type="http://schemas.openxmlformats.org/officeDocument/2006/relationships/customXml" Target="ink/ink54.xml"/><Relationship Id="rId132" Type="http://schemas.openxmlformats.org/officeDocument/2006/relationships/image" Target="media/image65.png"/><Relationship Id="rId153" Type="http://schemas.openxmlformats.org/officeDocument/2006/relationships/customXml" Target="ink/ink75.xml"/><Relationship Id="rId174" Type="http://schemas.openxmlformats.org/officeDocument/2006/relationships/image" Target="media/image86.png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220" Type="http://schemas.openxmlformats.org/officeDocument/2006/relationships/image" Target="media/image900.png"/><Relationship Id="rId241" Type="http://schemas.openxmlformats.org/officeDocument/2006/relationships/customXml" Target="ink/ink119.xml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262" Type="http://schemas.openxmlformats.org/officeDocument/2006/relationships/image" Target="media/image121.png"/><Relationship Id="rId283" Type="http://schemas.openxmlformats.org/officeDocument/2006/relationships/customXml" Target="ink/ink140.xml"/><Relationship Id="rId78" Type="http://schemas.openxmlformats.org/officeDocument/2006/relationships/customXml" Target="ink/ink38.xml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60.png"/><Relationship Id="rId143" Type="http://schemas.openxmlformats.org/officeDocument/2006/relationships/customXml" Target="ink/ink70.xml"/><Relationship Id="rId164" Type="http://schemas.openxmlformats.org/officeDocument/2006/relationships/image" Target="media/image81.png"/><Relationship Id="rId185" Type="http://schemas.openxmlformats.org/officeDocument/2006/relationships/customXml" Target="ink/ink91.xml"/><Relationship Id="rId9" Type="http://schemas.openxmlformats.org/officeDocument/2006/relationships/image" Target="media/image3.png"/><Relationship Id="rId210" Type="http://schemas.openxmlformats.org/officeDocument/2006/relationships/image" Target="media/image850.png"/><Relationship Id="rId26" Type="http://schemas.openxmlformats.org/officeDocument/2006/relationships/customXml" Target="ink/ink12.xml"/><Relationship Id="rId231" Type="http://schemas.openxmlformats.org/officeDocument/2006/relationships/customXml" Target="ink/ink114.xml"/><Relationship Id="rId252" Type="http://schemas.openxmlformats.org/officeDocument/2006/relationships/image" Target="media/image116.png"/><Relationship Id="rId273" Type="http://schemas.openxmlformats.org/officeDocument/2006/relationships/customXml" Target="ink/ink135.xml"/><Relationship Id="rId294" Type="http://schemas.openxmlformats.org/officeDocument/2006/relationships/image" Target="media/image137.png"/><Relationship Id="rId308" Type="http://schemas.openxmlformats.org/officeDocument/2006/relationships/image" Target="media/image144.png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image" Target="media/image43.png"/><Relationship Id="rId112" Type="http://schemas.openxmlformats.org/officeDocument/2006/relationships/image" Target="media/image55.png"/><Relationship Id="rId133" Type="http://schemas.openxmlformats.org/officeDocument/2006/relationships/customXml" Target="ink/ink65.xml"/><Relationship Id="rId154" Type="http://schemas.openxmlformats.org/officeDocument/2006/relationships/image" Target="media/image76.png"/><Relationship Id="rId175" Type="http://schemas.openxmlformats.org/officeDocument/2006/relationships/customXml" Target="ink/ink86.xml"/><Relationship Id="rId196" Type="http://schemas.openxmlformats.org/officeDocument/2006/relationships/image" Target="media/image97.png"/><Relationship Id="rId200" Type="http://schemas.openxmlformats.org/officeDocument/2006/relationships/image" Target="media/image99.png"/><Relationship Id="rId16" Type="http://schemas.openxmlformats.org/officeDocument/2006/relationships/customXml" Target="ink/ink7.xml"/><Relationship Id="rId221" Type="http://schemas.openxmlformats.org/officeDocument/2006/relationships/customXml" Target="ink/ink109.xml"/><Relationship Id="rId242" Type="http://schemas.openxmlformats.org/officeDocument/2006/relationships/image" Target="media/image111.png"/><Relationship Id="rId263" Type="http://schemas.openxmlformats.org/officeDocument/2006/relationships/customXml" Target="ink/ink130.xml"/><Relationship Id="rId284" Type="http://schemas.openxmlformats.org/officeDocument/2006/relationships/image" Target="media/image132.png"/><Relationship Id="rId37" Type="http://schemas.openxmlformats.org/officeDocument/2006/relationships/image" Target="media/image17.png"/><Relationship Id="rId58" Type="http://schemas.openxmlformats.org/officeDocument/2006/relationships/customXml" Target="ink/ink28.xml"/><Relationship Id="rId79" Type="http://schemas.openxmlformats.org/officeDocument/2006/relationships/image" Target="media/image38.png"/><Relationship Id="rId102" Type="http://schemas.openxmlformats.org/officeDocument/2006/relationships/image" Target="media/image50.png"/><Relationship Id="rId123" Type="http://schemas.openxmlformats.org/officeDocument/2006/relationships/customXml" Target="ink/ink60.xml"/><Relationship Id="rId144" Type="http://schemas.openxmlformats.org/officeDocument/2006/relationships/image" Target="media/image71.png"/><Relationship Id="rId90" Type="http://schemas.openxmlformats.org/officeDocument/2006/relationships/customXml" Target="ink/ink44.xml"/><Relationship Id="rId165" Type="http://schemas.openxmlformats.org/officeDocument/2006/relationships/customXml" Target="ink/ink81.xml"/><Relationship Id="rId186" Type="http://schemas.openxmlformats.org/officeDocument/2006/relationships/image" Target="media/image92.png"/><Relationship Id="rId211" Type="http://schemas.openxmlformats.org/officeDocument/2006/relationships/customXml" Target="ink/ink104.xml"/><Relationship Id="rId232" Type="http://schemas.openxmlformats.org/officeDocument/2006/relationships/image" Target="media/image106.png"/><Relationship Id="rId253" Type="http://schemas.openxmlformats.org/officeDocument/2006/relationships/customXml" Target="ink/ink125.xml"/><Relationship Id="rId274" Type="http://schemas.openxmlformats.org/officeDocument/2006/relationships/image" Target="media/image127.png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27" Type="http://schemas.openxmlformats.org/officeDocument/2006/relationships/image" Target="media/image12.png"/><Relationship Id="rId48" Type="http://schemas.openxmlformats.org/officeDocument/2006/relationships/customXml" Target="ink/ink23.xml"/><Relationship Id="rId69" Type="http://schemas.openxmlformats.org/officeDocument/2006/relationships/image" Target="media/image33.png"/><Relationship Id="rId113" Type="http://schemas.openxmlformats.org/officeDocument/2006/relationships/customXml" Target="ink/ink55.xml"/><Relationship Id="rId134" Type="http://schemas.openxmlformats.org/officeDocument/2006/relationships/image" Target="media/image66.png"/><Relationship Id="rId80" Type="http://schemas.openxmlformats.org/officeDocument/2006/relationships/customXml" Target="ink/ink39.xml"/><Relationship Id="rId155" Type="http://schemas.openxmlformats.org/officeDocument/2006/relationships/customXml" Target="ink/ink76.xml"/><Relationship Id="rId176" Type="http://schemas.openxmlformats.org/officeDocument/2006/relationships/image" Target="media/image87.png"/><Relationship Id="rId197" Type="http://schemas.openxmlformats.org/officeDocument/2006/relationships/customXml" Target="ink/ink97.xml"/><Relationship Id="rId201" Type="http://schemas.openxmlformats.org/officeDocument/2006/relationships/customXml" Target="ink/ink99.xml"/><Relationship Id="rId222" Type="http://schemas.openxmlformats.org/officeDocument/2006/relationships/image" Target="media/image910.png"/><Relationship Id="rId243" Type="http://schemas.openxmlformats.org/officeDocument/2006/relationships/customXml" Target="ink/ink120.xml"/><Relationship Id="rId264" Type="http://schemas.openxmlformats.org/officeDocument/2006/relationships/image" Target="media/image122.png"/><Relationship Id="rId285" Type="http://schemas.openxmlformats.org/officeDocument/2006/relationships/customXml" Target="ink/ink141.xml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customXml" Target="ink/ink50.xml"/><Relationship Id="rId124" Type="http://schemas.openxmlformats.org/officeDocument/2006/relationships/image" Target="media/image61.png"/><Relationship Id="rId310" Type="http://schemas.openxmlformats.org/officeDocument/2006/relationships/image" Target="media/image145.png"/><Relationship Id="rId70" Type="http://schemas.openxmlformats.org/officeDocument/2006/relationships/customXml" Target="ink/ink34.xml"/><Relationship Id="rId91" Type="http://schemas.openxmlformats.org/officeDocument/2006/relationships/image" Target="media/image44.png"/><Relationship Id="rId145" Type="http://schemas.openxmlformats.org/officeDocument/2006/relationships/customXml" Target="ink/ink71.xml"/><Relationship Id="rId166" Type="http://schemas.openxmlformats.org/officeDocument/2006/relationships/image" Target="media/image82.png"/><Relationship Id="rId187" Type="http://schemas.openxmlformats.org/officeDocument/2006/relationships/customXml" Target="ink/ink92.xml"/><Relationship Id="rId1" Type="http://schemas.openxmlformats.org/officeDocument/2006/relationships/styles" Target="styles.xml"/><Relationship Id="rId212" Type="http://schemas.openxmlformats.org/officeDocument/2006/relationships/image" Target="media/image860.png"/><Relationship Id="rId233" Type="http://schemas.openxmlformats.org/officeDocument/2006/relationships/customXml" Target="ink/ink115.xml"/><Relationship Id="rId254" Type="http://schemas.openxmlformats.org/officeDocument/2006/relationships/image" Target="media/image117.png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image" Target="media/image56.png"/><Relationship Id="rId275" Type="http://schemas.openxmlformats.org/officeDocument/2006/relationships/customXml" Target="ink/ink136.xml"/><Relationship Id="rId296" Type="http://schemas.openxmlformats.org/officeDocument/2006/relationships/image" Target="media/image138.png"/><Relationship Id="rId300" Type="http://schemas.openxmlformats.org/officeDocument/2006/relationships/image" Target="media/image140.png"/><Relationship Id="rId60" Type="http://schemas.openxmlformats.org/officeDocument/2006/relationships/customXml" Target="ink/ink29.xml"/><Relationship Id="rId81" Type="http://schemas.openxmlformats.org/officeDocument/2006/relationships/image" Target="media/image39.png"/><Relationship Id="rId135" Type="http://schemas.openxmlformats.org/officeDocument/2006/relationships/customXml" Target="ink/ink66.xml"/><Relationship Id="rId156" Type="http://schemas.openxmlformats.org/officeDocument/2006/relationships/image" Target="media/image77.png"/><Relationship Id="rId177" Type="http://schemas.openxmlformats.org/officeDocument/2006/relationships/customXml" Target="ink/ink87.xml"/><Relationship Id="rId198" Type="http://schemas.openxmlformats.org/officeDocument/2006/relationships/image" Target="media/image98.png"/><Relationship Id="rId202" Type="http://schemas.openxmlformats.org/officeDocument/2006/relationships/image" Target="media/image100.png"/><Relationship Id="rId223" Type="http://schemas.openxmlformats.org/officeDocument/2006/relationships/customXml" Target="ink/ink110.xml"/><Relationship Id="rId244" Type="http://schemas.openxmlformats.org/officeDocument/2006/relationships/image" Target="media/image112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265" Type="http://schemas.openxmlformats.org/officeDocument/2006/relationships/customXml" Target="ink/ink131.xml"/><Relationship Id="rId286" Type="http://schemas.openxmlformats.org/officeDocument/2006/relationships/image" Target="media/image133.png"/><Relationship Id="rId50" Type="http://schemas.openxmlformats.org/officeDocument/2006/relationships/customXml" Target="ink/ink24.xml"/><Relationship Id="rId104" Type="http://schemas.openxmlformats.org/officeDocument/2006/relationships/image" Target="media/image51.png"/><Relationship Id="rId125" Type="http://schemas.openxmlformats.org/officeDocument/2006/relationships/customXml" Target="ink/ink61.xml"/><Relationship Id="rId146" Type="http://schemas.openxmlformats.org/officeDocument/2006/relationships/image" Target="media/image72.png"/><Relationship Id="rId167" Type="http://schemas.openxmlformats.org/officeDocument/2006/relationships/customXml" Target="ink/ink82.xml"/><Relationship Id="rId188" Type="http://schemas.openxmlformats.org/officeDocument/2006/relationships/image" Target="media/image93.png"/><Relationship Id="rId311" Type="http://schemas.openxmlformats.org/officeDocument/2006/relationships/customXml" Target="ink/ink154.xml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213" Type="http://schemas.openxmlformats.org/officeDocument/2006/relationships/customXml" Target="ink/ink105.xml"/><Relationship Id="rId234" Type="http://schemas.openxmlformats.org/officeDocument/2006/relationships/image" Target="media/image107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55" Type="http://schemas.openxmlformats.org/officeDocument/2006/relationships/customXml" Target="ink/ink126.xml"/><Relationship Id="rId276" Type="http://schemas.openxmlformats.org/officeDocument/2006/relationships/image" Target="media/image128.png"/><Relationship Id="rId297" Type="http://schemas.openxmlformats.org/officeDocument/2006/relationships/customXml" Target="ink/ink147.xml"/><Relationship Id="rId40" Type="http://schemas.openxmlformats.org/officeDocument/2006/relationships/customXml" Target="ink/ink19.xml"/><Relationship Id="rId115" Type="http://schemas.openxmlformats.org/officeDocument/2006/relationships/customXml" Target="ink/ink56.xml"/><Relationship Id="rId136" Type="http://schemas.openxmlformats.org/officeDocument/2006/relationships/image" Target="media/image67.png"/><Relationship Id="rId157" Type="http://schemas.openxmlformats.org/officeDocument/2006/relationships/customXml" Target="ink/ink77.xml"/><Relationship Id="rId178" Type="http://schemas.openxmlformats.org/officeDocument/2006/relationships/image" Target="media/image88.png"/><Relationship Id="rId301" Type="http://schemas.openxmlformats.org/officeDocument/2006/relationships/customXml" Target="ink/ink149.xml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9" Type="http://schemas.openxmlformats.org/officeDocument/2006/relationships/customXml" Target="ink/ink98.xml"/><Relationship Id="rId203" Type="http://schemas.openxmlformats.org/officeDocument/2006/relationships/customXml" Target="ink/ink100.xml"/><Relationship Id="rId19" Type="http://schemas.openxmlformats.org/officeDocument/2006/relationships/image" Target="media/image8.png"/><Relationship Id="rId224" Type="http://schemas.openxmlformats.org/officeDocument/2006/relationships/image" Target="media/image920.png"/><Relationship Id="rId245" Type="http://schemas.openxmlformats.org/officeDocument/2006/relationships/customXml" Target="ink/ink121.xml"/><Relationship Id="rId266" Type="http://schemas.openxmlformats.org/officeDocument/2006/relationships/image" Target="media/image123.png"/><Relationship Id="rId287" Type="http://schemas.openxmlformats.org/officeDocument/2006/relationships/customXml" Target="ink/ink142.xml"/><Relationship Id="rId30" Type="http://schemas.openxmlformats.org/officeDocument/2006/relationships/customXml" Target="ink/ink14.xml"/><Relationship Id="rId105" Type="http://schemas.openxmlformats.org/officeDocument/2006/relationships/customXml" Target="ink/ink51.xml"/><Relationship Id="rId126" Type="http://schemas.openxmlformats.org/officeDocument/2006/relationships/image" Target="media/image62.png"/><Relationship Id="rId147" Type="http://schemas.openxmlformats.org/officeDocument/2006/relationships/customXml" Target="ink/ink72.xml"/><Relationship Id="rId168" Type="http://schemas.openxmlformats.org/officeDocument/2006/relationships/image" Target="media/image83.png"/><Relationship Id="rId312" Type="http://schemas.openxmlformats.org/officeDocument/2006/relationships/image" Target="media/image146.png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189" Type="http://schemas.openxmlformats.org/officeDocument/2006/relationships/customXml" Target="ink/ink93.xml"/><Relationship Id="rId3" Type="http://schemas.openxmlformats.org/officeDocument/2006/relationships/webSettings" Target="webSettings.xml"/><Relationship Id="rId214" Type="http://schemas.openxmlformats.org/officeDocument/2006/relationships/image" Target="media/image870.png"/><Relationship Id="rId235" Type="http://schemas.openxmlformats.org/officeDocument/2006/relationships/customXml" Target="ink/ink116.xml"/><Relationship Id="rId256" Type="http://schemas.openxmlformats.org/officeDocument/2006/relationships/image" Target="media/image118.png"/><Relationship Id="rId277" Type="http://schemas.openxmlformats.org/officeDocument/2006/relationships/customXml" Target="ink/ink137.xml"/><Relationship Id="rId298" Type="http://schemas.openxmlformats.org/officeDocument/2006/relationships/image" Target="media/image139.png"/><Relationship Id="rId116" Type="http://schemas.openxmlformats.org/officeDocument/2006/relationships/image" Target="media/image57.png"/><Relationship Id="rId137" Type="http://schemas.openxmlformats.org/officeDocument/2006/relationships/customXml" Target="ink/ink67.xml"/><Relationship Id="rId158" Type="http://schemas.openxmlformats.org/officeDocument/2006/relationships/image" Target="media/image78.png"/><Relationship Id="rId302" Type="http://schemas.openxmlformats.org/officeDocument/2006/relationships/image" Target="media/image141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179" Type="http://schemas.openxmlformats.org/officeDocument/2006/relationships/customXml" Target="ink/ink88.xml"/><Relationship Id="rId190" Type="http://schemas.openxmlformats.org/officeDocument/2006/relationships/image" Target="media/image94.png"/><Relationship Id="rId204" Type="http://schemas.openxmlformats.org/officeDocument/2006/relationships/image" Target="media/image101.png"/><Relationship Id="rId225" Type="http://schemas.openxmlformats.org/officeDocument/2006/relationships/customXml" Target="ink/ink111.xml"/><Relationship Id="rId246" Type="http://schemas.openxmlformats.org/officeDocument/2006/relationships/image" Target="media/image113.png"/><Relationship Id="rId267" Type="http://schemas.openxmlformats.org/officeDocument/2006/relationships/customXml" Target="ink/ink132.xml"/><Relationship Id="rId288" Type="http://schemas.openxmlformats.org/officeDocument/2006/relationships/image" Target="media/image134.png"/><Relationship Id="rId106" Type="http://schemas.openxmlformats.org/officeDocument/2006/relationships/image" Target="media/image52.png"/><Relationship Id="rId127" Type="http://schemas.openxmlformats.org/officeDocument/2006/relationships/customXml" Target="ink/ink62.xml"/><Relationship Id="rId313" Type="http://schemas.openxmlformats.org/officeDocument/2006/relationships/customXml" Target="ink/ink155.xml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94" Type="http://schemas.openxmlformats.org/officeDocument/2006/relationships/image" Target="media/image46.png"/><Relationship Id="rId148" Type="http://schemas.openxmlformats.org/officeDocument/2006/relationships/image" Target="media/image73.png"/><Relationship Id="rId169" Type="http://schemas.openxmlformats.org/officeDocument/2006/relationships/customXml" Target="ink/ink83.xml"/><Relationship Id="rId4" Type="http://schemas.openxmlformats.org/officeDocument/2006/relationships/customXml" Target="ink/ink1.xml"/><Relationship Id="rId180" Type="http://schemas.openxmlformats.org/officeDocument/2006/relationships/image" Target="media/image89.png"/><Relationship Id="rId215" Type="http://schemas.openxmlformats.org/officeDocument/2006/relationships/customXml" Target="ink/ink106.xml"/><Relationship Id="rId236" Type="http://schemas.openxmlformats.org/officeDocument/2006/relationships/image" Target="media/image108.png"/><Relationship Id="rId257" Type="http://schemas.openxmlformats.org/officeDocument/2006/relationships/customXml" Target="ink/ink127.xml"/><Relationship Id="rId278" Type="http://schemas.openxmlformats.org/officeDocument/2006/relationships/image" Target="media/image129.png"/><Relationship Id="rId303" Type="http://schemas.openxmlformats.org/officeDocument/2006/relationships/customXml" Target="ink/ink150.xml"/><Relationship Id="rId42" Type="http://schemas.openxmlformats.org/officeDocument/2006/relationships/customXml" Target="ink/ink20.xml"/><Relationship Id="rId84" Type="http://schemas.openxmlformats.org/officeDocument/2006/relationships/customXml" Target="ink/ink41.xml"/><Relationship Id="rId138" Type="http://schemas.openxmlformats.org/officeDocument/2006/relationships/image" Target="media/image68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47" Type="http://schemas.openxmlformats.org/officeDocument/2006/relationships/customXml" Target="ink/ink122.xml"/><Relationship Id="rId107" Type="http://schemas.openxmlformats.org/officeDocument/2006/relationships/customXml" Target="ink/ink52.xml"/><Relationship Id="rId289" Type="http://schemas.openxmlformats.org/officeDocument/2006/relationships/customXml" Target="ink/ink143.xml"/><Relationship Id="rId11" Type="http://schemas.openxmlformats.org/officeDocument/2006/relationships/image" Target="media/image4.png"/><Relationship Id="rId53" Type="http://schemas.openxmlformats.org/officeDocument/2006/relationships/image" Target="media/image25.png"/><Relationship Id="rId149" Type="http://schemas.openxmlformats.org/officeDocument/2006/relationships/customXml" Target="ink/ink73.xml"/><Relationship Id="rId314" Type="http://schemas.openxmlformats.org/officeDocument/2006/relationships/image" Target="media/image147.png"/><Relationship Id="rId95" Type="http://schemas.openxmlformats.org/officeDocument/2006/relationships/customXml" Target="ink/ink46.xml"/><Relationship Id="rId160" Type="http://schemas.openxmlformats.org/officeDocument/2006/relationships/image" Target="media/image79.png"/><Relationship Id="rId216" Type="http://schemas.openxmlformats.org/officeDocument/2006/relationships/image" Target="media/image880.png"/><Relationship Id="rId258" Type="http://schemas.openxmlformats.org/officeDocument/2006/relationships/image" Target="media/image119.png"/><Relationship Id="rId22" Type="http://schemas.openxmlformats.org/officeDocument/2006/relationships/customXml" Target="ink/ink10.xml"/><Relationship Id="rId64" Type="http://schemas.openxmlformats.org/officeDocument/2006/relationships/customXml" Target="ink/ink31.xml"/><Relationship Id="rId118" Type="http://schemas.openxmlformats.org/officeDocument/2006/relationships/image" Target="media/image58.png"/><Relationship Id="rId171" Type="http://schemas.openxmlformats.org/officeDocument/2006/relationships/customXml" Target="ink/ink84.xml"/><Relationship Id="rId227" Type="http://schemas.openxmlformats.org/officeDocument/2006/relationships/customXml" Target="ink/ink112.xml"/><Relationship Id="rId269" Type="http://schemas.openxmlformats.org/officeDocument/2006/relationships/customXml" Target="ink/ink133.xml"/><Relationship Id="rId33" Type="http://schemas.openxmlformats.org/officeDocument/2006/relationships/image" Target="media/image15.png"/><Relationship Id="rId129" Type="http://schemas.openxmlformats.org/officeDocument/2006/relationships/customXml" Target="ink/ink63.xml"/><Relationship Id="rId280" Type="http://schemas.openxmlformats.org/officeDocument/2006/relationships/image" Target="media/image130.png"/><Relationship Id="rId75" Type="http://schemas.openxmlformats.org/officeDocument/2006/relationships/image" Target="media/image36.png"/><Relationship Id="rId140" Type="http://schemas.openxmlformats.org/officeDocument/2006/relationships/image" Target="media/image69.png"/><Relationship Id="rId182" Type="http://schemas.openxmlformats.org/officeDocument/2006/relationships/image" Target="media/image90.png"/><Relationship Id="rId6" Type="http://schemas.openxmlformats.org/officeDocument/2006/relationships/customXml" Target="ink/ink2.xml"/><Relationship Id="rId238" Type="http://schemas.openxmlformats.org/officeDocument/2006/relationships/image" Target="media/image109.png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44" Type="http://schemas.openxmlformats.org/officeDocument/2006/relationships/customXml" Target="ink/ink21.xml"/><Relationship Id="rId86" Type="http://schemas.openxmlformats.org/officeDocument/2006/relationships/customXml" Target="ink/ink42.xml"/><Relationship Id="rId151" Type="http://schemas.openxmlformats.org/officeDocument/2006/relationships/customXml" Target="ink/ink7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0:33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8 1604 0 0,'-4'-2'1896'0'0,"0"-1"-1854"0"0,1 1-126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59:11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682 738 5976 0 0,'-10'52'8924'0'0,"4"30"-6094"0"0,2-31-1558 0 0,0 14-479 0 0,5 98-1 0 0,7-88-3108 0 0,8-2-3495 0 0,-13-66 4756 0 0,0 0-969 0 0</inkml:trace>
  <inkml:trace contextRef="#ctx0" brushRef="#br0" timeOffset="234.7">642 689 4158 0 0,'0'0'218'0'0,"0"-1"-1"0"0,0 1 1 0 0,0-1-1 0 0,0 1 1 0 0,0-1 0 0 0,0 1-1 0 0,1 0 1 0 0,-1-1-1 0 0,0 1 1 0 0,0-1-1 0 0,0 1 1 0 0,1 0-1 0 0,-1-1 1 0 0,0 1 0 0 0,0 0-1 0 0,1-1 1 0 0,-1 1-1 0 0,0 0 1 0 0,1-1-1 0 0,-1 1 1 0 0,1 0 0 0 0,-1 0-1 0 0,0-1 1 0 0,1 1-1 0 0,-1 0 1 0 0,1 0-1 0 0,-1 0 1 0 0,1-1-1 0 0,22-6 2081 0 0,24 1-766 0 0,-42 6-1389 0 0,0 0-1 0 0,1 0 0 0 0,-1 0 0 0 0,0 1 0 0 0,1 0 0 0 0,-1 0 0 0 0,0 0 0 0 0,0 1 0 0 0,0 0 1 0 0,7 3-1 0 0,-10-4-102 0 0,-1 0-1 0 0,1 0 1 0 0,0 0 0 0 0,0 0 0 0 0,-1 1 0 0 0,1-1 0 0 0,-1 1 0 0 0,1 0 0 0 0,-1-1 0 0 0,1 1 0 0 0,-1 0 0 0 0,0 0-1 0 0,0-1 1 0 0,0 1 0 0 0,0 0 0 0 0,0 0 0 0 0,-1 0 0 0 0,1 1 0 0 0,0-1 0 0 0,-1 0 0 0 0,0 0 0 0 0,1 0 0 0 0,-1 0 0 0 0,0 0-1 0 0,0 1 1 0 0,0-1 0 0 0,-1 3 0 0 0,0 3-82 0 0,-1 1 0 0 0,0 0 0 0 0,-1-1-1 0 0,0 0 1 0 0,0 1 0 0 0,-1-1 0 0 0,0 0 0 0 0,0-1-1 0 0,-1 1 1 0 0,-9 10 0 0 0,-5 4-2483 0 0,-41 37 1 0 0,0-1-5662 0 0,51-49 4917 0 0</inkml:trace>
  <inkml:trace contextRef="#ctx0" brushRef="#br0" timeOffset="420.19">972 1002 6136 0 0,'-15'-4'2042'0'0,"11"4"-19"0"0,2-12 3943 0 0,-4-13-3311 0 0,3 18-2024 0 0</inkml:trace>
  <inkml:trace contextRef="#ctx0" brushRef="#br0" timeOffset="843.99">1097 953 3444 0 0,'-16'-11'2523'0'0,"11"7"-1614"0"0,0 1-1 0 0,0-1 1 0 0,-1 1 0 0 0,1 0 0 0 0,-1 1-1 0 0,-10-4 1 0 0,14 5-843 0 0,-1 1-1 0 0,1 0 1 0 0,0 0 0 0 0,-1 0 0 0 0,1 0 0 0 0,0 0 0 0 0,-1 1-1 0 0,1-1 1 0 0,0 1 0 0 0,0-1 0 0 0,-1 1 0 0 0,1 0 0 0 0,0 0-1 0 0,0 0 1 0 0,0 0 0 0 0,0 0 0 0 0,0 0 0 0 0,0 1-1 0 0,0-1 1 0 0,1 1 0 0 0,-1-1 0 0 0,-2 4 0 0 0,-1 0-16 0 0,1 0 1 0 0,-1 1 0 0 0,1-1-1 0 0,1 1 1 0 0,-1 0 0 0 0,1 0-1 0 0,-5 12 1 0 0,7-15-101 0 0,0 0 1 0 0,0 1 0 0 0,0-1-1 0 0,0 0 1 0 0,0 1-1 0 0,1-1 1 0 0,0 1 0 0 0,0-1-1 0 0,0 0 1 0 0,0 1-1 0 0,0-1 1 0 0,1 1 0 0 0,-1-1-1 0 0,1 0 1 0 0,0 1 0 0 0,0-1-1 0 0,2 5 1 0 0,-2-6-3 0 0,0-1 0 0 0,0 0 0 0 0,-1 1 0 0 0,1-1 0 0 0,0 0 0 0 0,0 0 0 0 0,1 0 0 0 0,-1 0 0 0 0,0 0 0 0 0,0 0 0 0 0,0 0 0 0 0,1 0 0 0 0,-1 0 0 0 0,0-1 0 0 0,1 1 0 0 0,-1 0 0 0 0,1-1 0 0 0,-1 1 0 0 0,1-1 0 0 0,-1 0 0 0 0,3 1 0 0 0,-1-1-51 0 0,0 0 1 0 0,0 0 0 0 0,0-1-1 0 0,0 1 1 0 0,0-1-1 0 0,0 0 1 0 0,0 0 0 0 0,0 0-1 0 0,0 0 1 0 0,4-3 0 0 0,-1 1-11 0 0,0-1 0 0 0,0 0 1 0 0,0-1-1 0 0,-1 1 1 0 0,0-1-1 0 0,0 0 0 0 0,0 0 1 0 0,8-12-1 0 0,-8 8 141 0 0,-2 6 424 0 0,-1-1 1 0 0,0 0 0 0 0,1 0-1 0 0,-1 0 1 0 0,-1 0 0 0 0,1-1 0 0 0,-1 1-1 0 0,0 0 1 0 0,0-1 0 0 0,1-8 1325 0 0,6 33-1924 0 0,-5-12-716 0 0,1 1 1 0 0,-1-2-1 0 0,1 1 0 0 0,1 0 1 0 0,10 13-1 0 0,14 12-6843 0 0,-24-30 4329 0 0</inkml:trace>
  <inkml:trace contextRef="#ctx0" brushRef="#br0" timeOffset="1929.91">1305 923 3114 0 0,'-4'-13'1640'0'0,"-14"-14"8386"0"0,17 27-9913 0 0,0 1-1 0 0,-1-1 1 0 0,1 1-1 0 0,0-1 1 0 0,0 0-1 0 0,0 1 1 0 0,0 0-1 0 0,0-1 1 0 0,-1 1-1 0 0,1 0 1 0 0,0 0-1 0 0,0-1 1 0 0,1 1-1 0 0,-1 0 1 0 0,0 0-1 0 0,0 0 1 0 0,0 0-1 0 0,1 0 1 0 0,-2 2-1 0 0,0 1-126 0 0,0 1-1 0 0,0-1 1 0 0,0 1-1 0 0,0 0 1 0 0,1 0-1 0 0,-1 0 1 0 0,2 0-1 0 0,-1 0 1 0 0,0 0-1 0 0,1 0 1 0 0,0 0 0 0 0,0 0-1 0 0,0 0 1 0 0,2 9-1 0 0,-1-10-258 0 0,0-1-1 0 0,1 0 1 0 0,-1 0-1 0 0,0 0 1 0 0,1 0 0 0 0,0 0-1 0 0,-1 0 1 0 0,1-1-1 0 0,0 1 1 0 0,1 0-1 0 0,-1-1 1 0 0,0 0-1 0 0,1 1 1 0 0,-1-1 0 0 0,1 0-1 0 0,0 0 1 0 0,0 0-1 0 0,0-1 1 0 0,0 1-1 0 0,0-1 1 0 0,0 0 0 0 0,0 1-1 0 0,5 0 1 0 0,-5-2 41 0 0,0 1 0 0 0,0-1 0 0 0,0 0 1 0 0,0 0-1 0 0,0 0 0 0 0,0-1 0 0 0,0 1 1 0 0,0 0-1 0 0,0-1 0 0 0,0 0 0 0 0,0 0 0 0 0,0 0 1 0 0,0 0-1 0 0,-1 0 0 0 0,1-1 0 0 0,0 1 1 0 0,-1-1-1 0 0,1 0 0 0 0,-1 0 0 0 0,1 0 1 0 0,-1 0-1 0 0,0 0 0 0 0,0 0 0 0 0,0 0 1 0 0,0-1-1 0 0,2-3 0 0 0,4-7 282 0 0,1 0 0 0 0,-2-1 0 0 0,10-23 0 0 0,-17 36-30 0 0,22-56 3336 0 0,22-92-1 0 0,-29 89 2672 0 0,-22 103-5062 0 0,0 62 0 0 0,6-101-1003 0 0,1 15-1493 0 0,0 0 1 0 0,0 0-1 0 0,2 0 1 0 0,4 21-1 0 0,-6-40 1423 0 0,0 1 0 0 0,0 0 0 0 0,0-1 0 0 0,0 1 0 0 0,0-1-1 0 0,1 1 1 0 0,-1 0 0 0 0,0-1 0 0 0,0 1 0 0 0,0-1 0 0 0,0 1 0 0 0,1-1-1 0 0,-1 1 1 0 0,0 0 0 0 0,1-1 0 0 0,-1 1 0 0 0,0-1 0 0 0,1 1 0 0 0,-1-1-1 0 0,1 0 1 0 0,-1 1 0 0 0,1-1 0 0 0,-1 1 0 0 0,1-1 0 0 0,-1 0 0 0 0,1 1-1 0 0,-1-1 1 0 0,1 0 0 0 0,-1 0 0 0 0,1 0 0 0 0,0 1 0 0 0,-1-1-1 0 0,1 0 1 0 0,-1 0 0 0 0,2 0 0 0 0,-1 0 26 0 0,1-1-1 0 0,-1 0 1 0 0,1 1 0 0 0,-1-1 0 0 0,1 0-1 0 0,-1 0 1 0 0,0 0 0 0 0,1 0-1 0 0,-1 0 1 0 0,0 0 0 0 0,0-1-1 0 0,2-1 1 0 0,27-41 873 0 0,4-32 3493 0 0,-34 76-4252 0 0,1-1 1 0 0,-1 1-1 0 0,0 0 0 0 0,0 0 0 0 0,0-1 1 0 0,1 1-1 0 0,-1 0 0 0 0,0-1 1 0 0,0 1-1 0 0,0 0 0 0 0,0-1 0 0 0,0 1 1 0 0,0 0-1 0 0,0-1 0 0 0,0 1 1 0 0,0 0-1 0 0,0-1 0 0 0,0 1 0 0 0,0 0 1 0 0,0-1-1 0 0,0 1 0 0 0,0 0 1 0 0,0-1-1 0 0,0 1 0 0 0,0 0 0 0 0,0-1 1 0 0,0 1-1 0 0,-1 0 0 0 0,1 0 1 0 0,0-1-1 0 0,0 1 0 0 0,0 0 0 0 0,-1-1 1 0 0,1 1-1 0 0,0 0 0 0 0,0 0 0 0 0,-1 0 1 0 0,1-1-1 0 0,0 1 0 0 0,0 0 1 0 0,-1 0-1 0 0,1 0 0 0 0,0-1 0 0 0,-1 1 1 0 0,1 0-1 0 0,0 0 0 0 0,-1 0 1 0 0,1 0-1 0 0,0 0 0 0 0,-1 0 0 0 0,1 0 1 0 0,0 0-1 0 0,-1 0 0 0 0,1 0 1 0 0,0 0-1 0 0,-1 0 0 0 0,1 0 0 0 0,0 0 1 0 0,-1 0-1 0 0,1 0 0 0 0,0 0 1 0 0,-1 0-1 0 0,1 1 0 0 0,0-1 0 0 0,0 0 1 0 0,-1 0-1 0 0,1 1 0 0 0,-22 5 218 0 0,19-4-231 0 0,1-1-1 0 0,0 1 0 0 0,-1 0 0 0 0,1 0 0 0 0,0 0 1 0 0,0 1-1 0 0,0-1 0 0 0,0 0 0 0 0,0 1 0 0 0,0-1 0 0 0,1 1 1 0 0,-1 0-1 0 0,1-1 0 0 0,0 1 0 0 0,0 0 0 0 0,0 0 1 0 0,0 0-1 0 0,0 0 0 0 0,1 0 0 0 0,-1 4 0 0 0,1-5-64 0 0,0 0 0 0 0,1 0-1 0 0,-1 1 1 0 0,1-1 0 0 0,-1 0 0 0 0,1 0-1 0 0,0 0 1 0 0,0 0 0 0 0,0 0 0 0 0,0-1-1 0 0,0 1 1 0 0,0 0 0 0 0,0 0-1 0 0,1-1 1 0 0,-1 1 0 0 0,1 0 0 0 0,-1-1-1 0 0,1 0 1 0 0,-1 1 0 0 0,1-1 0 0 0,0 0-1 0 0,0 0 1 0 0,0 0 0 0 0,0 0-1 0 0,0 0 1 0 0,0 0 0 0 0,0 0 0 0 0,0-1-1 0 0,2 1 1 0 0,9 2-194 0 0,-1-1-1 0 0,0 0 1 0 0,1 0-1 0 0,-1-2 0 0 0,1 1 1 0 0,-1-2-1 0 0,1 0 1 0 0,-1 0-1 0 0,1-1 1 0 0,15-5-1 0 0,-19 5 410 0 0,1-2-1 0 0,-1 1 0 0 0,1-1 0 0 0,-1-1 0 0 0,0 0 0 0 0,-1 0 1 0 0,1-1-1 0 0,7-6 0 0 0,-15 11-66 0 0,0 1 0 0 0,0-1 0 0 0,-1 0 0 0 0,1 1 1 0 0,0-1-1 0 0,0 0 0 0 0,-1 0 0 0 0,1 0 0 0 0,0 0 0 0 0,-1 1 0 0 0,1-1 0 0 0,-1 0 0 0 0,1 0 0 0 0,-1 0 1 0 0,0 0-1 0 0,1 0 0 0 0,-1 0 0 0 0,0 0 0 0 0,1 0 0 0 0,-1-1 0 0 0,0 1 0 0 0,0 0 0 0 0,0 0 0 0 0,0 0 1 0 0,0 0-1 0 0,0 0 0 0 0,-1 0 0 0 0,1 0 0 0 0,0 0 0 0 0,-1 0 0 0 0,1 0 0 0 0,0 0 0 0 0,-1 0 0 0 0,1 0 1 0 0,-1 0-1 0 0,1 0 0 0 0,-1 0 0 0 0,0 0 0 0 0,1 1 0 0 0,-1-1 0 0 0,0 0 0 0 0,0 0 0 0 0,1 1 0 0 0,-1-1 0 0 0,0 0 1 0 0,0 1-1 0 0,0-1 0 0 0,-1 0 0 0 0,1 1-131 0 0,0 0 1 0 0,0-1-1 0 0,-1 1 1 0 0,1 0-1 0 0,0 0 0 0 0,0 0 1 0 0,0 0-1 0 0,0 0 1 0 0,-1 0-1 0 0,1 0 1 0 0,0 0-1 0 0,0 1 1 0 0,0-1-1 0 0,0 0 0 0 0,0 1 1 0 0,0-1-1 0 0,0 1 1 0 0,0-1-1 0 0,0 1 1 0 0,0-1-1 0 0,0 1 0 0 0,0 0 1 0 0,0 0-1 0 0,0-1 1 0 0,0 1-1 0 0,0 0 1 0 0,1 0-1 0 0,-1 0 1 0 0,0 0-1 0 0,1 0 0 0 0,-1 1 1 0 0,0-2-96 0 0,1 1-1 0 0,-1 0 1 0 0,1-1 0 0 0,-1 1-1 0 0,1 0 1 0 0,-1 0 0 0 0,1-1-1 0 0,0 1 1 0 0,-1 0 0 0 0,1 0-1 0 0,0 0 1 0 0,0-1 0 0 0,0 1 0 0 0,0 0-1 0 0,-1 0 1 0 0,1 0 0 0 0,0 0-1 0 0,0-1 1 0 0,1 1 0 0 0,-1 0-1 0 0,0 0 1 0 0,0 0 0 0 0,0 0-1 0 0,1-1 1 0 0,-1 1 0 0 0,0 0 0 0 0,1 0-1 0 0,-1-1 1 0 0,0 1 0 0 0,2 1-1 0 0,-1-1-63 0 0,1 1 0 0 0,0-1 0 0 0,0 0 0 0 0,0 1 0 0 0,0-1 0 0 0,0 0 0 0 0,0-1 0 0 0,0 1 0 0 0,0 0 0 0 0,0 0 0 0 0,4 0 0 0 0,1 0-73 0 0,1 0 1 0 0,0 0-1 0 0,-1-1 0 0 0,1 0 1 0 0,0 0-1 0 0,8-2 0 0 0,1-6 502 0 0,-3 2 2907 0 0,-14 6-3106 0 0,1 0 1 0 0,-1 1-1 0 0,0-1 1 0 0,1 0-1 0 0,-1 0 1 0 0,1 1-1 0 0,-1-1 1 0 0,0 0-1 0 0,1 1 1 0 0,-1-1-1 0 0,0 1 1 0 0,0-1-1 0 0,1 0 1 0 0,-1 1-1 0 0,0-1 1 0 0,0 1 0 0 0,0-1-1 0 0,0 1 1 0 0,1-1-1 0 0,-1 1 1 0 0,0-1-1 0 0,0 1 1 0 0,0-1-1 0 0,0 1 1 0 0,0-1-1 0 0,0 1 1 0 0,0-1-1 0 0,0 1 1 0 0,0-1-1 0 0,0 0 1 0 0,-1 1-1 0 0,1 0 1 0 0,4 154-45 0 0,0-93-1212 0 0,-9 111-1 0 0,5-171 1264 0 0,0 0-1 0 0,0-1 0 0 0,-1 1 1 0 0,1 0-1 0 0,0-1 0 0 0,-1 1 0 0 0,1-1 1 0 0,-1 1-1 0 0,0-1 0 0 0,1 1 1 0 0,-3 2-1 0 0,3-4 0 0 0,0 0 0 0 0,-1 0 1 0 0,1 1-1 0 0,0-1 0 0 0,0 0 0 0 0,-1 0 1 0 0,1 0-1 0 0,0 0 0 0 0,-1 1 0 0 0,1-1 1 0 0,0 0-1 0 0,-1 0 0 0 0,1 0 0 0 0,0 0 1 0 0,-1 0-1 0 0,1 0 0 0 0,0 0 0 0 0,-1 0 1 0 0,1 0-1 0 0,0 0 0 0 0,-1 0 0 0 0,1 0 1 0 0,0 0-1 0 0,-1 0 0 0 0,1 0 0 0 0,0 0 1 0 0,-1-1-1 0 0,1 1 0 0 0,0 0 0 0 0,-1 0 1 0 0,1 0-1 0 0,0 0 0 0 0,-1-1 1 0 0,-1-1 184 0 0,0 0 1 0 0,0 0 0 0 0,1 0 0 0 0,-1 0 0 0 0,0 0 0 0 0,1-1 0 0 0,0 1 0 0 0,-1-1 0 0 0,1 1 0 0 0,0-1 0 0 0,0 1 0 0 0,0-4 0 0 0,-2-4 94 0 0,1 0 1 0 0,0-1 0 0 0,1 1 0 0 0,0-20-1 0 0,2 17-797 0 0,0-1-1 0 0,1 1 0 0 0,5-21 0 0 0,-3 21-910 0 0,1 0 0 0 0,0-1 0 0 0,0 2 0 0 0,2-1-1 0 0,-1 1 1 0 0,2 0 0 0 0,0 0 0 0 0,14-16-1 0 0,-9 14-1339 0 0</inkml:trace>
  <inkml:trace contextRef="#ctx0" brushRef="#br0" timeOffset="2025.29">2081 867 1818 0 0,'0'0'940'0'0,"-3"-3"-3694"0"0</inkml:trace>
  <inkml:trace contextRef="#ctx0" brushRef="#br0" timeOffset="2323.95">2419 783 7162 0 0,'-5'-11'7306'0'0,"4"10"-7133"0"0,1 1 0 0 0,0-1 0 0 0,-1 1 0 0 0,1-1 1 0 0,0 1-1 0 0,-1-1 0 0 0,1 0 0 0 0,0 1 0 0 0,0-1 1 0 0,0 1-1 0 0,-1-1 0 0 0,1 0 0 0 0,0 1 0 0 0,0-1 1 0 0,0 0-1 0 0,0 1 0 0 0,0-1 0 0 0,0 0 0 0 0,0 1 0 0 0,1-1 1 0 0,-1 0-1 0 0,0 1 0 0 0,0-1 0 0 0,0 1 0 0 0,1-1 1 0 0,-1 0-1 0 0,0 1 0 0 0,1-1 0 0 0,-1 1 0 0 0,1-2 1 0 0,0 0 212 0 0,3-5 909 0 0,-2 13-1161 0 0,0 2-129 0 0,4 24-88 0 0,-1 0 1 0 0,-2 1-1 0 0,0 43 0 0 0,-12 98-943 0 0,9-170 998 0 0,-1 1-56 0 0,-9 88-1137 0 0,8-83 654 0 0,0 0 0 0 0,-1 0 0 0 0,0 0 0 0 0,-1-1 0 0 0,0 0 0 0 0,0 0 0 0 0,-6 10 0 0 0,9-18 288 0 0,0 1 1 0 0,0-1-1 0 0,1 0 1 0 0,-1 0-1 0 0,0 0 1 0 0,0 0-1 0 0,0 0 1 0 0,0 0-1 0 0,0 0 1 0 0,0-1-1 0 0,0 1 1 0 0,-1 0-1 0 0,1-1 1 0 0,0 1-1 0 0,0 0 1 0 0,0-1 0 0 0,-1 1-1 0 0,1-1 1 0 0,0 0-1 0 0,-1 1 1 0 0,1-1-1 0 0,0 0 1 0 0,-1 0-1 0 0,1 0 1 0 0,-1 0-1 0 0,1 0 1 0 0,0 0-1 0 0,-1-1 1 0 0,1 1-1 0 0,0 0 1 0 0,-1-1-1 0 0,1 1 1 0 0,0 0-1 0 0,0-1 1 0 0,-1 0-1 0 0,0 0 1 0 0,-8-7-3837 0 0</inkml:trace>
  <inkml:trace contextRef="#ctx0" brushRef="#br0" timeOffset="2529.08">2395 456 5138 0 0,'0'-6'3828'0'0,"6"9"-4248"0"0,2 4-582 0 0,-1 3-478 0 0,-3 1 136 0 0,-3 1-768 0 0,1 2-488 0 0</inkml:trace>
  <inkml:trace contextRef="#ctx0" brushRef="#br0" timeOffset="2843.92">2714 715 5290 0 0,'0'0'348'0'0,"-1"-1"0"0"0,0 0-1 0 0,0 0 1 0 0,0 0 0 0 0,0 1-1 0 0,0-1 1 0 0,0 0 0 0 0,-1 1 0 0 0,1-1-1 0 0,0 1 1 0 0,0 0 0 0 0,0-1 0 0 0,0 1-1 0 0,-1 0 1 0 0,1-1 0 0 0,0 1-1 0 0,0 0 1 0 0,-1 0 0 0 0,1 0 0 0 0,0 0-1 0 0,0 0 1 0 0,-1 1 0 0 0,1-1-1 0 0,-2 1 1 0 0,0 0-99 0 0,-1 1-1 0 0,1-1 0 0 0,-1 1 1 0 0,1 0-1 0 0,0 0 0 0 0,0 0 1 0 0,0 0-1 0 0,-4 5 1 0 0,2-2-345 0 0,0 0 1 0 0,0 1-1 0 0,1-1 1 0 0,-1 1-1 0 0,1 0 1 0 0,1 0-1 0 0,-1 0 1 0 0,-4 14-1 0 0,7-18 42 0 0,1 0 0 0 0,-1 1 0 0 0,1-1 0 0 0,0 0 0 0 0,0 1 0 0 0,0-1 0 0 0,0 0 0 0 0,1 1 0 0 0,-1-1-1 0 0,1 0 1 0 0,-1 1 0 0 0,1-1 0 0 0,0 0 0 0 0,0 0 0 0 0,0 1 0 0 0,0-1 0 0 0,0 0 0 0 0,0 0-1 0 0,0 0 1 0 0,1-1 0 0 0,-1 1 0 0 0,1 0 0 0 0,3 3 0 0 0,4 2-17 0 0,-1-1 0 0 0,2 0 0 0 0,-1 0 0 0 0,12 4 0 0 0,13 10-40 0 0,-33-20 204 0 0,-3 3-135 0 0,0-1-1 0 0,0 0 0 0 0,0 0 1 0 0,0-1-1 0 0,0 1 1 0 0,0 0-1 0 0,-1-1 1 0 0,1 1-1 0 0,0-1 1 0 0,-1 0-1 0 0,0 0 1 0 0,1 0-1 0 0,-1 0 1 0 0,-3 1-1 0 0,5-2-10 0 0,-5 2-551 0 0,-1 0 0 0 0,0-1 1 0 0,0 0-1 0 0,-14 1 0 0 0,20-2 416 0 0,0 1 1 0 0,0-1-1 0 0,0 0 1 0 0,0 0-1 0 0,0 0 1 0 0,0 0-1 0 0,0 0 1 0 0,-1 0-1 0 0,1 0 1 0 0,0 0-1 0 0,0-1 1 0 0,0 1-1 0 0,0 0 1 0 0,0-1-1 0 0,0 1 1 0 0,0-1-1 0 0,0 1 1 0 0,0-1-1 0 0,1 1 1 0 0,-1-1 0 0 0,0 1-1 0 0,0-1 1 0 0,0 0-1 0 0,0 0 1 0 0,1 1-1 0 0,-1-1 1 0 0,0 0-1 0 0,1 0 1 0 0,-1 0-1 0 0,1 0 1 0 0,-1 0-1 0 0,1 0 1 0 0,-1 0-1 0 0,1 0 1 0 0,0 0-1 0 0,-1 0 1 0 0,1 0-1 0 0,0 0 1 0 0,0 0-1 0 0,0 0 1 0 0,0-1-1 0 0,2-7-1909 0 0</inkml:trace>
  <inkml:trace contextRef="#ctx0" brushRef="#br0" timeOffset="3158.06">2800 760 2502 0 0,'-4'5'12488'0'0,"1"6"-12237"0"0,2-7-974 0 0,0-1 782 0 0,1 1 0 0 0,-1-1 0 0 0,1 1 0 0 0,0-1 0 0 0,0 1 0 0 0,0-1 0 0 0,1 1 0 0 0,-1-1 0 0 0,1 1 0 0 0,-1-1 0 0 0,1 1 0 0 0,0-1 0 0 0,1 0 0 0 0,2 6 0 0 0,-3-7-55 0 0,0 0 0 0 0,0-1 0 0 0,0 1 1 0 0,0 0-1 0 0,0-1 0 0 0,1 1 0 0 0,-1-1 1 0 0,1 1-1 0 0,-1-1 0 0 0,1 1 0 0 0,0-1 0 0 0,-1 0 1 0 0,1 0-1 0 0,0 0 0 0 0,0 0 0 0 0,0 0 1 0 0,0-1-1 0 0,-1 1 0 0 0,1 0 0 0 0,0-1 0 0 0,1 1 1 0 0,-1-1-1 0 0,0 0 0 0 0,0 0 0 0 0,0 0 1 0 0,2 0-1 0 0,1-1 9 0 0,0 0 1 0 0,-1-1-1 0 0,1 0 0 0 0,-1 0 1 0 0,1 0-1 0 0,-1 0 0 0 0,0-1 1 0 0,0 0-1 0 0,0 1 0 0 0,0-1 1 0 0,-1-1-1 0 0,1 1 0 0 0,-1-1 1 0 0,0 1-1 0 0,0-1 0 0 0,5-8 1 0 0,-7 11-12 0 0,1-1 0 0 0,-1 0 1 0 0,0 0-1 0 0,0 1 0 0 0,0-1 1 0 0,0 0-1 0 0,0 0 0 0 0,-1 0 0 0 0,1 0 1 0 0,0 0-1 0 0,-1 0 0 0 0,0 0 1 0 0,1-1-1 0 0,-1 1 0 0 0,0 0 1 0 0,0 0-1 0 0,0 0 0 0 0,0 0 0 0 0,-1 0 1 0 0,1 0-1 0 0,-1 0 0 0 0,1 0 1 0 0,-1 0-1 0 0,0 0 0 0 0,1 0 1 0 0,-1 0-1 0 0,0 0 0 0 0,0 0 1 0 0,0 0-1 0 0,-1 0 0 0 0,1 1 0 0 0,0-1 1 0 0,-1 1-1 0 0,1-1 0 0 0,-1 1 1 0 0,0-1-1 0 0,1 1 0 0 0,-1 0 1 0 0,-3-2-1 0 0,2 2-258 0 0,1 0 0 0 0,-1 0 0 0 0,0 0 0 0 0,0 0 0 0 0,0 1 0 0 0,0-1 0 0 0,0 1 0 0 0,0 0 0 0 0,0 0 0 0 0,0 0 0 0 0,0 0 0 0 0,0 1 0 0 0,0-1 0 0 0,-4 2 0 0 0,0 0-1519 0 0,0 0-1 0 0,0 0 0 0 0,0 1 1 0 0,-9 5-1 0 0,10-4-1332 0 0</inkml:trace>
  <inkml:trace contextRef="#ctx0" brushRef="#br0" timeOffset="3458.12">2998 732 2804 0 0,'1'-2'347'0'0,"1"1"-1"0"0,0-1 0 0 0,0 1 1 0 0,0 0-1 0 0,1 0 1 0 0,-1 0-1 0 0,0 0 1 0 0,0 0-1 0 0,1 0 0 0 0,-1 1 1 0 0,0-1-1 0 0,1 1 1 0 0,-1 0-1 0 0,0-1 1 0 0,4 1-1 0 0,-4 1-197 0 0,0-1 0 0 0,-1 1 0 0 0,1-1 0 0 0,-1 1 0 0 0,1-1 0 0 0,-1 1 0 0 0,1 0 0 0 0,-1 0-1 0 0,1 0 1 0 0,-1 0 0 0 0,0 0 0 0 0,1 0 0 0 0,-1 0 0 0 0,0 0 0 0 0,0 0 0 0 0,0 1 0 0 0,1 1 0 0 0,1 2-59 0 0,0 0 0 0 0,-1 0 1 0 0,0 1-1 0 0,0-1 0 0 0,0 1 1 0 0,-1-1-1 0 0,1 1 0 0 0,-2-1 0 0 0,1 1 1 0 0,0 0-1 0 0,-1 6 0 0 0,-3 18-19 0 0,1-24-44 0 0,2-1 0 0 0,-1 1 1 0 0,1 0-1 0 0,0 0 1 0 0,1 10-1 0 0,-1-15 637 0 0,8-6 245 0 0,2-6 126 0 0,1 0 0 0 0,15-21 1 0 0,-16 18-113 0 0,1 1 1 0 0,15-14 0 0 0,-25 26-851 0 0,0 0 1 0 0,0 0-1 0 0,0 0 1 0 0,1 0-1 0 0,-1 0 1 0 0,0 0-1 0 0,1 0 1 0 0,-1 0-1 0 0,1 1 1 0 0,-1-1-1 0 0,1 0 1 0 0,-1 1-1 0 0,4-1 1 0 0,-4 1-63 0 0,-1 0 1 0 0,1 0 0 0 0,-1 0 0 0 0,1 0-1 0 0,-1 1 1 0 0,1-1 0 0 0,-1 0 0 0 0,1 0 0 0 0,-1 0-1 0 0,1 1 1 0 0,-1-1 0 0 0,1 0 0 0 0,-1 1 0 0 0,1-1-1 0 0,-1 0 1 0 0,0 1 0 0 0,1-1 0 0 0,-1 1-1 0 0,0-1 1 0 0,1 0 0 0 0,-1 1 0 0 0,0-1 0 0 0,1 1-1 0 0,-1-1 1 0 0,0 1 0 0 0,0 0 0 0 0,1 3-221 0 0,0 1-1 0 0,0-1 1 0 0,-1 0 0 0 0,1 1 0 0 0,-1-1-1 0 0,0 0 1 0 0,-1 1 0 0 0,0 5 0 0 0,-4 23-2839 0 0,-7 45-8749 0 0,10-64 7394 0 0</inkml:trace>
  <inkml:trace contextRef="#ctx0" brushRef="#br0" timeOffset="4473.12">3676 463 6544 0 0,'-77'-60'9351'0'0,"-3"8"-4689"0"0,36 27-3863 0 0,-1 2 0 0 0,-1 1 1 0 0,-83-24-1 0 0,-118-22-405 0 0,-474-67 0 0 0,556 117-421 0 0,-1 8 0 0 0,0 6 0 0 0,0 8-1 0 0,0 7 1 0 0,1 8 0 0 0,-174 42 0 0 0,256-40 47 0 0,1 4 0 0 0,1 3 1 0 0,-79 41-1 0 0,111-45 14 0 0,1 3 0 0 0,2 1 0 0 0,1 2 0 0 0,1 3 1 0 0,-75 72-1 0 0,98-82-35 0 0,1 1 1 0 0,1 1 0 0 0,1 1-1 0 0,2 1 1 0 0,0 0-1 0 0,2 1 1 0 0,1 1 0 0 0,1 0-1 0 0,2 1 1 0 0,0 0-1 0 0,3 0 1 0 0,0 1 0 0 0,2 0-1 0 0,-2 40 1 0 0,6-36-85 0 0,1-1 0 0 0,1 0 0 0 0,3 1 1 0 0,0-1-1 0 0,3-1 0 0 0,0 1 0 0 0,2-1 0 0 0,2 0 1 0 0,1-1-1 0 0,1 0 0 0 0,2-1 0 0 0,34 54 0 0 0,-29-56-182 0 0,2-1 0 0 0,0 0-1 0 0,2-2 1 0 0,1-1 0 0 0,51 40-1 0 0,-53-48 186 0 0,1-2 1 0 0,1 0-1 0 0,1-2 0 0 0,0-1 1 0 0,1-1-1 0 0,0-1 0 0 0,45 10 0 0 0,-18-10 29 0 0,0-2-1 0 0,0-2 0 0 0,70-3 1 0 0,166-20-38 0 0,-144 6 53 0 0,522-53-183 0 0,-555 45 234 0 0,169-51 0 0 0,104-60-8 0 0,-301 99 24 0 0,347-141-2 0 0,-367 145-9 0 0,16-10 18 0 0,-1-4 0 0 0,-3-4 0 0 0,-1-2-1 0 0,-3-4 1 0 0,-2-4 0 0 0,-2-2 0 0 0,105-113 0 0 0,-159 154-9 0 0,-1 0 0 0 0,-1-2 0 0 0,0 1 0 0 0,-1-2 0 0 0,11-21 0 0 0,-20 33-24 0 0,0 0 0 0 0,0 0 0 0 0,-1-1 0 0 0,0 1 0 0 0,0-1 0 0 0,-1 1 0 0 0,0-1 0 0 0,0 1 0 0 0,0-1-1 0 0,-1 0 1 0 0,-1 1 0 0 0,1-1 0 0 0,-1 1 0 0 0,-1-1 0 0 0,1 0 0 0 0,-1 1 0 0 0,0 0 0 0 0,-4-9 0 0 0,-2 1 29 0 0,-1 1-1 0 0,1 0 1 0 0,-2 1-1 0 0,0 0 1 0 0,-1 0-1 0 0,0 1 1 0 0,-1 0-1 0 0,-15-11 1 0 0,-111-75 222 0 0,86 67-323 0 0,-1 3-1 0 0,-1 2 1 0 0,-2 3 0 0 0,0 2-1 0 0,-1 2 1 0 0,-74-13 0 0 0,62 19-1947 0 0,-71-4 0 0 0,97 15-139 0 0,0 2 0 0 0,0 2 0 0 0,0 2 0 0 0,0 1 0 0 0,-41 12-1 0 0,27-2-2239 0 0</inkml:trace>
  <inkml:trace contextRef="#ctx0" brushRef="#br0" timeOffset="-161917.35">2064 856 2610 0 0,'0'0'1146'0'0,"11"10"4344"0"0,-8-10-5185 0 0,-1 1 0 0 0,1-1 1 0 0,0 1-1 0 0,0-1 0 0 0,-1 0 1 0 0,1 0-1 0 0,0 0 0 0 0,-1 0 1 0 0,1 0-1 0 0,0-1 0 0 0,-1 1 1 0 0,1-1-1 0 0,0 0 0 0 0,-1 0 1 0 0,1 0-1 0 0,-1 0 0 0 0,0 0 1 0 0,1 0-1 0 0,-1-1 0 0 0,0 1 1 0 0,0-1-1 0 0,1 0 0 0 0,-1 0 1 0 0,-1 1-1 0 0,4-5 1 0 0,-3 4-92 0 0,-1 0 0 0 0,0 1 0 0 0,0-1 1 0 0,-1 0-1 0 0,1 0 0 0 0,0 0 1 0 0,0 0-1 0 0,-1 0 0 0 0,0 0 1 0 0,1 0-1 0 0,-1 0 0 0 0,0-1 1 0 0,0 1-1 0 0,0-3 0 0 0,0 4-191 0 0,0 1 0 0 0,0-1 0 0 0,-1 0-1 0 0,1 1 1 0 0,0-1 0 0 0,0 0 0 0 0,0 1-1 0 0,-1-1 1 0 0,1 0 0 0 0,0 1 0 0 0,-1-1-1 0 0,1 1 1 0 0,0-1 0 0 0,-1 1 0 0 0,1-1-1 0 0,-1 1 1 0 0,1-1 0 0 0,-1 1 0 0 0,1-1-1 0 0,-1 1 1 0 0,0 0 0 0 0,1-1 0 0 0,-1 1-1 0 0,1 0 1 0 0,-1-1 0 0 0,0 1 0 0 0,1 0-1 0 0,-1 0 1 0 0,0 0 0 0 0,1-1 0 0 0,-1 1-1 0 0,0 0 1 0 0,1 0 0 0 0,-1 0 0 0 0,0 0-1 0 0,1 0 1 0 0,-1 0 0 0 0,0 0 0 0 0,1 1-1 0 0,-1-1 1 0 0,0 0 0 0 0,1 0 0 0 0,-1 0-1 0 0,0 1 1 0 0,1-1 0 0 0,-1 0 0 0 0,1 1-1 0 0,-1-1 1 0 0,0 1 0 0 0,-6 3-30 0 0,0 0 0 0 0,1 0 0 0 0,0 1 1 0 0,0 0-1 0 0,0 0 0 0 0,0 0 0 0 0,1 1 0 0 0,0 0 0 0 0,0 0 1 0 0,1 0-1 0 0,-1 1 0 0 0,1-1 0 0 0,1 1 0 0 0,-1 0 0 0 0,-2 10 1 0 0,5-16-12 0 0,1 0 0 0 0,-1 0 0 0 0,1 0 0 0 0,-1 0 0 0 0,1 1 0 0 0,0-1 0 0 0,0 0 0 0 0,-1 0 1 0 0,1 0-1 0 0,0 1 0 0 0,0-1 0 0 0,0 0 0 0 0,1 0 0 0 0,-1 0 0 0 0,0 1 0 0 0,0-1 0 0 0,0 0 0 0 0,1 0 1 0 0,-1 0-1 0 0,1 0 0 0 0,-1 1 0 0 0,1-1 0 0 0,-1 0 0 0 0,1 0 0 0 0,0 0 0 0 0,0 0 0 0 0,-1 0 0 0 0,1-1 1 0 0,0 1-1 0 0,0 0 0 0 0,0 0 0 0 0,0 0 0 0 0,0-1 0 0 0,0 1 0 0 0,0 0 0 0 0,0-1 0 0 0,0 1 0 0 0,0-1 0 0 0,0 1 1 0 0,1-1-1 0 0,-1 0 0 0 0,0 0 0 0 0,0 1 0 0 0,0-1 0 0 0,3 0 0 0 0,2 1-625 0 0,0-1-1 0 0,0 0 0 0 0,0 0 1 0 0,0-1-1 0 0,0 0 1 0 0,-1 0-1 0 0,11-3 0 0 0,-4 0-1693 0 0,-1-1-1 0 0,0 0 0 0 0,0-1 1 0 0,16-11-1 0 0,-15 9-1419 0 0</inkml:trace>
  <inkml:trace contextRef="#ctx0" brushRef="#br0" timeOffset="-161541.59">2278 861 4676 0 0,'-4'-3'7012'0'0,"1"8"-3621"0"0,-4 16-3098 0 0,1-4-1439 0 0,6-17 1152 0 0,1 0 0 0 0,-1 1 0 0 0,0-1 0 0 0,0 0 0 0 0,1 0 0 0 0,-1 0-1 0 0,0 1 1 0 0,1-1 0 0 0,-1 0 0 0 0,0 0 0 0 0,1 0 0 0 0,-1 0 0 0 0,1 0 0 0 0,-1 0 0 0 0,0 0 0 0 0,1 0 0 0 0,-1 0 0 0 0,0 0 0 0 0,1 0 0 0 0,-1 0 0 0 0,0 0 0 0 0,1 0 0 0 0,-1 0 0 0 0,1 0 0 0 0,-1 0 0 0 0,0 0 0 0 0,1 0 0 0 0,-1-1 0 0 0,0 1 0 0 0,0 0-1 0 0,1 0 1 0 0,-1 0 0 0 0,0-1 0 0 0,1 1 0 0 0,-1 0 0 0 0,0 0 0 0 0,0-1 0 0 0,1 1 0 0 0,-1 0 0 0 0,0-1 0 0 0,0 1 0 0 0,0 0 0 0 0,1-1 0 0 0,-1 1 0 0 0,13-16 1655 0 0,-12 14-1282 0 0,3-2 411 0 0,9-14 1655 0 0,-13 17-2493 0 0,1 1 0 0 0,-1 0 0 0 0,0-1 0 0 0,0 1 0 0 0,0-1 0 0 0,0 1 0 0 0,0-1 0 0 0,1 1 0 0 0,-1 0 0 0 0,0-1 0 0 0,0 1 0 0 0,0-1 0 0 0,0 1 0 0 0,0-1 0 0 0,0 1 0 0 0,-1-1 0 0 0,1 1 0 0 0,0 0 0 0 0,0-1-1 0 0,0 1 1 0 0,0-1 0 0 0,0 1 0 0 0,-1 0 0 0 0,1-1 0 0 0,0 1 0 0 0,0-1 0 0 0,-1 1 0 0 0,1 0 0 0 0,0-1 0 0 0,-1 1 0 0 0,1 0 0 0 0,0 0 0 0 0,-1-1 0 0 0,1 1 0 0 0,0 0 0 0 0,-1 0 0 0 0,1-1 0 0 0,0 1-1 0 0,-1 0 1 0 0,1 0 0 0 0,-1 0 0 0 0,1 0 0 0 0,-1-1 0 0 0,0 1 0 0 0,-2 1-1061 0 0,0 0 0 0 0,0 1 0 0 0,0-1-1 0 0,0 1 1 0 0,0-1 0 0 0,0 1 0 0 0,-4 3 0 0 0,1-1-2176 0 0,-5 3-2148 0 0</inkml:trace>
  <inkml:trace contextRef="#ctx0" brushRef="#br0" timeOffset="-160571.78">1884 858 1680 0 0,'0'0'10591'0'0,"-14"-8"-8455"0"0,8-8-443 0 0,5 13-1577 0 0,0 0 1 0 0,0 0-1 0 0,0 1 0 0 0,0-1 1 0 0,-1 0-1 0 0,1 1 0 0 0,-1-1 1 0 0,0 1-1 0 0,-2-3 1 0 0,3 4-428 0 0,0 1 0 0 0,0-1 0 0 0,0 0 0 0 0,-1 1 0 0 0,1-1 0 0 0,0 1 0 0 0,-1-1 0 0 0,1 1 0 0 0,-1 0 0 0 0,1 0 0 0 0,0-1 0 0 0,-1 1 0 0 0,1 0 0 0 0,-1 0 0 0 0,1 1 0 0 0,0-1 1 0 0,-1 0-1 0 0,1 0 0 0 0,-1 1 0 0 0,1-1 0 0 0,0 0 0 0 0,-1 1 0 0 0,1 0 0 0 0,-2 0 0 0 0,-14 12-5246 0 0,9-5 1636 0 0</inkml:trace>
  <inkml:trace contextRef="#ctx0" brushRef="#br0" timeOffset="-159070.63">1907 877 1954 0 0,'0'0'922'0'0,"-20"-23"8216"0"0,4 13-7179 0 0,14 10-1686 0 0,0-1 0 0 0,0 0 0 0 0,0 0 0 0 0,0 0 0 0 0,0 0 0 0 0,0-1-1 0 0,0 1 1 0 0,1 0 0 0 0,-1-1 0 0 0,0 1 0 0 0,1-1 0 0 0,-1 0 0 0 0,1 0-1 0 0,0 1 1 0 0,-1-1 0 0 0,1 0 0 0 0,-1-3 0 0 0,-1 4-182 0 0,1 1 0 0 0,-1 0 1 0 0,1-1-1 0 0,-1 1 0 0 0,0 0 0 0 0,0 0 1 0 0,1 0-1 0 0,-1 0 0 0 0,1 1 0 0 0,-4 0 1 0 0,3 0-97 0 0,0-1 1 0 0,1 1-1 0 0,-1 0 1 0 0,0 0-1 0 0,1 0 1 0 0,-1 0-1 0 0,1 0 1 0 0,0 0-1 0 0,-1 1 1 0 0,1-1-1 0 0,0 1 1 0 0,0 0 0 0 0,0 0-1 0 0,0 0 1 0 0,0 0-1 0 0,-3 3 1 0 0,5-4-29 0 0,-1 1 0 0 0,1-1 0 0 0,0 0 0 0 0,-1 0 0 0 0,1 0 0 0 0,0 1 0 0 0,0-1 0 0 0,-1 0 0 0 0,1 0 0 0 0,0 1 0 0 0,0-1 0 0 0,0 0 0 0 0,1 0 0 0 0,-1 1 0 0 0,0-1 0 0 0,0 0 0 0 0,1 0 0 0 0,-1 0 0 0 0,1 1 0 0 0,-1-1 0 0 0,1 0 0 0 0,-1 0 0 0 0,1 0 0 0 0,0 0 0 0 0,-1 0 0 0 0,1 0 0 0 0,0 0 0 0 0,0 0 0 0 0,0 0 0 0 0,0 0 0 0 0,0-1 0 0 0,0 1 0 0 0,0 0 0 0 0,0 0 0 0 0,0-1 0 0 0,0 1 0 0 0,0-1 0 0 0,2 1 0 0 0,1 1-320 0 0,-1-1 0 0 0,1 1 0 0 0,-1-1 0 0 0,1 0 0 0 0,-1 0 0 0 0,1 0 0 0 0,0-1 0 0 0,0 0 0 0 0,-1 1 0 0 0,1-1-1 0 0,7-1 1 0 0,-7 1 143 0 0,1-1 0 0 0,-1 0-1 0 0,1 0 1 0 0,-1 0 0 0 0,1-1-1 0 0,-1 1 1 0 0,0-1 0 0 0,0 0-1 0 0,0 0 1 0 0,0 0 0 0 0,0-1-1 0 0,0 0 1 0 0,0 1 0 0 0,-1-1-1 0 0,0-1 1 0 0,4-2 0 0 0,-6 5 277 0 0,-1 0 1 0 0,1 0-1 0 0,0 0 1 0 0,0 0-1 0 0,-1 0 1 0 0,1 0 0 0 0,-1 0-1 0 0,1 0 1 0 0,-1 0-1 0 0,1 0 1 0 0,-1 0-1 0 0,1 0 1 0 0,-1 0 0 0 0,0 0-1 0 0,0-1 1 0 0,0 1-1 0 0,1 0 1 0 0,-1 0-1 0 0,0 0 1 0 0,-1 0 0 0 0,1-1-1 0 0,0 1 1 0 0,0 0-1 0 0,0 0 1 0 0,-1 0-1 0 0,1 0 1 0 0,0 0-1 0 0,-2-3 823 0 0,-8 4 2932 0 0,8 19-3471 0 0,2 1 1 0 0,0-1 0 0 0,0 0 0 0 0,2 1 0 0 0,6 29 0 0 0,1 17 50 0 0,-7-32-342 0 0,-3-24-39 0 0,2 0 1 0 0,-1 0 0 0 0,1 0 0 0 0,4 16 0 0 0,-4-20-59 0 0,0 0 0 0 0,-1 1 0 0 0,0-1 0 0 0,-1 0 0 0 0,1 0 0 0 0,-1 0 0 0 0,0 0 0 0 0,-1 0 0 0 0,-1 6 0 0 0,-1 6 20 0 0,-1 1 91 0 0,-1 0 0 0 0,-9 22 0 0 0,9-24-206 0 0,5-16 283 0 0,-2 4 88 0 0,3-5-235 0 0,0 0 1 0 0,0 1-1 0 0,0-1 1 0 0,0 0 0 0 0,0 1-1 0 0,0-1 1 0 0,0 0 0 0 0,0 1-1 0 0,-1-1 1 0 0,1 0-1 0 0,0 1 1 0 0,0-1 0 0 0,0 0-1 0 0,0 1 1 0 0,-1-1 0 0 0,1 0-1 0 0,0 0 1 0 0,0 1-1 0 0,-1-1 1 0 0,1 0 0 0 0,0 0-1 0 0,-1 0 1 0 0,1 1 0 0 0,0-1-1 0 0,-1 0 1 0 0,1 0-1 0 0,0 0 1 0 0,-1 0 0 0 0,1 0-1 0 0,0 0 1 0 0,-1 1-1 0 0,1-1 1 0 0,0 0 0 0 0,-1 0-1 0 0,1 0 1 0 0,0 0 0 0 0,-1 0-1 0 0,1 0 1 0 0,0-1-1 0 0,-1 1 1 0 0,1 0 0 0 0,0 0-1 0 0,-1 0 1 0 0,1 0 0 0 0,0 0-1 0 0,-1 0 1 0 0,1-1-1 0 0,0 1 1 0 0,-1 0 0 0 0,1 0-1 0 0,-65-21 32 0 0,63 20-21 0 0,0 0-1 0 0,1 0 1 0 0,-1-1 0 0 0,0 1 0 0 0,0 0-1 0 0,1-1 1 0 0,-1 0 0 0 0,1 1 0 0 0,-1-1-1 0 0,1 0 1 0 0,0 1 0 0 0,-1-1-1 0 0,1 0 1 0 0,0 0 0 0 0,0 0 0 0 0,0 0-1 0 0,1 0 1 0 0,-1-1 0 0 0,0 1 0 0 0,1 0-1 0 0,-1-2 1 0 0,1-1-7 0 0,0 0 1 0 0,1 1-1 0 0,-1-1 0 0 0,1 0 0 0 0,0 1 1 0 0,0-1-1 0 0,0 1 0 0 0,0-1 0 0 0,4-6 1 0 0,4-6-235 0 0,0 1 1 0 0,1 0-1 0 0,24-27 1 0 0,-8 14-2735 0 0,42-35 0 0 0,-3 3-6505 0 0,-50 45 4994 0 0</inkml:trace>
  <inkml:trace contextRef="#ctx0" brushRef="#br0" timeOffset="-157731.63">1621 738 2324 0 0,'-6'5'9523'0'0,"-14"14"-8234"0"0,3-2-1385 0 0,-63 57 3010 0 0,102-80-1807 0 0,-11 15-953 0 0,-1 0 1 0 0,-1 1 0 0 0,12 15 0 0 0,2 2-2449 0 0,2-2-5767 0 0,-18-25 3751 0 0,-1 0 1305 0 0</inkml:trace>
  <inkml:trace contextRef="#ctx0" brushRef="#br0" timeOffset="-157325.62">1536 664 3192 0 0,'0'0'3257'0'0,"-8"-4"3210"0"0,5 17-848 0 0,4 16-5185 0 0,-1-16-73 0 0,-4 48 373 0 0,1-23-655 0 0,1 0-1 0 0,2 0 0 0 0,6 45 0 0 0,-6-81-289 0 0,0 0-1 0 0,1-1 0 0 0,-1 1 0 0 0,0 0 0 0 0,1-1 1 0 0,-1 1-1 0 0,1-1 0 0 0,0 1 0 0 0,-1-1 1 0 0,1 1-1 0 0,0-1 0 0 0,0 1 0 0 0,0-1 1 0 0,0 0-1 0 0,0 1 0 0 0,0-1 0 0 0,1 0 0 0 0,-1 0 1 0 0,0 0-1 0 0,0 0 0 0 0,1 0 0 0 0,-1 0 1 0 0,1 0-1 0 0,-1-1 0 0 0,1 1 0 0 0,-1 0 1 0 0,1-1-1 0 0,2 1 0 0 0,0 0-670 0 0,1-1 0 0 0,-1 0 0 0 0,0 0 0 0 0,1-1 0 0 0,-1 1 0 0 0,0-1-1 0 0,0 0 1 0 0,0 0 0 0 0,0 0 0 0 0,6-3 0 0 0,8-3-3637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59:20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0 146 2812 0 0,'19'-1'7390'0'0,"35"-7"-4921"0"0,36-3-2151 0 0,246-19 674 0 0,-318 30-997 0 0,0 1 0 0 0,22 3 0 0 0,-22-1-85 0 0,-1-2 1 0 0,25 0-1 0 0,-40-1-55 0 0,0 0-1 0 0,0 0 1 0 0,0-1 0 0 0,0 1-1 0 0,0-1 1 0 0,0 1-1 0 0,0-1 1 0 0,-1 0-1 0 0,1 1 1 0 0,3-3-1 0 0,-5 3-43 0 0,1-1-1 0 0,-1 1 1 0 0,0 0-1 0 0,0-1 1 0 0,1 1-1 0 0,-1-1 1 0 0,0 1-1 0 0,0 0 1 0 0,0-1-1 0 0,0 1 1 0 0,1-1-1 0 0,-1 1 1 0 0,0 0-1 0 0,0-1 1 0 0,0 1-1 0 0,0-1 1 0 0,0 1-1 0 0,0-1 1 0 0,0 1-1 0 0,0 0 1 0 0,0-1-1 0 0,0 1 1 0 0,-1-1-1 0 0,1 1 1 0 0,0-1-1 0 0,0 1 1 0 0,0 0-1 0 0,0-1 1 0 0,-1 1-1 0 0,1 0 1 0 0,0-1-1 0 0,0 1 1 0 0,-1 0-1 0 0,1-1 1 0 0,0 1-1 0 0,0 0 1 0 0,-1-1-1 0 0,1 1 1 0 0,-1 0-1 0 0,1 0 1 0 0,0-1-1 0 0,-1 1 1 0 0,1 0-1 0 0,0 0 1 0 0,-1 0-1 0 0,1 0 1 0 0,-1-1-1 0 0,1 1 1 0 0,-1 0-1 0 0,-4-2-2424 0 0</inkml:trace>
  <inkml:trace contextRef="#ctx0" brushRef="#br0" timeOffset="445.84">595 7 1912 0 0,'-22'-7'12205'0'0,"37"13"-13013"0"0,7 3 773 0 0,159 52-183 0 0,-174-59 158 0 0,-1 0 0 0 0,1 0-1 0 0,-1 1 1 0 0,0 0 0 0 0,0 0-1 0 0,0 0 1 0 0,6 5-1 0 0,-40 17 299 0 0,-50 26-1293 0 0,52-35-2060 0 0,1 0-1 0 0,-41 36 1 0 0,55-41 713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59:05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553 1 6142 0 0,'-2'0'388'0'0,"0"0"0"0"0,0 1-1 0 0,0 0 1 0 0,0-1 0 0 0,1 1 0 0 0,-1 0-1 0 0,0 0 1 0 0,0 0 0 0 0,0 0 0 0 0,1 0-1 0 0,-1 1 1 0 0,0-1 0 0 0,1 0-1 0 0,-1 1 1 0 0,1-1 0 0 0,0 1 0 0 0,0 0-1 0 0,-2 1 1 0 0,-25 40 1931 0 0,21-31-1616 0 0,-31 49 1537 0 0,-51 115 1 0 0,71-134-2863 0 0,3 1 1 0 0,2 0-1 0 0,-16 89 0 0 0,27-112-766 0 0,2-13 646 0 0,-1-1 0 0 0,1 1 0 0 0,-1-1 0 0 0,-1 1 0 0 0,1-1 0 0 0,-1 0-1 0 0,-5 13 1 0 0,7-19 697 0 0,0 0 0 0 0,-1 0-1 0 0,1 1 1 0 0,0-1-1 0 0,0 0 1 0 0,0 0 0 0 0,-1 0-1 0 0,1 1 1 0 0,0-1 0 0 0,0 0-1 0 0,-1 0 1 0 0,1 0-1 0 0,0 0 1 0 0,0 0 0 0 0,-1 1-1 0 0,1-1 1 0 0,0 0 0 0 0,0 0-1 0 0,-1 0 1 0 0,1 0-1 0 0,0 0 1 0 0,-1 0 0 0 0,1 0-1 0 0,0 0 1 0 0,0 0 0 0 0,-1 0-1 0 0,1 0 1 0 0,0 0-1 0 0,-1 0 1 0 0,1 0 0 0 0,0 0-1 0 0,0-1 1 0 0,-1 1-1 0 0,1 0 1 0 0,0 0 0 0 0,-12-10-581 0 0,-4-15 363 0 0,-162-270 6722 0 0,171 284-5769 0 0,1 3 126 0 0,1 1-1 0 0,-1-2 1 0 0,1 1-1 0 0,1-1 1 0 0,0 0-1 0 0,0 0 1 0 0,1 0 0 0 0,-5-18-1 0 0,8 26-782 0 0,0 1 1 0 0,0 0-1 0 0,0-1 1 0 0,0 1-1 0 0,0 0 0 0 0,0-1 1 0 0,1 1-1 0 0,-1 0 1 0 0,0-1-1 0 0,0 1 0 0 0,0 0 1 0 0,0 0-1 0 0,0-1 0 0 0,1 1 1 0 0,-1 0-1 0 0,0 0 1 0 0,0-1-1 0 0,1 1 0 0 0,-1 0 1 0 0,0 0-1 0 0,0-1 1 0 0,1 1-1 0 0,-1 0 0 0 0,0 0 1 0 0,1 0-1 0 0,-1 0 1 0 0,0 0-1 0 0,0-1 0 0 0,1 1 1 0 0,-1 0-1 0 0,0 0 1 0 0,1 0-1 0 0,-1 0 0 0 0,1 0 1 0 0,18 0 580 0 0,18 9 210 0 0,21 11 313 0 0,0 2-1 0 0,72 41 1 0 0,101 72 695 0 0,-156-85-1583 0 0,-8-6-3451 0 0,-22-17-6258 0 0,-44-26 8312 0 0,8 4-1096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59:01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46 205 4138 0 0,'-2'-12'11213'0'0,"0"30"-6407"0"0,-2-4-6270 0 0,-4 9 1434 0 0,0 1 0 0 0,1 0-1 0 0,-4 29 1 0 0,9-41-1011 0 0,1 0 0 0 0,1 0-1 0 0,0 0 1 0 0,0 0-1 0 0,3 13 1 0 0,3-6-2624 0 0,3-9-1579 0 0,-4-6 1839 0 0</inkml:trace>
  <inkml:trace contextRef="#ctx0" brushRef="#br0" timeOffset="215.65">63 359 5182 0 0,'1'-5'538'0'0,"0"1"0"0"0,1-1 0 0 0,-1 1 0 0 0,1-1 0 0 0,0 1 0 0 0,0 0 0 0 0,1-1-1 0 0,-1 1 1 0 0,1 0 0 0 0,0 1 0 0 0,0-1 0 0 0,0 0 0 0 0,0 1 0 0 0,1 0 0 0 0,5-5 0 0 0,-6 6-423 0 0,0 1 0 0 0,0 0 1 0 0,0 0-1 0 0,0 0 0 0 0,0 0 1 0 0,0 0-1 0 0,0 1 0 0 0,0-1 1 0 0,1 1-1 0 0,-1 0 0 0 0,0 0 1 0 0,0 0-1 0 0,0 0 0 0 0,1 1 1 0 0,-1-1-1 0 0,0 1 0 0 0,0 0 1 0 0,0 0-1 0 0,0 0 0 0 0,0 0 1 0 0,0 0-1 0 0,0 1 0 0 0,-1-1 1 0 0,5 4-1 0 0,-3-2-67 0 0,0 0 1 0 0,0 0-1 0 0,0 0 1 0 0,-1 1-1 0 0,1-1 1 0 0,-1 1-1 0 0,0 0 1 0 0,0 0-1 0 0,-1 0 1 0 0,1 1-1 0 0,-1-1 0 0 0,0 1 1 0 0,0-1-1 0 0,0 1 1 0 0,2 8-1 0 0,-4-11-60 0 0,1 0 0 0 0,-1 1 0 0 0,0-1 0 0 0,1 1 0 0 0,-1-1 0 0 0,0 1 0 0 0,-1-1 0 0 0,1 0 0 0 0,0 1 0 0 0,-1-1 0 0 0,1 1 0 0 0,-1-1 0 0 0,0 0 0 0 0,1 0 0 0 0,-1 1 0 0 0,0-1 0 0 0,-1 0 0 0 0,1 0 0 0 0,0 0 0 0 0,-1 0 0 0 0,1 0 0 0 0,-1 0 0 0 0,1 0 0 0 0,-1-1 0 0 0,0 1 0 0 0,0-1 0 0 0,0 1 0 0 0,0-1 0 0 0,0 0 0 0 0,0 1 0 0 0,0-1 0 0 0,0 0 0 0 0,-5 1 0 0 0,-8 3-986 0 0,0-1 0 0 0,-29 4 0 0 0,-6-6-4996 0 0,35-7 1257 0 0,11 0 1433 0 0</inkml:trace>
  <inkml:trace contextRef="#ctx0" brushRef="#br0" timeOffset="1352.93">541 337 5446 0 0,'-3'-1'702'0'0,"-1"0"-1"0"0,0 0 1 0 0,0 1-1 0 0,0-1 1 0 0,0 1 0 0 0,0 0-1 0 0,0 0 1 0 0,1 0-1 0 0,-6 2 1 0 0,2-1-94 0 0,1 0 1 0 0,-1 1 0 0 0,1 0-1 0 0,0 1 1 0 0,-11 4 0 0 0,14-5-610 0 0,0-1 0 0 0,0 1 1 0 0,0 0-1 0 0,0-1 1 0 0,0 2-1 0 0,1-1 1 0 0,-1 0-1 0 0,0 0 1 0 0,1 1-1 0 0,0-1 1 0 0,-1 1-1 0 0,1 0 1 0 0,0 0-1 0 0,1 0 0 0 0,-1 0 1 0 0,0 0-1 0 0,1 0 1 0 0,0 0-1 0 0,0 1 1 0 0,0-1-1 0 0,0 0 1 0 0,0 1-1 0 0,0-1 1 0 0,1 1-1 0 0,0 4 0 0 0,0-7-71 0 0,1 0-1 0 0,-1 0 0 0 0,0-1 1 0 0,1 1-1 0 0,-1 0 0 0 0,1 0 1 0 0,0-1-1 0 0,-1 1 0 0 0,1 0 1 0 0,0-1-1 0 0,-1 1 0 0 0,1-1 1 0 0,0 1-1 0 0,0-1 0 0 0,-1 1 0 0 0,1-1 1 0 0,0 1-1 0 0,0-1 0 0 0,0 0 1 0 0,0 1-1 0 0,-1-1 0 0 0,1 0 1 0 0,0 0-1 0 0,0 0 0 0 0,0 1 1 0 0,0-1-1 0 0,0 0 0 0 0,0 0 0 0 0,0-1 1 0 0,0 1-1 0 0,0 0 0 0 0,0 0 1 0 0,-1 0-1 0 0,1-1 0 0 0,0 1 1 0 0,0 0-1 0 0,1-1 0 0 0,37-13-613 0 0,-26 8 761 0 0,-1-1-1 0 0,0-1 0 0 0,14-11 1 0 0,20-12 3954 0 0,-45 31-3650 0 0,15 25 446 0 0,-15-21-1249 0 0,0 0 1 0 0,1-1 0 0 0,-1 1-1 0 0,1 0 1 0 0,0-1-1 0 0,0 1 1 0 0,1-1-1 0 0,-1 0 1 0 0,1 0 0 0 0,0 0-1 0 0,-1 0 1 0 0,1 0-1 0 0,0 0 1 0 0,7 3-1 0 0,-7-4 341 0 0,-1-1-1 0 0,1 0 0 0 0,-1-1 0 0 0,1 1 0 0 0,0 0 1 0 0,-1-1-1 0 0,1 1 0 0 0,0-1 0 0 0,0 0 1 0 0,-1 0-1 0 0,1 0 0 0 0,0 0 0 0 0,-1-1 0 0 0,1 1 1 0 0,0-1-1 0 0,-1 1 0 0 0,1-1 0 0 0,0 0 1 0 0,-1 0-1 0 0,1 0 0 0 0,-1-1 0 0 0,0 1 0 0 0,4-2 1 0 0,27-29 1835 0 0,-28 25-1195 0 0,0 1-1 0 0,1 0 1 0 0,0 1-1 0 0,13-10 1 0 0,-18 14-494 0 0,1 0 1 0 0,-1 1-1 0 0,1-1 1 0 0,0 0-1 0 0,0 0 1 0 0,-1 1-1 0 0,1-1 1 0 0,0 1-1 0 0,0 0 1 0 0,0-1-1 0 0,-1 1 1 0 0,1 0-1 0 0,0 0 1 0 0,0 0-1 0 0,0 0 1 0 0,0 1-1 0 0,0-1 1 0 0,-1 0-1 0 0,1 1 1 0 0,0-1-1 0 0,0 1 1 0 0,-1 0-1 0 0,1 0 0 0 0,0 0 1 0 0,2 1-1 0 0,6 10-410 0 0,-10-11 303 0 0,1 0-1 0 0,-1 0 1 0 0,0 0 0 0 0,1 0 0 0 0,-1-1-1 0 0,1 1 1 0 0,-1 0 0 0 0,1 0-1 0 0,0-1 1 0 0,-1 1 0 0 0,1 0 0 0 0,0-1-1 0 0,0 1 1 0 0,-1-1 0 0 0,1 1 0 0 0,0-1-1 0 0,0 1 1 0 0,0-1 0 0 0,-1 0 0 0 0,2 1-1 0 0,10 1-582 0 0,-1 0 0 0 0,1 0 0 0 0,0-1 0 0 0,-1-1 0 0 0,1 0-1 0 0,0-1 1 0 0,-1 0 0 0 0,17-4 0 0 0,-11 2 111 0 0,1 1 1 0 0,0 1-1 0 0,18 0 1 0 0,39 9-536 0 0,52 2-495 0 0,-112-10 1659 0 0,-1 0 0 0 0,1-1-1 0 0,0-1 1 0 0,-1 0 0 0 0,1-2-1 0 0,18-5 1 0 0,-19 2 372 0 0,0-1-1 0 0,-1 0 0 0 0,0-1 1 0 0,0 0-1 0 0,-1-1 0 0 0,0 0 1 0 0,17-21-1 0 0,18-14-50 0 0,58-44 2415 0 0,-104 88-2722 0 0,2 2-76 0 0,0 0 0 0 0,0 1 0 0 0,-1-1 0 0 0,1 1 0 0 0,-1 0 0 0 0,1-1 1 0 0,-1 1-1 0 0,0 0 0 0 0,0 1 0 0 0,3 2 0 0 0,12 10-7 0 0,1-5-269 0 0,1 0 0 0 0,0-2 0 0 0,0 0 0 0 0,1-1 0 0 0,0-1 0 0 0,0 0 0 0 0,1-2 0 0 0,29 3 0 0 0,-16-5-38 0 0,0-1 0 0 0,1-2 0 0 0,-1-1 0 0 0,45-9 0 0 0,-56 6 382 0 0,1 1 0 0 0,-1 1 0 0 0,1 1 1 0 0,-1 2-1 0 0,1 0 0 0 0,-1 1 0 0 0,1 2 0 0 0,-1 0 0 0 0,0 2 1 0 0,32 9-1 0 0,34 13-36 0 0,1-4 1 0 0,1-4-1 0 0,125 9 0 0 0,-179-26-153 0 0,-1-1-1 0 0,1-2 1 0 0,-1-2 0 0 0,40-7-1 0 0,142-41 865 0 0,-152 32-198 0 0,0 3-1 0 0,1 3 1 0 0,90-5 0 0 0,98 20 1952 0 0,112-5 224 0 0,61-60-3760 0 0,-6-32-9081 0 0,-312 66 6242 0 0,1-2-829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58:58.3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207 174 6260 0 0,'-2'-2'891'0'0,"1"-1"-1"0"0,0 1 0 0 0,-1 0 1 0 0,1-1-1 0 0,-1 1 0 0 0,0 0 1 0 0,0 0-1 0 0,0 0 1 0 0,0 1-1 0 0,0-1 0 0 0,0 0 1 0 0,0 1-1 0 0,0-1 1 0 0,-5-1-1 0 0,4 1-523 0 0,-1 1 1 0 0,1 0-1 0 0,0 1 1 0 0,0-1-1 0 0,-1 0 1 0 0,1 1-1 0 0,-1 0 1 0 0,1 0-1 0 0,0 0 0 0 0,-7 1 1 0 0,6-1-342 0 0,0 1 1 0 0,0 0 0 0 0,0 0-1 0 0,1 1 1 0 0,-1-1-1 0 0,0 1 1 0 0,1-1-1 0 0,-1 1 1 0 0,1 0-1 0 0,0 1 1 0 0,0-1 0 0 0,0 0-1 0 0,0 1 1 0 0,0 0-1 0 0,0 0 1 0 0,0 0-1 0 0,1 0 1 0 0,0 0-1 0 0,0 0 1 0 0,0 0 0 0 0,-2 5-1 0 0,3-5-70 0 0,1-1-1 0 0,0 1 1 0 0,0-1 0 0 0,0 1-1 0 0,0-1 1 0 0,0 1 0 0 0,0-1-1 0 0,1 1 1 0 0,-1-1-1 0 0,1 1 1 0 0,0-1 0 0 0,0 1-1 0 0,0-1 1 0 0,0 0 0 0 0,0 1-1 0 0,0-1 1 0 0,1 0-1 0 0,-1 0 1 0 0,1 0 0 0 0,-1 0-1 0 0,1 0 1 0 0,2 2 0 0 0,42 38-717 0 0,-45-41 725 0 0,54 36-548 0 0,-40-29 531 0 0,-1 2-1 0 0,0 0 1 0 0,16 14-1 0 0,-32-19 592 0 0,-9-2-211 0 0,-22 1 25 0 0,22-2-181 0 0,-47 9-167 0 0,-2 0-1819 0 0,48-10 276 0 0,0 0 0 0 0,1 0 1 0 0,-14-2-1 0 0,10-3-1934 0 0,9-5-2929 0 0,7 0 1244 0 0</inkml:trace>
  <inkml:trace contextRef="#ctx0" brushRef="#br0" timeOffset="115.11">375 1 7660 0 0,'0'0'8609'0'0,"-4"11"-4751"0"0,4 16-2576 0 0,5 54 0 0 0,-1-18-3214 0 0,4 2-3603 0 0,0 7-5160 0 0,-8-57 6180 0 0</inkml:trace>
  <inkml:trace contextRef="#ctx0" brushRef="#br0" timeOffset="700.2">342 219 7982 0 0,'1'-7'1911'0'0,"5"-6"7306"0"0,3 11-6111 0 0,7 3-3501 0 0,0 1 823 0 0,1 0-1 0 0,0 1 1 0 0,-1 1 0 0 0,0 1-1 0 0,18 7 1 0 0,-27-10-470 0 0,-1 1 0 0 0,0 0 0 0 0,-1 0 1 0 0,1 1-1 0 0,0-1 0 0 0,-1 1 0 0 0,0 1 0 0 0,0-1 1 0 0,0 1-1 0 0,-1-1 0 0 0,1 1 0 0 0,-1 1 0 0 0,0-1 1 0 0,-1 0-1 0 0,7 13 0 0 0,-11-19-2 0 0,0-1 0 0 0,1 1 0 0 0,-1 0-1 0 0,0 0 1 0 0,0 0 0 0 0,0 0 0 0 0,0 0 0 0 0,0 0 0 0 0,0 0-1 0 0,0 0 1 0 0,0 0 0 0 0,-1 0 0 0 0,1 1 0 0 0,0-1 0 0 0,0 0-1 0 0,-1 1 1 0 0,1-1 0 0 0,0 1 0 0 0,-1 0 0 0 0,1-1 0 0 0,0 1-1 0 0,-1 0 1 0 0,1 0 0 0 0,-1 0 0 0 0,1 0 0 0 0,0 0 0 0 0,-1 0-1 0 0,1 0 1 0 0,-1 0 0 0 0,1 1 0 0 0,0-1 0 0 0,-1 0 0 0 0,1 1-1 0 0,0-1 1 0 0,-1 1 0 0 0,1 0 0 0 0,0-1 0 0 0,0 1 0 0 0,-1 0-1 0 0,1 0 1 0 0,0 0 0 0 0,0 0 0 0 0,0 0 0 0 0,0 0 0 0 0,0 0-1 0 0,0 0 1 0 0,1 0 0 0 0,-1 0 0 0 0,0 1 0 0 0,0-1 0 0 0,1 0 0 0 0,-1 0-1 0 0,1 1 1 0 0,-1-1 0 0 0,1 0 0 0 0,0 1 0 0 0,0-1 0 0 0,-1 1-1 0 0,1-1 1 0 0,0 2 0 0 0,1-9-177 0 0,-1-1-1 0 0,1 1 1 0 0,0-1-1 0 0,1 1 1 0 0,0 0 0 0 0,0-1-1 0 0,0 1 1 0 0,0 0 0 0 0,1 0-1 0 0,0 1 1 0 0,1-1 0 0 0,-1 1-1 0 0,1-1 1 0 0,0 1-1 0 0,0 0 1 0 0,9-7 0 0 0,-3 3-1122 0 0,-1 0 1 0 0,1 1 0 0 0,1 1 0 0 0,0 0 0 0 0,0 0-1 0 0,0 1 1 0 0,20-8 0 0 0,-14 8-943 0 0,0 4 5195 0 0,-11 10 1246 0 0,-8 12-2381 0 0,-10 56 404 0 0,11-71-2177 0 0,1-1 1 0 0,0 1 0 0 0,0-1-1 0 0,0 0 1 0 0,0 1 0 0 0,1-1 0 0 0,0 1-1 0 0,0-1 1 0 0,0 0 0 0 0,0 0-1 0 0,1 1 1 0 0,-1-1 0 0 0,1 0-1 0 0,0 0 1 0 0,3 3 0 0 0,-4-6-6 0 0,1 0 0 0 0,-1 0 0 0 0,0-1 1 0 0,1 1-1 0 0,-1-1 0 0 0,1 1 0 0 0,-1-1 0 0 0,1 0 1 0 0,-1 1-1 0 0,1-1 0 0 0,-1 0 0 0 0,1 0 0 0 0,-1 0 1 0 0,1 0-1 0 0,-1 0 0 0 0,1-1 0 0 0,-1 1 0 0 0,1 0 1 0 0,-1-1-1 0 0,0 1 0 0 0,1-1 0 0 0,-1 1 1 0 0,1-1-1 0 0,-1 0 0 0 0,2-1 0 0 0,1 1 272 0 0,0-1 1 0 0,-1 0-1 0 0,1-1 0 0 0,-1 1 0 0 0,1-1 1 0 0,-1 0-1 0 0,0 0 0 0 0,4-4 0 0 0,36-78 10855 0 0,-40 103-11850 0 0,-7 7-596 0 0,5 4-4026 0 0,-1-27 4593 0 0,1 0-1 0 0,-1 1 1 0 0,1-1 0 0 0,-1 0 0 0 0,1 0 0 0 0,0 0 0 0 0,0 0 0 0 0,0 0-1 0 0,0 0 1 0 0,0 0 0 0 0,0 0 0 0 0,1 0 0 0 0,-1 0 0 0 0,0-1 0 0 0,1 1-1 0 0,0-1 1 0 0,-1 1 0 0 0,1-1 0 0 0,0 1 0 0 0,0-1 0 0 0,4 2-1 0 0,4 0-3995 0 0</inkml:trace>
  <inkml:trace contextRef="#ctx0" brushRef="#br0" timeOffset="1059.48">988 210 8230 0 0,'-5'-10'1563'0'0,"0"-9"13338"0"0,-6 29-13546 0 0,7-5-1381 0 0,1 1-1 0 0,-1-1 1 0 0,1 1-1 0 0,0 0 0 0 0,0 0 1 0 0,0 0-1 0 0,1 1 1 0 0,0-1-1 0 0,0 0 1 0 0,1 1-1 0 0,0-1 1 0 0,0 1-1 0 0,0 10 1 0 0,1-15-214 0 0,0 0 0 0 0,0 0 1 0 0,0 0-1 0 0,1 0 0 0 0,-1 1 0 0 0,1-1 1 0 0,-1 0-1 0 0,1 0 0 0 0,0 0 1 0 0,0 0-1 0 0,0 0 0 0 0,0 0 1 0 0,0-1-1 0 0,0 1 0 0 0,1 0 0 0 0,-1 0 1 0 0,3 2-1 0 0,-1-3-114 0 0,-1 1 0 0 0,0-1 0 0 0,1 0 0 0 0,-1 0 0 0 0,1 0 0 0 0,-1 0 0 0 0,1-1 0 0 0,0 1 0 0 0,-1-1 0 0 0,1 0 0 0 0,-1 1 0 0 0,1-1 0 0 0,0 0 0 0 0,-1-1 0 0 0,1 1 0 0 0,0 0 0 0 0,-1-1 0 0 0,4 0 0 0 0,2-1-47 0 0,0 0 0 0 0,-1-1 0 0 0,0 0-1 0 0,0 0 1 0 0,0 0 0 0 0,0-1 0 0 0,0 0 0 0 0,0 0-1 0 0,7-7 1 0 0,-6 4 345 0 0,-1-1-1 0 0,0 1 1 0 0,0-1-1 0 0,-1 0 1 0 0,0-1-1 0 0,7-12 1 0 0,-4 3 1032 0 0,-1-1 1 0 0,-1 0-1 0 0,0 0 1 0 0,-1-1-1 0 0,-2 0 1 0 0,5-34 0 0 0,-5 4 4035 0 0,-4 48-4139 0 0,-1 15-141 0 0,-12 139-1148 0 0,16-74-4780 0 0,10-3-7785 0 0,-10-64 7905 0 0</inkml:trace>
  <inkml:trace contextRef="#ctx0" brushRef="#br0" timeOffset="1438.18">1148 244 7706 0 0,'15'-14'11037'0'0,"-12"12"-10729"0"0,1 0 1 0 0,-1 0 0 0 0,0 1-1 0 0,1-1 1 0 0,0 1 0 0 0,-1 0 0 0 0,1 0-1 0 0,0 0 1 0 0,-1 0 0 0 0,7 1 0 0 0,-6-1-238 0 0,-1 1 1 0 0,1-1-1 0 0,-1 1 1 0 0,1 0-1 0 0,0 0 1 0 0,-1 0-1 0 0,1 1 1 0 0,-1 0-1 0 0,1-1 1 0 0,-1 1-1 0 0,1 0 1 0 0,-1 1-1 0 0,1-1 1 0 0,-1 0-1 0 0,0 1 1 0 0,0 0-1 0 0,0 0 1 0 0,0 0-1 0 0,0 0 1 0 0,0 0-1 0 0,0 1 1 0 0,-1-1-1 0 0,1 1 1 0 0,-1 0-1 0 0,3 4 1 0 0,-2-2-215 0 0,-1 0 0 0 0,0 0 1 0 0,0 0-1 0 0,0 1 0 0 0,-1-1 1 0 0,0 1-1 0 0,0-1 0 0 0,0 0 0 0 0,-1 1 1 0 0,0-1-1 0 0,0 1 0 0 0,0 0 0 0 0,-1-1 1 0 0,0 1-1 0 0,-2 9 0 0 0,2-14 129 0 0,1-1 0 0 0,0 1-1 0 0,0-1 1 0 0,-1 0-1 0 0,1 1 1 0 0,0-1 0 0 0,-1 0-1 0 0,1 1 1 0 0,0-1 0 0 0,-1 0-1 0 0,1 0 1 0 0,0 1 0 0 0,-1-1-1 0 0,1 0 1 0 0,0 0-1 0 0,-1 0 1 0 0,1 0 0 0 0,-1 1-1 0 0,1-1 1 0 0,0 0 0 0 0,-1 0-1 0 0,1 0 1 0 0,-1 0 0 0 0,1 0-1 0 0,-1 0 1 0 0,1 0-1 0 0,0 0 1 0 0,-1 0 0 0 0,1 0-1 0 0,-1 0 1 0 0,1 0 0 0 0,-1-1-1 0 0,1 1 1 0 0,0 0-1 0 0,-1 0 1 0 0,1 0 0 0 0,-1-1-1 0 0,1 1 1 0 0,0 0 0 0 0,-1 0-1 0 0,1-1 1 0 0,0 1 0 0 0,-1 0-1 0 0,1 0 1 0 0,0-1-1 0 0,0 1 1 0 0,-1-1 0 0 0,1 1-1 0 0,0 0 1 0 0,0-1 0 0 0,0 1-1 0 0,-1 0 1 0 0,1-1 0 0 0,0 1-1 0 0,0-1 1 0 0,0 1-1 0 0,0-1 1 0 0,0 1 0 0 0,0 0-1 0 0,0-1 1 0 0,0 1 0 0 0,0-1-1 0 0,0 1 1 0 0,0-1-1 0 0,0 1 1 0 0,0 0 0 0 0,0-1-1 0 0,1 0 1 0 0,2-12-76 0 0,0-1 0 0 0,2 1 0 0 0,0 0 1 0 0,0 1-1 0 0,1-1 0 0 0,1 1 0 0 0,0 0 0 0 0,1 0 0 0 0,0 1 1 0 0,0 0-1 0 0,1 1 0 0 0,1 0 0 0 0,18-16 0 0 0,-27 26 92 0 0,-1-1-1 0 0,1 1 0 0 0,-1-1 1 0 0,1 1-1 0 0,-1 0 1 0 0,1-1-1 0 0,-1 1 0 0 0,1 0 1 0 0,-1 0-1 0 0,1-1 1 0 0,-1 1-1 0 0,1 0 0 0 0,0 0 1 0 0,-1 0-1 0 0,1 0 1 0 0,-1 0-1 0 0,1 0 0 0 0,0-1 1 0 0,-1 1-1 0 0,1 1 1 0 0,-1-1-1 0 0,1 0 0 0 0,0 0 1 0 0,-1 0-1 0 0,1 0 1 0 0,-1 0-1 0 0,1 0 0 0 0,-1 1 1 0 0,1-1-1 0 0,-1 0 1 0 0,1 1-1 0 0,0-1 0 0 0,0 1 1 0 0,0 0 5 0 0,0 1 1 0 0,-1-1 0 0 0,1 1-1 0 0,-1-1 1 0 0,1 1-1 0 0,-1-1 1 0 0,1 1 0 0 0,-1 0-1 0 0,0-1 1 0 0,0 1-1 0 0,1 0 1 0 0,-2 1 0 0 0,-4 46-1353 0 0,2-19-1772 0 0,3-11-2619 0 0,0-9 664 0 0</inkml:trace>
  <inkml:trace contextRef="#ctx0" brushRef="#br0" timeOffset="1576.16">1475 49 5030 0 0,'2'-17'1760'0'0,"1"9"-138"0"0,-2 1-192 0 0,1 1 578 0 0,0 1-1554 0 0,1-1-438 0 0,-3 12-3782 0 0,0-1 1750 0 0,-5 3-854 0 0,-5 5-788 0 0</inkml:trace>
  <inkml:trace contextRef="#ctx0" brushRef="#br0" timeOffset="1887.48">1587 204 1168 0 0,'0'0'-92'0'0</inkml:trace>
  <inkml:trace contextRef="#ctx0" brushRef="#br0" timeOffset="2417.98">1558 237 2144 0 0,'14'-28'14167'0'0,"-12"22"-13575"0"0,0 0 1 0 0,0 0-1 0 0,-1 0 1 0 0,0-1-1 0 0,0 1 0 0 0,0-1 1 0 0,-1 1-1 0 0,0-1 1 0 0,0 1-1 0 0,-2-7 0 0 0,2 12-547 0 0,1 4-3772 0 0,-1-1 3472 0 0,1-1-1 0 0,-1 1 0 0 0,1-1 1 0 0,-1 1-1 0 0,1-1 0 0 0,0 1 1 0 0,0-1-1 0 0,-1 0 0 0 0,1 1 1 0 0,0-1-1 0 0,0 0 0 0 0,0 0 0 0 0,1 0 1 0 0,-1 0-1 0 0,0 1 0 0 0,2 0 1 0 0,32 19-1386 0 0,-13-8 1109 0 0,-20-11 677 0 0,1 1 0 0 0,-1-1 0 0 0,0 1 0 0 0,0 0 0 0 0,-1 0 0 0 0,1 0-1 0 0,2 5 1 0 0,-3-5-5 0 0,1 1 0 0 0,-1-1-1 0 0,1-1 1 0 0,0 1 0 0 0,-1 0 0 0 0,2 0-1 0 0,2 3 1 0 0,-4-5-136 0 0,0-1 0 0 0,0 1-1 0 0,0-1 1 0 0,0 1 0 0 0,0-1-1 0 0,0 0 1 0 0,0 1 0 0 0,0-1-1 0 0,0 0 1 0 0,0 0 0 0 0,0 1-1 0 0,0-1 1 0 0,0 0 0 0 0,0 0 0 0 0,0 0-1 0 0,0 0 1 0 0,1-1 0 0 0,-1 1-1 0 0,0 0 1 0 0,0 0 0 0 0,0-1-1 0 0,0 1 1 0 0,0 0 0 0 0,0-1-1 0 0,0 1 1 0 0,0-1 0 0 0,0 0-1 0 0,0 0 1 0 0,15-9 551 0 0,-2 0 0 0 0,17-15 0 0 0,-30 24-462 0 0,-1 1 426 0 0,5 11-377 0 0,-4-10-964 0 0,0 0 1 0 0,1 0-1 0 0,-1 0 0 0 0,1 0 0 0 0,-1-1 0 0 0,0 1 0 0 0,1-1 0 0 0,-1 1 0 0 0,1-1 0 0 0,-1 0 0 0 0,1 1 0 0 0,0-1 0 0 0,-1 0 1 0 0,1 0-1 0 0,-1 0 0 0 0,3 0 0 0 0,3-1-2625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58:51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475 713 4476 0 0,'-3'-14'4314'0'0,"3"14"-4117"0"0,0-1 0 0 0,0 1-1 0 0,0 0 1 0 0,0-1 0 0 0,0 1 0 0 0,0-1-1 0 0,0 1 1 0 0,0 0 0 0 0,0-1 0 0 0,0 1-1 0 0,0-1 1 0 0,0 1 0 0 0,0 0 0 0 0,0-1 0 0 0,0 1-1 0 0,0-1 1 0 0,1 1 0 0 0,-1 0 0 0 0,0-1-1 0 0,0 1 1 0 0,0 0 0 0 0,1-1 0 0 0,-1 1 0 0 0,0 0-1 0 0,0-1 1 0 0,1 1 0 0 0,-1 0 0 0 0,0 0-1 0 0,1-1 1 0 0,-1 1 0 0 0,0 0 0 0 0,1 0 0 0 0,-1-1-1 0 0,0 1 1 0 0,1 0 0 0 0,2 2 20 0 0,-1 0 1 0 0,0 0-1 0 0,0 0 0 0 0,0 0 1 0 0,0 0-1 0 0,0 0 0 0 0,0 1 1 0 0,-1-1-1 0 0,1 1 0 0 0,1 3 1 0 0,-1-2 101 0 0,16 27 587 0 0,-1 2-1 0 0,16 44 1 0 0,-22-49-861 0 0,1 0 0 0 0,1 0-1 0 0,1-1 1 0 0,23 30 0 0 0,-37-56-44 0 0,0-1 1 0 0,0 0-1 0 0,0 1 1 0 0,0-1-1 0 0,0 0 1 0 0,1 0-1 0 0,-1 1 1 0 0,0-1-1 0 0,0 0 1 0 0,1 0-1 0 0,-1 1 1 0 0,0-1-1 0 0,0 0 1 0 0,1 0-1 0 0,-1 0 1 0 0,0 0-1 0 0,0 1 1 0 0,1-1-1 0 0,-1 0 1 0 0,0 0-1 0 0,1 0 1 0 0,-1 0-1 0 0,0 0 1 0 0,1 0-1 0 0,-1 0 1 0 0,0 0-1 0 0,1 0 1 0 0,-1 0-1 0 0,0 0 1 0 0,1 0-1 0 0,-1 0 1 0 0,0 0-1 0 0,0 0 1 0 0,1 0-1 0 0,-1 0 1 0 0,0 0-1 0 0,1 0 0 0 0,-1-1 1 0 0,0 1-1 0 0,1 0 1 0 0,-1 0-1 0 0,0 0 1 0 0,0-1-1 0 0,1 1 1 0 0,9-19 270 0 0,-1-26 324 0 0,14-151 1043 0 0,-20 112-3533 0 0,14 126-8466 0 0,-8-15 3432 0 0,-5-14 2025 0 0</inkml:trace>
  <inkml:trace contextRef="#ctx0" brushRef="#br0" timeOffset="175.8">841 769 5590 0 0,'3'9'8218'0'0,"-1"7"-3686"0"0,0 11-2759 0 0,-2 20-3543 0 0,1 3-1113 0 0,-1-44 2143 0 0,3 22-3283 0 0,5-15-2865 0 0,-4-10 3089 0 0</inkml:trace>
  <inkml:trace contextRef="#ctx0" brushRef="#br0" timeOffset="331.69">913 625 3814 0 0,'-8'-14'1086'0'0,"3"8"-70"0"0,3 0 224 0 0,-1 2-386 0 0,1 0 720 0 0,0 0-1652 0 0,1 0-184 0 0,4 7-1990 0 0,0 0 542 0 0,-2 2 548 0 0,0 0-696 0 0,1 0-398 0 0</inkml:trace>
  <inkml:trace contextRef="#ctx0" brushRef="#br0" timeOffset="519.34">1015 553 5684 0 0,'0'0'5544'0'0,"9"14"-1974"0"0,-7-7-2930 0 0,0 1 0 0 0,0 0-1 0 0,-1 0 1 0 0,0 0 0 0 0,0 0 0 0 0,-1 0-1 0 0,0 0 1 0 0,-2 15 0 0 0,1 12 413 0 0,2-20-877 0 0,5 99 295 0 0,2-58-4392 0 0,8-5-5746 0 0,-14-45 5760 0 0</inkml:trace>
  <inkml:trace contextRef="#ctx0" brushRef="#br0" timeOffset="739.89">1016 766 5738 0 0,'0'0'6364'0'0,"24"-13"-3336"0"0,96-25-3419 0 0,-80 30-3794 0 0,1 1-3915 0 0</inkml:trace>
  <inkml:trace contextRef="#ctx0" brushRef="#br0" timeOffset="1052.2">1298 749 2444 0 0,'29'-9'7167'0'0,"-21"5"-5826"0"0,0-1 0 0 0,0 1 0 0 0,-1-1 1 0 0,8-7-1 0 0,-13 11-1078 0 0,-1 0 0 0 0,0-1 0 0 0,0 1 0 0 0,1 0 0 0 0,-1 0 0 0 0,0-1 0 0 0,0 1 0 0 0,0-1 0 0 0,0 1 0 0 0,0-1 0 0 0,-1 1 0 0 0,1-1 0 0 0,0 1 0 0 0,-1-1 0 0 0,1 0 0 0 0,-1 1 0 0 0,0-1 0 0 0,1 0 0 0 0,-1 0 0 0 0,0 1 0 0 0,0-1 0 0 0,0 0 0 0 0,0 0 0 0 0,0 1 0 0 0,-1-1 0 0 0,1 0 0 0 0,-1 1 0 0 0,1-1 0 0 0,-2-2 0 0 0,2 3-207 0 0,-1 0-1 0 0,1 1 0 0 0,-1-1 0 0 0,0 1 0 0 0,1-1 0 0 0,-1 1 1 0 0,0-1-1 0 0,1 1 0 0 0,-1-1 0 0 0,0 1 0 0 0,0 0 0 0 0,1-1 1 0 0,-1 1-1 0 0,0 0 0 0 0,0 0 0 0 0,0-1 0 0 0,1 1 1 0 0,-1 0-1 0 0,0 0 0 0 0,0 0 0 0 0,0 0 0 0 0,0 0 0 0 0,0 0 1 0 0,1 0-1 0 0,-1 1 0 0 0,0-1 0 0 0,0 0 0 0 0,0 0 0 0 0,1 1 1 0 0,-1-1-1 0 0,0 0 0 0 0,0 1 0 0 0,1-1 0 0 0,-1 1 0 0 0,0-1 1 0 0,1 1-1 0 0,-1-1 0 0 0,0 1 0 0 0,0 0 0 0 0,-27 23 154 0 0,19-15-166 0 0,1 0 0 0 0,0 1-1 0 0,1 1 1 0 0,-10 15 0 0 0,15-22-52 0 0,1-1 0 0 0,-1 1 1 0 0,1 0-1 0 0,-1 0 0 0 0,1 0 0 0 0,0 0 0 0 0,0 0 0 0 0,1 5 0 0 0,-1-8-9 0 0,2 1 1 0 0,-1 0-1 0 0,0 0 0 0 0,0 0 0 0 0,0-1 0 0 0,1 1 1 0 0,-1 0-1 0 0,1 0 0 0 0,-1-1 0 0 0,1 1 0 0 0,0 0 1 0 0,0-1-1 0 0,0 1 0 0 0,0-1 0 0 0,0 1 0 0 0,0-1 1 0 0,0 0-1 0 0,0 1 0 0 0,2 0 0 0 0,0 0-75 0 0,-1 0 1 0 0,1-1-1 0 0,-1 0 0 0 0,1 1 0 0 0,0-1 0 0 0,0 0 1 0 0,0-1-1 0 0,0 1 0 0 0,0 0 0 0 0,0-1 0 0 0,0 1 1 0 0,0-1-1 0 0,0 0 0 0 0,0 0 0 0 0,0 0 0 0 0,0-1 1 0 0,0 1-1 0 0,3-2 0 0 0,9-1-1313 0 0,-1-1 0 0 0,20-8 1 0 0,-25 9 291 0 0,12-6-2326 0 0,-1 1 1 0 0,0-2-1 0 0,26-17 1 0 0,-21 10-2094 0 0</inkml:trace>
  <inkml:trace contextRef="#ctx0" brushRef="#br0" timeOffset="1649.66">1565 425 4692 0 0,'-14'-14'3243'0'0,"-22"-31"-1"0"0,24 30-1396 0 0,0 0-1 0 0,-20-19 1 0 0,9 14-793 0 0,-1 1 0 0 0,-1 2 0 0 0,0 0 0 0 0,-1 1-1 0 0,-1 2 1 0 0,-47-18 0 0 0,46 22-823 0 0,0 2 1 0 0,0 1-1 0 0,-1 1 0 0 0,0 2 1 0 0,0 1-1 0 0,0 1 0 0 0,0 1 0 0 0,0 2 1 0 0,-1 1-1 0 0,1 1 0 0 0,-41 10 0 0 0,18 0-162 0 0,0 2-1 0 0,1 3 1 0 0,1 2-1 0 0,1 2 1 0 0,0 2-1 0 0,2 2 0 0 0,-71 53 1 0 0,85-54-45 0 0,2 2-1 0 0,1 2 1 0 0,0 0 0 0 0,3 2 0 0 0,0 1 0 0 0,2 1 0 0 0,2 2-1 0 0,1 0 1 0 0,1 1 0 0 0,-22 57 0 0 0,29-58-15 0 0,2 0-1 0 0,1 1 1 0 0,2 0 0 0 0,1 1-1 0 0,2 0 1 0 0,2 0 0 0 0,1 68-1 0 0,4-87-17 0 0,0 0 0 0 0,2 0 0 0 0,0 0 0 0 0,1 0 0 0 0,1 0 0 0 0,0-1 0 0 0,2 0 0 0 0,0 0 0 0 0,1 0 0 0 0,0-1 0 0 0,2 0 0 0 0,-1-1 0 0 0,2 0 0 0 0,0-1 0 0 0,1 0 0 0 0,0 0 0 0 0,28 22 0 0 0,-16-19 9 0 0,0-1-1 0 0,1-1 0 0 0,1-2 1 0 0,1 0-1 0 0,0-2 0 0 0,0 0 1 0 0,1-2-1 0 0,43 8 0 0 0,12-3-62 0 0,143 7-1 0 0,-106-17-433 0 0,0-4 0 0 0,1-6 0 0 0,-1-6 0 0 0,-1-4 0 0 0,233-65 0 0 0,-301 65 236 0 0,0-3 0 0 0,-2-2 0 0 0,0-1 0 0 0,-1-3 0 0 0,-2-2 0 0 0,-1-2 0 0 0,-1-2 0 0 0,-1-2 0 0 0,-2-2 0 0 0,-2-1 0 0 0,67-80 0 0 0,-77 80 241 0 0,-2-1-1 0 0,-2-2 0 0 0,-1 0 0 0 0,-2-2 1 0 0,-2 0-1 0 0,23-71 0 0 0,-36 93 148 0 0,-2-1 0 0 0,-1 0-1 0 0,0 0 1 0 0,-2 0-1 0 0,0-1 1 0 0,-1 1 0 0 0,-1 0-1 0 0,-1-1 1 0 0,-1 1 0 0 0,-1-1-1 0 0,-1 1 1 0 0,0 0 0 0 0,-1 1-1 0 0,-2-1 1 0 0,0 1-1 0 0,-1 0 1 0 0,-12-21 0 0 0,8 20-3 0 0,-2 0 0 0 0,0 1 0 0 0,-1 1 0 0 0,-1 0 0 0 0,-1 1 1 0 0,0 0-1 0 0,-24-16 0 0 0,13 13-39 0 0,-1 1 0 0 0,-1 2 0 0 0,-1 1 1 0 0,-47-18-1 0 0,20 14-114 0 0,-2 3-1 0 0,0 3 1 0 0,0 2-1 0 0,-2 3 1 0 0,-74-2 0 0 0,60 10-836 0 0,0 2 0 0 0,-1 4 0 0 0,2 4 0 0 0,-1 2 0 0 0,-123 37 0 0 0,133-27-704 0 0,0 4-1 0 0,2 2 1 0 0,1 3 0 0 0,2 2-1 0 0,1 3 1 0 0,-78 61 0 0 0,34-10-2209 0 0,6 5-817 0 0</inkml:trace>
  <inkml:trace contextRef="#ctx0" brushRef="#br0" timeOffset="4019.92">3031 761 3672 0 0,'0'-5'8801'0'0,"0"5"-8631"0"0,20-7 1942 0 0,27-4-1936 0 0,161-27 591 0 0,-82 17-3132 0 0,-2-4-3969 0 0,-91 16 3197 0 0,-4-1-713 0 0</inkml:trace>
  <inkml:trace contextRef="#ctx0" brushRef="#br0" timeOffset="4299.89">3427 520 6748 0 0,'-42'-6'7766'0'0,"76"5"-7379"0"0,0 2-1 0 0,-1 1 1 0 0,67 13 0 0 0,-73-11-424 0 0,-1 0 34 0 0,74 16-706 0 0,-91-18 592 0 0,1 1 0 0 0,-1 1 0 0 0,0-1 0 0 0,0 1 0 0 0,0 1 0 0 0,-1 0 0 0 0,0 0 0 0 0,9 7 0 0 0,-16-11 108 0 0,0 0-1 0 0,1 1 1 0 0,-1-1 0 0 0,0 1-1 0 0,0-1 1 0 0,0 1 0 0 0,0 0-1 0 0,0-1 1 0 0,0 1 0 0 0,0 0-1 0 0,-1 0 1 0 0,1 0 0 0 0,-1 0-1 0 0,1-1 1 0 0,-1 1 0 0 0,0 0-1 0 0,0 0 1 0 0,0 0 0 0 0,0 0-1 0 0,0 0 1 0 0,0 0 0 0 0,0 0-1 0 0,-1 0 1 0 0,1-1 0 0 0,-1 1-1 0 0,1 0 1 0 0,-1 0 0 0 0,0 0-1 0 0,1-1 1 0 0,-1 1 0 0 0,0 0-1 0 0,0-1 1 0 0,0 1 0 0 0,-2 1-1 0 0,-6 9-170 0 0,0-1-1 0 0,-1 0 1 0 0,-18 16-1 0 0,8-7-774 0 0,-12 20-2164 0 0,16-11-2631 0 0,14-23 2374 0 0</inkml:trace>
  <inkml:trace contextRef="#ctx0" brushRef="#br0" timeOffset="4958.39">4441 304 8380 0 0,'-9'-3'8140'0'0,"4"3"-4204"0"0,2 13-2539 0 0,3-4-1129 0 0,-15 159 1186 0 0,6-93-1095 0 0,2 81-1 0 0,7-134-658 0 0,1 0 0 0 0,2 0 0 0 0,0 0 0 0 0,1-1 0 0 0,1 1 0 0 0,1-1 0 0 0,1 0-1 0 0,11 23 1 0 0,-16-39 118 0 0,0-1 0 0 0,0 0 1 0 0,1 0-1 0 0,0 0 0 0 0,0 0 0 0 0,0 0 0 0 0,0 0 0 0 0,0-1 0 0 0,1 1 0 0 0,-1-1 0 0 0,1 0 0 0 0,0 0 0 0 0,0-1 0 0 0,0 1 0 0 0,0-1 0 0 0,8 3 0 0 0,-7-4-20 0 0,-1 0 0 0 0,0 0-1 0 0,1-1 1 0 0,-1 1-1 0 0,1-1 1 0 0,-1 0-1 0 0,1-1 1 0 0,-1 1-1 0 0,0-1 1 0 0,1 0-1 0 0,-1 0 1 0 0,0 0 0 0 0,1-1-1 0 0,-1 1 1 0 0,0-1-1 0 0,0 0 1 0 0,0 0-1 0 0,4-4 1 0 0,-4 4 82 0 0,1-1 1 0 0,-1 0-1 0 0,0 0 1 0 0,0 0 0 0 0,-1-1-1 0 0,1 1 1 0 0,-1-1-1 0 0,1 0 1 0 0,-1 0-1 0 0,0 0 1 0 0,-1-1 0 0 0,1 1-1 0 0,-1-1 1 0 0,0 1-1 0 0,0-1 1 0 0,0 0-1 0 0,0 0 1 0 0,-1 0 0 0 0,0 0-1 0 0,0 0 1 0 0,-1 0-1 0 0,1 0 1 0 0,-1 0-1 0 0,0 0 1 0 0,-1-8 0 0 0,0 6 143 0 0,-1-1 0 0 0,0 0 0 0 0,-1 1 0 0 0,1 0 0 0 0,-1-1 0 0 0,-1 1 1 0 0,1 0-1 0 0,-1 0 0 0 0,-1 1 0 0 0,1-1 0 0 0,-1 1 0 0 0,0 0 1 0 0,0 1-1 0 0,-1-1 0 0 0,-11-8 0 0 0,-24-15 745 0 0,-62-31 0 0 0,103 60-782 0 0,0 0 0 0 0,-1 0 0 0 0,1 0 0 0 0,-1-1-1 0 0,1 1 1 0 0,0 0 0 0 0,-1 0 0 0 0,1-1 0 0 0,-1 1 0 0 0,1 0-1 0 0,0-1 1 0 0,-1 1 0 0 0,1 0 0 0 0,0-1 0 0 0,0 1-1 0 0,-1-1 1 0 0,1 1 0 0 0,0 0 0 0 0,0-1 0 0 0,0 1 0 0 0,-1-1-1 0 0,1 1 1 0 0,0-1 0 0 0,0 1 0 0 0,0-1 0 0 0,0 1-1 0 0,0-1 1 0 0,0 1 0 0 0,0-1 0 0 0,0 1 0 0 0,0 0 0 0 0,0-1-1 0 0,0 1 1 0 0,0-1 0 0 0,0 1 0 0 0,1-1 0 0 0,14-16-809 0 0,25-6-1103 0 0,45-4-1643 0 0,-19 7 2519 0 0,-3-7 3720 0 0,-62 26-2255 0 0,0 1 0 0 0,0-1 0 0 0,0 1 0 0 0,0-1 0 0 0,0 1 0 0 0,0-1 0 0 0,0 1 0 0 0,0 0 0 0 0,0-1 0 0 0,0 1 0 0 0,0 0 0 0 0,0 0 0 0 0,0 0 0 0 0,0 0 0 0 0,0 0 0 0 0,1 0 0 0 0,1 0 0 0 0,-2 7 3585 0 0,-6 1-4202 0 0,3-4 284 0 0,-1-1-1 0 0,1 1 1 0 0,0-1-1 0 0,0 1 1 0 0,0-1-1 0 0,1 1 1 0 0,0 0-1 0 0,-1 0 1 0 0,1 0-1 0 0,0 0 1 0 0,1 0 0 0 0,-1 0-1 0 0,1 0 1 0 0,0 0-1 0 0,0 0 1 0 0,0 1-1 0 0,0-1 1 0 0,2 4-1 0 0,-2-6-76 0 0,1 0-1 0 0,-1 0 0 0 0,1 0 1 0 0,0 0-1 0 0,0 0 1 0 0,0 0-1 0 0,0 0 0 0 0,0 0 1 0 0,1-1-1 0 0,-1 1 0 0 0,0 0 1 0 0,1-1-1 0 0,-1 1 1 0 0,1-1-1 0 0,0 0 0 0 0,-1 0 1 0 0,1 1-1 0 0,0-1 1 0 0,0 0-1 0 0,0 0 0 0 0,0-1 1 0 0,0 1-1 0 0,0 0 1 0 0,0-1-1 0 0,0 1 0 0 0,0-1 1 0 0,0 1-1 0 0,0-1 0 0 0,0 0 1 0 0,0 0-1 0 0,0 0 1 0 0,0 0-1 0 0,0 0 0 0 0,1-1 1 0 0,-1 1-1 0 0,4-2 1 0 0,-2 1 20 0 0,0-1 1 0 0,0 1 0 0 0,0-1-1 0 0,0 0 1 0 0,0 0 0 0 0,-1-1-1 0 0,1 1 1 0 0,-1-1 0 0 0,1 0-1 0 0,-1 0 1 0 0,0 0 0 0 0,0 0 0 0 0,0 0-1 0 0,0-1 1 0 0,-1 1 0 0 0,1-1-1 0 0,-1 0 1 0 0,0 0 0 0 0,0 0-1 0 0,-1 0 1 0 0,1 0 0 0 0,1-5-1 0 0,-3 7-68 0 0,1-1 0 0 0,0 1 0 0 0,-1-1 0 0 0,1 1 0 0 0,-1-1 0 0 0,0 1 0 0 0,0-1 0 0 0,0 1 0 0 0,0-1 0 0 0,0 1 0 0 0,-1-1 0 0 0,1 1-1 0 0,-1-1 1 0 0,0 1 0 0 0,1-1 0 0 0,-1 1 0 0 0,0 0 0 0 0,-1-1 0 0 0,1 1 0 0 0,0 0 0 0 0,-1 0 0 0 0,1 0 0 0 0,-1 0 0 0 0,1 0 0 0 0,-1 0 0 0 0,0 0-1 0 0,0 1 1 0 0,0-1 0 0 0,0 1 0 0 0,0-1 0 0 0,0 1 0 0 0,0 0 0 0 0,-1 0 0 0 0,1 0 0 0 0,0 0 0 0 0,-1 0 0 0 0,1 0 0 0 0,-1 1 0 0 0,-2-1 0 0 0,-34-4-6025 0 0,15 5-3200 0 0</inkml:trace>
  <inkml:trace contextRef="#ctx0" brushRef="#br0" timeOffset="5164.69">4931 308 8284 0 0,'0'0'12151'0'0,"6"14"-9513"0"0,-1 2-2348 0 0,-2 0 0 0 0,1 0 1 0 0,-2 1-1 0 0,0-1 0 0 0,-1 0 1 0 0,-1 22-1 0 0,4 43-5450 0 0,-3-71 3137 0 0,1-1-1 0 0,0 0 1 0 0,0 0 0 0 0,1-1 0 0 0,0 1 0 0 0,8 15 0 0 0,-2-11-3744 0 0</inkml:trace>
  <inkml:trace contextRef="#ctx0" brushRef="#br0" timeOffset="5955.76">5215 535 7924 0 0,'0'-3'717'0'0,"-1"-1"-1"0"0,1 1 1 0 0,-1 0-1 0 0,0 0 1 0 0,0 0-1 0 0,0 1 1 0 0,-1-1-1 0 0,1 0 1 0 0,-1 0 0 0 0,1 1-1 0 0,-1-1 1 0 0,0 1-1 0 0,0-1 1 0 0,0 1-1 0 0,0 0 1 0 0,-1-1-1 0 0,1 1 1 0 0,-3-1-1 0 0,3 2-386 0 0,1 0 0 0 0,-1 0-1 0 0,0 0 1 0 0,1 1-1 0 0,-1-1 1 0 0,0 1-1 0 0,0-1 1 0 0,0 1 0 0 0,0 0-1 0 0,1-1 1 0 0,-1 1-1 0 0,-4 0 1 0 0,4 1-265 0 0,0-1-1 0 0,0 1 1 0 0,-1-1 0 0 0,1 1-1 0 0,0 0 1 0 0,0 0 0 0 0,0 0-1 0 0,0 0 1 0 0,0 0 0 0 0,0 0-1 0 0,-4 4 1 0 0,2-1-94 0 0,0 0 0 0 0,0 0 0 0 0,0 1-1 0 0,0 0 1 0 0,1 0 0 0 0,0 0 0 0 0,0 0 0 0 0,-4 10 0 0 0,6-14-83 0 0,1 1-1 0 0,-1-1 1 0 0,1 0-1 0 0,-1 0 1 0 0,1 1-1 0 0,0-1 1 0 0,-1 0-1 0 0,1 1 1 0 0,0-1-1 0 0,0 0 0 0 0,0 1 1 0 0,0-1-1 0 0,0 0 1 0 0,0 1-1 0 0,0-1 1 0 0,1 1-1 0 0,-1-1 1 0 0,0 0-1 0 0,1 0 1 0 0,-1 1-1 0 0,1-1 1 0 0,-1 0-1 0 0,1 0 1 0 0,0 1-1 0 0,-1-1 1 0 0,1 0-1 0 0,0 0 1 0 0,0 0-1 0 0,0 0 1 0 0,0 0-1 0 0,0 0 1 0 0,0 0-1 0 0,0-1 1 0 0,0 1-1 0 0,0 0 1 0 0,1 0-1 0 0,-1-1 1 0 0,0 1-1 0 0,0-1 1 0 0,1 1-1 0 0,-1-1 1 0 0,0 0-1 0 0,2 1 1 0 0,1 0-193 0 0,-1 0 0 0 0,1-1 0 0 0,-1 0 0 0 0,1 1 0 0 0,-1-1 0 0 0,1 0 0 0 0,-1 0 0 0 0,1-1 0 0 0,0 1 0 0 0,-1-1 0 0 0,1 0 0 0 0,-1 0 0 0 0,0 0 0 0 0,1 0 0 0 0,-1-1 0 0 0,6-2 0 0 0,-5 0 133 0 0,0 1 0 0 0,1 0-1 0 0,-1-1 1 0 0,-1 0-1 0 0,1 0 1 0 0,0-1 0 0 0,-1 1-1 0 0,0 0 1 0 0,5-10 0 0 0,0-5 467 0 0,0-1 1 0 0,-1 0-1 0 0,-1 0 0 0 0,4-29 1 0 0,-10 47-257 0 0,3-16 701 0 0,-1-1-1 0 0,-1 0 1 0 0,-1 0 0 0 0,0 0-1 0 0,-6-32 1 0 0,6 51-693 0 0,1 0 0 0 0,-1-1 1 0 0,0 1-1 0 0,0-1 0 0 0,0 1 0 0 0,0 0 1 0 0,0-1-1 0 0,0 1 0 0 0,0-1 0 0 0,0 1 1 0 0,0-1-1 0 0,0 1 0 0 0,-1 0 0 0 0,1-1 1 0 0,0 1-1 0 0,0-1 0 0 0,0 1 0 0 0,0 0 1 0 0,-1-1-1 0 0,1 1 0 0 0,0 0 0 0 0,0-1 0 0 0,-1 1 1 0 0,1 0-1 0 0,0-1 0 0 0,0 1 0 0 0,-1 0 1 0 0,1 0-1 0 0,0-1 0 0 0,-1 1 0 0 0,1 0 1 0 0,-1 0-1 0 0,1-1 0 0 0,0 1 0 0 0,-1 0 1 0 0,1 0-1 0 0,-1 0 0 0 0,0 0 0 0 0,-10 14 267 0 0,-6 28-508 0 0,14-29 279 0 0,1 0 1 0 0,0 1-1 0 0,1-1 0 0 0,0 1 1 0 0,1-1-1 0 0,1 1 0 0 0,0-1 0 0 0,4 18 1 0 0,-4-24-228 0 0,1-1 0 0 0,-1 0 0 0 0,1 0 0 0 0,0 0 0 0 0,0-1 0 0 0,1 1 0 0 0,0 0 0 0 0,0-1 0 0 0,0 0 0 0 0,1 0 0 0 0,0 0 0 0 0,0 0 0 0 0,0 0 0 0 0,0-1 0 0 0,1 0 0 0 0,0 0 0 0 0,0 0 0 0 0,0 0 1 0 0,0-1-1 0 0,8 4 0 0 0,-11-6 66 0 0,0 0 1 0 0,0-1 0 0 0,1 1 0 0 0,-1-1 0 0 0,0 0 0 0 0,1 1 0 0 0,-1-1 0 0 0,0 0 0 0 0,1 0-1 0 0,-1-1 1 0 0,0 1 0 0 0,1 0 0 0 0,-1-1 0 0 0,0 0 0 0 0,0 1 0 0 0,1-1 0 0 0,-1 0-1 0 0,0 0 1 0 0,0 0 0 0 0,2-2 0 0 0,5-2 83 0 0,-1-1 0 0 0,-1-1 0 0 0,11-10-1 0 0,-5 5 109 0 0,-9 6 170 0 0,0 0-1 0 0,0-1 1 0 0,0 1 0 0 0,0-1-1 0 0,-1 0 1 0 0,0 0 0 0 0,-1 0 0 0 0,1 0-1 0 0,-1 0 1 0 0,-1-1 0 0 0,2-7-1 0 0,-3 15-268 0 0,0-1 1 0 0,0 1-1 0 0,0 0 0 0 0,0 0 0 0 0,0 0 0 0 0,0 0 0 0 0,1 0 0 0 0,-1 0 0 0 0,0-1 0 0 0,0 1 0 0 0,0 0 0 0 0,0 0 0 0 0,0 0 1 0 0,0 0-1 0 0,0-1 0 0 0,0 1 0 0 0,0 0 0 0 0,0 0 0 0 0,0 0 0 0 0,0 0 0 0 0,0-1 0 0 0,0 1 0 0 0,0 0 0 0 0,0 0 0 0 0,0 0 1 0 0,0-1-1 0 0,0 1 0 0 0,0 0 0 0 0,0 0 0 0 0,0 0 0 0 0,0 0 0 0 0,0 0 0 0 0,0-1 0 0 0,-1 1 0 0 0,1 0 0 0 0,0 0 0 0 0,0 0 1 0 0,0 0-1 0 0,0 0 0 0 0,0-1 0 0 0,0 1 0 0 0,-1 0 0 0 0,1 0 0 0 0,0 0 0 0 0,0 0 0 0 0,0 0 0 0 0,0 0 0 0 0,0 0 0 0 0,-1 0 1 0 0,1 0-1 0 0,0 0 0 0 0,0 0 0 0 0,0 0 0 0 0,-1-1 0 0 0,-8 11 342 0 0,-8 18 160 0 0,15-24-486 0 0,1 1 0 0 0,-1 0 0 0 0,1 0 0 0 0,0 0 0 0 0,1 0 0 0 0,-1 0 0 0 0,1 1 0 0 0,0-1-1 0 0,0 0 1 0 0,0 0 0 0 0,1 0 0 0 0,0 0 0 0 0,3 9 0 0 0,-4-12-37 0 0,1 0 0 0 0,0 0-1 0 0,0 0 1 0 0,0 0 0 0 0,1 0-1 0 0,-1-1 1 0 0,0 1 0 0 0,1 0-1 0 0,-1-1 1 0 0,1 1 0 0 0,0-1-1 0 0,-1 0 1 0 0,1 1 0 0 0,0-1 0 0 0,0 0-1 0 0,0 0 1 0 0,0 0 0 0 0,0 0-1 0 0,0-1 1 0 0,0 1 0 0 0,0-1-1 0 0,0 1 1 0 0,0-1 0 0 0,0 1-1 0 0,0-1 1 0 0,1 0 0 0 0,-1 0 0 0 0,0 0-1 0 0,0 0 1 0 0,0-1 0 0 0,0 1-1 0 0,0 0 1 0 0,1-1 0 0 0,2-1-1 0 0,5-1-28 0 0,-1-1-1 0 0,0 0 1 0 0,-1 0-1 0 0,1-1 0 0 0,-1 0 1 0 0,0-1-1 0 0,0 0 1 0 0,0 0-1 0 0,13-14 0 0 0,-11 9 253 0 0,0-1-1 0 0,0 0 1 0 0,-1 0-1 0 0,-1-1 1 0 0,12-23-1 0 0,-19 36-197 0 0,-1-1-1 0 0,0 1 0 0 0,1-1 0 0 0,-1 0 0 0 0,1 1 1 0 0,-1-1-1 0 0,0 1 0 0 0,0-1 0 0 0,1 0 1 0 0,-1 1-1 0 0,0-1 0 0 0,0 0 0 0 0,0 1 0 0 0,1-1 1 0 0,-1 0-1 0 0,0 1 0 0 0,0-1 0 0 0,0 0 0 0 0,0 0 1 0 0,-1 1-1 0 0,1-1 0 0 0,0 0 0 0 0,0 1 0 0 0,0-1 1 0 0,0 0-1 0 0,-1 1 0 0 0,1-1 0 0 0,0 0 0 0 0,-1 1 1 0 0,1-1-1 0 0,0 1 0 0 0,-1-1 0 0 0,1 1 1 0 0,-1-1-1 0 0,1 1 0 0 0,-1-1 0 0 0,1 1 0 0 0,-1-1 1 0 0,1 1-1 0 0,-1-1 0 0 0,0 1 0 0 0,1 0 0 0 0,-1-1 1 0 0,1 1-1 0 0,-1 0 0 0 0,0 0 0 0 0,1 0 0 0 0,-1-1 1 0 0,0 1-1 0 0,1 0 0 0 0,-1 0 0 0 0,0 0 0 0 0,0 0 1 0 0,1 0-1 0 0,-1 0 0 0 0,0 0 0 0 0,1 0 1 0 0,-1 0-1 0 0,0 1 0 0 0,1-1 0 0 0,-1 0 0 0 0,0 1 1 0 0,-5-1-27 0 0,1 2 0 0 0,0-1 0 0 0,0 0 0 0 0,0 1 0 0 0,0 0 1 0 0,-9 4-1 0 0,11-3-92 0 0,-1-1 1 0 0,1 1 0 0 0,0 0-1 0 0,-1 0 1 0 0,1 0-1 0 0,1 1 1 0 0,-6 5 0 0 0,8-8 44 0 0,-1 0 0 0 0,1 0 0 0 0,-1 0-1 0 0,0 0 1 0 0,1 0 0 0 0,0 1 0 0 0,-1-1 0 0 0,1 0 0 0 0,0 0 0 0 0,-1 0 0 0 0,1 0 0 0 0,0 1 0 0 0,0-1 0 0 0,0 0 0 0 0,0 0 0 0 0,0 0 0 0 0,0 1 0 0 0,1-1 0 0 0,-1 0 0 0 0,0 0-1 0 0,0 0 1 0 0,1 1 0 0 0,-1-1 0 0 0,1 0 0 0 0,-1 0 0 0 0,1 0 0 0 0,0 0 0 0 0,-1 0 0 0 0,1 0 0 0 0,0 0 0 0 0,0 0 0 0 0,1 1 0 0 0,7 5-309 0 0,0 0-1 0 0,1 0 1 0 0,0-1 0 0 0,1-1 0 0 0,-1 1 0 0 0,1-2 0 0 0,16 6 0 0 0,13 6 32 0 0,-38-16 273 0 0,-1 1 0 0 0,1 0 0 0 0,0 0 0 0 0,0 0 0 0 0,0 0 0 0 0,0 0 0 0 0,-1 0 1 0 0,1 0-1 0 0,-1 1 0 0 0,1-1 0 0 0,-1 1 0 0 0,1-1 0 0 0,-1 1 0 0 0,0-1 0 0 0,0 1 0 0 0,1 0 0 0 0,-1 0 1 0 0,0 2-1 0 0,-2 13-4620 0 0,-13 2-4985 0 0,5-11 4340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6:37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227 372 2714 0 0,'2'1'10429'0'0,"5"1"-5152"0"0,-2 0-5091 0 0,0-1 0 0 0,1 1 1 0 0,-1-1-1 0 0,1 0 0 0 0,-1-1 0 0 0,10 0 0 0 0,-12 0-134 0 0,-1-1-1 0 0,1 0 0 0 0,-1 0 1 0 0,1 0-1 0 0,-1 0 0 0 0,1 0 1 0 0,-1 0-1 0 0,0-1 1 0 0,0 1-1 0 0,1-1 0 0 0,-1 0 1 0 0,0 1-1 0 0,-1-1 0 0 0,1 0 1 0 0,0 0-1 0 0,0 0 1 0 0,1-4-1 0 0,0 0 347 0 0,0 0 1 0 0,-1-1-1 0 0,0 1 1 0 0,0-1-1 0 0,1-7 1 0 0,9-29 5203 0 0,-9 37-4731 0 0,-4 11-131 0 0,-13 36 453 0 0,-35 130-2238 0 0,44-154-1141 0 0,2-9 1009 0 0,2-3-2898 0 0</inkml:trace>
  <inkml:trace contextRef="#ctx0" brushRef="#br0" timeOffset="225.25">178 543 2288 0 0,'0'0'9968'0'0,"25"-7"-5557"0"0,68-19-3055 0 0,-48 7-6116 0 0,-3-5-4492 0 0,-33 16 5253 0 0</inkml:trace>
  <inkml:trace contextRef="#ctx0" brushRef="#br0" timeOffset="772.17">386 122 2724 0 0,'-3'-3'723'0'0,"1"0"0"0"0,-1 1 0 0 0,0 0 0 0 0,0 0 1 0 0,1 0-1 0 0,-1 0 0 0 0,-1 0 0 0 0,1 0 0 0 0,0 1 0 0 0,0-1 0 0 0,-1 1 0 0 0,1 0 0 0 0,0 0 0 0 0,-1 0 0 0 0,1 1 0 0 0,-6-1 1 0 0,3 1-296 0 0,-1 0 1 0 0,1 1-1 0 0,0 0 1 0 0,-1 0-1 0 0,1 0 1 0 0,0 1 0 0 0,0 0-1 0 0,-10 5 1 0 0,-1 1-182 0 0,1 2 0 0 0,-1 0 0 0 0,1 1 0 0 0,1 1 0 0 0,-16 15 0 0 0,14-11-47 0 0,1 1 1 0 0,0 1-1 0 0,2 0 0 0 0,0 2 1 0 0,-16 27-1 0 0,23-35-166 0 0,1 1-1 0 0,1 0 1 0 0,-1 0-1 0 0,2 0 1 0 0,0 0-1 0 0,1 1 1 0 0,0 0-1 0 0,1-1 1 0 0,1 1-1 0 0,-1 21 1 0 0,3-28-76 0 0,0 0 0 0 0,0 0 0 0 0,1-1 1 0 0,0 1-1 0 0,0 0 0 0 0,1-1 0 0 0,-1 1 0 0 0,2-1 0 0 0,-1 0 1 0 0,0 0-1 0 0,1 0 0 0 0,0 0 0 0 0,1-1 0 0 0,-1 1 0 0 0,1-1 1 0 0,0 0-1 0 0,0-1 0 0 0,1 1 0 0 0,0-1 0 0 0,-1 0 0 0 0,1 0 1 0 0,0-1-1 0 0,14 6 0 0 0,-10-5-5 0 0,0 0 1 0 0,1-1-1 0 0,-1 0 1 0 0,1 0-1 0 0,0-1 1 0 0,0-1-1 0 0,0 0 1 0 0,0 0-1 0 0,0-1 1 0 0,0 0-1 0 0,0-1 1 0 0,0-1-1 0 0,0 0 1 0 0,17-5-1 0 0,-13 2 206 0 0,0-1 0 0 0,0-1 0 0 0,-1 0 0 0 0,0-1-1 0 0,0-1 1 0 0,-1 0 0 0 0,0 0 0 0 0,-1-2 0 0 0,0 0-1 0 0,0 0 1 0 0,-1-1 0 0 0,-1 0 0 0 0,0-1 0 0 0,0 0-1 0 0,-2-1 1 0 0,1 1 0 0 0,-2-2 0 0 0,0 1 0 0 0,-1-1-1 0 0,0 0 1 0 0,5-24 0 0 0,-6 21 262 0 0,-2-1 1 0 0,0 0-1 0 0,-1 0 0 0 0,-1 0 1 0 0,0 0-1 0 0,-2 0 0 0 0,0 1 0 0 0,-8-39 1 0 0,7 48-496 0 0,-1 0 1 0 0,-1 0 0 0 0,1 0 0 0 0,-1 1-1 0 0,-1-1 1 0 0,0 1 0 0 0,0 0-1 0 0,-8-10 1 0 0,7 11-388 0 0,-1 1 1 0 0,1 0 0 0 0,-1 0-1 0 0,0 1 1 0 0,0 0-1 0 0,0 0 1 0 0,-1 1-1 0 0,0 0 1 0 0,0 0-1 0 0,-10-3 1 0 0,7 3-1111 0 0,-1 1 1 0 0,0 0 0 0 0,1 0-1 0 0,-1 2 1 0 0,0-1 0 0 0,0 1-1 0 0,0 1 1 0 0,-1 0 0 0 0,1 1-1 0 0,-23 4 1 0 0,14 1-2928 0 0</inkml:trace>
  <inkml:trace contextRef="#ctx0" brushRef="#br0" timeOffset="1465.31">825 324 4174 0 0,'0'0'164'0'0,"1"0"-1"0"0,-1 0 0 0 0,0 0 1 0 0,1 0-1 0 0,-1 0 1 0 0,0 0-1 0 0,0-1 0 0 0,1 1 1 0 0,-1 0-1 0 0,0 0 1 0 0,0 0-1 0 0,1 0 1 0 0,-1-1-1 0 0,0 1 0 0 0,0 0 1 0 0,0 0-1 0 0,0 0 1 0 0,1-1-1 0 0,-1 1 1 0 0,0 0-1 0 0,0 0 0 0 0,0-1 1 0 0,0 1-1 0 0,0 0 1 0 0,1 0-1 0 0,-1-1 0 0 0,0 1 1 0 0,0 0-1 0 0,0-1 1 0 0,0 1-1 0 0,0 0 1 0 0,0 0-1 0 0,0-1 0 0 0,0 1 1 0 0,0 0-1 0 0,0-1 1 0 0,0 1-1 0 0,0 0 1 0 0,0 0-1 0 0,-1-1 0 0 0,1 1 1 0 0,0 0-1 0 0,0 0 1 0 0,0-1-1 0 0,0 1 0 0 0,0 0 1 0 0,-1 0-1 0 0,1-1 1 0 0,0 1-1 0 0,0 0 1 0 0,0 0-1 0 0,0 0 0 0 0,-1-1 1 0 0,1 1-1 0 0,0 0 1 0 0,0 0-1 0 0,-1 0 1 0 0,1 0-1 0 0,0 0 0 0 0,-1-1 1 0 0,30 0 5212 0 0,-22 2-4724 0 0,-4-1-450 0 0,0 0 1 0 0,0 1-1 0 0,0 0 0 0 0,0-1 1 0 0,1 1-1 0 0,-1 0 0 0 0,0 0 1 0 0,3 3-1 0 0,-5-4-188 0 0,0 1 0 0 0,0 0 0 0 0,-1 0 0 0 0,1-1 0 0 0,0 1 0 0 0,-1 0 1 0 0,1 0-1 0 0,-1 0 0 0 0,1 0 0 0 0,-1 0 0 0 0,1 0 0 0 0,-1 0 0 0 0,0 0 0 0 0,1 0 0 0 0,-1 0 0 0 0,0 0 0 0 0,0 0 0 0 0,0 0 0 0 0,0 0 0 0 0,0 1 1 0 0,0-1-1 0 0,0 0 0 0 0,0 0 0 0 0,0 0 0 0 0,0 0 0 0 0,-1 0 0 0 0,1 0 0 0 0,0 0 0 0 0,-1 0 0 0 0,1 0 0 0 0,-1 0 0 0 0,0 2 0 0 0,-3 5 48 0 0,-1 0-1 0 0,1 0 0 0 0,-1 0 0 0 0,0 0 1 0 0,-1-1-1 0 0,0 0 0 0 0,0 0 0 0 0,-1 0 1 0 0,1-1-1 0 0,-2 0 0 0 0,1 0 0 0 0,0-1 1 0 0,-1 0-1 0 0,0 0 0 0 0,0-1 0 0 0,-1 0 1 0 0,1 0-1 0 0,-11 2 0 0 0,18-5 168 0 0,27-2 834 0 0,52-13-305 0 0,-27-1-3466 0 0,-19-3-6170 0 0,-15 0-677 0 0,-13 13 5040 0 0</inkml:trace>
  <inkml:trace contextRef="#ctx0" brushRef="#br0" timeOffset="1955.8">923 187 4404 0 0,'-22'-22'6729'0'0,"20"19"-5683"0"0,-1 0 0 0 0,1 0 0 0 0,-1 0 0 0 0,0 1 0 0 0,0-1 0 0 0,0 1-1 0 0,0 0 1 0 0,0 0 0 0 0,-5-3 0 0 0,6 5-963 0 0,-1-1 0 0 0,1 0-1 0 0,0 1 1 0 0,-1 0 0 0 0,1-1 0 0 0,-1 1 0 0 0,1 0-1 0 0,-1 0 1 0 0,1 1 0 0 0,-1-1 0 0 0,-3 1 0 0 0,-5 3 121 0 0,0-1 1 0 0,1 2-1 0 0,-1-1 1 0 0,1 1-1 0 0,0 1 1 0 0,0 0-1 0 0,1 0 1 0 0,0 1-1 0 0,0 1 1 0 0,0-1-1 0 0,1 1 1 0 0,0 0-1 0 0,1 1 1 0 0,0 0-1 0 0,-11 18 1 0 0,8-11-197 0 0,2 0 1 0 0,-1 0-1 0 0,2 1 1 0 0,0 0-1 0 0,2 0 1 0 0,-1 0-1 0 0,2 1 1 0 0,0 0-1 0 0,-1 23 1 0 0,5-35-96 0 0,0 0 1 0 0,0-1-1 0 0,0 1 1 0 0,1-1 0 0 0,0 1-1 0 0,0-1 1 0 0,0 1-1 0 0,1-1 1 0 0,0 0-1 0 0,0 0 1 0 0,0 0-1 0 0,1 0 1 0 0,-1 0 0 0 0,1 0-1 0 0,0 0 1 0 0,1-1-1 0 0,-1 0 1 0 0,1 1-1 0 0,0-1 1 0 0,0-1-1 0 0,0 1 1 0 0,0 0 0 0 0,1-1-1 0 0,0 0 1 0 0,-1 0-1 0 0,1-1 1 0 0,0 1-1 0 0,0-1 1 0 0,1 0-1 0 0,-1 0 1 0 0,9 1-1 0 0,-1 0-43 0 0,-1 0 0 0 0,0-2-1 0 0,1 1 1 0 0,0-2-1 0 0,-1 1 1 0 0,1-2 0 0 0,-1 0-1 0 0,1 0 1 0 0,-1-1-1 0 0,1-1 1 0 0,-1 0-1 0 0,0 0 1 0 0,13-7 0 0 0,-10 3 382 0 0,-1-2 0 0 0,-1 1 1 0 0,0-2-1 0 0,0 0 1 0 0,-1 0-1 0 0,0-2 1 0 0,-1 1-1 0 0,0-1 0 0 0,-1-1 1 0 0,0 0-1 0 0,15-27 1 0 0,-19 30-83 0 0,-1 1 0 0 0,0-1 0 0 0,-1 0 0 0 0,0-1 1 0 0,-1 1-1 0 0,0-1 0 0 0,0 1 0 0 0,-1-1 1 0 0,-1 0-1 0 0,0 0 0 0 0,0 0 0 0 0,-1 0 1 0 0,0 0-1 0 0,-1 0 0 0 0,-1 0 0 0 0,0 1 0 0 0,0-1 1 0 0,-5-15-1 0 0,3 19-262 0 0,1 0-1 0 0,-1 0 1 0 0,0 1 0 0 0,-1-1 0 0 0,0 1 0 0 0,0 0-1 0 0,0 0 1 0 0,0 0 0 0 0,-1 1 0 0 0,0 0-1 0 0,0 0 1 0 0,-8-4 0 0 0,6 4-583 0 0,-1 0 0 0 0,0 1-1 0 0,0 0 1 0 0,0 0 0 0 0,-16-3 0 0 0,16 5-672 0 0,0 0 0 0 0,-1 1 0 0 0,1 1 0 0 0,-15 0 0 0 0,16 0-451 0 0,0 1 1 0 0,0 0-1 0 0,1 1 1 0 0,-1 0-1 0 0,-12 5 1 0 0,7-1-3033 0 0</inkml:trace>
  <inkml:trace contextRef="#ctx0" brushRef="#br0" timeOffset="2665.59">1462 310 4116 0 0,'6'-3'11460'0'0,"9"-9"-5816"0"0,3-2-2665 0 0,-16 13-2823 0 0,0 0-1 0 0,-1 0 1 0 0,1 1-1 0 0,0-1 0 0 0,0 1 1 0 0,0-1-1 0 0,0 1 1 0 0,0 0-1 0 0,0-1 0 0 0,0 1 1 0 0,0 0-1 0 0,0 0 0 0 0,0 0 1 0 0,0 1-1 0 0,0-1 1 0 0,0 0-1 0 0,0 1 0 0 0,0 0 1 0 0,0-1-1 0 0,0 1 1 0 0,0 0-1 0 0,0 0 0 0 0,-1 0 1 0 0,4 2-1 0 0,-4-2-160 0 0,-1 0 0 0 0,1-1-1 0 0,-1 1 1 0 0,1 0 0 0 0,-1 0 0 0 0,1 0-1 0 0,-1 0 1 0 0,1 0 0 0 0,-1 0-1 0 0,0-1 1 0 0,0 1 0 0 0,1 0 0 0 0,-1 0-1 0 0,0 0 1 0 0,0 0 0 0 0,0 0 0 0 0,0 0-1 0 0,0 0 1 0 0,0 2 0 0 0,-1-1-19 0 0,0 1 0 0 0,1-1-1 0 0,-1 0 1 0 0,0 0 0 0 0,0 0 0 0 0,-1 0 0 0 0,1 0 0 0 0,0 0 0 0 0,-1 0-1 0 0,1 0 1 0 0,-3 2 0 0 0,-2 1-272 0 0,-1 0 0 0 0,0 0 0 0 0,0-1 0 0 0,0 0 0 0 0,0-1 0 0 0,-9 4 0 0 0,-8 5-1278 0 0,23-12 1517 0 0,1 2 11 0 0,0-1-1 0 0,1 1 0 0 0,-1-1 1 0 0,0 1-1 0 0,1-1 0 0 0,-1 1 0 0 0,1-1 1 0 0,-1 1-1 0 0,1-1 0 0 0,0 1 1 0 0,-1-1-1 0 0,1 0 0 0 0,0 1 0 0 0,0-1 1 0 0,0 0-1 0 0,0 0 0 0 0,0 0 1 0 0,0 0-1 0 0,2 1 0 0 0,29 17 117 0 0,-1-1 274 0 0,-31-17-382 0 0,0 4 294 0 0,0-4-244 0 0,1-1 1 0 0,-1 1-1 0 0,0-1 0 0 0,0 1 1 0 0,0-1-1 0 0,0 0 0 0 0,0 1 1 0 0,0-1-1 0 0,0 1 1 0 0,0-1-1 0 0,0 0 0 0 0,-1 1 1 0 0,1-1-1 0 0,0 1 0 0 0,0-1 1 0 0,0 1-1 0 0,0-1 1 0 0,-1 0-1 0 0,1 1 0 0 0,0-1 1 0 0,0 0-1 0 0,-1 1 0 0 0,1-1 1 0 0,0 0-1 0 0,-1 1 1 0 0,1-1-1 0 0,0 0 0 0 0,-1 0 1 0 0,1 1-1 0 0,0-1 0 0 0,-1 0 1 0 0,1 0-1 0 0,0 0 1 0 0,-1 1-1 0 0,1-1 0 0 0,-1 0 1 0 0,1 0-1 0 0,0 0 0 0 0,-1 0 1 0 0,1 0-1 0 0,-1 0 1 0 0,1 0-1 0 0,-1 0 0 0 0,1 0 1 0 0,-1 0-1 0 0,-14 3-174 0 0,0 0 0 0 0,-1-2-1 0 0,-17 1 1 0 0,-9-7-3101 0 0,39 4 2400 0 0,-1 0 0 0 0,0-1 1 0 0,1 1-1 0 0,-1-1 0 0 0,1 0 1 0 0,0 1-1 0 0,-7-6 0 0 0,2-7-3509 0 0,7 6-86 0 0,2-1-137 0 0</inkml:trace>
  <inkml:trace contextRef="#ctx0" brushRef="#br0" timeOffset="3094.21">1522 139 4048 0 0,'-1'-1'625'0'0,"-1"0"-1"0"0,1 0 1 0 0,-1 0-1 0 0,0 0 1 0 0,1 0-1 0 0,-1 1 1 0 0,0-1-1 0 0,0 1 1 0 0,1-1-1 0 0,-1 1 1 0 0,0-1-1 0 0,0 1 1 0 0,0 0-1 0 0,0 0 1 0 0,-2 0-1 0 0,-33 8 3379 0 0,21-1-3115 0 0,0 1 0 0 0,-19 13 0 0 0,33-20-644 0 0,-17 11 192 0 0,2 1 0 0 0,-1 0 0 0 0,2 2 0 0 0,0 0-1 0 0,0 0 1 0 0,2 2 0 0 0,-25 35 0 0 0,33-43-391 0 0,1 1 0 0 0,0-1-1 0 0,0 1 1 0 0,1 0 0 0 0,1 0-1 0 0,0 1 1 0 0,0-1 0 0 0,-1 12 0 0 0,3-15-58 0 0,1 0 1 0 0,0 0-1 0 0,0-1 1 0 0,0 1-1 0 0,1 0 1 0 0,0 0-1 0 0,1-1 1 0 0,-1 1 0 0 0,1-1-1 0 0,1 1 1 0 0,-1-1-1 0 0,1 0 1 0 0,6 11-1 0 0,-3-9-205 0 0,0-1 0 0 0,1 0-1 0 0,-1 0 1 0 0,1 0-1 0 0,1-1 1 0 0,-1 0-1 0 0,1 0 1 0 0,0-1 0 0 0,0 0-1 0 0,1 0 1 0 0,-1-1-1 0 0,1 0 1 0 0,0-1-1 0 0,0 0 1 0 0,1 0 0 0 0,-1-1-1 0 0,1 0 1 0 0,12 1-1 0 0,-2-2 8 0 0,1 0-1 0 0,-1-1 0 0 0,0 0 0 0 0,0-2 0 0 0,0-1 0 0 0,0 0 0 0 0,35-11 1 0 0,-36 7 685 0 0,-1-1 1 0 0,0-1 0 0 0,0 0 0 0 0,-1-2 0 0 0,0 1 0 0 0,-1-2 0 0 0,0 0-1 0 0,-1-1 1 0 0,22-25 0 0 0,-29 28-49 0 0,1 0 0 0 0,-2-1 0 0 0,0 0 0 0 0,0 0 0 0 0,-1-1 1 0 0,9-23-1 0 0,-12 27-256 0 0,-1 0 1 0 0,0 0-1 0 0,0-1 1 0 0,-1 1 0 0 0,0-1-1 0 0,-1 1 1 0 0,1-1 0 0 0,-2 1-1 0 0,1-1 1 0 0,-1 1 0 0 0,-3-12-1 0 0,2 12-147 0 0,-1 0-1 0 0,0-1 1 0 0,0 1-1 0 0,-1 1 1 0 0,0-1-1 0 0,-1 0 1 0 0,1 1-1 0 0,-1 0 1 0 0,-1 0-1 0 0,1 0 1 0 0,-12-10-1 0 0,6 9-330 0 0,1 0 0 0 0,-1 0 0 0 0,0 1-1 0 0,-1 1 1 0 0,0 0 0 0 0,0 0-1 0 0,-13-4 1 0 0,1 3-1319 0 0,0 1-1 0 0,0 0 1 0 0,-27-2 0 0 0,15 5-4303 0 0,-45 1 0 0 0,29 5-2083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4:39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378 153 2898 0 0,'-7'-13'778'0'0,"2"3"8732"0"0,3 13-5706 0 0,3 9-3306 0 0,-1 51 1949 0 0,-13 116 1 0 0,-1-4-1939 0 0,11-115-811 0 0,29-171 1102 0 0,-11 35-706 0 0,3-20-2 0 0,38-114 0 0 0,-55 209-91 0 0,-1 1 0 0 0,0-1-1 0 0,0 1 1 0 0,0-1 0 0 0,0 1 0 0 0,0-1 0 0 0,0 1-1 0 0,1-1 1 0 0,-1 1 0 0 0,0-1 0 0 0,0 1 0 0 0,1-1-1 0 0,-1 1 1 0 0,0-1 0 0 0,1 1 0 0 0,-1-1 0 0 0,1 1 0 0 0,-1 0-1 0 0,0-1 1 0 0,1 1 0 0 0,-1 0 0 0 0,1-1 0 0 0,-1 1-1 0 0,1 0 1 0 0,-1 0 0 0 0,1-1 0 0 0,-1 1 0 0 0,1 0-1 0 0,-1 0 1 0 0,1 0 0 0 0,0 0 0 0 0,-1 0 0 0 0,1-1-1 0 0,-1 1 1 0 0,1 0 0 0 0,-1 0 0 0 0,1 1 0 0 0,1-1 8 0 0,0 1 1 0 0,0 1 0 0 0,-1-1 0 0 0,1 0-1 0 0,-1 0 1 0 0,1 0 0 0 0,-1 1 0 0 0,0-1 0 0 0,1 1-1 0 0,-1-1 1 0 0,1 3 0 0 0,27 49 132 0 0,-28-51-153 0 0,43 112-253 0 0,-9-19-1899 0 0,-34-94 2065 0 0,3-8 88 0 0,1-1 9 0 0,0 1-1 0 0,-1-1 0 0 0,-1 0 1 0 0,0 0-1 0 0,0 0 1 0 0,0-1-1 0 0,-1 1 0 0 0,2-11 1 0 0,2-3 124 0 0,7-29 123 0 0,29-87 2926 0 0,-42 138-3151 0 0,0-1-1 0 0,0 1 1 0 0,0 0-1 0 0,0-1 1 0 0,0 1-1 0 0,0 0 1 0 0,0-1-1 0 0,0 1 1 0 0,0 0-1 0 0,0-1 1 0 0,0 1-1 0 0,1 0 1 0 0,-1-1-1 0 0,0 1 1 0 0,0 0-1 0 0,0-1 1 0 0,0 1-1 0 0,1 0 1 0 0,-1 0-1 0 0,0-1 1 0 0,0 1-1 0 0,1 0 1 0 0,-1 0-1 0 0,0-1 1 0 0,0 1-1 0 0,1 0 1 0 0,-1 0-1 0 0,0 0 1 0 0,0 0-1 0 0,1-1 1 0 0,-1 1-1 0 0,0 0 1 0 0,1 0-1 0 0,-1 0 1 0 0,0 0-1 0 0,1 0 1 0 0,-1 0-1 0 0,0 0 1 0 0,1 0-1 0 0,-1 0 0 0 0,0 0 1 0 0,1 0-1 0 0,-1 0 1 0 0,0 0-1 0 0,1 0 1 0 0,7 18 304 0 0,0 29-142 0 0,-5-2-427 0 0,-4 53 0 0 0,0 9-3518 0 0,2-87 1689 0 0,0 0 0 0 0,2 0 0 0 0,6 24 0 0 0,-8-40 1311 0 0,0-1 1 0 0,0 1-1 0 0,1 0 1 0 0,-1-1-1 0 0,1 1 0 0 0,0-1 1 0 0,0 0-1 0 0,0 1 0 0 0,0-1 1 0 0,1 0-1 0 0,3 3 0 0 0,5 2-3932 0 0</inkml:trace>
  <inkml:trace contextRef="#ctx0" brushRef="#br0" timeOffset="268.12">1016 204 4630 0 0,'-1'-6'-91'0'0,"-3"-12"2808"0"0,0-26 14461 0 0,-2 70-14529 0 0,-14 44-320 0 0,10-39-1839 0 0,2 0-1 0 0,0 1 1 0 0,-3 41 0 0 0,10-65-523 0 0,1 0-1 0 0,-1 0 1 0 0,2-1 0 0 0,-1 1-1 0 0,1 0 1 0 0,0 0 0 0 0,1-1-1 0 0,0 1 1 0 0,0-1 0 0 0,0 0 0 0 0,1 1-1 0 0,0-1 1 0 0,1 0 0 0 0,0-1-1 0 0,0 1 1 0 0,0-1 0 0 0,1 1 0 0 0,10 10-1 0 0,-11-14-213 0 0,0 0 0 0 0,0 0-1 0 0,0 0 1 0 0,0 0 0 0 0,1-1-1 0 0,-1 1 1 0 0,1-1 0 0 0,0 0 0 0 0,-1-1-1 0 0,1 1 1 0 0,0-1 0 0 0,0 0-1 0 0,0 0 1 0 0,0-1 0 0 0,0 1-1 0 0,0-1 1 0 0,0 0 0 0 0,0-1 0 0 0,0 1-1 0 0,0-1 1 0 0,0 0 0 0 0,0 0-1 0 0,0-1 1 0 0,0 1 0 0 0,7-4-1 0 0,0-1-1257 0 0,0 0 0 0 0,-1 0 0 0 0,0-1-1 0 0,-1-1 1 0 0,1 0 0 0 0,-1 0 0 0 0,-1-1 0 0 0,16-18-1 0 0,-6 2-3341 0 0,-2-1-1051 0 0</inkml:trace>
  <inkml:trace contextRef="#ctx0" brushRef="#br0" timeOffset="440.85">980 139 3732 0 0,'6'-11'980'0'0,"2"6"-156"0"0,6-4 24 0 0,0 2 94 0 0,4-1-344 0 0,3 1 56 0 0,2 1-324 0 0,1 2 114 0 0,2 1-304 0 0,1-1 42 0 0,-2 1-380 0 0,-1-1-182 0 0,-3 3-350 0 0,-2-1-474 0 0,-2 1-488 0 0,-9 0-704 0 0,2 1-668 0 0</inkml:trace>
  <inkml:trace contextRef="#ctx0" brushRef="#br0" timeOffset="616.41">1000 388 4492 0 0,'0'0'1916'0'0,"7"-1"-1084"0"0,6-3-366 0 0,-1 1-68 0 0,4-1-396 0 0,3-1-302 0 0,1-1-312 0 0,1-2-188 0 0,1 0 16 0 0,3-2 38 0 0,2-1-342 0 0,-2-2 208 0 0,0-1-398 0 0,2-1-336 0 0</inkml:trace>
  <inkml:trace contextRef="#ctx0" brushRef="#br0" timeOffset="777.11">1457 151 4212 0 0,'0'0'312'0'0,"-1"0"0"0"0,1 0 0 0 0,0 0-1 0 0,-1 0 1 0 0,1 0 0 0 0,0-1 0 0 0,-1 1 0 0 0,1 0-1 0 0,0 0 1 0 0,-1 0 0 0 0,1 0 0 0 0,-1 0 0 0 0,1 0-1 0 0,0 0 1 0 0,-1 0 0 0 0,1 1 0 0 0,0-1 0 0 0,-1 0-1 0 0,1 0 1 0 0,0 0 0 0 0,-1 0 0 0 0,1 0 0 0 0,0 1-1 0 0,-1-1 1 0 0,1 0 0 0 0,0 0 0 0 0,0 0 0 0 0,-1 1-1 0 0,1-1 1 0 0,0 0 0 0 0,0 0 0 0 0,-1 1 0 0 0,1-1 0 0 0,0 0-1 0 0,0 1 1 0 0,0-1 0 0 0,0 0 0 0 0,-1 1 0 0 0,1-1-1 0 0,0 1 1 0 0,-11 25 2470 0 0,-2 31-2794 0 0,5-13-1678 0 0,-2 67 0 0 0,10-85-4605 0 0,5 50-1 0 0,-4-69 2511 0 0</inkml:trace>
  <inkml:trace contextRef="#ctx0" brushRef="#br0" timeOffset="1120.26">1507 116 4802 0 0,'2'-6'580'0'0,"0"0"-1"0"0,0 0 0 0 0,1 0 1 0 0,0 0-1 0 0,0 1 1 0 0,0-1-1 0 0,1 1 1 0 0,0 0-1 0 0,0 0 1 0 0,0 0-1 0 0,0 1 0 0 0,1-1 1 0 0,0 1-1 0 0,0 0 1 0 0,0 1-1 0 0,1-1 1 0 0,-1 1-1 0 0,12-5 0 0 0,-11 5-381 0 0,0 0-1 0 0,1 1 1 0 0,0 0-1 0 0,-1 0 0 0 0,1 0 1 0 0,0 1-1 0 0,0 0 0 0 0,0 0 1 0 0,0 1-1 0 0,0 0 0 0 0,0 0 1 0 0,0 1-1 0 0,0 0 1 0 0,0 0-1 0 0,0 0 0 0 0,-1 1 1 0 0,10 3-1 0 0,-14-4-177 0 0,0 0-1 0 0,0 0 1 0 0,0 0 0 0 0,-1 0-1 0 0,1 0 1 0 0,0 0 0 0 0,-1 1-1 0 0,1-1 1 0 0,-1 0 0 0 0,1 1-1 0 0,-1-1 1 0 0,0 1 0 0 0,1 0-1 0 0,-1-1 1 0 0,0 1 0 0 0,0 0-1 0 0,0 0 1 0 0,0 0 0 0 0,-1 0-1 0 0,1 0 1 0 0,-1 0 0 0 0,1 0-1 0 0,-1 0 1 0 0,1 0 0 0 0,-1 0-1 0 0,0 0 1 0 0,0 0 0 0 0,0 0 0 0 0,0 0-1 0 0,0 0 1 0 0,-1 0 0 0 0,0 3-1 0 0,0-1-46 0 0,0-1 0 0 0,-1 1 0 0 0,1 0 0 0 0,-1-1-1 0 0,0 1 1 0 0,0-1 0 0 0,-1 1 0 0 0,1-1 0 0 0,-1 0 0 0 0,1 0 0 0 0,-1 0 0 0 0,0 0-1 0 0,0-1 1 0 0,0 1 0 0 0,-7 3 0 0 0,-15 6-323 0 0,0-1 1 0 0,-1-1 0 0 0,0-2-1 0 0,-1 0 1 0 0,1-2-1 0 0,-1-1 1 0 0,-41 3-1 0 0,67-8 412 0 0,11-1 3 0 0,-1 1-77 0 0,0 0 1 0 0,-1 1-1 0 0,1 0 1 0 0,0 0-1 0 0,-1 1 0 0 0,1 0 1 0 0,-1 1-1 0 0,8 3 1 0 0,68 36 120 0 0,-25-12-1371 0 0,11-2-4057 0 0,-21-17-1131 0 0,-30-10 2578 0 0</inkml:trace>
  <inkml:trace contextRef="#ctx0" brushRef="#br0" timeOffset="1339.1">1996 128 4134 0 0,'9'-67'5187'0'0,"1"23"6426"0"0,-59 266-7841 0 0,32-64-9252 0 0,17-157 5370 0 0,1 36-3372 0 0,7-15-2083 0 0,-8-22 5477 0 0,1 1-1 0 0,-1-1 0 0 0,0 0 0 0 0,0 0 1 0 0,0 0-1 0 0,0 0 0 0 0,1 1 1 0 0,-1-1-1 0 0,0 0 0 0 0,0 0 0 0 0,0 0 1 0 0,1 0-1 0 0,-1 0 0 0 0,0 0 1 0 0,0 1-1 0 0,1-1 0 0 0,-1 0 0 0 0,0 0 1 0 0,0 0-1 0 0,1 0 0 0 0,-1 0 1 0 0,0 0-1 0 0,0 0 0 0 0,1 0 0 0 0,-1 0 1 0 0,0 0-1 0 0,0 0 0 0 0,1 0 1 0 0,-1 0-1 0 0,0-1 0 0 0,0 1 0 0 0,0 0 1 0 0,1 0-1 0 0,-1 0 0 0 0,0 0 1 0 0,0 0-1 0 0,1 0 0 0 0,-1-1 0 0 0,0 1 1 0 0,0 0-1 0 0,0 0 0 0 0,0 0 1 0 0,1-1-1 0 0,7-9-2698 0 0,-8 10 2691 0 0,6-11-3177 0 0</inkml:trace>
  <inkml:trace contextRef="#ctx0" brushRef="#br0" timeOffset="1649.5">2021 204 3228 0 0,'3'-69'2634'0'0,"0"-1"7514"0"0,-3 67-9571 0 0,10 28 798 0 0,-4-12-1170 0 0,1 4-93 0 0,1 0 0 0 0,1 0 1 0 0,0 0-1 0 0,1-1 1 0 0,14 18-1 0 0,-19-28-526 0 0,0 0-1 0 0,0 0 1 0 0,0-1-1 0 0,1 1 1 0 0,0-1-1 0 0,0-1 1 0 0,0 1-1 0 0,1-1 1 0 0,-1 0-1 0 0,1 0 1 0 0,0-1-1 0 0,0 0 1 0 0,0 0-1 0 0,1-1 1 0 0,12 3-1 0 0,-18-5 271 0 0,0 0 1 0 0,-1 0-1 0 0,1 0 0 0 0,0 0 0 0 0,0 0 1 0 0,0 0-1 0 0,-1 0 0 0 0,1-1 0 0 0,0 1 1 0 0,0-1-1 0 0,0 1 0 0 0,-1-1 0 0 0,1 0 1 0 0,0 1-1 0 0,-1-1 0 0 0,1 0 0 0 0,-1 0 1 0 0,1 0-1 0 0,-1 0 0 0 0,3-3 0 0 0,-2 2 77 0 0,0-1-1 0 0,-1 0 1 0 0,1 0-1 0 0,0 0 0 0 0,-1 0 1 0 0,0 0-1 0 0,0 0 1 0 0,0 0-1 0 0,0 0 0 0 0,1-7 1 0 0,0-6 547 0 0,-2-1-1 0 0,0 0 1 0 0,-3-29 0 0 0,2 29 69 0 0,-7-69 4178 0 0,4 48 1606 0 0,6 123-5408 0 0,-4 0-3717 0 0,0-53-1046 0 0,-2-1-1 0 0,-1 1 0 0 0,-12 41 0 0 0,9-47-900 0 0</inkml:trace>
  <inkml:trace contextRef="#ctx0" brushRef="#br0" timeOffset="2262.91">91 997 4738 0 0,'-78'13'4526'0'0,"74"-12"-3715"0"0,-5 0 1868 0 0,12-2-1080 0 0,20-8-611 0 0,40-20 170 0 0,1 3 0 0 0,77-21 1 0 0,141-25 558 0 0,-229 60-1377 0 0,262-56-13 0 0,533-44 0 0 0,-422 92-4926 0 0,-195 11-2547 0 0,-209 7 5647 0 0,-31 0 204 0 0,-35-1 219 0 0,-127 5 252 0 0,0 7 0 0 0,-186 35 0 0 0,-332 93 2991 0 0,436-77-186 0 0,-151 32 6401 0 0,358-85-6614 0 0,33-6-152 0 0,32-7 501 0 0,535-83 2399 0 0,-433 75-4279 0 0,183-16 196 0 0,451 13 0 0 0,-300 40-2944 0 0,-359-17-1175 0 0,-34-5-5079 0 0,-70-7 1627 0 0,-9-3 2162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4:35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1790 0 0,'0'0'5464'0'0,"18"2"-4521"0"0,-12 1-800 0 0,0 1 0 0 0,0-1 0 0 0,0 1 1 0 0,0 0-1 0 0,-1 0 0 0 0,0 1 0 0 0,0 0 0 0 0,0 0 0 0 0,-1 0 0 0 0,0 1 0 0 0,7 9 0 0 0,1 4 219 0 0,-2 1 1 0 0,11 25-1 0 0,-1 11 494 0 0,-4 1-1 0 0,-1 0 1 0 0,12 115 0 0 0,-13-74-80 0 0,31 337 696 0 0,-34-291-1099 0 0,42 437 377 0 0,51 288-1437 0 0,-93-780 604 0 0,-7-44-286 0 0,2 0 1 0 0,2-1-1 0 0,2 0 1 0 0,28 79-1 0 0,-38-122 381 0 0,1 1 1 0 0,-1-1-1 0 0,0 0 0 0 0,0 1 0 0 0,0-1 1 0 0,0 0-1 0 0,0 1 0 0 0,0-1 0 0 0,0 1 0 0 0,0-1 1 0 0,0 0-1 0 0,-1 0 0 0 0,1 1 0 0 0,0-1 1 0 0,-1 0-1 0 0,0 1 0 0 0,1-1 0 0 0,-1 0 1 0 0,0 0-1 0 0,1 0 0 0 0,-1 0 0 0 0,0 0 1 0 0,0 0-1 0 0,0 0 0 0 0,0 0 0 0 0,0 0 1 0 0,0 0-1 0 0,0 0 0 0 0,0 0 0 0 0,-2 0 0 0 0,-42 23 28 0 0,36-20-172 0 0,-11 5-799 0 0,-1-1-1 0 0,0-1 1 0 0,-1-1-1 0 0,-40 7 0 0 0,-91 0-6102 0 0,151-13 6884 0 0,-55 2-3467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4:14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4549 302 2106 0 0,'-1'-6'746'0'0,"0"-1"0"0"0,0 1 0 0 0,1-1 0 0 0,1-12 0 0 0,-1 15 92 0 0,1 0 0 0 0,0 0 0 0 0,0 0 0 0 0,0 0 0 0 0,0 0 1 0 0,1 0-1 0 0,0 0 0 0 0,4-7 1458 0 0,1 21-559 0 0,-3 1-1421 0 0,0 0-1 0 0,-2 1 1 0 0,1-1 0 0 0,-1 0-1 0 0,-1 1 1 0 0,0-1-1 0 0,-1 1 1 0 0,0-1 0 0 0,-2 15-1 0 0,1 3 168 0 0,-2 143 1405 0 0,0 83-1210 0 0,-1-85-4305 0 0,8-87-89 0 0,-1-35-108 0 0,-3-1-3921 0 0,-1-41 3890 0 0</inkml:trace>
  <inkml:trace contextRef="#ctx0" brushRef="#br0" timeOffset="217.94">4373 981 5742 0 0,'-21'0'3700'0'0,"21"0"-3544"0"0,0 0-1 0 0,0 0 1 0 0,-1 0 0 0 0,1 0-1 0 0,0 1 1 0 0,0-1-1 0 0,0 0 1 0 0,-1 0 0 0 0,1 0-1 0 0,0 1 1 0 0,0-1 0 0 0,0 0-1 0 0,0 0 1 0 0,-1 1-1 0 0,1-1 1 0 0,0 0 0 0 0,0 0-1 0 0,0 1 1 0 0,0-1 0 0 0,0 0-1 0 0,0 0 1 0 0,0 1-1 0 0,0-1 1 0 0,0 0 0 0 0,0 1-1 0 0,0-1 1 0 0,0 0-1 0 0,0 0 1 0 0,0 1 0 0 0,0-1-1 0 0,0 0 1 0 0,0 1 0 0 0,0-1-1 0 0,0 0 1 0 0,1 1-1 0 0,10 16 4359 0 0,1-4-5526 0 0,99 83 2331 0 0,-49-57-4397 0 0,-50-33 958 0 0,0 0-1 0 0,0-1 0 0 0,19 4 1 0 0,-18-6-1620 0 0,1-4-811 0 0</inkml:trace>
  <inkml:trace contextRef="#ctx0" brushRef="#br0" timeOffset="391.95">4804 895 6826 0 0,'-1'-1'558'0'0,"1"1"-1"0"0,-1 0 1 0 0,1 0 0 0 0,-1-1-1 0 0,1 1 1 0 0,-1 0-1 0 0,0 0 1 0 0,1 0 0 0 0,-1 0-1 0 0,0 0 1 0 0,1 0-1 0 0,-1 0 1 0 0,1 0 0 0 0,-1 0-1 0 0,0 0 1 0 0,1 0 0 0 0,-1 0-1 0 0,1 0 1 0 0,-1 0-1 0 0,0 1 1 0 0,0-1 0 0 0,-12 12 3240 0 0,-5 23-5316 0 0,14-27 2661 0 0,-53 104-6363 0 0,-8-3-6928 0 0,45-80 7015 0 0</inkml:trace>
  <inkml:trace contextRef="#ctx0" brushRef="#br0" timeOffset="1019.21">4264 1634 3032 0 0,'-11'-32'6331'0'0,"10"27"-5271"0"0,-1 1 0 0 0,1-1 1 0 0,-1 1-1 0 0,0-1 0 0 0,0 1 0 0 0,0 0 0 0 0,-4-5 0 0 0,5 8-921 0 0,0 0 0 0 0,-1-1 0 0 0,1 1-1 0 0,0 1 1 0 0,-1-1 0 0 0,1 0 0 0 0,-1 0 0 0 0,1 0 0 0 0,-1 1-1 0 0,1-1 1 0 0,-1 1 0 0 0,1-1 0 0 0,-1 1 0 0 0,0 0-1 0 0,1-1 1 0 0,-1 1 0 0 0,1 0 0 0 0,-1 0 0 0 0,0 0 0 0 0,1 1-1 0 0,-1-1 1 0 0,0 0 0 0 0,1 0 0 0 0,-1 1 0 0 0,1-1 0 0 0,-2 2-1 0 0,-5 1 34 0 0,0 0-1 0 0,1 0 0 0 0,0 1 0 0 0,-1 1 0 0 0,2-1 0 0 0,-1 1 1 0 0,0 0-1 0 0,1 1 0 0 0,0-1 0 0 0,0 1 0 0 0,-7 11 0 0 0,9-13-128 0 0,1 0 1 0 0,-1 1-1 0 0,1 0 0 0 0,0-1 0 0 0,1 1 0 0 0,-1 0 0 0 0,1 0 0 0 0,0 1 1 0 0,0-1-1 0 0,1 0 0 0 0,0 1 0 0 0,-1-1 0 0 0,2 1 0 0 0,-1-1 0 0 0,1 1 0 0 0,0 0 1 0 0,1 9-1 0 0,0-12-53 0 0,0 0 1 0 0,0-1-1 0 0,0 1 1 0 0,0 0 0 0 0,1-1-1 0 0,-1 1 1 0 0,1-1-1 0 0,0 1 1 0 0,0-1-1 0 0,0 0 1 0 0,0 1-1 0 0,0-1 1 0 0,0-1-1 0 0,1 1 1 0 0,-1 0 0 0 0,1 0-1 0 0,-1-1 1 0 0,1 1-1 0 0,0-1 1 0 0,-1 0-1 0 0,1 0 1 0 0,5 1-1 0 0,1 1-47 0 0,1-1 0 0 0,0-1-1 0 0,-1 0 1 0 0,1 0 0 0 0,15-1-1 0 0,-24 0 149 0 0,-20 2-341 0 0,10 1 305 0 0,1 1 1 0 0,-1-1 0 0 0,1 1-1 0 0,0 1 1 0 0,0-1-1 0 0,1 1 1 0 0,0 1 0 0 0,-9 7-1 0 0,12-10-53 0 0,0 1 0 0 0,1-1 0 0 0,-1 1 0 0 0,1-1 0 0 0,0 1 0 0 0,0 0 0 0 0,1 0 0 0 0,-1 1-1 0 0,1-1 1 0 0,0 0 0 0 0,0 1 0 0 0,0 0 0 0 0,1-1 0 0 0,-1 1 0 0 0,1 0 0 0 0,-1 8 0 0 0,2-11-24 0 0,0 0 0 0 0,0-1 0 0 0,1 1 0 0 0,-1 0 0 0 0,0 0 0 0 0,1 0 0 0 0,-1 0 0 0 0,1-1 0 0 0,0 1 0 0 0,0 0 0 0 0,-1 0 0 0 0,1-1 0 0 0,0 1 0 0 0,0-1 0 0 0,0 1 0 0 0,1-1 0 0 0,-1 1 0 0 0,0-1 0 0 0,1 0 0 0 0,-1 1 0 0 0,3 1 0 0 0,0-2-281 0 0,-1 1 0 0 0,1 0 1 0 0,0-1-1 0 0,-1 0 0 0 0,1 0 0 0 0,0 0 0 0 0,0 0 1 0 0,0 0-1 0 0,8-1 0 0 0,-1 0-1099 0 0,1 0 0 0 0,-1-2 0 0 0,1 1 1 0 0,-1-1-1 0 0,1-1 0 0 0,13-5 0 0 0,14-10-4979 0 0,-22 8 1866 0 0</inkml:trace>
  <inkml:trace contextRef="#ctx0" brushRef="#br0" timeOffset="1355.16">4351 1704 4394 0 0,'-1'-1'479'0'0,"0"0"0"0"0,0 0 0 0 0,0 1 0 0 0,0-1 0 0 0,1 0 0 0 0,-1 1 0 0 0,0-1 0 0 0,0 1 0 0 0,0 0 0 0 0,0-1 0 0 0,0 1 0 0 0,-1 0 0 0 0,1-1 0 0 0,0 1 0 0 0,0 0 1 0 0,-1 0-1 0 0,1 0-351 0 0,1 1 0 0 0,0-1 0 0 0,0 0 0 0 0,-1 1 0 0 0,1-1 0 0 0,0 0 0 0 0,0 1 0 0 0,0-1 0 0 0,0 0 0 0 0,0 1 0 0 0,0-1 0 0 0,0 1 0 0 0,0-1 0 0 0,0 0 0 0 0,0 1 0 0 0,0-1 0 0 0,0 1 0 0 0,0-1 0 0 0,0 0 0 0 0,0 1 0 0 0,0-1 0 0 0,0 0 0 0 0,0 1 0 0 0,0-1 0 0 0,1 1 0 0 0,-1-1 0 0 0,0 0 0 0 0,1 1 0 0 0,0 3 145 0 0,2 1-1 0 0,-1-1 0 0 0,0 0 1 0 0,1 0-1 0 0,0 0 0 0 0,6 6 1 0 0,2-1-303 0 0,1-1 1 0 0,0 0 0 0 0,0 0 0 0 0,1-1 0 0 0,18 7 0 0 0,-19-9-2457 0 0,0-1 0 0 0,1-1-1 0 0,16 4 1 0 0,-28-7 2402 0 0,-1 0-1 0 0,1 0 0 0 0,-1 0 1 0 0,1 0-1 0 0,-1 0 0 0 0,1 0 1 0 0,-1 0-1 0 0,1 0 1 0 0,-1 0-1 0 0,0 0 0 0 0,1-1 1 0 0,-1 1-1 0 0,1 0 0 0 0,-1 0 1 0 0,1 0-1 0 0,-1 0 1 0 0,0-1-1 0 0,1 1 0 0 0,-1 0 1 0 0,1 0-1 0 0,-1-1 0 0 0,0 1 1 0 0,1 0-1 0 0,-1-1 0 0 0,0 1 1 0 0,0 0-1 0 0,1-1 1 0 0,-1 1-1 0 0,0-1 0 0 0,0 1 1 0 0,1 0-1 0 0,-1-1 0 0 0,2-19 751 0 0,-11-19 2909 0 0,9 38-3368 0 0,0 0 0 0 0,-1-1 0 0 0,1 1 0 0 0,0 0 0 0 0,-1 0 1 0 0,1 0-1 0 0,-1-1 0 0 0,1 1 0 0 0,-1 0 0 0 0,1 0 0 0 0,-1 0 0 0 0,0 0 0 0 0,0 0 0 0 0,1 0 0 0 0,-1 0 0 0 0,0 0 1 0 0,0 1-1 0 0,0-1 0 0 0,0 0 0 0 0,0 0 0 0 0,0 1 0 0 0,0-1 0 0 0,0 1 0 0 0,0-1 0 0 0,-1 1 0 0 0,1-1 1 0 0,0 1-1 0 0,-2-1 0 0 0,2 2-47 0 0,-1-1 1 0 0,0 1-1 0 0,0 0 1 0 0,0-1-1 0 0,1 1 1 0 0,-1 0-1 0 0,0 0 1 0 0,1 0-1 0 0,-1 0 1 0 0,1 0-1 0 0,-1 1 1 0 0,1-1-1 0 0,0 0 1 0 0,-1 1-1 0 0,-1 2 1 0 0,-6 8 84 0 0,1 0-1 0 0,1 1 1 0 0,-9 19 0 0 0,12-23-956 0 0,1 1 0 0 0,0 0 0 0 0,1 0 0 0 0,0 0 0 0 0,-1 20 0 0 0,1 23-10794 0 0</inkml:trace>
  <inkml:trace contextRef="#ctx0" brushRef="#br0" timeOffset="1529.57">4636 1723 7102 0 0,'-6'14'10483'0'0,"1"18"-8325"0"0,4-17-954 0 0,-13 109 968 0 0,10-41-6346 0 0,-1 9-10319 0 0,4-85 10053 0 0</inkml:trace>
  <inkml:trace contextRef="#ctx0" brushRef="#br0" timeOffset="1782.45">4628 1663 5896 0 0,'1'-1'333'0'0,"0"0"0"0"0,-1 0 0 0 0,1 0 0 0 0,0 0-1 0 0,0 0 1 0 0,0 0 0 0 0,0 0 0 0 0,0 1 0 0 0,0-1 0 0 0,0 0 0 0 0,0 1-1 0 0,1-1 1 0 0,-1 0 0 0 0,0 1 0 0 0,0 0 0 0 0,1-1 0 0 0,-1 1 0 0 0,0 0-1 0 0,0-1 1 0 0,1 1 0 0 0,-1 0 0 0 0,0 0 0 0 0,3 0 0 0 0,33 1 1329 0 0,-35-1-1581 0 0,1 0 0 0 0,0 0 0 0 0,-1 1 0 0 0,1-1-1 0 0,-1 1 1 0 0,1-1 0 0 0,-1 1 0 0 0,1 0 0 0 0,-1 0 0 0 0,1 1-1 0 0,-1-1 1 0 0,0 0 0 0 0,1 1 0 0 0,-1-1 0 0 0,0 1 0 0 0,0 0 0 0 0,0 0-1 0 0,0 0 1 0 0,-1 0 0 0 0,1 0 0 0 0,-1 0 0 0 0,1 0 0 0 0,-1 0 0 0 0,1 1-1 0 0,-1-1 1 0 0,0 1 0 0 0,0-1 0 0 0,0 1 0 0 0,-1-1 0 0 0,1 1-1 0 0,-1-1 1 0 0,1 1 0 0 0,-1 0 0 0 0,0 3 0 0 0,0 1 0 0 0,-1-1 0 0 0,0 1 0 0 0,0-1 0 0 0,-1 1 0 0 0,1-1-1 0 0,-2 0 1 0 0,1 0 0 0 0,0 0 0 0 0,-1 0 0 0 0,0 0 0 0 0,-1-1 0 0 0,1 1 0 0 0,-6 5 0 0 0,8-10-165 0 0,-36 38-3027 0 0,35-37 2478 0 0,0 0 1 0 0,-1 0-1 0 0,1 0 1 0 0,-1 0-1 0 0,1 0 1 0 0,-1-1-1 0 0,0 1 1 0 0,1-1-1 0 0,-1 0 1 0 0,0 0-1 0 0,0 0 1 0 0,0 0-1 0 0,0 0 1 0 0,0-1-1 0 0,-4 1 1 0 0,0-3-2133 0 0,2-3-655 0 0</inkml:trace>
  <inkml:trace contextRef="#ctx0" brushRef="#br0" timeOffset="2961.71">4876 1636 4832 0 0,'12'19'5483'0'0,"8"12"-745"0"0,6 20-2557 0 0,-24-47-2119 0 0,-1 0-1 0 0,1 1 1 0 0,-1-1-1 0 0,0 0 1 0 0,0 0-1 0 0,-1 1 1 0 0,1-1 0 0 0,-1 0-1 0 0,0 1 1 0 0,0-1-1 0 0,-1 1 1 0 0,1-1-1 0 0,-1 0 1 0 0,0 0-1 0 0,0 1 1 0 0,-1-1-1 0 0,1 0 1 0 0,-4 7 0 0 0,4-10 0 0 0,1 0 1 0 0,0 0 0 0 0,-1-1 0 0 0,1 1 0 0 0,0 0 0 0 0,-1-1 0 0 0,1 1 0 0 0,-1 0 0 0 0,1-1 0 0 0,-1 1 0 0 0,0-1 0 0 0,1 1 0 0 0,-1-1-1 0 0,0 1 1 0 0,1-1 0 0 0,-1 1 0 0 0,0-1 0 0 0,1 1 0 0 0,-1-1 0 0 0,-1 0 0 0 0,2 0-31 0 0,-1 0 0 0 0,1 0 1 0 0,0 0-1 0 0,-1-1 0 0 0,1 1 1 0 0,-1 0-1 0 0,1 0 0 0 0,0-1 0 0 0,-1 1 1 0 0,1 0-1 0 0,0-1 0 0 0,-1 1 0 0 0,1 0 1 0 0,0-1-1 0 0,0 1 0 0 0,-1 0 1 0 0,1-1-1 0 0,0 1 0 0 0,0-1 0 0 0,0 1 1 0 0,0-1-1 0 0,-1 1 0 0 0,1 0 1 0 0,0-1-1 0 0,-2-32 526 0 0,4 23-637 0 0,1 1 0 0 0,0-1-1 0 0,0 1 1 0 0,1 0 0 0 0,0 0 0 0 0,1 0 0 0 0,10-15 0 0 0,-11 19-446 0 0,0 0-1 0 0,0 1 1 0 0,0-1 0 0 0,0 1 0 0 0,1 0 0 0 0,6-4 0 0 0,-9 7-15 0 0,1-1 1 0 0,0 1 0 0 0,0-1-1 0 0,-1 1 1 0 0,1 0-1 0 0,0 0 1 0 0,0 0 0 0 0,0 1-1 0 0,0-1 1 0 0,0 1-1 0 0,0-1 1 0 0,6 1 0 0 0,-7 1 358 0 0,1-1 1 0 0,-1 1-1 0 0,1 0 1 0 0,-1 0 0 0 0,1 1-1 0 0,-1-1 1 0 0,0 0-1 0 0,0 1 1 0 0,1-1 0 0 0,-1 1-1 0 0,0 0 1 0 0,0-1-1 0 0,-1 1 1 0 0,1 0-1 0 0,0 0 1 0 0,-1 1 0 0 0,1-1-1 0 0,-1 0 1 0 0,0 0-1 0 0,1 1 1 0 0,-1-1 0 0 0,1 5-1 0 0,0-3 404 0 0,-1-1-1 0 0,1 1 1 0 0,1-1-1 0 0,-1 1 1 0 0,0-1-1 0 0,1 0 0 0 0,0 1 1 0 0,3 2-1 0 0,-4-5-95 0 0,-1 0 0 0 0,1 0-1 0 0,0-1 1 0 0,-1 1 0 0 0,1 0-1 0 0,0-1 1 0 0,0 1 0 0 0,0-1-1 0 0,0 0 1 0 0,-1 0 0 0 0,1 1 0 0 0,0-1-1 0 0,0-1 1 0 0,0 1 0 0 0,0 0-1 0 0,0 0 1 0 0,-1-1 0 0 0,1 1-1 0 0,0-1 1 0 0,0 1 0 0 0,0-1-1 0 0,-1 0 1 0 0,3-1 0 0 0,0 0 386 0 0,-1 0 1 0 0,0 0 0 0 0,0 0-1 0 0,0 0 1 0 0,0 0 0 0 0,0-1-1 0 0,0 1 1 0 0,-1-1-1 0 0,1 0 1 0 0,-1 0 0 0 0,0 0-1 0 0,0 0 1 0 0,0-1 0 0 0,0 1-1 0 0,1-5 1 0 0,-2 6-286 0 0,0-1 0 0 0,0 1-1 0 0,0-1 1 0 0,-1 1 0 0 0,1-1 0 0 0,-1 0-1 0 0,0 1 1 0 0,0-1 0 0 0,1 0 0 0 0,-2 0 0 0 0,1 1-1 0 0,0-1 1 0 0,-1 0 0 0 0,1 1 0 0 0,-1-1 0 0 0,0 1-1 0 0,1-1 1 0 0,-1 1 0 0 0,-1-1 0 0 0,1 1-1 0 0,0-1 1 0 0,-3-2 0 0 0,4 4-197 0 0,-1 1-1 0 0,1-1 1 0 0,-1 0 0 0 0,1 1-1 0 0,-1-1 1 0 0,1 1 0 0 0,-1-1-1 0 0,1 1 1 0 0,-1-1-1 0 0,0 1 1 0 0,1 0 0 0 0,-1-1-1 0 0,0 1 1 0 0,0 0 0 0 0,1-1-1 0 0,-1 1 1 0 0,0 0 0 0 0,0 0-1 0 0,1 0 1 0 0,-1-1-1 0 0,0 1 1 0 0,0 0 0 0 0,1 0-1 0 0,-1 0 1 0 0,0 0 0 0 0,0 1-1 0 0,0-1 1 0 0,-1 0 0 0 0,1 1-1 0 0,-1 0 0 0 0,0 0 1 0 0,0 0-1 0 0,1 0 1 0 0,-1 1-1 0 0,0-1 0 0 0,1 0 1 0 0,-1 1-1 0 0,1-1 1 0 0,-3 4-1 0 0,0 0-154 0 0,1 1 0 0 0,0-1 0 0 0,0 1 0 0 0,0 0 0 0 0,0 0-1 0 0,-2 9 1 0 0,3 22-3248 0 0,2-33 2588 0 0,1-1 0 0 0,-1 0 0 0 0,1 0 0 0 0,0 1 0 0 0,0-1 0 0 0,0 0 0 0 0,1 0 0 0 0,-1 0 0 0 0,1 0 0 0 0,0 0 0 0 0,3 5 0 0 0,-2-5 246 0 0,-1-1 1 0 0,0 0-1 0 0,1 0 0 0 0,0 0 0 0 0,-1 0 0 0 0,1 0 1 0 0,0 0-1 0 0,0-1 0 0 0,0 0 0 0 0,0 1 0 0 0,0-1 1 0 0,4 1-1 0 0,32 1 1461 0 0,-36-4-286 0 0,0 1 0 0 0,1-1 0 0 0,-1 0 0 0 0,0 1 0 0 0,0-2 0 0 0,0 1 0 0 0,1 0 0 0 0,-1-1 0 0 0,0 1-1 0 0,0-1 1 0 0,-1 0 0 0 0,4-2 0 0 0,0-1 138 0 0,-1 0 0 0 0,0-1 0 0 0,0 1-1 0 0,0-1 1 0 0,4-8 0 0 0,4-8 982 0 0,-1-1 1 0 0,12-32-1 0 0,-18 40-593 0 0,-3 7-680 0 0,0 2 93 0 0,0-1 0 0 0,0 0 0 0 0,-1 0 0 0 0,0 0 0 0 0,0 0 0 0 0,1-13 0 0 0,-18 36-1263 0 0,12-8 270 0 0,1 0 0 0 0,0 0-1 0 0,1-1 1 0 0,0 1-1 0 0,0 0 1 0 0,0 0 0 0 0,1 0-1 0 0,0 1 1 0 0,1-1 0 0 0,0 0-1 0 0,0 0 1 0 0,4 11 0 0 0,3 47-5375 0 0,-5-49 1996 0 0,-3-15 3289 0 0,1 0 1 0 0,-1-1-1 0 0,0 1 1 0 0,1 0-1 0 0,-1 0 1 0 0,0-1-1 0 0,0 1 0 0 0,0 0 1 0 0,0 0-1 0 0,-1 0 1 0 0,0 2-1 0 0,1-3-341 0 0,-1 2-736 0 0,0 1 3356 0 0,8-9-270 0 0,9-14 232 0 0,-1-1 0 0 0,0 0-1 0 0,17-33 1 0 0,-14 23 638 0 0,-11 16-141 0 0,0 1 0 0 0,0-1 0 0 0,8-24 1285 0 0,-31 48-3364 0 0,15-8-246 0 0,0 0-1 0 0,1 1 1 0 0,-1-1 0 0 0,1 1 0 0 0,-1-1-1 0 0,1 1 1 0 0,0-1 0 0 0,0 1 0 0 0,0-1-1 0 0,0 1 1 0 0,1-1 0 0 0,-1 0 0 0 0,1 1-1 0 0,-1-1 1 0 0,1 1 0 0 0,0-1 0 0 0,0 0-1 0 0,2 4 1 0 0,2 1 17 0 0,-1-1 0 0 0,1 1 0 0 0,1-1 0 0 0,8 7 0 0 0,-11-10-88 0 0,1 0-1 0 0,-1 0 0 0 0,0 0 1 0 0,0 0-1 0 0,0 1 0 0 0,0 0 0 0 0,0-1 1 0 0,-1 1-1 0 0,1 0 0 0 0,-1 0 1 0 0,0 0-1 0 0,-1 0 0 0 0,1 0 1 0 0,-1 1-1 0 0,1-1 0 0 0,0 6 0 0 0,-2-8-216 0 0,-1 0-1 0 0,1-1 1 0 0,-1 1-1 0 0,1-1 1 0 0,-1 1-1 0 0,1-1 1 0 0,-1 1-1 0 0,0-1 1 0 0,0 1-1 0 0,1-1 0 0 0,-1 1 1 0 0,0-1-1 0 0,-1 0 1 0 0,1 0-1 0 0,0 0 1 0 0,0 1-1 0 0,0-1 1 0 0,-1 0-1 0 0,1-1 1 0 0,0 1-1 0 0,-1 0 1 0 0,1 0-1 0 0,-1 0 1 0 0,1-1-1 0 0,-3 1 0 0 0,-43 11-7967 0 0,46-11 8045 0 0,-23 3-4443 0 0</inkml:trace>
  <inkml:trace contextRef="#ctx0" brushRef="#br0" timeOffset="3594.82">5864 6 1778 0 0,'-22'-6'3311'0'0,"22"6"-3228"0"0,-1 0-1 0 0,0 1 1 0 0,1-1 0 0 0,-1 0 0 0 0,1 0-1 0 0,-1 0 1 0 0,1 0 0 0 0,-1 0 0 0 0,1 1 0 0 0,-1-1-1 0 0,1 0 1 0 0,-1 0 0 0 0,1 1 0 0 0,-1-1-1 0 0,1 0 1 0 0,0 1 0 0 0,-1-1 0 0 0,1 1-1 0 0,-1-1 1 0 0,1 0 0 0 0,0 1 0 0 0,-1 0-1 0 0,0 1-9 0 0,1 0 0 0 0,0 0-1 0 0,-1 0 1 0 0,1 0 0 0 0,0-1-1 0 0,0 1 1 0 0,0 0 0 0 0,0 0 0 0 0,0 0-1 0 0,1 0 1 0 0,-1 0 0 0 0,1 0-1 0 0,-1 0 1 0 0,1-1 0 0 0,-1 1-1 0 0,1 0 1 0 0,1 2 0 0 0,6 10 152 0 0,1 1 0 0 0,0-1 0 0 0,0-1 1 0 0,2 0-1 0 0,0 0 0 0 0,20 17 1 0 0,81 63 469 0 0,-106-89-649 0 0,108 79-215 0 0,3-5 1 0 0,4-5 0 0 0,3-5-1 0 0,2-6 1 0 0,3-6 0 0 0,230 68 0 0 0,-339-119 10 0 0,0 2-582 0 0,0-2 0 0 0,0-1 0 0 0,1 0 1 0 0,0-1-1 0 0,35-1 0 0 0,-33-9-2113 0 0,-18 4 868 0 0</inkml:trace>
  <inkml:trace contextRef="#ctx0" brushRef="#br0" timeOffset="3862.79">7199 629 3354 0 0,'-3'-1'-30'0'0,"-11"-3"6656"0"0,10 6-3382 0 0,8 7-3304 0 0,1-3 87 0 0,0-1 0 0 0,0 0 0 0 0,0-1 1 0 0,0 1-1 0 0,1-1 0 0 0,0 0 0 0 0,0-1 1 0 0,11 6-1 0 0,20 13 239 0 0,-29-15-251 0 0,1-1 24 0 0,-1 0-1 0 0,0 1 0 0 0,-1 0 1 0 0,14 15-1 0 0,-20-20-33 0 0,0 0-1 0 0,0 0 1 0 0,1 0-1 0 0,-1 0 1 0 0,0 0 0 0 0,-1 0-1 0 0,1 0 1 0 0,0 0-1 0 0,0 1 1 0 0,-1-1-1 0 0,0 0 1 0 0,1 0 0 0 0,-1 1-1 0 0,0-1 1 0 0,0 0-1 0 0,0 0 1 0 0,0 1-1 0 0,-1-1 1 0 0,1 0-1 0 0,-1 0 1 0 0,1 1 0 0 0,-1-1-1 0 0,0 0 1 0 0,1 0-1 0 0,-1 0 1 0 0,-1 0-1 0 0,1 0 1 0 0,-1 2-1 0 0,-12 14-920 0 0,0 0 0 0 0,-1-2 0 0 0,-1 0 0 0 0,-30 24 0 0 0,-79 47-5184 0 0,85-62 2806 0 0</inkml:trace>
  <inkml:trace contextRef="#ctx0" brushRef="#br0" timeOffset="4303.39">7764 965 8714 0 0,'0'0'204'0'0,"-1"0"1"0"0,1 0-1 0 0,0 0 0 0 0,-1 0 0 0 0,1 0 0 0 0,0 0 0 0 0,-1 0 1 0 0,1 0-1 0 0,0 0 0 0 0,-1 0 0 0 0,1 0 0 0 0,0 0 0 0 0,-1 0 0 0 0,1 1 1 0 0,0-1-1 0 0,-1 0 0 0 0,1 0 0 0 0,0 0 0 0 0,0 0 0 0 0,-1 1 1 0 0,1-1-1 0 0,0 0 0 0 0,-1 0 0 0 0,1 0 0 0 0,0 1 0 0 0,0-1 1 0 0,0 0-1 0 0,-1 1 0 0 0,1-1 0 0 0,0 0 0 0 0,0 0 0 0 0,0 1 0 0 0,0-1 1 0 0,-1 1-1 0 0,-6 19 2246 0 0,-1 23-1303 0 0,8-43-997 0 0,-7 97 1575 0 0,10-29-3613 0 0,5-14-3271 0 0,7-3-4516 0 0,-11-44 5079 0 0</inkml:trace>
  <inkml:trace contextRef="#ctx0" brushRef="#br0" timeOffset="4475.91">7803 1056 3508 0 0,'-8'-48'1950'0'0,"-2"-24"10737"0"0,10 71-12643 0 0,0 1 0 0 0,0 0 0 0 0,0 0 0 0 0,0-1 0 0 0,0 1 0 0 0,-1 0 0 0 0,1 0 0 0 0,0-1 0 0 0,1 1 0 0 0,-1 0 0 0 0,0 0 0 0 0,0-1 0 0 0,0 1 0 0 0,0 0 0 0 0,0 0 0 0 0,0-1 0 0 0,0 1 0 0 0,0 0 0 0 0,0 0 0 0 0,0 0 1 0 0,1-1-1 0 0,-1 1 0 0 0,0 0 0 0 0,0 0 0 0 0,0 0 0 0 0,0-1 0 0 0,1 1 0 0 0,-1 0 0 0 0,0 0 0 0 0,0 0 0 0 0,0 0 0 0 0,1 0 0 0 0,-1-1 0 0 0,0 1 0 0 0,0 0 0 0 0,1 0 0 0 0,-1 0 0 0 0,0 0 0 0 0,13 2 434 0 0,8 10-845 0 0,6 8-2145 0 0,37 25-4539 0 0,-58-41 5546 0 0,1-1 1 0 0,-1 0-1 0 0,1 0 0 0 0,12 3 0 0 0,-6-4-1373 0 0</inkml:trace>
  <inkml:trace contextRef="#ctx0" brushRef="#br0" timeOffset="4790.92">8056 936 4216 0 0,'0'-1'314'0'0,"0"0"0"0"0,0 1 0 0 0,0-1 0 0 0,0 0 0 0 0,-1 0 0 0 0,1 1 0 0 0,0-1 1 0 0,0 0-1 0 0,0 1 0 0 0,-1-1 0 0 0,1 0 0 0 0,0 1 0 0 0,-1-1 0 0 0,1 0 0 0 0,-1 1 0 0 0,1-1 0 0 0,-1 1 0 0 0,1-1 0 0 0,-1 1 0 0 0,1-1 0 0 0,-1 1 0 0 0,1-1 0 0 0,-1 1 0 0 0,0-1 0 0 0,1 1 0 0 0,-1 0 1 0 0,0-1-1 0 0,1 1 0 0 0,-1 0 0 0 0,0 0 0 0 0,1 0 0 0 0,-1-1 0 0 0,0 1 0 0 0,0 0 0 0 0,0 0 0 0 0,-2 1 13 0 0,0-1-1 0 0,0 1 1 0 0,1 0 0 0 0,-1 0-1 0 0,0 0 1 0 0,1 0 0 0 0,-1 0-1 0 0,1 0 1 0 0,-5 4 0 0 0,-8 6-167 0 0,0 1 0 0 0,-13 14 0 0 0,26-24 141 0 0,2-2-296 0 0,-10 9 6 0 0,1 0 0 0 0,0 0 1 0 0,1 1-1 0 0,0 0 0 0 0,-12 21 1 0 0,20-30-136 0 0,7-6-58 0 0,10-8 254 0 0,-2-1 1 0 0,1-1 0 0 0,15-19 0 0 0,-22 23-12 0 0,0 0-1 0 0,1 0 1 0 0,0 1 0 0 0,1 0-1 0 0,0 1 1 0 0,1 0 0 0 0,0 1 0 0 0,26-13-1 0 0,-37 21-56 0 0,0-1-1 0 0,0 1 1 0 0,0-1-1 0 0,1 1 0 0 0,-1 0 1 0 0,0 0-1 0 0,0 0 1 0 0,0 0-1 0 0,0 0 1 0 0,1 0-1 0 0,-1 0 0 0 0,0 0 1 0 0,0 0-1 0 0,0 0 1 0 0,1 0-1 0 0,-1 1 1 0 0,0-1-1 0 0,0 1 0 0 0,0-1 1 0 0,0 1-1 0 0,0-1 1 0 0,0 1-1 0 0,0 0 1 0 0,0-1-1 0 0,0 1 1 0 0,0 0-1 0 0,0 0 0 0 0,0-1 1 0 0,-1 1-1 0 0,1 0 1 0 0,0 0-1 0 0,0 0 1 0 0,-1 0-1 0 0,1 0 0 0 0,-1 0 1 0 0,1 0-1 0 0,-1 1 1 0 0,1-1-1 0 0,-1 0 1 0 0,0 0-1 0 0,0 0 0 0 0,1 0 1 0 0,-1 1-1 0 0,0 0 1 0 0,1 8-64 0 0,1 1 0 0 0,-1-1 0 0 0,-2 20 0 0 0,1-26-76 0 0,0 16-1147 0 0,0-1 1 0 0,1 1-1 0 0,7 36 0 0 0,-6-48 412 0 0,0 0 0 0 0,1 0-1 0 0,0-1 1 0 0,0 1 0 0 0,0-1 0 0 0,1 1-1 0 0,0-1 1 0 0,0-1 0 0 0,1 1-1 0 0,0 0 1 0 0,0-1 0 0 0,8 7-1 0 0,2-1-2613 0 0</inkml:trace>
  <inkml:trace contextRef="#ctx0" brushRef="#br0" timeOffset="5095.96">8367 1092 4984 0 0,'-7'-13'1236'0'0,"-5"-11"9980"0"0,5 24-8616 0 0,7 0-2514 0 0,-1 0 1 0 0,0 0-1 0 0,1 0 1 0 0,-1 0-1 0 0,0 0 1 0 0,0 0-1 0 0,1 0 1 0 0,-1 0-1 0 0,0 0 1 0 0,1 1-1 0 0,-1-1 1 0 0,0 0-1 0 0,1 0 1 0 0,-1 1-1 0 0,1-1 1 0 0,-1 0-1 0 0,0 1 1 0 0,1-1-1 0 0,-1 1 1 0 0,1-1-1 0 0,-1 1 1 0 0,1-1-1 0 0,-1 1 1 0 0,1-1-1 0 0,-1 1 1 0 0,1-1-1 0 0,-1 2 1 0 0,-1 1-47 0 0,-1 0 0 0 0,1 0 0 0 0,0 1 0 0 0,0-1 0 0 0,0 0 0 0 0,0 1 0 0 0,1 0 0 0 0,-1-1 0 0 0,1 1 0 0 0,0 0 0 0 0,0 0 0 0 0,0-1 0 0 0,1 1 0 0 0,-1 0 0 0 0,1 0 0 0 0,0 0 0 0 0,1 5 0 0 0,-1-7-143 0 0,0 0 0 0 0,1 0 1 0 0,0 0-1 0 0,-1 0 0 0 0,1 0 1 0 0,0 0-1 0 0,0-1 1 0 0,0 1-1 0 0,0 0 0 0 0,0-1 1 0 0,1 1-1 0 0,-1 0 0 0 0,0-1 1 0 0,1 1-1 0 0,-1-1 1 0 0,1 0-1 0 0,0 0 0 0 0,-1 1 1 0 0,1-1-1 0 0,0 0 1 0 0,0 0-1 0 0,0-1 0 0 0,0 1 1 0 0,-1 0-1 0 0,1-1 0 0 0,0 1 1 0 0,0-1-1 0 0,0 1 1 0 0,1-1-1 0 0,-1 0 0 0 0,0 0 1 0 0,0 0-1 0 0,0 0 1 0 0,3-1-1 0 0,-3 1 101 0 0,0 0 0 0 0,0 0-1 0 0,0-1 1 0 0,1 1 0 0 0,-1-1 0 0 0,0 1 0 0 0,0-1 0 0 0,0 0 0 0 0,0 0-1 0 0,0 0 1 0 0,-1 0 0 0 0,1 0 0 0 0,0-1 0 0 0,0 1 0 0 0,-1 0-1 0 0,1-1 1 0 0,-1 1 0 0 0,1-1 0 0 0,-1 0 0 0 0,1 1 0 0 0,-1-1-1 0 0,0 0 1 0 0,0 0 0 0 0,0 0 0 0 0,0 0 0 0 0,0 0 0 0 0,-1 0 0 0 0,1 0-1 0 0,0 0 1 0 0,-1 0 0 0 0,0 0 0 0 0,1 0 0 0 0,-1 0 0 0 0,0-1-1 0 0,0 1 1 0 0,-1-3 0 0 0,1 1-146 0 0,0 0 0 0 0,0 0-1 0 0,-1 0 1 0 0,1 0 0 0 0,-1 0-1 0 0,0 0 1 0 0,0 1 0 0 0,-1-1 0 0 0,1 0-1 0 0,-1 1 1 0 0,0-1 0 0 0,0 1-1 0 0,0-1 1 0 0,0 1 0 0 0,0 0 0 0 0,-1 0-1 0 0,1 0 1 0 0,-1 0 0 0 0,-4-3 0 0 0,5 5-870 0 0,1 1 1 0 0,-1-1 0 0 0,1 0 0 0 0,-1 0 0 0 0,0 1-1 0 0,1-1 1 0 0,-1 1 0 0 0,0 0 0 0 0,1-1 0 0 0,-1 1-1 0 0,-2 0 1 0 0</inkml:trace>
  <inkml:trace contextRef="#ctx0" brushRef="#br0" timeOffset="5385.64">8529 991 8182 0 0,'1'2'731'0'0,"0"0"-1"0"0,0-1 1 0 0,0 1-1 0 0,0 0 1 0 0,0 0-1 0 0,0 0 1 0 0,0 0-1 0 0,-1 0 1 0 0,1 0-1 0 0,0 3 1 0 0,3 45 558 0 0,-3-29-294 0 0,9 64-481 0 0,10-102 130 0 0,13-27-47 0 0,-25 33-573 0 0,-1 0 0 0 0,18-17 0 0 0,-25 27-35 0 0,0 1 0 0 0,1 0 1 0 0,-1 0-1 0 0,0-1 0 0 0,1 1 0 0 0,-1 0 1 0 0,0 0-1 0 0,1-1 0 0 0,-1 1 1 0 0,0 0-1 0 0,1 0 0 0 0,-1 0 0 0 0,0 0 1 0 0,1-1-1 0 0,-1 1 0 0 0,1 0 1 0 0,-1 0-1 0 0,0 0 0 0 0,1 0 1 0 0,-1 0-1 0 0,1 0 0 0 0,-1 0 0 0 0,1 0 1 0 0,-1 0-1 0 0,0 0 0 0 0,1 1 1 0 0,-1-1-1 0 0,0 0 0 0 0,1 0 0 0 0,-1 0 1 0 0,1 0-1 0 0,-1 0 0 0 0,0 1 1 0 0,1-1-1 0 0,-1 0 0 0 0,0 0 1 0 0,1 1-1 0 0,-1-1 0 0 0,0 0 0 0 0,0 1 1 0 0,1-1-1 0 0,-1 0 0 0 0,0 1 1 0 0,0-1-1 0 0,0 0 0 0 0,1 1 0 0 0,-1 0 1 0 0,7 17-1600 0 0,-6-16 961 0 0,0 1 215 0 0,1 1-1 0 0,-1-1 1 0 0,1 0-1 0 0,0 0 1 0 0,0 0-1 0 0,0 0 1 0 0,0-1 0 0 0,1 1-1 0 0,-1 0 1 0 0,1-1-1 0 0,0 0 1 0 0,-1 1-1 0 0,1-1 1 0 0,0 0-1 0 0,0-1 1 0 0,0 1 0 0 0,1-1-1 0 0,-1 1 1 0 0,4 0-1 0 0,2 1-513 0 0,-1-1 1 0 0,1-1-1 0 0,0 0 0 0 0,0 0 0 0 0,0 0 1 0 0,12-2-1 0 0,-1 0-1279 0 0</inkml:trace>
  <inkml:trace contextRef="#ctx0" brushRef="#br0" timeOffset="5830.12">9012 1086 5060 0 0,'1'-3'443'0'0,"-1"1"-1"0"0,0-1 0 0 0,0 0 1 0 0,0 1-1 0 0,0-1 0 0 0,0 0 1 0 0,0 1-1 0 0,-1-1 0 0 0,0 0 1 0 0,1 1-1 0 0,-1-1 0 0 0,0 0 1 0 0,0 1-1 0 0,0 0 0 0 0,0-1 1 0 0,-1 1-1 0 0,1-1 0 0 0,-1 1 1 0 0,0 0-1 0 0,1 0 0 0 0,-1 0 1 0 0,0 0-1 0 0,0 0 0 0 0,0 1 1 0 0,0-1-1 0 0,-1 0 0 0 0,1 1 1 0 0,0 0-1 0 0,-1-1 1 0 0,1 1-1 0 0,-1 0 0 0 0,1 0 1 0 0,-1 0-1 0 0,1 1 0 0 0,-1-1 1 0 0,0 1-1 0 0,-5-1 0 0 0,6 1-324 0 0,0 0-1 0 0,-1 0 1 0 0,1 1 0 0 0,0-1-1 0 0,0 1 1 0 0,-1-1-1 0 0,1 1 1 0 0,0 0 0 0 0,0 0-1 0 0,0 0 1 0 0,0 0-1 0 0,-3 2 1 0 0,2-1-417 0 0,1 0-1 0 0,0 0 0 0 0,0 0 1 0 0,0 1-1 0 0,0-1 1 0 0,0 0-1 0 0,1 1 1 0 0,-1-1-1 0 0,1 1 1 0 0,-1 0-1 0 0,-1 5 1 0 0,3-8 133 0 0,0 1 0 0 0,-1-1 0 0 0,1 1 0 0 0,0-1 1 0 0,0 1-1 0 0,0 0 0 0 0,-1-1 0 0 0,1 1 0 0 0,0 0 0 0 0,0-1 0 0 0,0 1 1 0 0,0-1-1 0 0,0 1 0 0 0,0 0 0 0 0,0-1 0 0 0,0 1 0 0 0,1 0 0 0 0,-1-1 1 0 0,0 1-1 0 0,0-1 0 0 0,0 1 0 0 0,1 0 0 0 0,-1-1 0 0 0,0 1 0 0 0,1-1 0 0 0,-1 1 1 0 0,0-1-1 0 0,1 1 0 0 0,-1-1 0 0 0,1 1 0 0 0,-1-1 0 0 0,1 1 0 0 0,-1-1 1 0 0,1 0-1 0 0,-1 1 0 0 0,1-1 0 0 0,-1 0 0 0 0,1 1 0 0 0,0-1 0 0 0,0 0 0 0 0,34 4-1650 0 0,-32-4 1814 0 0,1 0-1 0 0,-1 0 1 0 0,1 0 0 0 0,-1 0-1 0 0,1 1 1 0 0,-1-1 0 0 0,0 1-1 0 0,1 0 1 0 0,2 2 0 0 0,-1 0 98 0 0,0 2 0 0 0,-1-1 0 0 0,0 0 0 0 0,0 1 0 0 0,0 0 0 0 0,0 0-1 0 0,-1 0 1 0 0,0 1 0 0 0,4 8 0 0 0,21 59 133 0 0,-19-46-334 0 0,5 11 60 0 0,-3 0-1 0 0,-1 0 0 0 0,-2 1 0 0 0,-1 0 1 0 0,-2 1-1 0 0,-2-1 0 0 0,-2 1 0 0 0,-7 77 1 0 0,6-115 47 0 0,0-1 0 0 0,0 0 0 0 0,-1 0 1 0 0,1 0-1 0 0,0 0 0 0 0,-1 0 0 0 0,1 0 1 0 0,0 0-1 0 0,-1 0 0 0 0,1 0 0 0 0,-1 0 1 0 0,1 0-1 0 0,-1-1 0 0 0,0 1 1 0 0,1 0-1 0 0,-1 0 0 0 0,0 0 0 0 0,0-1 1 0 0,0 1-1 0 0,1 0 0 0 0,-1-1 0 0 0,0 1 1 0 0,0-1-1 0 0,0 1 0 0 0,0-1 0 0 0,-2 1 1 0 0,1 0 85 0 0,-1-1 0 0 0,0 0 1 0 0,1 0-1 0 0,-1 0 0 0 0,0 0 1 0 0,1 0-1 0 0,-1 0 1 0 0,0-1-1 0 0,1 1 0 0 0,-5-2 1 0 0,-8-4 578 0 0,1 0 0 0 0,0-1 0 0 0,-12-8 1 0 0,20 12-389 0 0,-6-4 69 0 0,1 0 0 0 0,1-1 0 0 0,0 0 1 0 0,0 0-1 0 0,0-1 0 0 0,1-1 0 0 0,1 1 0 0 0,-1-1 1 0 0,1-1-1 0 0,-7-13 0 0 0,11 17-525 0 0,0-1 0 0 0,1 1 1 0 0,0-1-1 0 0,0 0 0 0 0,0 0 0 0 0,1 0 1 0 0,1 0-1 0 0,-1-1 0 0 0,1 1 0 0 0,1 0 1 0 0,0 0-1 0 0,0-1 0 0 0,0 1 0 0 0,1 0 1 0 0,0-1-1 0 0,1 1 0 0 0,2-8 1 0 0,3-3-1029 0 0,0 1 1 0 0,1 1-1 0 0,1-1 1 0 0,1 2-1 0 0,0-1 1 0 0,1 1-1 0 0,1 1 1 0 0,0 0-1 0 0,1 0 1 0 0,23-18-1 0 0,-12 13-2001 0 0</inkml:trace>
  <inkml:trace contextRef="#ctx0" brushRef="#br0" timeOffset="6131">9217 1030 5752 0 0,'-1'-8'11264'0'0,"0"8"-11025"0"0,-10 6 2315 0 0,-13 17-2460 0 0,17-12 107 0 0,0 1-1 0 0,1 0 0 0 0,0 0 1 0 0,-5 15-1 0 0,10-24-221 0 0,0 0 1 0 0,1 0-1 0 0,-1 0 0 0 0,1-1 0 0 0,-1 1 0 0 0,1 0 0 0 0,0 0 1 0 0,0 0-1 0 0,1 0 0 0 0,-1 0 0 0 0,1 4 0 0 0,0-6-50 0 0,-1 1 0 0 0,1-1 0 0 0,0 0 1 0 0,0 1-1 0 0,-1-1 0 0 0,1 0 0 0 0,0 0 0 0 0,0 1 0 0 0,0-1 0 0 0,0 0 0 0 0,1 0 0 0 0,-1 0 0 0 0,0 0 0 0 0,0-1 0 0 0,1 1 0 0 0,-1 0 0 0 0,0 0 0 0 0,1-1 1 0 0,-1 1-1 0 0,0-1 0 0 0,1 1 0 0 0,-1-1 0 0 0,3 1 0 0 0,-1-1-6 0 0,0 1 0 0 0,-1-1 0 0 0,1 0-1 0 0,0 0 1 0 0,0 0 0 0 0,0 0 0 0 0,-1-1 0 0 0,1 1 0 0 0,0-1 0 0 0,0 1 0 0 0,0-1 0 0 0,-1 0-1 0 0,1 0 1 0 0,-1 0 0 0 0,1-1 0 0 0,-1 1 0 0 0,1-1 0 0 0,-1 1 0 0 0,0-1 0 0 0,1 0-1 0 0,-1 0 1 0 0,0 0 0 0 0,0 0 0 0 0,-1 0 0 0 0,1 0 0 0 0,0 0 0 0 0,-1-1 0 0 0,1 1 0 0 0,1-4-1 0 0,-1 1 280 0 0,1-1 0 0 0,-1 1 0 0 0,0-1 0 0 0,0 0-1 0 0,0 0 1 0 0,-1 0 0 0 0,0 0 0 0 0,0 0-1 0 0,0-1 1 0 0,-1 1 0 0 0,0 0 0 0 0,-1-7 0 0 0,1 12-207 0 0,0 0 0 0 0,0 0 0 0 0,-1-1 0 0 0,1 1 1 0 0,0 0-1 0 0,-1 0 0 0 0,1-1 0 0 0,0 1 0 0 0,-1 0 1 0 0,0 0-1 0 0,1 0 0 0 0,-1 0 0 0 0,0 0 0 0 0,1 0 0 0 0,-1 0 1 0 0,0 0-1 0 0,0 0 0 0 0,0 0 0 0 0,0 0 0 0 0,0 0 1 0 0,0 1-1 0 0,0-1 0 0 0,0 0 0 0 0,0 1 0 0 0,0-1 1 0 0,0 1-1 0 0,-1-1 0 0 0,1 1 0 0 0,0-1 0 0 0,0 1 1 0 0,-1 0-1 0 0,1 0 0 0 0,0 0 0 0 0,0-1 0 0 0,-1 1 1 0 0,1 0-1 0 0,0 1 0 0 0,0-1 0 0 0,-1 0 0 0 0,1 0 1 0 0,-2 1-1 0 0,1 0-327 0 0,0 0 1 0 0,0-1 0 0 0,0 1-1 0 0,0 0 1 0 0,1 0-1 0 0,-1 0 1 0 0,0 0 0 0 0,1 1-1 0 0,-1-1 1 0 0,1 0-1 0 0,-3 3 1 0 0,3-2-180 0 0,0-1 1 0 0,0 1-1 0 0,0-1 1 0 0,1 0-1 0 0,-1 1 1 0 0,0 0-1 0 0,1-1 1 0 0,-1 1-1 0 0,1-1 1 0 0,-1 1-1 0 0,1 0 1 0 0,0-1-1 0 0,0 1 1 0 0,-1 0-1 0 0,1 1 1 0 0,2 3-2588 0 0,-1 0-710 0 0</inkml:trace>
  <inkml:trace contextRef="#ctx0" brushRef="#br0" timeOffset="6400.94">9383 1040 6484 0 0,'1'8'10756'0'0,"-4"10"-6701"0"0,1-14-4126 0 0,1 0 1 0 0,0 1 0 0 0,0-1-1 0 0,1 1 1 0 0,-1-1 0 0 0,1 1-1 0 0,0 0 1 0 0,0-1 0 0 0,0 1-1 0 0,1-1 1 0 0,-1 1 0 0 0,3 4-1 0 0,-3-8-6 0 0,1 0 0 0 0,-1 0 0 0 0,1 0 0 0 0,-1 0-1 0 0,1 0 1 0 0,0 0 0 0 0,0 0 0 0 0,0 0 0 0 0,0 0-1 0 0,-1 0 1 0 0,1 0 0 0 0,0-1 0 0 0,0 1 0 0 0,1 0-1 0 0,-1-1 1 0 0,0 1 0 0 0,0-1 0 0 0,0 1 0 0 0,0-1-1 0 0,0 0 1 0 0,1 1 0 0 0,-1-1 0 0 0,0 0 0 0 0,0 0-1 0 0,0 0 1 0 0,2 0 0 0 0,-1-1 80 0 0,-1 0 0 0 0,0 0-1 0 0,0 0 1 0 0,1 0 0 0 0,-1 0 0 0 0,0 0 0 0 0,0-1 0 0 0,0 1-1 0 0,0 0 1 0 0,0-1 0 0 0,-1 1 0 0 0,1-1 0 0 0,0 1-1 0 0,-1-1 1 0 0,1 1 0 0 0,-1-1 0 0 0,1 0 0 0 0,-1 1-1 0 0,0-3 1 0 0,1-2 51 0 0,0 1 1 0 0,-1 0-1 0 0,0 0 0 0 0,0 0 0 0 0,-1 0 0 0 0,0-1 1 0 0,1 1-1 0 0,-2 0 0 0 0,1 0 0 0 0,-1 0 1 0 0,1 0-1 0 0,-1 1 0 0 0,-5-10 0 0 0,6 12-230 0 0,0 1 1 0 0,-1-1-1 0 0,1 0 0 0 0,-1 0 1 0 0,1 0-1 0 0,-1 1 0 0 0,1-1 1 0 0,-1 1-1 0 0,0-1 0 0 0,0 1 1 0 0,0 0-1 0 0,0 0 0 0 0,0 0 1 0 0,-2-1-1 0 0,2 1-249 0 0,1 1 0 0 0,-1 0 0 0 0,0-1 0 0 0,1 1 0 0 0,-1 0 0 0 0,0 0 0 0 0,1 0 0 0 0,-1 1 0 0 0,0-1 0 0 0,0 0 0 0 0,1 1 0 0 0,-1-1 0 0 0,1 1 0 0 0,-1-1 0 0 0,0 1 0 0 0,1 0 0 0 0,-1 0 0 0 0,1-1 0 0 0,-1 1 0 0 0,-1 2 0 0 0,-2 2-2967 0 0,1 1-755 0 0</inkml:trace>
  <inkml:trace contextRef="#ctx0" brushRef="#br0" timeOffset="6735.08">9608 1150 6712 0 0,'6'-5'1454'0'0,"-1"1"-1"0"0,0-2 0 0 0,0 1 1 0 0,0-1-1 0 0,0 1 0 0 0,-1-1 1 0 0,0-1-1 0 0,6-11 1 0 0,-8 14-1070 0 0,0 0 1 0 0,0-1 0 0 0,0 0-1 0 0,-1 1 1 0 0,0-1 0 0 0,1 0-1 0 0,-2 0 1 0 0,1 0 0 0 0,0 1 0 0 0,-1-1-1 0 0,0 0 1 0 0,0 0 0 0 0,-2-8-1 0 0,2 12-406 0 0,0 0-1 0 0,0-1 1 0 0,-1 1-1 0 0,1 0 1 0 0,0 0-1 0 0,-1 0 1 0 0,1 0-1 0 0,-1 0 1 0 0,1 0-1 0 0,-1 0 1 0 0,0 0-1 0 0,1 0 1 0 0,-1 0-1 0 0,0 0 1 0 0,0 0-1 0 0,1 0 1 0 0,-1 0-1 0 0,0 1 1 0 0,0-1-1 0 0,0 0 1 0 0,0 1-1 0 0,0-1 1 0 0,0 1-1 0 0,0-1 1 0 0,-1 1-1 0 0,1-1 1 0 0,0 1-1 0 0,0 0 1 0 0,0-1-1 0 0,0 1 1 0 0,0 0-1 0 0,-1 0 1 0 0,1 0-1 0 0,0 0 1 0 0,0 0-1 0 0,0 0 1 0 0,-1 0-1 0 0,1 1 1 0 0,0-1-1 0 0,0 0 1 0 0,-2 1-1 0 0,2 0-89 0 0,0 0-1 0 0,0 0 1 0 0,0-1-1 0 0,0 1 1 0 0,0 0-1 0 0,0 0 1 0 0,0 0-1 0 0,0 0 1 0 0,0 1-1 0 0,1-1 1 0 0,-1 0-1 0 0,0 0 1 0 0,1 0-1 0 0,-1 1 1 0 0,1-1-1 0 0,-1 0 1 0 0,1 1-1 0 0,-1-1 1 0 0,1 0-1 0 0,0 1 1 0 0,0-1-1 0 0,0 0 1 0 0,0 1-1 0 0,0-1 1 0 0,0 0-1 0 0,0 1 1 0 0,0-1-1 0 0,1 1 1 0 0,-1-1-1 0 0,1 0 0 0 0,-1 0 1 0 0,0 1-1 0 0,1-1 1 0 0,0 0-1 0 0,-1 0 1 0 0,1 1-1 0 0,1 1 1 0 0,6 7-350 0 0,0 1 0 0 0,0-1 0 0 0,1 0 0 0 0,1-1 0 0 0,-1 0 0 0 0,1 0 0 0 0,1-1 0 0 0,16 10 0 0 0,-27-18 317 0 0,-19 6-4478 0 0,-3-12 955 0 0,21 5 3506 0 0,1 1-1 0 0,-1 0 0 0 0,1-1 0 0 0,-1 1 1 0 0,1 0-1 0 0,-1-1 0 0 0,1 1 0 0 0,0-1 1 0 0,-1 1-1 0 0,1 0 0 0 0,-1-1 1 0 0,1 1-1 0 0,0-1 0 0 0,-1 1 0 0 0,1-1 1 0 0,0 0-1 0 0,0 1 0 0 0,-1-1 0 0 0,1 1 1 0 0,0-1-1 0 0,0 0 0 0 0,0 1 0 0 0,0-1 1 0 0,0 1-1 0 0,0-1 0 0 0,0 0 1 0 0,0 1-1 0 0,0-1 0 0 0,0 1 0 0 0,0-1 1 0 0,0 0-1 0 0,0 1 0 0 0,1-1 0 0 0,2-4-1662 0 0</inkml:trace>
  <inkml:trace contextRef="#ctx0" brushRef="#br0" timeOffset="6954.92">9790 1080 2822 0 0,'6'-1'660'0'0,"0"0"0"0"0,0-1 0 0 0,0 1 0 0 0,0-1-1 0 0,0-1 1 0 0,0 1 0 0 0,-1-1 0 0 0,1 0 0 0 0,-1 0 0 0 0,0-1 0 0 0,0 1 0 0 0,10-10-1 0 0,-10 8 1121 0 0,1-1 0 0 0,-1 0 0 0 0,0 0 0 0 0,-1 0 0 0 0,8-13 0 0 0,-29 20-317 0 0,12 2-1372 0 0,-1 0-1 0 0,1 0 1 0 0,0 0-1 0 0,0 1 1 0 0,0 0-1 0 0,0 0 1 0 0,1 0 0 0 0,0 1-1 0 0,0 0 1 0 0,0-1-1 0 0,0 1 1 0 0,-3 8-1 0 0,5-11-82 0 0,1 0 0 0 0,0 1 0 0 0,0-1 0 0 0,0 1 0 0 0,0-1 0 0 0,0 1 0 0 0,1-1 0 0 0,-1 1 0 0 0,1 0 0 0 0,-1-1 0 0 0,1 1-1 0 0,0 0 1 0 0,1 3 0 0 0,-1-4-25 0 0,0-1-1 0 0,1 1 1 0 0,0 0-1 0 0,-1-1 1 0 0,1 1-1 0 0,0-1 1 0 0,0 1-1 0 0,0-1 0 0 0,0 1 1 0 0,0-1-1 0 0,0 0 1 0 0,1 1-1 0 0,-1-1 1 0 0,0 0-1 0 0,0 0 1 0 0,1 0-1 0 0,-1 0 0 0 0,1 0 1 0 0,-1 0-1 0 0,1 0 1 0 0,0-1-1 0 0,1 2 1 0 0,6 1-591 0 0,0-1-1 0 0,1 1 1 0 0,-1-1 0 0 0,0-1 0 0 0,0 0 0 0 0,1 0 0 0 0,-1-1-1 0 0,1 0 1 0 0,14-2 0 0 0,-3-2-2516 0 0,0 0 1 0 0,0-1-1 0 0,22-9 1 0 0,-18 4-2713 0 0</inkml:trace>
  <inkml:trace contextRef="#ctx0" brushRef="#br0" timeOffset="-4252.84">603 1670 7652 0 0,'4'14'9221'0'0,"-2"3"-4309"0"0,-5 36-3911 0 0,1-22 107 0 0,-2 44-293 0 0,1 64-3956 0 0,4-123 491 0 0,1 0-1 0 0,0 0 1 0 0,7 23-1 0 0,-3-27-3796 0 0,-2-8 1942 0 0</inkml:trace>
  <inkml:trace contextRef="#ctx0" brushRef="#br0" timeOffset="-3845.86">649 1701 5316 0 0,'0'-4'659'0'0,"-1"-1"-1"0"0,1 0 1 0 0,0 0-1 0 0,0 0 1 0 0,0 1-1 0 0,1-1 1 0 0,0 0 0 0 0,0 0-1 0 0,0 1 1 0 0,0-1-1 0 0,1 0 1 0 0,0 1-1 0 0,0 0 1 0 0,0-1-1 0 0,0 1 1 0 0,1 0-1 0 0,-1 0 1 0 0,7-7 0 0 0,-4 5-208 0 0,0 0 1 0 0,0 0 0 0 0,0 0-1 0 0,1 1 1 0 0,0 0 0 0 0,0 0-1 0 0,0 0 1 0 0,1 1 0 0 0,-1 0-1 0 0,1 0 1 0 0,9-3 0 0 0,-13 6-415 0 0,-1 0 1 0 0,0 0-1 0 0,1 1 0 0 0,-1-1 1 0 0,1 1-1 0 0,-1 0 0 0 0,1-1 1 0 0,-1 1-1 0 0,1 0 1 0 0,-1 1-1 0 0,1-1 0 0 0,-1 0 1 0 0,1 1-1 0 0,-1-1 1 0 0,1 1-1 0 0,-1 0 0 0 0,0 0 1 0 0,1 0-1 0 0,-1 0 1 0 0,0 0-1 0 0,0 1 0 0 0,0-1 1 0 0,0 1-1 0 0,0-1 1 0 0,0 1-1 0 0,0 0 0 0 0,0-1 1 0 0,-1 1-1 0 0,1 0 1 0 0,-1 0-1 0 0,1 1 0 0 0,1 2 1 0 0,-1-1-26 0 0,-1 0 0 0 0,1 1 1 0 0,-1-1-1 0 0,1 1 1 0 0,-1-1-1 0 0,-1 1 0 0 0,1 0 1 0 0,-1-1-1 0 0,0 1 0 0 0,0 0 1 0 0,0 0-1 0 0,0-1 1 0 0,-1 1-1 0 0,0 0 0 0 0,0-1 1 0 0,-2 8-1 0 0,-4 1-94 0 0,0 0 1 0 0,0 0-1 0 0,-2 0 1 0 0,1-1-1 0 0,-2 0 1 0 0,1-1-1 0 0,-1 0 0 0 0,-1 0 1 0 0,0-1-1 0 0,-1-1 1 0 0,0 0-1 0 0,0 0 1 0 0,-23 11-1 0 0,34-20 51 0 0,3 3 95 0 0,0 0 0 0 0,0-1-1 0 0,0 1 1 0 0,0-1 0 0 0,0 1 0 0 0,0-1-1 0 0,1 0 1 0 0,-1 0 0 0 0,7 4-1 0 0,3 4 153 0 0,29 34-79 0 0,7 7-4595 0 0,-22-29-1363 0 0,3-2-3369 0 0,-24-17 4163 0 0</inkml:trace>
  <inkml:trace contextRef="#ctx0" brushRef="#br0" timeOffset="-3329.38">952 1918 5458 0 0,'0'-2'476'0'0,"0"0"0"0"0,1 0-1 0 0,-1 1 1 0 0,1-1 0 0 0,-1 0 0 0 0,1 0-1 0 0,0 0 1 0 0,0 1 0 0 0,0-1 0 0 0,0 1-1 0 0,2-3 1 0 0,1 0 120 0 0,0 0-1 0 0,0 0 1 0 0,0 1 0 0 0,1 0-1 0 0,5-4 1 0 0,20-15 2766 0 0,-17 1 1714 0 0,-13 21-4982 0 0,0-1-1 0 0,1 1 0 0 0,-1-1 0 0 0,0 0 1 0 0,0 1-1 0 0,0-1 0 0 0,1 0 1 0 0,-1 1-1 0 0,0-1 0 0 0,0 0 0 0 0,0 1 1 0 0,0-1-1 0 0,0 1 0 0 0,0-1 1 0 0,0 0-1 0 0,0 1 0 0 0,0-1 0 0 0,-1 0 1 0 0,1 1-1 0 0,0-1 0 0 0,0 0 0 0 0,0 1 1 0 0,-1-1-1 0 0,1 1 0 0 0,0-1 1 0 0,-1 1-1 0 0,1-1 0 0 0,-1 1 0 0 0,1-1 1 0 0,0 1-1 0 0,-1-1 0 0 0,1 1 0 0 0,-1-1 1 0 0,1 1-1 0 0,-1 0 0 0 0,0-1 1 0 0,1 1-1 0 0,-1 0 0 0 0,1-1 0 0 0,-1 1 1 0 0,0 0-1 0 0,1 0 0 0 0,-1 0 1 0 0,1-1-1 0 0,-1 1 0 0 0,0 0 0 0 0,1 0 1 0 0,-1 0-1 0 0,0 0 0 0 0,1 0 0 0 0,-1 0 1 0 0,0 1-1 0 0,-2-1-24 0 0,0 0 1 0 0,1 1-1 0 0,-1-1 1 0 0,1 1-1 0 0,-1 0 0 0 0,1 0 1 0 0,-1 0-1 0 0,1 0 0 0 0,0 0 1 0 0,-1 0-1 0 0,1 1 1 0 0,-2 1-1 0 0,0 1-110 0 0,1-1 0 0 0,0 1 0 0 0,0-1 1 0 0,1 1-1 0 0,-1 0 0 0 0,1 0 0 0 0,0 0 0 0 0,-3 7 1 0 0,4-8-386 0 0,0 0 0 0 0,0 1 0 0 0,0-1 0 0 0,1 0 0 0 0,-1 1 0 0 0,1-1 0 0 0,0 1 0 0 0,0-1 0 0 0,0 1 0 0 0,1 4 0 0 0,0-5 20 0 0,0 0 0 0 0,0-1-1 0 0,0 1 1 0 0,0 0 0 0 0,1-1 0 0 0,-1 1-1 0 0,1-1 1 0 0,-1 0 0 0 0,1 1-1 0 0,0-1 1 0 0,0 0 0 0 0,0 0-1 0 0,0 0 1 0 0,0 0 0 0 0,0 0-1 0 0,1-1 1 0 0,-1 1 0 0 0,0-1-1 0 0,1 0 1 0 0,0 1 0 0 0,-1-1-1 0 0,1 0 1 0 0,0 0 0 0 0,-1-1-1 0 0,1 1 1 0 0,0 0 0 0 0,0-1-1 0 0,0 0 1 0 0,-1 0 0 0 0,5 0-1 0 0,2 0-311 0 0,1 0-1 0 0,-1-1 1 0 0,0-1-1 0 0,0 1 1 0 0,0-1-1 0 0,0-1 1 0 0,0 0-1 0 0,0 0 1 0 0,10-6-1 0 0,-12 5 581 0 0,0 0 0 0 0,0 0 0 0 0,0-1 0 0 0,9-8 0 0 0,-12 9 545 0 0,-1 1 0 0 0,0-1 0 0 0,1 0 0 0 0,-1 0 0 0 0,-1 0 0 0 0,1 0 0 0 0,4-10 1 0 0,-7 12 215 0 0,1-1 0 0 0,-1 1 0 0 0,1-1 0 0 0,-1 1 0 0 0,0-1 0 0 0,0 0 0 0 0,0 1 0 0 0,0-1 1 0 0,0 1-1 0 0,-1-1 0 0 0,1 1 0 0 0,-1-1 0 0 0,0 1 0 0 0,0-1 0 0 0,0 1 0 0 0,0 0 0 0 0,0-1 1 0 0,0 1-1 0 0,0 0 0 0 0,-1 0 0 0 0,-1-3 0 0 0,2 5-566 0 0,1 0 1 0 0,-1 0-1 0 0,1 0 1 0 0,-1-1-1 0 0,1 1 0 0 0,-1 0 1 0 0,1 0-1 0 0,-1 0 0 0 0,1 0 1 0 0,-1 0-1 0 0,1 0 1 0 0,-1 0-1 0 0,1 0 0 0 0,-1 0 1 0 0,1 1-1 0 0,-1-1 1 0 0,1 0-1 0 0,-1 0 0 0 0,1 0 1 0 0,-1 0-1 0 0,1 1 0 0 0,-1-1 1 0 0,1 0-1 0 0,-1 1 1 0 0,1-1-1 0 0,0 0 0 0 0,-1 1 1 0 0,1-1-1 0 0,-1 0 1 0 0,1 1-1 0 0,0-1 0 0 0,0 1 1 0 0,-1-1-1 0 0,1 0 0 0 0,0 1 1 0 0,0-1-1 0 0,-1 1 1 0 0,1 0-1 0 0,-11 18 485 0 0,10-14-662 0 0,0-1 1 0 0,-1 1 0 0 0,2 0 0 0 0,-1 0 0 0 0,0 0-1 0 0,1-1 1 0 0,0 1 0 0 0,0 0 0 0 0,0 0-1 0 0,3 9 1 0 0,-3-13-4 0 0,0 0 0 0 0,0 0 0 0 0,1 0-1 0 0,-1 0 1 0 0,0 0 0 0 0,1 0 0 0 0,-1 0 0 0 0,1-1-1 0 0,-1 1 1 0 0,1 0 0 0 0,0 0 0 0 0,-1 0 0 0 0,1-1-1 0 0,0 1 1 0 0,0 0 0 0 0,-1-1 0 0 0,1 1 0 0 0,0 0-1 0 0,0-1 1 0 0,0 1 0 0 0,1 0 0 0 0,0-1 38 0 0,0 0 1 0 0,-1 0 0 0 0,1 0-1 0 0,0 0 1 0 0,-1-1-1 0 0,1 1 1 0 0,-1 0-1 0 0,1-1 1 0 0,0 1 0 0 0,-1-1-1 0 0,1 1 1 0 0,-1-1-1 0 0,0 0 1 0 0,1 0 0 0 0,-1 0-1 0 0,1 0 1 0 0,-1 0-1 0 0,2-1 1 0 0,5-5 585 0 0,-1-1 1 0 0,0 1 0 0 0,-1-1-1 0 0,11-15 1 0 0,-13 17 1458 0 0,-3 7-2033 0 0,1 0 0 0 0,-1 0 0 0 0,0 0 1 0 0,0 0-1 0 0,0 0 0 0 0,0 1 0 0 0,0-1 0 0 0,0 0 1 0 0,0 1-1 0 0,-1-1 0 0 0,1 0 0 0 0,0 1 0 0 0,-1-1 1 0 0,1 1-1 0 0,-1-1 0 0 0,1 1 0 0 0,-1 2 0 0 0,8 34-5292 0 0,-7-31 3181 0 0,9 17-7496 0 0,-8-20 6142 0 0</inkml:trace>
  <inkml:trace contextRef="#ctx0" brushRef="#br0" timeOffset="-2938.21">1398 1776 6886 0 0,'-5'-2'868'0'0,"4"2"-621"0"0,0-1 0 0 0,0 1-1 0 0,0 0 1 0 0,0-1-1 0 0,0 1 1 0 0,0 0-1 0 0,0 0 1 0 0,0 0-1 0 0,0-1 1 0 0,-1 1 0 0 0,1 0-1 0 0,0 0 1 0 0,0 0-1 0 0,0 1 1 0 0,-2-1-1 0 0,-2-2 6749 0 0,4 1-6841 0 0,1 1 0 0 0,-1-1 0 0 0,1 1 0 0 0,-1-1 0 0 0,1 1 0 0 0,-1 0-1 0 0,1-1 1 0 0,-1 1 0 0 0,1 0 0 0 0,-1 0 0 0 0,0 0 0 0 0,1-1 0 0 0,-1 1-1 0 0,1 0 1 0 0,-1 0 0 0 0,0 0 0 0 0,1 0 0 0 0,-1 0 0 0 0,1 0 0 0 0,-1 0-1 0 0,0 0 1 0 0,1 0 0 0 0,-1 0 0 0 0,0 0 0 0 0,0 1 0 0 0,-2 1 27 0 0,0 0 0 0 0,0 1 1 0 0,1-1-1 0 0,-1 1 1 0 0,1 0-1 0 0,0 0 0 0 0,0 0 1 0 0,0 0-1 0 0,0 0 1 0 0,0 0-1 0 0,0 1 0 0 0,1-1 1 0 0,-2 7-1 0 0,1-5-134 0 0,0 1 0 0 0,1-1 0 0 0,0 0 0 0 0,0 1 0 0 0,0-1 0 0 0,1 0 0 0 0,0 1 0 0 0,1 9 0 0 0,-1-12-231 0 0,0-1-1 0 0,1 0 0 0 0,-1 0 0 0 0,1 1 1 0 0,0-1-1 0 0,0 0 0 0 0,0 0 0 0 0,0 0 1 0 0,0 0-1 0 0,0 0 0 0 0,0 0 0 0 0,1 0 1 0 0,-1 0-1 0 0,1-1 0 0 0,-1 1 0 0 0,1 0 0 0 0,0-1 1 0 0,0 1-1 0 0,0-1 0 0 0,-1 0 0 0 0,5 3 1 0 0,-2-3-173 0 0,-1-1 1 0 0,0 1 0 0 0,1-1 0 0 0,-1 1-1 0 0,1-1 1 0 0,-1 0 0 0 0,0 0-1 0 0,1 0 1 0 0,-1-1 0 0 0,1 1-1 0 0,-1-1 1 0 0,0 0 0 0 0,5-2 0 0 0,6-2-644 0 0,1-2 0 0 0,-1 0 1 0 0,-1-1-1 0 0,0 0 1 0 0,17-14-1 0 0,-20 14 1015 0 0,0 0 0 0 0,-1-1 1 0 0,0 0-1 0 0,0-1 0 0 0,-1 0 0 0 0,0-1 0 0 0,-1 1 0 0 0,-1-1 1 0 0,1 0-1 0 0,-2-1 0 0 0,7-16 0 0 0,-7 12 1670 0 0,-1-1 0 0 0,5-31 0 0 0,-3-40 7692 0 0,-13 144-6818 0 0,4-36-2398 0 0,1-1 1 0 0,0 1-1 0 0,2 30 0 0 0,1-45-163 0 0,0 9-771 0 0,1-1-1 0 0,0 0 1 0 0,7 21 0 0 0,-8-31 214 0 0,0 0 0 0 0,1 1 0 0 0,-1-1 1 0 0,1 0-1 0 0,0 0 0 0 0,0 0 0 0 0,0 0 0 0 0,3 2 1 0 0,-4-3 26 0 0,1-1 1 0 0,-1 0 0 0 0,1 0-1 0 0,0 0 1 0 0,-1 0 0 0 0,1 0-1 0 0,0 0 1 0 0,-1 0 0 0 0,1 0 0 0 0,0-1-1 0 0,0 1 1 0 0,0-1 0 0 0,0 1-1 0 0,0-1 1 0 0,3 0 0 0 0,13-5-6384 0 0,-4-3 2044 0 0</inkml:trace>
  <inkml:trace contextRef="#ctx0" brushRef="#br0" timeOffset="-2016.72">1479 1729 3258 0 0,'16'-8'8527'0'0,"64"-29"-8582"0"0,-16 9-3389 0 0,-22 7-2261 0 0,-33 17 3132 0 0</inkml:trace>
  <inkml:trace contextRef="#ctx0" brushRef="#br0" timeOffset="-4850.07">3427 361 3014 0 0,'0'0'1210'0'0,"-18"8"3853"0"0,6-2-3802 0 0,0-1 0 0 0,0 1 0 0 0,-16 13 0 0 0,-15 7 686 0 0,-185 87 1597 0 0,-120 48-2577 0 0,12-14-395 0 0,-177 82-2579 0 0,499-222 1141 0 0,-30 13-1738 0 0,43-20 2080 0 0,-1 1 0 0 0,0-1-1 0 0,0 1 1 0 0,0-1-1 0 0,0 0 1 0 0,0 0 0 0 0,0 0-1 0 0,0 0 1 0 0,0 0-1 0 0,0 0 1 0 0,-3-1 0 0 0,5 1 428 0 0,-1 0 0 0 0,1 0 0 0 0,0 0 1 0 0,0 0-1 0 0,-1 0 0 0 0,1 0 1 0 0,0-1-1 0 0,0 1 0 0 0,-1 0 0 0 0,1 0 1 0 0,0 0-1 0 0,0 0 0 0 0,-1 0 1 0 0,1 0-1 0 0,0-1 0 0 0,0 1 0 0 0,-1 0 1 0 0,1 0-1 0 0,0 0 0 0 0,0-1 1 0 0,0 1-1 0 0,-1 0 0 0 0,1 0 0 0 0,0-1 1 0 0,0 1-1 0 0,0 0 0 0 0,0 0 1 0 0,0-1-1 0 0,0 1 0 0 0,0 0 0 0 0,0 0 1 0 0,-1-1-1 0 0,1 1 0 0 0,0 0 1 0 0,0-1-1 0 0,0 1 0 0 0,0 0 0 0 0,0 0 1 0 0,1-1-1 0 0,-1 1 0 0 0,0 0 1 0 0,0-1-1 0 0,0 1 0 0 0,0 0 0 0 0,0 0 1 0 0,0-1-1 0 0,0 1 0 0 0,0 0 1 0 0,1 0-1 0 0,-1-1 0 0 0,0 1 0 0 0,0 0 1 0 0,0 0-1 0 0,0 0 0 0 0,1-1 1 0 0,-1 1-1 0 0,0 0 0 0 0,1 0 0 0 0,6-14-3836 0 0</inkml:trace>
  <inkml:trace contextRef="#ctx0" brushRef="#br0" timeOffset="-4597.2">2001 886 4300 0 0,'0'0'4316'0'0,"-18"2"-26"0"0,-23 24-3181 0 0,1 2-1 0 0,1 1 0 0 0,-42 41 1 0 0,12-10-788 0 0,67-58-314 0 0,-3 2 15 0 0,0 0-1 0 0,0 0 1 0 0,1 1 0 0 0,-8 9-1 0 0,12-13-6 0 0,-1-1 0 0 0,1 0 0 0 0,0 1 1 0 0,-1-1-1 0 0,1 1 0 0 0,0-1 0 0 0,0 1 0 0 0,0-1 0 0 0,0 1 0 0 0,-1-1 0 0 0,1 1 0 0 0,0-1 0 0 0,0 1 0 0 0,0-1 1 0 0,0 1-1 0 0,0-1 0 0 0,0 1 0 0 0,0 0 0 0 0,0-1 0 0 0,1 1 0 0 0,-1-1 0 0 0,0 1 0 0 0,0-1 0 0 0,0 1 0 0 0,0-1 1 0 0,1 1-1 0 0,0 0 43 0 0,0 0 1 0 0,0 0-1 0 0,0-1 1 0 0,0 1-1 0 0,1 0 1 0 0,-1-1-1 0 0,0 1 1 0 0,0-1-1 0 0,1 0 1 0 0,-1 1-1 0 0,0-1 1 0 0,1 0-1 0 0,-1 0 1 0 0,0 1-1 0 0,3-1 1 0 0,47 3 803 0 0,-15-1-1319 0 0,56 10 0 0 0,-76-9-489 0 0,51 14-4272 0 0,-61-15 3685 0 0,1 1 0 0 0,-1 0 1 0 0,0 0-1 0 0,9 7 0 0 0,1 2-3691 0 0</inkml:trace>
  <inkml:trace contextRef="#ctx0" brushRef="#br0" timeOffset="11657.08">1525 1156 2628 0 0,'-19'-9'554'0'0,"0"1"0"0"0,0 1 1 0 0,-1 1-1 0 0,1 1 0 0 0,-1 0 0 0 0,-33-3 0 0 0,-6 4 211 0 0,-60 2 1 0 0,55 4-460 0 0,1 3 0 0 0,0 3 0 0 0,0 2 0 0 0,1 4 1 0 0,0 2-1 0 0,-78 31 0 0 0,94-28-147 0 0,0 3 1 0 0,1 1-1 0 0,2 3 1 0 0,0 1-1 0 0,2 2 1 0 0,1 2-1 0 0,1 1 1 0 0,-50 55-1 0 0,61-56-96 0 0,2 1 0 0 0,1 2 0 0 0,1 0 0 0 0,2 2 0 0 0,2 0 0 0 0,1 1 0 0 0,-14 42 0 0 0,26-60-60 0 0,1 1 1 0 0,0 0 0 0 0,2 1 0 0 0,1-1 0 0 0,0 1 0 0 0,2 0 0 0 0,0 0 0 0 0,1-1 0 0 0,1 1 0 0 0,1 0 0 0 0,1-1 0 0 0,1 1 0 0 0,1-1 0 0 0,0 0 0 0 0,2 0 0 0 0,9 20 0 0 0,-7-22-12 0 0,0-1 1 0 0,1 1 0 0 0,1-2 0 0 0,1 0-1 0 0,1 0 1 0 0,0-1 0 0 0,0 0 0 0 0,2-2-1 0 0,26 21 1 0 0,-20-19 8 0 0,1-2 0 0 0,1 0-1 0 0,0-2 1 0 0,0 0 0 0 0,1-2-1 0 0,45 12 1 0 0,-18-11-4 0 0,0-2-1 0 0,1-3 1 0 0,0-2 0 0 0,0-2 0 0 0,0-2-1 0 0,99-16 1 0 0,205-60 193 0 0,-277 52-126 0 0,-2-2 0 0 0,106-54-1 0 0,-144 60-35 0 0,0-1 0 0 0,-2-2-1 0 0,-1-2 1 0 0,0-1 0 0 0,-2-2-1 0 0,-2-1 1 0 0,0-1-1 0 0,33-46 1 0 0,-50 57 84 0 0,-2 0 1 0 0,0-1-1 0 0,-2-1 0 0 0,0 0 0 0 0,-1-1 0 0 0,-1 0 1 0 0,5-25-1 0 0,-10 29 101 0 0,0 0-1 0 0,-2-1 1 0 0,0 0-1 0 0,-1 1 1 0 0,-1-1 0 0 0,-1 0-1 0 0,-1 0 1 0 0,0 1 0 0 0,-9-32-1 0 0,6 34 1 0 0,-1 0 1 0 0,0 0-1 0 0,-1 0 0 0 0,-1 1 0 0 0,-1 0 0 0 0,0 0 1 0 0,-1 1-1 0 0,-1 0 0 0 0,0 1 0 0 0,-17-17 1 0 0,12 17-89 0 0,-1 0 0 0 0,0 1 1 0 0,-1 0-1 0 0,0 1 1 0 0,-1 1-1 0 0,0 1 1 0 0,0 1-1 0 0,-28-9 1 0 0,-14-1 75 0 0,-2 3 0 0 0,0 2 0 0 0,0 4 0 0 0,-96-5 1 0 0,67 13-312 0 0,0 4 0 0 0,-142 22 1 0 0,185-16-580 0 0,1 3 1 0 0,-1 1-1 0 0,2 3 1 0 0,0 1-1 0 0,-75 39 1 0 0,93-40-439 0 0,1 2-1 0 0,1 2 1 0 0,0 0-1 0 0,2 1 1 0 0,0 2 0 0 0,1 1-1 0 0,1 0 1 0 0,1 2 0 0 0,-28 42-1 0 0,16-10-3357 0 0</inkml:trace>
  <inkml:trace contextRef="#ctx0" brushRef="#br0" timeOffset="12743.82">4708 1354 3652 0 0,'-36'-12'2545'0'0,"0"1"0"0"0,-41-7 0 0 0,47 13-2286 0 0,0 2 1 0 0,0 1 0 0 0,0 1 0 0 0,-1 2 0 0 0,-47 7 0 0 0,15 2 89 0 0,1 3 1 0 0,1 3-1 0 0,0 2 1 0 0,1 3-1 0 0,1 3 1 0 0,2 2-1 0 0,0 2 0 0 0,2 3 1 0 0,1 3-1 0 0,-53 43 1 0 0,79-55-199 0 0,1 1 0 0 0,2 0 1 0 0,1 3-1 0 0,0 0 0 0 0,2 1 0 0 0,-36 57 1 0 0,51-71-131 0 0,1 0 0 0 0,0 1 1 0 0,1-1-1 0 0,0 1 1 0 0,1 1-1 0 0,1-1 0 0 0,0 0 1 0 0,-1 19-1 0 0,4-22-10 0 0,0 1 1 0 0,1 0-1 0 0,0-1 1 0 0,1 1-1 0 0,0-1 0 0 0,1 1 1 0 0,0-1-1 0 0,1 0 0 0 0,0 0 1 0 0,1-1-1 0 0,9 17 1 0 0,-4-12-2 0 0,2 1 0 0 0,0-2 0 0 0,0 1 0 0 0,2-2 0 0 0,-1 1 0 0 0,2-2 0 0 0,0 0 1 0 0,0-1-1 0 0,1 0 0 0 0,28 12 0 0 0,0-1 1 0 0,1-3-1 0 0,91 26 1 0 0,-71-29-21 0 0,1-3 0 0 0,0-3 0 0 0,80 2 0 0 0,86-13 50 0 0,-99-9 502 0 0,1-5 0 0 0,203-51 1 0 0,-168 19 273 0 0,242-100 0 0 0,-174 39-346 0 0,-193 85-126 0 0,-1-2 1 0 0,-2-2-1 0 0,48-40 0 0 0,-74 55-76 0 0,-1-2 0 0 0,0 0 0 0 0,0-1 0 0 0,-2 0-1 0 0,0 0 1 0 0,14-25 0 0 0,-22 34-161 0 0,-1-1 0 0 0,0 1 0 0 0,-1-1 0 0 0,1 1 0 0 0,-1-1-1 0 0,0 0 1 0 0,-1 0 0 0 0,0 0 0 0 0,0 0 0 0 0,0 0 0 0 0,-1 0 0 0 0,0 0 0 0 0,0 0 0 0 0,-1 0 0 0 0,0 0 0 0 0,0 0 0 0 0,-1 0 0 0 0,0 1 0 0 0,0-1 0 0 0,0 0 0 0 0,-4-7 0 0 0,-2 1 21 0 0,-1 1 0 0 0,0 0 1 0 0,0 0-1 0 0,-1 0 0 0 0,-1 1 1 0 0,1 1-1 0 0,-2 0 0 0 0,0 0 1 0 0,0 2-1 0 0,-22-14 0 0 0,-4 2 45 0 0,-1 1 0 0 0,-62-20 1 0 0,35 18-103 0 0,-2 3 1 0 0,0 2 0 0 0,-124-10 0 0 0,97 20-110 0 0,-1 5-1 0 0,-116 14 0 0 0,24 13-2253 0 0,3 9 1 0 0,-232 75-1 0 0,389-102 1474 0 0,-153 52-4060 0 0,160-51 3191 0 0,0 0 1 0 0,0 1-1 0 0,1 2 0 0 0,1 0 1 0 0,0 1-1 0 0,-18 16 0 0 0,16-7-3576 0 0</inkml:trace>
  <inkml:trace contextRef="#ctx0" brushRef="#br0" timeOffset="14065.4">8427 437 1574 0 0,'-7'-5'892'0'0,"0"1"0"0"0,0 0-1 0 0,-1 1 1 0 0,0 0 0 0 0,1 0 0 0 0,-1 0 0 0 0,-1 1-1 0 0,1 0 1 0 0,-10 0 0 0 0,0 2-660 0 0,0 0 0 0 0,0 2 0 0 0,0 0 1 0 0,0 1-1 0 0,-23 7 0 0 0,-86 34 647 0 0,122-42-831 0 0,-55 21 545 0 0,1 3 0 0 0,1 3 0 0 0,2 2 1 0 0,1 3-1 0 0,1 2 0 0 0,2 2 0 0 0,2 2 0 0 0,-79 84 0 0 0,103-93-449 0 0,1 1-1 0 0,2 2 0 0 0,1 0 1 0 0,2 1-1 0 0,1 1 0 0 0,2 0 1 0 0,-14 47-1 0 0,21-54-121 0 0,2 0-1 0 0,1 1 1 0 0,1 0 0 0 0,2 1 0 0 0,1-1 0 0 0,1 1-1 0 0,2-1 1 0 0,1 1 0 0 0,1-1 0 0 0,7 35 0 0 0,-4-45 23 0 0,1-1 1 0 0,0 1 0 0 0,2-1 0 0 0,0-1 0 0 0,1 0-1 0 0,1 0 1 0 0,0 0 0 0 0,2-1 0 0 0,18 21-1 0 0,-10-16 4 0 0,1-1-1 0 0,1-1 0 0 0,0-2 0 0 0,2 0 0 0 0,47 28 0 0 0,-11-17-10 0 0,1-1-1 0 0,1-4 0 0 0,1-2 0 0 0,1-3 1 0 0,68 11-1 0 0,27-2-32 0 0,1-6-1 0 0,309-1 1 0 0,-265-28-63 0 0,380-65 1 0 0,-210-17-470 0 0,-284 61 368 0 0,-2-5 1 0 0,91-47-1 0 0,-143 61 127 0 0,0-3 0 0 0,-2 0 0 0 0,-1-2 0 0 0,-1-2-1 0 0,-1-1 1 0 0,-1-1 0 0 0,-2-2 0 0 0,42-55 0 0 0,-53 62 66 0 0,-1-1 0 0 0,-2 0 1 0 0,0-2-1 0 0,-1 1 0 0 0,-2-2 1 0 0,-1 1-1 0 0,-1-1 0 0 0,-1-1 1 0 0,-1 0-1 0 0,-2 0 0 0 0,-1 0 1 0 0,-1-1-1 0 0,0-35 0 0 0,-5 49-21 0 0,0-1-1 0 0,0 1 1 0 0,-2 0-1 0 0,0 0 1 0 0,0 1 0 0 0,-1-1-1 0 0,-1 1 1 0 0,-1 0-1 0 0,0 1 1 0 0,-1-1-1 0 0,0 1 1 0 0,-1 1-1 0 0,0-1 1 0 0,-1 2-1 0 0,0-1 1 0 0,-14-10-1 0 0,-18-14 101 0 0,-3 2-1 0 0,0 1 0 0 0,-54-27 1 0 0,53 32 71 0 0,-23-11-163 0 0,-1 3 0 0 0,-2 2 1 0 0,-2 4-1 0 0,0 3 0 0 0,-2 4 0 0 0,-123-22 0 0 0,74 27-37 0 0,0 5 0 0 0,-1 6 0 0 0,-176 12 1 0 0,-222 50-1683 0 0,266-5-2822 0 0,4 20-4599 0 0,172-42 3946 0 0</inkml:trace>
  <inkml:trace contextRef="#ctx0" brushRef="#br0" timeOffset="16096.07">478 3267 4546 0 0,'-2'-5'909'0'0,"-3"-7"-569"0"0,-1 4 7403 0 0,1 24-4245 0 0,11 115 870 0 0,15 68-2459 0 0,-16-160-1515 0 0,1 17-445 0 0,14 90-3129 0 0,-16-126 1446 0 0,1 0 0 0 0,0-1 0 0 0,2 1 0 0 0,0-1 0 0 0,11 18 0 0 0,-10-24-674 0 0</inkml:trace>
  <inkml:trace contextRef="#ctx0" brushRef="#br0" timeOffset="16268.07">449 3479 2878 0 0,'-4'-19'1143'0'0,"0"0"0"0"0,0 0 0 0 0,2 0 0 0 0,0 0 1 0 0,2-1-1 0 0,0 1 0 0 0,4-30 0 0 0,-3 43-915 0 0,0 0 0 0 0,1 0 1 0 0,0 0-1 0 0,0 1 0 0 0,0-1 0 0 0,1 0 1 0 0,0 1-1 0 0,0 0 0 0 0,0 0 1 0 0,0 0-1 0 0,1 0 0 0 0,4-4 0 0 0,-4 5-316 0 0,0 1-1 0 0,1 0 1 0 0,-1 0-1 0 0,1 0 0 0 0,-1 1 1 0 0,1 0-1 0 0,0 0 1 0 0,0 0-1 0 0,0 0 0 0 0,0 1 1 0 0,0-1-1 0 0,0 1 1 0 0,0 1-1 0 0,0-1 0 0 0,1 1 1 0 0,4 0-1 0 0,-7 0-211 0 0,0 0 0 0 0,0 1 0 0 0,0-1 1 0 0,0 1-1 0 0,0-1 0 0 0,0 1 0 0 0,0 0 0 0 0,0 0 0 0 0,-1 0 0 0 0,1 1 0 0 0,0-1 0 0 0,-1 0 0 0 0,1 1 1 0 0,-1 0-1 0 0,1 0 0 0 0,-1 0 0 0 0,0 0 0 0 0,0 0 0 0 0,0 0 0 0 0,0 0 0 0 0,0 1 0 0 0,-1-1 1 0 0,1 1-1 0 0,-1-1 0 0 0,1 1 0 0 0,-1 0 0 0 0,0 0 0 0 0,0-1 0 0 0,0 1 0 0 0,0 0 0 0 0,-1 0 1 0 0,1 0-1 0 0,-1 6 0 0 0,3 14-2978 0 0</inkml:trace>
  <inkml:trace contextRef="#ctx0" brushRef="#br0" timeOffset="16393.89">469 3662 2612 0 0,'5'-9'1226'0'0,"0"-1"-326"0"0,0 1-66 0 0,3-1-198 0 0,3-3 68 0 0,3-2-312 0 0,4-2-44 0 0,2-2-294 0 0,0-1-192 0 0,2 0-382 0 0,1 0-444 0 0,0 0 78 0 0,0 1-194 0 0,0-1 136 0 0,-3 2-464 0 0,-2-1-354 0 0</inkml:trace>
  <inkml:trace contextRef="#ctx0" brushRef="#br0" timeOffset="16601.79">845 3294 3682 0 0,'0'0'205'0'0,"0"-1"0"0"0,0 1-1 0 0,-1-1 1 0 0,1 1 0 0 0,0-1 0 0 0,0 1-1 0 0,-1-1 1 0 0,1 1 0 0 0,0-1-1 0 0,-1 1 1 0 0,1-1 0 0 0,0 1 0 0 0,-1-1-1 0 0,1 1 1 0 0,-1 0 0 0 0,1-1 0 0 0,-1 1-1 0 0,1 0 1 0 0,-1-1 0 0 0,1 1 0 0 0,-1 0-1 0 0,1 0 1 0 0,-1-1 0 0 0,1 1-1 0 0,-1 0 1 0 0,0 0 0 0 0,1 0 0 0 0,-1 0-1 0 0,1 0 1 0 0,-1 0 0 0 0,0 0 0 0 0,1 0-1 0 0,-1 0 1 0 0,1 0 0 0 0,-1 0 0 0 0,1 0-1 0 0,-2 1 1 0 0,1 0 23 0 0,0 0 0 0 0,0 1 1 0 0,0-1-1 0 0,0 1 0 0 0,0-1 0 0 0,0 1 1 0 0,1 0-1 0 0,-1-1 0 0 0,0 1 0 0 0,1 0 0 0 0,-1-1 1 0 0,1 3-1 0 0,-7 56 2371 0 0,15 137 2513 0 0,-5-173-4943 0 0,0 0 1 0 0,2-1 0 0 0,0 1-1 0 0,2-1 1 0 0,1-1 0 0 0,12 27-1 0 0,-18-44-217 0 0,1 0 0 0 0,-1-1 1 0 0,1 0-1 0 0,0 1 0 0 0,0-1 0 0 0,0 0 0 0 0,1 0 0 0 0,0-1 0 0 0,-1 1 0 0 0,1-1 0 0 0,1 0 0 0 0,-1 0 0 0 0,0 0 0 0 0,1 0 0 0 0,-1-1 0 0 0,7 3 0 0 0,-5-4-111 0 0,-1 0 0 0 0,1 0 0 0 0,0 0 1 0 0,-1-1-1 0 0,1 0 0 0 0,0 0 0 0 0,-1 0 0 0 0,1-1 0 0 0,0 1 0 0 0,-1-2 0 0 0,1 1 0 0 0,-1 0 0 0 0,1-1 1 0 0,8-4-1 0 0,-6 2-647 0 0,0 1 0 0 0,0-1 0 0 0,0-1 1 0 0,0 1-1 0 0,-1-1 0 0 0,1-1 0 0 0,-1 0 0 0 0,0 0 1 0 0,-1 0-1 0 0,0 0 0 0 0,0-1 0 0 0,0 0 1 0 0,-1-1-1 0 0,0 1 0 0 0,0-1 0 0 0,-1 0 0 0 0,0 0 1 0 0,0 0-1 0 0,4-15 0 0 0,-4-6-3195 0 0</inkml:trace>
  <inkml:trace contextRef="#ctx0" brushRef="#br0" timeOffset="16790.7">793 3343 3810 0 0,'11'-17'884'0'0,"-2"8"-178"0"0,4-3-104 0 0,3 0-66 0 0,5-1-118 0 0,2-2-254 0 0,3 0-124 0 0,1 0-176 0 0,-1 0-230 0 0,0 0-142 0 0,-2 2-142 0 0,-3 2-42 0 0,-3 3-150 0 0,-5 3-120 0 0,-7 4 254 0 0</inkml:trace>
  <inkml:trace contextRef="#ctx0" brushRef="#br0" timeOffset="16918.14">781 3580 4310 0 0,'1'0'940'0'0,"11"-3"348"0"0,-1-1-344 0 0,2-1 238 0 0,5-4-720 0 0,5-2 344 0 0,6-4-658 0 0,7-3-188 0 0,3-1-334 0 0,0-2-156 0 0,3-2-622 0 0,-2-2-754 0 0,0 2-746 0 0,-1 0-764 0 0</inkml:trace>
  <inkml:trace contextRef="#ctx0" brushRef="#br0" timeOffset="17281.88">3982 2778 5782 0 0,'-8'-1'2973'0'0,"9"1"-2766"0"0,0 1 0 0 0,0-1 0 0 0,0 1 0 0 0,-1-1 0 0 0,1 1 0 0 0,0 0 0 0 0,-1-1 1 0 0,1 1-1 0 0,0 0 0 0 0,-1 0 0 0 0,1 0 0 0 0,-1-1 0 0 0,1 1 0 0 0,-1 0 0 0 0,1 1 0 0 0,1 7 309 0 0,46 151 5427 0 0,-30-93-5802 0 0,15 112-1 0 0,-27-129-2007 0 0,5 55-2992 0 0,-6-36-3728 0 0,-4-62 5102 0 0</inkml:trace>
  <inkml:trace contextRef="#ctx0" brushRef="#br0" timeOffset="17720.82">4035 2967 5218 0 0,'-2'-5'756'0'0,"-1"-1"0"0"0,1 1 1 0 0,0-1-1 0 0,0 0 0 0 0,0 0 0 0 0,1 0 0 0 0,-2-11 0 0 0,3 14-486 0 0,1-1 0 0 0,-1 1-1 0 0,0 0 1 0 0,1 0 0 0 0,0-1-1 0 0,-1 1 1 0 0,1 0 0 0 0,1 0-1 0 0,-1 0 1 0 0,0 0 0 0 0,1 0-1 0 0,-1 0 1 0 0,1 0 0 0 0,0 1-1 0 0,0-1 1 0 0,0 1-1 0 0,3-3 1 0 0,1-1-103 0 0,0 1 0 0 0,0 0 1 0 0,1 0-1 0 0,-1 0 0 0 0,1 1 0 0 0,0 0 0 0 0,0 1 0 0 0,1-1 0 0 0,-1 1 1 0 0,9-2-1 0 0,-14 5-155 0 0,0-1 1 0 0,0 1-1 0 0,0 0 0 0 0,0 0 1 0 0,0 0-1 0 0,0 0 0 0 0,0 0 1 0 0,0 0-1 0 0,-1 0 0 0 0,1 0 1 0 0,0 1-1 0 0,0-1 0 0 0,0 1 1 0 0,0 0-1 0 0,0-1 1 0 0,0 1-1 0 0,-1 0 0 0 0,3 2 1 0 0,-2-2 0 0 0,0 1 0 0 0,-1 0 1 0 0,1 0-1 0 0,-1 0 0 0 0,0 0 1 0 0,0 1-1 0 0,0-1 0 0 0,0 0 1 0 0,0 0-1 0 0,0 1 0 0 0,0-1 1 0 0,-1 0-1 0 0,1 1 0 0 0,-1-1 1 0 0,0 1-1 0 0,0-1 0 0 0,0 1 1 0 0,0 4-1 0 0,-2 9-262 0 0,0 1 0 0 0,0 0 1 0 0,-7 19-1 0 0,5-22-163 0 0,0 0 1 0 0,2 0-1 0 0,-1 0 0 0 0,2 1 1 0 0,0 18-1 0 0,1-32 369 0 0,0 0-1 0 0,1 1 1 0 0,-1-1-1 0 0,1 0 1 0 0,-1 1-1 0 0,1-1 1 0 0,0 0-1 0 0,-1 0 1 0 0,1 0-1 0 0,0 1 1 0 0,0-1-1 0 0,0 0 1 0 0,0 0-1 0 0,0 0 1 0 0,0 0-1 0 0,0 0 1 0 0,0-1-1 0 0,0 1 1 0 0,0 0-1 0 0,1 0 1 0 0,-1-1-1 0 0,3 2 1 0 0,37 10-167 0 0,-16-5 26 0 0,-1 3 117 0 0,36 19 0 0 0,-54-26 79 0 0,0 0 0 0 0,-1 1 0 0 0,0 0 0 0 0,1 0 1 0 0,-1 0-1 0 0,-1 0 0 0 0,1 1 0 0 0,-1 0 0 0 0,0 0 0 0 0,0 0 0 0 0,0 0 1 0 0,3 7-1 0 0,-6-9 30 0 0,0-1 1 0 0,0 0-1 0 0,0 1 1 0 0,-1-1-1 0 0,1 1 0 0 0,-1-1 1 0 0,1 1-1 0 0,-1-1 1 0 0,0 1-1 0 0,0-1 1 0 0,0 1-1 0 0,-1-1 1 0 0,1 1-1 0 0,0-1 1 0 0,-1 1-1 0 0,0-1 0 0 0,1 1 1 0 0,-1-1-1 0 0,-2 4 1 0 0,0-2 38 0 0,1 0 1 0 0,-1 0-1 0 0,0 0 1 0 0,-1-1-1 0 0,1 1 1 0 0,-1-1 0 0 0,1 0-1 0 0,-1 0 1 0 0,-7 4-1 0 0,-3 1 107 0 0,-1-1 0 0 0,1-1 0 0 0,-1 0 0 0 0,0-1 0 0 0,-19 4 0 0 0,25-7-271 0 0,1-1 0 0 0,0 0 0 0 0,-1 0 0 0 0,1 0 0 0 0,-1-1 0 0 0,1 0 1 0 0,-11-2-1 0 0,17 2-109 0 0,0-1 0 0 0,0 1 0 0 0,0-1 0 0 0,0 0 0 0 0,0 1 0 0 0,1-1 0 0 0,-1 0 0 0 0,0 0 0 0 0,0 0 0 0 0,1-1 0 0 0,-1 1 0 0 0,1 0 0 0 0,-1 0 0 0 0,1-1 0 0 0,0 1 0 0 0,-1-1 0 0 0,1 0 0 0 0,0 1 0 0 0,0-1 0 0 0,0 0 0 0 0,0 1 0 0 0,0-1 0 0 0,0 0 0 0 0,1 0 0 0 0,-1 0 0 0 0,1 0 0 0 0,-1 0 0 0 0,1 0 0 0 0,0 0 0 0 0,0 0 0 0 0,-1 0 0 0 0,2 0 0 0 0,-1 0 0 0 0,0 0 0 0 0,1-3 0 0 0,9-42-4997 0 0,1 22 1558 0 0</inkml:trace>
  <inkml:trace contextRef="#ctx0" brushRef="#br0" timeOffset="17974.99">4584 2842 5062 0 0,'-10'1'2244'0'0,"1"5"5607"0"0,6 6-1039 0 0,2-2-6418 0 0,1-5-1662 0 0,-1 7 1798 0 0,-4 42 1233 0 0,3 60 0 0 0,3-99-1676 0 0,0 0 0 0 0,0-1 0 0 0,2 1 0 0 0,0 0 0 0 0,1-1 0 0 0,0 0 0 0 0,1 0 0 0 0,1 0 0 0 0,7 14 0 0 0,-11-24-139 0 0,0-1-1 0 0,0 0 1 0 0,1 0 0 0 0,-1 0 0 0 0,1 0-1 0 0,0 0 1 0 0,0 0 0 0 0,0-1 0 0 0,0 1 0 0 0,0-1-1 0 0,0 0 1 0 0,1 0 0 0 0,-1 0 0 0 0,1-1 0 0 0,-1 1-1 0 0,1-1 1 0 0,4 2 0 0 0,-3-3-325 0 0,0 1 1 0 0,0-1-1 0 0,0 1 1 0 0,1-1 0 0 0,-1-1-1 0 0,0 1 1 0 0,0-1-1 0 0,0 0 1 0 0,0 0-1 0 0,0 0 1 0 0,9-4-1 0 0,-6 1-468 0 0,0 0 0 0 0,0 0 0 0 0,0-1 0 0 0,0 0 0 0 0,-1 0 1 0 0,1 0-1 0 0,-2-1 0 0 0,1-1 0 0 0,0 1 0 0 0,-1-1 0 0 0,-1 0 0 0 0,1 0 0 0 0,-1-1 0 0 0,6-12 0 0 0,9-39-3828 0 0,-13 26 1467 0 0</inkml:trace>
  <inkml:trace contextRef="#ctx0" brushRef="#br0" timeOffset="18166.21">4628 2793 2348 0 0,'18'-15'994'0'0,"-10"9"-102"0"0,1 0-236 0 0,-1 0-90 0 0,1-2-226 0 0,1 1-240 0 0,2 0-488 0 0,0 1-198 0 0,1 0-584 0 0,-3 2 298 0 0,0 0-396 0 0,-5 2-340 0 0</inkml:trace>
  <inkml:trace contextRef="#ctx0" brushRef="#br0" timeOffset="18323.82">4597 3087 5810 0 0,'10'-9'1660'0'0,"0"2"-872"0"0,1 0 404 0 0,4-2-830 0 0,5-3 224 0 0,2-2-842 0 0,6-2-190 0 0,2-2-944 0 0,0 0-694 0 0,0-2 692 0 0,1-1-764 0 0,-1-2-510 0 0</inkml:trace>
  <inkml:trace contextRef="#ctx0" brushRef="#br0" timeOffset="18764.66">8407 2583 2700 0 0,'0'0'6601'0'0,"1"11"-3712"0"0,1 94 1810 0 0,-5 2-3710 0 0,-1-6-3648 0 0,6-1-3659 0 0,-1-60 1087 0 0,0-27 1571 0 0</inkml:trace>
  <inkml:trace contextRef="#ctx0" brushRef="#br0" timeOffset="19016.07">8352 2614 6216 0 0,'3'-7'6806'0'0,"8"5"-4401"0"0,17 5-2592 0 0,-21-2 1033 0 0,30 4-10 0 0,70 19-1 0 0,-94-20-800 0 0,1 0-1 0 0,-1 2 0 0 0,0-1 0 0 0,-1 2 0 0 0,1 0 0 0 0,-1 0 0 0 0,-1 1 0 0 0,15 13 0 0 0,-23-19 16 0 0,0 1 0 0 0,0-1-1 0 0,-1 1 1 0 0,1 0 0 0 0,-1 0 0 0 0,0 0 0 0 0,0 0 0 0 0,0 1-1 0 0,0-1 1 0 0,-1 0 0 0 0,1 1 0 0 0,-1 0 0 0 0,0-1 0 0 0,0 1 0 0 0,0-1-1 0 0,-1 1 1 0 0,1 5 0 0 0,-1-4 3 0 0,-1 0 0 0 0,0 0-1 0 0,0-1 1 0 0,0 1 0 0 0,0 0-1 0 0,-1-1 1 0 0,1 1 0 0 0,-1-1 0 0 0,-1 0-1 0 0,1 0 1 0 0,0 1 0 0 0,-4 3-1 0 0,-9 9 26 0 0,-1 0 0 0 0,-1 0 0 0 0,0-2-1 0 0,-31 23 1 0 0,26-22-223 0 0,-52 40-3547 0 0,48-39-326 0 0,0-2-3367 0 0</inkml:trace>
  <inkml:trace contextRef="#ctx0" brushRef="#br0" timeOffset="19237.96">9004 2549 10204 0 0,'-1'6'11287'0'0,"-3"12"-5215"0"0,-19 109-2585 0 0,13-53-3900 0 0,0-3-1419 0 0,5-24-2733 0 0,2-8-2565 0 0,2 0-3957 0 0</inkml:trace>
  <inkml:trace contextRef="#ctx0" brushRef="#br0" timeOffset="19665.89">9048 2585 4560 0 0,'1'-33'2540'0'0,"-1"29"-1759"0"0,1-1-1 0 0,0 1 0 0 0,0-1 1 0 0,0 1-1 0 0,1 0 0 0 0,-1 0 1 0 0,1-1-1 0 0,0 1 1 0 0,0 0-1 0 0,1 1 0 0 0,-1-1 1 0 0,1 0-1 0 0,0 1 0 0 0,3-4 1 0 0,17-11 56 0 0,-16 14-565 0 0,0 1 0 0 0,1-1 0 0 0,-1 2 0 0 0,1-1 1 0 0,-1 1-1 0 0,1 0 0 0 0,0 0 0 0 0,-1 1 0 0 0,1 0 0 0 0,0 1 0 0 0,10 0 0 0 0,-16 0-248 0 0,1 0 0 0 0,0 0 0 0 0,-1 1 0 0 0,1-1 0 0 0,0 1 0 0 0,-1 0 0 0 0,1 0 0 0 0,-1 0-1 0 0,1 0 1 0 0,-1 0 0 0 0,0 0 0 0 0,1 1 0 0 0,-1-1 0 0 0,0 1 0 0 0,0-1 0 0 0,0 1 0 0 0,0 0 0 0 0,0 0 0 0 0,0 0 0 0 0,-1 0 0 0 0,1 0 0 0 0,-1 0 0 0 0,1 1 0 0 0,-1-1 0 0 0,0 0 0 0 0,0 1 0 0 0,0-1-1 0 0,0 1 1 0 0,0-1 0 0 0,-1 1 0 0 0,1 0 0 0 0,-1-1 0 0 0,0 1 0 0 0,1 0 0 0 0,-1-1 0 0 0,-1 4 0 0 0,1 1-153 0 0,0-1 0 0 0,-1 1-1 0 0,0-1 1 0 0,0 1 0 0 0,-1-1 0 0 0,0 1 0 0 0,0-1 0 0 0,0 0-1 0 0,-1 0 1 0 0,0 0 0 0 0,-4 6 0 0 0,-5 4-998 0 0,1-1-1 0 0,-21 21 1 0 0,0-1-332 0 0,31-34 1421 0 0,0 0 0 0 0,1-1 0 0 0,-1 1 0 0 0,1 0 0 0 0,-1-1 0 0 0,1 1 1 0 0,-1 0-1 0 0,1 0 0 0 0,0-1 0 0 0,-1 1 0 0 0,1 0 0 0 0,0 0 1 0 0,0 0-1 0 0,0-1 0 0 0,-1 1 0 0 0,1 0 0 0 0,0 0 0 0 0,0 0 1 0 0,0 0-1 0 0,0 0 0 0 0,1-1 0 0 0,-1 1 0 0 0,0 0 0 0 0,0 0 1 0 0,0 0-1 0 0,1 0 0 0 0,-1-1 0 0 0,0 1 0 0 0,1 0 0 0 0,-1 0 1 0 0,1-1-1 0 0,-1 1 0 0 0,1 0 0 0 0,-1-1 0 0 0,1 1 0 0 0,-1 0 0 0 0,1-1 1 0 0,0 1-1 0 0,-1-1 0 0 0,1 1 0 0 0,0-1 0 0 0,-1 1 0 0 0,1-1 1 0 0,1 1-1 0 0,6 3 28 0 0,0 0-1 0 0,0-1 1 0 0,16 5 0 0 0,-6-2-5 0 0,-6-1 97 0 0,0 0-1 0 0,0 2 0 0 0,17 10 1 0 0,-27-15 90 0 0,0-1 1 0 0,0 1 0 0 0,0-1-1 0 0,0 1 1 0 0,0-1 0 0 0,0 1 0 0 0,-1 0-1 0 0,1 0 1 0 0,-1 0 0 0 0,1 0-1 0 0,-1 0 1 0 0,0 0 0 0 0,1 1-1 0 0,-1-1 1 0 0,0 0 0 0 0,-1 1 0 0 0,1-1-1 0 0,0 1 1 0 0,-1-1 0 0 0,1 0-1 0 0,-1 1 1 0 0,0-1 0 0 0,0 1 0 0 0,0-1-1 0 0,0 1 1 0 0,-1 3 0 0 0,0-4-66 0 0,0 0 1 0 0,0 0 0 0 0,0 0-1 0 0,0 0 1 0 0,-1 0 0 0 0,1 0 0 0 0,-1-1-1 0 0,1 1 1 0 0,-1-1 0 0 0,1 1-1 0 0,-1-1 1 0 0,0 1 0 0 0,0-1-1 0 0,0 0 1 0 0,0 0 0 0 0,-2 1-1 0 0,-38 15 639 0 0,35-15-623 0 0,-11 5-98 0 0,0-2 0 0 0,-1 0 0 0 0,0 0 0 0 0,0-2 0 0 0,0-1 0 0 0,-1 0 0 0 0,1-1 0 0 0,0-1 0 0 0,-37-5 0 0 0,54 5-363 0 0,0 0 0 0 0,1-1 0 0 0,-1 1 0 0 0,0-1 0 0 0,0 1 0 0 0,0-1 0 0 0,0 0 0 0 0,1 0 0 0 0,-1 0 0 0 0,0 0 0 0 0,1 0 0 0 0,-1 0 0 0 0,1 0 0 0 0,-1-1 0 0 0,1 1 0 0 0,0 0 0 0 0,-1-1 0 0 0,1 1 0 0 0,-2-4 0 0 0,3 4-101 0 0,-1-1 1 0 0,1 1-1 0 0,0-1 0 0 0,0 1 0 0 0,0-1 0 0 0,0 0 0 0 0,0 1 1 0 0,0-1-1 0 0,1 1 0 0 0,-1-1 0 0 0,0 1 0 0 0,1-1 1 0 0,-1 1-1 0 0,1 0 0 0 0,-1-1 0 0 0,1 1 0 0 0,0-1 0 0 0,0 1 1 0 0,0 0-1 0 0,-1 0 0 0 0,1-1 0 0 0,0 1 0 0 0,1 0 0 0 0,-1 0 1 0 0,1-1-1 0 0,13-12-4958 0 0</inkml:trace>
  <inkml:trace contextRef="#ctx0" brushRef="#br0" timeOffset="19806.96">9665 2719 10574 0 0,'-8'-3'6227'0'0,"-7"9"-23014"0"0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4:05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618 0 7240 0 0,'-2'4'9628'0'0,"0"3"-4349"0"0,1 4-3083 0 0,0 8-3268 0 0,-1 2 1843 0 0,-35 189 2276 0 0,19-112-6075 0 0,1-1-9921 0 0</inkml:trace>
  <inkml:trace contextRef="#ctx0" brushRef="#br0" timeOffset="404.85">583 87 6178 0 0,'2'-15'3255'0'0,"-3"6"5651"0"0,1 9-8748 0 0,0 0 1 0 0,0 0 0 0 0,0 0 0 0 0,0 0-1 0 0,0-1 1 0 0,0 1 0 0 0,0 0-1 0 0,0 0 1 0 0,0 0 0 0 0,0-1 0 0 0,0 1-1 0 0,0 0 1 0 0,0 0 0 0 0,0 0 0 0 0,0 0-1 0 0,0-1 1 0 0,0 1 0 0 0,0 0 0 0 0,0 0-1 0 0,0 0 1 0 0,0 0 0 0 0,0-1-1 0 0,1 1 1 0 0,-1 0 0 0 0,0 0 0 0 0,0 0-1 0 0,0 0 1 0 0,0 0 0 0 0,0 0 0 0 0,0-1-1 0 0,1 1 1 0 0,-1 0 0 0 0,0 0 0 0 0,0 0-1 0 0,0 0 1 0 0,0 0 0 0 0,1 0 0 0 0,-1 0-1 0 0,0 0 1 0 0,0 0 0 0 0,0 0-1 0 0,0 0 1 0 0,1 0 0 0 0,8 5 2138 0 0,11 17-2403 0 0,-17-20 838 0 0,28 35 105 0 0,34 52 0 0 0,-36-45-2986 0 0,-1 1-3307 0 0,-25-41 4678 0 0,22 29-9681 0 0,-25-33 10347 0 0,1 0 0 0 0,-1 0 0 0 0,0 0 0 0 0,1 0 0 0 0,-1 0 0 0 0,0 0 0 0 0,0 0 0 0 0,1 0 0 0 0,-1 0 0 0 0,0 0 0 0 0,1 0 0 0 0,-1 0 0 0 0,0 0 0 0 0,1 0 0 0 0,-1-1 0 0 0,0 1 0 0 0,0 0 0 0 0,1 0-1 0 0,-1 0 1 0 0,0 0 0 0 0,1 0 0 0 0,-1-1 0 0 0,0 1 0 0 0,0 0 0 0 0,0 0 0 0 0,1-1 0 0 0,-1 1 0 0 0,0 0 0 0 0,0 0 0 0 0,0-1 0 0 0,1 1 0 0 0,-1 0 0 0 0,0 0 0 0 0,0-1 0 0 0,0 1 0 0 0,0 0 0 0 0,0-1 0 0 0,0 1 0 0 0,0 0 0 0 0,0 0 0 0 0,0-1-1 0 0,6-13-878 0 0,-2-18 1764 0 0,1-61 0 0 0,-5 57 2693 0 0,7-43 0 0 0,-1 36 8018 0 0,-1 67-10353 0 0,-4 0-786 0 0,-1 1 0 0 0,-4 39 0 0 0,-1-5-1571 0 0,7-1-4140 0 0,-2-56 5020 0 0,0-1 0 0 0,0 0 0 0 0,0 0 0 0 0,0 0 0 0 0,0 0 0 0 0,0 0 0 0 0,1 1 0 0 0,-1-1 0 0 0,0 0 0 0 0,1 0 0 0 0,-1 0 0 0 0,0 0 0 0 0,1 0 0 0 0,-1 0 0 0 0,1 0 0 0 0,0 0 1 0 0,-1 0-1 0 0,1 0 0 0 0,0 0 0 0 0,-1 0 0 0 0,1-1 0 0 0,0 1 0 0 0,0 0 0 0 0,0 0 0 0 0,0-1 0 0 0,0 1 0 0 0,0-1 0 0 0,0 1 0 0 0,0-1 0 0 0,0 1 0 0 0,0-1 0 0 0,0 1 0 0 0,0-1 0 0 0,0 0 1 0 0,1 0-1 0 0,-1 0 0 0 0,0 0 0 0 0,0 1 0 0 0,0-1 0 0 0,0-1 0 0 0,0 1 0 0 0,1 0 0 0 0,-1 0 0 0 0,0 0 0 0 0,0-1 0 0 0,2 0 0 0 0,8-4-4297 0 0</inkml:trace>
  <inkml:trace contextRef="#ctx0" brushRef="#br0" timeOffset="716.19">954 178 6054 0 0,'0'9'8879'0'0,"-8"15"-6143"0"0,5-16-2294 0 0,0-1 1 0 0,0 1-1 0 0,1 0 0 0 0,0 0 1 0 0,-2 16-1 0 0,4-22-417 0 0,0 0 1 0 0,-1 0-1 0 0,1 0 0 0 0,0 0 1 0 0,1 0-1 0 0,-1 0 1 0 0,0 0-1 0 0,0 0 1 0 0,1 0-1 0 0,-1 0 0 0 0,1 0 1 0 0,0-1-1 0 0,0 1 1 0 0,-1 0-1 0 0,1 0 0 0 0,0 0 1 0 0,0-1-1 0 0,1 1 1 0 0,-1-1-1 0 0,0 1 0 0 0,1-1 1 0 0,-1 1-1 0 0,0-1 1 0 0,1 0-1 0 0,0 1 0 0 0,-1-1 1 0 0,1 0-1 0 0,0 0 1 0 0,2 1-1 0 0,-2-2-27 0 0,1 0 1 0 0,-1 0-1 0 0,0 0 0 0 0,0 0 1 0 0,1-1-1 0 0,-1 1 0 0 0,0-1 1 0 0,0 1-1 0 0,1-1 0 0 0,-1 0 1 0 0,0 0-1 0 0,0 0 0 0 0,0 0 1 0 0,0 0-1 0 0,0 0 0 0 0,0 0 1 0 0,-1-1-1 0 0,1 1 0 0 0,0-1 1 0 0,2-2-1 0 0,1-1 49 0 0,0 0 0 0 0,-1 0 0 0 0,1 0 0 0 0,-1 0-1 0 0,6-11 1 0 0,-9 12-31 0 0,1 0-1 0 0,-1 0 1 0 0,0 0 0 0 0,-1 0-1 0 0,1 0 1 0 0,-1 0-1 0 0,0 0 1 0 0,0 0 0 0 0,0 0-1 0 0,0-1 1 0 0,-1 1-1 0 0,1 0 1 0 0,-1 0 0 0 0,0 0-1 0 0,-1 0 1 0 0,-1-4-1 0 0,2 7-159 0 0,1-1-1 0 0,-1 1 0 0 0,0-1 1 0 0,0 1-1 0 0,0-1 0 0 0,0 1 0 0 0,0 0 1 0 0,0-1-1 0 0,0 1 0 0 0,-1 0 1 0 0,1 0-1 0 0,0 0 0 0 0,-1 0 0 0 0,1 0 1 0 0,-1 0-1 0 0,-2-1 0 0 0,2 2-174 0 0,1-1-1 0 0,-1 1 0 0 0,0 0 1 0 0,1 0-1 0 0,-1 0 0 0 0,0 0 1 0 0,0 0-1 0 0,1 0 0 0 0,-1 1 1 0 0,0-1-1 0 0,1 0 0 0 0,-1 1 1 0 0,1 0-1 0 0,-1-1 0 0 0,0 1 0 0 0,1 0 1 0 0,-1 0-1 0 0,1 0 0 0 0,0 0 1 0 0,-2 1-1 0 0,-11 15-8097 0 0,10-11 4423 0 0</inkml:trace>
  <inkml:trace contextRef="#ctx0" brushRef="#br0" timeOffset="1128.5">1235 180 7930 0 0,'0'0'345'0'0,"-1"0"-1"0"0,1-1 1 0 0,-1 1 0 0 0,1 0-1 0 0,-1 0 1 0 0,0 0 0 0 0,1 0-1 0 0,-1-1 1 0 0,1 1-1 0 0,-1 0 1 0 0,1 0 0 0 0,-1-1-1 0 0,1 1 1 0 0,0 0-1 0 0,-1-1 1 0 0,1 1 0 0 0,-1-1-1 0 0,1 1 1 0 0,0 0-1 0 0,-1-1 1 0 0,1 1 0 0 0,0-1-1 0 0,-1 1 1 0 0,1-1 0 0 0,0 1-1 0 0,0-1 1 0 0,-1 1-1 0 0,1-1 1 0 0,-3-5 6397 0 0,-8 16-6517 0 0,4-3-64 0 0,2 1 0 0 0,-1-1 1 0 0,1 1-1 0 0,0 1 0 0 0,1-1 0 0 0,-5 12 0 0 0,8-16-286 0 0,-1-1 0 0 0,2 0-1 0 0,-1 1 1 0 0,0-1 0 0 0,1 0-1 0 0,-1 1 1 0 0,1-1 0 0 0,0 1 0 0 0,0-1-1 0 0,1 1 1 0 0,-1-1 0 0 0,1 1-1 0 0,-1-1 1 0 0,1 0 0 0 0,0 1 0 0 0,0-1-1 0 0,1 0 1 0 0,-1 0 0 0 0,1 0-1 0 0,2 5 1 0 0,-3-7-11 0 0,-1 0-1 0 0,1 0 1 0 0,0 0 0 0 0,0 0-1 0 0,0 0 1 0 0,0 0 0 0 0,0 0-1 0 0,0 0 1 0 0,0 0 0 0 0,0 0-1 0 0,1-1 1 0 0,-1 1 0 0 0,0 0-1 0 0,0-1 1 0 0,1 1 0 0 0,-1-1-1 0 0,0 1 1 0 0,1-1 0 0 0,-1 0-1 0 0,0 1 1 0 0,1-1 0 0 0,-1 0-1 0 0,1 0 1 0 0,1 0 0 0 0,0-1-27 0 0,0 0 1 0 0,-1 0-1 0 0,1 0 1 0 0,0 0 0 0 0,-1 0-1 0 0,1 0 1 0 0,-1-1 0 0 0,1 1-1 0 0,-1-1 1 0 0,1 0-1 0 0,2-2 1 0 0,4-5 25 0 0,-1-1 0 0 0,1 0 0 0 0,-1 0 0 0 0,9-17 0 0 0,-9 10 1059 0 0,-1-1-1 0 0,0-1 1 0 0,-2 1 0 0 0,6-27 0 0 0,-3-1 6338 0 0,-14 118-7061 0 0,1 7-3780 0 0,4-67 1416 0 0,2 1 0 0 0,0-1 1 0 0,0 1-1 0 0,4 12 0 0 0,-5-24 1823 0 0,0 1-1 0 0,0-1 1 0 0,1 0-1 0 0,-1 0 0 0 0,0 0 1 0 0,1 0-1 0 0,-1 0 1 0 0,0 0-1 0 0,1 0 1 0 0,-1 0-1 0 0,1 0 1 0 0,0 0-1 0 0,-1 0 1 0 0,1 0-1 0 0,0-1 1 0 0,-1 1-1 0 0,1 0 1 0 0,0 0-1 0 0,0-1 1 0 0,0 1-1 0 0,0 0 0 0 0,0-1 1 0 0,0 1-1 0 0,0-1 1 0 0,0 1-1 0 0,0-1 1 0 0,0 1-1 0 0,0-1 1 0 0,0 0-1 0 0,0 0 1 0 0,0 1-1 0 0,0-1 1 0 0,2 0-1 0 0,5-1-3010 0 0</inkml:trace>
  <inkml:trace contextRef="#ctx0" brushRef="#br0" timeOffset="1445.17">1434 282 4996 0 0,'1'-2'612'0'0,"0"0"0"0"0,0 1 0 0 0,1-1 0 0 0,-1 1 1 0 0,0-1-1 0 0,1 1 0 0 0,-1-1 0 0 0,0 1 0 0 0,1 0 0 0 0,0 0 0 0 0,-1 0 0 0 0,1 0 0 0 0,0 0 0 0 0,-1 0 0 0 0,1 0 0 0 0,2 0 1 0 0,38-11 1388 0 0,-2 0 525 0 0,-40 12-2519 0 0,45-28 4957 0 0,-43 26-4526 0 0,0 1 0 0 0,0-1-1 0 0,0 0 1 0 0,0 0 0 0 0,-1 0-1 0 0,1-1 1 0 0,-1 1 0 0 0,1 0 0 0 0,-1 0-1 0 0,0-1 1 0 0,0 1 0 0 0,0-1-1 0 0,0 1 1 0 0,0-1 0 0 0,-1 0-1 0 0,1-4 1 0 0,0 6-431 0 0,-1 1 1 0 0,0-1-1 0 0,0 1 0 0 0,0-1 1 0 0,0 0-1 0 0,0 1 0 0 0,0-1 0 0 0,0 1 1 0 0,-1-1-1 0 0,1 0 0 0 0,0 1 1 0 0,0-1-1 0 0,0 1 0 0 0,0-1 1 0 0,-1 1-1 0 0,1-1 0 0 0,0 1 1 0 0,-1-1-1 0 0,1 1 0 0 0,0-1 0 0 0,-1 1 1 0 0,1-1-1 0 0,-1 1 0 0 0,1 0 1 0 0,-1-1-1 0 0,1 1 0 0 0,0-1 1 0 0,-1 1-1 0 0,0 0 0 0 0,1 0 1 0 0,-1-1-1 0 0,1 1 0 0 0,-1 0 1 0 0,1 0-1 0 0,-1 0 0 0 0,1 0 0 0 0,-1-1 1 0 0,0 1-1 0 0,1 0 0 0 0,-1 0 1 0 0,1 0-1 0 0,-1 0 0 0 0,0 0 1 0 0,1 0-1 0 0,-1 1 0 0 0,1-1 1 0 0,-1 0-1 0 0,1 0 0 0 0,-2 1 0 0 0,-23 9 54 0 0,19-5-101 0 0,-1 0 0 0 0,0 0-1 0 0,1 1 1 0 0,0 0 0 0 0,0 0 0 0 0,1 1 0 0 0,-1-1-1 0 0,-5 12 1 0 0,10-17 22 0 0,0 1-1 0 0,0-1 0 0 0,0 1 1 0 0,0 0-1 0 0,0-1 1 0 0,1 1-1 0 0,-1 0 1 0 0,1 0-1 0 0,-1-1 0 0 0,1 1 1 0 0,-1 0-1 0 0,1 0 1 0 0,0 0-1 0 0,0 0 1 0 0,0 0-1 0 0,0 0 1 0 0,0-1-1 0 0,0 1 0 0 0,1 0 1 0 0,-1 0-1 0 0,1 0 1 0 0,-1 0-1 0 0,1-1 1 0 0,0 1-1 0 0,-1 0 0 0 0,1-1 1 0 0,0 1-1 0 0,0 0 1 0 0,0-1-1 0 0,1 1 1 0 0,-1-1-1 0 0,0 1 0 0 0,0-1 1 0 0,1 0-1 0 0,-1 0 1 0 0,1 0-1 0 0,-1 1 1 0 0,1-1-1 0 0,0-1 1 0 0,-1 1-1 0 0,1 0 0 0 0,0 0 1 0 0,2 0-1 0 0,3 1-433 0 0,0 0 0 0 0,0 0 0 0 0,0-1 0 0 0,0 0 1 0 0,0 0-1 0 0,0-1 0 0 0,0 0 0 0 0,7-1 0 0 0,61-10-7933 0 0,-42 5 1590 0 0,-16 3 1285 0 0,-2 0-1303 0 0</inkml:trace>
  <inkml:trace contextRef="#ctx0" brushRef="#br0" timeOffset="1840.31">0 675 3928 0 0,'21'0'1278'0'0,"-1"-1"-1"0"0,0-1 1 0 0,0-1-1 0 0,1 0 0 0 0,32-11 1 0 0,6-1 248 0 0,470-70 4718 0 0,272 25-4498 0 0,-758 58-1759 0 0,196-11-1774 0 0,-82-9-3166 0 0,-152 18 2875 0 0,-13 0 1173 0 0,-16-1 20 0 0,-192 14-6469 0 0,195-8 6551 0 0,-35 3-1520 0 0</inkml:trace>
  <inkml:trace contextRef="#ctx0" brushRef="#br0" timeOffset="2184.48">179 743 3778 0 0,'-85'16'9096'0'0,"95"-17"-7313"0"0,75-7 1407 0 0,85-20 0 0 0,-22 3-1603 0 0,500-40 858 0 0,3 32-81 0 0,-598 31-1839 0 0,10-5 2936 0 0,-3 0-4027 0 0,-83 18-23935 0 0,16-10 18167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3:39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4449 1 2816 0 0,'0'0'8958'0'0,"-6"11"-3369"0"0,7-9-5399 0 0,-1 1-1 0 0,1-1 1 0 0,-1 0 0 0 0,0 0 0 0 0,1 0-1 0 0,-1 0 1 0 0,0 1 0 0 0,-1-1-1 0 0,1 0 1 0 0,0 0 0 0 0,-1 0 0 0 0,1 1-1 0 0,-1-1 1 0 0,1 0 0 0 0,-3 4 0 0 0,-18 37 1523 0 0,14-29-1157 0 0,-15 31 75 0 0,-2-1 0 0 0,-1-2 1 0 0,-3 0-1 0 0,-1-2 0 0 0,-2-1 0 0 0,-2-1 0 0 0,-1-2 1 0 0,-2-2-1 0 0,-1-1 0 0 0,-2-1 0 0 0,-1-3 0 0 0,-2-1 0 0 0,0-2 1 0 0,-2-2-1 0 0,-62 25 0 0 0,5-13-631 0 0,-2-5 0 0 0,-1-4 0 0 0,-1-5 0 0 0,-155 13 0 0 0,-434-17 0 0 0,305-33 0 0 0,-455-78 0 0 0,-116-95 0 0 0,941 182-136 0 0,-25-7-1322 0 0,37 14-4519 0 0</inkml:trace>
  <inkml:trace contextRef="#ctx0" brushRef="#br0" timeOffset="330.2">160 371 4048 0 0,'0'0'118'0'0,"0"-1"-1"0"0,0 1 1 0 0,0 0 0 0 0,0 0-1 0 0,0 0 1 0 0,0 0 0 0 0,-1-1 0 0 0,1 1-1 0 0,0 0 1 0 0,0 0 0 0 0,0 0-1 0 0,-1 0 1 0 0,1 0 0 0 0,0-1-1 0 0,0 1 1 0 0,0 0 0 0 0,-1 0-1 0 0,1 0 1 0 0,0 0 0 0 0,0 0-1 0 0,-1 0 1 0 0,1 0 0 0 0,0 0-1 0 0,0 0 1 0 0,-1 0 0 0 0,1 0-1 0 0,0 0 1 0 0,0 0 0 0 0,0 0-1 0 0,-1 0 1 0 0,1 0 0 0 0,0 0-1 0 0,0 0 1 0 0,-1 0 0 0 0,1 0-1 0 0,0 1 1 0 0,0-1 0 0 0,0 0-1 0 0,-1 0 1 0 0,1 0 0 0 0,0 0-1 0 0,0 1 1 0 0,-16 11 4267 0 0,-18 23 4 0 0,28-28-4757 0 0,-84 103 2165 0 0,85-105-1699 0 0,5-5 437 0 0,1-1-388 0 0,1 0-1 0 0,-1 0 1 0 0,0 0-1 0 0,1 0 1 0 0,-1 0 0 0 0,1 0-1 0 0,0 0 1 0 0,-1 0 0 0 0,1 1-1 0 0,0-1 1 0 0,-1 1 0 0 0,1-1-1 0 0,0 1 1 0 0,0 0-1 0 0,-1-1 1 0 0,1 1 0 0 0,3 1-1 0 0,4 3-62 0 0,-1 1-1 0 0,1 0 0 0 0,-1 0 0 0 0,0 1 1 0 0,-1 0-1 0 0,1 0 0 0 0,7 9 1 0 0,47 59-3110 0 0,-38-45-450 0 0,28 38-7639 0 0,-36-47 5498 0 0</inkml:trace>
  <inkml:trace contextRef="#ctx0" brushRef="#br0" timeOffset="796.59">1132 961 5364 0 0,'-6'4'12212'0'0,"1"13"-8781"0"0,-1 16-2680 0 0,5-26-576 0 0,1 1 0 0 0,0-1-1 0 0,1 0 1 0 0,-1 0 0 0 0,1 0 0 0 0,1 0-1 0 0,-1 0 1 0 0,1 0 0 0 0,1 0 0 0 0,-1 0-1 0 0,7 12 1 0 0,-7-17-168 0 0,-1 1 0 0 0,1-1 0 0 0,-1 0 1 0 0,1-1-1 0 0,-1 1 0 0 0,1 0 0 0 0,0 0 0 0 0,0-1 0 0 0,0 1 0 0 0,0-1 0 0 0,0 1 1 0 0,0-1-1 0 0,1 0 0 0 0,-1 0 0 0 0,0 0 0 0 0,1 0 0 0 0,-1 0 0 0 0,1-1 1 0 0,-1 1-1 0 0,1-1 0 0 0,-1 1 0 0 0,1-1 0 0 0,-1 0 0 0 0,1 0 0 0 0,-1 0 0 0 0,1 0 1 0 0,-1-1-1 0 0,1 1 0 0 0,-1-1 0 0 0,1 0 0 0 0,-1 1 0 0 0,0-1 0 0 0,1 0 1 0 0,-1 0-1 0 0,0 0 0 0 0,0-1 0 0 0,4-1 0 0 0,-3 1-23 0 0,0 0 0 0 0,0 0-1 0 0,-1 0 1 0 0,1-1 0 0 0,0 1 0 0 0,-1 0 0 0 0,1-1-1 0 0,-1 0 1 0 0,0 0 0 0 0,0 1 0 0 0,0-1-1 0 0,0 0 1 0 0,0-1 0 0 0,-1 1 0 0 0,0 0 0 0 0,1 0-1 0 0,-1-1 1 0 0,0 1 0 0 0,0-5 0 0 0,0 3 103 0 0,-1 0 0 0 0,0-1-1 0 0,0 1 1 0 0,0-1 0 0 0,-1 1 0 0 0,1-1 0 0 0,-1 1 0 0 0,-1 0 0 0 0,1-1 0 0 0,-1 1 0 0 0,-4-9 0 0 0,4 9-133 0 0,-1 1-1 0 0,0-1 1 0 0,0 0 0 0 0,0 1 0 0 0,0-1 0 0 0,-1 1 0 0 0,1 0 0 0 0,-1 0 0 0 0,0 1 0 0 0,-1-1 0 0 0,-7-4-1 0 0,9 6-208 0 0,0 1-1 0 0,0-1 0 0 0,0 1 1 0 0,0 0-1 0 0,0 0 0 0 0,-1 0 1 0 0,1 0-1 0 0,0 1 0 0 0,-1-1 1 0 0,1 1-1 0 0,-1 0 1 0 0,1 0-1 0 0,0 0 0 0 0,-1 0 1 0 0,1 1-1 0 0,0 0 0 0 0,-1-1 1 0 0,1 1-1 0 0,-5 2 0 0 0,5-1-498 0 0,0-1-1 0 0,-1 1 0 0 0,1 1 1 0 0,0-1-1 0 0,0 0 0 0 0,0 1 1 0 0,-3 3-1 0 0,-5 13-7384 0 0,10-11 3151 0 0</inkml:trace>
  <inkml:trace contextRef="#ctx0" brushRef="#br0" timeOffset="1015.14">1386 877 9528 0 0,'-8'-13'14351'0'0,"11"24"-11844"0"0,2 14-1235 0 0,-2 0 0 0 0,0 0 1 0 0,-1 39-1 0 0,-5 30-1081 0 0,-1-18-3205 0 0,6-1-3751 0 0,-2-69 5398 0 0,3 23-3838 0 0,2-13-3770 0 0</inkml:trace>
  <inkml:trace contextRef="#ctx0" brushRef="#br0" timeOffset="1202.64">1595 1009 7624 0 0,'0'0'447'0'0,"-1"0"-1"0"0,1 0 0 0 0,-1 0 1 0 0,1 0-1 0 0,-1 0 0 0 0,1 0 1 0 0,-1 0-1 0 0,1 0 0 0 0,-1 0 1 0 0,1 1-1 0 0,-1-1 0 0 0,1 0 1 0 0,0 0-1 0 0,-1 0 0 0 0,1 0 1 0 0,-1 1-1 0 0,1-1 0 0 0,-1 0 1 0 0,1 0-1 0 0,-1 2 1339 0 0,0-2-1338 0 0,1 1-1 0 0,-7 14 3333 0 0,2 24-3900 0 0,4-32 1346 0 0,-1 16-706 0 0,-1 13-1045 0 0,0 40 0 0 0,7-39-4217 0 0,4-2-3885 0 0,-6-25 2611 0 0</inkml:trace>
  <inkml:trace contextRef="#ctx0" brushRef="#br0" timeOffset="1422.29">1594 1025 6014 0 0,'-1'-2'356'0'0,"0"1"0"0"0,0 0 0 0 0,0-1-1 0 0,1 1 1 0 0,-1 0 0 0 0,0-1 0 0 0,0 1 0 0 0,1-1 0 0 0,-1 1-1 0 0,1-1 1 0 0,0 1 0 0 0,-1-1 0 0 0,1 0 0 0 0,0 1-1 0 0,0-1 1 0 0,0 1 0 0 0,0-1 0 0 0,0 0 0 0 0,0 1 0 0 0,1-4-1 0 0,12-11 4606 0 0,3 6-4909 0 0,-12 8 132 0 0,1 0 1 0 0,-1 1-1 0 0,0-1 0 0 0,1 1 0 0 0,-1 1 0 0 0,1-1 0 0 0,0 0 1 0 0,-1 1-1 0 0,1 0 0 0 0,-1 0 0 0 0,1 1 0 0 0,0-1 0 0 0,-1 1 1 0 0,6 1-1 0 0,-8-1-171 0 0,-1-1 0 0 0,1 1 0 0 0,-1-1 0 0 0,1 1 0 0 0,-1-1 0 0 0,0 1 0 0 0,1 0 0 0 0,-1 0 0 0 0,0-1 0 0 0,0 1 0 0 0,1 0 0 0 0,-1 0 0 0 0,0 0 1 0 0,0 1-1 0 0,0-1 0 0 0,0 0 0 0 0,0 0 0 0 0,-1 0 0 0 0,1 1 0 0 0,0-1 0 0 0,0 0 0 0 0,-1 1 0 0 0,1-1 0 0 0,-1 1 0 0 0,0-1 0 0 0,1 1 0 0 0,-1-1 0 0 0,0 1 0 0 0,0-1 0 0 0,0 1 0 0 0,0-1 1 0 0,0 1-1 0 0,0-1 0 0 0,0 1 0 0 0,0-1 0 0 0,-1 1 0 0 0,1-1 0 0 0,0 1 0 0 0,-1-1 0 0 0,1 1 0 0 0,-1-1 0 0 0,0 0 0 0 0,0 1 0 0 0,1-1 0 0 0,-3 2 0 0 0,-2 5-328 0 0,0 0 0 0 0,-1-1 0 0 0,1 0 0 0 0,-2 0 0 0 0,1-1 0 0 0,-9 7 0 0 0,-47 33-8269 0 0,52-38 6250 0 0,0-2-1606 0 0,4-3-845 0 0</inkml:trace>
  <inkml:trace contextRef="#ctx0" brushRef="#br0" timeOffset="1563.01">1741 1035 6996 0 0,'-5'-8'1810'0'0,"1"12"-5152"0"0,-1-1 950 0 0,-1-2-670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3:32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1 107 3872 0 0,'23'-10'7684'0'0,"24"-3"-5907"0"0,-22 9-1246 0 0,117-15 713 0 0,-123 19-4210 0 0,0-1 1 0 0,36 6 0 0 0,-48-4 191 0 0,0 1-654 0 0</inkml:trace>
  <inkml:trace contextRef="#ctx0" brushRef="#br0" timeOffset="219.52">176 135 2440 0 0,'-2'12'9472'0'0,"7"15"-7888"0"0,12 24-8401 0 0,-13-41 2905 0 0,-1-5 1153 0 0</inkml:trace>
  <inkml:trace contextRef="#ctx0" brushRef="#br0" timeOffset="424.29">92 305 2636 0 0,'34'-7'6167'0'0,"40"-19"-4870"0"0,-21 7-1998 0 0,13-8-5704 0 0,-51 20 3421 0 0</inkml:trace>
  <inkml:trace contextRef="#ctx0" brushRef="#br0" timeOffset="643.91">443 15 4070 0 0,'-6'2'6989'0'0,"9"3"-2388"0"0,-2 3-5414 0 0,-17 115 4545 0 0,4-45-4993 0 0,9-2-7841 0 0,3-68 5405 0 0,2-3-808 0 0</inkml:trace>
  <inkml:trace contextRef="#ctx0" brushRef="#br0" timeOffset="851.26">562 44 4944 0 0,'0'0'4061'0'0,"-2"29"-1055"0"0,-1-4-2312 0 0,-4 61-504 0 0,7-78-1137 0 0,1 1-1 0 0,0 0 1 0 0,0 0 0 0 0,2 8 0 0 0,2-7-1357 0 0,-1-6 1025 0 0</inkml:trace>
  <inkml:trace contextRef="#ctx0" brushRef="#br0" timeOffset="1086.2">583 203 2474 0 0,'-2'-14'700'0'0,"2"-1"0"0"0,0 0 0 0 0,1 1 0 0 0,0-1 0 0 0,1 0 0 0 0,0 1 0 0 0,10-28 0 0 0,-11 38-607 0 0,0 1 1 0 0,1 0-1 0 0,0-1 0 0 0,-1 1 0 0 0,1 0 1 0 0,0 0-1 0 0,1 0 0 0 0,-1 0 0 0 0,0 0 1 0 0,1 1-1 0 0,0-1 0 0 0,0 1 0 0 0,-1-1 1 0 0,1 1-1 0 0,1 0 0 0 0,-1 0 0 0 0,0 0 1 0 0,0 1-1 0 0,1-1 0 0 0,-1 1 0 0 0,1 0 1 0 0,-1 0-1 0 0,1 0 0 0 0,0 0 0 0 0,-1 1 0 0 0,1 0 1 0 0,0-1-1 0 0,-1 1 0 0 0,1 0 0 0 0,4 1 1 0 0,-7-1-81 0 0,-1 0 0 0 0,1 0 1 0 0,0 1-1 0 0,-1-1 0 0 0,1 0 1 0 0,-1 0-1 0 0,1 0 1 0 0,-1 1-1 0 0,1-1 0 0 0,-1 0 1 0 0,1 0-1 0 0,-1 1 0 0 0,1-1 1 0 0,-1 1-1 0 0,1-1 0 0 0,-1 0 1 0 0,0 1-1 0 0,1-1 0 0 0,-1 1 1 0 0,0-1-1 0 0,1 1 1 0 0,-1-1-1 0 0,0 1 0 0 0,1-1 1 0 0,-1 1-1 0 0,0-1 0 0 0,0 1 1 0 0,0-1-1 0 0,0 1 0 0 0,1 0 1 0 0,-1-1-1 0 0,0 1 0 0 0,0 0 1 0 0,-1 1 14 0 0,1 0 1 0 0,-1-1 0 0 0,0 1-1 0 0,1 0 1 0 0,-1-1-1 0 0,0 1 1 0 0,0-1-1 0 0,0 1 1 0 0,0-1-1 0 0,0 0 1 0 0,-2 2 0 0 0,-33 28-196 0 0,-2-3-2058 0 0,15-6-3699 0 0,17-15 2488 0 0</inkml:trace>
  <inkml:trace contextRef="#ctx0" brushRef="#br0" timeOffset="1826.11">958 989 2754 0 0,'-8'1'9640'0'0,"3"2"-6081"0"0,-8 1-927 0 0,-14-2-929 0 0,1 1 0 0 0,0 2 0 0 0,-27 8 0 0 0,-26 5 6 0 0,10-6-848 0 0,-6 2-392 0 0,0-3 1 0 0,-149 2 0 0 0,196-16-2453 0 0,12-3-4002 0 0,15 5 5103 0 0,1 0 0 0 0,0 0 0 0 0,0-1 1 0 0,0 1-1 0 0,0 0 0 0 0,0 0 0 0 0,0 0 0 0 0,0 0 0 0 0,1-1 0 0 0,-1 1 0 0 0,0 0 1 0 0,1 0-1 0 0,-1 0 0 0 0,1 0 0 0 0,-1 0 0 0 0,2-2 0 0 0,1-2-5516 0 0</inkml:trace>
  <inkml:trace contextRef="#ctx0" brushRef="#br0" timeOffset="2172.12">365 951 5878 0 0,'4'9'15280'0'0,"-17"-6"-14832"0"0,-1 0 1 0 0,1 1-1 0 0,0 1 1 0 0,1 0 0 0 0,-1 1-1 0 0,-15 10 1 0 0,-4 1-240 0 0,-104 45 181 0 0,135-62 33 0 0,31-3 1797 0 0,-25 2-2174 0 0,0 1 0 0 0,1 0 1 0 0,-1 0-1 0 0,0 1 0 0 0,0-1 0 0 0,0 1 1 0 0,1 0-1 0 0,-1 0 0 0 0,0 1 1 0 0,0 0-1 0 0,0-1 0 0 0,-1 2 0 0 0,10 4 1 0 0,-2 2-2482 0 0,-1 0 0 0 0,-1 0 1 0 0,17 18-1 0 0,15 14-10035 0 0,-28-29 6507 0 0</inkml:trace>
  <inkml:trace contextRef="#ctx0" brushRef="#br0" timeOffset="2706.61">700 1280 4368 0 0,'-10'13'10738'0'0,"0"-1"-5159"0"0,6-8-5291 0 0,1 0 0 0 0,-1 0 1 0 0,1 0-1 0 0,0 1 0 0 0,0-1 1 0 0,0 1-1 0 0,1 0 0 0 0,-1 0 0 0 0,1 0 1 0 0,-2 8-1 0 0,3-6-184 0 0,0 0-1 0 0,0 0 1 0 0,1 1-1 0 0,0-1 1 0 0,0 0 0 0 0,0 0-1 0 0,1 0 1 0 0,1 1-1 0 0,-1-1 1 0 0,1 0 0 0 0,0 0-1 0 0,0-1 1 0 0,5 9-1 0 0,-6-12-101 0 0,0-1-1 0 0,0 1 0 0 0,1-1 0 0 0,0 1 1 0 0,-1-1-1 0 0,1 1 0 0 0,0-1 0 0 0,0 0 1 0 0,0 0-1 0 0,0 0 0 0 0,1 0 0 0 0,-1 0 1 0 0,0-1-1 0 0,1 1 0 0 0,0-1 0 0 0,-1 1 1 0 0,1-1-1 0 0,0 0 0 0 0,-1 0 0 0 0,1 0 1 0 0,0-1-1 0 0,0 1 0 0 0,0-1 0 0 0,0 1 1 0 0,0-1-1 0 0,0 0 0 0 0,0 0 0 0 0,0 0 1 0 0,0 0-1 0 0,0-1 0 0 0,0 1 0 0 0,-1-1 1 0 0,1 0-1 0 0,5-2 0 0 0,-5 2 47 0 0,0-1-1 0 0,0 0 1 0 0,0 0 0 0 0,0 0-1 0 0,-1 0 1 0 0,1-1-1 0 0,-1 1 1 0 0,1-1 0 0 0,-1 1-1 0 0,0-1 1 0 0,0 0 0 0 0,0 0-1 0 0,0 0 1 0 0,0 0-1 0 0,-1 0 1 0 0,1 0 0 0 0,-1 0-1 0 0,0-1 1 0 0,0 1-1 0 0,0-1 1 0 0,-1 1 0 0 0,1 0-1 0 0,-1-1 1 0 0,0 1 0 0 0,0-8-1 0 0,0 5-56 0 0,0-1-1 0 0,-1 1 1 0 0,1-1-1 0 0,-1 1 0 0 0,-1 0 1 0 0,1-1-1 0 0,-1 1 1 0 0,0 0-1 0 0,-1 0 1 0 0,1 0-1 0 0,-1 0 1 0 0,0 0-1 0 0,-6-6 0 0 0,8 10-189 0 0,0 1 0 0 0,-1 0-1 0 0,1-1 1 0 0,-1 1-1 0 0,0 0 1 0 0,1 0-1 0 0,-1 0 1 0 0,0 0 0 0 0,0 1-1 0 0,1-1 1 0 0,-1 0-1 0 0,0 1 1 0 0,0-1-1 0 0,0 1 1 0 0,0 0 0 0 0,0 0-1 0 0,0-1 1 0 0,0 1-1 0 0,0 1 1 0 0,0-1-1 0 0,0 0 1 0 0,0 0-1 0 0,0 1 1 0 0,1-1 0 0 0,-3 1-1 0 0,-22 10-5857 0 0,4 3-4949 0 0</inkml:trace>
  <inkml:trace contextRef="#ctx0" brushRef="#br0" timeOffset="2955.38">947 1170 7850 0 0,'11'-5'17463'0'0,"-8"16"-10973"0"0,-6 29-7392 0 0,2-26 2672 0 0,-7 83-1857 0 0,-2 41 105 0 0,12-48-6624 0 0,-2-85 5294 0 0,4 25-4119 0 0,0-15 251 0 0,3-6-3819 0 0,-2-9 3939 0 0</inkml:trace>
  <inkml:trace contextRef="#ctx0" brushRef="#br0" timeOffset="3146.82">1116 1340 7194 0 0,'0'-9'425'0'0,"-4"-6"15730"0"0,0 25-14172 0 0,-16 103 137 0 0,3-19-6196 0 0,16-87 2691 0 0,1-1 0 0 0,0 1 0 0 0,0-1 0 0 0,1 12 0 0 0,0 4-6677 0 0,5-24 2861 0 0,0-1 1598 0 0</inkml:trace>
  <inkml:trace contextRef="#ctx0" brushRef="#br0" timeOffset="3366.12">1105 1340 3716 0 0,'0'-6'715'0'0,"0"-1"-1"0"0,0 1 1 0 0,1 0-1 0 0,0 0 1 0 0,0-1-1 0 0,1 1 1 0 0,-1 0-1 0 0,2 0 1 0 0,-1 0 0 0 0,0 1-1 0 0,6-9 1 0 0,-6 12-486 0 0,0-1 0 0 0,0 1 0 0 0,1-1 0 0 0,-1 1 0 0 0,1 0 1 0 0,-1 0-1 0 0,1 0 0 0 0,0 1 0 0 0,0-1 0 0 0,0 1 0 0 0,0-1 1 0 0,0 1-1 0 0,0 0 0 0 0,0 0 0 0 0,0 1 0 0 0,1-1 0 0 0,-1 0 1 0 0,0 1-1 0 0,1 0 0 0 0,-1 0 0 0 0,0 0 0 0 0,0 0 0 0 0,7 2 1 0 0,-8-2-151 0 0,0 0 0 0 0,0 0 0 0 0,1 1 0 0 0,-1-1 0 0 0,0 1 0 0 0,0-1 0 0 0,0 1 0 0 0,0 0 1 0 0,0 0-1 0 0,0 0 0 0 0,0 0 0 0 0,0 0 0 0 0,0 0 0 0 0,-1 1 0 0 0,1-1 0 0 0,0 0 0 0 0,-1 1 1 0 0,1 0-1 0 0,-1-1 0 0 0,0 1 0 0 0,1 0 0 0 0,-1 0 0 0 0,0 0 0 0 0,0 0 0 0 0,0 0 1 0 0,0 0-1 0 0,0 0 0 0 0,-1 0 0 0 0,1 0 0 0 0,-1 0 0 0 0,1 0 0 0 0,-1 0 0 0 0,0 1 0 0 0,0-1 1 0 0,0 0-1 0 0,0 0 0 0 0,0 0 0 0 0,0 0 0 0 0,-1 1 0 0 0,1-1 0 0 0,-1 0 0 0 0,1 0 0 0 0,-1 0 1 0 0,0 0-1 0 0,0 0 0 0 0,0 0 0 0 0,0 0 0 0 0,0 0 0 0 0,0 0 0 0 0,-1-1 0 0 0,1 1 1 0 0,-3 3-1 0 0,-66 53-539 0 0,46-39-4219 0 0,0 0-5100 0 0,21-16 7786 0 0,-2 1-3066 0 0</inkml:trace>
  <inkml:trace contextRef="#ctx0" brushRef="#br0" timeOffset="3522.85">1380 1351 13588 0 0,'0'0'6493'0'0,"-8"1"-13938"0"0,0 0 4667 0 0,-3 1-1668 0 0,-6 3-950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3:19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1 264 3896 0 0,'0'0'5020'0'0,"8"-5"-3588"0"0,1 1-1215 0 0,0 1 0 0 0,1 0 0 0 0,-1 1-1 0 0,1 0 1 0 0,0 0 0 0 0,0 1 0 0 0,17 0-1 0 0,-2 0-61 0 0,79-5-423 0 0,30-3-1948 0 0,-99 5-1274 0 0,60-14-1 0 0,-73 10 727 0 0</inkml:trace>
  <inkml:trace contextRef="#ctx0" brushRef="#br0" timeOffset="250.41">376 81 2080 0 0,'-52'-15'7789'0'0,"44"14"-6589"0"0,7 2-998 0 0,9 2-27 0 0,34 12 95 0 0,1-1-90 0 0,-1 1 0 0 0,46 26 1 0 0,-86-40-195 0 0,0 0-1 0 0,0-1 1 0 0,-1 1 0 0 0,1 0 0 0 0,0 0 0 0 0,-1 0 0 0 0,1 1 0 0 0,-1-1 0 0 0,0 0 0 0 0,1 1 0 0 0,-1-1-1 0 0,0 0 1 0 0,0 1 0 0 0,1 0 0 0 0,-1-1 0 0 0,0 1 0 0 0,-1 0 0 0 0,1-1 0 0 0,0 1 0 0 0,0 0 0 0 0,-1 0-1 0 0,1 0 1 0 0,-1 0 0 0 0,0-1 0 0 0,1 5 0 0 0,-2-3 18 0 0,0 0 0 0 0,0 1 0 0 0,0-1 0 0 0,-1 0-1 0 0,1 0 1 0 0,-1 0 0 0 0,0 0 0 0 0,0-1 0 0 0,0 1 0 0 0,0 0 0 0 0,0-1 0 0 0,0 0 0 0 0,-1 1-1 0 0,-2 1 1 0 0,-4 4-376 0 0,-30 28-2637 0 0,15-11-2237 0 0,18-16 1935 0 0</inkml:trace>
  <inkml:trace contextRef="#ctx0" brushRef="#br0" timeOffset="501.32">957 99 7656 0 0,'0'0'7029'0'0,"4"20"-4244"0"0,-5 10-2105 0 0,-2 0 0 0 0,-8 33 1 0 0,-1 12-3096 0 0,11-59-322 0 0,0 0 0 0 0,1 27 1 0 0,2-29-1271 0 0,2-4-858 0 0</inkml:trace>
  <inkml:trace contextRef="#ctx0" brushRef="#br0" timeOffset="686.65">897 84 4112 0 0,'-1'-2'418'0'0,"0"-1"1"0"0,0 0-1 0 0,0 1 0 0 0,1-1 1 0 0,-1 0-1 0 0,1 1 0 0 0,0-1 1 0 0,0 0-1 0 0,0 0 0 0 0,0 1 1 0 0,0-1-1 0 0,1 0 0 0 0,-1 0 1 0 0,1 1-1 0 0,0-1 0 0 0,1-3 1 0 0,0 3-249 0 0,0 1 0 0 0,0 0 0 0 0,0-1 0 0 0,0 1 0 0 0,0 0-1 0 0,0 0 1 0 0,0 1 0 0 0,1-1 0 0 0,-1 0 0 0 0,1 1 0 0 0,0-1 0 0 0,-1 1 0 0 0,1 0 0 0 0,0 0 0 0 0,4-1 0 0 0,-2 0-110 0 0,0 1 1 0 0,0 0-1 0 0,0 0 0 0 0,0 1 1 0 0,0 0-1 0 0,0 0 0 0 0,0 0 1 0 0,-1 0-1 0 0,1 1 1 0 0,0 0-1 0 0,0 0 0 0 0,0 0 1 0 0,0 0-1 0 0,-1 1 0 0 0,1 0 1 0 0,-1 0-1 0 0,1 0 0 0 0,-1 0 1 0 0,0 1-1 0 0,0 0 0 0 0,8 6 1 0 0,-10-7-103 0 0,0 0 0 0 0,0 1 0 0 0,1-1 0 0 0,-2 1 0 0 0,1 0 0 0 0,0 0 0 0 0,0-1 0 0 0,-1 1 0 0 0,1 0 0 0 0,-1 0 0 0 0,0 0 0 0 0,0 1 1 0 0,0-1-1 0 0,-1 0 0 0 0,1 0 0 0 0,-1 1 0 0 0,0-1 0 0 0,1 0 0 0 0,-1 0 0 0 0,-1 1 0 0 0,1-1 0 0 0,0 0 0 0 0,-1 0 0 0 0,0 1 0 0 0,0-1 1 0 0,0 0-1 0 0,0 0 0 0 0,0 0 0 0 0,-1 0 0 0 0,1 0 0 0 0,-1 0 0 0 0,0-1 0 0 0,-3 5 0 0 0,-4 4-1273 0 0,-1 0 1 0 0,0 0-1 0 0,-1-1 0 0 0,-1 0 1 0 0,1-1-1 0 0,-1 0 0 0 0,-16 8 1 0 0,12-9-2004 0 0</inkml:trace>
  <inkml:trace contextRef="#ctx0" brushRef="#br0" timeOffset="1185.02">1159 203 4836 0 0,'29'23'5731'0'0,"-24"-21"-5563"0"0,-1 1 0 0 0,0 0-1 0 0,-1-1 1 0 0,1 2 0 0 0,0-1 0 0 0,-1 0-1 0 0,0 1 1 0 0,1-1 0 0 0,-2 1 0 0 0,1 0 0 0 0,0 0-1 0 0,-1 0 1 0 0,1 1 0 0 0,-1-1 0 0 0,1 5-1 0 0,-2-6-180 0 0,0 0 0 0 0,0 1-1 0 0,0-1 1 0 0,-1 0 0 0 0,1 0-1 0 0,-1 1 1 0 0,0-1-1 0 0,0 0 1 0 0,0 1 0 0 0,-1-1-1 0 0,1 0 1 0 0,-1 1 0 0 0,0-1-1 0 0,1 0 1 0 0,-1 0-1 0 0,-1 0 1 0 0,1 0 0 0 0,0 0-1 0 0,-1 0 1 0 0,0 0 0 0 0,0 0-1 0 0,1-1 1 0 0,-2 1 0 0 0,1 0-1 0 0,0-1 1 0 0,0 0-1 0 0,-5 4 1 0 0,7-6 22 0 0,-1 0 1 0 0,1 0-1 0 0,-1 1 1 0 0,1-1-1 0 0,-1 0 1 0 0,1 0-1 0 0,-1 0 0 0 0,1 0 1 0 0,-1 1-1 0 0,1-1 1 0 0,-1 0-1 0 0,1 0 0 0 0,-1 0 1 0 0,1 0-1 0 0,-1 0 1 0 0,1 0-1 0 0,-1-1 1 0 0,1 1-1 0 0,0 0 0 0 0,-1 0 1 0 0,1 0-1 0 0,-1 0 1 0 0,1-1-1 0 0,-1 1 0 0 0,1 0 1 0 0,-1 0-1 0 0,1-1 1 0 0,0 1-1 0 0,-1 0 0 0 0,1-1 1 0 0,0 1-1 0 0,-1 0 1 0 0,1-1-1 0 0,0 1 1 0 0,-1 0-1 0 0,1-1 0 0 0,0 1 1 0 0,0-1-1 0 0,-1 1 1 0 0,1-1-1 0 0,0 1 0 0 0,0 0 1 0 0,0-1-1 0 0,0 1 1 0 0,-1-2-1 0 0,-2-21-64 0 0,6 14-176 0 0,0 1-1 0 0,0-1 1 0 0,1 1 0 0 0,0 0 0 0 0,0 0 0 0 0,1 1-1 0 0,0-1 1 0 0,0 1 0 0 0,1 0 0 0 0,-1 0 0 0 0,15-11-1 0 0,-12 10-21 0 0,1 1 0 0 0,0 0-1 0 0,0 1 1 0 0,0 0-1 0 0,1 1 1 0 0,0 0 0 0 0,0 0-1 0 0,0 1 1 0 0,15-4 0 0 0,-25 8 268 0 0,1 0 0 0 0,-1 0 1 0 0,1 0-1 0 0,-1 0 0 0 0,0 1 1 0 0,1-1-1 0 0,-1 0 0 0 0,1 0 1 0 0,-1 0-1 0 0,1 0 0 0 0,-1 0 1 0 0,0 1-1 0 0,1-1 0 0 0,-1 0 1 0 0,1 0-1 0 0,-1 1 0 0 0,0-1 1 0 0,1 0-1 0 0,-1 1 1 0 0,0-1-1 0 0,0 0 0 0 0,1 1 1 0 0,-1-1-1 0 0,0 0 0 0 0,0 1 1 0 0,1-1-1 0 0,-1 1 0 0 0,0-1 1 0 0,0 0-1 0 0,0 1 0 0 0,0-1 1 0 0,0 1-1 0 0,0-1 0 0 0,1 1 1 0 0,-1-1-1 0 0,0 0 0 0 0,0 1 1 0 0,0-1-1 0 0,0 1 1 0 0,-1-1-1 0 0,1 1 0 0 0,0-1 1 0 0,0 1-1 0 0,0-1 0 0 0,0 0 1 0 0,0 1-1 0 0,-1-1 0 0 0,1 1 1 0 0,-6 22 368 0 0,4-17-297 0 0,0 0-1 0 0,0 0 1 0 0,1 1 0 0 0,0-1-1 0 0,0 1 1 0 0,1-1 0 0 0,0 0-1 0 0,0 1 1 0 0,1 7 0 0 0,-1-12-75 0 0,0-1 0 0 0,1 1 0 0 0,-1-1 0 0 0,1 1 1 0 0,-1-1-1 0 0,1 1 0 0 0,-1-1 0 0 0,1 0 1 0 0,0 1-1 0 0,0-1 0 0 0,0 0 0 0 0,0 0 1 0 0,0 1-1 0 0,0-1 0 0 0,0 0 0 0 0,0 0 1 0 0,2 1-1 0 0,-1-1 4 0 0,0 0 0 0 0,0-1 0 0 0,0 1 1 0 0,0-1-1 0 0,0 1 0 0 0,0-1 0 0 0,0 0 0 0 0,0 0 1 0 0,0 0-1 0 0,0 0 0 0 0,0 0 0 0 0,0 0 0 0 0,0-1 1 0 0,0 1-1 0 0,0 0 0 0 0,0-1 0 0 0,3-1 0 0 0,-3 1 103 0 0,0 1-1 0 0,0-1 1 0 0,0 0-1 0 0,0 0 1 0 0,-1-1 0 0 0,1 1-1 0 0,0 0 1 0 0,0 0-1 0 0,-1-1 1 0 0,1 1-1 0 0,0-1 1 0 0,-1 0-1 0 0,0 1 1 0 0,1-1-1 0 0,-1 0 1 0 0,0 0-1 0 0,0 0 1 0 0,0 0 0 0 0,0 0-1 0 0,0 0 1 0 0,0 0-1 0 0,-1 0 1 0 0,1 0-1 0 0,-1 0 1 0 0,0 0-1 0 0,1-1 1 0 0,-1 1-1 0 0,0 0 1 0 0,0-4-1 0 0,-1 3-72 0 0,1 0-1 0 0,-1 1 0 0 0,1-1 0 0 0,-1 0 1 0 0,0 0-1 0 0,0 1 0 0 0,0-1 0 0 0,0 1 0 0 0,-1-1 1 0 0,1 1-1 0 0,-1 0 0 0 0,1-1 0 0 0,-1 1 1 0 0,0 0-1 0 0,0 0 0 0 0,0 0 0 0 0,0 0 0 0 0,0 0 1 0 0,0 1-1 0 0,0-1 0 0 0,-1 1 0 0 0,1-1 1 0 0,-4 0-1 0 0,3 0-528 0 0,0 1 0 0 0,0 0 0 0 0,-1 1 0 0 0,1-1 0 0 0,-1 1 0 0 0,1-1 0 0 0,0 1 0 0 0,-6 0 0 0 0,-15 6-6653 0 0,19-4 3526 0 0</inkml:trace>
  <inkml:trace contextRef="#ctx0" brushRef="#br0" timeOffset="1402.61">1629 190 4964 0 0,'0'0'9617'0'0,"-17"6"-7310"0"0,12-1-2141 0 0,1 0-1 0 0,-1 0 1 0 0,1 0 0 0 0,0 0 0 0 0,0 1-1 0 0,0 0 1 0 0,1 0 0 0 0,0 0 0 0 0,0 0 0 0 0,0 1-1 0 0,1-1 1 0 0,0 1 0 0 0,-1 8 0 0 0,1-10-495 0 0,2-1 1 0 0,-1 1 0 0 0,0 0 0 0 0,1 0 0 0 0,0 0 0 0 0,0 0 0 0 0,0 0-1 0 0,1 0 1 0 0,0 0 0 0 0,0 0 0 0 0,2 6 0 0 0,-3-10 148 0 0,1 0 0 0 0,-1 0-1 0 0,1 1 1 0 0,0-1 0 0 0,0 0 0 0 0,-1 0 0 0 0,1 0 0 0 0,0 0 0 0 0,0 0 0 0 0,0-1 0 0 0,0 1-1 0 0,0 0 1 0 0,0 0 0 0 0,1-1 0 0 0,-1 1 0 0 0,0 0 0 0 0,0-1 0 0 0,0 1 0 0 0,1-1 0 0 0,-1 0 0 0 0,0 1-1 0 0,0-1 1 0 0,1 0 0 0 0,-1 0 0 0 0,0 0 0 0 0,3 0 0 0 0,0 0-376 0 0,1 0 1 0 0,0-1-1 0 0,-1 0 1 0 0,1 0-1 0 0,-1 0 1 0 0,6-3-1 0 0,8-3-953 0 0</inkml:trace>
  <inkml:trace contextRef="#ctx0" brushRef="#br0" timeOffset="2277.52">1807 255 3410 0 0,'8'-9'-212'0'0,"-8"9"366"0"0,0-1-1 0 0,1 0 0 0 0,-1 0 0 0 0,1 1 0 0 0,-1-1 0 0 0,1 0 0 0 0,-1 1 1 0 0,1-1-1 0 0,-1 0 0 0 0,1 1 0 0 0,-1-1 0 0 0,1 1 0 0 0,0-1 0 0 0,-1 1 1 0 0,1-1-1 0 0,0 1 0 0 0,0 0 0 0 0,-1-1 0 0 0,1 1 0 0 0,0 0 0 0 0,0-1 1 0 0,-1 1-1 0 0,1 0 0 0 0,0 0 0 0 0,0 0 0 0 0,0 0 0 0 0,0 0 0 0 0,-1 0 1 0 0,1 0-1 0 0,0 0 0 0 0,0 0 0 0 0,0 0 0 0 0,-1 0 0 0 0,1 1 0 0 0,0-1 1 0 0,0 0-1 0 0,0 0 0 0 0,-1 1 0 0 0,1-1 0 0 0,0 1 0 0 0,0-1 0 0 0,-1 1 1 0 0,1-1-1 0 0,-1 1 0 0 0,1-1 0 0 0,0 1 0 0 0,0 0 0 0 0,0 0 313 0 0,10 4 3015 0 0,-11-4-3357 0 0,1-1 0 0 0,-1 0 1 0 0,0 0-1 0 0,1 1 0 0 0,-1-1 1 0 0,0 0-1 0 0,1 1 0 0 0,-1-1 1 0 0,1 0-1 0 0,-1 0 0 0 0,0 0 1 0 0,1 1-1 0 0,-1-1 0 0 0,1 0 0 0 0,-1 0 1 0 0,1 0-1 0 0,-1 0 0 0 0,0 0 1 0 0,1 0-1 0 0,-1 0 0 0 0,1 0 1 0 0,-1 0-1 0 0,1 0 0 0 0,-1 0 0 0 0,1 0 1 0 0,-1 0-1 0 0,0 0 0 0 0,1-1 1 0 0,-1 1-1 0 0,1 0 0 0 0,-1 0 1 0 0,0 0-1 0 0,1-1 0 0 0,0 1 1 0 0,0-1 203 0 0,-1 1-285 0 0,0-1 0 0 0,-1 0 0 0 0,1 1 0 0 0,0-1 1 0 0,0 0-1 0 0,0 1 0 0 0,0-1 0 0 0,-1 0 0 0 0,1 1 1 0 0,0-1-1 0 0,-1 0 0 0 0,1 1 0 0 0,0-1 0 0 0,-1 1 1 0 0,1-1-1 0 0,-1 1 0 0 0,0-1 0 0 0,-1 1-127 0 0,-1 1 0 0 0,0-1 0 0 0,1 1 0 0 0,-1 0 0 0 0,1 0 0 0 0,-1 0 1 0 0,1 1-1 0 0,0-1 0 0 0,-1 0 0 0 0,1 1 0 0 0,0 0 0 0 0,0-1 0 0 0,0 1 0 0 0,0 0 0 0 0,0 0 0 0 0,1 0 0 0 0,-1 0 0 0 0,-2 4 0 0 0,3-5-20 0 0,0 0 1 0 0,0 0-1 0 0,1 1 1 0 0,-1-1-1 0 0,0 0 1 0 0,0 0-1 0 0,1 0 1 0 0,-1 1-1 0 0,0-1 0 0 0,1 0 1 0 0,0 1-1 0 0,-1-1 1 0 0,1 1-1 0 0,0-1 1 0 0,-1 0-1 0 0,1 1 1 0 0,0-1-1 0 0,0 1 0 0 0,0-1 1 0 0,1 1-1 0 0,-1-1 1 0 0,0 0-1 0 0,0 1 1 0 0,1-1-1 0 0,-1 1 1 0 0,1-1-1 0 0,-1 0 1 0 0,1 0-1 0 0,-1 1 0 0 0,1-1 1 0 0,0 0-1 0 0,0 0 1 0 0,0 0-1 0 0,0 1 1 0 0,1 0-1 0 0,1 0 58 0 0,0-1 1 0 0,-1 0-1 0 0,1 0 0 0 0,0 0 1 0 0,0 0-1 0 0,0 0 0 0 0,0 0 0 0 0,-1-1 1 0 0,1 0-1 0 0,0 1 0 0 0,0-1 0 0 0,0 0 1 0 0,0-1-1 0 0,0 1 0 0 0,0 0 1 0 0,0-1-1 0 0,0 0 0 0 0,0 1 0 0 0,0-1 1 0 0,5-3-1 0 0,6-3 576 0 0,0 0 0 0 0,25-18 0 0 0,1 0 1620 0 0,-39 24-2058 0 0,1 0 1 0 0,-1 0 0 0 0,1 0-1 0 0,-1 0 1 0 0,1 1 0 0 0,0-1-1 0 0,0 1 1 0 0,-1-1 0 0 0,1 1-1 0 0,0-1 1 0 0,0 1 0 0 0,3 0-1 0 0,-4 1-95 0 0,-1 0 0 0 0,1 0-1 0 0,-1 0 1 0 0,1 0-1 0 0,-1 0 1 0 0,1 0 0 0 0,-1 0-1 0 0,0 0 1 0 0,0 0 0 0 0,0 0-1 0 0,1 0 1 0 0,-1 0-1 0 0,0 0 1 0 0,0 0 0 0 0,0 1-1 0 0,-1-1 1 0 0,1 0-1 0 0,0 0 1 0 0,0 0 0 0 0,0 0-1 0 0,-1 0 1 0 0,0 1 0 0 0,1 3-196 0 0,0-1 0 0 0,-1 0 0 0 0,2 0 0 0 0,-1 0-1 0 0,0 1 1 0 0,1-1 0 0 0,0 0 0 0 0,2 6 0 0 0,-1-3 114 0 0,-2-6-50 0 0,0-1 132 0 0,0 0 0 0 0,0 0 1 0 0,-1 0-1 0 0,1 1 0 0 0,0-1 0 0 0,0 0 1 0 0,0 0-1 0 0,0 0 0 0 0,0 0 1 0 0,0 1-1 0 0,0-1 0 0 0,0 0 0 0 0,0 0 1 0 0,0 0-1 0 0,-1 1 0 0 0,1-1 1 0 0,0 0-1 0 0,0 0 0 0 0,0 0 0 0 0,0 1 1 0 0,0-1-1 0 0,0 0 0 0 0,0 0 0 0 0,1 0 1 0 0,-1 1-1 0 0,0-1 0 0 0,0 0 1 0 0,0 0-1 0 0,0 0 0 0 0,0 1 0 0 0,0-1 1 0 0,0 0-1 0 0,0 0 0 0 0,0 0 0 0 0,0 0 1 0 0,1 1-1 0 0,-1-1 0 0 0,0 0 1 0 0,0 0-1 0 0,0 0 0 0 0,0 0 0 0 0,1 0 1 0 0,-1 0-1 0 0,0 0 0 0 0,0 1 1 0 0,0-1-1 0 0,0 0 0 0 0,1 0 0 0 0,-1 0 1 0 0,0 0-1 0 0,0 0 0 0 0,0 0 0 0 0,1 0 1 0 0,-1 0-1 0 0,0 0 0 0 0,0 0 1 0 0,0 0-1 0 0,1 0 0 0 0,-1 0 0 0 0,0 0 1 0 0,0 0-1 0 0,0 0 0 0 0,1 0 0 0 0,-1 0 1 0 0,0 0-1 0 0,0-1 0 0 0,0 1 1 0 0,1 0-1 0 0,1-1 40 0 0,1 0 0 0 0,0 0-1 0 0,-1 0 1 0 0,0 0 0 0 0,1-1 0 0 0,-1 1 0 0 0,0-1 0 0 0,1 0-1 0 0,-1 1 1 0 0,0-1 0 0 0,0 0 0 0 0,0 0 0 0 0,-1-1 0 0 0,1 1-1 0 0,2-4 1 0 0,14-38 2037 0 0,-17 43-2040 0 0,-1 0-63 0 0,0 1 0 0 0,1-1 0 0 0,-1 1 1 0 0,0-1-1 0 0,0 1 0 0 0,0 0 0 0 0,1-1 0 0 0,-1 1 1 0 0,0-1-1 0 0,0 1 0 0 0,0-1 0 0 0,0 1 0 0 0,0-1 1 0 0,0 1-1 0 0,0-1 0 0 0,0 1 0 0 0,0-1 0 0 0,0 1 0 0 0,0-1 1 0 0,0 1-1 0 0,-1-1 0 0 0,1 1 0 0 0,0-1 0 0 0,0 1 1 0 0,0-1-1 0 0,-1 1 0 0 0,1-1 0 0 0,0 1 0 0 0,0 0 1 0 0,-1-1-1 0 0,1 1 0 0 0,0-1 0 0 0,-1 1 0 0 0,1 0 0 0 0,-1-1 1 0 0,1 1-1 0 0,0 0 0 0 0,-1 0 0 0 0,1-1 0 0 0,-1 1 1 0 0,1 0-1 0 0,-1 0 0 0 0,-3 4-1918 0 0,11 11 872 0 0,1-6 470 0 0,-3-3 415 0 0,0 0 0 0 0,0 0 0 0 0,-1 0 0 0 0,0 0 0 0 0,0 1 1 0 0,4 9-1 0 0,-8-14 175 0 0,1-1 0 0 0,-1 1 0 0 0,1 0-1 0 0,-1-1 1 0 0,0 1 0 0 0,0 0 0 0 0,0-1 0 0 0,0 1 0 0 0,0 0 0 0 0,0-1 0 0 0,0 1 0 0 0,-1 0 0 0 0,1 0 0 0 0,-1-1 0 0 0,1 1 0 0 0,-1-1 0 0 0,0 1 0 0 0,1-1 0 0 0,-1 1 0 0 0,0-1 0 0 0,0 1-1 0 0,0-1 1 0 0,0 1 0 0 0,0-1 0 0 0,0 0 0 0 0,-1 0 0 0 0,1 0 0 0 0,0 0 0 0 0,-1 0 0 0 0,1 0 0 0 0,-1 0 0 0 0,1 0 0 0 0,-1 0 0 0 0,1-1 0 0 0,-3 2 0 0 0,4-2-72 0 0,0 0 1 0 0,-1 1 0 0 0,0-1-1 0 0,1 1 1 0 0,-1-1 0 0 0,1 0-1 0 0,-1 1 1 0 0,1-1 0 0 0,-1 0-1 0 0,0 0 1 0 0,1 0-1 0 0,-1 1 1 0 0,1-1 0 0 0,-1 0-1 0 0,0 0 1 0 0,1 0 0 0 0,-1 0-1 0 0,0 0 1 0 0,1 0 0 0 0,-1 0-1 0 0,1 0 1 0 0,-1 0 0 0 0,0-1-1 0 0,1 1 1 0 0,-2 0 0 0 0,5-14-1790 0 0,18-19-264 0 0,15-8 797 0 0,-4 4 1961 0 0,-5-1 3314 0 0,-27 38-3913 0 0,1 0 1 0 0,-1 0-1 0 0,0 0 1 0 0,0 0-1 0 0,0 0 1 0 0,0 1-1 0 0,0-1 1 0 0,0 0-1 0 0,0 0 1 0 0,0 0 0 0 0,0 0-1 0 0,0 0 1 0 0,0 0-1 0 0,1 0 1 0 0,-1 0-1 0 0,0 0 1 0 0,0 0-1 0 0,0 0 1 0 0,0 0-1 0 0,0 0 1 0 0,0 0 0 0 0,0 0-1 0 0,0 0 1 0 0,1 0-1 0 0,-1 0 1 0 0,0 0-1 0 0,0 0 1 0 0,0 0-1 0 0,0 0 1 0 0,0 0-1 0 0,0 0 1 0 0,0 0-1 0 0,1 0 1 0 0,-1 0 0 0 0,0 0-1 0 0,0 0 1 0 0,0 0-1 0 0,0 0 1 0 0,0 0-1 0 0,0 0 1 0 0,0 0-1 0 0,0 0 1 0 0,0 0-1 0 0,1 0 1 0 0,-1 0 0 0 0,0-1-1 0 0,0 1 1 0 0,0 0-1 0 0,0 0 1 0 0,0 0-1 0 0,0 0 1 0 0,0 0-1 0 0,0 0 1 0 0,0 0-1 0 0,0 0 1 0 0,0-1-1 0 0,0 1 1 0 0,0 0 0 0 0,0 0-1 0 0,0 0 1 0 0,0 0-1 0 0,0 0 1 0 0,0 0-1 0 0,0 0 1 0 0,0 0-1 0 0,0-1 1 0 0,1 15 531 0 0,-4 15-671 0 0,-1 4-1771 0 0,0-9-3512 0 0,3-18 1725 0 0</inkml:trace>
  <inkml:trace contextRef="#ctx0" brushRef="#br0" timeOffset="2434.37">2202 130 5418 0 0,'-9'-17'2234'0'0,"9"12"1402"0"0,0 0-2388 0 0,0-1-624 0 0,-2 11-6570 0 0,2 0 4238 0 0,-2 3-700 0 0,2 6-680 0 0</inkml:trace>
  <inkml:trace contextRef="#ctx0" brushRef="#br0" timeOffset="3211.6">2368 364 4690 0 0,'-1'-5'7412'0'0,"1"5"-7264"0"0,0 0 1 0 0,0 0-1 0 0,0 0 0 0 0,0 0 0 0 0,0 0 1 0 0,-1 0-1 0 0,1 0 0 0 0,0 0 0 0 0,0 0 1 0 0,0 0-1 0 0,0 0 0 0 0,0 0 0 0 0,0 0 0 0 0,-1 0 1 0 0,13-18 1508 0 0,19-18-1021 0 0,4 18 1242 0 0,-34 18-1738 0 0,0 0-115 0 0,0 1 0 0 0,0-1 0 0 0,0 1 0 0 0,-1-1 0 0 0,1 1 0 0 0,0 0 0 0 0,0 0 0 0 0,0-1 0 0 0,0 1 0 0 0,-1 0 0 0 0,1 0 0 0 0,0 0 0 0 0,-1 0 0 0 0,1 1 0 0 0,0 24-600 0 0,-2-24 285 0 0,1 1 0 0 0,0-1 0 0 0,0 0 0 0 0,0 1 0 0 0,0-1 0 0 0,0 0 0 0 0,1 1 0 0 0,-1-1 0 0 0,1 0 0 0 0,-1 0 0 0 0,1 1 0 0 0,0-1 0 0 0,0 0 0 0 0,0 0 0 0 0,0 0 1 0 0,0 0-1 0 0,0 0 0 0 0,1 0 0 0 0,-1 0 0 0 0,3 2 0 0 0,-2-2-116 0 0,0 0 1 0 0,0 0-1 0 0,-1-1 1 0 0,1 1-1 0 0,0-1 1 0 0,0 0-1 0 0,0 0 0 0 0,1 1 1 0 0,-1-1-1 0 0,0-1 1 0 0,0 1-1 0 0,1 0 1 0 0,3 0-1 0 0,-3 0 316 0 0,-1-1-1 0 0,1 0 0 0 0,-1 0 0 0 0,1 0 1 0 0,0-1-1 0 0,-1 1 0 0 0,1-1 0 0 0,-1 1 1 0 0,0-1-1 0 0,1 0 0 0 0,3-1 0 0 0,-3 0 420 0 0,0 0-1 0 0,0 1 0 0 0,-1-1 1 0 0,1 0-1 0 0,0 0 0 0 0,-1-1 1 0 0,0 1-1 0 0,5-5 0 0 0,-6 4 318 0 0,1 1-1 0 0,0-1 1 0 0,-1 0-1 0 0,0 1 1 0 0,1-1-1 0 0,-1 0 0 0 0,0 0 1 0 0,-1 0-1 0 0,2-6 1 0 0,0-46 10221 0 0,-27 68-12628 0 0,24-12 1443 0 0,0 0 0 0 0,-1 0-1 0 0,1 0 1 0 0,0 1 0 0 0,0-1-1 0 0,0 0 1 0 0,0 1 0 0 0,0-1-1 0 0,0 1 1 0 0,0-1 0 0 0,1 1-1 0 0,-1-1 1 0 0,0 1 0 0 0,1 0 0 0 0,-1-1-1 0 0,1 1 1 0 0,0 0 0 0 0,-1 0-1 0 0,1-1 1 0 0,0 1 0 0 0,0 0-1 0 0,0-1 1 0 0,0 1 0 0 0,1 0-1 0 0,-1 0 1 0 0,0-1 0 0 0,1 1-1 0 0,-1 0 1 0 0,1-1 0 0 0,0 1-1 0 0,-1-1 1 0 0,1 1 0 0 0,0-1-1 0 0,0 1 1 0 0,0-1 0 0 0,0 1-1 0 0,0-1 1 0 0,0 0 0 0 0,2 2-1 0 0,-1-1 110 0 0,0 0-1 0 0,1-1 0 0 0,-1 0 1 0 0,0 1-1 0 0,1-1 0 0 0,-1 0 1 0 0,1 0-1 0 0,-1 0 0 0 0,1 0 0 0 0,-1-1 1 0 0,4 1-1 0 0,-3 0 466 0 0,-1-1 0 0 0,1 0-1 0 0,0 0 1 0 0,-1 0 0 0 0,1 0 0 0 0,0-1-1 0 0,-1 1 1 0 0,1-1 0 0 0,-1 1 0 0 0,1-1 0 0 0,-1 0-1 0 0,4-2 1 0 0,-5 3-200 0 0,0-1 574 0 0,1 0 1 0 0,0 1 0 0 0,-1-1-1 0 0,1 0 1 0 0,-1 0 0 0 0,1 0-1 0 0,-1 0 1 0 0,0-1 0 0 0,1 1-1 0 0,-1 0 1 0 0,0-1 0 0 0,0 1-1 0 0,2-4 1684 0 0,-1 20-1421 0 0,-19 112 91 0 0,-1 14-764 0 0,18-10-1831 0 0,1-76-1422 0 0,-2 1-1 0 0,-13 86 1 0 0,14-140 3025 0 0,0 0 1 0 0,-1 0-1 0 0,1-1 1 0 0,-1 1-1 0 0,1 0 1 0 0,-1 0-1 0 0,0-1 1 0 0,0 1-1 0 0,0 0 1 0 0,0-1-1 0 0,0 1 1 0 0,0-1-1 0 0,0 1 1 0 0,0-1-1 0 0,0 0 1 0 0,-1 1-1 0 0,1-1 1 0 0,-1 0-1 0 0,1 0 1 0 0,-1 0-1 0 0,-1 1 0 0 0,0-1 171 0 0,0 0 0 0 0,0 0 0 0 0,0-1 0 0 0,0 1 0 0 0,0-1 0 0 0,0 0 0 0 0,0 0 0 0 0,0 0 0 0 0,0 0-1 0 0,0 0 1 0 0,0-1 0 0 0,-3 0 0 0 0,-8-3 721 0 0,-1-1-1 0 0,1-1 0 0 0,0 0 1 0 0,-14-9-1 0 0,22 12-819 0 0,-12-7 522 0 0,0 0 0 0 0,1-1 0 0 0,0 0 0 0 0,1-2 0 0 0,0 0 0 0 0,1-1-1 0 0,-13-15 1 0 0,22 23-531 0 0,2-1 0 0 0,-1 0 0 0 0,1 1-1 0 0,0-2 1 0 0,0 1 0 0 0,1 0 0 0 0,0-1-1 0 0,0 1 1 0 0,0-1 0 0 0,1 0-1 0 0,1 0 1 0 0,-1 0 0 0 0,1 0 0 0 0,1 0-1 0 0,-1 0 1 0 0,2 0 0 0 0,-1 0 0 0 0,1-1-1 0 0,0 1 1 0 0,3-11 0 0 0,2 0-589 0 0,1 0 1 0 0,1 1-1 0 0,0 0 1 0 0,1 0 0 0 0,1 1-1 0 0,1 0 1 0 0,0 0-1 0 0,2 2 1 0 0,-1-1-1 0 0,20-17 1 0 0,-8 11-2474 0 0,49-36 0 0 0,-42 38-1777 0 0,42-22 1 0 0,-43 28-151 0 0</inkml:trace>
  <inkml:trace contextRef="#ctx0" brushRef="#br0" timeOffset="3618.72">1079 570 3560 0 0,'42'-11'1798'0'0,"1"2"0"0"0,0 1 0 0 0,77-3 0 0 0,-61 7-1128 0 0,335-18 153 0 0,-133 10-8080 0 0,-260 12 6037 0 0,-2 0-479 0 0,-7-1-364 0 0</inkml:trace>
  <inkml:trace contextRef="#ctx0" brushRef="#br0" timeOffset="3823.28">1051 627 3074 0 0,'3'2'324'0'0,"0"0"0"0"0,0-1 0 0 0,0 1 0 0 0,1-1 0 0 0,-1 0 0 0 0,0 0 0 0 0,1 0 0 0 0,-1-1 0 0 0,1 1 0 0 0,0-1 0 0 0,-1 0 0 0 0,5 0 0 0 0,50-5 2477 0 0,-28 2-1793 0 0,431-14 5561 0 0,-362 16-9662 0 0,-1 0-4144 0 0</inkml:trace>
  <inkml:trace contextRef="#ctx0" brushRef="#br0" timeOffset="6377.92">3002 368 2066 0 0,'-6'0'-311'0'0,"-11"1"16242"0"0,23 6-12179 0 0,6-8-761 0 0,1 0-1 0 0,23-6 0 0 0,-9 2-632 0 0,709-57-2358 0 0,-726 62 0 0 0,16-3-458 0 0,3 0-667 0 0,7 2 200 0 0,-59-31-25946 0 0,20 28 23493 0 0</inkml:trace>
  <inkml:trace contextRef="#ctx0" brushRef="#br0" timeOffset="6960.69">3795 183 2688 0 0,'-13'-2'29971'0'0,"15"2"-29962"0"0,-1 0-1 0 0,1-1 1 0 0,0 1-1 0 0,-1 0 1 0 0,1 0-1 0 0,-1 0 1 0 0,1 0-1 0 0,-1 0 1 0 0,1 1 0 0 0,0-1-1 0 0,-1 0 1 0 0,1 1-1 0 0,-1-1 1 0 0,3 2-1 0 0,31 12-13 0 0,-15-5-10 0 0,167 46-265 0 0,-186-55 324 0 0,8 1 70 0 0,-8-1-30 0 0,-11 3-46 0 0,1 2-38 0 0,0 0 0 0 0,1 0 0 0 0,-1 1 0 0 0,1 0 0 0 0,0 1 0 0 0,1 0 0 0 0,-1 0 0 0 0,-10 14 0 0 0,2-2 0 0 0,-19 18-886 0 0,8-7-2825 0 0,-2 0 0 0 0,-46 35 0 0 0</inkml:trace>
  <inkml:trace contextRef="#ctx0" brushRef="#br0" timeOffset="7632.74">4524 189 7816 0 0,'4'-8'16820'0'0,"-2"17"-14356"0"0,-2 7-1936 0 0,0 1 0 0 0,-1 0 0 0 0,-1 0 0 0 0,-1-1 0 0 0,0 1 0 0 0,-7 16-1 0 0,0 10-582 0 0,4-17-546 0 0,-7 36-2601 0 0,12-31-1486 0 0,7-5-3490 0 0,-4-24 6977 0 0</inkml:trace>
  <inkml:trace contextRef="#ctx0" brushRef="#br0" timeOffset="7914.11">4495 192 6468 0 0,'5'2'1929'0'0,"1"0"0"0"0,-1 0-1 0 0,1-1 1 0 0,-1 0 0 0 0,9 1-1 0 0,30-1 1660 0 0,-36-1-3407 0 0,1 0 1 0 0,0 0-1 0 0,-1 0 1 0 0,1 1-1 0 0,-1 1 0 0 0,1-1 1 0 0,-1 1-1 0 0,0 1 0 0 0,9 3 1 0 0,-10-3-74 0 0,-1 1 1 0 0,1 0-1 0 0,-1 0 1 0 0,0 0 0 0 0,0 1-1 0 0,-1 0 1 0 0,1 0-1 0 0,-1 1 1 0 0,0-1-1 0 0,0 1 1 0 0,-1 0 0 0 0,7 13-1 0 0,-9-16-75 0 0,-1 0 1 0 0,0 0-1 0 0,0 1 0 0 0,0-1 0 0 0,0 1 1 0 0,-1-1-1 0 0,1 1 0 0 0,-1-1 0 0 0,0 1 1 0 0,0-1-1 0 0,0 1 0 0 0,0-1 0 0 0,-1 1 0 0 0,1-1 1 0 0,-1 1-1 0 0,0-1 0 0 0,0 1 0 0 0,0-1 1 0 0,-1 0-1 0 0,1 0 0 0 0,-1 1 0 0 0,0-1 1 0 0,0 0-1 0 0,0 0 0 0 0,0-1 0 0 0,0 1 1 0 0,0 0-1 0 0,-6 4 0 0 0,-4 2-196 0 0,-1 0-1 0 0,0 0 0 0 0,0-1 1 0 0,0-1-1 0 0,-1 0 0 0 0,-18 6 1 0 0,-34 18-7566 0 0,48-25-3465 0 0</inkml:trace>
  <inkml:trace contextRef="#ctx0" brushRef="#br0" timeOffset="8134.45">4955 200 8474 0 0,'-5'-6'15780'0'0,"8"14"-7738"0"0,-3 1-10549 0 0,-6 62 4004 0 0,-3 15-6831 0 0,7-52-1232 0 0,2-11-2198 0 0,0-16 3833 0 0</inkml:trace>
  <inkml:trace contextRef="#ctx0" brushRef="#br0" timeOffset="8585.77">4963 179 5630 0 0,'14'-25'7217'0'0,"-12"22"-6567"0"0,-1-1-1 0 0,1 1 0 0 0,0 0 1 0 0,0 0-1 0 0,0 0 0 0 0,1 0 1 0 0,-1 0-1 0 0,1 0 1 0 0,-1 0-1 0 0,1 1 0 0 0,0 0 1 0 0,3-3-1 0 0,3 1-153 0 0,-1 0 0 0 0,1 0 0 0 0,-1 1 0 0 0,1 0 0 0 0,0 0 0 0 0,11-1 0 0 0,-16 3-414 0 0,0 0 0 0 0,0 1-1 0 0,-1-1 1 0 0,1 1 0 0 0,0 0-1 0 0,0 0 1 0 0,-1 1 0 0 0,1-1-1 0 0,0 1 1 0 0,0-1 0 0 0,-1 1-1 0 0,1 0 1 0 0,0 1 0 0 0,-1-1-1 0 0,1 1 1 0 0,-1-1 0 0 0,0 1-1 0 0,4 3 1 0 0,-5-4-66 0 0,-1 0-1 0 0,1 1 1 0 0,-1-1 0 0 0,0 1-1 0 0,1 0 1 0 0,-1-1 0 0 0,0 1-1 0 0,0 0 1 0 0,0 0 0 0 0,0 0-1 0 0,0 0 1 0 0,-1 0-1 0 0,1 0 1 0 0,-1 0 0 0 0,1 0-1 0 0,-1 0 1 0 0,0 0 0 0 0,1 0-1 0 0,-1 0 1 0 0,0 3 0 0 0,-1-2-43 0 0,0 1 0 0 0,0-1 0 0 0,0 0 0 0 0,0 0 0 0 0,-1 0 0 0 0,1 0 0 0 0,-1 0 1 0 0,0 0-1 0 0,0 0 0 0 0,0 0 0 0 0,-4 3 0 0 0,-5 6-218 0 0,-1-2 1 0 0,-1 1-1 0 0,0-2 0 0 0,-16 10 0 0 0,23-16 165 0 0,1 0 27 0 0,-33 26-1660 0 0,37-29 1693 0 0,1 0 1 0 0,0 1-1 0 0,0-1 1 0 0,-1 0-1 0 0,1 1 1 0 0,0-1-1 0 0,0 0 0 0 0,0 1 1 0 0,0-1-1 0 0,-1 0 1 0 0,1 1-1 0 0,0-1 1 0 0,0 1-1 0 0,0-1 0 0 0,0 0 1 0 0,0 1-1 0 0,0-1 1 0 0,0 1-1 0 0,0-1 1 0 0,0 0-1 0 0,0 1 0 0 0,0-1 1 0 0,1 1-1 0 0,-1-1 1 0 0,0 0-1 0 0,0 1 0 0 0,0-1 1 0 0,0 0-1 0 0,1 1 1 0 0,-1-1-1 0 0,0 0 1 0 0,0 1-1 0 0,0-1 0 0 0,1 0 1 0 0,-1 1-1 0 0,0-1 1 0 0,1 0-1 0 0,-1 0 1 0 0,0 1-1 0 0,1-1 0 0 0,-1 0 1 0 0,0 0-1 0 0,1 0 1 0 0,-1 0-1 0 0,0 1 1 0 0,1-1-1 0 0,-1 0 0 0 0,1 0 1 0 0,-1 0-1 0 0,1 0 1 0 0,18 5-269 0 0,4-2 88 0 0,-8-2 408 0 0,0 1 0 0 0,0 0 0 0 0,27 8-1 0 0,-39-9-145 0 0,0 0-1 0 0,-1 0 1 0 0,1 0-1 0 0,-1 0 1 0 0,1 1-1 0 0,-1-1 1 0 0,1 0-1 0 0,-1 1 0 0 0,0 0 1 0 0,0-1-1 0 0,0 1 1 0 0,0 0-1 0 0,0 0 1 0 0,0 1-1 0 0,0-1 0 0 0,-1 0 1 0 0,1 0-1 0 0,-1 1 1 0 0,1-1-1 0 0,-1 1 1 0 0,0-1-1 0 0,0 1 1 0 0,0 0-1 0 0,-1-1 0 0 0,1 1 1 0 0,-1 0-1 0 0,1 3 1 0 0,-1-5-12 0 0,0 1 0 0 0,0-1 1 0 0,0 1-1 0 0,0-1 0 0 0,0 1 1 0 0,-1-1-1 0 0,1 1 0 0 0,-1-1 1 0 0,1 1-1 0 0,-1-1 1 0 0,1 1-1 0 0,-1-1 0 0 0,0 0 1 0 0,0 1-1 0 0,1-1 0 0 0,-1 0 1 0 0,0 0-1 0 0,0 0 0 0 0,0 0 1 0 0,-1 0-1 0 0,0 2 0 0 0,-1-1 37 0 0,0-1-1 0 0,0 1 0 0 0,-1-1 1 0 0,1 1-1 0 0,0-1 0 0 0,0 0 0 0 0,-1 0 1 0 0,1-1-1 0 0,-5 1 0 0 0,-3 0 57 0 0,-1 0 0 0 0,0-1-1 0 0,1-1 1 0 0,-20-3-1 0 0,-27-11-1170 0 0,30 0-4199 0 0,27 14 4346 0 0,0 0 1 0 0,0 0-1 0 0,0 0 1 0 0,0 0-1 0 0,0 0 1 0 0,0 0 0 0 0,0 0-1 0 0,0 0 1 0 0,0 0-1 0 0,1 0 1 0 0,-1-1-1 0 0,1 1 1 0 0,-1 0-1 0 0,1-1 1 0 0,-1 1 0 0 0,0-2-1 0 0,2-2-4878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3:16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92 2260 0 0,'0'0'6281'0'0,"10"-14"-3641"0"0,-1 9-2246 0 0,1 0 0 0 0,-1 1 0 0 0,1 0-1 0 0,0 0 1 0 0,0 1 0 0 0,1 0 0 0 0,-1 1-1 0 0,11-1 1 0 0,8-3 75 0 0,17-3-612 0 0,66-6 0 0 0,-58 12-3559 0 0,0 4-4315 0 0,-46-1 4838 0 0</inkml:trace>
  <inkml:trace contextRef="#ctx0" brushRef="#br0" timeOffset="222.36">196 84 2552 0 0,'0'0'6211'0'0,"0"32"-2412"0"0,22 36-2424 0 0,-2-7-3564 0 0,-16-48 933 0 0,3 15-6244 0 0,-8-22 4518 0 0</inkml:trace>
  <inkml:trace contextRef="#ctx0" brushRef="#br0" timeOffset="393.97">88 328 5060 0 0,'5'2'4294'0'0,"-2"-7"-3482"0"0,-1-1-70 0 0,7 2-190 0 0,8-3-2 0 0,-1 2-362 0 0,3-1-114 0 0,5 0-492 0 0,0 0-234 0 0,0 0-176 0 0,2-1-546 0 0,0-1-444 0 0,0 0 120 0 0,-2-1-702 0 0,-1 1-674 0 0</inkml:trace>
  <inkml:trace contextRef="#ctx0" brushRef="#br0" timeOffset="613.38">517 1 4412 0 0,'-4'3'12048'0'0,"8"5"-8157"0"0,-1 1-5531 0 0,0 20 2500 0 0,-1 0 1 0 0,-1 1-1 0 0,-6 48 1 0 0,0 14-1219 0 0,5-73-584 0 0,2 55-2894 0 0,-2-69 2856 0 0,1-1 0 0 0,0 1 0 0 0,0 0 0 0 0,0 0 0 0 0,1 0 1 0 0,-1-1-1 0 0,1 1 0 0 0,0-1 0 0 0,0 1 0 0 0,1-1 0 0 0,4 7 0 0 0,3-2-4262 0 0</inkml:trace>
  <inkml:trace contextRef="#ctx0" brushRef="#br0" timeOffset="819.98">700 115 5066 0 0,'-1'1'366'0'0,"0"-1"-1"0"0,0 0 1 0 0,1 0 0 0 0,-1 1-1 0 0,0-1 1 0 0,0 1 0 0 0,1-1-1 0 0,-1 0 1 0 0,0 1-1 0 0,1 0 1 0 0,-1-1 0 0 0,0 1-1 0 0,1-1 1 0 0,-1 1-1 0 0,1 0 1 0 0,-1-1 0 0 0,1 1-1 0 0,-1 0 1 0 0,0 1 0 0 0,-6 22 2382 0 0,5 30-2042 0 0,2-44 13 0 0,0 45 127 0 0,0 32-2409 0 0,2-29-5216 0 0,0-43 628 0 0</inkml:trace>
  <inkml:trace contextRef="#ctx0" brushRef="#br0" timeOffset="1066.81">703 140 2622 0 0,'0'0'139'0'0,"0"-1"0"0"0,-1 1 0 0 0,1 0 1 0 0,0 0-1 0 0,-1-1 0 0 0,1 1 0 0 0,0 0 0 0 0,0-1 0 0 0,-1 1 0 0 0,1 0 1 0 0,0-1-1 0 0,0 1 0 0 0,0 0 0 0 0,-1-1 0 0 0,1 1 0 0 0,0 0 0 0 0,0-1 0 0 0,0 1 1 0 0,0 0-1 0 0,0-1 0 0 0,0 1 0 0 0,0-1 0 0 0,0 1 0 0 0,0 0 0 0 0,0-1 0 0 0,0 1 1 0 0,0-1-1 0 0,0 1 0 0 0,0 0 0 0 0,0-1 0 0 0,0 1 0 0 0,0-1 0 0 0,1 1 1 0 0,11-14 2610 0 0,-9 12-2596 0 0,0 0 0 0 0,0 0 0 0 0,0 0 0 0 0,0 1 0 0 0,0-1 0 0 0,0 1 0 0 0,1 0 0 0 0,-1 0 1 0 0,7-1-1 0 0,-4 2-67 0 0,-1 0 0 0 0,0 0 0 0 0,0 1 0 0 0,1-1 0 0 0,-1 1 0 0 0,0 1 0 0 0,0-1 0 0 0,0 1 1 0 0,0 0-1 0 0,9 4 0 0 0,-13-5-37 0 0,0 0 1 0 0,0 0 0 0 0,1 0 0 0 0,-1 0-1 0 0,0 0 1 0 0,0 0 0 0 0,0 0 0 0 0,0 0-1 0 0,-1 0 1 0 0,1 1 0 0 0,0-1 0 0 0,0 0-1 0 0,-1 1 1 0 0,1-1 0 0 0,-1 0 0 0 0,1 1-1 0 0,-1-1 1 0 0,0 1 0 0 0,1-1 0 0 0,-1 1-1 0 0,0-1 1 0 0,0 0 0 0 0,0 1 0 0 0,0-1-1 0 0,0 1 1 0 0,0-1 0 0 0,0 1 0 0 0,-1-1-1 0 0,1 1 1 0 0,-1-1 0 0 0,1 1 0 0 0,-1-1-1 0 0,1 0 1 0 0,-1 1 0 0 0,0-1 0 0 0,0 0-1 0 0,1 0 1 0 0,-1 0 0 0 0,0 1 0 0 0,0-1-1 0 0,-2 2 1 0 0,-6 7 34 0 0,-1 0 0 0 0,0 0 0 0 0,0-1 0 0 0,-1 0 0 0 0,-13 8 0 0 0,-4 1-3347 0 0,1-2-4476 0 0</inkml:trace>
  <inkml:trace contextRef="#ctx0" brushRef="#br0" timeOffset="1210.36">1016 279 12822 0 0,'-5'-2'7283'0'0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3:15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1 383 2324 0 0,'24'-5'2708'0'0,"228"-52"767"0"0,133-4-2633 0 0,-346 55-709 0 0,884-78 669 0 0,-370 42-2638 0 0,-535 41 1286 0 0,34-5-1397 0 0,-22-6-2165 0 0,-24 7 2279 0 0</inkml:trace>
  <inkml:trace contextRef="#ctx0" brushRef="#br0" timeOffset="300.12">2054 0 2096 0 0,'0'0'5451'0'0,"18"5"-4676"0"0,17 4-504 0 0,71 8 0 0 0,-72-13-99 0 0,1 1 1 0 0,41 13 0 0 0,-75-18-156 0 0,-1 0 0 0 0,1 1 0 0 0,-1-1 0 0 0,1 0 0 0 0,-1 0 0 0 0,1 0 0 0 0,-1 1 0 0 0,1-1 0 0 0,-1 0 0 0 0,1 0 0 0 0,-1 1 0 0 0,0-1 0 0 0,1 0 0 0 0,-1 1 0 0 0,1-1 0 0 0,-1 1 0 0 0,0-1 0 0 0,1 0 0 0 0,-1 1 0 0 0,0-1 0 0 0,0 1 0 0 0,1-1 0 0 0,-1 1 0 0 0,0-1 0 0 0,0 1 0 0 0,0-1 0 0 0,0 1 0 0 0,1-1 0 0 0,-1 1 0 0 0,0-1 0 0 0,0 1 0 0 0,0 0 0 0 0,-11 19 291 0 0,-29 18-480 0 0,34-33-41 0 0,-90 77-6974 0 0,76-66 4516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2:52.9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260 0 6228 0 0,'4'14'7624'0'0,"-2"5"-3427"0"0,-1 50-2718 0 0,-1-28-444 0 0,0-16-854 0 0,4 130 780 0 0,-3-53-8566 0 0,0-89 4387 0 0,0-2-3692 0 0</inkml:trace>
  <inkml:trace contextRef="#ctx0" brushRef="#br0" timeOffset="187.84">251 165 2804 0 0,'-1'-8'1025'0'0,"1"0"-1"0"0,0 0 1 0 0,1 0-1 0 0,0 0 1 0 0,0 1-1 0 0,1-1 1 0 0,0 0-1 0 0,4-11 1 0 0,-4 16-859 0 0,-1 0-1 0 0,1 0 1 0 0,0 0 0 0 0,1 0-1 0 0,-1 0 1 0 0,0 1 0 0 0,1-1-1 0 0,0 1 1 0 0,-1-1 0 0 0,1 1-1 0 0,0 0 1 0 0,0 0 0 0 0,0 0-1 0 0,0 0 1 0 0,1 1 0 0 0,-1 0-1 0 0,1-1 1 0 0,-1 1 0 0 0,0 0-1 0 0,1 0 1 0 0,3 0 0 0 0,-3 1-375 0 0,-1-1 1 0 0,1 1-1 0 0,-1 0 1 0 0,1 0-1 0 0,-1 0 0 0 0,1 0 1 0 0,-1 1-1 0 0,1-1 1 0 0,-1 1-1 0 0,0 0 1 0 0,1 0-1 0 0,-1 0 0 0 0,0 1 1 0 0,5 2-1 0 0,-6-3-227 0 0,0 0 1 0 0,0 1-1 0 0,0 0 0 0 0,0-1 0 0 0,0 1 0 0 0,-1 0 0 0 0,1 0 0 0 0,0 0 0 0 0,-1 0 0 0 0,0 0 1 0 0,1 0-1 0 0,-1 1 0 0 0,0-1 0 0 0,0 0 0 0 0,0 1 0 0 0,0-1 0 0 0,-1 1 0 0 0,1-1 1 0 0,-1 1-1 0 0,1 3 0 0 0,-1 7-2942 0 0</inkml:trace>
  <inkml:trace contextRef="#ctx0" brushRef="#br0" timeOffset="331.24">267 266 4576 0 0,'12'-15'7596'0'0,"-10"12"-7482"0"0,0 1 0 0 0,1-1-1 0 0,-1 0 1 0 0,1 1 0 0 0,-1 0 0 0 0,1-1 0 0 0,4-2-1 0 0,-3 3-397 0 0,1-1-1 0 0,-1 1 0 0 0,1 0 0 0 0,0 0 0 0 0,0 1 1 0 0,0-1-1 0 0,6 0 0 0 0,-7 1-541 0 0,1 1-1 0 0,-1 0 1 0 0,0 0 0 0 0,1 0-1 0 0,-1 0 1 0 0,0 1 0 0 0,1-1-1 0 0,7 4 1 0 0,-1 0-2531 0 0</inkml:trace>
  <inkml:trace contextRef="#ctx0" brushRef="#br0" timeOffset="523.65">477 273 4500 0 0,'-8'-3'4042'0'0,"11"0"-3262"0"0,-1-1-342 0 0,0 0-364 0 0,1-1-420 0 0,0 2-286 0 0,2-1-608 0 0,-1 1-660 0 0,1 0 656 0 0,-1-1-776 0 0,0 0-424 0 0</inkml:trace>
  <inkml:trace contextRef="#ctx0" brushRef="#br0" timeOffset="770.71">620 62 5728 0 0,'1'3'8197'0'0,"-1"6"-3805"0"0,-5 49-1310 0 0,2-34-2217 0 0,1-1 1 0 0,2 41-1 0 0,1-56-982 0 0,-1 0 0 0 0,2 0-1 0 0,-1 0 1 0 0,1 0 0 0 0,0 0 0 0 0,0 0 0 0 0,1-1-1 0 0,0 1 1 0 0,1-1 0 0 0,0 0 0 0 0,6 11-1 0 0,-8-17-111 0 0,-1 0 0 0 0,0 0-1 0 0,1 0 1 0 0,-1 0 0 0 0,0 0-1 0 0,1 0 1 0 0,-1 0 0 0 0,1-1-1 0 0,0 1 1 0 0,-1-1 0 0 0,1 1 0 0 0,-1-1-1 0 0,1 1 1 0 0,0-1 0 0 0,-1 0-1 0 0,1 0 1 0 0,0 0 0 0 0,0 0-1 0 0,-1 0 1 0 0,1 0 0 0 0,0 0-1 0 0,-1 0 1 0 0,1-1 0 0 0,0 1-1 0 0,-1-1 1 0 0,1 1 0 0 0,-1-1-1 0 0,1 0 1 0 0,-1 0 0 0 0,1 1-1 0 0,-1-1 1 0 0,1 0 0 0 0,1-2 0 0 0,5-3-1777 0 0,0 0 0 0 0,0 0 0 0 0,-1-1 0 0 0,10-11 0 0 0,-3 1-2742 0 0</inkml:trace>
  <inkml:trace contextRef="#ctx0" brushRef="#br0" timeOffset="961.17">655 93 3078 0 0,'0'0'3390'0'0,"-1"-5"-2544"0"0,3-1-300 0 0,3 3-54 0 0,1-1-310 0 0,7-3-72 0 0,-4 3-206 0 0,0 0-90 0 0,-5 1-136 0 0,4 1-12 0 0,-1-1-266 0 0,0 1-290 0 0,0 0-142 0 0,1 3-112 0 0,0-1-674 0 0,-2 2-398 0 0</inkml:trace>
  <inkml:trace contextRef="#ctx0" brushRef="#br0" timeOffset="1087.23">626 218 3894 0 0,'8'-4'1046'0'0,"-2"0"-284"0"0,4-3 102 0 0,1 3-334 0 0,2 0-100 0 0,2-2-368 0 0,1 0-318 0 0,-2 1-390 0 0,1-2-612 0 0,0 1 70 0 0,-1 1-726 0 0,-1 1-406 0 0</inkml:trace>
  <inkml:trace contextRef="#ctx0" brushRef="#br0" timeOffset="1386.91">0 677 4512 0 0,'9'-7'4517'0'0,"43"-15"-2929"0"0,328-103 2593 0 0,-184 82-6346 0 0,2 19-5138 0 0,-171 23 4924 0 0,-5 2-562 0 0</inkml:trace>
  <inkml:trace contextRef="#ctx0" brushRef="#br0" timeOffset="1636.92">175 810 3308 0 0,'-9'2'415'0'0,"8"-2"-272"0"0,-1 0 0 0 0,0 1 0 0 0,1-1 0 0 0,-1 1 0 0 0,0-1-1 0 0,1 1 1 0 0,-1 0 0 0 0,0 0 0 0 0,1-1 0 0 0,0 1 0 0 0,-5 4 5488 0 0,25-6-3920 0 0,0 0-1 0 0,0-1 0 0 0,20-6 1 0 0,100-35 2097 0 0,-14 2-2374 0 0,41 11-1738 0 0,-54 17-5067 0 0,-40 5-1574 0 0,-32 0 857 0 0,-22 3 1798 0 0</inkml:trace>
  <inkml:trace contextRef="#ctx0" brushRef="#br0" timeOffset="1933.29">1308 326 9070 0 0,'-6'8'13992'0'0,"28"-2"-10833"0"0,34 1-3103 0 0,155-7 449 0 0,-70-13-4955 0 0,-113 8 448 0 0,41-10 0 0 0,-8-9-5336 0 0,-45 15 4362 0 0</inkml:trace>
  <inkml:trace contextRef="#ctx0" brushRef="#br0" timeOffset="2247.23">1757 212 5746 0 0,'-10'-2'1513'0'0,"-9"0"9606"0"0,12 4-2482 0 0,19 7-9049 0 0,5-2 484 0 0,0-1 1 0 0,0-1-1 0 0,1 0 1 0 0,0-1-1 0 0,23 1 1 0 0,43 11-214 0 0,-83-15 145 0 0,-1-1 0 0 0,1 0 1 0 0,0 0-1 0 0,-1 0 0 0 0,1 0 0 0 0,-1 1 1 0 0,1-1-1 0 0,-1 0 0 0 0,1 1 1 0 0,-1-1-1 0 0,1 0 0 0 0,-1 1 0 0 0,0-1 1 0 0,1 1-1 0 0,-1-1 0 0 0,1 0 1 0 0,-1 1-1 0 0,0-1 0 0 0,1 1 0 0 0,-1-1 1 0 0,0 1-1 0 0,0-1 0 0 0,1 1 0 0 0,-1 0 1 0 0,0-1-1 0 0,0 1 0 0 0,0-1 1 0 0,0 1-1 0 0,0-1 0 0 0,0 2 0 0 0,-7 20-103 0 0,-25 23-1066 0 0,27-39 688 0 0,-59 79-8846 0 0,27-25-1411 0 0,29-44 5519 0 0</inkml:trace>
  <inkml:trace contextRef="#ctx0" brushRef="#br0" timeOffset="2572.29">2691 175 3766 0 0,'0'0'5074'0'0,"1"4"-1718"0"0,7 16-1285 0 0,-4 0-1432 0 0,0 1 0 0 0,-2-1 0 0 0,0 1-1 0 0,-1-1 1 0 0,-3 28 0 0 0,1 22-4713 0 0,2-56 778 0 0,0 0-1 0 0,6 26 1 0 0,-5-34-829 0 0</inkml:trace>
  <inkml:trace contextRef="#ctx0" brushRef="#br0" timeOffset="2837.9">2728 166 5822 0 0,'2'-3'1066'0'0,"0"1"0"0"0,0-1-1 0 0,0 1 1 0 0,0 0 0 0 0,1-1-1 0 0,-1 1 1 0 0,1 1 0 0 0,-1-1 0 0 0,1 0-1 0 0,0 1 1 0 0,6-3 0 0 0,-4 2-632 0 0,1 0 1 0 0,-1 1 0 0 0,1-1-1 0 0,0 1 1 0 0,-1 1 0 0 0,11-1 0 0 0,-11 1-416 0 0,-1 0 0 0 0,1 0 1 0 0,0 0-1 0 0,0 1 0 0 0,-1 0 1 0 0,1 0-1 0 0,0 0 0 0 0,-1 1 1 0 0,1-1-1 0 0,-1 1 0 0 0,0 0 1 0 0,1 0-1 0 0,-1 1 0 0 0,0-1 1 0 0,0 1-1 0 0,-1 0 0 0 0,1 0 1 0 0,3 5-1 0 0,-6-7 3 0 0,0 1 0 0 0,-1 0 0 0 0,1-1 1 0 0,-1 1-1 0 0,1 0 0 0 0,-1 0 0 0 0,0 0 0 0 0,0-1 0 0 0,1 1 1 0 0,-2 0-1 0 0,1 0 0 0 0,0 0 0 0 0,0-1 0 0 0,0 1 0 0 0,-1 0 0 0 0,1 0 1 0 0,-1-1-1 0 0,0 1 0 0 0,1 0 0 0 0,-1-1 0 0 0,0 1 0 0 0,0 0 1 0 0,0-1-1 0 0,0 1 0 0 0,0-1 0 0 0,0 0 0 0 0,-2 3 0 0 0,-3 3-445 0 0,-1 0 0 0 0,1 0 0 0 0,-14 10 0 0 0,-8 3-1923 0 0,-19 15-2651 0 0,20-8-4436 0 0,24-23 5272 0 0</inkml:trace>
  <inkml:trace contextRef="#ctx0" brushRef="#br0" timeOffset="3784.89">3044 318 2082 0 0,'-1'0'378'0'0,"0"-1"-1"0"0,1 0 1 0 0,-1 1 0 0 0,0-1-1 0 0,0 0 1 0 0,1 1 0 0 0,-1-1-1 0 0,1 0 1 0 0,-1 0 0 0 0,1 0-1 0 0,-1 0 1 0 0,1 0 0 0 0,-1 0-1 0 0,1 0 1 0 0,0 1 0 0 0,0-1-1 0 0,-1-2 1 0 0,-7-11 7515 0 0,7 13-7827 0 0,0 1 0 0 0,0 0 0 0 0,1 0 0 0 0,-1 0 1 0 0,0 0-1 0 0,0 0 0 0 0,0 0 0 0 0,0 0 0 0 0,0 0 0 0 0,1 0 1 0 0,-1 0-1 0 0,0 1 0 0 0,0-1 0 0 0,0 0 0 0 0,1 1 0 0 0,-1-1 1 0 0,0 0-1 0 0,0 1 0 0 0,1-1 0 0 0,-1 1 0 0 0,0-1 0 0 0,1 1 0 0 0,-1-1 1 0 0,0 1-1 0 0,0 1 0 0 0,-5 3 199 0 0,0 1-1 0 0,1 0 1 0 0,-1 0 0 0 0,1 1 0 0 0,1 0-1 0 0,-5 8 1 0 0,6-12-330 0 0,1 1 0 0 0,0 1 1 0 0,0-1-1 0 0,1 0 0 0 0,-1 0 0 0 0,1 1 0 0 0,0-1 0 0 0,0 1 1 0 0,0-1-1 0 0,1 1 0 0 0,-1-1 0 0 0,1 8 0 0 0,0-11-72 0 0,0-1 0 0 0,1 1-1 0 0,-1 0 1 0 0,0 0 0 0 0,0-1 0 0 0,0 1-1 0 0,0 0 1 0 0,1-1 0 0 0,-1 1-1 0 0,0-1 1 0 0,1 1 0 0 0,-1 0-1 0 0,0-1 1 0 0,1 1 0 0 0,-1-1 0 0 0,1 1-1 0 0,-1-1 1 0 0,1 1 0 0 0,-1-1-1 0 0,1 1 1 0 0,-1-1 0 0 0,1 0 0 0 0,-1 1-1 0 0,1-1 1 0 0,0 0 0 0 0,-1 1-1 0 0,1-1 1 0 0,0 0 0 0 0,0 1 0 0 0,1-1-54 0 0,-1 0 1 0 0,1-1 0 0 0,-1 1 0 0 0,1 0-1 0 0,0 0 1 0 0,-1-1 0 0 0,1 1 0 0 0,-1-1-1 0 0,1 0 1 0 0,-1 1 0 0 0,0-1 0 0 0,2-1 0 0 0,4-2-271 0 0,-2 0 0 0 0,1-1 0 0 0,0 1 0 0 0,6-9 0 0 0,-10 10 437 0 0,1 0-1 0 0,-1 0 1 0 0,0 0-1 0 0,-1 0 1 0 0,1 0 0 0 0,-1-1-1 0 0,1 1 1 0 0,-1-1 0 0 0,0 1-1 0 0,0-1 1 0 0,1-6-1 0 0,-3-25 5611 0 0,-12 53-4774 0 0,12 9-780 0 0,2-25-278 0 0,-1 0 1 0 0,1-1-1 0 0,-1 1 1 0 0,1 0 0 0 0,0-1-1 0 0,0 1 1 0 0,0-1-1 0 0,0 1 1 0 0,0-1 0 0 0,0 1-1 0 0,0-1 1 0 0,0 0-1 0 0,1 0 1 0 0,-1 1 0 0 0,0-1-1 0 0,1 0 1 0 0,1 1-1 0 0,-1-1-41 0 0,0-1 1 0 0,-1 1-1 0 0,1 0 0 0 0,0-1 0 0 0,0 1 0 0 0,0-1 0 0 0,0 1 1 0 0,0-1-1 0 0,0 0 0 0 0,0 0 0 0 0,0 0 0 0 0,0 0 0 0 0,0 0 1 0 0,4-1-1 0 0,19-11 522 0 0,-25 11-28 0 0,1 1 0 0 0,-1-1 0 0 0,1 1 0 0 0,-1-1-1 0 0,0 1 1 0 0,1-1 0 0 0,-1 1 0 0 0,0-1 0 0 0,0 0-1 0 0,1 1 1 0 0,-1-1 0 0 0,0 0 0 0 0,0 1 0 0 0,0-1 0 0 0,0 0-1 0 0,1 1 1 0 0,-1-1 0 0 0,0 0 0 0 0,0 1 0 0 0,-1-1 0 0 0,1 0-1 0 0,0 0 1 0 0,1-4 2310 0 0,10 12-4858 0 0,-10-5 2151 0 0,1-1-1 0 0,-1 0 0 0 0,0 0 0 0 0,1 0 0 0 0,0 0 0 0 0,-1 0 0 0 0,1 0 0 0 0,0 0 0 0 0,0 0 0 0 0,-1-1 0 0 0,1 1 1 0 0,0-1-1 0 0,0 1 0 0 0,0-1 0 0 0,0 0 0 0 0,-1 0 0 0 0,1 0 0 0 0,0 0 0 0 0,0 0 0 0 0,0 0 0 0 0,0 0 1 0 0,0-1-1 0 0,0 1 0 0 0,2-2 0 0 0,15-11 572 0 0,-5-9 7264 0 0,-14 21-7334 0 0,1 1 0 0 0,0-1 0 0 0,-1 0 1 0 0,1 1-1 0 0,-1-1 0 0 0,1 0 0 0 0,-1 1 0 0 0,1-1 0 0 0,-1 0 1 0 0,0 1-1 0 0,1-1 0 0 0,-1 0 0 0 0,0 0 0 0 0,0 0 0 0 0,1 1 1 0 0,-1-1-1 0 0,0 0 0 0 0,0 0 0 0 0,0 0 0 0 0,0 1 0 0 0,0-2 1 0 0,0 4 953 0 0,1 4-1346 0 0,13 144 2651 0 0,-7-98-2124 0 0,-2 1 1 0 0,-2 0 0 0 0,-3 0 0 0 0,-7 66 0 0 0,6-114-463 0 0,0 1-1 0 0,-1 0 1 0 0,0-1-1 0 0,0 1 1 0 0,0-1 0 0 0,-1 1-1 0 0,1-1 1 0 0,-1 0-1 0 0,-1 0 1 0 0,1-1-1 0 0,-1 1 1 0 0,0-1-1 0 0,-6 7 1 0 0,8-9 10 0 0,0-1 0 0 0,0 1 0 0 0,0-1 0 0 0,0 0 1 0 0,0 0-1 0 0,0 0 0 0 0,0 0 0 0 0,0 0 0 0 0,0 0 0 0 0,-1-1 0 0 0,1 1 1 0 0,0-1-1 0 0,-1 1 0 0 0,1-1 0 0 0,0 0 0 0 0,0 0 0 0 0,-1 0 0 0 0,1 0 0 0 0,0-1 1 0 0,-1 1-1 0 0,1 0 0 0 0,0-1 0 0 0,0 0 0 0 0,-1 1 0 0 0,1-1 0 0 0,0 0 1 0 0,0 0-1 0 0,0 0 0 0 0,0-1 0 0 0,0 1 0 0 0,0 0 0 0 0,0-1 0 0 0,1 1 0 0 0,-1-1 1 0 0,0 0-1 0 0,-1-2 0 0 0,-2-1 4 0 0,1 0-1 0 0,0 0 1 0 0,0-1-1 0 0,1 1 1 0 0,-1-1 0 0 0,1 0-1 0 0,0 0 1 0 0,1 0 0 0 0,0 0-1 0 0,0-1 1 0 0,0 1 0 0 0,0-1-1 0 0,0-10 1 0 0,1 6-334 0 0,2 0 0 0 0,-1 0 0 0 0,1 0 0 0 0,1 0 1 0 0,-1 0-1 0 0,2 0 0 0 0,5-16 0 0 0,5-3-2078 0 0,0 1 1 0 0,2 0-1 0 0,1 0 0 0 0,32-40 0 0 0,46-56-8493 0 0,-78 105 7780 0 0</inkml:trace>
  <inkml:trace contextRef="#ctx0" brushRef="#br0" timeOffset="3956.95">3346 226 3980 0 0,'-14'3'18093'0'0,"14"-3"-17849"0"0,0 8 2242 0 0,0 5-4426 0 0,-6 40 3336 0 0,-1 11-2888 0 0,7-22-5459 0 0,4-25 2259 0 0,0-11-950 0 0,2-2 176 0 0</inkml:trace>
  <inkml:trace contextRef="#ctx0" brushRef="#br0" timeOffset="4276.12">3436 340 7986 0 0,'-18'-2'14027'0'0,"20"16"-10247"0"0,-2-11-4095 0 0,2 6 2084 0 0,-1-2-1005 0 0,0 1-1 0 0,1-1 1 0 0,0 0 0 0 0,0 0-1 0 0,6 11 1 0 0,-7-16-865 0 0,0-1 1 0 0,0 1-1 0 0,0 0 0 0 0,0-1 1 0 0,1 1-1 0 0,-1-1 0 0 0,1 0 0 0 0,-1 1 1 0 0,1-1-1 0 0,-1 0 0 0 0,1 0 1 0 0,0 0-1 0 0,-1 0 0 0 0,1 0 1 0 0,0 0-1 0 0,0-1 0 0 0,0 1 0 0 0,0-1 1 0 0,0 1-1 0 0,0-1 0 0 0,0 0 1 0 0,0 1-1 0 0,0-1 0 0 0,0 0 1 0 0,0 0-1 0 0,2-1 0 0 0,-1 1 52 0 0,-1-1 1 0 0,1 1-1 0 0,-1-1 0 0 0,1 0 1 0 0,-1 1-1 0 0,1-1 0 0 0,-1 0 0 0 0,0-1 1 0 0,1 1-1 0 0,-1 0 0 0 0,0-1 0 0 0,0 1 1 0 0,0-1-1 0 0,0 0 0 0 0,0 1 0 0 0,0-1 1 0 0,-1 0-1 0 0,1 0 0 0 0,-1 0 1 0 0,1-1-1 0 0,-1 1 0 0 0,0 0 0 0 0,0 0 1 0 0,0-1-1 0 0,0 1 0 0 0,0-1 0 0 0,0 1 1 0 0,-1-1-1 0 0,1 1 0 0 0,-1-1 0 0 0,1 1 1 0 0,-1-1-1 0 0,0 0 0 0 0,-1-3 1 0 0,1 4-22 0 0,0-1 0 0 0,0 1 0 0 0,-1 0 0 0 0,1 0 1 0 0,-1-1-1 0 0,1 1 0 0 0,-1 0 0 0 0,0 0 0 0 0,0 0 1 0 0,0 0-1 0 0,0 0 0 0 0,-1 0 0 0 0,1 0 0 0 0,0 0 1 0 0,-1 0-1 0 0,1 0 0 0 0,-1 1 0 0 0,0-1 0 0 0,1 1 1 0 0,-4-3-1 0 0,3 3-191 0 0,0 0 1 0 0,0 1 0 0 0,0-1 0 0 0,-1 0-1 0 0,1 0 1 0 0,0 1 0 0 0,0 0-1 0 0,-1-1 1 0 0,1 1 0 0 0,0 0-1 0 0,-1 0 1 0 0,1 0 0 0 0,0 0 0 0 0,-1 1-1 0 0,-2 0 1 0 0,-2 0-2534 0 0,-16 4-1056 0 0,22-5 3496 0 0,1 0-1 0 0,-1 0 1 0 0,0 0-1 0 0,1 0 1 0 0,-1 1-1 0 0,1-1 1 0 0,-1 0 0 0 0,1 0-1 0 0,-1 1 1 0 0,1-1-1 0 0,-1 0 1 0 0,1 1-1 0 0,-1-1 1 0 0,1 1 0 0 0,0-1-1 0 0,-1 0 1 0 0,1 1-1 0 0,-1-1 1 0 0,1 1-1 0 0,0-1 1 0 0,-1 1 0 0 0,1 0-1 0 0,0-1 1 0 0,0 1-1 0 0,0-1 1 0 0,-1 1-1 0 0,1-1 1 0 0,0 1 0 0 0,0 1-1 0 0,0 2-4130 0 0</inkml:trace>
  <inkml:trace contextRef="#ctx0" brushRef="#br0" timeOffset="4636.89">3705 338 5354 0 0,'2'-2'9056'0'0,"8"-15"3724"0"0,-11 17-12690 0 0,1 0 0 0 0,-1-1 0 0 0,1 1 0 0 0,-1 0 0 0 0,1 0 0 0 0,-1-1 0 0 0,1 1 0 0 0,-1 0 0 0 0,0 0-1 0 0,1 0 1 0 0,-1 0 0 0 0,1-1 0 0 0,-1 1 0 0 0,1 0 0 0 0,-1 0 0 0 0,0 0 0 0 0,1 1 0 0 0,-1-1-1 0 0,1 0 1 0 0,-1 0 0 0 0,1 0 0 0 0,-1 0 0 0 0,1 0 0 0 0,-1 1 0 0 0,0-1 0 0 0,1 0 0 0 0,-1 1 0 0 0,-17 14 1128 0 0,-7 21-1707 0 0,24-35 153 0 0,0 0 1 0 0,1 1-1 0 0,-1-1 1 0 0,0 0-1 0 0,1 1 1 0 0,-1-1-1 0 0,1 0 1 0 0,0 1-1 0 0,-1-1 1 0 0,1 1 0 0 0,0-1-1 0 0,0 0 1 0 0,0 1-1 0 0,0-1 1 0 0,0 1-1 0 0,0-1 1 0 0,0 1-1 0 0,1 1 1 0 0,8 1-3329 0 0,8-11 1711 0 0,22-24 121 0 0,-15 10 4725 0 0,-21 18-2376 0 0,9-8 3065 0 0,-11 19-2178 0 0,-1 13-2572 0 0,0-18 480 0 0,0 0-1 0 0,0 0 1 0 0,1 0 0 0 0,-1-1-1 0 0,1 1 1 0 0,-1 0 0 0 0,1 0-1 0 0,0 0 1 0 0,0 0-1 0 0,0-1 1 0 0,1 1 0 0 0,-1 0-1 0 0,1-1 1 0 0,-1 1 0 0 0,1-1-1 0 0,3 4 1 0 0,-3-5 183 0 0,1 0 0 0 0,-1 1 0 0 0,1-1 0 0 0,-1 0 0 0 0,1 0 0 0 0,-1 0 0 0 0,1 0 0 0 0,0-1 0 0 0,-1 1 0 0 0,1-1 0 0 0,0 0 0 0 0,0 1 0 0 0,0-1 0 0 0,-1 0 0 0 0,1-1 0 0 0,0 1 0 0 0,3-1 0 0 0,8-2-2535 0 0</inkml:trace>
  <inkml:trace contextRef="#ctx0" brushRef="#br0" timeOffset="5003.01">3983 336 4820 0 0,'11'-29'5891'0'0,"-9"26"-5092"0"0,-1-1 1 0 0,1 1-1 0 0,-1-1 1 0 0,1 0-1 0 0,-1 1 0 0 0,0-1 1 0 0,0 0-1 0 0,-1 0 1 0 0,1 0-1 0 0,-1 1 1 0 0,0-1-1 0 0,0 0 0 0 0,0 0 1 0 0,-1 0-1 0 0,1 0 1 0 0,-3-7-1 0 0,2 11-564 0 0,-1 0 0 0 0,0 0-1 0 0,1 1 1 0 0,-1-1 0 0 0,1 0-1 0 0,-1 1 1 0 0,0-1 0 0 0,1 1 0 0 0,-1 0-1 0 0,1-1 1 0 0,0 1 0 0 0,-2 1 0 0 0,-3 3 57 0 0,0 0 0 0 0,1 0 1 0 0,-1 0-1 0 0,1 1 0 0 0,1 0 1 0 0,-1 0-1 0 0,1 0 0 0 0,0 0 1 0 0,0 1-1 0 0,-3 9 1 0 0,6-13-353 0 0,-1 0 0 0 0,1 0 1 0 0,-1 0-1 0 0,1 1 1 0 0,0-1-1 0 0,1 1 1 0 0,-1-1-1 0 0,0 1 1 0 0,1-1-1 0 0,0 1 0 0 0,0-1 1 0 0,0 1-1 0 0,0-1 1 0 0,1 1-1 0 0,-1-1 1 0 0,1 0-1 0 0,0 1 1 0 0,0-1-1 0 0,0 1 0 0 0,0-1 1 0 0,1 0-1 0 0,0 0 1 0 0,2 5-1 0 0,-2-7-51 0 0,-1 0 1 0 0,0 0-1 0 0,1 0 0 0 0,-1 0 1 0 0,1-1-1 0 0,-1 1 0 0 0,1 0 0 0 0,0-1 1 0 0,-1 1-1 0 0,1-1 0 0 0,-1 0 1 0 0,1 1-1 0 0,0-1 0 0 0,-1 0 0 0 0,1 0 1 0 0,0 0-1 0 0,-1 0 0 0 0,1 0 1 0 0,0 0-1 0 0,-1-1 0 0 0,1 1 0 0 0,0-1 1 0 0,-1 1-1 0 0,1-1 0 0 0,-1 1 1 0 0,4-3-1 0 0,2 0-208 0 0,0-1 1 0 0,0 0-1 0 0,-1 0 0 0 0,10-8 1 0 0,-7 4 264 0 0,-1-1-1 0 0,0 0 1 0 0,-1 0 0 0 0,1-1 0 0 0,-2 0 0 0 0,0 0 0 0 0,0-1 0 0 0,7-16-1 0 0,-7 12 385 0 0,-1-1-1 0 0,0 1 0 0 0,-1-1 0 0 0,0 0 1 0 0,2-29-1 0 0,-6 42-160 0 0,0-1 0 0 0,0 0 1 0 0,0 1-1 0 0,0-1 0 0 0,-1 0 0 0 0,1 1 1 0 0,-1-1-1 0 0,0 1 0 0 0,0-1 0 0 0,-1 1 1 0 0,1 0-1 0 0,-1-1 0 0 0,-3-5 1 0 0,5 9-108 0 0,-1-1 0 0 0,0 0 1 0 0,0 0-1 0 0,0 0 1 0 0,1 1-1 0 0,-1-1 0 0 0,0 0 1 0 0,0 1-1 0 0,0-1 1 0 0,0 1-1 0 0,0-1 0 0 0,0 1 1 0 0,0 0-1 0 0,0-1 0 0 0,-1 1 1 0 0,1 0-1 0 0,0 0 1 0 0,-2 0-1 0 0,1 0-16 0 0,0 0 0 0 0,0 0 0 0 0,0 1-1 0 0,-1 0 1 0 0,1-1 0 0 0,0 1 0 0 0,0 0 0 0 0,0 0 0 0 0,0 0 0 0 0,0 0 0 0 0,1 0-1 0 0,-4 3 1 0 0,-3 3-71 0 0,1 0-1 0 0,0 1 1 0 0,1-1-1 0 0,0 2 0 0 0,0-1 1 0 0,1 1-1 0 0,0-1 1 0 0,0 1-1 0 0,1 1 1 0 0,0-1-1 0 0,1 1 1 0 0,0-1-1 0 0,0 1 0 0 0,1 0 1 0 0,-1 17-1 0 0,2-21-572 0 0,1 1-1 0 0,0 0 1 0 0,0-1-1 0 0,0 1 1 0 0,1-1 0 0 0,0 1-1 0 0,1-1 1 0 0,-1 1-1 0 0,1-1 1 0 0,0 0-1 0 0,4 8 1 0 0,-3-10-322 0 0,-1-1 1 0 0,0 1 0 0 0,1-1 0 0 0,0 1 0 0 0,0-1-1 0 0,0 0 1 0 0,0 0 0 0 0,1 0 0 0 0,-1-1 0 0 0,1 1-1 0 0,-1-1 1 0 0,1 1 0 0 0,0-1 0 0 0,0-1 0 0 0,0 1-1 0 0,0 0 1 0 0,0-1 0 0 0,6 1 0 0 0,5 1-4208 0 0</inkml:trace>
  <inkml:trace contextRef="#ctx0" brushRef="#br0" timeOffset="5551.32">2301 902 3554 0 0,'71'-24'6348'0'0,"41"-2"-4567"0"0,-76 19-974 0 0,228-51 1820 0 0,147-30-1004 0 0,322-13-2152 0 0,-459 68-4561 0 0,-224 26 3499 0 0,-48 7 1204 0 0,-18 1-339 0 0,-165 25-4057 0 0,139-19 3287 0 0,-11 3-636 0 0</inkml:trace>
  <inkml:trace contextRef="#ctx0" brushRef="#br0" timeOffset="5850.6">2338 1044 3724 0 0,'0'0'3918'0'0,"10"-3"-2608"0"0,161-51 4254 0 0,92-8-1505 0 0,441-65 575 0 0,-641 118-4435 0 0,17-1 97 0 0,80-23 0 0 0,-144 26-1725 0 0,-15 7 1343 0 0,-1 0-1 0 0,0 0 0 0 0,0 0 1 0 0,0-1-1 0 0,0 1 0 0 0,0 0 1 0 0,0 0-1 0 0,0 0 0 0 0,0 0 1 0 0,0 0-1 0 0,0-1 0 0 0,0 1 1 0 0,0 0-1 0 0,0 0 0 0 0,0 0 1 0 0,0 0-1 0 0,0 0 0 0 0,0 0 1 0 0,0-1-1 0 0,0 1 0 0 0,0 0 1 0 0,0 0-1 0 0,0 0 0 0 0,-1 0 1 0 0,1 0-1 0 0,0 0 0 0 0,0-1 0 0 0,0 1 1 0 0,0 0-1 0 0,0 0 0 0 0,0 0 1 0 0,0 0-1 0 0,0 0 0 0 0,0 0 1 0 0,-1 0-1 0 0,1 0 0 0 0,0 0 1 0 0,0 0-1 0 0,0-1 0 0 0,0 1 1 0 0,0 0-1 0 0,-1 0 0 0 0,1 0 1 0 0,0 0-1 0 0,0 0 0 0 0,0 0 1 0 0,0 0-1 0 0,0 0 0 0 0,-1 0 1 0 0,-30-5-10400 0 0,21 4 8207 0 0,-4-2-3178 0 0</inkml:trace>
  <inkml:trace contextRef="#ctx0" brushRef="#br0" timeOffset="6704.08">3319 81 1896 0 0,'7'-4'13895'0'0,"-5"4"-12655"0"0,-1 1-958 0 0,0 0 1 0 0,0 0-1 0 0,0 0 0 0 0,0 0 0 0 0,-1 0 1 0 0,1 0-1 0 0,0 1 0 0 0,-1-1 0 0 0,1 0 1 0 0,-1 1-1 0 0,1-1 0 0 0,-1 0 0 0 0,1 1 0 0 0,-1-1 1 0 0,0 0-1 0 0,0 1 0 0 0,0-1 0 0 0,0 1 1 0 0,0 1-1 0 0,-1 38 540 0 0,0-26-531 0 0,-4 93 777 0 0,0-32-5114 0 0,6-67 1735 0 0,0 2-2518 0 0,-3-2-5150 0 0,5-13 6297 0 0</inkml:trace>
  <inkml:trace contextRef="#ctx0" brushRef="#br0" timeOffset="7041.94">3348 105 2268 0 0,'0'0'2300'0'0,"8"-4"5418"0"0,-27 78-4512 0 0,-4 19-4140 0 0,21-78-1295 0 0,0 0 0 0 0,0 0 0 0 0,2 0 0 0 0,0 18 0 0 0,2-21-1174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30:23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0 198 2244 0 0,'0'0'2040'0'0,"23"1"5166"0"0,-6-1-6412 0 0,0-2 0 0 0,0 0-1 0 0,0-1 1 0 0,26-8 0 0 0,22-3 33 0 0,383-28-365 0 0,-326 34-5637 0 0,-109 6 3519 0 0,-4 0-489 0 0</inkml:trace>
  <inkml:trace contextRef="#ctx0" brushRef="#br0" timeOffset="317.12">142 313 3342 0 0,'0'0'1564'0'0,"-7"0"3044"0"0,157-25-133 0 0,25-2-3702 0 0,106-9-576 0 0,-278 36-440 0 0,-1 0 0 0 0,1-1 0 0 0,-1 1 1 0 0,1-1-1 0 0,-1 1 0 0 0,1-1 0 0 0,-1 0 0 0 0,0 0 0 0 0,1 0 0 0 0,-1 0 0 0 0,0-1 1 0 0,4-2-1 0 0,-5 3 64 0 0,-1 1 0 0 0,0 0 0 0 0,1-1 0 0 0,-1 1 0 0 0,0-1 0 0 0,0 1 0 0 0,0 0 0 0 0,1-1 0 0 0,-1 1 1 0 0,0-1-1 0 0,0 1 0 0 0,0-1 0 0 0,0 1 0 0 0,0-1 0 0 0,0 1 0 0 0,0-1 0 0 0,0 1 0 0 0,0-1 0 0 0,0 1 0 0 0,0-1 1 0 0,0 1-1 0 0,0-1 0 0 0,-1 0 0 0 0,-12-14-4215 0 0,4 8 1290 0 0</inkml:trace>
  <inkml:trace contextRef="#ctx0" brushRef="#br0" timeOffset="708.34">530 7 4266 0 0,'-21'-3'8436'0'0,"16"1"-3791"0"0,13 1-3908 0 0,14 13-43 0 0,-13-6-560 0 0,23 7-276 0 0,1-1-1 0 0,1-2 1 0 0,49 9 0 0 0,-49-12-517 0 0,15 2-277 0 0,49 14 7939 0 0,-98-23-6919 0 0,0 0-1 0 0,1-1 0 0 0,-1 1 1 0 0,0 0-1 0 0,0 0 0 0 0,0 0 1 0 0,0 0-1 0 0,1 0 0 0 0,-1 0 1 0 0,0 0-1 0 0,0-1 0 0 0,0 1 1 0 0,1 0-1 0 0,-1 0 1 0 0,0 0-1 0 0,0 0 0 0 0,0 0 1 0 0,1 0-1 0 0,-1 0 0 0 0,0 0 1 0 0,0 0-1 0 0,1 0 0 0 0,-1 0 1 0 0,0 0-1 0 0,0 0 0 0 0,0 0 1 0 0,1 0-1 0 0,-1 0 0 0 0,0 1 1 0 0,0-1-1 0 0,0 0 0 0 0,1 0 1 0 0,-1 0-1 0 0,0 0 0 0 0,0 0 1 0 0,0 0-1 0 0,0 0 0 0 0,1 1 1 0 0,-1-1-1 0 0,0 0 0 0 0,0 0 1 0 0,0 0-1 0 0,0 0 0 0 0,0 1 1 0 0,0-1-1 0 0,1 0 0 0 0,-1 0 1 0 0,0 1-1 0 0,-2 13 786 0 0,-10 16-927 0 0,-11 13-1831 0 0,-38 55 1 0 0,14-34-6824 0 0,-63 65 0 0 0,56-73 1287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9:34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1779 96 2894 0 0,'-30'-16'3729'0'0,"-44"-21"1800"0"0,58 30-4982 0 0,0 0 0 0 0,0 2 0 0 0,0 0 0 0 0,-1 1 0 0 0,-23-3 0 0 0,-63 1 776 0 0,0 5-1 0 0,-122 14 1 0 0,176-9-1150 0 0,-25 1 17 0 0,1 4 0 0 0,1 3 0 0 0,0 4 0 0 0,1 2-1 0 0,0 3 1 0 0,-94 43 0 0 0,129-46-123 0 0,1 2 0 0 0,1 1 0 0 0,0 1 0 0 0,2 2 1 0 0,-43 41-1 0 0,58-49-54 0 0,-18 17 0 0 0,-51 59 0 0 0,76-78-2 0 0,0 0 0 0 0,1 1 0 0 0,0 0 0 0 0,1 0-1 0 0,1 1 1 0 0,0 0 0 0 0,1 0 0 0 0,-4 20 0 0 0,5-13 268 0 0,1 0 1 0 0,1 0-1 0 0,1 0 1 0 0,1 0-1 0 0,1 0 1 0 0,3 27-1 0 0,-1-33-179 0 0,2-1-1 0 0,-1 0 1 0 0,2-1-1 0 0,0 1 1 0 0,1-1 0 0 0,0 0-1 0 0,1 0 1 0 0,1-1-1 0 0,14 21 1 0 0,-9-20-36 0 0,-1 0 0 0 0,2-1 0 0 0,0-1 0 0 0,1 0 0 0 0,0 0 0 0 0,1-2 0 0 0,0 0 0 0 0,1-1 0 0 0,0 0 0 0 0,32 12 0 0 0,14 0 172 0 0,118 27 0 0 0,-89-26-170 0 0,-14-6-4 0 0,0-3 0 0 0,1-3 0 0 0,104 0 0 0 0,239-26-43 0 0,102-59-65 0 0,-234 6 249 0 0,-238 52 122 0 0,0-3 0 0 0,-1-2 0 0 0,68-38 1 0 0,-89 42 68 0 0,-1-2 0 0 0,-1-2 1 0 0,0 0-1 0 0,-2-2 1 0 0,0-1-1 0 0,22-27 1 0 0,-36 37-207 0 0,-1 0 1 0 0,-1-1 0 0 0,0 0 0 0 0,-1-1 0 0 0,-1 0-1 0 0,0 0 1 0 0,-1-1 0 0 0,-1 0 0 0 0,0 0 0 0 0,-2-1 0 0 0,0 1-1 0 0,-1-1 1 0 0,2-26 0 0 0,-5 31-189 0 0,-1 1 0 0 0,0-1 0 0 0,-1 1 0 0 0,0-1 0 0 0,-1 1 0 0 0,0 0 0 0 0,-1 0 0 0 0,0 0 0 0 0,-6-11 0 0 0,1 6 0 0 0,-1 0 0 0 0,-1 1 0 0 0,0 0 0 0 0,-1 1 0 0 0,-18-18 0 0 0,2 6 0 0 0,-2 2 0 0 0,0 1 0 0 0,-2 1 0 0 0,-1 1 0 0 0,-42-20 0 0 0,20 16-203 0 0,-1 3 0 0 0,-2 2 1 0 0,0 2-1 0 0,-1 3 0 0 0,-66-9 0 0 0,16 10-1217 0 0,-213-1 0 0 0,78 27-8278 0 0,82 8-482 0 0,58-4 1372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9:11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845 3866 2696 0 0,'0'0'1094'0'0,"20"2"3779"0"0,-2-3-3612 0 0,1 0 1 0 0,-1 2-1 0 0,29 4 0 0 0,29 1 137 0 0,-15-9-961 0 0,0-3 1 0 0,-1-2-1 0 0,77-21 0 0 0,173-66 193 0 0,-212 58-499 0 0,-1-5 0 0 0,-3-3 1 0 0,-1-5-1 0 0,149-107 0 0 0,-126 68 328 0 0,-3-5-1 0 0,183-200 0 0 0,-253 246-143 0 0,-1-3-1 0 0,-3-1 0 0 0,-3-2 1 0 0,-2-1-1 0 0,-2-2 0 0 0,43-109 0 0 0,-62 132-317 0 0,-3 0-1 0 0,-1-1 0 0 0,-1 0 0 0 0,-2 0 0 0 0,-1 0 0 0 0,-2-1 0 0 0,-2 0 0 0 0,-1 0 0 0 0,-2 0 0 0 0,-1 1 0 0 0,-2-1 1 0 0,-1 1-1 0 0,-21-65 0 0 0,-18-11-137 0 0,-4 2 0 0 0,-102-163 0 0 0,-83-73 5 0 0,203 305-32 0 0,-2 2 0 0 0,-1 2-1 0 0,-3 1 1 0 0,0 1 0 0 0,-2 3 0 0 0,-1 1 0 0 0,-2 1 0 0 0,-1 3 0 0 0,-1 1-1 0 0,-1 3 1 0 0,0 1 0 0 0,-2 3 0 0 0,-1 1 0 0 0,-64-13 0 0 0,-453-67-1561 0 0,357 66 1586 0 0,107 16-457 0 0,-1 4 1 0 0,-148 3 0 0 0,229 12-2913 0 0,13 4-5196 0 0</inkml:trace>
  <inkml:trace contextRef="#ctx0" brushRef="#br0" timeOffset="313.75">973 272 1622 0 0,'-14'2'803'0'0,"0"-1"-1"0"0,0 2 1 0 0,0 0 0 0 0,0 1-1 0 0,-21 8 1 0 0,-66 35 553 0 0,49-21-964 0 0,14-9-244 0 0,15-7-4 0 0,1 0 1 0 0,-39 25-1 0 0,60-34-4 0 0,1 0-64 0 0,1 1 0 0 0,-1-1 0 0 0,0 0-1 0 0,1 1 1 0 0,-1-1 0 0 0,1 0 0 0 0,0 0 0 0 0,-1 1 0 0 0,1-1 0 0 0,0 0-1 0 0,0 0 1 0 0,0 0 0 0 0,-1 0 0 0 0,1 0 0 0 0,0 0 0 0 0,0 0 0 0 0,1 0 0 0 0,1 1-1 0 0,27 16 448 0 0,-14-9-310 0 0,0 3-342 0 0,0 0 1 0 0,0 2-1 0 0,-2 0 0 0 0,1 1 0 0 0,-2 0 0 0 0,0 1 0 0 0,-1 1 0 0 0,12 21 0 0 0,1 7-2076 0 0,-2 2 0 0 0,18 52 0 0 0,-15-29-1094 0 0</inkml:trace>
  <inkml:trace contextRef="#ctx0" brushRef="#br0" timeOffset="5472.96">2 532 1120 0 0,'0'0'4324'0'0,"-2"-12"-1742"0"0,7 5-2196 0 0,0 0 0 0 0,1 1-1 0 0,0 0 1 0 0,0 0 0 0 0,0 0 0 0 0,1 1 0 0 0,9-7-1 0 0,56-30-276 0 0,-40 25-28 0 0,83-47 21 0 0,3 6 0 0 0,1 5 0 0 0,3 6 0 0 0,2 4 0 0 0,171-34 0 0 0,-189 61-83 0 0,0 5 0 0 0,0 4 0 0 0,118 8-1 0 0,133 38 131 0 0,-228-21-427 0 0,-72-8 280 0 0,1 3 1 0 0,-2 2-1 0 0,0 3 0 0 0,-1 2 0 0 0,57 30 0 0 0,-59-26-44 0 0,241 115 417 0 0,-58-30-468 0 0,97 53 1012 0 0,-246-118 184 0 0,167 58 0 0 0,-180-75-974 0 0,-37-13-118 0 0,225 77 479 0 0,-214-78-263 0 0,0-2 0 0 0,1-1 0 0 0,75 4 0 0 0,61-22 1181 0 0,-49 0-1224 0 0,-122 8-181 0 0,48-4 795 0 0,-61 3-1216 0 0,0-13-14030 0 0,-3 8 10157 0 0</inkml:trace>
  <inkml:trace contextRef="#ctx0" brushRef="#br0" timeOffset="5995.11">4643 821 2446 0 0,'-17'-8'8997'0'0,"27"14"-5927"0"0,15 8-2968 0 0,-12-8 205 0 0,15 9-353 0 0,-3-2 116 0 0,0 0 0 0 0,52 17 0 0 0,-76-30 229 0 0,0 0-122 0 0,-1 0 1 0 0,1 0-1 0 0,-1 0 0 0 0,1-1 1 0 0,0 1-1 0 0,-1 0 1 0 0,1 1-1 0 0,-1-1 0 0 0,1 0 1 0 0,0 0-1 0 0,-1 0 1 0 0,1 0-1 0 0,-1 0 1 0 0,1 1-1 0 0,-1-1 0 0 0,1 0 1 0 0,-1 0-1 0 0,1 1 1 0 0,-1-1-1 0 0,1 0 0 0 0,-1 1 1 0 0,1-1-1 0 0,0 1 1 0 0,-6 9 971 0 0,-24 11-1653 0 0,26-19 794 0 0,-20 14-492 0 0,-26 24 1 0 0,-18 22-4561 0 0,13-11-2835 0 0,36-36 4085 0 0,2-3-780 0 0</inkml:trace>
  <inkml:trace contextRef="#ctx0" brushRef="#br0" timeOffset="7350.54">2926 72 3556 0 0,'4'-3'8144'0'0,"14"-1"-6030"0"0,21-2-1593 0 0,30-4 427 0 0,52-6-1606 0 0,-43 12-5218 0 0,-62 4 769 0 0,-7 0 1475 0 0</inkml:trace>
  <inkml:trace contextRef="#ctx0" brushRef="#br0" timeOffset="7521.23">3123 40 3774 0 0,'0'0'4194'0'0,"-3"17"-1314"0"0,4 31-1348 0 0,-1-18-1308 0 0,6 46-1 0 0,-5-66-2079 0 0,2 1 0 0 0,-1-1 0 0 0,2 0 0 0 0,6 15 0 0 0,-8-18-1681 0 0</inkml:trace>
  <inkml:trace contextRef="#ctx0" brushRef="#br0" timeOffset="7676.77">3028 271 4704 0 0,'-2'-3'6000'0'0,"10"1"-5634"0"0,8-1-472 0 0,0 1-194 0 0,1-1-160 0 0,3 0-158 0 0,1 1-366 0 0,3-2-156 0 0,1-1-620 0 0,0-1 520 0 0,-3-1-778 0 0,-2 0-418 0 0</inkml:trace>
  <inkml:trace contextRef="#ctx0" brushRef="#br0" timeOffset="8272.77">3317 123 2450 0 0,'-19'-13'7115'0'0,"19"12"-7065"0"0,0 1 1 0 0,0 0-1 0 0,0 0 0 0 0,0 0 1 0 0,0 0-1 0 0,0 0 1 0 0,0 0-1 0 0,0 0 1 0 0,0 0-1 0 0,0 0 1 0 0,0-1-1 0 0,0 1 1 0 0,-1 0-1 0 0,1 0 1 0 0,0 0-1 0 0,0 0 0 0 0,0 0 1 0 0,0 0-1 0 0,0 0 1 0 0,0 0-1 0 0,0 0 1 0 0,0 0-1 0 0,0 0 1 0 0,0 0-1 0 0,-1 0 1 0 0,1 0-1 0 0,0 0 0 0 0,0 0 1 0 0,0 0-1 0 0,0 0 1 0 0,0 0-1 0 0,0 0 1 0 0,0 0-1 0 0,0 0 1 0 0,-1 0-1 0 0,1 0 1 0 0,0 0-1 0 0,0 0 1 0 0,0 0-1 0 0,0 0 0 0 0,0 0 1 0 0,0 0-1 0 0,0 0 1 0 0,0 0-1 0 0,0 0 1 0 0,-1 0-1 0 0,1 0 1 0 0,0 0-1 0 0,0 0 1 0 0,0 0-1 0 0,0 0 1 0 0,0 0-1 0 0,0 1 0 0 0,0-1 1 0 0,0 0-1 0 0,0 0 1 0 0,0 0-1 0 0,0 0 1 0 0,0 0-1 0 0,0 0 1 0 0,0 0-1 0 0,0 0 1 0 0,0 0-1 0 0,0 1 0 0 0,0-1 1 0 0,0 0-1 0 0,22 163-694 0 0,-22-162 649 0 0,13-15 41 0 0,2-12-12 0 0,-11 17 49 0 0,1 0-1 0 0,1 0 0 0 0,0 1 0 0 0,0 0 0 0 0,0 0 0 0 0,12-11 0 0 0,-18 19-155 0 0,3 3 85 0 0,1-1-1 0 0,-2 1 0 0 0,1 0 1 0 0,0 0-1 0 0,0 1 0 0 0,-1-1 1 0 0,0 0-1 0 0,0 1 0 0 0,0 0 1 0 0,3 5-1 0 0,-4-5-4 0 0,2 1 1 0 0,-1-1-1 0 0,0 0 1 0 0,1 0-1 0 0,0 0 1 0 0,0 0-1 0 0,0-1 1 0 0,7 7-1 0 0,-9-10-1 0 0,0 1 0 0 0,-1-1-1 0 0,1 1 1 0 0,0-1 0 0 0,0 1 0 0 0,0-1-1 0 0,0 0 1 0 0,0 0 0 0 0,1 1-1 0 0,-1-1 1 0 0,0 0 0 0 0,0 0 0 0 0,0 0-1 0 0,0 0 1 0 0,0 0 0 0 0,0-1 0 0 0,0 1-1 0 0,2 0 1 0 0,-1-2 15 0 0,1 1 0 0 0,0 0 0 0 0,-1-1-1 0 0,1 1 1 0 0,-1-1 0 0 0,0 0 0 0 0,1 0 0 0 0,-1 0 0 0 0,3-3 0 0 0,-2 2 20 0 0,-1 0 1 0 0,0 0-1 0 0,0-1 0 0 0,0 1 1 0 0,0 0-1 0 0,0-1 1 0 0,0 1-1 0 0,-1-1 1 0 0,0 1-1 0 0,0-1 0 0 0,0 0 1 0 0,0 0-1 0 0,0 1 1 0 0,-1-1-1 0 0,0 0 0 0 0,1 0 1 0 0,-2 0-1 0 0,1 0 1 0 0,0 0-1 0 0,-1 1 1 0 0,1-1-1 0 0,-3-6 0 0 0,3 10-48 0 0,0 1 0 0 0,0-1 0 0 0,0 0-1 0 0,0 0 1 0 0,-1 0 0 0 0,1 0-1 0 0,0 0 1 0 0,0 1 0 0 0,0-1 0 0 0,0 0-1 0 0,0 0 1 0 0,0 0 0 0 0,-1 0-1 0 0,1 0 1 0 0,0 0 0 0 0,0 0 0 0 0,0 0-1 0 0,0 0 1 0 0,0 0 0 0 0,-1 0-1 0 0,1 0 1 0 0,0 1 0 0 0,0-1 0 0 0,0 0-1 0 0,0 0 1 0 0,0 0 0 0 0,-1 0-1 0 0,1 0 1 0 0,0 0 0 0 0,0-1 0 0 0,0 1-1 0 0,0 0 1 0 0,-1 0 0 0 0,1 0-1 0 0,0 0 1 0 0,0 0 0 0 0,0 0 0 0 0,0 0-1 0 0,0 0 1 0 0,-1 0 0 0 0,1 0-1 0 0,0 0 1 0 0,0 0 0 0 0,0-1 0 0 0,0 1-1 0 0,0 0 1 0 0,0 0 0 0 0,0 0-1 0 0,-1 0 1 0 0,1 0 0 0 0,0 0 0 0 0,0-1-1 0 0,0 1 1 0 0,0 0 0 0 0,0 0-1 0 0,0 0 1 0 0,0 0 0 0 0,0-1 0 0 0,0 1-1 0 0,0 0 1 0 0,0 0 0 0 0,0 0-1 0 0,0 0 1 0 0,0 0 0 0 0,0-1 0 0 0,0 1-1 0 0,0 1-25 0 0,-1-1 0 0 0,1 1-1 0 0,0 0 1 0 0,0-1 0 0 0,0 1 0 0 0,0 0-1 0 0,0 0 1 0 0,0-1 0 0 0,0 1 0 0 0,0 0-1 0 0,0 0 1 0 0,0-1 0 0 0,0 1 0 0 0,0 0-1 0 0,0-1 1 0 0,1 1 0 0 0,-1 0 0 0 0,0-1-1 0 0,1 1 1 0 0,-1 1 0 0 0,39 39-290 0 0,-33-36 189 0 0,1 1 0 0 0,-1 0-1 0 0,-1 0 1 0 0,1 1 0 0 0,8 14 0 0 0,-14-21 126 0 0,0 1-1 0 0,0-1 1 0 0,0 1-1 0 0,0-1 0 0 0,0 1 1 0 0,0-1-1 0 0,0 1 1 0 0,0 0-1 0 0,0-1 1 0 0,0 1-1 0 0,0-1 1 0 0,-1 0-1 0 0,1 1 1 0 0,0-1-1 0 0,0 1 1 0 0,-1-1-1 0 0,1 1 1 0 0,0-1-1 0 0,-1 1 1 0 0,1-1-1 0 0,0 0 1 0 0,-1 1-1 0 0,1-1 1 0 0,0 0-1 0 0,-1 1 1 0 0,1-1-1 0 0,-1 0 1 0 0,1 0-1 0 0,-1 1 1 0 0,1-1-1 0 0,-1 0 1 0 0,1 0-1 0 0,-1 0 1 0 0,1 0-1 0 0,-1 0 1 0 0,1 1-1 0 0,-1-1 1 0 0,1 0-1 0 0,-1 0 1 0 0,1 0-1 0 0,-2-1 1 0 0,-21 4-664 0 0,22-3 551 0 0,-1 0 0 0 0,1 0 1 0 0,0 1-1 0 0,-1-1 0 0 0,1-1 0 0 0,0 1 1 0 0,-1 0-1 0 0,1 0 0 0 0,0 0 1 0 0,0-1-1 0 0,-1 1 0 0 0,1 0 0 0 0,0-1 1 0 0,0 1-1 0 0,0-1 0 0 0,-1 0 1 0 0,1 1-1 0 0,0-1 0 0 0,0 0 0 0 0,0 0 1 0 0,0 1-1 0 0,0-1 0 0 0,-1-2 1 0 0,2 2-2 0 0,0-1 0 0 0,1 1 0 0 0,-1 0 1 0 0,1 0-1 0 0,-1 0 0 0 0,1 0 1 0 0,-1 0-1 0 0,1 0 0 0 0,-1 0 1 0 0,1 0-1 0 0,0 0 0 0 0,0 1 0 0 0,-1-1 1 0 0,1 0-1 0 0,0 0 0 0 0,0 1 1 0 0,0-1-1 0 0,0 0 0 0 0,0 1 0 0 0,0-1 1 0 0,0 1-1 0 0,0-1 0 0 0,0 1 1 0 0,0-1-1 0 0,0 1 0 0 0,1 0 1 0 0,0 0-1 0 0,9-5-922 0 0</inkml:trace>
  <inkml:trace contextRef="#ctx0" brushRef="#br0" timeOffset="8903.2">3704 183 2318 0 0,'1'-2'291'0'0,"0"1"0"0"0,0 0 0 0 0,0 0 0 0 0,0-1 0 0 0,0 1 0 0 0,-1-1 0 0 0,1 1 1 0 0,0-1-1 0 0,-1 1 0 0 0,1-1 0 0 0,-1 1 0 0 0,1-1 0 0 0,-1 1 0 0 0,0-1 0 0 0,0 0 0 0 0,1 1 0 0 0,-1-1 0 0 0,0 1 0 0 0,-1-1 0 0 0,1 0 0 0 0,0 1 0 0 0,0-1 0 0 0,-1 0 1 0 0,1 1-1 0 0,-1-1 0 0 0,0-2 0 0 0,-1-1 100 0 0,2 5-285 0 0,-6-14 2740 0 0,6 13-2835 0 0,0 1 1 0 0,-1 0 0 0 0,1 0-1 0 0,0 0 1 0 0,-1 0-1 0 0,1 0 1 0 0,0-1-1 0 0,-1 1 1 0 0,1 0 0 0 0,0 0-1 0 0,-1 0 1 0 0,1 0-1 0 0,-1 0 1 0 0,1 0-1 0 0,0 0 1 0 0,-1 0 0 0 0,1 0-1 0 0,0 0 1 0 0,-1 0-1 0 0,1 0 1 0 0,0 1-1 0 0,-1-1 1 0 0,1 0 0 0 0,0 0-1 0 0,-1 0 1 0 0,1 0-1 0 0,0 0 1 0 0,-1 1-1 0 0,1-1 1 0 0,0 0 0 0 0,-1 0-1 0 0,1 1 1 0 0,0-1-1 0 0,0 0 1 0 0,0 0-1 0 0,-1 1 1 0 0,1-1 0 0 0,0 0-1 0 0,0 1 1 0 0,0-1-1 0 0,-1 0 1 0 0,1 1-1 0 0,0-1 1 0 0,0 0 0 0 0,0 1-1 0 0,0 0-74 0 0,-1-1-1 0 0,1 1 1 0 0,-1-1-1 0 0,1 1 1 0 0,0-1-1 0 0,-1 1 1 0 0,1-1-1 0 0,0 1 1 0 0,-1-1-1 0 0,1 1 1 0 0,0-1-1 0 0,0 1 1 0 0,0 0-1 0 0,-1-1 1 0 0,1 1-1 0 0,0-1 1 0 0,0 1-1 0 0,0 0 1 0 0,0-1 0 0 0,0 1-1 0 0,0-1 1 0 0,0 1-1 0 0,0 0 1 0 0,0-1-1 0 0,1 1 1 0 0,-1-1-1 0 0,0 1 1 0 0,0 0-1 0 0,0-1 1 0 0,1 1-1 0 0,-1-1 1 0 0,0 1-1 0 0,1-1 1 0 0,0 1-1 0 0,0 0-58 0 0,1 0-1 0 0,-1 0 0 0 0,1 0 1 0 0,0 0-1 0 0,-1-1 1 0 0,1 1-1 0 0,0-1 0 0 0,0 1 1 0 0,-1-1-1 0 0,1 0 0 0 0,3 1 1 0 0,2-1-48 0 0,0 0 1 0 0,-1 0-1 0 0,1-1 1 0 0,0 1-1 0 0,12-5 1 0 0,-18 5 211 0 0,1 0-25 0 0,1 0 1 0 0,-1 0-1 0 0,0 0 0 0 0,0 0 1 0 0,0 1-1 0 0,1-1 1 0 0,-1 1-1 0 0,0-1 0 0 0,0 1 1 0 0,0 0-1 0 0,0 0 1 0 0,3 2-1 0 0,-4-3 134 0 0,1-1-123 0 0,1-1 1 0 0,-1 0 0 0 0,0 0 0 0 0,0 0-1 0 0,0 0 1 0 0,0 0 0 0 0,0 0 0 0 0,0 0-1 0 0,-1 0 1 0 0,3-5 0 0 0,-3 4-26 0 0,1 1-1 0 0,0-1 1 0 0,-1 0 0 0 0,1 1 0 0 0,0 0-1 0 0,0-1 1 0 0,1 1 0 0 0,-1 0 0 0 0,0 0 0 0 0,1 0-1 0 0,-1 1 1 0 0,4-3 0 0 0,-3 3-199 0 0,1 0 0 0 0,-1 1 0 0 0,1-1 1 0 0,0 0-1 0 0,-1 1 0 0 0,1 0 0 0 0,0 0 0 0 0,0 0 0 0 0,4 1 1 0 0,-4 0 69 0 0,0-1 1 0 0,0 0 0 0 0,-1 0-1 0 0,1 0 1 0 0,0 0 0 0 0,0-1-1 0 0,5-1 1 0 0,-8 2 251 0 0,1-1 1 0 0,-1 0-1 0 0,1 0 0 0 0,-1 0 1 0 0,0 0-1 0 0,1 0 0 0 0,-1 0 1 0 0,0 0-1 0 0,0 0 0 0 0,0 0 1 0 0,0-1-1 0 0,0 1 1 0 0,0 0-1 0 0,0-1 0 0 0,0 1 1 0 0,0-1-1 0 0,0 1 0 0 0,-1-1 1 0 0,1 0-1 0 0,-1 1 0 0 0,1-4 1 0 0,8-57 5951 0 0,-8 98-6636 0 0,0-28-243 0 0,0 0 1 0 0,0 0-1 0 0,1 0 0 0 0,3 10 0 0 0,8 13-6554 0 0,-9-22 3274 0 0</inkml:trace>
  <inkml:trace contextRef="#ctx0" brushRef="#br0" timeOffset="9006.96">4026 96 6394 0 0,'0'0'1931'0'0,"19"-11"2698"0"0,48-7-4191 0 0,-23 10-4486 0 0,-44 8 3924 0 0,1 0 0 0 0,-1 0 0 0 0,0 0 0 0 0,1 0 0 0 0,-1 0 0 0 0,0 0 0 0 0,1 0 0 0 0,-1 0 0 0 0,0 0-1 0 0,0 0 1 0 0,1 0 0 0 0,-1 0 0 0 0,0 0 0 0 0,0 0 0 0 0,1 1 0 0 0,-1-1 0 0 0,0 0 0 0 0,0 0 0 0 0,1 0 0 0 0,-1 0 0 0 0,0 1 0 0 0,0-1 0 0 0,0 0 0 0 0,1 0 0 0 0,-1 1 0 0 0,0-1 0 0 0,0 0 0 0 0,0 0 0 0 0,0 1 0 0 0,0-1-1 0 0,0 0 1 0 0,1 0 0 0 0,-1 1 0 0 0,0-1 0 0 0,0 0 0 0 0,0 1 0 0 0,0-1 0 0 0,0 0 0 0 0,0 0 0 0 0,0 1 0 0 0,0-1 0 0 0,0 0 0 0 0,0 1 0 0 0,0-1 0 0 0,0 0 0 0 0,-1 0 0 0 0,1 1 0 0 0,0-1 0 0 0,0 0 0 0 0,0 0 0 0 0,0 1 0 0 0,0-1-1 0 0,-1 1 1 0 0,-5 6-2513 0 0</inkml:trace>
  <inkml:trace contextRef="#ctx0" brushRef="#br0" timeOffset="9199.02">3634 369 4238 0 0,'13'0'3613'0'0,"38"-6"-1204"0"0,77-19-1 0 0,-40 6-2241 0 0,28-5-1954 0 0,-40 5-5313 0 0,-62 15 3164 0 0</inkml:trace>
  <inkml:trace contextRef="#ctx0" brushRef="#br0" timeOffset="9322.86">3777 461 4698 0 0,'7'-1'1188'0'0,"7"-2"306"0"0,-1-1-140 0 0,4-2-510 0 0,5-1-30 0 0,5 0-400 0 0,2-1 158 0 0,3-1-228 0 0,1-1-554 0 0,0 0-186 0 0,0 0-180 0 0,-2 1-414 0 0,-1-1-796 0 0,0-1-82 0 0,-6 2-696 0 0,-2 0-758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9:02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31 6722 0 0,'-10'-11'7909'0'0,"-1"-1"-1603"0"0,0 5-3830 0 0,8 7-2399 0 0,1-1 1 0 0,0 1-1 0 0,-1 0 0 0 0,1 0 0 0 0,-1 0 0 0 0,1 0 1 0 0,0 1-1 0 0,-1-1 0 0 0,1 1 0 0 0,0-1 1 0 0,-1 1-1 0 0,1 0 0 0 0,-4 2 0 0 0,-15 6 431 0 0,-39 24-1 0 0,52-28-422 0 0,0 0 0 0 0,0 1 0 0 0,1 0 0 0 0,0 0 0 0 0,0 1 0 0 0,1-1 0 0 0,-9 13 0 0 0,14-17-79 0 0,0 0 0 0 0,0 0 1 0 0,0-1-1 0 0,1 1 0 0 0,-1 0 0 0 0,0 0 0 0 0,1 0 1 0 0,0 0-1 0 0,-1 0 0 0 0,1 0 0 0 0,0 0 0 0 0,0 0 0 0 0,0 0 1 0 0,0 0-1 0 0,1 0 0 0 0,-1-1 0 0 0,0 1 0 0 0,1 0 0 0 0,0 0 1 0 0,-1 0-1 0 0,1 0 0 0 0,0 0 0 0 0,0-1 0 0 0,0 1 1 0 0,0 0-1 0 0,0-1 0 0 0,0 1 0 0 0,0-1 0 0 0,1 1 0 0 0,-1-1 1 0 0,0 0-1 0 0,1 1 0 0 0,2 1 0 0 0,8 5 11 0 0,0 1 1 0 0,0-2-1 0 0,22 11 0 0 0,-14-7-27 0 0,-5-3-43 0 0,-11-7 56 0 0,0 1 0 0 0,0 0 1 0 0,0 0-1 0 0,-1 0 0 0 0,1 0 1 0 0,-1 1-1 0 0,1-1 0 0 0,-1 1 0 0 0,0 0 1 0 0,0 0-1 0 0,0 0 0 0 0,0 0 1 0 0,0 1-1 0 0,4 6 0 0 0,-8-8-6 0 0,1 0-1 0 0,0-1 0 0 0,0 1 0 0 0,-1 0 0 0 0,1-1 1 0 0,-1 1-1 0 0,1-1 0 0 0,-1 1 0 0 0,0 0 0 0 0,0-1 1 0 0,0 0-1 0 0,0 1 0 0 0,0-1 0 0 0,0 1 0 0 0,0-1 1 0 0,0 0-1 0 0,0 0 0 0 0,0 0 0 0 0,-1 0 0 0 0,1 0 1 0 0,-1 0-1 0 0,1 0 0 0 0,-1 0 0 0 0,1 0 0 0 0,-1 0 1 0 0,-1 0-1 0 0,-44 18-373 0 0,12-9-49 0 0,-43 6 0 0 0,77-16 353 0 0,1 0 62 0 0,1-1 0 0 0,-1 1 0 0 0,1-1 0 0 0,-1 1 1 0 0,1-1-1 0 0,0 1 0 0 0,-1-1 0 0 0,1 1 0 0 0,0 0 0 0 0,-1-1 1 0 0,1 1-1 0 0,0 0 0 0 0,-1-1 0 0 0,1 1 0 0 0,0 0 0 0 0,0 0 1 0 0,-1 0-1 0 0,1 0 0 0 0,0 0 0 0 0,0 0 0 0 0,0 0 0 0 0,0 0 1 0 0,19-1-7 0 0,-16 1 68 0 0,-1 1-1 0 0,1-1 0 0 0,-1 1 0 0 0,1 0 0 0 0,-1 0 1 0 0,0 0-1 0 0,0 0 0 0 0,1 1 0 0 0,-1-1 0 0 0,0 1 0 0 0,0 0 1 0 0,0 0-1 0 0,-1 0 0 0 0,1 0 0 0 0,0 1 0 0 0,2 2 0 0 0,-1 0-238 0 0,0 0-1 0 0,-1 0 1 0 0,0 1-1 0 0,1-1 1 0 0,-2 1-1 0 0,1 0 1 0 0,-1 0-1 0 0,2 8 1 0 0,1 9-2799 0 0,0 0-1 0 0,-2 0 1 0 0,0 41 0 0 0,-4-6-4061 0 0,-2-27 2118 0 0</inkml:trace>
  <inkml:trace contextRef="#ctx0" brushRef="#br0" timeOffset="1642.79">553 471 5146 0 0,'-6'-11'1624'0'0,"5"10"-878"0"0,0 0 0 0 0,0-1 0 0 0,0 1 0 0 0,1 0 0 0 0,-1-1 0 0 0,0 1 0 0 0,1 0 0 0 0,-1-1-1 0 0,1 1 1 0 0,-1-1 0 0 0,1 1 0 0 0,-1-1 0 0 0,1-3 5152 0 0,0 19-4464 0 0,2 30-682 0 0,4 79 270 0 0,2-41-3798 0 0,2-14-3381 0 0,6-1-4751 0 0,-11-55 5192 0 0</inkml:trace>
  <inkml:trace contextRef="#ctx0" brushRef="#br0" timeOffset="2544.98">711 537 7250 0 0,'-19'10'10675'0'0,"-11"18"-9942"0"0,12-10-362 0 0,1-3-943 0 0,0-1 0 0 0,1 2 0 0 0,-16 20 1 0 0,32-35 496 0 0,59 8 843 0 0,-37-4-586 0 0,-1 0 1 0 0,32 12 0 0 0,-31-9-1048 0 0,38 8 0 0 0,-52-14 377 0 0,1-1 0 0 0,0 0 0 0 0,0-1 1 0 0,-1 0-1 0 0,1 0 0 0 0,0-1 0 0 0,0 0 0 0 0,9-3 0 0 0,-15 3 649 0 0,0-1-1 0 0,0 1 1 0 0,0-1-1 0 0,0 0 1 0 0,0 0 0 0 0,-1 0-1 0 0,1 0 1 0 0,-1-1-1 0 0,1 1 1 0 0,-1 0-1 0 0,0-1 1 0 0,0 0-1 0 0,0 0 1 0 0,0 0-1 0 0,0 1 1 0 0,-1-2-1 0 0,1 1 1 0 0,-1 0-1 0 0,0 0 1 0 0,0 0-1 0 0,1-7 1 0 0,-1 8 105 0 0,0 0 0 0 0,-1-1 0 0 0,1 1 0 0 0,-1-1 0 0 0,0 1 0 0 0,1 0 1 0 0,-1-1-1 0 0,0 1 0 0 0,-1-1 0 0 0,1 1 0 0 0,0-1 0 0 0,-1 1 0 0 0,1-1 0 0 0,-1 1 0 0 0,0 0 0 0 0,0-1 0 0 0,0 1 0 0 0,0 0 0 0 0,0 0 1 0 0,-1 0-1 0 0,1 0 0 0 0,0 0 0 0 0,-1 0 0 0 0,0 0 0 0 0,1 0 0 0 0,-1 0 0 0 0,0 1 0 0 0,0-1 0 0 0,0 1 0 0 0,-2-2 0 0 0,2 3-223 0 0,1-1 1 0 0,-1 1-1 0 0,1-1 0 0 0,-1 1 0 0 0,1 0 0 0 0,-1 0 0 0 0,1 0 0 0 0,-1 0 0 0 0,1 0 0 0 0,-1 0 1 0 0,1 0-1 0 0,-1 0 0 0 0,1 0 0 0 0,-1 1 0 0 0,1-1 0 0 0,0 1 0 0 0,-1-1 0 0 0,1 1 0 0 0,0 0 1 0 0,-1-1-1 0 0,1 1 0 0 0,0 0 0 0 0,-1 0 0 0 0,1 0 0 0 0,0 0 0 0 0,0 0 0 0 0,0 0 0 0 0,0 0 1 0 0,0 0-1 0 0,0 0 0 0 0,0 1 0 0 0,1-1 0 0 0,-1 0 0 0 0,0 1 0 0 0,0 2 0 0 0,-1-1-76 0 0,1 0 0 0 0,0 0 0 0 0,0 0 0 0 0,0 0 0 0 0,0 0 0 0 0,0 0-1 0 0,1 0 1 0 0,-1 1 0 0 0,1-1 0 0 0,0 0 0 0 0,0 1 0 0 0,0-1 0 0 0,0 0 0 0 0,1 0 0 0 0,1 6-1 0 0,-1-6-404 0 0,0-1-1 0 0,1 1 1 0 0,-1-1-1 0 0,1 1 1 0 0,0-1 0 0 0,0 0-1 0 0,0 0 1 0 0,0 0-1 0 0,0 0 1 0 0,0 0-1 0 0,0 0 1 0 0,1 0-1 0 0,-1-1 1 0 0,1 1-1 0 0,-1-1 1 0 0,5 2-1 0 0,-2-1-212 0 0,1-1 1 0 0,-1 1-1 0 0,1-1 0 0 0,0 0 0 0 0,0-1 0 0 0,-1 1 0 0 0,1-1 1 0 0,6-1-1 0 0,-4 1 238 0 0,0-1 0 0 0,-1 0 0 0 0,1-1 0 0 0,-1 0 0 0 0,0 0 0 0 0,1 0 1 0 0,-1-1-1 0 0,0 0 0 0 0,0-1 0 0 0,-1 1 0 0 0,1-1 0 0 0,11-9 0 0 0,-16 11 620 0 0,-1 0 1 0 0,1 0-1 0 0,-1 1 0 0 0,1-1 1 0 0,-1 0-1 0 0,0 0 0 0 0,1 0 1 0 0,-1 0-1 0 0,-1-1 0 0 0,1 1 0 0 0,0 0 1 0 0,0 0-1 0 0,-1-1 0 0 0,1 1 1 0 0,-1 0-1 0 0,0-1 0 0 0,0 1 0 0 0,0-3 1 0 0,0-2 1594 0 0,-2 1 1 0 0,1-1 0 0 0,-1 1-1 0 0,-5-13 1 0 0,6 14 586 0 0,0 6-2363 0 0,0-1 1 0 0,0 1-1 0 0,1-1 1 0 0,-1 1-1 0 0,0-1 1 0 0,1 1-1 0 0,-1 0 1 0 0,1-1-1 0 0,-1 1 1 0 0,0 0-1 0 0,1-1 1 0 0,-1 1-1 0 0,1 0 1 0 0,0 0-1 0 0,-1-1 1 0 0,1 1-1 0 0,0 0 1 0 0,-1 0-1 0 0,1 0 1 0 0,0-1-1 0 0,0 1 1 0 0,0 0-1 0 0,0 0 1 0 0,0 0-1 0 0,0 0 1 0 0,0 0-1 0 0,0-1 1 0 0,0 1-1 0 0,0 0 1 0 0,0 0-1 0 0,1 0 1 0 0,-1 0-1 0 0,0-1 1 0 0,0 1-1 0 0,1 0 1 0 0,-1 0-1 0 0,1-1 1 0 0,-1 1-1 0 0,1 1 1 0 0,18 29-3152 0 0,-16-28 2829 0 0,0-1 1 0 0,-1 0 0 0 0,1 0-1 0 0,0 0 1 0 0,0-1 0 0 0,1 1-1 0 0,-1-1 1 0 0,0 1 0 0 0,1-1-1 0 0,-1 0 1 0 0,0 0 0 0 0,1 0-1 0 0,-1-1 1 0 0,1 0 0 0 0,0 1-1 0 0,-1-1 1 0 0,1 0 0 0 0,-1 0 0 0 0,1-1-1 0 0,-1 1 1 0 0,1-1 0 0 0,-1 0-1 0 0,1 0 1 0 0,-1 0 0 0 0,0 0-1 0 0,1-1 1 0 0,-1 1 0 0 0,0-1-1 0 0,0 0 1 0 0,4-3 0 0 0,-4 3 571 0 0,0-1 0 0 0,0 1 1 0 0,0-1-1 0 0,-1 0 0 0 0,0 0 1 0 0,1 0-1 0 0,-1 0 0 0 0,2-4 1 0 0,-3 4 574 0 0,1 0 1 0 0,-1-1 0 0 0,0 1-1 0 0,0-1 1 0 0,0 1 0 0 0,0-1-1 0 0,0 1 1 0 0,-1-1 0 0 0,0-4-1 0 0,-1 114 3707 0 0,-17 196-4362 0 0,11-244-1161 0 0,-2 1-1 0 0,-3-1 0 0 0,-19 57 0 0 0,31-113 924 0 0,-1 0-1 0 0,1 0 0 0 0,-1 0 1 0 0,0 0-1 0 0,1 0 0 0 0,-1 0 0 0 0,0-1 1 0 0,0 1-1 0 0,-1 0 0 0 0,1 0 1 0 0,0-1-1 0 0,0 1 0 0 0,-1-1 0 0 0,1 1 1 0 0,-1-1-1 0 0,0 0 0 0 0,1 0 1 0 0,-1 1-1 0 0,0-1 0 0 0,0 0 0 0 0,1 0 1 0 0,-1-1-1 0 0,0 1 0 0 0,0 0 1 0 0,0-1-1 0 0,-3 1 0 0 0,3-1 46 0 0,0-1-1 0 0,0 1 1 0 0,1-1-1 0 0,-1 1 1 0 0,0-1-1 0 0,0 0 1 0 0,1 0-1 0 0,-1 0 1 0 0,0 0-1 0 0,1 0 1 0 0,-1 0-1 0 0,1-1 1 0 0,-1 1-1 0 0,1 0 1 0 0,0-1 0 0 0,0 1-1 0 0,0-1 1 0 0,0 1-1 0 0,0-1 1 0 0,0 0-1 0 0,0 0 1 0 0,0 1-1 0 0,0-1 1 0 0,1 0-1 0 0,-1 0 1 0 0,1 0-1 0 0,-1 0 1 0 0,1-2-1 0 0,-6-21-119 0 0,1 0 0 0 0,1-1 0 0 0,2 1 0 0 0,0-1 0 0 0,2 0 0 0 0,1 0 0 0 0,1 1-1 0 0,8-42 1 0 0,-6 49-831 0 0,1 0-1 0 0,1 1 0 0 0,1 0 0 0 0,0 0 1 0 0,1 1-1 0 0,1 0 0 0 0,0 0 0 0 0,1 1 1 0 0,1 0-1 0 0,1 1 0 0 0,0 0 0 0 0,25-23 1 0 0,27-15-3509 0 0,-31 27 1391 0 0</inkml:trace>
  <inkml:trace contextRef="#ctx0" brushRef="#br0" timeOffset="2702.27">1501 478 8354 0 0,'-3'-13'8495'0'0,"5"7"-7145"0"0,-1 0-316 0 0,6 7-1768 0 0,1-1-152 0 0,-3 6-721 0 0,3 6-273 0 0,-3-1-532 0 0,-1 3-192 0 0,-4 4-1486 0 0,0 0-916 0 0</inkml:trace>
  <inkml:trace contextRef="#ctx0" brushRef="#br0" timeOffset="2811.39">1598 694 8746 0 0,'-5'-11'2208'0'0,"0"8"-538"0"0,6-3-256 0 0,3-2-906 0 0,-1 5-822 0 0,5-4-738 0 0,8-3-692 0 0,-4 5-974 0 0,-1-2 676 0 0,0 2-892 0 0,1-1-798 0 0</inkml:trace>
  <inkml:trace contextRef="#ctx0" brushRef="#br0" timeOffset="3155.01">1885 485 9204 0 0,'5'2'10345'0'0,"14"15"-7480"0"0,22 24-2180 0 0,-24-19-1163 0 0,-1 0 1 0 0,25 49-1 0 0,-41-70 221 0 0,11-30-9 0 0,-5-5-240 0 0,1 0 1 0 0,21-60 0 0 0,-28 94 412 0 0,0 0 0 0 0,0-1 1 0 0,0 1-1 0 0,0 0 0 0 0,0-1 1 0 0,1 1-1 0 0,-1 0 0 0 0,0-1 1 0 0,0 1-1 0 0,0 0 0 0 0,0-1 1 0 0,1 1-1 0 0,-1 0 0 0 0,0-1 1 0 0,0 1-1 0 0,1 0 0 0 0,-1 0 1 0 0,0-1-1 0 0,0 1 0 0 0,1 0 1 0 0,-1 0-1 0 0,0 0 0 0 0,1-1 1 0 0,-1 1-1 0 0,0 0 0 0 0,1 0 1 0 0,-1 0-1 0 0,0 0 0 0 0,1 0 1 0 0,-1 0-1 0 0,1 0 0 0 0,-1 0 1 0 0,0 0-1 0 0,1 0 0 0 0,-1 0 1 0 0,0 0-1 0 0,1 0 0 0 0,-1 0 1 0 0,0 0-1 0 0,1 0 0 0 0,-1 0 1 0 0,0 0-1 0 0,1 0 0 0 0,-1 0 1 0 0,0 1-1 0 0,1-1 0 0 0,-1 0 1 0 0,0 0-1 0 0,1 0 0 0 0,-1 1 1 0 0,0-1-1 0 0,1 0 0 0 0,-1 0 1 0 0,0 1-1 0 0,0-1 0 0 0,0 0 1 0 0,1 1-1 0 0,-1-1 0 0 0,0 0 1 0 0,0 1-1 0 0,0-1 0 0 0,0 0 1 0 0,1 1-1 0 0,-1-1 0 0 0,0 0 1 0 0,0 1-1 0 0,0 0 0 0 0,15 32-5756 0 0,-12-25 2487 0 0,5 4-740 0 0</inkml:trace>
  <inkml:trace contextRef="#ctx0" brushRef="#br0" timeOffset="3480.3">2335 565 5934 0 0,'-23'-26'9127'0'0,"21"22"-8354"0"0,-1 1 1 0 0,0-1 0 0 0,0 1-1 0 0,0-1 1 0 0,0 1 0 0 0,0 0-1 0 0,-1 1 1 0 0,-5-5 0 0 0,7 6-715 0 0,1 1 0 0 0,-1 0 0 0 0,0-1 1 0 0,1 1-1 0 0,-1 0 0 0 0,1 0 1 0 0,-1 0-1 0 0,1 0 0 0 0,-1 1 1 0 0,0-1-1 0 0,1 0 0 0 0,-1 1 0 0 0,1-1 1 0 0,-1 1-1 0 0,1-1 0 0 0,0 1 1 0 0,-1-1-1 0 0,1 1 0 0 0,-1 0 0 0 0,1 0 1 0 0,0 0-1 0 0,0 0 0 0 0,-1 0 1 0 0,1 0-1 0 0,0 0 0 0 0,0 0 1 0 0,0 1-1 0 0,0-1 0 0 0,0 0 0 0 0,0 3 1 0 0,-2-1 39 0 0,1 0-1 0 0,0 0 1 0 0,1 0 0 0 0,-1 0 0 0 0,1 1-1 0 0,-1-1 1 0 0,1 1 0 0 0,-1 4 0 0 0,1-4-413 0 0,0 0 1 0 0,1 0-1 0 0,-1 0 1 0 0,1 0-1 0 0,0 0 1 0 0,0 1-1 0 0,2 5 1 0 0,-2-8 142 0 0,0-1 1 0 0,1 1 0 0 0,-1 0-1 0 0,0-1 1 0 0,1 1-1 0 0,0-1 1 0 0,-1 1 0 0 0,1 0-1 0 0,0-1 1 0 0,0 1 0 0 0,0-1-1 0 0,0 0 1 0 0,0 1 0 0 0,0-1-1 0 0,0 0 1 0 0,1 0 0 0 0,-1 1-1 0 0,0-1 1 0 0,1 0 0 0 0,-1 0-1 0 0,1 0 1 0 0,-1-1-1 0 0,1 1 1 0 0,-1 0 0 0 0,1-1-1 0 0,0 1 1 0 0,-1-1 0 0 0,1 1-1 0 0,0-1 1 0 0,-1 0 0 0 0,1 1-1 0 0,0-1 1 0 0,-1 0 0 0 0,1 0-1 0 0,0 0 1 0 0,0-1 0 0 0,-1 1-1 0 0,1 0 1 0 0,0-1 0 0 0,-1 1-1 0 0,3-2 1 0 0,0 1 171 0 0,1-1 1 0 0,-1 0-1 0 0,0 0 1 0 0,0 0-1 0 0,0-1 1 0 0,-1 0-1 0 0,1 1 1 0 0,-1-1-1 0 0,1 0 1 0 0,-1-1-1 0 0,0 1 1 0 0,0-1-1 0 0,0 1 1 0 0,-1-1-1 0 0,1 0 1 0 0,-1 0-1 0 0,0 0 1 0 0,2-6-1 0 0,4-9 1933 0 0,-1-1-1 0 0,7-34 1 0 0,-9 30 378 0 0,-4 23-1302 0 0,0 3-942 0 0,1 1 0 0 0,-1-1-1 0 0,0 1 1 0 0,0 0 0 0 0,0-1-1 0 0,0 1 1 0 0,0 0 0 0 0,-1 0 0 0 0,1 3-1 0 0,-1-5-40 0 0,11 38-1236 0 0,7-2-3327 0 0,-16-34 3949 0 0,0-1 0 0 0,0 0 0 0 0,0 1 0 0 0,0-1 0 0 0,0 0 0 0 0,0 0 0 0 0,0 0 1 0 0,1-1-1 0 0,-1 1 0 0 0,0 0 0 0 0,1-1 0 0 0,0 0 0 0 0,-1 1 0 0 0,1-1 0 0 0,0 0 0 0 0,0 0 0 0 0,0-1 0 0 0,-1 1 0 0 0,1-1 0 0 0,0 1 0 0 0,0-1 0 0 0,0 0 0 0 0,0 0 0 0 0,0 0 0 0 0,6-1 0 0 0,2-3-3338 0 0</inkml:trace>
  <inkml:trace contextRef="#ctx0" brushRef="#br0" timeOffset="3670.13">2536 408 4504 0 0,'-4'-8'1044'0'0,"1"-1"1"0"0,0 0-1 0 0,-3-16 0 0 0,-1-28 7184 0 0,4 25-2507 0 0,9 96-3180 0 0,-4-31-3542 0 0,8 37 0 0 0,-8-64-391 0 0,0-1-1 0 0,1 1 1 0 0,0 0 0 0 0,0-1 0 0 0,1 1-1 0 0,0-1 1 0 0,1 0 0 0 0,9 12-1 0 0,-13-20 907 0 0,0 1 0 0 0,0-1 0 0 0,0 1 0 0 0,0-1-1 0 0,1 0 1 0 0,-1 0 0 0 0,0 0 0 0 0,1 1 0 0 0,-1-1 0 0 0,1 0-1 0 0,0-1 1 0 0,-1 1 0 0 0,1 0 0 0 0,2 0 0 0 0,3 0-2850 0 0</inkml:trace>
  <inkml:trace contextRef="#ctx0" brushRef="#br0" timeOffset="4085.8">2676 472 4548 0 0,'1'-32'2042'0'0,"1"10"1531"0"0,-2 0 4762 0 0,13 55-7010 0 0,-11-25-1027 0 0,2 4-607 0 0,0 0 1 0 0,0 0 0 0 0,1-1 0 0 0,12 20-1 0 0,-16-28 228 0 0,0-1-1 0 0,1 0 1 0 0,0 0-1 0 0,-1 0 1 0 0,1 0-1 0 0,0 0 1 0 0,0 0-1 0 0,0-1 1 0 0,0 1-1 0 0,1-1 1 0 0,-1 1-1 0 0,0-1 0 0 0,1 0 1 0 0,-1 0-1 0 0,0 0 1 0 0,1 0-1 0 0,0 0 1 0 0,-1 0-1 0 0,1-1 1 0 0,-1 1-1 0 0,1-1 1 0 0,0 0-1 0 0,-1 0 1 0 0,1 0-1 0 0,0 0 1 0 0,-1 0-1 0 0,1-1 1 0 0,0 1-1 0 0,2-2 0 0 0,6-1 75 0 0,1-2-1 0 0,-2 1 1 0 0,1-2-1 0 0,0 1 0 0 0,-1-1 1 0 0,17-14-1 0 0,-20 15 488 0 0,-1-1 0 0 0,1 0 1 0 0,-1 0-1 0 0,0-1 0 0 0,-1 1 1 0 0,1-1-1 0 0,-1-1 0 0 0,-1 1 1 0 0,1-1-1 0 0,2-8 0 0 0,-6 15-334 0 0,0-1 1 0 0,0 0-1 0 0,0 0 0 0 0,-1 0 0 0 0,1 0 0 0 0,-1 0 0 0 0,1 0 0 0 0,-1 0 1 0 0,0 0-1 0 0,0 0 0 0 0,0 0 0 0 0,0 0 0 0 0,0 0 0 0 0,0 0 0 0 0,-1 0 0 0 0,1 0 1 0 0,-1 0-1 0 0,1 0 0 0 0,-1 0 0 0 0,-1-2 0 0 0,1 2-74 0 0,0 1 1 0 0,0 0-1 0 0,0 0 0 0 0,-1 0 0 0 0,1 0 1 0 0,0 1-1 0 0,-1-1 0 0 0,1 0 0 0 0,0 0 1 0 0,-1 1-1 0 0,1-1 0 0 0,-1 1 0 0 0,1-1 1 0 0,-1 1-1 0 0,1 0 0 0 0,-1 0 0 0 0,0 0 1 0 0,1-1-1 0 0,-1 1 0 0 0,-1 1 0 0 0,-3-1-26 0 0,1 1-1 0 0,0 0 0 0 0,0 0 0 0 0,0 0 1 0 0,0 1-1 0 0,0-1 0 0 0,0 1 1 0 0,0 0-1 0 0,1 1 0 0 0,-1-1 0 0 0,1 1 1 0 0,-1 0-1 0 0,1 0 0 0 0,-6 6 0 0 0,8-7-50 0 0,0 0 0 0 0,0 0-1 0 0,1 0 1 0 0,-1 0 0 0 0,1 1 0 0 0,-1-1-1 0 0,1 0 1 0 0,0 1 0 0 0,0-1-1 0 0,0 0 1 0 0,0 1 0 0 0,0 0-1 0 0,0-1 1 0 0,1 1 0 0 0,-1-1-1 0 0,1 1 1 0 0,0 0 0 0 0,0-1-1 0 0,0 6 1 0 0,1-6-93 0 0,0 1 0 0 0,0-1 0 0 0,0 0 0 0 0,0 1 0 0 0,1-1 1 0 0,-1 0-1 0 0,1 0 0 0 0,-1 0 0 0 0,1 0 0 0 0,0 0 0 0 0,0 0 0 0 0,0 0 0 0 0,0-1 0 0 0,0 1 0 0 0,0 0 1 0 0,3 1-1 0 0,5 1-495 0 0,-1 1 1 0 0,1-1 0 0 0,-1-1 0 0 0,1 0 0 0 0,0 0-1 0 0,0-1 1 0 0,0 0 0 0 0,19 0 0 0 0,-18-2-276 0 0,0 0 1 0 0,1-1-1 0 0,-1-1 0 0 0,-1 0 1 0 0,13-4-1 0 0,25-14-9090 0 0,-40 15 5606 0 0</inkml:trace>
  <inkml:trace contextRef="#ctx0" brushRef="#br0" timeOffset="5122.24">2641 432 1498 0 0,'0'-1'198'0'0,"-1"1"0"0"0,1-1 1 0 0,0 1-1 0 0,0-1 0 0 0,0 1 0 0 0,0-1 0 0 0,0 1 0 0 0,1-1 0 0 0,-1 1 1 0 0,0-1-1 0 0,0 1 0 0 0,0-1 0 0 0,0 1 0 0 0,0 0 0 0 0,1-1 1 0 0,-1 1-1 0 0,0-1 0 0 0,0 1 0 0 0,1-1 0 0 0,-1 1 0 0 0,0 0 0 0 0,1-1 1 0 0,0 0-1 0 0,0 0 105 0 0,-1 1 0 0 0,1-1 0 0 0,0 0 0 0 0,-1 0 0 0 0,1 0 1 0 0,0 0-1 0 0,-1 0 0 0 0,1 0 0 0 0,-1 0 0 0 0,0 0 0 0 0,1 0 0 0 0,-1 0 0 0 0,0 0 0 0 0,0-1 1 0 0,1 1-1 0 0,-1 0 0 0 0,0 0 0 0 0,0 0 0 0 0,0 0 0 0 0,-1-4 4564 0 0,-4 4-794 0 0,3 10-4267 0 0,0 0 251 0 0,0 2 18 0 0,0 0 0 0 0,0 0 0 0 0,1 0 0 0 0,0 0 0 0 0,2 15-1 0 0,-1-24-101 0 0,0 0 0 0 0,0 0 0 0 0,1 0 0 0 0,-1 0-1 0 0,1 0 1 0 0,-1 0 0 0 0,1 0 0 0 0,0-1 0 0 0,0 1 0 0 0,0 0-1 0 0,0 0 1 0 0,0 0 0 0 0,0-1 0 0 0,0 1 0 0 0,0-1-1 0 0,1 1 1 0 0,-1-1 0 0 0,1 1 0 0 0,-1-1 0 0 0,1 0-1 0 0,0 0 1 0 0,-1 0 0 0 0,1 0 0 0 0,0 0 0 0 0,0 0-1 0 0,0 0 1 0 0,0 0 0 0 0,0-1 0 0 0,0 1 0 0 0,0-1-1 0 0,0 1 1 0 0,0-1 0 0 0,0 0 0 0 0,0 0 0 0 0,0 0-1 0 0,3 0 1 0 0,-2 0-99 0 0,1 0 0 0 0,-1-1 0 0 0,0 1 0 0 0,0-1 0 0 0,0 1 0 0 0,0-1-1 0 0,0 0 1 0 0,0 0 0 0 0,0 0 0 0 0,0-1 0 0 0,0 1 0 0 0,0-1 0 0 0,0 1 0 0 0,-1-1-1 0 0,1 0 1 0 0,-1 0 0 0 0,1 0 0 0 0,-1-1 0 0 0,0 1 0 0 0,0 0 0 0 0,0-1-1 0 0,3-3 1 0 0,-4 2 279 0 0,1 0 1 0 0,-1 0-1 0 0,1 0 0 0 0,-1 1 0 0 0,0-1 0 0 0,-1 0 0 0 0,1-1 0 0 0,-1 1 0 0 0,0 0 0 0 0,0 0 0 0 0,0 0 1 0 0,0 0-1 0 0,-1 0 0 0 0,1 0 0 0 0,-1 0 0 0 0,0 0 0 0 0,0 0 0 0 0,-2-3 0 0 0,2 4 129 0 0,-2-5 795 0 0,3 11-981 0 0,2 20-1407 0 0,5 19-4370 0 0,8 0-4768 0 0,-11-32 5879 0 0</inkml:trace>
  <inkml:trace contextRef="#ctx0" brushRef="#br0" timeOffset="5527.76">1777 1024 8262 0 0,'-3'-8'6032'0'0,"6"4"-4596"0"0,0 0-341 0 0,2 2-149 0 0,0 0-304 0 0,1 3-584 0 0,-1 0-452 0 0,1 1-882 0 0,1 3-467 0 0,-2 3 167 0 0,-2 1-228 0 0,-2 3-510 0 0,-1 3 150 0 0,-3 2-1020 0 0,-4 3-820 0 0</inkml:trace>
  <inkml:trace contextRef="#ctx0" brushRef="#br0" timeOffset="5682.86">1762 1458 8656 0 0,'-1'-5'4924'0'0,"2"9"-4800"0"0,2 0-694 0 0,-1 1 34 0 0,2 6-494 0 0,-6 2-248 0 0,-1 3-584 0 0,-3 4-128 0 0,-2 2-834 0 0,-2 2-780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9:08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6428 0 0,'-6'7'1326'0'0,"11"-6"-756"0"0,1 0-186 0 0,1 1-790 0 0,-1 0-866 0 0,0 0-376 0 0,0 0-3724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9:08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7192 0 0,'-7'8'830'0'0,"12"-4"-98"0"0,1-1-800 0 0,-1 3-546 0 0,2 2-990 0 0,-5-5 132 0 0,2 3-744 0 0,-1-1-556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9:08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9684 0 0,'0'0'3516'0'0,"2"8"-7236"0"0,0 0 1534 0 0,-1 1-1042 0 0,1-2-826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9:08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 8710 0 0,'-5'-1'2058'0'0,"0"0"1022"0"0,8 5-3970 0 0,0-1-46 0 0,1 4-734 0 0,0 6-682 0 0,-2-1 444 0 0,-2 2-752 0 0,-2 1-762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9:03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4548 0 0,'8'-3'2471'0'0,"1"-1"0"0"0,0 1 0 0 0,16-3-1 0 0,-3 2-735 0 0,0 2 0 0 0,0 0 0 0 0,40 3 0 0 0,-61-1-1665 0 0,0 0 0 0 0,-1 1 0 0 0,1-1 0 0 0,0 0 0 0 0,0 0 0 0 0,0 1 0 0 0,-1-1 0 0 0,1 0 1 0 0,0 1-1 0 0,-1-1 0 0 0,1 1 0 0 0,0-1 0 0 0,-1 1 0 0 0,1-1 0 0 0,-1 1 0 0 0,1 0 0 0 0,-1-1 1 0 0,1 1-1 0 0,-1 0 0 0 0,1-1 0 0 0,-1 1 0 0 0,1 0 0 0 0,-1-1 0 0 0,0 1 0 0 0,0 0 0 0 0,1 0 0 0 0,-1 0 1 0 0,0-1-1 0 0,0 1 0 0 0,0 0 0 0 0,0 0 0 0 0,0 0 0 0 0,0-1 0 0 0,0 1 0 0 0,0 0 0 0 0,0 0 1 0 0,0 0-1 0 0,0-1 0 0 0,-1 1 0 0 0,1 0 0 0 0,0 0 0 0 0,-1 0 0 0 0,-13 41 757 0 0,11-34-554 0 0,-1 3-151 0 0,0 0 1 0 0,1 0 0 0 0,0 0-1 0 0,1 0 1 0 0,-1 22-1 0 0,3-31-140 0 0,0 0 0 0 0,0 0-1 0 0,0 0 1 0 0,0 0-1 0 0,0 0 1 0 0,1-1 0 0 0,-1 1-1 0 0,1 0 1 0 0,0 0 0 0 0,-1 0-1 0 0,1-1 1 0 0,0 1-1 0 0,0 0 1 0 0,0-1 0 0 0,0 1-1 0 0,0-1 1 0 0,3 3 0 0 0,-3-3-20 0 0,1 0 0 0 0,0 0 1 0 0,0 0-1 0 0,0 0 0 0 0,0-1 1 0 0,0 1-1 0 0,0-1 1 0 0,0 1-1 0 0,0-1 0 0 0,0 0 1 0 0,0 0-1 0 0,1 0 0 0 0,-1 0 1 0 0,0 0-1 0 0,0 0 1 0 0,0-1-1 0 0,0 1 0 0 0,0-1 1 0 0,0 1-1 0 0,2-2 0 0 0,2 0 117 0 0,-1 0 0 0 0,0 0-1 0 0,0 0 1 0 0,-1-1-1 0 0,1 1 1 0 0,0-1 0 0 0,-1 0-1 0 0,0-1 1 0 0,1 1 0 0 0,-1-1-1 0 0,0 0 1 0 0,-1 0-1 0 0,1 0 1 0 0,-1 0 0 0 0,0-1-1 0 0,4-7 1 0 0,-6 12 248 0 0,3-3 383 0 0,-4 3-706 0 0,0-1-1 0 0,1 1 1 0 0,-1 0-1 0 0,0 0 1 0 0,0 0-1 0 0,0 0 1 0 0,1-1-1 0 0,-1 1 1 0 0,0 0-1 0 0,0 0 1 0 0,0 0-1 0 0,1 0 1 0 0,-1 0-1 0 0,0 0 1 0 0,0 0-1 0 0,1-1 1 0 0,-1 1-1 0 0,0 0 1 0 0,1 0-1 0 0,-1 0 1 0 0,0 0-1 0 0,0 0 1 0 0,1 0-1 0 0,-1 0 1 0 0,0 0-1 0 0,0 1 1 0 0,1-1-1 0 0,-1 0 1 0 0,0 0-1 0 0,0 0 1 0 0,1 0-1 0 0,-1 0 1 0 0,0 0-1 0 0,0 0 1 0 0,1 0-1 0 0,-1 1 1 0 0,0-1-1 0 0,0 0 1 0 0,0 0-1 0 0,1 0 1 0 0,-1 1-1 0 0,0-1 1 0 0,0 0-1 0 0,0 0 1 0 0,0 0-1 0 0,0 1 1 0 0,1-1-1 0 0,-1 0 1 0 0,0 0-1 0 0,0 1 1 0 0,0-1-1 0 0,0 0 1 0 0,0 0-1 0 0,0 1 1 0 0,0-1-1 0 0,0 0 1 0 0,0 1-1 0 0,0-1 1 0 0,0 0-1 0 0,0 0 1 0 0,0 1-1 0 0,52 134-1228 0 0,-36-101 1049 0 0,-6-15 116 0 0,-1 0 0 0 0,0 1 0 0 0,-2 0 0 0 0,0 0 0 0 0,-2 1-1 0 0,0 0 1 0 0,3 25 0 0 0,-9-42 65 0 0,1 0 1 0 0,-1 0-1 0 0,1 0 0 0 0,-1-1 0 0 0,0 1 0 0 0,-1 0 1 0 0,1 0-1 0 0,-1 0 0 0 0,1-1 0 0 0,-1 1 1 0 0,0-1-1 0 0,-1 0 0 0 0,1 1 0 0 0,0-1 1 0 0,-1 0-1 0 0,0 0 0 0 0,0 0 0 0 0,0-1 0 0 0,0 1 1 0 0,0-1-1 0 0,0 0 0 0 0,-1 1 0 0 0,1-1 1 0 0,-1-1-1 0 0,-7 4 0 0 0,-8 2-746 0 0,0 0 0 0 0,0-1 1 0 0,-35 5-1 0 0,42-9-646 0 0,0 0 1 0 0,-1-1-1 0 0,0 0 1 0 0,1-1-1 0 0,-1 0 1 0 0,1-1 0 0 0,-1-1-1 0 0,1 0 1 0 0,-1 0-1 0 0,1-1 1 0 0,0-1-1 0 0,-22-9 1 0 0,9-3-3557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8:58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1 296 6760 0 0,'1'14'4214'0'0,"19"109"890"0"0,-5-36-7213 0 0,-7-1-5630 0 0,-8-74 4956 0 0,0-4-654 0 0</inkml:trace>
  <inkml:trace contextRef="#ctx0" brushRef="#br0" timeOffset="221.98">32 316 5074 0 0,'-1'-2'310'0'0,"0"1"1"0"0,0 0-1 0 0,0-1 0 0 0,0 1 1 0 0,0-1-1 0 0,0 1 0 0 0,1-1 1 0 0,-1 0-1 0 0,1 1 0 0 0,-1-1 1 0 0,1 1-1 0 0,-1-1 0 0 0,1 0 1 0 0,0 0-1 0 0,0 1 0 0 0,0-1 1 0 0,0 0-1 0 0,0 1 0 0 0,0-1 0 0 0,1 0 1 0 0,-1 1-1 0 0,0-1 0 0 0,1 0 1 0 0,-1 1-1 0 0,1-1 0 0 0,0 0 1 0 0,-1 1-1 0 0,2-2 0 0 0,0 1-89 0 0,1 0-1 0 0,-1 0 0 0 0,0 0 1 0 0,1 0-1 0 0,-1 0 0 0 0,1 1 1 0 0,-1-1-1 0 0,1 1 0 0 0,0 0 1 0 0,0 0-1 0 0,0 0 0 0 0,0 0 1 0 0,0 0-1 0 0,0 1 1 0 0,4-1-1 0 0,0 0-105 0 0,1 1 0 0 0,-1-1 0 0 0,0 1 0 0 0,1 1-1 0 0,-1 0 1 0 0,0 0 0 0 0,0 0 0 0 0,1 1 0 0 0,-1 0 0 0 0,10 4 0 0 0,-15-5-148 0 0,0 0 0 0 0,0 0 1 0 0,0 0-1 0 0,0 1 0 0 0,0-1 0 0 0,0 0 1 0 0,0 1-1 0 0,-1-1 0 0 0,1 1 0 0 0,-1 0 0 0 0,1-1 1 0 0,-1 1-1 0 0,0 0 0 0 0,1 0 0 0 0,-1 0 1 0 0,0 0-1 0 0,0 0 0 0 0,0 0 0 0 0,-1 0 1 0 0,1 1-1 0 0,0-1 0 0 0,-1 0 0 0 0,1 0 1 0 0,-1 1-1 0 0,0-1 0 0 0,0 0 0 0 0,0 0 0 0 0,0 1 1 0 0,0-1-1 0 0,-1 0 0 0 0,1 0 0 0 0,0 1 1 0 0,-1-1-1 0 0,0 0 0 0 0,0 0 0 0 0,1 0 1 0 0,-3 3-1 0 0,-2 8-1997 0 0,-2 1-1 0 0,-14 23 1 0 0,-11-2-5362 0 0,21-25 3269 0 0</inkml:trace>
  <inkml:trace contextRef="#ctx0" brushRef="#br0" timeOffset="1065.08">354 370 6486 0 0,'-3'1'1085'0'0,"0"1"0"0"0,1-1-1 0 0,-1 0 1 0 0,0 0 0 0 0,0 0-1 0 0,-1 0 1 0 0,-4 0 0 0 0,5-1-648 0 0,0 1 1 0 0,0 0 0 0 0,-1-1 0 0 0,1 1 0 0 0,0 0 0 0 0,0 1 0 0 0,0-1 0 0 0,0 1 0 0 0,-4 2 0 0 0,-4 4 211 0 0,1 0 0 0 0,0 1 1 0 0,1 0-1 0 0,0 1 0 0 0,-8 11 1 0 0,14-18-576 0 0,0 1 1 0 0,1 0 0 0 0,-1-1 0 0 0,1 1-1 0 0,0 0 1 0 0,0 0 0 0 0,1 0 0 0 0,-1 0-1 0 0,1 1 1 0 0,0-1 0 0 0,0 0 0 0 0,0 1-1 0 0,1-1 1 0 0,-1 0 0 0 0,1 1 0 0 0,0-1-1 0 0,0 1 1 0 0,2 7 0 0 0,-2-10-181 0 0,1 0 0 0 0,0-1 0 0 0,-1 1 1 0 0,1 0-1 0 0,0 0 0 0 0,0 0 0 0 0,0-1 0 0 0,0 1 1 0 0,0-1-1 0 0,0 1 0 0 0,0-1 0 0 0,1 1 1 0 0,-1-1-1 0 0,0 1 0 0 0,1-1 0 0 0,-1 0 0 0 0,1 0 1 0 0,0 0-1 0 0,-1 0 0 0 0,1 0 0 0 0,2 1 1 0 0,-1-2-189 0 0,0 1 1 0 0,-1-1 0 0 0,1 1 0 0 0,0-1 0 0 0,0 0-1 0 0,0 0 1 0 0,0-1 0 0 0,0 1 0 0 0,0 0 0 0 0,-1-1-1 0 0,1 0 1 0 0,5-1 0 0 0,0-2-156 0 0,0 0 0 0 0,0 0 0 0 0,-1 0 0 0 0,1-1 0 0 0,-1 0 0 0 0,0 0 0 0 0,0-1 0 0 0,7-8 0 0 0,-10 8 982 0 0,0 1 0 0 0,-1-1-1 0 0,0 0 1 0 0,0-1 0 0 0,-1 1 0 0 0,0 0 0 0 0,0-1 0 0 0,0 1 0 0 0,-1-1 0 0 0,0 1 0 0 0,0-1-1 0 0,0 0 1 0 0,-1 1 0 0 0,-1-8 0 0 0,1 13 708 0 0,0 4-1253 0 0,0 1 0 0 0,0 0 1 0 0,0-1-1 0 0,0 1 0 0 0,1 0 0 0 0,0-1 0 0 0,-1 1 0 0 0,1-1 0 0 0,1 1 0 0 0,0 3 0 0 0,1 3-1369 0 0,-2-7 1092 0 0,0-1-1 0 0,-1 0 1 0 0,1 0 0 0 0,0 0-1 0 0,0 0 1 0 0,0 0 0 0 0,0 0-1 0 0,0 0 1 0 0,0 0 0 0 0,1 0-1 0 0,-1 0 1 0 0,1 0-1 0 0,-1-1 1 0 0,1 1 0 0 0,0-1-1 0 0,-1 1 1 0 0,1-1 0 0 0,0 0-1 0 0,0 1 1 0 0,0-1 0 0 0,0 0-1 0 0,4 1 1 0 0,-3-1 26 0 0,0-1 0 0 0,1 1 0 0 0,-1-1 0 0 0,1 0 0 0 0,-1 0 0 0 0,0 0 0 0 0,1-1-1 0 0,-1 1 1 0 0,1-1 0 0 0,-1 0 0 0 0,0 1 0 0 0,1-2 0 0 0,-1 1 0 0 0,0 0 0 0 0,4-3 0 0 0,-5 3 260 0 0,0 0 0 0 0,1-1 0 0 0,-1 1 0 0 0,0-1 0 0 0,0 0 0 0 0,0 1 0 0 0,0-1 0 0 0,0 0 0 0 0,-1 0 0 0 0,1 0 1 0 0,-1-1-1 0 0,1 1 0 0 0,-1 0 0 0 0,0-1 0 0 0,0 1 0 0 0,0-1 0 0 0,0 1 0 0 0,1-5 0 0 0,2-30 5879 0 0,-4 36-4595 0 0,0 1-1309 0 0,-1 0 1 0 0,1 1-1 0 0,0-1 0 0 0,-1 0 0 0 0,1 0 1 0 0,0 0-1 0 0,0 0 0 0 0,-1 1 0 0 0,1-1 1 0 0,0 0-1 0 0,0 0 0 0 0,-1 1 0 0 0,1-1 1 0 0,0 0-1 0 0,0 1 0 0 0,0-1 0 0 0,0 0 0 0 0,-1 1 1 0 0,1-1-1 0 0,0 0 0 0 0,0 1 0 0 0,0-1 1 0 0,0 0-1 0 0,0 1 0 0 0,0-1 0 0 0,0 0 1 0 0,0 1-1 0 0,0-1 0 0 0,0 0 0 0 0,0 1 1 0 0,0-1-1 0 0,0 0 0 0 0,0 1 0 0 0,0-1 0 0 0,0 0 1 0 0,1 1-1 0 0,-1-1 0 0 0,0 0 0 0 0,0 0 1 0 0,0 1-1 0 0,0-1 0 0 0,1 0 0 0 0,-1 1 1 0 0,0-1-1 0 0,10 15-3463 0 0,-7-13 3208 0 0,0 0 0 0 0,1-1 0 0 0,-1 1 0 0 0,1-1 0 0 0,-1 0 0 0 0,1 0 0 0 0,0 0 0 0 0,0-1 0 0 0,-1 1 0 0 0,1-1 0 0 0,0 0 0 0 0,0 0-1 0 0,0 0 1 0 0,-1 0 0 0 0,1-1 0 0 0,5-1 0 0 0,-8 2 381 0 0,1-1 0 0 0,-1 0-1 0 0,1 1 1 0 0,-1-1 0 0 0,1 0-1 0 0,-1 0 1 0 0,1 0 0 0 0,-1 0 0 0 0,0 0-1 0 0,1 0 1 0 0,-1 0 0 0 0,0 0-1 0 0,0-1 1 0 0,0 1 0 0 0,2-3 0 0 0,-2 2 263 0 0,-1 0 1 0 0,1 0 0 0 0,0 0 0 0 0,-1 0-1 0 0,0 0 1 0 0,1 0 0 0 0,-1 0 0 0 0,0 0-1 0 0,0-1 1 0 0,0 1 0 0 0,0 0 0 0 0,0 0 0 0 0,-1 0-1 0 0,1 0 1 0 0,-2-3 0 0 0,-1-8 3619 0 0,4 20-1033 0 0,6 25-1810 0 0,37 150-311 0 0,-28-125-1882 0 0,14 85 0 0 0,-29-136 728 0 0,-1 0 0 0 0,1 1-1 0 0,-1-1 1 0 0,0 0 0 0 0,-1 0 0 0 0,0 0 0 0 0,0 0-1 0 0,0 0 1 0 0,0 0 0 0 0,-1 0 0 0 0,-4 9 0 0 0,4-12 324 0 0,0 0 1 0 0,1 0 0 0 0,-1-1 0 0 0,-1 1 0 0 0,1-1 0 0 0,0 1 0 0 0,-1-1 0 0 0,1 0 0 0 0,-1 0 0 0 0,1 0-1 0 0,-1 0 1 0 0,0 0 0 0 0,0 0 0 0 0,0-1 0 0 0,0 0 0 0 0,0 1 0 0 0,0-1 0 0 0,-1 0 0 0 0,1-1 0 0 0,0 1-1 0 0,-1-1 1 0 0,-5 1 0 0 0,-6-1 414 0 0,0 0 0 0 0,0-1-1 0 0,0-1 1 0 0,1 0 0 0 0,-1-1 0 0 0,-15-5-1 0 0,23 6-177 0 0,-1 0-1 0 0,1-1 0 0 0,0 0 0 0 0,0 0 0 0 0,0-1 0 0 0,1 0 0 0 0,-1 0 0 0 0,1-1 0 0 0,0 0 0 0 0,0 0 0 0 0,1 0 1 0 0,-1-1-1 0 0,-6-8 0 0 0,10 10-258 0 0,0-1 0 0 0,0 1 1 0 0,0-1-1 0 0,1 1 1 0 0,0-1-1 0 0,0 1 0 0 0,0-1 1 0 0,0 0-1 0 0,1 1 0 0 0,0-1 1 0 0,0 0-1 0 0,0 1 0 0 0,0-1 1 0 0,1 0-1 0 0,0 1 0 0 0,0-1 1 0 0,0 0-1 0 0,0 1 0 0 0,1-1 1 0 0,0 1-1 0 0,0 0 0 0 0,0 0 1 0 0,0 0-1 0 0,4-4 0 0 0,7-13-1741 0 0,2 0-1 0 0,1 2 0 0 0,23-24 0 0 0,-20 23-321 0 0,89-107-9209 0 0,-84 96 6985 0 0</inkml:trace>
  <inkml:trace contextRef="#ctx0" brushRef="#br0" timeOffset="1252.34">776 227 5416 0 0,'-11'-8'1651'0'0,"-1"2"7025"0"0,6 9-2027 0 0,4 12-6603 0 0,2 16 556 0 0,2 76 290 0 0,0-92-2712 0 0,0 1 1 0 0,6 20-1 0 0,5-3-3885 0 0,3-17-2704 0 0,-9-12 4062 0 0</inkml:trace>
  <inkml:trace contextRef="#ctx0" brushRef="#br0" timeOffset="1518.2">890 319 7892 0 0,'-1'1'506'0'0,"0"-1"0"0"0,0 0 0 0 0,-1 1 0 0 0,1-1 0 0 0,0 1 0 0 0,0-1 0 0 0,0 1 0 0 0,0-1 0 0 0,0 1 0 0 0,0 0 0 0 0,0-1 0 0 0,0 1 0 0 0,0 0 0 0 0,0 0 0 0 0,1 0 0 0 0,-1 0 0 0 0,0 0 0 0 0,0 0 1 0 0,1 0-1 0 0,-2 1 0 0 0,1 1-184 0 0,0 1 1 0 0,0-1-1 0 0,0 0 1 0 0,0 1-1 0 0,0-1 1 0 0,1 1-1 0 0,-1 4 1 0 0,1-1-274 0 0,0-1 0 0 0,0 1 0 0 0,1 0 1 0 0,-1 0-1 0 0,2 0 0 0 0,-1-1 0 0 0,4 9 1 0 0,-5-13-10 0 0,1 0 1 0 0,0 0-1 0 0,0 0 1 0 0,0 0 0 0 0,0 0-1 0 0,0 0 1 0 0,0 0-1 0 0,0 0 1 0 0,1-1 0 0 0,-1 1-1 0 0,1 0 1 0 0,-1-1-1 0 0,1 1 1 0 0,-1-1-1 0 0,1 0 1 0 0,0 1 0 0 0,0-1-1 0 0,0 0 1 0 0,0 0-1 0 0,0 0 1 0 0,0-1 0 0 0,0 1-1 0 0,0 0 1 0 0,0-1-1 0 0,0 1 1 0 0,1-1 0 0 0,-1 0-1 0 0,0 0 1 0 0,0 1-1 0 0,0-2 1 0 0,1 1-1 0 0,-1 0 1 0 0,0 0 0 0 0,0-1-1 0 0,0 1 1 0 0,0-1-1 0 0,0 1 1 0 0,4-3 0 0 0,-2 1-4 0 0,1 0 1 0 0,-1-1 0 0 0,0 0 0 0 0,0 0-1 0 0,0 0 1 0 0,0 0 0 0 0,0-1 0 0 0,-1 1 0 0 0,0-1-1 0 0,0 0 1 0 0,0 0 0 0 0,0 0 0 0 0,0 0-1 0 0,-1-1 1 0 0,0 1 0 0 0,3-6 0 0 0,-4 7-111 0 0,-1-1-1 0 0,1 1 1 0 0,-1 0 0 0 0,1 0 0 0 0,-1-1 0 0 0,0 1 0 0 0,0 0 0 0 0,0-1-1 0 0,-1 1 1 0 0,1 0 0 0 0,-1 0 0 0 0,0-1 0 0 0,0 1 0 0 0,0 0 0 0 0,0 0 0 0 0,0 0-1 0 0,-3-4 1 0 0,3 6-276 0 0,0 0 1 0 0,0 0-1 0 0,1-1 0 0 0,-1 1 1 0 0,0 0-1 0 0,0 0 0 0 0,-1 1 0 0 0,1-1 1 0 0,0 0-1 0 0,0 0 0 0 0,0 0 0 0 0,-1 1 1 0 0,1-1-1 0 0,0 1 0 0 0,-1-1 0 0 0,-2 0 1 0 0,3 1-380 0 0,-1 0 1 0 0,0 0-1 0 0,0 0 1 0 0,1 0-1 0 0,-1 0 1 0 0,0 1-1 0 0,0-1 1 0 0,1 1-1 0 0,-1-1 1 0 0,0 1-1 0 0,1-1 1 0 0,-1 1-1 0 0,0 0 1 0 0,1 0-1 0 0,-1 0 1 0 0,-2 2-1 0 0,0 1-3365 0 0</inkml:trace>
  <inkml:trace contextRef="#ctx0" brushRef="#br0" timeOffset="1863.01">1235 300 8260 0 0,'-22'-11'10620'0'0,"3"10"-6279"0"0,16 2-4173 0 0,0 1-1 0 0,-1-1 0 0 0,1 1 0 0 0,0 0 0 0 0,0 0 0 0 0,0 0 0 0 0,0 1 0 0 0,1-1 0 0 0,-1 1 0 0 0,-3 3 0 0 0,-2 3 42 0 0,0-1 0 0 0,1 1 0 0 0,1 1 0 0 0,-7 10 0 0 0,11-18-415 0 0,1 1 0 0 0,-1-1 0 0 0,1 1 0 0 0,0 0 0 0 0,0-1 0 0 0,0 1 0 0 0,0 0 0 0 0,1 0 1 0 0,-1 0-1 0 0,1-1 0 0 0,-1 1 0 0 0,1 0 0 0 0,0 0 0 0 0,0 0 0 0 0,0 0 0 0 0,1 0 0 0 0,-1-1 1 0 0,1 1-1 0 0,0 0 0 0 0,-1 0 0 0 0,3 4 0 0 0,-2-5 21 0 0,0-1 0 0 0,0 0-1 0 0,0 0 1 0 0,0 0 0 0 0,0 0 0 0 0,0 0 0 0 0,0 0-1 0 0,1 0 1 0 0,-1-1 0 0 0,0 1 0 0 0,0 0 0 0 0,1-1-1 0 0,-1 1 1 0 0,0 0 0 0 0,1-1 0 0 0,-1 0 0 0 0,1 1-1 0 0,-1-1 1 0 0,0 0 0 0 0,1 0 0 0 0,-1 0 0 0 0,1 0-1 0 0,-1 0 1 0 0,1 0 0 0 0,-1 0 0 0 0,1 0 0 0 0,-1-1-1 0 0,0 1 1 0 0,1 0 0 0 0,-1-1 0 0 0,1 1 0 0 0,-1-1-1 0 0,0 0 1 0 0,1 1 0 0 0,1-2 0 0 0,1-1 78 0 0,0 1 0 0 0,0-1 0 0 0,0 0 0 0 0,0 0 1 0 0,0-1-1 0 0,0 1 0 0 0,-1-1 0 0 0,0 1 0 0 0,5-7 0 0 0,4-11 4525 0 0,19-42-1 0 0,-30 63-3934 0 0,13 10 378 0 0,-6 30-4551 0 0,0 1-2538 0 0,-7-39 5506 0 0,-1 1 0 0 0,1-1 0 0 0,0 0 0 0 0,0-1 0 0 0,0 1 0 0 0,0 0 1 0 0,0 0-1 0 0,0 0 0 0 0,1 0 0 0 0,-1-1 0 0 0,0 1 0 0 0,1-1 0 0 0,0 1 0 0 0,2 1 0 0 0,3 0-2538 0 0</inkml:trace>
  <inkml:trace contextRef="#ctx0" brushRef="#br0" timeOffset="2210.35">1465 364 4932 0 0,'-3'-51'6386'0'0,"3"43"-5007"0"0,1 1 0 0 0,-1-1 1 0 0,-1 1-1 0 0,0-1 0 0 0,0 1 0 0 0,0-1 0 0 0,-5-12 0 0 0,5 19-1312 0 0,1 1 1 0 0,-1-1-1 0 0,0 0 0 0 0,1 1 0 0 0,-1-1 1 0 0,0 1-1 0 0,1 0 0 0 0,-1-1 0 0 0,0 1 1 0 0,0 0-1 0 0,0-1 0 0 0,1 1 0 0 0,-1 0 1 0 0,0 0-1 0 0,0 0 0 0 0,0-1 0 0 0,0 1 1 0 0,1 0-1 0 0,-1 0 0 0 0,0 0 0 0 0,0 1 1 0 0,0-1-1 0 0,0 0 0 0 0,0 0 1 0 0,1 0-1 0 0,-1 1 0 0 0,0-1 0 0 0,0 0 1 0 0,1 1-1 0 0,-1-1 0 0 0,0 0 0 0 0,0 1 1 0 0,1-1-1 0 0,-1 1 0 0 0,-1 1 0 0 0,-27 19 578 0 0,20-14-529 0 0,1 2 1 0 0,1-1-1 0 0,-1 1 0 0 0,1 0 1 0 0,-7 14-1 0 0,12-21-113 0 0,1 1 0 0 0,-1 0 0 0 0,1 0 0 0 0,0 0 0 0 0,0 0 0 0 0,0 0 0 0 0,0 1 0 0 0,1-1 0 0 0,-1 0 0 0 0,1 6 0 0 0,0-8-22 0 0,0 1 1 0 0,0-1-1 0 0,1 0 1 0 0,-1 1-1 0 0,1-1 1 0 0,-1 0-1 0 0,1 0 1 0 0,-1 1-1 0 0,1-1 1 0 0,0 0-1 0 0,-1 0 1 0 0,1 0-1 0 0,0 0 1 0 0,0 0-1 0 0,0 0 1 0 0,0 0-1 0 0,0 0 1 0 0,0 0-1 0 0,0 0 1 0 0,0 0-1 0 0,0-1 1 0 0,1 1-1 0 0,-1 0 1 0 0,0-1-1 0 0,3 1 1 0 0,0 0-45 0 0,0 0 1 0 0,0 0 0 0 0,0 0-1 0 0,0-1 1 0 0,1 0-1 0 0,-1 0 1 0 0,0 0 0 0 0,0-1-1 0 0,0 1 1 0 0,0-1 0 0 0,0 0-1 0 0,0 0 1 0 0,0 0-1 0 0,0-1 1 0 0,0 1 0 0 0,0-1-1 0 0,0 0 1 0 0,-1 0-1 0 0,1 0 1 0 0,-1-1 0 0 0,6-4-1 0 0,-1 0 48 0 0,0 0-1 0 0,-1 0 1 0 0,1-1 0 0 0,-1 0-1 0 0,-1-1 1 0 0,0 1-1 0 0,7-14 1 0 0,-4 3 198 0 0,-1-1 1 0 0,-1 0-1 0 0,-1 0 1 0 0,0 0-1 0 0,-2 0 0 0 0,0-1 1 0 0,-2 0-1 0 0,0 0 0 0 0,-1 0 1 0 0,-3-30-1 0 0,2 48-118 0 0,-1 1-1 0 0,1-1 1 0 0,0 1-1 0 0,-1 0 0 0 0,1-1 1 0 0,-1 1-1 0 0,0 0 1 0 0,0-1-1 0 0,0 1 1 0 0,0 0-1 0 0,0 0 1 0 0,-1 0-1 0 0,-2-4 1 0 0,3 6-46 0 0,0-1 0 0 0,0 1 1 0 0,0-1-1 0 0,0 1 0 0 0,0 0 0 0 0,0-1 1 0 0,0 1-1 0 0,0 0 0 0 0,0 0 1 0 0,0 0-1 0 0,0 0 0 0 0,0 0 1 0 0,0 0-1 0 0,0 0 0 0 0,0 0 1 0 0,0 0-1 0 0,0 0 0 0 0,0 1 0 0 0,0-1 1 0 0,0 0-1 0 0,0 1 0 0 0,0-1 1 0 0,0 1-1 0 0,0-1 0 0 0,0 1 1 0 0,1-1-1 0 0,-1 1 0 0 0,0 0 1 0 0,0-1-1 0 0,1 1 0 0 0,-2 1 1 0 0,-5 4 16 0 0,2 0 0 0 0,-1 1 0 0 0,1-1 1 0 0,0 1-1 0 0,0 0 0 0 0,1 0 1 0 0,0 1-1 0 0,0-1 0 0 0,1 1 1 0 0,0 0-1 0 0,0 0 0 0 0,1 0 0 0 0,0 0 1 0 0,-1 11-1 0 0,1-8-274 0 0,1 0-1 0 0,0 1 1 0 0,1-1-1 0 0,0 1 1 0 0,1-1-1 0 0,0 0 1 0 0,1 1-1 0 0,0-1 1 0 0,7 21-1 0 0,-4-23-868 0 0,-1 1 0 0 0,1-1 0 0 0,1-1 0 0 0,-1 1 0 0 0,2-1 0 0 0,-1 0 0 0 0,9 9 0 0 0,33 24-9594 0 0,-29-26 4408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8:55.3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198 117 3322 0 0,'-6'-3'864'0'0,"1"0"2144"0"0,11 5-8418 0 0,-1-2 3630 0 0</inkml:trace>
  <inkml:trace contextRef="#ctx0" brushRef="#br0" timeOffset="377.4">1 172 4956 0 0,'7'0'7317'0'0,"5"-3"-3434"0"0,38-11-3034 0 0,-25 6 89 0 0,35-9-384 0 0,109-25-2801 0 0,-145 38-1005 0 0,-1 2 0 0 0,43 0 0 0 0,-58 2 348 0 0,-1 2-676 0 0</inkml:trace>
  <inkml:trace contextRef="#ctx0" brushRef="#br0" timeOffset="581.18">304 100 4074 0 0,'-17'4'11136'0'0,"15"1"-10497"0"0,1 1 1 0 0,1 0-1 0 0,-1-1 1 0 0,1 1-1 0 0,0-1 0 0 0,0 1 1 0 0,0 0-1 0 0,2 7 0 0 0,0 10 343 0 0,-1-9-984 0 0,5 116 2085 0 0,5-65-6693 0 0,-8-53 1063 0 0,1-1 1 0 0,0 1-1 0 0,6 11 0 0 0</inkml:trace>
  <inkml:trace contextRef="#ctx0" brushRef="#br0" timeOffset="769.05">139 308 4808 0 0,'28'20'7397'0'0,"6"2"-4449"0"0,11 4-3972 0 0,23 9-6495 0 0,-54-29 4562 0 0,0-2-686 0 0</inkml:trace>
  <inkml:trace contextRef="#ctx0" brushRef="#br0" timeOffset="1145.15">599 133 5016 0 0,'-1'-2'600'0'0,"0"1"0"0"0,0-1 0 0 0,0 1 0 0 0,0 0 0 0 0,0 0 1 0 0,-1-1-1 0 0,1 1 0 0 0,0 0 0 0 0,-1 0 0 0 0,1 0 0 0 0,-1 0 0 0 0,1 0 0 0 0,-1 1 0 0 0,0-1 0 0 0,1 0 0 0 0,-1 1 0 0 0,0-1 0 0 0,1 1 0 0 0,-1 0 0 0 0,-2-1 0 0 0,-1 1-240 0 0,1 0-1 0 0,0 1 0 0 0,0-1 1 0 0,0 1-1 0 0,0 0 0 0 0,0-1 0 0 0,0 2 1 0 0,-7 2-1 0 0,6-2-351 0 0,0 0-1 0 0,0 1 1 0 0,0 0-1 0 0,0 0 1 0 0,1 0-1 0 0,-1 0 1 0 0,1 1-1 0 0,0 0 1 0 0,0 0-1 0 0,0 0 1 0 0,1 0 0 0 0,-1 0-1 0 0,-4 9 1 0 0,8-11-10 0 0,-1 0 1 0 0,1 0 0 0 0,-1 0 0 0 0,1-1 0 0 0,0 1 0 0 0,0 0-1 0 0,0 0 1 0 0,0 0 0 0 0,0 0 0 0 0,0 0 0 0 0,1 0 0 0 0,-1 0 0 0 0,1 0-1 0 0,-1 0 1 0 0,1-1 0 0 0,0 1 0 0 0,-1 0 0 0 0,1 0 0 0 0,0-1-1 0 0,0 1 1 0 0,0 0 0 0 0,1-1 0 0 0,-1 1 0 0 0,0-1 0 0 0,1 1-1 0 0,-1-1 1 0 0,1 0 0 0 0,-1 0 0 0 0,1 0 0 0 0,-1 0 0 0 0,1 0-1 0 0,0 0 1 0 0,2 1 0 0 0,9 5-37 0 0,0-1 0 0 0,0-1 0 0 0,23 6 0 0 0,-17-5 5 0 0,-8-2-16 0 0,0 1 0 0 0,0 0-1 0 0,-1 0 1 0 0,14 9 0 0 0,-24-13 48 0 0,1-1 1 0 0,-1 1 0 0 0,1 0-1 0 0,-1-1 1 0 0,1 1-1 0 0,-1-1 1 0 0,1 1 0 0 0,-1 0-1 0 0,0 0 1 0 0,1-1 0 0 0,-1 1-1 0 0,0 0 1 0 0,0 0 0 0 0,1-1-1 0 0,-1 1 1 0 0,0 0 0 0 0,0 0-1 0 0,0-1 1 0 0,0 1 0 0 0,0 0-1 0 0,0 0 1 0 0,0 0-1 0 0,0-1 1 0 0,-1 1 0 0 0,1 0-1 0 0,0 0 1 0 0,0-1 0 0 0,-1 1-1 0 0,1 0 1 0 0,0 0 0 0 0,-1-1-1 0 0,1 1 1 0 0,-1 0 0 0 0,1-1-1 0 0,-1 1 1 0 0,1-1-1 0 0,-1 1 1 0 0,1 0 0 0 0,-1-1-1 0 0,0 1 1 0 0,1-1 0 0 0,-2 1-1 0 0,-26 20-232 0 0,5-11-755 0 0,15-5 110 0 0,0-1-1 0 0,0 0 0 0 0,0-1 0 0 0,-1 0 1 0 0,1-1-1 0 0,-1 1 0 0 0,0-1 0 0 0,1-1 1 0 0,-14 1-1 0 0,12-5-1764 0 0,10-5-5166 0 0</inkml:trace>
  <inkml:trace contextRef="#ctx0" brushRef="#br0" timeOffset="1528.37">748 157 3792 0 0,'0'-1'306'0'0,"0"1"0"0"0,-1 0-1 0 0,1-1 1 0 0,-1 1 0 0 0,1 0 0 0 0,-1-1-1 0 0,1 1 1 0 0,-1 0 0 0 0,1 0 0 0 0,-1-1-1 0 0,1 1 1 0 0,-1 0 0 0 0,1 0 0 0 0,-1 0-1 0 0,1 0 1 0 0,-1 0 0 0 0,0-1 0 0 0,1 1-1 0 0,-1 0 1 0 0,1 0 0 0 0,-1 1 0 0 0,1-1-1 0 0,-1 0 1 0 0,0 0 0 0 0,1 0 0 0 0,-1 0-1 0 0,0 1 1 0 0,-12 12 2783 0 0,11-9-2853 0 0,0 0 0 0 0,1 0 0 0 0,-1-1 0 0 0,1 1 0 0 0,-1 0 0 0 0,1 0 0 0 0,0 6 0 0 0,1-3-100 0 0,0 0 1 0 0,1 0-1 0 0,0 0 1 0 0,0 0-1 0 0,1 0 1 0 0,-1 0-1 0 0,5 8 1 0 0,-5-12-104 0 0,0 0 0 0 0,0 0 0 0 0,1 0 0 0 0,-1 0 0 0 0,1-1 0 0 0,0 1 0 0 0,0-1 0 0 0,0 1 0 0 0,0-1 0 0 0,0 1 0 0 0,0-1 0 0 0,1 0-1 0 0,-1 0 1 0 0,1 0 0 0 0,-1-1 0 0 0,1 1 0 0 0,0 0 0 0 0,5 1 0 0 0,-5-2 3 0 0,0-1 0 0 0,0 0 0 0 0,0 0 0 0 0,0 0 0 0 0,0 0 0 0 0,0 0 0 0 0,0-1 1 0 0,0 0-1 0 0,0 1 0 0 0,0-1 0 0 0,0 0 0 0 0,0 0 0 0 0,0 0 0 0 0,0-1 0 0 0,0 1 0 0 0,-1-1 0 0 0,1 0 0 0 0,-1 1 0 0 0,1-1 0 0 0,-1 0 0 0 0,0-1 0 0 0,0 1 0 0 0,1 0 0 0 0,-2-1 0 0 0,1 1 0 0 0,0-1 0 0 0,0 1 0 0 0,-1-1 0 0 0,2-4 0 0 0,-1 4 66 0 0,1-1-1 0 0,-2 0 1 0 0,1 0-1 0 0,0 0 1 0 0,-1-1-1 0 0,0 1 1 0 0,0 0-1 0 0,0 0 0 0 0,0-1 1 0 0,-1 1-1 0 0,1-1 1 0 0,-1 1-1 0 0,-1 0 1 0 0,1-1-1 0 0,0 1 1 0 0,-1 0-1 0 0,0-1 1 0 0,0 1-1 0 0,0 0 1 0 0,-3-6-1 0 0,2 7-206 0 0,-1 0 0 0 0,0 0 0 0 0,0 0 1 0 0,0 0-1 0 0,0 0 0 0 0,0 1 0 0 0,0-1 0 0 0,-1 1 0 0 0,0 0 0 0 0,1 0 0 0 0,-1 0 1 0 0,0 1-1 0 0,0-1 0 0 0,1 1 0 0 0,-1 0 0 0 0,-1 0 0 0 0,1 0 0 0 0,0 1 1 0 0,-5-1-1 0 0,-20 3-5285 0 0,3 7-4318 0 0,19-5 4657 0 0</inkml:trace>
  <inkml:trace contextRef="#ctx0" brushRef="#br0" timeOffset="1709.32">999 77 6930 0 0,'-1'2'9523'0'0,"-1"2"-5250"0"0,-3 15-3152 0 0,4-10-727 0 0,-8 88 581 0 0,12-49-4494 0 0,10-3-4251 0 0,-13-45 7401 0 0,0 1 1 0 0,0 0 0 0 0,1-1-1 0 0,-1 1 1 0 0,0-1-1 0 0,0 1 1 0 0,1-1 0 0 0,-1 1-1 0 0,0-1 1 0 0,1 1 0 0 0,-1-1-1 0 0,1 0 1 0 0,-1 1-1 0 0,1-1 1 0 0,-1 0 0 0 0,1 1-1 0 0,-1-1 1 0 0,1 0 0 0 0,-1 1-1 0 0,1-1 1 0 0,0 0-1 0 0,3-2-3443 0 0</inkml:trace>
  <inkml:trace contextRef="#ctx0" brushRef="#br0" timeOffset="1881.05">1023 92 6440 0 0,'2'0'724'0'0,"0"0"0"0"0,0 0 0 0 0,0 1 0 0 0,0-1 0 0 0,0 1 0 0 0,-1-1 0 0 0,1 1 0 0 0,0 0 0 0 0,0 0 0 0 0,-1 0-1 0 0,1 0 1 0 0,0 0 0 0 0,-1 0 0 0 0,1 0 0 0 0,-1 0 0 0 0,3 3 0 0 0,28 34 1131 0 0,4 5-7913 0 0,-34-41 5139 0 0,1 1 1 0 0,0-1-1 0 0,-1 1 0 0 0,1-1 0 0 0,1 0 1 0 0,-1 0-1 0 0,0 0 0 0 0,0-1 0 0 0,1 1 0 0 0,-1-1 1 0 0,5 2-1 0 0,-1-2-2590 0 0</inkml:trace>
  <inkml:trace contextRef="#ctx0" brushRef="#br0" timeOffset="2041.15">1199 60 4212 0 0,'-10'-17'1363'0'0,"-8"-14"12533"0"0,27 59-11375 0 0,13 67-6090 0 0,-3-12-10532 0 0,-16-73 9791 0 0</inkml:trace>
  <inkml:trace contextRef="#ctx0" brushRef="#br0" timeOffset="2179.25">1562 149 5448 0 0,'2'-8'1832'0'0,"3"5"-782"0"0,4-2 400 0 0,3 0-362 0 0,4 0-284 0 0,5 0-430 0 0,1 0 46 0 0,1-1-888 0 0,5-1-324 0 0,0 0-962 0 0,-3 2-428 0 0,-1-1-1034 0 0,-2-1-826 0 0</inkml:trace>
  <inkml:trace contextRef="#ctx0" brushRef="#br0" timeOffset="2444.99">1740 0 6024 0 0,'25'2'8559'0'0,"8"-2"-4686"0"0,-18-1-3792 0 0,0 0 1 0 0,0 1-1 0 0,0 1 0 0 0,0 1 0 0 0,0 0 0 0 0,0 1 0 0 0,-1 0 0 0 0,18 7 1 0 0,-31-10-82 0 0,-1 1-1 0 0,1-1 1 0 0,0 1 0 0 0,0-1 0 0 0,-1 1 0 0 0,1-1 0 0 0,-1 1 0 0 0,1-1 0 0 0,0 1 0 0 0,-1-1 0 0 0,1 1 0 0 0,-1 0 0 0 0,0-1 0 0 0,1 1 0 0 0,-1 0 0 0 0,1-1 0 0 0,-1 1-1 0 0,0 0 1 0 0,1 0 0 0 0,-1-1 0 0 0,0 1 0 0 0,0 0 0 0 0,0 0 0 0 0,0-1 0 0 0,0 1 0 0 0,0 1 0 0 0,-8 22-1621 0 0,-26 17-4936 0 0,6-17 113 0 0,13-13 1895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0:27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2030 106 8936 0 0,'-2'6'9391'0'0,"0"8"-4517"0"0,1 69-3564 0 0,2-64-2657 0 0,0 1 0 0 0,5 22 1 0 0,-5-36 228 0 0,0 1 0 0 0,1-1 0 0 0,0-1 0 0 0,0 1 0 0 0,0 0 0 0 0,1 0 0 0 0,0-1 1 0 0,0 1-1 0 0,0-1 0 0 0,9 9 0 0 0,-8-10-2561 0 0,1-2-804 0 0</inkml:trace>
  <inkml:trace contextRef="#ctx0" brushRef="#br0" timeOffset="251.66">2039 98 4224 0 0,'-4'-6'-191'0'0,"-5"-9"3310"0"0,0-7 6275 0 0,9 22-9157 0 0,0-1-1 0 0,0 1 0 0 0,0-1 0 0 0,0 1 1 0 0,0-1-1 0 0,0 1 0 0 0,0-1 1 0 0,0 0-1 0 0,0 1 0 0 0,0-1 0 0 0,0 1 1 0 0,0-1-1 0 0,1 1 0 0 0,-1 0 0 0 0,0-1 1 0 0,0 1-1 0 0,1-1 0 0 0,-1 1 1 0 0,0-1-1 0 0,0 1 0 0 0,1 0 0 0 0,-1-1 1 0 0,1 1-1 0 0,-1-1 0 0 0,0 1 0 0 0,1-1 1 0 0,1 1-282 0 0,0-1 0 0 0,0 1 1 0 0,0-1-1 0 0,-1 1 0 0 0,1 0 1 0 0,0-1-1 0 0,0 1 0 0 0,0 0 0 0 0,0 0 1 0 0,0 0-1 0 0,3 1 0 0 0,13 2 278 0 0,0 1 0 0 0,0 1 0 0 0,-1 0 0 0 0,0 1 0 0 0,18 9 0 0 0,-24-10-376 0 0,0 1 1 0 0,-1 0-1 0 0,1 0 1 0 0,-1 1-1 0 0,0 1 0 0 0,-1 0 1 0 0,0 0-1 0 0,12 14 1 0 0,-20-20 86 0 0,0-1-1 0 0,1 1 1 0 0,-1 0 0 0 0,0 0 0 0 0,0 1 0 0 0,0-1-1 0 0,0 0 1 0 0,0 0 0 0 0,0 0 0 0 0,-1 1 0 0 0,1-1-1 0 0,-1 0 1 0 0,0 1 0 0 0,1-1 0 0 0,-1 0 0 0 0,0 1-1 0 0,0-1 1 0 0,-1 0 0 0 0,1 1 0 0 0,0-1 0 0 0,-2 4 0 0 0,0-2-177 0 0,0 1-1 0 0,0-1 1 0 0,0 0 0 0 0,-1 0 0 0 0,0 0 0 0 0,0 0 0 0 0,0-1 0 0 0,0 1 0 0 0,0-1 0 0 0,-5 4 0 0 0,-8 5-1463 0 0,-1-1 0 0 0,0 0 0 0 0,-36 16 0 0 0,-17 1-6876 0 0,62-26 5234 0 0</inkml:trace>
  <inkml:trace contextRef="#ctx0" brushRef="#br0" timeOffset="818.34">2538 226 3716 0 0,'1'-3'601'0'0,"-1"1"-1"0"0,-1-1 1 0 0,1 1-1 0 0,0 0 0 0 0,-1-1 1 0 0,1 1-1 0 0,-1 0 1 0 0,1-1-1 0 0,-1 1 1 0 0,0 0-1 0 0,0 0 1 0 0,0 0-1 0 0,-1 0 1 0 0,1 0-1 0 0,0 0 1 0 0,-1 0-1 0 0,1 0 1 0 0,-1 0-1 0 0,0 0 1 0 0,1 1-1 0 0,-1-1 1 0 0,0 1-1 0 0,-3-2 1 0 0,2 2-434 0 0,1 0 0 0 0,-1 0 0 0 0,0 1 0 0 0,0-1 0 0 0,1 1 0 0 0,-1 0 0 0 0,0-1 0 0 0,0 2 0 0 0,0-1 0 0 0,0 0 0 0 0,0 0 0 0 0,1 1 0 0 0,-1 0 0 0 0,0-1 0 0 0,0 1 0 0 0,1 0 0 0 0,-1 0 0 0 0,0 1 0 0 0,-3 1 0 0 0,-2 2-129 0 0,1 0 1 0 0,-1 0-1 0 0,1 1 1 0 0,-12 10-1 0 0,17-14-151 0 0,0 1-1 0 0,0-1 1 0 0,0 1-1 0 0,1-1 1 0 0,-1 1-1 0 0,1-1 1 0 0,-1 1-1 0 0,-1 4 1 0 0,3-6 4 0 0,0 0 1 0 0,0 0-1 0 0,-1 0 0 0 0,1 1 1 0 0,0-1-1 0 0,0 0 0 0 0,0 0 1 0 0,0 0-1 0 0,0 0 1 0 0,1 0-1 0 0,-1 0 0 0 0,0 0 1 0 0,0 0-1 0 0,1 0 0 0 0,-1 0 1 0 0,0 0-1 0 0,1 0 0 0 0,-1 0 1 0 0,1 0-1 0 0,0 0 0 0 0,-1 0 1 0 0,1 0-1 0 0,1 1 1 0 0,-1-1 19 0 0,1 0 0 0 0,-1 0 0 0 0,1 1 0 0 0,0-1 0 0 0,-1-1 0 0 0,1 1 0 0 0,0 0 0 0 0,0 0 0 0 0,0-1 0 0 0,0 1 0 0 0,0-1 0 0 0,0 0 0 0 0,0 1 0 0 0,0-1 0 0 0,0 0 0 0 0,0 0 0 0 0,0 0 0 0 0,0 0 1 0 0,-1-1-1 0 0,1 1 0 0 0,0 0 0 0 0,0-1 0 0 0,0 1 0 0 0,0-1 0 0 0,0 0 0 0 0,0 0 0 0 0,-1 0 0 0 0,1 0 0 0 0,0 0 0 0 0,-1 0 0 0 0,3-2 0 0 0,5-3 466 0 0,0-1 0 0 0,-1 0-1 0 0,0 0 1 0 0,9-10 0 0 0,-12 11-8 0 0,-1 2 162 0 0,0 0 1 0 0,0 0-1 0 0,0 0 1 0 0,-1-1-1 0 0,1 1 1 0 0,-1-1-1 0 0,-1 0 1 0 0,1 0-1 0 0,0 0 1 0 0,1-6-1 0 0,-2 15-571 0 0,0 1 0 0 0,0-1-1 0 0,0 0 1 0 0,1 0-1 0 0,0 1 1 0 0,5 4 0 0 0,-8-8-31 0 0,3 3-337 0 0,1 0 0 0 0,0 0 1 0 0,0 0-1 0 0,0 0 0 0 0,0-1 1 0 0,0 0-1 0 0,0 0 0 0 0,1 0 0 0 0,0 0 1 0 0,0-1-1 0 0,-1 1 0 0 0,1-1 1 0 0,8 2-1 0 0,-10-4 305 0 0,0 1 0 0 0,0-1 0 0 0,0 0-1 0 0,1 0 1 0 0,-1 0 0 0 0,0 0 0 0 0,0 0 0 0 0,0-1 0 0 0,0 1 0 0 0,-1-1 0 0 0,1 0-1 0 0,0 0 1 0 0,0 0 0 0 0,0 0 0 0 0,0 0 0 0 0,-1-1 0 0 0,1 0 0 0 0,-1 1 0 0 0,1-1 0 0 0,-1 0-1 0 0,0 0 1 0 0,1 0 0 0 0,-1 0 0 0 0,0 0 0 0 0,3-5 0 0 0,0-2 364 0 0,0 1 0 0 0,0 0 0 0 0,-1-1 1 0 0,0 0-1 0 0,-1 0 0 0 0,0 0 0 0 0,0 0 1 0 0,2-19-1 0 0,-2 0 2276 0 0,0-46 0 0 0,-3 72-2166 0 0,-1 21 350 0 0,1 5-2354 0 0,1-1-1 0 0,5 39 0 0 0,2 25-9087 0 0,-9-77 7382 0 0,0-5-747 0 0</inkml:trace>
  <inkml:trace contextRef="#ctx0" brushRef="#br0" timeOffset="1258.53">2745 177 3270 0 0,'-1'-1'266'0'0,"1"0"-1"0"0,0-1 1 0 0,0 1-1 0 0,0 0 1 0 0,0-1-1 0 0,1 1 1 0 0,-1 0 0 0 0,0-1-1 0 0,0 1 1 0 0,1 0-1 0 0,-1-1 1 0 0,1 1-1 0 0,-1 0 1 0 0,1 0-1 0 0,0 0 1 0 0,-1-1-1 0 0,1 1 1 0 0,0 0 0 0 0,0 0-1 0 0,2-2 1 0 0,-1 1-98 0 0,1 0 1 0 0,0 0 0 0 0,0 1 0 0 0,0-1-1 0 0,0 1 1 0 0,0-1 0 0 0,0 1 0 0 0,5-1-1 0 0,8-2-615 0 0,1 1-1 0 0,30-1 0 0 0,-28 3 766 0 0,13-2-345 0 0,51-7 5628 0 0,-106 14-3723 0 0,17-1-1632 0 0,0 0 1 0 0,0 0-1 0 0,1 0 0 0 0,-1 0 1 0 0,1 1-1 0 0,-8 7 1 0 0,11-10-287 0 0,0 1 1 0 0,1-1 0 0 0,-1 0 0 0 0,1 1-1 0 0,-1-1 1 0 0,1 1 0 0 0,0-1-1 0 0,-1 1 1 0 0,1 0 0 0 0,0 0 0 0 0,0 0-1 0 0,0-1 1 0 0,1 1 0 0 0,-1 0-1 0 0,0 0 1 0 0,1 0 0 0 0,-1 0 0 0 0,1 0-1 0 0,0 0 1 0 0,-1 0 0 0 0,1 0-1 0 0,0 1 1 0 0,1 2 0 0 0,-1-4-57 0 0,1 0 0 0 0,-1 0 0 0 0,1 0-1 0 0,0 0 1 0 0,0 0 0 0 0,0 0 0 0 0,-1 0 0 0 0,1 0 0 0 0,0 0 0 0 0,0 0 0 0 0,0 0 0 0 0,0-1 0 0 0,1 1 0 0 0,-1 0-1 0 0,0-1 1 0 0,0 1 0 0 0,0-1 0 0 0,0 1 0 0 0,1-1 0 0 0,-1 1 0 0 0,0-1 0 0 0,1 0 0 0 0,-1 0 0 0 0,0 0 0 0 0,0 0-1 0 0,1 0 1 0 0,-1 0 0 0 0,0 0 0 0 0,1 0 0 0 0,-1 0 0 0 0,0 0 0 0 0,1-1 0 0 0,-1 1 0 0 0,0-1 0 0 0,0 1 0 0 0,0-1-1 0 0,2 0 1 0 0,2-1 74 0 0,1-1 0 0 0,-1 1 0 0 0,0-1-1 0 0,0 0 1 0 0,0 0 0 0 0,-1-1-1 0 0,6-4 1 0 0,31-41 4755 0 0,-41 49-4464 0 0,20 21-4053 0 0,-11-16 2319 0 0,1 1 0 0 0,-1-1 0 0 0,18 6-1 0 0,-23-10 942 0 0,0 0 0 0 0,0 0 0 0 0,0 0 0 0 0,0 0 0 0 0,0-1-1 0 0,1 1 1 0 0,-1-1 0 0 0,0 0 0 0 0,0 0 0 0 0,0-1 0 0 0,1 1 0 0 0,5-2-1 0 0,1-3-1756 0 0</inkml:trace>
  <inkml:trace contextRef="#ctx0" brushRef="#br0" timeOffset="1584.68">3248 86 4864 0 0,'1'-18'964'0'0,"0"13"-282"0"0,0 1 0 0 0,-1-1 1 0 0,0 1-1 0 0,0-1 0 0 0,0 1 0 0 0,-1 0 1 0 0,0-1-1 0 0,1 1 0 0 0,-3-6 1 0 0,1-7 3723 0 0,1 30-2831 0 0,-4 17-1834 0 0,1-11-774 0 0,1 0 0 0 0,1 1 1 0 0,1 0-1 0 0,2 29 0 0 0,-1-49 1022 0 0,0 1-1 0 0,0-1 1 0 0,0 0-1 0 0,0 1 1 0 0,0-1-1 0 0,1 0 1 0 0,-1 1-1 0 0,0-1 1 0 0,0 0-1 0 0,0 1 1 0 0,1-1-1 0 0,-1 0 0 0 0,0 1 1 0 0,0-1-1 0 0,1 0 1 0 0,-1 0-1 0 0,0 1 1 0 0,1-1-1 0 0,-1 0 1 0 0,0 0-1 0 0,1 0 1 0 0,-1 1-1 0 0,0-1 1 0 0,1 0-1 0 0,-1 0 1 0 0,0 0-1 0 0,1 0 0 0 0,-1 0 1 0 0,1 0-1 0 0,-1 0 1 0 0,0 0-1 0 0,1 0 1 0 0,-1 0-1 0 0,1 0 1 0 0,-1 0-1 0 0,0 0 1 0 0,1 0-1 0 0,-1 0 1 0 0,1 0-1 0 0,-1 0 1 0 0,0 0-1 0 0,1-1 0 0 0,-1 1 1 0 0,0 0-1 0 0,1 0 1 0 0,-1 0-1 0 0,0-1 1 0 0,1 1-1 0 0,-1-1 1 0 0,26-15 151 0 0,-14 8-158 0 0,-8 6 31 0 0,-1 1 0 0 0,1-1 0 0 0,-1 1 0 0 0,1 0 0 0 0,0 0 0 0 0,0 0 0 0 0,-1 0 0 0 0,1 0 0 0 0,0 1 0 0 0,0 0 0 0 0,0 0 0 0 0,0 0 0 0 0,4 1 0 0 0,1 1 166 0 0,-1 0 0 0 0,1 1-1 0 0,-1 1 1 0 0,11 4 0 0 0,-16-6-111 0 0,-23 6 132 0 0,-3-5-1798 0 0,-43 0-1 0 0,6-5-6627 0 0,53 2 5558 0 0</inkml:trace>
  <inkml:trace contextRef="#ctx0" brushRef="#br0" timeOffset="2271.05">3542 93 4164 0 0,'2'-9'15350'0'0,"-9"13"-10876"0"0,-1 3-3330 0 0,3-3-2472 0 0,2-2 1313 0 0,-46 44-278 0 0,46-44-61 0 0,1 1 0 0 0,0 0 1 0 0,0 0-1 0 0,0 0 0 0 0,0 0 0 0 0,0 0 0 0 0,1 0 1 0 0,-1 0-1 0 0,1 0 0 0 0,0 1 0 0 0,0-1 1 0 0,0 0-1 0 0,0 1 0 0 0,0-1 0 0 0,1 1 0 0 0,0 4 1 0 0,0-7 258 0 0,0 0 0 0 0,0-1 1 0 0,0 1-1 0 0,0-1 0 0 0,0 1 1 0 0,0-1-1 0 0,0 1 1 0 0,0-1-1 0 0,1 1 0 0 0,-1-1 1 0 0,0 1-1 0 0,0-1 0 0 0,1 1 1 0 0,-1-1-1 0 0,0 1 1 0 0,1-1-1 0 0,-1 1 0 0 0,0-1 1 0 0,1 0-1 0 0,-1 1 0 0 0,1-1 1 0 0,-1 0-1 0 0,1 1 1 0 0,-1-1-1 0 0,1 0 0 0 0,-1 0 1 0 0,1 1-1 0 0,-1-1 0 0 0,1 0 1 0 0,0 0-1 0 0,18-4-834 0 0,16-17 1001 0 0,51-48 4924 0 0,-86 68-4494 0 0,5 29-430 0 0,-5-27-96 0 0,0 0 0 0 0,1 0 0 0 0,-1 0 0 0 0,0 0 0 0 0,0 0 0 0 0,0 1 0 0 0,1-1 0 0 0,-1 0 0 0 0,0 0 0 0 0,1 0 1 0 0,-1 0-1 0 0,1 0 0 0 0,-1 0 0 0 0,1 0 0 0 0,0 0 0 0 0,-1 0 0 0 0,1 0 0 0 0,0-1 0 0 0,0 1 0 0 0,0 0 0 0 0,0 0 0 0 0,-1-1 1 0 0,1 1-1 0 0,0 0 0 0 0,0-1 0 0 0,0 1 0 0 0,0-1 0 0 0,2 1 0 0 0,-1-1 16 0 0,1 1 0 0 0,0-1 0 0 0,0 0 0 0 0,-1 0 0 0 0,1 0 0 0 0,0 0-1 0 0,0-1 1 0 0,-1 1 0 0 0,1-1 0 0 0,0 1 0 0 0,3-3 0 0 0,2 0 196 0 0,-1 0 0 0 0,0 0 0 0 0,-1 0 0 0 0,1-1 0 0 0,-1-1 0 0 0,0 1-1 0 0,0-1 1 0 0,7-7 0 0 0,-11 10 31 0 0,0-1 1 0 0,0 0-1 0 0,-1 0 0 0 0,1-1 0 0 0,-1 1 0 0 0,0 0 0 0 0,0 0 0 0 0,0-1 0 0 0,-1 1 0 0 0,1 0 1 0 0,-1-1-1 0 0,0 1 0 0 0,0-1 0 0 0,0-5 0 0 0,0 3 46 0 0,0 5-181 0 0,-5 31-2407 0 0,6-25 2211 0 0,-1-1-1 0 0,1 1 0 0 0,1 0 1 0 0,-1 0-1 0 0,1-1 0 0 0,0 1 0 0 0,0 0 1 0 0,0-1-1 0 0,1 0 0 0 0,3 6 1 0 0,36 40-156 0 0,-28-34 233 0 0,-13-16 16 0 0,-1 1 0 0 0,0-1-1 0 0,1 0 1 0 0,-1 0 0 0 0,1 1 0 0 0,-1-1-1 0 0,0 0 1 0 0,1 1 0 0 0,-1-1 0 0 0,0 0 0 0 0,1 1-1 0 0,-1-1 1 0 0,0 0 0 0 0,1 1 0 0 0,-1-1 0 0 0,0 1-1 0 0,0-1 1 0 0,0 0 0 0 0,1 1 0 0 0,-1-1-1 0 0,0 1 1 0 0,0-1 0 0 0,0 1 0 0 0,0-1 0 0 0,0 1-1 0 0,0-1 1 0 0,0 1 0 0 0,0-1 0 0 0,0 1 0 0 0,0-1-1 0 0,0 1 1 0 0,0-1 0 0 0,0 0 0 0 0,0 1-1 0 0,-1-1 1 0 0,1 1 0 0 0,-18 0-1632 0 0,7-2 1015 0 0,6 1-192 0 0,-1-1-1 0 0,1 1 1 0 0,0-1 0 0 0,-1 0-1 0 0,1 0 1 0 0,0-1 0 0 0,0 1 0 0 0,0-1-1 0 0,0 0 1 0 0,0-1 0 0 0,-5-3 0 0 0,14-1-3254 0 0,5-1 1179 0 0</inkml:trace>
  <inkml:trace contextRef="#ctx0" brushRef="#br0" timeOffset="2460.75">3981 125 2920 0 0,'3'-2'114'0'0,"34"-15"4204"0"0,1-2 6094 0 0,-38 19-10294 0 0,0-1 0 0 0,-1 1 0 0 0,1-1 0 0 0,0 0 0 0 0,0 1 0 0 0,-1-1 0 0 0,1 1 0 0 0,-1-1 0 0 0,1 1 0 0 0,-1-1 0 0 0,1 1 0 0 0,0-1-1 0 0,-1 1 1 0 0,0 0 0 0 0,1-1 0 0 0,-1 1 0 0 0,1-1 0 0 0,-1 1 0 0 0,1 0 0 0 0,-1 0 0 0 0,0-1 0 0 0,1 1 0 0 0,-1 0 0 0 0,0 0 0 0 0,1 0 0 0 0,-1 0 0 0 0,0 0 0 0 0,1 0 0 0 0,-1 0 0 0 0,0 0 0 0 0,-7 1 69 0 0,-1 1 0 0 0,1 0 0 0 0,1 1 0 0 0,-1-1 0 0 0,0 2 0 0 0,1-1 0 0 0,-1 1 0 0 0,1 0 0 0 0,0 0 0 0 0,1 1 0 0 0,-1 0 0 0 0,1 0 0 0 0,-10 11 0 0 0,15-16-182 0 0,1 1 1 0 0,-1 0-1 0 0,1 0 0 0 0,-1-1 1 0 0,1 1-1 0 0,-1 0 0 0 0,1 0 1 0 0,0 0-1 0 0,-1 0 0 0 0,1 0 1 0 0,0-1-1 0 0,0 1 1 0 0,0 0-1 0 0,-1 0 0 0 0,1 0 1 0 0,0 0-1 0 0,0 0 0 0 0,0 0 1 0 0,1 0-1 0 0,-1 0 0 0 0,0 0 1 0 0,0 0-1 0 0,0 0 0 0 0,1-1 1 0 0,0 3-1 0 0,0-2 2 0 0,0 1 0 0 0,0-1 1 0 0,0 1-1 0 0,1-1 0 0 0,-1 0 0 0 0,1 0 0 0 0,-1 1 0 0 0,1-1 1 0 0,-1 0-1 0 0,1 0 0 0 0,3 1 0 0 0,3 1-75 0 0,0 0 0 0 0,0 0 0 0 0,1-1 0 0 0,9 1 0 0 0,3 0-1880 0 0,40-2 0 0 0,-7-3-6258 0 0,-30 0 1675 0 0,-16 2 1256 0 0</inkml:trace>
  <inkml:trace contextRef="#ctx0" brushRef="#br0" timeOffset="2729.09">2141 520 5320 0 0,'421'-52'6300'0'0,"211"2"-3640"0"0,-264 46-4902 0 0,-125 13-6036 0 0,-208-7 4528 0 0</inkml:trace>
  <inkml:trace contextRef="#ctx0" brushRef="#br0" timeOffset="2900.04">2335 601 6688 0 0,'379'-12'9964'0'0,"-1"12"-7737"0"0,-2 0-6214 0 0,-272-3-193 0 0,-36-4-1406 0 0,-33 1 474 0 0</inkml:trace>
  <inkml:trace contextRef="#ctx0" brushRef="#br0" timeOffset="-1777.43">403 157 4140 0 0,'-5'-25'9562'0'0,"-7"10"-4795"0"0,10 14-4676 0 0,0 0-1 0 0,0 0 1 0 0,0 1-1 0 0,0-1 1 0 0,0 1-1 0 0,0-1 1 0 0,0 1-1 0 0,0 0 0 0 0,-1 0 1 0 0,1 0-1 0 0,0 0 1 0 0,0 0-1 0 0,0 0 1 0 0,0 1-1 0 0,0-1 1 0 0,0 1-1 0 0,0-1 0 0 0,0 1 1 0 0,-3 1-1 0 0,2-1-62 0 0,-8 3-119 0 0,0 1 0 0 0,0 0 0 0 0,1 0 0 0 0,-16 11-1 0 0,25-15 23 0 0,-1 0-1 0 0,1 0 1 0 0,-1 0-1 0 0,1 0 1 0 0,-1 0-1 0 0,1 1 1 0 0,0-1-1 0 0,-1 1 0 0 0,1-1 1 0 0,0 1-1 0 0,0-1 1 0 0,0 1-1 0 0,0 0 1 0 0,0-1-1 0 0,1 1 1 0 0,-1 0-1 0 0,0 0 1 0 0,1-1-1 0 0,-1 1 0 0 0,1 0 1 0 0,0 0-1 0 0,0 0 1 0 0,-1 0-1 0 0,1 0 1 0 0,1 0-1 0 0,-1 0 1 0 0,0 0-1 0 0,0-1 1 0 0,1 1-1 0 0,-1 0 0 0 0,1 0 1 0 0,-1 0-1 0 0,1 0 1 0 0,0-1-1 0 0,0 1 1 0 0,1 2-1 0 0,5 5-219 0 0,0 0 1 0 0,0 0-1 0 0,0-1 0 0 0,1 0 0 0 0,1 0 0 0 0,-1-1 1 0 0,1 0-1 0 0,15 8 0 0 0,6 1-130 0 0,48 19 0 0 0,-77-34 441 0 0,0-1 0 0 0,1 0 0 0 0,-1 1 0 0 0,0-1-1 0 0,0 1 1 0 0,0-1 0 0 0,0 1 0 0 0,0 0-1 0 0,0-1 1 0 0,0 1 0 0 0,0 0 0 0 0,0 0 0 0 0,0 0-1 0 0,0 0 1 0 0,0 0 0 0 0,1 1 0 0 0,-2-1 32 0 0,0-1 0 0 0,0 1 0 0 0,-1-1-1 0 0,1 1 1 0 0,0-1 0 0 0,0 1 0 0 0,0-1 0 0 0,-1 0 0 0 0,1 1 0 0 0,0-1 0 0 0,0 1 0 0 0,-1-1 0 0 0,1 0 0 0 0,0 1 0 0 0,-1-1 0 0 0,1 0 0 0 0,-1 0 0 0 0,1 1-1 0 0,0-1 1 0 0,-1 0 0 0 0,1 0 0 0 0,-1 1 0 0 0,1-1 0 0 0,0 0 0 0 0,-1 0 0 0 0,1 0 0 0 0,-1 0 0 0 0,0 0 0 0 0,-43 8 1117 0 0,18-5-1319 0 0,-89 4-375 0 0,99-7-2133 0 0,1-1 0 0 0,-28-5 0 0 0,44-1-2212 0 0,5-3 1439 0 0</inkml:trace>
  <inkml:trace contextRef="#ctx0" brushRef="#br0" timeOffset="-1241.02">712 142 4158 0 0,'-1'0'453'0'0,"0"-1"-1"0"0,0 1 1 0 0,-1 0-1 0 0,1 0 1 0 0,0 0-1 0 0,0 1 1 0 0,0-1 0 0 0,-1 0-1 0 0,1 0 1 0 0,0 1-1 0 0,0-1 1 0 0,0 0-1 0 0,-1 1 1 0 0,1 0 0 0 0,0-1-1 0 0,0 1 1 0 0,0-1-1 0 0,0 1 1 0 0,-1 1-1 0 0,-20 24 2284 0 0,14-12-2362 0 0,1-1 1 0 0,-8 20-1 0 0,13-27-320 0 0,1-1 0 0 0,-1 1-1 0 0,1-1 1 0 0,0 1 0 0 0,0 0 0 0 0,0-1-1 0 0,1 1 1 0 0,0 0 0 0 0,0 0 0 0 0,1 0-1 0 0,-1-1 1 0 0,1 1 0 0 0,1 0 0 0 0,-1-1 0 0 0,1 1-1 0 0,0-1 1 0 0,0 1 0 0 0,0-1 0 0 0,6 9-1 0 0,-6-11-22 0 0,0 0-1 0 0,1-1 1 0 0,-1 1-1 0 0,1 0 1 0 0,0-1-1 0 0,-1 1 1 0 0,1-1-1 0 0,0 0 0 0 0,0 0 1 0 0,1 0-1 0 0,-1-1 1 0 0,0 1-1 0 0,1-1 1 0 0,-1 1-1 0 0,1-1 1 0 0,-1 0-1 0 0,1-1 1 0 0,-1 1-1 0 0,1-1 1 0 0,0 1-1 0 0,-1-1 1 0 0,1 0-1 0 0,0 0 1 0 0,-1-1-1 0 0,1 1 0 0 0,0-1 1 0 0,-1 0-1 0 0,1 1 1 0 0,-1-2-1 0 0,1 1 1 0 0,4-3-1 0 0,-1 1 59 0 0,-1-1-1 0 0,0 0 0 0 0,0-1 1 0 0,0 1-1 0 0,0-1 1 0 0,-1 0-1 0 0,0-1 0 0 0,0 1 1 0 0,0-1-1 0 0,6-10 1 0 0,-3 4 89 0 0,-1-1 0 0 0,0 0 1 0 0,-1 0-1 0 0,7-21 1 0 0,-12 31-156 0 0,1-1 1 0 0,-1 1 0 0 0,0-1 0 0 0,-1 0 0 0 0,1 1-1 0 0,-1-1 1 0 0,1 0 0 0 0,-1 0 0 0 0,0 1-1 0 0,0-1 1 0 0,-1 0 0 0 0,1 0 0 0 0,-1 1-1 0 0,0-1 1 0 0,0 1 0 0 0,0-1 0 0 0,0 0 0 0 0,-1 1-1 0 0,1 0 1 0 0,-1-1 0 0 0,0 1 0 0 0,0 0-1 0 0,0 0 1 0 0,-1 0 0 0 0,1 0 0 0 0,-1 0 0 0 0,1 1-1 0 0,-5-4 1 0 0,0 2-11 0 0,0 0-1 0 0,0 0 1 0 0,0 1 0 0 0,0 0-1 0 0,-1 0 1 0 0,0 1-1 0 0,1 0 1 0 0,-1 0 0 0 0,0 1-1 0 0,0 0 1 0 0,0 0-1 0 0,-11 1 1 0 0,13 0-21 0 0,-1 0 1 0 0,0 0-1 0 0,1 1 1 0 0,-1 0-1 0 0,0 0 1 0 0,1 1-1 0 0,-1 0 1 0 0,-10 5-1 0 0,15-7 1 0 0,1 1-1 0 0,0 0 1 0 0,-1 0-1 0 0,1 0 1 0 0,0 0-1 0 0,0 0 1 0 0,0 0-1 0 0,0 0 1 0 0,0 0 0 0 0,0 0-1 0 0,0 0 1 0 0,0 1-1 0 0,0-1 1 0 0,1 0-1 0 0,-1 1 1 0 0,1-1-1 0 0,-2 3 1 0 0,2-2-9 0 0,0 1 0 0 0,0-1 0 0 0,0 0 0 0 0,0 1 0 0 0,0-1 0 0 0,1 0 0 0 0,-1 1 0 0 0,1-1 0 0 0,-1 0 0 0 0,1 1 0 0 0,0-1 0 0 0,0 0 0 0 0,0 0 0 0 0,0 0 0 0 0,2 2 0 0 0,4 7-36 0 0,1 0 0 0 0,1-1 0 0 0,0 0 0 0 0,0-1 0 0 0,18 14 0 0 0,-16-14 34 0 0,-1 0 1 0 0,0 1-1 0 0,0 0 0 0 0,-1 1 1 0 0,9 13-1 0 0,-13-16-283 0 0,0 1 0 0 0,-1-1-1 0 0,0 1 1 0 0,0-1-1 0 0,-1 1 1 0 0,0 0-1 0 0,-1 1 1 0 0,0-1 0 0 0,0 0-1 0 0,0 14 1 0 0,5 2-2576 0 0,1-11-735 0 0,2-9-3464 0 0,-3-6 3008 0 0</inkml:trace>
  <inkml:trace contextRef="#ctx0" brushRef="#br0" timeOffset="-959.06">1014 89 4064 0 0,'0'0'12611'0'0,"7"16"-10263"0"0,-7-2-2020 0 0,-1 0 1 0 0,0 0-1 0 0,0 0 0 0 0,-8 27 0 0 0,6-27-215 0 0,0-1 0 0 0,1 1-1 0 0,0 0 1 0 0,1 0-1 0 0,1 16 1 0 0,0-27-106 0 0,0-1 1 0 0,0 0-1 0 0,0 0 1 0 0,1 0-1 0 0,-1 0 1 0 0,1 0-1 0 0,-1 0 1 0 0,1 0 0 0 0,0-1-1 0 0,0 1 1 0 0,0 0-1 0 0,0 0 1 0 0,0 0-1 0 0,0-1 1 0 0,0 1-1 0 0,1-1 1 0 0,-1 1-1 0 0,1-1 1 0 0,-1 1 0 0 0,1-1-1 0 0,-1 0 1 0 0,1 0-1 0 0,0 0 1 0 0,0 0-1 0 0,0 0 1 0 0,-1 0-1 0 0,3 1 1 0 0,4-1 37 0 0,-1 1 1 0 0,0-1-1 0 0,1-1 0 0 0,0 0 1 0 0,-1 0-1 0 0,9-1 1 0 0,18 0-974 0 0,-9 2-1157 0 0,0-2 0 0 0,41-6 0 0 0,10-7-7576 0 0,-56 10 4650 0 0</inkml:trace>
  <inkml:trace contextRef="#ctx0" brushRef="#br0" timeOffset="-614.08">1 521 3116 0 0,'0'0'1961'0'0,"10"-2"544"0"0,196-17 2034 0 0,106-4-1880 0 0,230 15-450 0 0,-167 7-7839 0 0,-357-1 1043 0 0,-41 0 460 0 0,2 1 1490 0 0</inkml:trace>
  <inkml:trace contextRef="#ctx0" brushRef="#br0">2030 106 8936 0 0,'-2'6'9391'0'0,"0"8"-4517"0"0,1 69-3564 0 0,2-64-2657 0 0,0 1 0 0 0,5 22 1 0 0,-5-36 228 0 0,0 1 0 0 0,1-1 0 0 0,0-1 0 0 0,0 1 0 0 0,0 0 0 0 0,1 0 0 0 0,0-1 1 0 0,0 1-1 0 0,0-1 0 0 0,9 9 0 0 0,-8-10-2561 0 0,1-2-804 0 0</inkml:trace>
  <inkml:trace contextRef="#ctx0" brushRef="#br0" timeOffset="251.66">2039 98 4224 0 0,'-4'-6'-191'0'0,"-5"-9"3310"0"0,0-7 6275 0 0,9 22-9157 0 0,0-1-1 0 0,0 1 0 0 0,0-1 0 0 0,0 1 1 0 0,0-1-1 0 0,0 1 0 0 0,0-1 1 0 0,0 0-1 0 0,0 1 0 0 0,0-1 0 0 0,0 1 1 0 0,0-1-1 0 0,1 1 0 0 0,-1 0 0 0 0,0-1 1 0 0,0 1-1 0 0,1-1 0 0 0,-1 1 1 0 0,0-1-1 0 0,0 1 0 0 0,1 0 0 0 0,-1-1 1 0 0,1 1-1 0 0,-1-1 0 0 0,0 1 0 0 0,1-1 1 0 0,1 1-282 0 0,0-1 0 0 0,0 1 1 0 0,0-1-1 0 0,-1 1 0 0 0,1 0 1 0 0,0-1-1 0 0,0 1 0 0 0,0 0 0 0 0,0 0 1 0 0,0 0-1 0 0,3 1 0 0 0,13 2 278 0 0,0 1 0 0 0,0 1 0 0 0,-1 0 0 0 0,0 1 0 0 0,18 9 0 0 0,-24-10-376 0 0,0 1 1 0 0,-1 0-1 0 0,1 0 1 0 0,-1 1-1 0 0,0 1 0 0 0,-1 0 1 0 0,0 0-1 0 0,12 14 1 0 0,-20-20 86 0 0,0-1-1 0 0,1 1 1 0 0,-1 0 0 0 0,0 0 0 0 0,0 1 0 0 0,0-1-1 0 0,0 0 1 0 0,0 0 0 0 0,0 0 0 0 0,-1 1 0 0 0,1-1-1 0 0,-1 0 1 0 0,0 1 0 0 0,1-1 0 0 0,-1 0 0 0 0,0 1-1 0 0,0-1 1 0 0,-1 0 0 0 0,1 1 0 0 0,0-1 0 0 0,-2 4 0 0 0,0-2-177 0 0,0 1-1 0 0,0-1 1 0 0,0 0 0 0 0,-1 0 0 0 0,0 0 0 0 0,0 0 0 0 0,0-1 0 0 0,0 1 0 0 0,0-1 0 0 0,-5 4 0 0 0,-8 5-1463 0 0,-1-1 0 0 0,0 0 0 0 0,-36 16 0 0 0,-17 1-6876 0 0,62-26 5234 0 0</inkml:trace>
  <inkml:trace contextRef="#ctx0" brushRef="#br0" timeOffset="818.34">2538 226 3716 0 0,'1'-3'601'0'0,"-1"1"-1"0"0,-1-1 1 0 0,1 1-1 0 0,0 0 0 0 0,-1-1 1 0 0,1 1-1 0 0,-1 0 1 0 0,1-1-1 0 0,-1 1 1 0 0,0 0-1 0 0,0 0 1 0 0,0 0-1 0 0,-1 0 1 0 0,1 0-1 0 0,0 0 1 0 0,-1 0-1 0 0,1 0 1 0 0,-1 0-1 0 0,0 0 1 0 0,1 1-1 0 0,-1-1 1 0 0,0 1-1 0 0,-3-2 1 0 0,2 2-434 0 0,1 0 0 0 0,-1 0 0 0 0,0 1 0 0 0,0-1 0 0 0,1 1 0 0 0,-1 0 0 0 0,0-1 0 0 0,0 2 0 0 0,0-1 0 0 0,0 0 0 0 0,0 0 0 0 0,1 1 0 0 0,-1 0 0 0 0,0-1 0 0 0,0 1 0 0 0,1 0 0 0 0,-1 0 0 0 0,0 1 0 0 0,-3 1 0 0 0,-2 2-129 0 0,1 0 1 0 0,-1 0-1 0 0,1 1 1 0 0,-12 10-1 0 0,17-14-151 0 0,0 1-1 0 0,0-1 1 0 0,0 1-1 0 0,1-1 1 0 0,-1 1-1 0 0,1-1 1 0 0,-1 1-1 0 0,-1 4 1 0 0,3-6 4 0 0,0 0 1 0 0,0 0-1 0 0,-1 0 0 0 0,1 1 1 0 0,0-1-1 0 0,0 0 0 0 0,0 0 1 0 0,0 0-1 0 0,0 0 1 0 0,1 0-1 0 0,-1 0 0 0 0,0 0 1 0 0,0 0-1 0 0,1 0 0 0 0,-1 0 1 0 0,0 0-1 0 0,1 0 0 0 0,-1 0 1 0 0,1 0-1 0 0,0 0 0 0 0,-1 0 1 0 0,1 0-1 0 0,1 1 1 0 0,-1-1 19 0 0,1 0 0 0 0,-1 0 0 0 0,1 1 0 0 0,0-1 0 0 0,-1-1 0 0 0,1 1 0 0 0,0 0 0 0 0,0 0 0 0 0,0-1 0 0 0,0 1 0 0 0,0-1 0 0 0,0 0 0 0 0,0 1 0 0 0,0-1 0 0 0,0 0 0 0 0,0 0 0 0 0,0 0 0 0 0,0 0 1 0 0,-1-1-1 0 0,1 1 0 0 0,0 0 0 0 0,0-1 0 0 0,0 1 0 0 0,0-1 0 0 0,0 0 0 0 0,0 0 0 0 0,-1 0 0 0 0,1 0 0 0 0,0 0 0 0 0,-1 0 0 0 0,3-2 0 0 0,5-3 466 0 0,0-1 0 0 0,-1 0-1 0 0,0 0 1 0 0,9-10 0 0 0,-12 11-8 0 0,-1 2 162 0 0,0 0 1 0 0,0 0-1 0 0,0 0 1 0 0,-1-1-1 0 0,1 1 1 0 0,-1-1-1 0 0,-1 0 1 0 0,1 0-1 0 0,0 0 1 0 0,1-6-1 0 0,-2 15-571 0 0,0 1 0 0 0,0-1-1 0 0,0 0 1 0 0,1 0-1 0 0,0 1 1 0 0,5 4 0 0 0,-8-8-31 0 0,3 3-337 0 0,1 0 0 0 0,0 0 1 0 0,0 0-1 0 0,0 0 0 0 0,0-1 1 0 0,0 0-1 0 0,0 0 0 0 0,1 0 0 0 0,0 0 1 0 0,0-1-1 0 0,-1 1 0 0 0,1-1 1 0 0,8 2-1 0 0,-10-4 305 0 0,0 1 0 0 0,0-1 0 0 0,0 0-1 0 0,1 0 1 0 0,-1 0 0 0 0,0 0 0 0 0,0 0 0 0 0,0-1 0 0 0,0 1 0 0 0,-1-1 0 0 0,1 0-1 0 0,0 0 1 0 0,0 0 0 0 0,0 0 0 0 0,0 0 0 0 0,-1-1 0 0 0,1 0 0 0 0,-1 1 0 0 0,1-1 0 0 0,-1 0-1 0 0,0 0 1 0 0,1 0 0 0 0,-1 0 0 0 0,0 0 0 0 0,3-5 0 0 0,0-2 364 0 0,0 1 0 0 0,0 0 0 0 0,-1-1 1 0 0,0 0-1 0 0,-1 0 0 0 0,0 0 0 0 0,0 0 1 0 0,2-19-1 0 0,-2 0 2276 0 0,0-46 0 0 0,-3 72-2166 0 0,-1 21 350 0 0,1 5-2354 0 0,1-1-1 0 0,5 39 0 0 0,2 25-9087 0 0,-9-77 7382 0 0,0-5-747 0 0</inkml:trace>
  <inkml:trace contextRef="#ctx0" brushRef="#br0" timeOffset="1258.53">2746 177 3270 0 0,'-1'-1'266'0'0,"1"0"-1"0"0,0-1 1 0 0,0 1-1 0 0,0 0 1 0 0,0-1-1 0 0,1 1 1 0 0,-1 0 0 0 0,0-1-1 0 0,0 1 1 0 0,1 0-1 0 0,-1-1 1 0 0,1 1-1 0 0,-1 0 1 0 0,1 0-1 0 0,0 0 1 0 0,-1-1-1 0 0,1 1 1 0 0,0 0 0 0 0,0 0-1 0 0,2-2 1 0 0,-1 1-98 0 0,1 0 1 0 0,0 0 0 0 0,0 1 0 0 0,0-1-1 0 0,0 1 1 0 0,0-1 0 0 0,0 1 0 0 0,5-1-1 0 0,8-2-615 0 0,1 1-1 0 0,30-1 0 0 0,-28 3 766 0 0,13-2-345 0 0,51-7 5628 0 0,-106 14-3723 0 0,17-1-1632 0 0,0 0 1 0 0,0 0-1 0 0,1 0 0 0 0,-1 0 1 0 0,1 1-1 0 0,-8 7 1 0 0,11-10-287 0 0,0 1 1 0 0,1-1 0 0 0,-1 0 0 0 0,1 1-1 0 0,-1-1 1 0 0,1 1 0 0 0,0-1-1 0 0,-1 1 1 0 0,1 0 0 0 0,0 0 0 0 0,0 0-1 0 0,0-1 1 0 0,1 1 0 0 0,-1 0-1 0 0,0 0 1 0 0,1 0 0 0 0,-1 0 0 0 0,1 0-1 0 0,0 0 1 0 0,-1 0 0 0 0,1 0-1 0 0,0 1 1 0 0,1 2 0 0 0,-1-4-57 0 0,1 0 0 0 0,-1 0 0 0 0,1 0-1 0 0,0 0 1 0 0,0 0 0 0 0,0 0 0 0 0,-1 0 0 0 0,1 0 0 0 0,0 0 0 0 0,0 0 0 0 0,0 0 0 0 0,0-1 0 0 0,1 1 0 0 0,-1 0-1 0 0,0-1 1 0 0,0 1 0 0 0,0-1 0 0 0,0 1 0 0 0,1-1 0 0 0,-1 1 0 0 0,0-1 0 0 0,1 0 0 0 0,-1 0 0 0 0,0 0 0 0 0,0 0-1 0 0,1 0 1 0 0,-1 0 0 0 0,0 0 0 0 0,1 0 0 0 0,-1 0 0 0 0,0 0 0 0 0,1-1 0 0 0,-1 1 0 0 0,0-1 0 0 0,0 1 0 0 0,0-1-1 0 0,2 0 1 0 0,2-1 74 0 0,1-1 0 0 0,-1 1 0 0 0,0-1-1 0 0,0 0 1 0 0,0 0 0 0 0,-1-1-1 0 0,6-4 1 0 0,31-41 4755 0 0,-41 49-4464 0 0,20 21-4053 0 0,-11-16 2319 0 0,1 1 0 0 0,-1-1 0 0 0,18 6-1 0 0,-23-10 942 0 0,0 0 0 0 0,0 0 0 0 0,0 0 0 0 0,0 0 0 0 0,0-1-1 0 0,1 1 1 0 0,-1-1 0 0 0,0 0 0 0 0,0 0 0 0 0,0-1 0 0 0,1 1 0 0 0,5-2-1 0 0,1-3-1756 0 0</inkml:trace>
  <inkml:trace contextRef="#ctx0" brushRef="#br0" timeOffset="1584.68">3248 86 4864 0 0,'1'-18'964'0'0,"0"13"-282"0"0,0 1 0 0 0,-1-1 1 0 0,0 1-1 0 0,0-1 0 0 0,0 1 0 0 0,-1 0 1 0 0,0-1-1 0 0,1 1 0 0 0,-3-6 1 0 0,1-7 3723 0 0,1 30-2831 0 0,-4 17-1834 0 0,1-11-774 0 0,1 0 0 0 0,1 1 1 0 0,1 0-1 0 0,2 29 0 0 0,-1-49 1022 0 0,0 1-1 0 0,0-1 1 0 0,0 0-1 0 0,0 1 1 0 0,0-1-1 0 0,1 0 1 0 0,-1 1-1 0 0,0-1 1 0 0,0 0-1 0 0,0 1 1 0 0,1-1-1 0 0,-1 0 0 0 0,0 1 1 0 0,0-1-1 0 0,1 0 1 0 0,-1 0-1 0 0,0 1 1 0 0,1-1-1 0 0,-1 0 1 0 0,0 0-1 0 0,1 0 1 0 0,-1 1-1 0 0,0-1 1 0 0,1 0-1 0 0,-1 0 1 0 0,0 0-1 0 0,1 0 0 0 0,-1 0 1 0 0,1 0-1 0 0,-1 0 1 0 0,0 0-1 0 0,1 0 1 0 0,-1 0-1 0 0,1 0 1 0 0,-1 0-1 0 0,0 0 1 0 0,1 0-1 0 0,-1 0 1 0 0,1 0-1 0 0,-1 0 1 0 0,0 0-1 0 0,1-1 0 0 0,-1 1 1 0 0,0 0-1 0 0,1 0 1 0 0,-1 0-1 0 0,0-1 1 0 0,1 1-1 0 0,-1-1 1 0 0,26-15 151 0 0,-14 8-158 0 0,-8 6 31 0 0,-1 1 0 0 0,1-1 0 0 0,-1 1 0 0 0,1 0 0 0 0,0 0 0 0 0,0 0 0 0 0,-1 0 0 0 0,1 0 0 0 0,0 1 0 0 0,0 0 0 0 0,0 0 0 0 0,0 0 0 0 0,4 1 0 0 0,1 1 166 0 0,-1 0 0 0 0,1 1-1 0 0,-1 1 1 0 0,11 4 0 0 0,-16-6-111 0 0,-23 6 132 0 0,-3-5-1798 0 0,-43 0-1 0 0,6-5-6627 0 0,53 2 5558 0 0</inkml:trace>
  <inkml:trace contextRef="#ctx0" brushRef="#br0" timeOffset="2271.05">3542 93 4164 0 0,'2'-9'15350'0'0,"-9"13"-10876"0"0,-1 3-3330 0 0,3-3-2472 0 0,2-2 1313 0 0,-46 44-278 0 0,46-44-61 0 0,1 1 0 0 0,0 0 1 0 0,0 0-1 0 0,0 0 0 0 0,0 0 0 0 0,0 0 0 0 0,1 0 1 0 0,-1 0-1 0 0,1 0 0 0 0,0 1 0 0 0,0-1 1 0 0,0 0-1 0 0,0 1 0 0 0,0-1 0 0 0,1 1 0 0 0,0 4 1 0 0,0-7 258 0 0,0 0 0 0 0,0-1 1 0 0,0 1-1 0 0,0-1 0 0 0,0 1 1 0 0,0-1-1 0 0,0 1 1 0 0,0-1-1 0 0,1 1 0 0 0,-1-1 1 0 0,0 1-1 0 0,0-1 0 0 0,1 1 1 0 0,-1-1-1 0 0,0 1 1 0 0,1-1-1 0 0,-1 1 0 0 0,0-1 1 0 0,1 0-1 0 0,-1 1 0 0 0,1-1 1 0 0,-1 0-1 0 0,1 1 1 0 0,-1-1-1 0 0,1 0 0 0 0,-1 0 1 0 0,1 1-1 0 0,-1-1 0 0 0,1 0 1 0 0,0 0-1 0 0,18-4-834 0 0,16-17 1001 0 0,51-48 4924 0 0,-86 68-4494 0 0,5 29-430 0 0,-5-27-96 0 0,0 0 0 0 0,1 0 0 0 0,-1 0 0 0 0,0 0 0 0 0,0 0 0 0 0,0 1 0 0 0,1-1 0 0 0,-1 0 0 0 0,0 0 0 0 0,1 0 1 0 0,-1 0-1 0 0,1 0 0 0 0,-1 0 0 0 0,1 0 0 0 0,0 0 0 0 0,-1 0 0 0 0,1 0 0 0 0,0-1 0 0 0,0 1 0 0 0,0 0 0 0 0,0 0 0 0 0,-1-1 1 0 0,1 1-1 0 0,0 0 0 0 0,0-1 0 0 0,0 1 0 0 0,0-1 0 0 0,2 1 0 0 0,-1-1 16 0 0,1 1 0 0 0,0-1 0 0 0,0 0 0 0 0,-1 0 0 0 0,1 0 0 0 0,0 0-1 0 0,0-1 1 0 0,-1 1 0 0 0,1-1 0 0 0,0 1 0 0 0,3-3 0 0 0,2 0 196 0 0,-1 0 0 0 0,0 0 0 0 0,-1 0 0 0 0,1-1 0 0 0,-1-1 0 0 0,0 1-1 0 0,0-1 1 0 0,7-7 0 0 0,-11 10 31 0 0,0-1 1 0 0,0 0-1 0 0,-1 0 0 0 0,1-1 0 0 0,-1 1 0 0 0,0 0 0 0 0,0 0 0 0 0,0-1 0 0 0,-1 1 0 0 0,1 0 1 0 0,-1-1-1 0 0,0 1 0 0 0,0-1 0 0 0,0-5 0 0 0,0 3 46 0 0,0 5-181 0 0,-5 31-2407 0 0,6-25 2211 0 0,-1-1-1 0 0,1 1 0 0 0,1 0 1 0 0,-1 0-1 0 0,1-1 0 0 0,0 1 0 0 0,0 0 1 0 0,0-1-1 0 0,1 0 0 0 0,3 6 1 0 0,36 40-156 0 0,-28-34 233 0 0,-13-16 16 0 0,-1 1 0 0 0,0-1-1 0 0,1 0 1 0 0,-1 0 0 0 0,1 1 0 0 0,-1-1-1 0 0,0 0 1 0 0,1 1 0 0 0,-1-1 0 0 0,0 0 0 0 0,1 1-1 0 0,-1-1 1 0 0,0 0 0 0 0,1 1 0 0 0,-1-1 0 0 0,0 1-1 0 0,0-1 1 0 0,0 0 0 0 0,1 1 0 0 0,-1-1-1 0 0,0 1 1 0 0,0-1 0 0 0,0 1 0 0 0,0-1 0 0 0,0 1-1 0 0,0-1 1 0 0,0 1 0 0 0,0-1 0 0 0,0 1 0 0 0,0-1-1 0 0,0 1 1 0 0,0-1 0 0 0,0 0 0 0 0,0 1-1 0 0,-1-1 1 0 0,1 1 0 0 0,-18 0-1632 0 0,7-2 1015 0 0,6 1-192 0 0,-1-1-1 0 0,1 1 1 0 0,0-1 0 0 0,-1 0-1 0 0,1 0 1 0 0,0-1 0 0 0,0 1 0 0 0,0-1-1 0 0,0 0 1 0 0,0-1 0 0 0,-5-3 0 0 0,14-1-3254 0 0,5-1 1179 0 0</inkml:trace>
  <inkml:trace contextRef="#ctx0" brushRef="#br0" timeOffset="2460.75">3981 125 2920 0 0,'3'-2'114'0'0,"34"-15"4204"0"0,1-2 6094 0 0,-38 19-10294 0 0,0-1 0 0 0,-1 1 0 0 0,1-1 0 0 0,0 0 0 0 0,0 1 0 0 0,-1-1 0 0 0,1 1 0 0 0,-1-1 0 0 0,1 1 0 0 0,-1-1 0 0 0,1 1 0 0 0,0-1-1 0 0,-1 1 1 0 0,0 0 0 0 0,1-1 0 0 0,-1 1 0 0 0,1-1 0 0 0,-1 1 0 0 0,1 0 0 0 0,-1 0 0 0 0,0-1 0 0 0,1 1 0 0 0,-1 0 0 0 0,0 0 0 0 0,1 0 0 0 0,-1 0 0 0 0,0 0 0 0 0,1 0 0 0 0,-1 0 0 0 0,0 0 0 0 0,-7 1 69 0 0,-1 1 0 0 0,1 0 0 0 0,1 1 0 0 0,-1-1 0 0 0,0 2 0 0 0,1-1 0 0 0,-1 1 0 0 0,1 0 0 0 0,0 0 0 0 0,1 1 0 0 0,-1 0 0 0 0,1 0 0 0 0,-10 11 0 0 0,15-16-182 0 0,1 1 1 0 0,-1 0-1 0 0,1 0 0 0 0,-1-1 1 0 0,1 1-1 0 0,-1 0 0 0 0,1 0 1 0 0,0 0-1 0 0,-1 0 0 0 0,1 0 1 0 0,0-1-1 0 0,0 1 1 0 0,0 0-1 0 0,-1 0 0 0 0,1 0 1 0 0,0 0-1 0 0,0 0 0 0 0,0 0 1 0 0,1 0-1 0 0,-1 0 0 0 0,0 0 1 0 0,0 0-1 0 0,0 0 0 0 0,1-1 1 0 0,0 3-1 0 0,0-2 2 0 0,0 1 0 0 0,0-1 1 0 0,0 1-1 0 0,1-1 0 0 0,-1 0 0 0 0,1 0 0 0 0,-1 1 0 0 0,1-1 1 0 0,-1 0-1 0 0,1 0 0 0 0,3 1 0 0 0,3 1-75 0 0,0 0 0 0 0,0 0 0 0 0,1-1 0 0 0,9 1 0 0 0,3 0-1880 0 0,40-2 0 0 0,-7-3-6258 0 0,-30 0 1675 0 0,-16 2 1256 0 0</inkml:trace>
  <inkml:trace contextRef="#ctx0" brushRef="#br0" timeOffset="2729.09">2141 520 5320 0 0,'421'-52'6300'0'0,"211"2"-3640"0"0,-264 46-4902 0 0,-125 13-6036 0 0,-208-7 4528 0 0</inkml:trace>
  <inkml:trace contextRef="#ctx0" brushRef="#br0" timeOffset="2900.04">2335 601 6688 0 0,'379'-12'9964'0'0,"-1"12"-7737"0"0,-2 0-6214 0 0,-272-3-193 0 0,-36-4-1406 0 0,-33 1 474 0 0</inkml:trace>
  <inkml:trace contextRef="#ctx0" brushRef="#br0" timeOffset="23937.97">359 1996 2796 0 0,'23'-3'4769'0'0,"-14"0"-3910"0"0,0 0-1 0 0,-1-1 0 0 0,1 0 1 0 0,-1 0-1 0 0,0-1 1 0 0,0 0-1 0 0,-1-1 0 0 0,11-9 1 0 0,-16 13-679 0 0,0 1 1 0 0,0-1 0 0 0,-1 0-1 0 0,1 0 1 0 0,-1 1-1 0 0,1-1 1 0 0,-1 0 0 0 0,0-1-1 0 0,1 1 1 0 0,-1 0 0 0 0,0 0-1 0 0,-1 0 1 0 0,1-1-1 0 0,0 1 1 0 0,-1 0 0 0 0,1-1-1 0 0,-1 1 1 0 0,0 0 0 0 0,1-1-1 0 0,-1 1 1 0 0,-1-1-1 0 0,1 1 1 0 0,0 0 0 0 0,0-1-1 0 0,-1 1 1 0 0,1 0 0 0 0,-1-1-1 0 0,0 1 1 0 0,0 0-1 0 0,0 0 1 0 0,0-1 0 0 0,0 1-1 0 0,0 0 1 0 0,-1 0 0 0 0,1 0-1 0 0,-1 1 1 0 0,1-1-1 0 0,-3-2 1 0 0,2 3-121 0 0,1-1-1 0 0,0 1 1 0 0,-1 0-1 0 0,1 0 1 0 0,0 0 0 0 0,-1 0-1 0 0,1 0 1 0 0,-1 1-1 0 0,0-1 1 0 0,1 0 0 0 0,-1 1-1 0 0,1-1 1 0 0,-1 1-1 0 0,0 0 1 0 0,1-1 0 0 0,-1 1-1 0 0,0 0 1 0 0,0 0-1 0 0,1 0 1 0 0,-1 0 0 0 0,-2 1-1 0 0,0 0 0 0 0,0 0 1 0 0,0 0-1 0 0,1 1 0 0 0,-1-1 0 0 0,0 1 0 0 0,1 0 0 0 0,0 0 0 0 0,-1 0 0 0 0,-3 4 1 0 0,1-2-38 0 0,1 2 1 0 0,-1-1-1 0 0,1 1 1 0 0,0-1 0 0 0,0 1-1 0 0,1 1 1 0 0,-1-1 0 0 0,1 1-1 0 0,-4 10 1 0 0,7-14-169 0 0,0-1 0 0 0,0 1 1 0 0,0 0-1 0 0,1-1 1 0 0,-1 1-1 0 0,1 0 0 0 0,0-1 1 0 0,-1 1-1 0 0,1 0 0 0 0,0-1 1 0 0,1 1-1 0 0,-1 0 0 0 0,0 0 1 0 0,1-1-1 0 0,0 1 0 0 0,0-1 1 0 0,-1 1-1 0 0,1-1 0 0 0,1 1 1 0 0,1 4-1 0 0,0-5-147 0 0,-1 1 0 0 0,1-1-1 0 0,-1 0 1 0 0,1 0 0 0 0,0 0 0 0 0,-1 0-1 0 0,1-1 1 0 0,0 1 0 0 0,0-1 0 0 0,0 1 0 0 0,1-1-1 0 0,-1 0 1 0 0,0 0 0 0 0,6 0 0 0 0,2 1-596 0 0,1-2 1 0 0,0 1 0 0 0,-1-1 0 0 0,1-1 0 0 0,0 0 0 0 0,-1-1 0 0 0,1 0 0 0 0,18-6 0 0 0,-24 6 770 0 0,0 0 0 0 0,0-1 0 0 0,0 0 0 0 0,-1 0 1 0 0,0 0-1 0 0,1-1 0 0 0,-1 1 0 0 0,0-1 0 0 0,-1 0 1 0 0,1-1-1 0 0,-1 1 0 0 0,6-8 0 0 0,9-25 2719 0 0,-9-10 5514 0 0,-10 70-7610 0 0,-15 129-290 0 0,15-151-325 0 0,12-18 164 0 0,75-110-21 0 0,-87 126-36 0 0,1 1 1 0 0,-1-1 0 0 0,0 0-1 0 0,1 1 1 0 0,-1-1 0 0 0,0 1-1 0 0,1-1 1 0 0,-1 1 0 0 0,1-1-1 0 0,-1 1 1 0 0,1-1 0 0 0,-1 1-1 0 0,1-1 1 0 0,-1 1 0 0 0,1 0-1 0 0,0-1 1 0 0,-1 1 0 0 0,1 0-1 0 0,-1 0 1 0 0,1-1 0 0 0,0 1-1 0 0,-1 0 1 0 0,1 0 0 0 0,0 0 0 0 0,-1 0-1 0 0,1 0 1 0 0,0 0 0 0 0,0 0-1 0 0,-1 0 1 0 0,2 0 0 0 0,-1 1-9 0 0,0-1 1 0 0,0 1-1 0 0,0 0 1 0 0,0 0-1 0 0,0 0 1 0 0,0 0-1 0 0,0 0 1 0 0,0 0-1 0 0,0 0 1 0 0,0 0-1 0 0,-1 0 1 0 0,1 0-1 0 0,1 3 1 0 0,13 42-805 0 0,-13-27-67 0 0,-2-16 715 0 0,0-1 1 0 0,1 1-1 0 0,-1 0 1 0 0,1 0-1 0 0,-1-1 1 0 0,1 1-1 0 0,0 0 0 0 0,0-1 1 0 0,0 1-1 0 0,0-1 1 0 0,0 1-1 0 0,1-1 1 0 0,-1 0-1 0 0,1 1 1 0 0,0-1-1 0 0,-1 0 1 0 0,1 0-1 0 0,3 2 0 0 0,6-33-179 0 0,-5 13 201 0 0,-3 6 378 0 0,0 0-1 0 0,1 0 1 0 0,1 1-1 0 0,-1-1 1 0 0,1 1-1 0 0,1 0 1 0 0,8-10-1 0 0,-13 20-248 0 0,1 0 0 0 0,-1 0 0 0 0,1 0 0 0 0,-1 0 0 0 0,0 1 0 0 0,1-1 0 0 0,-1 0 0 0 0,0 1 0 0 0,0-1 0 0 0,0 1 0 0 0,0-1 0 0 0,0 1 0 0 0,0 2 0 0 0,1-3-174 0 0,15 28-2056 0 0,-15-24 1298 0 0,0-1-1 0 0,0 1 1 0 0,1-1 0 0 0,0 0 0 0 0,0 0 0 0 0,0 0 0 0 0,0 0 0 0 0,0 0-1 0 0,1-1 1 0 0,6 5 0 0 0,-2-5-1139 0 0</inkml:trace>
  <inkml:trace contextRef="#ctx0" brushRef="#br0" timeOffset="24439.54">1060 1925 4604 0 0,'1'-1'189'0'0,"-1"0"0"0"0,0 1 0 0 0,0-1 0 0 0,0 0 0 0 0,0 1 0 0 0,1-1 0 0 0,-1 0 0 0 0,0 1-1 0 0,0-1 1 0 0,0 1 0 0 0,0-1 0 0 0,0 0 0 0 0,-1 1 0 0 0,1-1 0 0 0,0 0 0 0 0,0 1 0 0 0,0-1 0 0 0,-1 0 0 0 0,1 1 0 0 0,0-1-1 0 0,0 1 1 0 0,-1-1 0 0 0,1 0 0 0 0,-1 1 0 0 0,1-1 0 0 0,0 1 0 0 0,-1-1 0 0 0,1 1 0 0 0,-2-1 0 0 0,1 0 188 0 0,-1 1 0 0 0,1 0 1 0 0,0-1-1 0 0,-1 1 0 0 0,1 0 1 0 0,-1 0-1 0 0,1 0 0 0 0,0 0 0 0 0,-1 0 1 0 0,1 0-1 0 0,-1 0 0 0 0,1 0 1 0 0,-2 1-1 0 0,-3 0 147 0 0,1 1 0 0 0,-1 0-1 0 0,1 0 1 0 0,0 0 0 0 0,0 1 0 0 0,-8 5 0 0 0,9-4-667 0 0,-1 0 1 0 0,1 1 0 0 0,-1 0 0 0 0,2 0-1 0 0,-1 0 1 0 0,0 1 0 0 0,1-1 0 0 0,0 1 0 0 0,0 0-1 0 0,1 0 1 0 0,-3 8 0 0 0,5-14 18 0 0,0 1-1 0 0,0 0 1 0 0,0 0-1 0 0,0 0 1 0 0,0 0 0 0 0,0-1-1 0 0,0 1 1 0 0,0 0 0 0 0,0 0-1 0 0,0 0 1 0 0,0 0 0 0 0,1-1-1 0 0,-1 1 1 0 0,0 0 0 0 0,1 0-1 0 0,-1-1 1 0 0,0 1 0 0 0,1 0-1 0 0,-1 0 1 0 0,1-1-1 0 0,-1 1 1 0 0,1 0 0 0 0,-1-1-1 0 0,1 1 1 0 0,0-1 0 0 0,-1 1-1 0 0,1-1 1 0 0,0 1 0 0 0,-1-1-1 0 0,1 1 1 0 0,0-1 0 0 0,0 0-1 0 0,-1 1 1 0 0,1-1 0 0 0,0 0-1 0 0,0 0 1 0 0,0 0-1 0 0,-1 1 1 0 0,1-1 0 0 0,1 0-1 0 0,2 0-155 0 0,-1 1 0 0 0,1-1-1 0 0,-1 0 1 0 0,0 1-1 0 0,1-2 1 0 0,-1 1-1 0 0,1 0 1 0 0,4-2-1 0 0,-3 0 191 0 0,0 0-1 0 0,1-1 1 0 0,-1 0-1 0 0,-1 0 0 0 0,1 0 1 0 0,0 0-1 0 0,-1-1 1 0 0,0 0-1 0 0,0 0 1 0 0,0 0-1 0 0,0 0 0 0 0,-1-1 1 0 0,1 1-1 0 0,-1-1 1 0 0,3-7-1 0 0,-2 5 1244 0 0,0-1-1 0 0,-1 0 0 0 0,0 0 1 0 0,-1 0-1 0 0,3-14 2246 0 0,-15 44-1903 0 0,8-15-1562 0 0,1-1 0 0 0,0 1-1 0 0,0 0 1 0 0,1 0 0 0 0,-1-1 0 0 0,1 1-1 0 0,1 0 1 0 0,-1 0 0 0 0,4 12 0 0 0,-4-17-123 0 0,1 0 0 0 0,-1 0 0 0 0,1 0 0 0 0,-1-1 0 0 0,1 1 0 0 0,0 0 0 0 0,0 0 0 0 0,0 0 0 0 0,0-1 0 0 0,0 1 0 0 0,0 0-1 0 0,0-1 1 0 0,0 1 0 0 0,1-1 0 0 0,-1 0 0 0 0,1 1 0 0 0,-1-1 0 0 0,1 0 0 0 0,-1 0 0 0 0,1 0 0 0 0,0 0 0 0 0,-1 0 0 0 0,1 0 0 0 0,0 0 0 0 0,0-1 0 0 0,0 1 0 0 0,0-1 0 0 0,0 1 0 0 0,0-1 0 0 0,0 0 0 0 0,0 1 0 0 0,0-1 0 0 0,-1 0 0 0 0,1-1 0 0 0,0 1 0 0 0,0 0 0 0 0,0 0 0 0 0,3-2 0 0 0,-1 1 266 0 0,0-1 0 0 0,0 0 0 0 0,0-1 1 0 0,0 1-1 0 0,-1-1 0 0 0,1 1 0 0 0,-1-1 0 0 0,1 0 1 0 0,-1-1-1 0 0,0 1 0 0 0,0 0 0 0 0,0-1 1 0 0,-1 0-1 0 0,0 1 0 0 0,1-1 0 0 0,-1 0 0 0 0,0 0 1 0 0,-1-1-1 0 0,1 1 0 0 0,0-4 0 0 0,4-11 2316 0 0,-1 0 0 0 0,-1 1-1 0 0,2-25 1 0 0,-6 42-1462 0 0,-1 1-887 0 0,0 1 1 0 0,1-1 0 0 0,-1 1 0 0 0,0 0-1 0 0,0-1 1 0 0,0 1 0 0 0,0 0-1 0 0,1 0 1 0 0,-1 0 0 0 0,0-1-1 0 0,1 1 1 0 0,-1 0 0 0 0,1 0 0 0 0,-1 0-1 0 0,1 0 1 0 0,0 0 0 0 0,-1 0-1 0 0,1 0 1 0 0,0 0 0 0 0,-1 0 0 0 0,1 0-1 0 0,0 0 1 0 0,0 2 0 0 0,-4 25-408 0 0,4-2-1165 0 0,0 11-3902 0 0,-7-6-6336 0 0</inkml:trace>
  <inkml:trace contextRef="#ctx0" brushRef="#br0" timeOffset="24564.66">1194 1678 5162 0 0,'-11'-9'1640'0'0,"7"6"-758"0"0,0 0 658 0 0,9 7-4734 0 0,0 0 1862 0 0,-2 2-774 0 0,0-1-478 0 0</inkml:trace>
  <inkml:trace contextRef="#ctx0" brushRef="#br0" timeOffset="24800.53">1375 1663 11806 0 0,'0'0'2519'0'0,"8"4"4111"0"0,10 5-2419 0 0,-17-8-3950 0 0,0 0 0 0 0,0 1 0 0 0,0 0-1 0 0,-1-1 1 0 0,1 1 0 0 0,0-1 0 0 0,-1 1 0 0 0,1 0-1 0 0,-1-1 1 0 0,1 1 0 0 0,-1 0 0 0 0,0 0 0 0 0,0-1 0 0 0,0 1-1 0 0,0 0 1 0 0,0-1 0 0 0,-1 4 0 0 0,-6 32 1351 0 0,6-30-1203 0 0,-19 64 432 0 0,13-52-1149 0 0,1 0-1 0 0,1 0 1 0 0,1 1 0 0 0,0-1 0 0 0,2 1 0 0 0,-1 33 0 0 0,3-51-232 0 0,1 1 0 0 0,-1 0 0 0 0,1 0 0 0 0,0 0 0 0 0,-1-1 1 0 0,1 1-1 0 0,0 0 0 0 0,1-1 0 0 0,-1 1 0 0 0,0 0 0 0 0,1-1 1 0 0,3 5-1 0 0,-3-6-214 0 0,0 1 0 0 0,0 0 0 0 0,0-1 0 0 0,0 1 0 0 0,0-1 0 0 0,0 1 0 0 0,0-1 0 0 0,1 0 0 0 0,-1 0-1 0 0,1 0 1 0 0,-1 0 0 0 0,1-1 0 0 0,-1 1 0 0 0,1-1 0 0 0,-1 1 0 0 0,1-1 0 0 0,-1 0 0 0 0,1 0 0 0 0,0 0 0 0 0,-1 0 0 0 0,6-2 0 0 0,15-3-6185 0 0</inkml:trace>
  <inkml:trace contextRef="#ctx0" brushRef="#br0" timeOffset="20311.48">174 1147 3846 0 0,'0'-1'437'0'0,"0"1"1"0"0,-1-1-1 0 0,1 0 0 0 0,0 1 1 0 0,-1-1-1 0 0,1 0 0 0 0,-1 1 0 0 0,1-1 1 0 0,-1 1-1 0 0,1-1 0 0 0,-1 1 1 0 0,1-1-1 0 0,-1 1 0 0 0,1-1 0 0 0,-1 1 1 0 0,0-1-1 0 0,1 1 0 0 0,-2-1 1 0 0,1 1-386 0 0,1 0 0 0 0,0 0 1 0 0,0-1-1 0 0,-1 1 1 0 0,1 0-1 0 0,0 0 0 0 0,-1 0 1 0 0,1 0-1 0 0,0 0 0 0 0,-1 0 1 0 0,1 0-1 0 0,0 0 1 0 0,0 0-1 0 0,-1 0 0 0 0,1 0 1 0 0,0 0-1 0 0,-1 0 1 0 0,1 0-1 0 0,0 0 0 0 0,-1 0 1 0 0,1 0-1 0 0,0 0 0 0 0,-1 0 1 0 0,1 0-1 0 0,0 0 1 0 0,0 1-1 0 0,-1-1 0 0 0,1 0 1 0 0,0 0-1 0 0,-1 0 1 0 0,1 1-1 0 0,0-1 0 0 0,0 0 1 0 0,0 0-1 0 0,-1 1 0 0 0,1-1 1 0 0,0 0-1 0 0,0 0 1 0 0,0 1-1 0 0,0-1 0 0 0,-1 0 1 0 0,1 1-1 0 0,0-1 1 0 0,0 0-1 0 0,0 0 0 0 0,0 1 1 0 0,0-1-1 0 0,0 0 0 0 0,0 1 1 0 0,0-1-1 0 0,0 0 1 0 0,0 1-1 0 0,0-1 0 0 0,0 0 1 0 0,0 1-1 0 0,0-1 1 0 0,0 0-1 0 0,0 1 0 0 0,1-1 1 0 0,-1 0-1 0 0,-4 129 1547 0 0,0-85-3476 0 0,3 44 0 0 0,0-56-208 0 0,2 12-6023 0 0,0-37 5116 0 0</inkml:trace>
  <inkml:trace contextRef="#ctx0" brushRef="#br0" timeOffset="20515.09">184 1224 3234 0 0,'-2'-4'506'0'0,"0"0"1"0"0,0-1-1 0 0,1 1 0 0 0,-1-1 0 0 0,1 0 0 0 0,0 1 1 0 0,0-1-1 0 0,1 0 0 0 0,-1 0 0 0 0,1 1 0 0 0,0-1 1 0 0,1 0-1 0 0,-1 0 0 0 0,1 1 0 0 0,2-9 1 0 0,-1 8-377 0 0,0 0 0 0 0,1 1 0 0 0,0-1 0 0 0,-1 1 0 0 0,2 0 0 0 0,-1 0 0 0 0,0 0 0 0 0,1 0 0 0 0,0 1 1 0 0,-1 0-1 0 0,2-1 0 0 0,-1 1 0 0 0,0 1 0 0 0,8-5 0 0 0,-4 3-323 0 0,2-1 1 0 0,-1 1-1 0 0,0 1 1 0 0,1 0-1 0 0,-1 0 1 0 0,17-2-1 0 0,-23 5 12 0 0,-1 0 0 0 0,1-1 0 0 0,-1 1 0 0 0,1 1 0 0 0,-1-1 0 0 0,1 0 0 0 0,-1 1 0 0 0,1-1 0 0 0,-1 1 0 0 0,1 0 0 0 0,-1-1 0 0 0,1 1 0 0 0,2 2 0 0 0,-3-2-20 0 0,-1 0 0 0 0,0 1 0 0 0,0-1 0 0 0,1 0 0 0 0,-1 1 0 0 0,0-1 0 0 0,0 0 0 0 0,0 1 0 0 0,-1 0 0 0 0,1-1 0 0 0,0 1 0 0 0,0-1 0 0 0,-1 1 0 0 0,1 0 0 0 0,-1-1 0 0 0,0 1 0 0 0,1 0 0 0 0,-1 0 0 0 0,0-1 0 0 0,0 1 0 0 0,0 3 0 0 0,-1-1-165 0 0,1-1 0 0 0,-1 0 0 0 0,1 1-1 0 0,-1-1 1 0 0,0 0 0 0 0,0 0-1 0 0,-3 5 1 0 0,-5 10-1679 0 0</inkml:trace>
  <inkml:trace contextRef="#ctx0" brushRef="#br0" timeOffset="21346.2">169 1355 1834 0 0,'11'-9'723'0'0,"0"1"-1"0"0,0 1 1 0 0,1 0-1 0 0,17-8 1 0 0,0 3-666 0 0,0 2 0 0 0,37-9 1 0 0,-65 19-2 0 0,-1 0 0 0 0,0 0 0 0 0,1 0 0 0 0,-1 0 0 0 0,0 0 0 0 0,1 0 0 0 0,-1 0 0 0 0,0 0 0 0 0,1 0 0 0 0,-1 0 0 0 0,0 0 0 0 0,1 0 0 0 0,-1 0 0 0 0,0 0 0 0 0,0 1 0 0 0,1-1 1 0 0,-1 0-1 0 0,0 0 0 0 0,0 0 0 0 0,1 1 0 0 0,-1-1 0 0 0,0 0 0 0 0,0 0 0 0 0,0 1 0 0 0,1-1 0 0 0,-1 0 0 0 0,0 0 0 0 0,0 1 0 0 0,0-1 0 0 0,0 0 0 0 0,0 1 0 0 0,1-1 1 0 0,-1 0-1 0 0,0 1 0 0 0,0-1 0 0 0,0 0 0 0 0,0 1 0 0 0,0-1 0 0 0,0 0 0 0 0,0 1 0 0 0,0-1 0 0 0,0 0 0 0 0,0 0 0 0 0,0 1 0 0 0,-1-1 0 0 0,1 0 0 0 0,0 1 0 0 0,0-1 0 0 0,0 1 1 0 0,-7 29 1365 0 0,1 5-706 0 0,6-33-738 0 0,0 0 0 0 0,1 0-1 0 0,-1-1 1 0 0,0 1 0 0 0,1 0 0 0 0,-1 0-1 0 0,1 0 1 0 0,-1-1 0 0 0,1 1-1 0 0,0 0 1 0 0,0-1 0 0 0,0 1 0 0 0,0-1-1 0 0,0 1 1 0 0,0-1 0 0 0,0 1-1 0 0,1-1 1 0 0,-1 0 0 0 0,3 2-1 0 0,-3-2-20 0 0,0 0-1 0 0,1-1 1 0 0,-1 1-1 0 0,1-1 1 0 0,-1 0-1 0 0,1 0 0 0 0,-1 1 1 0 0,1-1-1 0 0,-1 0 1 0 0,1 0-1 0 0,0 0 1 0 0,-1-1-1 0 0,1 1 0 0 0,-1 0 1 0 0,1-1-1 0 0,-1 1 1 0 0,0-1-1 0 0,3 0 1 0 0,2-2-12 0 0,-1 0 1 0 0,0 0-1 0 0,0 0 0 0 0,0-1 1 0 0,0 0-1 0 0,-1 0 1 0 0,1 0-1 0 0,-1 0 1 0 0,0-1-1 0 0,5-7 1 0 0,-6 9 320 0 0,0-1 0 0 0,0-1 0 0 0,-1 1 0 0 0,0 0 0 0 0,0-1 0 0 0,0 1 0 0 0,0-1 0 0 0,-1 0 0 0 0,0 1 0 0 0,1-1 1 0 0,-2 0-1 0 0,1-10 2104 0 0,-2 16-2360 0 0,0-1 0 0 0,0 0 0 0 0,0 1-1 0 0,0-1 1 0 0,0 1 0 0 0,0 0 0 0 0,0-1 0 0 0,0 1 0 0 0,1 0-1 0 0,-1 0 1 0 0,0-1 0 0 0,0 1 0 0 0,0 0 0 0 0,1 0-1 0 0,-1 0 1 0 0,0 0 0 0 0,1 0 0 0 0,-1 0 0 0 0,1 0 0 0 0,0 0-1 0 0,-1 0 1 0 0,1 0 0 0 0,0 0 0 0 0,-1 1 0 0 0,1-1 0 0 0,0 0-1 0 0,0 0 1 0 0,0 0 0 0 0,0 0 0 0 0,0 0 0 0 0,0 1-1 0 0,0-1 1 0 0,0 0 0 0 0,1 0 0 0 0,-1 0 0 0 0,0 0 0 0 0,1 0-1 0 0,-1 0 1 0 0,1 0 0 0 0,-1 0 0 0 0,1 0 0 0 0,0 1 0 0 0,1 2-286 0 0,-1-1 1 0 0,1 1 0 0 0,0-1 0 0 0,0 0 0 0 0,0 1 0 0 0,1-1 0 0 0,-1 0 0 0 0,1 0-1 0 0,-1-1 1 0 0,1 1 0 0 0,6 4 0 0 0,-6-6 6 0 0,-1 0 0 0 0,0 0-1 0 0,1 0 1 0 0,-1 0 0 0 0,1 0 0 0 0,-1-1 0 0 0,1 1-1 0 0,-1-1 1 0 0,1 1 0 0 0,-1-1 0 0 0,1 0 0 0 0,-1 0 0 0 0,1 0-1 0 0,0-1 1 0 0,-1 1 0 0 0,1-1 0 0 0,-1 1 0 0 0,1-1-1 0 0,3-2 1 0 0,-2 1 92 0 0,0 0-1 0 0,-1-1 1 0 0,1 1-1 0 0,-1-1 1 0 0,1 0-1 0 0,-1 0 1 0 0,0 0-1 0 0,-1-1 1 0 0,1 1-1 0 0,4-7 0 0 0,1-5 550 0 0,-1 0 0 0 0,-1 0 0 0 0,0 0-1 0 0,-1-1 1 0 0,4-16 0 0 0,-6 13 1285 0 0,0 0 0 0 0,-1 1 0 0 0,-1-31 0 0 0,-1 48-1142 0 0,-9 18 451 0 0,6-3-784 0 0,0 0 0 0 0,1-1 0 0 0,1 1 0 0 0,0 25 0 0 0,1-28-669 0 0,1 1 0 0 0,0-1 1 0 0,1 0-1 0 0,0 0 0 0 0,1 0 0 0 0,5 14 1 0 0,-7-23 322 0 0,-1-1 0 0 0,1 1 0 0 0,0 0 0 0 0,0-1 1 0 0,0 1-1 0 0,-1-1 0 0 0,1 1 0 0 0,1-1 0 0 0,-1 1 1 0 0,0-1-1 0 0,0 0 0 0 0,0 1 0 0 0,1-1 0 0 0,-1 0 1 0 0,1 0-1 0 0,-1 0 0 0 0,1 0 0 0 0,-1 0 0 0 0,1 0 1 0 0,0-1-1 0 0,-1 1 0 0 0,1 0 0 0 0,0-1 0 0 0,-1 0 1 0 0,1 1-1 0 0,0-1 0 0 0,0 0 0 0 0,0 0 0 0 0,-1 0 1 0 0,1 0-1 0 0,3 0 0 0 0,-1-1-19 0 0,0-1 0 0 0,0 1 0 0 0,0-1 1 0 0,0 0-1 0 0,0 0 0 0 0,0 0 0 0 0,0 0 0 0 0,-1-1 0 0 0,1 0 1 0 0,-1 1-1 0 0,0-1 0 0 0,5-5 0 0 0,0-2 515 0 0,-1 0 1 0 0,0 0-1 0 0,0-1 0 0 0,-1 1 1 0 0,-1-2-1 0 0,1 1 0 0 0,-2-1 1 0 0,0 1-1 0 0,0-1 0 0 0,-1 0 1 0 0,0-1-1 0 0,1-22 0 0 0,-11-4 3057 0 0,6 34-2971 0 0,1 4-205 0 0,-2 3-160 0 0,1 0 0 0 0,0 0 0 0 0,0 0 0 0 0,0 0 0 0 0,0 0 1 0 0,0 0-1 0 0,0 0 0 0 0,1 0 0 0 0,-1 3 0 0 0,1-4-38 0 0,-3 11-302 0 0,1 1-1 0 0,1 0 1 0 0,0 0 0 0 0,1 0 0 0 0,0 0 0 0 0,2 13 0 0 0,-1-16-1326 0 0,1-1 0 0 0,0 1 0 0 0,0-1 0 0 0,8 18 0 0 0,-8-23-1446 0 0</inkml:trace>
  <inkml:trace contextRef="#ctx0" brushRef="#br0" timeOffset="21776.56">994 1068 6328 0 0,'-2'0'306'0'0,"-1"1"-1"0"0,0 0 1 0 0,1 0-1 0 0,-1 0 1 0 0,1 0 0 0 0,-1 0-1 0 0,1 0 1 0 0,0 1-1 0 0,0-1 1 0 0,-1 1-1 0 0,1 0 1 0 0,0 0 0 0 0,0-1-1 0 0,1 1 1 0 0,-1 1-1 0 0,0-1 1 0 0,1 0-1 0 0,-1 0 1 0 0,1 0 0 0 0,-1 1-1 0 0,0 3 1 0 0,-6 10-29 0 0,1 0 1 0 0,-5 19 0 0 0,9-25-93 0 0,-3 11-758 0 0,1 1 0 0 0,-4 27 0 0 0,5 12-3767 0 0,4-60 3589 0 0,28-97 538 0 0,-3-56 7404 0 0,-10 172-6272 0 0,-5 12-746 0 0,7 41 1 0 0,6 19-1851 0 0,-22-89 1590 0 0,-1-1-1 0 0,1 0 1 0 0,0 1 0 0 0,0-1 0 0 0,0 0-1 0 0,0 0 1 0 0,0 0 0 0 0,0 0-1 0 0,1 0 1 0 0,-1 0 0 0 0,1 0-1 0 0,2 2 1 0 0,-3-3 84 0 0,0-1 0 0 0,0 0-1 0 0,0 0 1 0 0,0 0 0 0 0,0 0 0 0 0,0 0 0 0 0,0 0-1 0 0,-1 0 1 0 0,1 0 0 0 0,0 0 0 0 0,0-1 0 0 0,0 1 0 0 0,0 0-1 0 0,0 0 1 0 0,-1-1 0 0 0,1 1 0 0 0,0-1 0 0 0,0 1-1 0 0,0 0 1 0 0,-1-1 0 0 0,1 0 0 0 0,0 1 0 0 0,-1-1-1 0 0,1 1 1 0 0,0-1 0 0 0,-1 0 0 0 0,1 1 0 0 0,-1-1-1 0 0,1 0 1 0 0,-1 0 0 0 0,0 0 0 0 0,1 1 0 0 0,-1-1-1 0 0,0 0 1 0 0,1-1 0 0 0,12-24 451 0 0,0-1 0 0 0,-2 0 0 0 0,-1-1 0 0 0,-2 0 0 0 0,8-39 1 0 0,-8 31-328 0 0,-3 23-2102 0 0,-2 16-1294 0 0,1 20-3063 0 0,-3-16 5350 0 0,2 3-1808 0 0</inkml:trace>
  <inkml:trace contextRef="#ctx0" brushRef="#br0" timeOffset="22107.38">1276 1186 2712 0 0,'-29'-16'12981'0'0,"26"16"-12715"0"0,1 0-1 0 0,-1 0 1 0 0,1 0-1 0 0,-1 1 1 0 0,1-1 0 0 0,0 1-1 0 0,-1 0 1 0 0,1-1-1 0 0,0 1 1 0 0,0 0 0 0 0,-1 1-1 0 0,1-1 1 0 0,0 0-1 0 0,0 1 1 0 0,0-1 0 0 0,0 1-1 0 0,1-1 1 0 0,-4 4-1 0 0,-30 35 1681 0 0,31-34-1900 0 0,0 0 0 0 0,1 1 0 0 0,-1-1 1 0 0,1 1-1 0 0,-2 9 0 0 0,4-14-247 0 0,0 0 0 0 0,0 1 0 0 0,1-1 1 0 0,-1 0-1 0 0,1 0 0 0 0,-1 1 0 0 0,1-1 0 0 0,0 0 0 0 0,0 1 0 0 0,0-1 0 0 0,0 0 0 0 0,1 1 0 0 0,-1-1 0 0 0,0 0 0 0 0,1 0 0 0 0,0 1 0 0 0,0-1 0 0 0,-1 0 0 0 0,1 0 1 0 0,2 2-1 0 0,-2-3 45 0 0,1 0 1 0 0,-1 0-1 0 0,1-1 1 0 0,-1 1-1 0 0,1 0 1 0 0,-1-1 0 0 0,1 1-1 0 0,0-1 1 0 0,-1 0-1 0 0,1 1 1 0 0,0-1-1 0 0,-1 0 1 0 0,1 0 0 0 0,0 0-1 0 0,-1 0 1 0 0,1-1-1 0 0,0 1 1 0 0,-1 0 0 0 0,1-1-1 0 0,0 1 1 0 0,-1-1-1 0 0,1 1 1 0 0,-1-1-1 0 0,1 0 1 0 0,2-1 0 0 0,2-1 14 0 0,-1 0-1 0 0,1-1 1 0 0,0 1 0 0 0,-1-1 0 0 0,7-6 0 0 0,-7 3 1009 0 0,0 0-1 0 0,0-1 1 0 0,-1 0 0 0 0,0 0-1 0 0,0 0 1 0 0,-1 0 0 0 0,0 0-1 0 0,0-1 1 0 0,2-15 1436 0 0,-9 50-3380 0 0,3-21 259 0 0,0 1 0 0 0,1-1-1 0 0,0 1 1 0 0,0 0 0 0 0,1-1 0 0 0,1 9 0 0 0,10 16-9388 0 0,-5-25 3248 0 0</inkml:trace>
  <inkml:trace contextRef="#ctx0" brushRef="#br0" timeOffset="22629.02">1366 1192 6046 0 0,'-1'-6'-554'0'0,"-3"-9"13101"0"0,6 24-10779 0 0,0 5-1638 0 0,0 0 0 0 0,-1 1 0 0 0,0-1 1 0 0,-3 25-1 0 0,0 4-1001 0 0,20-74 1187 0 0,-13 17-240 0 0,0 1-1 0 0,1 0 1 0 0,1 0-1 0 0,0 1 1 0 0,0 0 0 0 0,2 0-1 0 0,-1 0 1 0 0,11-10-1 0 0,-18 22-65 0 0,-1 0 0 0 0,1 0 1 0 0,-1 0-1 0 0,0 0 0 0 0,1 0 0 0 0,-1 0 0 0 0,1 0 0 0 0,-1 0 0 0 0,1 0 0 0 0,-1 0 0 0 0,1 0 0 0 0,-1 0 1 0 0,1 0-1 0 0,-1 0 0 0 0,1 0 0 0 0,-1 0 0 0 0,0 0 0 0 0,1 1 0 0 0,-1-1 0 0 0,1 0 0 0 0,-1 0 0 0 0,1 0 1 0 0,-1 1-1 0 0,0-1 0 0 0,1 0 0 0 0,-1 1 0 0 0,0-1 0 0 0,1 0 0 0 0,-1 1 0 0 0,10 11 135 0 0,-6 1-105 0 0,0 0 1 0 0,-1 1-1 0 0,-1-1 1 0 0,0 1-1 0 0,-1 0 1 0 0,0 16-1 0 0,0-13 53 0 0,-1-14 8 0 0,1-6 51 0 0,15-53 562 0 0,-14 53-631 0 0,-1-1 0 0 0,1 0 1 0 0,-1 0-1 0 0,1 1 0 0 0,0-1 1 0 0,1 1-1 0 0,-1-1 0 0 0,1 1 1 0 0,-1 0-1 0 0,1 0 0 0 0,5-4 0 0 0,-7 6-36 0 0,0 2-40 0 0,-1-1 0 0 0,1 0 0 0 0,0 1 0 0 0,-1-1 0 0 0,1 0 0 0 0,0 1 0 0 0,-1-1 0 0 0,1 1 0 0 0,-1-1 0 0 0,1 1 0 0 0,-1 0 0 0 0,1-1 0 0 0,-1 1 0 0 0,1-1 0 0 0,-1 1 0 0 0,0 0 0 0 0,1-1 0 0 0,-1 1 0 0 0,0 0 0 0 0,1 0 0 0 0,-1-1-1 0 0,0 1 1 0 0,0 0 0 0 0,0 0 0 0 0,0-1 0 0 0,0 1 0 0 0,0 0 0 0 0,0 0 0 0 0,0-1 0 0 0,0 2 0 0 0,0 24-245 0 0,-4 3-1113 0 0,0 16-11194 0 0,5-41 8054 0 0,0-3 3376 0 0,0 3-2769 0 0</inkml:trace>
  <inkml:trace contextRef="#ctx0" brushRef="#br0" timeOffset="22916.39">1677 1284 5712 0 0,'-9'-2'2197'0'0,"16"-2"1234"0"0,-5 3-2935 0 0,0 1 1 0 0,0-1-1 0 0,-1 0 1 0 0,1 0-1 0 0,0 0 1 0 0,0-1 0 0 0,0 1-1 0 0,-1 0 1 0 0,3-3-1 0 0,2-5 1110 0 0,-3 6-560 0 0,1-2-1 0 0,-1 1 1 0 0,-1 0-1 0 0,1 0 1 0 0,-1-1 0 0 0,1 0-1 0 0,-1 1 1 0 0,1-8 0 0 0,-4 12-980 0 0,-1 0 0 0 0,0 0 1 0 0,0 1-1 0 0,0-1 0 0 0,1 1 1 0 0,-1-1-1 0 0,0 1 1 0 0,0-1-1 0 0,1 1 0 0 0,-1 0 1 0 0,0 0-1 0 0,1 0 0 0 0,-3 1 1 0 0,1 1-108 0 0,1-1-1 0 0,-1 1 1 0 0,0 0 0 0 0,1 0-1 0 0,-1 0 1 0 0,1 0 0 0 0,0 0-1 0 0,0 1 1 0 0,1-1 0 0 0,-1 1 0 0 0,0-1-1 0 0,1 1 1 0 0,0 0 0 0 0,0-1-1 0 0,0 1 1 0 0,0 7 0 0 0,1-9 20 0 0,0 0 1 0 0,0 0-1 0 0,0-1 1 0 0,1 1 0 0 0,-1 0-1 0 0,1-1 1 0 0,-1 1-1 0 0,1 0 1 0 0,0-1-1 0 0,0 1 1 0 0,-1-1 0 0 0,1 1-1 0 0,0-1 1 0 0,1 1-1 0 0,-1-1 1 0 0,0 0-1 0 0,0 1 1 0 0,0-1 0 0 0,1 0-1 0 0,-1 0 1 0 0,1 0-1 0 0,-1 0 1 0 0,1 0-1 0 0,-1 0 1 0 0,1-1-1 0 0,-1 1 1 0 0,1 0 0 0 0,0-1-1 0 0,-1 1 1 0 0,1-1-1 0 0,0 0 1 0 0,0 1-1 0 0,-1-1 1 0 0,1 0 0 0 0,0 0-1 0 0,0 0 1 0 0,-1 0-1 0 0,4-1 1 0 0,9 1-798 0 0,0-1 0 0 0,0 0 0 0 0,0-1 0 0 0,20-6-1 0 0,-27 6-1032 0 0,-1 0 0 0 0,0 0-1 0 0,1-1 1 0 0,-1 0-1 0 0,0 0 1 0 0,9-8-1 0 0,-11 7-2529 0 0,-3 0-923 0 0</inkml:trace>
  <inkml:trace contextRef="#ctx0" brushRef="#br0" timeOffset="23937.97">360 1997 2796 0 0,'23'-3'4769'0'0,"-14"0"-3910"0"0,0 0-1 0 0,-1-1 0 0 0,1 0 1 0 0,-1 0-1 0 0,0-1 1 0 0,0 0-1 0 0,-1-1 0 0 0,11-9 1 0 0,-16 13-679 0 0,0 1 1 0 0,0-1 0 0 0,-1 0-1 0 0,1 0 1 0 0,-1 1-1 0 0,1-1 1 0 0,-1 0 0 0 0,0-1-1 0 0,1 1 1 0 0,-1 0 0 0 0,0 0-1 0 0,-1 0 1 0 0,1-1-1 0 0,0 1 1 0 0,-1 0 0 0 0,1-1-1 0 0,-1 1 1 0 0,0 0 0 0 0,1-1-1 0 0,-1 1 1 0 0,-1-1-1 0 0,1 1 1 0 0,0 0 0 0 0,0-1-1 0 0,-1 1 1 0 0,1 0 0 0 0,-1-1-1 0 0,0 1 1 0 0,0 0-1 0 0,0 0 1 0 0,0-1 0 0 0,0 1-1 0 0,0 0 1 0 0,-1 0 0 0 0,1 0-1 0 0,-1 1 1 0 0,1-1-1 0 0,-3-2 1 0 0,2 3-121 0 0,1-1-1 0 0,0 1 1 0 0,-1 0-1 0 0,1 0 1 0 0,0 0 0 0 0,-1 0-1 0 0,1 0 1 0 0,-1 1-1 0 0,0-1 1 0 0,1 0 0 0 0,-1 1-1 0 0,1-1 1 0 0,-1 1-1 0 0,0 0 1 0 0,1-1 0 0 0,-1 1-1 0 0,0 0 1 0 0,0 0-1 0 0,1 0 1 0 0,-1 0 0 0 0,-2 1-1 0 0,0 0 0 0 0,0 0 1 0 0,0 0-1 0 0,1 1 0 0 0,-1-1 0 0 0,0 1 0 0 0,1 0 0 0 0,0 0 0 0 0,-1 0 0 0 0,-3 4 1 0 0,1-2-38 0 0,1 2 1 0 0,-1-1-1 0 0,1 1 1 0 0,0-1 0 0 0,0 1-1 0 0,1 1 1 0 0,-1-1 0 0 0,1 1-1 0 0,-4 10 1 0 0,7-14-169 0 0,0-1 0 0 0,0 1 1 0 0,0 0-1 0 0,1-1 1 0 0,-1 1-1 0 0,1 0 0 0 0,0-1 1 0 0,-1 1-1 0 0,1 0 0 0 0,0-1 1 0 0,1 1-1 0 0,-1 0 0 0 0,0 0 1 0 0,1-1-1 0 0,0 1 0 0 0,0-1 1 0 0,-1 1-1 0 0,1-1 0 0 0,1 1 1 0 0,1 4-1 0 0,0-5-147 0 0,-1 1 0 0 0,1-1-1 0 0,-1 0 1 0 0,1 0 0 0 0,0 0 0 0 0,-1 0-1 0 0,1-1 1 0 0,0 1 0 0 0,0-1 0 0 0,0 1 0 0 0,1-1-1 0 0,-1 0 1 0 0,0 0 0 0 0,6 0 0 0 0,2 1-596 0 0,1-2 1 0 0,0 1 0 0 0,-1-1 0 0 0,1-1 0 0 0,0 0 0 0 0,-1-1 0 0 0,1 0 0 0 0,18-6 0 0 0,-24 6 770 0 0,0 0 0 0 0,0-1 0 0 0,0 0 0 0 0,-1 0 1 0 0,0 0-1 0 0,1-1 0 0 0,-1 1 0 0 0,0-1 0 0 0,-1 0 1 0 0,1-1-1 0 0,-1 1 0 0 0,6-8 0 0 0,9-25 2719 0 0,-9-10 5514 0 0,-10 70-7610 0 0,-15 129-290 0 0,15-151-325 0 0,12-18 164 0 0,75-110-21 0 0,-87 126-36 0 0,1 1 1 0 0,-1-1 0 0 0,0 0-1 0 0,1 1 1 0 0,-1-1 0 0 0,0 1-1 0 0,1-1 1 0 0,-1 1 0 0 0,1-1-1 0 0,-1 1 1 0 0,1-1 0 0 0,-1 1-1 0 0,1-1 1 0 0,-1 1 0 0 0,1 0-1 0 0,0-1 1 0 0,-1 1 0 0 0,1 0-1 0 0,-1 0 1 0 0,1-1 0 0 0,0 1-1 0 0,-1 0 1 0 0,1 0 0 0 0,0 0 0 0 0,-1 0-1 0 0,1 0 1 0 0,0 0 0 0 0,0 0-1 0 0,-1 0 1 0 0,2 0 0 0 0,-1 1-9 0 0,0-1 1 0 0,0 1-1 0 0,0 0 1 0 0,0 0-1 0 0,0 0 1 0 0,0 0-1 0 0,0 0 1 0 0,0 0-1 0 0,0 0 1 0 0,0 0-1 0 0,-1 0 1 0 0,1 0-1 0 0,1 3 1 0 0,13 42-805 0 0,-13-27-67 0 0,-2-16 715 0 0,0-1 1 0 0,1 1-1 0 0,-1 0 1 0 0,1 0-1 0 0,-1-1 1 0 0,1 1-1 0 0,0 0 0 0 0,0-1 1 0 0,0 1-1 0 0,0-1 1 0 0,0 1-1 0 0,1-1 1 0 0,-1 0-1 0 0,1 1 1 0 0,0-1-1 0 0,-1 0 1 0 0,1 0-1 0 0,3 2 0 0 0,6-33-179 0 0,-5 13 201 0 0,-3 6 378 0 0,0 0-1 0 0,1 0 1 0 0,1 1-1 0 0,-1-1 1 0 0,1 1-1 0 0,1 0 1 0 0,8-10-1 0 0,-13 20-248 0 0,1 0 0 0 0,-1 0 0 0 0,1 0 0 0 0,-1 0 0 0 0,0 1 0 0 0,1-1 0 0 0,-1 0 0 0 0,0 1 0 0 0,0-1 0 0 0,0 1 0 0 0,0-1 0 0 0,0 1 0 0 0,0 2 0 0 0,1-3-174 0 0,15 28-2056 0 0,-15-24 1298 0 0,0-1-1 0 0,0 1 1 0 0,1-1 0 0 0,0 0 0 0 0,0 0 0 0 0,0 0 0 0 0,0 0 0 0 0,0 0-1 0 0,1-1 1 0 0,6 5 0 0 0,-2-5-1139 0 0</inkml:trace>
  <inkml:trace contextRef="#ctx0" brushRef="#br0" timeOffset="24439.54">1061 1926 4604 0 0,'1'-1'189'0'0,"-1"0"0"0"0,0 1 0 0 0,0-1 0 0 0,0 0 0 0 0,0 1 0 0 0,1-1 0 0 0,-1 0 0 0 0,0 1-1 0 0,0-1 1 0 0,0 1 0 0 0,0-1 0 0 0,0 0 0 0 0,-1 1 0 0 0,1-1 0 0 0,0 0 0 0 0,0 1 0 0 0,0-1 0 0 0,-1 0 0 0 0,1 1 0 0 0,0-1-1 0 0,0 1 1 0 0,-1-1 0 0 0,1 0 0 0 0,-1 1 0 0 0,1-1 0 0 0,0 1 0 0 0,-1-1 0 0 0,1 1 0 0 0,-2-1 0 0 0,1 0 188 0 0,-1 1 0 0 0,1 0 1 0 0,0-1-1 0 0,-1 1 0 0 0,1 0 1 0 0,-1 0-1 0 0,1 0 0 0 0,0 0 0 0 0,-1 0 1 0 0,1 0-1 0 0,-1 0 0 0 0,1 0 1 0 0,-2 1-1 0 0,-3 0 147 0 0,1 1 0 0 0,-1 0-1 0 0,1 0 1 0 0,0 0 0 0 0,0 1 0 0 0,-8 5 0 0 0,9-4-667 0 0,-1 0 1 0 0,1 1 0 0 0,-1 0 0 0 0,2 0-1 0 0,-1 0 1 0 0,0 1 0 0 0,1-1 0 0 0,0 1 0 0 0,0 0-1 0 0,1 0 1 0 0,-3 8 0 0 0,5-14 18 0 0,0 1-1 0 0,0 0 1 0 0,0 0-1 0 0,0 0 1 0 0,0 0 0 0 0,0-1-1 0 0,0 1 1 0 0,0 0 0 0 0,0 0-1 0 0,0 0 1 0 0,0 0 0 0 0,1-1-1 0 0,-1 1 1 0 0,0 0 0 0 0,1 0-1 0 0,-1-1 1 0 0,0 1 0 0 0,1 0-1 0 0,-1 0 1 0 0,1-1-1 0 0,-1 1 1 0 0,1 0 0 0 0,-1-1-1 0 0,1 1 1 0 0,0-1 0 0 0,-1 1-1 0 0,1-1 1 0 0,0 1 0 0 0,-1-1-1 0 0,1 1 1 0 0,0-1 0 0 0,0 0-1 0 0,-1 1 1 0 0,1-1 0 0 0,0 0-1 0 0,0 0 1 0 0,0 0-1 0 0,-1 1 1 0 0,1-1 0 0 0,1 0-1 0 0,2 0-155 0 0,-1 1 0 0 0,1-1-1 0 0,-1 0 1 0 0,0 1-1 0 0,1-2 1 0 0,-1 1-1 0 0,1 0 1 0 0,4-2-1 0 0,-3 0 191 0 0,0 0-1 0 0,1-1 1 0 0,-1 0-1 0 0,-1 0 0 0 0,1 0 1 0 0,0 0-1 0 0,-1-1 1 0 0,0 0-1 0 0,0 0 1 0 0,0 0-1 0 0,0 0 0 0 0,-1-1 1 0 0,1 1-1 0 0,-1-1 1 0 0,3-7-1 0 0,-2 5 1244 0 0,0-1-1 0 0,-1 0 0 0 0,0 0 1 0 0,-1 0-1 0 0,3-14 2246 0 0,-15 44-1903 0 0,8-15-1562 0 0,1-1 0 0 0,0 1-1 0 0,0 0 1 0 0,1 0 0 0 0,-1-1 0 0 0,1 1-1 0 0,1 0 1 0 0,-1 0 0 0 0,4 12 0 0 0,-4-17-123 0 0,1 0 0 0 0,-1 0 0 0 0,1 0 0 0 0,-1-1 0 0 0,1 1 0 0 0,0 0 0 0 0,0 0 0 0 0,0 0 0 0 0,0-1 0 0 0,0 1 0 0 0,0 0-1 0 0,0-1 1 0 0,0 1 0 0 0,1-1 0 0 0,-1 0 0 0 0,1 1 0 0 0,-1-1 0 0 0,1 0 0 0 0,-1 0 0 0 0,1 0 0 0 0,0 0 0 0 0,-1 0 0 0 0,1 0 0 0 0,0 0 0 0 0,0-1 0 0 0,0 1 0 0 0,0-1 0 0 0,0 1 0 0 0,0-1 0 0 0,0 0 0 0 0,0 1 0 0 0,0-1 0 0 0,-1 0 0 0 0,1-1 0 0 0,0 1 0 0 0,0 0 0 0 0,0 0 0 0 0,3-2 0 0 0,-1 1 266 0 0,0-1 0 0 0,0 0 0 0 0,0-1 1 0 0,0 1-1 0 0,-1-1 0 0 0,1 1 0 0 0,-1-1 0 0 0,1 0 1 0 0,-1-1-1 0 0,0 1 0 0 0,0 0 0 0 0,0-1 1 0 0,-1 0-1 0 0,0 1 0 0 0,1-1 0 0 0,-1 0 0 0 0,0 0 1 0 0,-1-1-1 0 0,1 1 0 0 0,0-4 0 0 0,4-11 2316 0 0,-1 0 0 0 0,-1 1-1 0 0,2-25 1 0 0,-6 42-1462 0 0,-1 1-887 0 0,0 1 1 0 0,1-1 0 0 0,-1 1 0 0 0,0 0-1 0 0,0-1 1 0 0,0 1 0 0 0,0 0-1 0 0,1 0 1 0 0,-1 0 0 0 0,0-1-1 0 0,1 1 1 0 0,-1 0 0 0 0,1 0 0 0 0,-1 0-1 0 0,1 0 1 0 0,0 0 0 0 0,-1 0-1 0 0,1 0 1 0 0,0 0 0 0 0,-1 0 0 0 0,1 0-1 0 0,0 0 1 0 0,0 2 0 0 0,-4 25-408 0 0,4-2-1165 0 0,0 11-3902 0 0,-7-6-6336 0 0</inkml:trace>
  <inkml:trace contextRef="#ctx0" brushRef="#br0" timeOffset="24564.66">1195 1678 5162 0 0,'-11'-9'1640'0'0,"7"6"-758"0"0,0 0 658 0 0,9 7-4734 0 0,0 0 1862 0 0,-2 2-774 0 0,0-1-478 0 0</inkml:trace>
  <inkml:trace contextRef="#ctx0" brushRef="#br0" timeOffset="24800.53">1376 1663 11806 0 0,'0'0'2519'0'0,"8"4"4111"0"0,10 5-2419 0 0,-17-8-3950 0 0,0 0 0 0 0,0 1 0 0 0,0 0-1 0 0,-1-1 1 0 0,1 1 0 0 0,0-1 0 0 0,-1 1 0 0 0,1 0-1 0 0,-1-1 1 0 0,1 1 0 0 0,-1 0 0 0 0,0 0 0 0 0,0-1 0 0 0,0 1-1 0 0,0 0 1 0 0,0-1 0 0 0,-1 4 0 0 0,-6 32 1351 0 0,6-30-1203 0 0,-19 64 432 0 0,13-52-1149 0 0,1 0-1 0 0,1 0 1 0 0,1 1 0 0 0,0-1 0 0 0,2 1 0 0 0,-1 33 0 0 0,3-51-232 0 0,1 1 0 0 0,-1 0 0 0 0,1 0 0 0 0,0 0 0 0 0,-1-1 1 0 0,1 1-1 0 0,0 0 0 0 0,1-1 0 0 0,-1 1 0 0 0,0 0 0 0 0,1-1 1 0 0,3 5-1 0 0,-3-6-214 0 0,0 1 0 0 0,0 0 0 0 0,0-1 0 0 0,0 1 0 0 0,0-1 0 0 0,0 1 0 0 0,0-1 0 0 0,1 0 0 0 0,-1 0-1 0 0,1 0 1 0 0,-1 0 0 0 0,1-1 0 0 0,-1 1 0 0 0,1-1 0 0 0,-1 1 0 0 0,1-1 0 0 0,-1 0 0 0 0,1 0 0 0 0,0 0 0 0 0,-1 0 0 0 0,6-2 0 0 0,15-3-6185 0 0</inkml:trace>
  <inkml:trace contextRef="#ctx0" brushRef="#br0" timeOffset="-77413.92">4126 766 1726 0 0,'33'-4'7199'0'0,"10"-4"-5303"0"0,82-11-1142 0 0,-121 22 88 0 0,-7 7-386 0 0,-11 17-234 0 0,6-13-201 0 0,-17 59-711 0 0,17-22-4119 0 0,8-50 4466 0 0,0 0 1 0 0,1 0 0 0 0,-1 1 0 0 0,0-1 0 0 0,0 0 0 0 0,0 0 0 0 0,1 1 0 0 0,-1-1-1 0 0,1 0 1 0 0,-1 0 0 0 0,1 0 0 0 0,-1 0 0 0 0,1 0 0 0 0,1 2 0 0 0,3 1-2135 0 0</inkml:trace>
  <inkml:trace contextRef="#ctx0" brushRef="#br0" timeOffset="-76725.14">4504 801 3974 0 0,'-10'-8'9988'0'0,"8"7"-8600"0"0,-1 6-1406 0 0,-2 5 357 0 0,4-7-359 0 0,-1 0 0 0 0,1 0 0 0 0,0 1 0 0 0,0-1-1 0 0,0 1 1 0 0,0-1 0 0 0,1 1 0 0 0,0-1 0 0 0,-1 1 0 0 0,1 0 0 0 0,0-1 0 0 0,1 1 0 0 0,-1-1 0 0 0,1 1 0 0 0,-1-1 0 0 0,1 1 0 0 0,0-1 0 0 0,0 1 0 0 0,1-1-1 0 0,-1 0 1 0 0,1 0 0 0 0,-1 1 0 0 0,1-1 0 0 0,0 0 0 0 0,0-1 0 0 0,1 1 0 0 0,-1 0 0 0 0,0-1 0 0 0,1 1 0 0 0,0-1 0 0 0,0 1 0 0 0,-1-1 0 0 0,1 0 0 0 0,0-1-1 0 0,1 1 1 0 0,-1 0 0 0 0,0-1 0 0 0,0 0 0 0 0,1 1 0 0 0,-1-1 0 0 0,1-1 0 0 0,-1 1 0 0 0,1 0 0 0 0,-1-1 0 0 0,1 0 0 0 0,0 0 0 0 0,-1 0 0 0 0,1 0 0 0 0,4-1-1 0 0,-7 1 18 0 0,1-1-1 0 0,0 1 1 0 0,-1-1-1 0 0,1 1 0 0 0,0-1 1 0 0,-1 1-1 0 0,1-1 1 0 0,-1 0-1 0 0,1 0 0 0 0,-1 0 1 0 0,0 0-1 0 0,1 0 0 0 0,-1 0 1 0 0,0 0-1 0 0,0 0 1 0 0,1-1-1 0 0,-1 1 0 0 0,0 0 1 0 0,0-1-1 0 0,-1 1 0 0 0,1-1 1 0 0,0 1-1 0 0,0-1 1 0 0,-1 1-1 0 0,1-1 0 0 0,-1 0 1 0 0,1 1-1 0 0,-1-1 1 0 0,0 0-1 0 0,1 1 0 0 0,-1-1 1 0 0,0 0-1 0 0,0 1 0 0 0,0-1 1 0 0,-1 0-1 0 0,1 0 1 0 0,0 1-1 0 0,-1-1 0 0 0,0-2 1 0 0,-1-2 91 0 0,1 0 0 0 0,-2 1 0 0 0,1 0-1 0 0,0-1 1 0 0,-1 1 0 0 0,0 0 0 0 0,0 0 0 0 0,-1 0 0 0 0,1 1 0 0 0,-6-6 0 0 0,-3 0 202 0 0,10 9-264 0 0,1 0 0 0 0,-1 0 0 0 0,1 0 0 0 0,-1 0-1 0 0,1-1 1 0 0,0 1 0 0 0,0-1 0 0 0,-1 1 0 0 0,1 0 0 0 0,0-1 0 0 0,-1-2 0 0 0,7-4-105 0 0,13 1-208 0 0,17-1-218 0 0,-1 2 1 0 0,1 1-1 0 0,47 0 0 0 0,-81 5 465 0 0,1 0 109 0 0,-1 0 0 0 0,1 1 0 0 0,0-1 1 0 0,-1 0-1 0 0,1 1 0 0 0,-1-1 0 0 0,1 1 1 0 0,-1-1-1 0 0,1 1 0 0 0,2 1 0 0 0,-5 5 66 0 0,1 0 0 0 0,0 0-1 0 0,-1 0 1 0 0,-1 0 0 0 0,-3 11-1 0 0,3-12-97 0 0,1 0 0 0 0,-1 1 0 0 0,1-1-1 0 0,0 1 1 0 0,1-1 0 0 0,-1 1 0 0 0,2 7-1 0 0,-1-13-33 0 0,1 1 0 0 0,-1 0 0 0 0,1 0-1 0 0,0 0 1 0 0,0-1 0 0 0,-1 1-1 0 0,1 0 1 0 0,0-1 0 0 0,1 1 0 0 0,-1-1-1 0 0,0 1 1 0 0,0-1 0 0 0,1 0 0 0 0,-1 1-1 0 0,1-1 1 0 0,-1 0 0 0 0,1 0 0 0 0,-1 0-1 0 0,1 0 1 0 0,0 0 0 0 0,-1 0 0 0 0,1-1-1 0 0,0 1 1 0 0,0-1 0 0 0,0 1 0 0 0,-1-1-1 0 0,1 1 1 0 0,0-1 0 0 0,3 0-1 0 0,0 1 23 0 0,-1-1 0 0 0,1 0 0 0 0,0 0 0 0 0,0 0 0 0 0,0-1 0 0 0,0 0 0 0 0,-1 0-1 0 0,1 0 1 0 0,0 0 0 0 0,-1-1 0 0 0,1 0 0 0 0,-1 1 0 0 0,1-2 0 0 0,-1 1 0 0 0,0 0-1 0 0,0-1 1 0 0,0 0 0 0 0,0 0 0 0 0,-1 0 0 0 0,1-1 0 0 0,3-3 0 0 0,-6 5 37 0 0,1 0 1 0 0,-1 0-1 0 0,0 0 1 0 0,1 0-1 0 0,-1 0 1 0 0,0-1 0 0 0,0 1-1 0 0,-1 0 1 0 0,1-1-1 0 0,0 1 1 0 0,-1-1-1 0 0,1 1 1 0 0,-1 0-1 0 0,0-1 1 0 0,0 1-1 0 0,0-1 1 0 0,0-3 0 0 0,-1 4-46 0 0,0-1 0 0 0,0 0 0 0 0,0 0 1 0 0,0 0-1 0 0,-1 0 0 0 0,1 1 1 0 0,-1-1-1 0 0,0 1 0 0 0,1-1 1 0 0,-1 1-1 0 0,0-1 0 0 0,-1 1 0 0 0,1 0 1 0 0,0 0-1 0 0,-1 0 0 0 0,1 0 1 0 0,-4-1-1 0 0,0 0-200 0 0,0 0-1 0 0,-1 0 1 0 0,1 0 0 0 0,0 1 0 0 0,-1 0-1 0 0,0 1 1 0 0,1 0 0 0 0,-1 0 0 0 0,0 0 0 0 0,-11 1-1 0 0,11 0-411 0 0,0 0 0 0 0,0 1 0 0 0,0 0 0 0 0,-10 3 0 0 0,13-3-190 0 0,1 1 1 0 0,-1-1-1 0 0,1 1 0 0 0,0-1 1 0 0,-1 1-1 0 0,1 0 1 0 0,0 0-1 0 0,-5 5 1 0 0,12-2-4750 0 0</inkml:trace>
  <inkml:trace contextRef="#ctx0" brushRef="#br0" timeOffset="-76360.18">4283 1049 5160 0 0,'0'0'2327'0'0,"12"0"15"0"0,276-7 1115 0 0,-207 3-3234 0 0,253-22-1020 0 0,-191 8-7007 0 0</inkml:trace>
  <inkml:trace contextRef="#ctx0" brushRef="#br0" timeOffset="-76109.54">4317 1132 4212 0 0,'0'0'3605'0'0,"2"0"-2387"0"0,207 3 3918 0 0,-36 1-4330 0 0,98-26-313 0 0,-156 7-7976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6:10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82 2300 0 0,'0'0'2970'0'0,"3"3"-2484"0"0,0 0 268 0 0,4-4-526 0 0,0 0-54 0 0,0 1-204 0 0,0 0-130 0 0,0 1-498 0 0,0-1-14 0 0,1 1-210 0 0,0-1-136 0 0,1 0-540 0 0,0-1-370 0 0</inkml:trace>
  <inkml:trace contextRef="#ctx0" brushRef="#br0" timeOffset="249.52">566 56 2106 0 0,'0'0'3402'0'0,"4"-2"-3072"0"0,0 0 244 0 0,2 2-534 0 0,-1 1-168 0 0,3 0-142 0 0,0 1-198 0 0,0-1-128 0 0,8 1-90 0 0,-3-2-296 0 0,-1 0-494 0 0,0-1-364 0 0</inkml:trace>
  <inkml:trace contextRef="#ctx0" brushRef="#br0" timeOffset="522.99">957 51 3296 0 0,'0'0'1574'0'0,"4"-2"-1042"0"0,0-1 344 0 0,4 3-520 0 0,-1-1-178 0 0,0 0-72 0 0,1 1-156 0 0,-1 0-304 0 0,2 0-376 0 0,0 1 208 0 0,0-1-428 0 0,1-1-30 0 0,-1 0-504 0 0,0 0-358 0 0</inkml:trace>
  <inkml:trace contextRef="#ctx0" brushRef="#br0" timeOffset="679.68">1370 55 3750 0 0,'5'-2'762'0'0,"1"0"348"0"0,0 1-726 0 0,0 1-372 0 0,1-2-522 0 0,1 1-276 0 0,2 0-270 0 0,6-1-584 0 0,-5 0-380 0 0</inkml:trace>
  <inkml:trace contextRef="#ctx0" brushRef="#br0" timeOffset="846.72">1760 7 1906 0 0,'4'-2'674'0'0,"4"1"-1206"0"0,0 0 74 0 0,-2 0-254 0 0,0 0-162 0 0</inkml:trace>
  <inkml:trace contextRef="#ctx0" brushRef="#br0" timeOffset="1944.46">48 377 2142 0 0,'-7'-3'4162'0'0,"19"0"-4238"0"0,0 0 0 0 0,0 1 0 0 0,0 1 1 0 0,0 0-1 0 0,0 0 0 0 0,19 2 1 0 0,29-2-3840 0 0,-43-1 2062 0 0</inkml:trace>
  <inkml:trace contextRef="#ctx0" brushRef="#br0" timeOffset="2131.97">500 310 2104 0 0,'0'0'1684'0'0,"4"-2"-1102"0"0,1-1 330 0 0,3 3-718 0 0,0-1-330 0 0,-1 1-274 0 0,1 1-182 0 0,1-1-152 0 0,0 0-98 0 0,1 0-368 0 0,1 0-328 0 0</inkml:trace>
  <inkml:trace contextRef="#ctx0" brushRef="#br0" timeOffset="2304.03">956 292 2080 0 0,'0'0'1120'0'0,"7"-2"-704"0"0,0 0-46 0 0,2 1-116 0 0,6 1-90 0 0,-2 0-294 0 0,3-1-168 0 0,1 0-292 0 0,1 1-224 0 0,0-2 242 0 0,1 1-322 0 0,1 1-208 0 0</inkml:trace>
  <inkml:trace contextRef="#ctx0" brushRef="#br0" timeOffset="2570.85">1393 276 2036 0 0,'0'-1'50'0'0,"0"1"0"0"0,0 0 0 0 0,0 0 0 0 0,0 0 0 0 0,0 0 0 0 0,0 0 0 0 0,0 0-1 0 0,0 0 1 0 0,0 0 0 0 0,0 0 0 0 0,-1 0 0 0 0,1 0 0 0 0,0 0 0 0 0,0 0 0 0 0,0 0 0 0 0,0-1 0 0 0,0 1 0 0 0,0 0 0 0 0,0 0-1 0 0,0 0 1 0 0,0 0 0 0 0,0 0 0 0 0,0 0 0 0 0,0 0 0 0 0,0 0 0 0 0,0 0 0 0 0,0 0 0 0 0,0-1 0 0 0,0 1 0 0 0,0 0 0 0 0,0 0 0 0 0,0 0-1 0 0,0 0 1 0 0,0 0 0 0 0,0 0 0 0 0,0 0 0 0 0,0 0 0 0 0,0 0 0 0 0,0-1 0 0 0,0 1 0 0 0,0 0 0 0 0,0 0 0 0 0,1 0 0 0 0,-1 0 0 0 0,0 0-1 0 0,0 0 1 0 0,0 0 0 0 0,0 0 0 0 0,0 0 0 0 0,0 0 0 0 0,0 0 0 0 0,0 0 0 0 0,0 0 0 0 0,0 0 0 0 0,0 0 0 0 0,1 0 0 0 0,-1 0 0 0 0,0 0-1 0 0,0 0 1 0 0,0 0 0 0 0,0-1 0 0 0,0 1 0 0 0,0 0 0 0 0,0 1 0 0 0,0-1 0 0 0,13-4 886 0 0,14-1-1581 0 0,116-1-3376 0 0,-82 5 6353 0 0,77-10 1 0 0,-99 6-1961 0 0,-3 0-1454 0 0,-12 1-2411 0 0,-19 2 1436 0 0</inkml:trace>
  <inkml:trace contextRef="#ctx0" brushRef="#br0" timeOffset="3184.52">3 465 508 0 0,'0'0'1203'0'0,"-3"6"254"0"0,21-3-1686 0 0,0-1 0 0 0,1-1-1 0 0,-1-1 1 0 0,25-3-1 0 0,2 0-932 0 0,-20 3 307 0 0</inkml:trace>
  <inkml:trace contextRef="#ctx0" brushRef="#br0" timeOffset="3354.64">531 464 2646 0 0,'0'0'3484'0'0,"5"-1"-3132"0"0,1 0-162 0 0,0 1-254 0 0,0 0-382 0 0,4 0-236 0 0,6 0-332 0 0,-2-1-54 0 0,1 0 258 0 0,0 1-318 0 0,3 0-328 0 0</inkml:trace>
  <inkml:trace contextRef="#ctx0" brushRef="#br0" timeOffset="3511.81">1006 462 2914 0 0,'0'0'1854'0'0,"2"-5"-1072"0"0,0 0 460 0 0,6 3-932 0 0,0-1-172 0 0,1 2-236 0 0,6-1-472 0 0,-2 1-178 0 0,4 1-120 0 0,0-1-92 0 0,5 0 40 0 0,-1 0-440 0 0,-1 0-352 0 0</inkml:trace>
  <inkml:trace contextRef="#ctx0" brushRef="#br0" timeOffset="3667.71">1559 459 2422 0 0,'61'-13'5924'0'0,"-46"8"-5739"0"0,-1 2 1 0 0,24-3 0 0 0,86 2-7004 0 0,-110 4 4739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2:58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44 4232 0 0,'17'-3'8340'0'0,"30"1"-5184"0"0,-14 0-1575 0 0,133-15 2462 0 0,-19 2-3569 0 0,-50 10-6298 0 0,-82 7 1392 0 0,-14-2 4316 0 0,-1 0 0 0 0,0 0-1 0 0,0 0 1 0 0,0 0 0 0 0,0 0 0 0 0,1 0 0 0 0,-1 0 0 0 0,0 0 0 0 0,0 0 0 0 0,0 0-1 0 0,0 0 1 0 0,1 0 0 0 0,-1 0 0 0 0,0 0 0 0 0,0 0 0 0 0,0 0 0 0 0,0 0 0 0 0,0 1-1 0 0,1-1 1 0 0,-1 0 0 0 0,0 0 0 0 0,0 0 0 0 0,0 0 0 0 0,0 0 0 0 0,0 0 0 0 0,0 0-1 0 0,1 1 1 0 0,-1-1 0 0 0,0 0 0 0 0,0 0 0 0 0,0 0 0 0 0,0 0 0 0 0,0 0-1 0 0,0 1 1 0 0,0-1 0 0 0,0 0 0 0 0,0 0 0 0 0,0 0 0 0 0,0 0 0 0 0,0 1 0 0 0,0-1-1 0 0,0 0 1 0 0,0 0 0 0 0,0 0 0 0 0,0 0 0 0 0,0 1 0 0 0,0-1 0 0 0,0 0 0 0 0,0 0-1 0 0,0 0 1 0 0,0 0 0 0 0,0 1 0 0 0,0-1 0 0 0,0 0 0 0 0,-1 0 0 0 0,1 0 0 0 0,0 0-1 0 0,0 0 1 0 0,0 1 0 0 0,-7 4-4472 0 0</inkml:trace>
  <inkml:trace contextRef="#ctx0" brushRef="#br0" timeOffset="202.62">182 74 5264 0 0,'-11'13'8906'0'0,"5"8"-4687"0"0,1 29-2014 0 0,4-36-988 0 0,0 15-696 0 0,2 37-1 0 0,2-14-5267 0 0,-6 0-8624 0 0,2-43 8651 0 0</inkml:trace>
  <inkml:trace contextRef="#ctx0" brushRef="#br0" timeOffset="640.54">43 382 4792 0 0,'-1'1'4159'0'0,"6"0"-1768"0"0,18 0-1318 0 0,33-2-2642 0 0,-39-2 1212 0 0,-1 0 0 0 0,0-1 0 0 0,1-1 0 0 0,-2 0 0 0 0,18-9 0 0 0,-25 10 561 0 0,0 0 0 0 0,0-1-1 0 0,0 0 1 0 0,-1 0 0 0 0,0-1-1 0 0,0 0 1 0 0,-1 0 0 0 0,0 0 0 0 0,0-1-1 0 0,0 0 1 0 0,5-9 0 0 0,-5 8 679 0 0,9-18 4091 0 0,-6 50-4235 0 0,-8 99-403 0 0,-1-122-255 0 0,4-1 39 0 0,-1-1-1 0 0,0 1 1 0 0,1-1-1 0 0,-1 0 1 0 0,0 0 0 0 0,0 0-1 0 0,0 0 1 0 0,0 0-1 0 0,0-1 1 0 0,0 1 0 0 0,0-1-1 0 0,3-3 1 0 0,33-31 995 0 0,-33 29-916 0 0,1 0-1 0 0,0 1 0 0 0,0-1 1 0 0,11-6-1 0 0,-18 13-196 0 0,1 0-1 0 0,-1 0 1 0 0,0 0-1 0 0,1-1 1 0 0,-1 1-1 0 0,1 0 1 0 0,-1 0-1 0 0,1 0 1 0 0,-1 0-1 0 0,0 0 0 0 0,1 0 1 0 0,-1 0-1 0 0,1 0 1 0 0,-1 0-1 0 0,1 0 1 0 0,-1 0-1 0 0,1 0 1 0 0,-1 1-1 0 0,0-1 1 0 0,1 0-1 0 0,-1 0 1 0 0,1 0-1 0 0,-1 0 1 0 0,0 1-1 0 0,1-1 0 0 0,-1 0 1 0 0,1 1-1 0 0,-1-1 1 0 0,0 0-1 0 0,0 0 1 0 0,1 1-1 0 0,-1-1 1 0 0,0 1-1 0 0,1-1 1 0 0,-1 0-1 0 0,0 1 1 0 0,0-1-1 0 0,0 1 1 0 0,1-1-1 0 0,-1 0 0 0 0,0 1 1 0 0,0-1-1 0 0,0 1 1 0 0,0-1-1 0 0,0 1 1 0 0,0-1-1 0 0,0 1 1 0 0,0-1-1 0 0,0 1 1 0 0,2 31-1796 0 0,-2-23-86 0 0,8 24-3273 0 0,2-11-3495 0 0,-3-11 4237 0 0</inkml:trace>
  <inkml:trace contextRef="#ctx0" brushRef="#br0" timeOffset="1563">665 291 3464 0 0,'1'-7'1445'0'0,"0"0"0"0"0,0 0 1 0 0,0 0-1 0 0,6-12 0 0 0,-7 18-1329 0 0,0 1 1 0 0,0-1-1 0 0,1 0 1 0 0,-1 1-1 0 0,0-1 1 0 0,0 0-1 0 0,0 1 1 0 0,0-1-1 0 0,0 1 1 0 0,0-1-1 0 0,0 0 1 0 0,0 1-1 0 0,0-1 1 0 0,0 0-1 0 0,0 1 1 0 0,-1-1-1 0 0,1 1 1 0 0,0-1-1 0 0,0 0 1 0 0,-1 1-1 0 0,1-1 1 0 0,0 1-1 0 0,0-1 1 0 0,-1 1-1 0 0,1-1 1 0 0,-1 1-1 0 0,1-1 0 0 0,-1 1 1 0 0,1-1-1 0 0,-1 1 1 0 0,1 0-1 0 0,-1-1 1 0 0,1 1-1 0 0,-1 0 1 0 0,1-1-1 0 0,-1 1 1 0 0,1 0-1 0 0,-1 0 1 0 0,0-1-1 0 0,1 1 1 0 0,-1 0-1 0 0,1 0 1 0 0,-1 0-1 0 0,0 0 1 0 0,1 0-1 0 0,-2 0 1 0 0,-28 0 1336 0 0,28 1-1408 0 0,0-1 0 0 0,0 1-1 0 0,0 0 1 0 0,-1 0 0 0 0,1 0 0 0 0,1 0 0 0 0,-1 0 0 0 0,0 0 0 0 0,0 0 0 0 0,0 1 0 0 0,1-1 0 0 0,-1 1 0 0 0,0-1 0 0 0,1 1 0 0 0,0 0 0 0 0,-1-1 0 0 0,1 1 0 0 0,0 0 0 0 0,0 0 0 0 0,0 0 0 0 0,-1 3 0 0 0,1-2-21 0 0,0 1 1 0 0,1-1-1 0 0,0 1 1 0 0,0-1-1 0 0,0 0 1 0 0,0 1-1 0 0,0-1 0 0 0,1 1 1 0 0,-1-1-1 0 0,1 0 1 0 0,0 0-1 0 0,2 6 0 0 0,2 2 16 0 0,0-1-1 0 0,1 0 1 0 0,0 0-1 0 0,0-1 0 0 0,1 0 1 0 0,0 0-1 0 0,12 11 0 0 0,-12-13-47 0 0,31 23-76 0 0,-60-26-1025 0 0,19-5 880 0 0,-3 0-635 0 0,0 0 0 0 0,-1 0 1 0 0,1 0-1 0 0,0-1 0 0 0,0 0 0 0 0,0-1 0 0 0,0 1 0 0 0,0-1 0 0 0,1 0 0 0 0,-9-7 0 0 0,40 5-1358 0 0,24 4 2834 0 0,-26-1 2473 0 0,0-1 1 0 0,43-12-1 0 0,-61 13-2378 0 0,-1-1 1 0 0,1 0-1 0 0,-1 0 0 0 0,0 0 1 0 0,0-1-1 0 0,0 1 0 0 0,0-1 1 0 0,-1 0-1 0 0,0-1 0 0 0,1 1 1 0 0,-2-1-1 0 0,1 0 0 0 0,0 0 1 0 0,3-8-1 0 0,-7 13-676 0 0,1 0 1 0 0,-1 0-1 0 0,0-1 0 0 0,0 1 1 0 0,0 0-1 0 0,0 0 0 0 0,0-1 0 0 0,0 1 1 0 0,0 0-1 0 0,0 0 0 0 0,0-1 1 0 0,1 1-1 0 0,-1 0 0 0 0,0-1 0 0 0,0 1 1 0 0,0 0-1 0 0,-1 0 0 0 0,1-1 0 0 0,0 1 1 0 0,0 0-1 0 0,0-1 0 0 0,0 1 1 0 0,0 0-1 0 0,0 0 0 0 0,0-1 0 0 0,0 1 1 0 0,-1 0-1 0 0,1 0 0 0 0,0-1 1 0 0,0 1-1 0 0,0 0 0 0 0,0 0 0 0 0,-1 0 1 0 0,1-1-1 0 0,0 1 0 0 0,0 0 1 0 0,-1 0-1 0 0,1 0 0 0 0,0 0 0 0 0,0 0 1 0 0,-1-1-1 0 0,1 1 0 0 0,0 0 0 0 0,0 0 1 0 0,-1 0-1 0 0,1 0 0 0 0,0 0 1 0 0,-1 0-1 0 0,1 0 0 0 0,0 0 0 0 0,0 0 1 0 0,-1 0-1 0 0,1 0 0 0 0,0 0 1 0 0,-1 0-1 0 0,1 0 0 0 0,0 0 0 0 0,0 0 1 0 0,-1 1-1 0 0,-17 2 235 0 0,13 0-454 0 0,1-1 1 0 0,-1 1-1 0 0,1 1 1 0 0,0-1 0 0 0,0 0-1 0 0,0 1 1 0 0,-4 5-1 0 0,7-8-35 0 0,0 0 0 0 0,0 0 0 0 0,0 0-1 0 0,0 0 1 0 0,0 0 0 0 0,0 1 0 0 0,1-1-1 0 0,-1 0 1 0 0,0 0 0 0 0,1 0-1 0 0,-1 1 1 0 0,1-1 0 0 0,-1 0 0 0 0,1 1-1 0 0,0-1 1 0 0,0 0 0 0 0,-1 1-1 0 0,1-1 1 0 0,0 0 0 0 0,0 1 0 0 0,0-1-1 0 0,1 0 1 0 0,-1 1 0 0 0,0-1-1 0 0,0 0 1 0 0,1 1 0 0 0,-1-1 0 0 0,1 0-1 0 0,-1 0 1 0 0,1 1 0 0 0,-1-1-1 0 0,1 0 1 0 0,0 0 0 0 0,1 2 0 0 0,0-2 19 0 0,0 0 0 0 0,0 1 0 0 0,1-1 0 0 0,-1-1 0 0 0,0 1 0 0 0,1 0 0 0 0,-1 0 1 0 0,1-1-1 0 0,-1 1 0 0 0,1-1 0 0 0,-1 0 0 0 0,1 0 0 0 0,-1 0 0 0 0,1 0 0 0 0,-1 0 1 0 0,4-1-1 0 0,42-9-1120 0 0,-45 9 1227 0 0,29-12-104 0 0,10-6 2038 0 0,-40 19-1755 0 0,-1-1 0 0 0,1 1 0 0 0,0-1-1 0 0,-1 1 1 0 0,1 0 0 0 0,0-1 0 0 0,-1 1 0 0 0,1 0 0 0 0,0 0 0 0 0,0 0 0 0 0,-1 1 0 0 0,1-1 0 0 0,0 0-1 0 0,-1 0 1 0 0,1 1 0 0 0,0-1 0 0 0,-1 1 0 0 0,1 0 0 0 0,1 1 0 0 0,-2-2-76 0 0,0 1 0 0 0,-1 0 0 0 0,1 0 0 0 0,-1 0 1 0 0,0 0-1 0 0,1 0 0 0 0,-1 0 0 0 0,0 0 0 0 0,1 0 0 0 0,-1 0 0 0 0,0 0 1 0 0,0 0-1 0 0,0 0 0 0 0,0 0 0 0 0,0 0 0 0 0,0 0 0 0 0,0 0 0 0 0,0 0 0 0 0,-1 0 1 0 0,1 0-1 0 0,0 0 0 0 0,0 0 0 0 0,-1 0 0 0 0,1 0 0 0 0,-1-1 0 0 0,0 3 1 0 0,-15 28 30 0 0,12-25 3 0 0,0 4-191 0 0,6-7-1000 0 0,15-11-1771 0 0,-1-1 2604 0 0,28-7-583 0 0,0-3 1 0 0,-2-2 0 0 0,43-28-1 0 0,-83 48 898 0 0,-1 0 0 0 0,0 0-1 0 0,1 0 1 0 0,-1 0 0 0 0,0 0-1 0 0,0-1 1 0 0,0 1 0 0 0,0 0-1 0 0,0-1 1 0 0,0 1 0 0 0,0-1-1 0 0,-1 1 1 0 0,1-1 0 0 0,0 1-1 0 0,-1-1 1 0 0,1 0 0 0 0,-1 1 0 0 0,0-1-1 0 0,1 0 1 0 0,-1 1 0 0 0,0-1-1 0 0,0 0 1 0 0,0 0 0 0 0,0 1-1 0 0,0-1 1 0 0,-1 0 0 0 0,1 1-1 0 0,-1-3 1 0 0,0 2 65 0 0,0-1 1 0 0,0 1-1 0 0,0 0 0 0 0,0 0 1 0 0,0-1-1 0 0,0 1 0 0 0,-1 0 0 0 0,1 0 1 0 0,-1 0-1 0 0,0 1 0 0 0,1-1 1 0 0,-1 0-1 0 0,0 1 0 0 0,0-1 1 0 0,0 1-1 0 0,0-1 0 0 0,-1 1 1 0 0,-1-1-1 0 0,3 1 123 0 0</inkml:trace>
  <inkml:trace contextRef="#ctx0" brushRef="#br0" timeOffset="2952.4">1517 193 2226 0 0,'0'0'1722'0'0,"10"-5"-1517"0"0,19 20-1219 0 0,-15-9 2581 0 0,-14-5-1393 0 0,0 0-1 0 0,-1 0 1 0 0,1 0 0 0 0,0-1 0 0 0,0 1 0 0 0,-1 0 0 0 0,1 0-1 0 0,0 0 1 0 0,-1-1 0 0 0,1 1 0 0 0,-1 0 0 0 0,1 0 0 0 0,-1-1-1 0 0,1 1 1 0 0,-1 0 0 0 0,0-1 0 0 0,1 1 0 0 0,-1-1-1 0 0,0 1 1 0 0,0-1 0 0 0,0 1 0 0 0,-14 9 956 0 0,1 0-1 0 0,1 0 1 0 0,-16 17 0 0 0,25-23-988 0 0,0 0-1 0 0,0 0 1 0 0,1 1 0 0 0,-1 0 0 0 0,1-1 0 0 0,0 1 0 0 0,0 1-1 0 0,0-1 1 0 0,1 0 0 0 0,0 1 0 0 0,0-1 0 0 0,0 1 0 0 0,-1 7-1 0 0,3-11-117 0 0,-1-1-1 0 0,1 1 1 0 0,0 0-1 0 0,0-1 1 0 0,0 1-1 0 0,0-1 1 0 0,1 1-1 0 0,-1-1 1 0 0,0 1-1 0 0,1-1 1 0 0,-1 1-1 0 0,1-1 1 0 0,-1 1-1 0 0,1-1 1 0 0,0 0-1 0 0,-1 1 1 0 0,1-1-1 0 0,0 0 1 0 0,0 1-1 0 0,0-1 1 0 0,0 0-1 0 0,0 0 1 0 0,2 1-1 0 0,-1-1-8 0 0,0 0 0 0 0,0 0 0 0 0,0 0 0 0 0,0-1-1 0 0,0 1 1 0 0,0-1 0 0 0,0 1 0 0 0,0-1 0 0 0,0 0-1 0 0,1 0 1 0 0,-1 0 0 0 0,0 0 0 0 0,0 0 0 0 0,4-1-1 0 0,1 0-26 0 0,0-1 0 0 0,0 0 0 0 0,0 0 0 0 0,0-1 0 0 0,-1 0 0 0 0,1 0 0 0 0,-1-1 0 0 0,11-7 0 0 0,-10 4-36 0 0,-1 1 0 0 0,0-1 1 0 0,0 0-1 0 0,0-1 0 0 0,-1 0 1 0 0,0 1-1 0 0,-1-2 0 0 0,6-12 0 0 0,21-75 1256 0 0,-22 67-680 0 0,-5 14-226 0 0,0 5-19 0 0,-1 0 1 0 0,0-1-1 0 0,0 1 1 0 0,-1 0 0 0 0,-1-1-1 0 0,0 0 1 0 0,-1-20-1 0 0,0 30-275 0 0,0 1-1 0 0,0-1 1 0 0,0 1-1 0 0,0 0 1 0 0,0-1-1 0 0,0 1 1 0 0,0 0-1 0 0,0-1 1 0 0,0 1-1 0 0,0 0 1 0 0,0-1-1 0 0,-1 1 1 0 0,1 0-1 0 0,0-1 1 0 0,0 1-1 0 0,0 0 1 0 0,-1 0-1 0 0,1-1 1 0 0,0 1-1 0 0,0 0 1 0 0,-1 0-1 0 0,1-1 0 0 0,0 1 1 0 0,0 0-1 0 0,-1 0 1 0 0,1 0-1 0 0,0 0 1 0 0,-1-1-1 0 0,1 1 1 0 0,0 0-1 0 0,-1 0 1 0 0,1 0-1 0 0,0 0 1 0 0,-1 0-1 0 0,1 0 1 0 0,0 0-1 0 0,-1 0 1 0 0,1 0-1 0 0,-1 0 1 0 0,-17 9 156 0 0,-12 21 8 0 0,21-18-436 0 0,1 1 1 0 0,0-1-1 0 0,0 2 0 0 0,2-1 0 0 0,-1 1 0 0 0,2 0 1 0 0,0 0-1 0 0,1 1 0 0 0,-3 15 0 0 0,6-25 20 0 0,0 0 0 0 0,0 0 0 0 0,1 1-1 0 0,0-1 1 0 0,0 1 0 0 0,1-1 0 0 0,-1 0 0 0 0,1 1-1 0 0,0-1 1 0 0,0 0 0 0 0,1 0 0 0 0,0 0 0 0 0,0 0-1 0 0,0 0 1 0 0,0 0 0 0 0,1 0 0 0 0,-1-1 0 0 0,1 1-1 0 0,1-1 1 0 0,-1 0 0 0 0,1 0 0 0 0,-1 0 0 0 0,1 0-1 0 0,0-1 1 0 0,0 1 0 0 0,1-1 0 0 0,-1 0 0 0 0,6 2-1 0 0,0 0-94 0 0,0 0-1 0 0,0-1 1 0 0,0 0 0 0 0,1-1-1 0 0,-1 0 1 0 0,1-1-1 0 0,0 0 1 0 0,0 0 0 0 0,0-1-1 0 0,0-1 1 0 0,0 0-1 0 0,14-2 1 0 0,-18 1 451 0 0,0 0 1 0 0,0-1-1 0 0,0 0 0 0 0,0 0 0 0 0,-1-1 1 0 0,1 0-1 0 0,-1 0 0 0 0,9-6 1 0 0,-10 5 365 0 0,0 0 0 0 0,0 0 1 0 0,0-1-1 0 0,0 0 1 0 0,-1 0-1 0 0,0 0 0 0 0,0 0 1 0 0,0 0-1 0 0,-1-1 0 0 0,3-6 1 0 0,-1 2 370 0 0,-3 7-361 0 0,0-1 0 0 0,0 1 0 0 0,0-1 0 0 0,-1 0 0 0 0,1 0 1 0 0,-1 0-1 0 0,0 0 0 0 0,0 0 0 0 0,0 0 0 0 0,-1 0 0 0 0,0 0 0 0 0,1-7 1 0 0,-24 17 613 0 0,15-2-991 0 0,1 1-1 0 0,0 0 0 0 0,0 1 1 0 0,0 0-1 0 0,1 0 0 0 0,0 0 1 0 0,-11 14-1 0 0,7-7-284 0 0,1 1 0 0 0,0 0 0 0 0,-9 20 1 0 0,18-33 60 0 0,-1 0 1 0 0,0 0-1 0 0,1 1 1 0 0,-1-1-1 0 0,1 0 1 0 0,0 0-1 0 0,-1 1 1 0 0,1-1 0 0 0,0 1-1 0 0,0-1 1 0 0,0 0-1 0 0,0 1 1 0 0,0-1-1 0 0,0 1 1 0 0,0-1-1 0 0,1 3 1 0 0,-1-4 19 0 0,1 1-1 0 0,-1 0 1 0 0,0-1 0 0 0,1 1 0 0 0,-1-1-1 0 0,1 1 1 0 0,-1-1 0 0 0,1 0 0 0 0,-1 1-1 0 0,1-1 1 0 0,0 1 0 0 0,-1-1-1 0 0,1 0 1 0 0,-1 1 0 0 0,1-1 0 0 0,0 0-1 0 0,-1 0 1 0 0,1 0 0 0 0,0 0 0 0 0,-1 1-1 0 0,1-1 1 0 0,0 0 0 0 0,1 0 0 0 0,1-1-74 0 0,0 1 1 0 0,1 0 0 0 0,-1-1 0 0 0,0 0-1 0 0,1 0 1 0 0,-1 0 0 0 0,0 0 0 0 0,0 0-1 0 0,0-1 1 0 0,0 1 0 0 0,5-4 0 0 0,6-8 201 0 0,-1 0 0 0 0,0-1 1 0 0,0-1-1 0 0,-1 0 0 0 0,12-21 0 0 0,20-24 1892 0 0,-44 60-1913 0 0,0-1 1 0 0,0 1 0 0 0,0 0-1 0 0,0 0 1 0 0,0-1-1 0 0,0 1 1 0 0,0 0-1 0 0,0 0 1 0 0,1 0 0 0 0,-1-1-1 0 0,0 1 1 0 0,0 0-1 0 0,0 0 1 0 0,0 0 0 0 0,1 0-1 0 0,-1-1 1 0 0,0 1-1 0 0,0 0 1 0 0,0 0-1 0 0,1 0 1 0 0,-1 0 0 0 0,0 0-1 0 0,0 0 1 0 0,0-1-1 0 0,1 1 1 0 0,-1 0 0 0 0,0 0-1 0 0,0 0 1 0 0,1 0-1 0 0,-1 0 1 0 0,0 0-1 0 0,0 0 1 0 0,1 0 0 0 0,-1 0-1 0 0,0 0 1 0 0,0 0-1 0 0,1 0 1 0 0,-1 0-1 0 0,0 0 1 0 0,0 1 0 0 0,0-1-1 0 0,1 0 1 0 0,-1 0-1 0 0,0 0 1 0 0,2 15 353 0 0,-11 39-251 0 0,4-24-316 0 0,5-24 59 0 0,-1 0 1 0 0,1 0-1 0 0,0 0 0 0 0,0 0 0 0 0,1 0 0 0 0,0 0 0 0 0,0-1 1 0 0,0 1-1 0 0,3 6 0 0 0,-3-10 98 0 0,0-1 0 0 0,0 1 0 0 0,-1-1 0 0 0,1 0 0 0 0,0 1 0 0 0,1-1 0 0 0,-1 0 0 0 0,0 0 0 0 0,0 0 0 0 0,0 0 0 0 0,1 0 0 0 0,-1 0 0 0 0,1 0 0 0 0,-1 0 0 0 0,1 0 0 0 0,-1-1 0 0 0,1 1 0 0 0,-1-1 0 0 0,1 1 0 0 0,-1-1 0 0 0,1 1 0 0 0,0-1 0 0 0,-1 0 0 0 0,1 0 0 0 0,0 0 0 0 0,-1 0 0 0 0,1 0 0 0 0,0 0 0 0 0,-1 0 0 0 0,1-1 0 0 0,0 1 0 0 0,-1-1 0 0 0,1 1 0 0 0,-1-1 0 0 0,1 1 0 0 0,2-3 0 0 0,3 0 19 0 0,0 0-1 0 0,0-1 1 0 0,0 0 0 0 0,0 0-1 0 0,0-1 1 0 0,-1 0 0 0 0,0 0-1 0 0,8-10 1 0 0,43-55 1889 0 0,-25 29-723 0 0,-15 20-501 0 0,39-42 3773 0 0,-56 62-4106 0 0,-7 20 400 0 0,-17 22-2272 0 0,-42 55 1 0 0,-3 5-4623 0 0,65-88 4975 0 0,12-14 790 0 0,16-15 642 0 0,-13 5-180 0 0,1 0-1 0 0,0 1 0 0 0,0 1 0 0 0,1 0 0 0 0,0 0 0 0 0,0 2 1 0 0,1-1-1 0 0,0 2 0 0 0,29-10 0 0 0,-22 10 49 0 0,0 1-1 0 0,0 1 1 0 0,0 1 0 0 0,0 1-1 0 0,1 1 1 0 0,36 3-1 0 0,-67 2 3357 0 0,-3 1-3165 0 0,1 0 1 0 0,0 1-1 0 0,0 0 0 0 0,-16 12 0 0 0,26-17-333 0 0,-1 0 1 0 0,1 1-1 0 0,-1-1 0 0 0,1 1 0 0 0,-1-1 0 0 0,1 1 0 0 0,0 0 1 0 0,0 0-1 0 0,0-1 0 0 0,0 1 0 0 0,0 0 0 0 0,0 0 0 0 0,0 0 1 0 0,0 0-1 0 0,1 0 0 0 0,-1 3 0 0 0,1-4-15 0 0,0 0 0 0 0,0-1 0 0 0,0 1 0 0 0,0-1 0 0 0,1 1 0 0 0,-1-1 0 0 0,0 1 0 0 0,0-1 0 0 0,0 1 0 0 0,1-1 1 0 0,-1 1-1 0 0,0-1 0 0 0,1 0 0 0 0,-1 1 0 0 0,0-1 0 0 0,1 1 0 0 0,-1-1 0 0 0,1 0 0 0 0,-1 1 0 0 0,1-1 0 0 0,-1 0 0 0 0,1 1 0 0 0,0-1 0 0 0,22 3-1114 0 0,-17-4 1191 0 0,1 0 0 0 0,0 0-1 0 0,-1 0 1 0 0,1-1 0 0 0,-1 0 0 0 0,1-1 0 0 0,-1 0-1 0 0,0 1 1 0 0,0-2 0 0 0,0 1 0 0 0,-1-1-1 0 0,9-7 1 0 0,-3 2 1081 0 0,-1-1 0 0 0,0 0 0 0 0,-1-1 0 0 0,15-22 0 0 0,-23 32-776 0 0,-1 2-284 0 0,1-1 0 0 0,-1 0 1 0 0,0 0-1 0 0,1 1 1 0 0,-1-1-1 0 0,1 0 0 0 0,-1 1 1 0 0,1-1-1 0 0,-1 0 1 0 0,0 1-1 0 0,1-1 0 0 0,-1 0 1 0 0,0 1-1 0 0,1-1 1 0 0,-1 1-1 0 0,0-1 0 0 0,0 1 1 0 0,1-1-1 0 0,-1 1 1 0 0,0-1-1 0 0,0 1 0 0 0,0-1 1 0 0,0 1-1 0 0,0-1 1 0 0,0 1-1 0 0,0-1 0 0 0,0 1 1 0 0,0 0-1 0 0,0-1 1 0 0,0 1-1 0 0,0-1 0 0 0,0 1 1 0 0,0 0-1 0 0,-3 25-1539 0 0,2-20 504 0 0,0 2-347 0 0,0 0 1 0 0,0 1-1 0 0,1-1 1 0 0,0 0-1 0 0,0 1 1 0 0,1-1-1 0 0,0 1 1 0 0,1-1-1 0 0,0 0 1 0 0,0 0-1 0 0,6 13 1 0 0,1-6-2097 0 0</inkml:trace>
  <inkml:trace contextRef="#ctx0" brushRef="#br0" timeOffset="3251.29">2755 646 6098 0 0,'-145'-6'11060'0'0,"-73"6"-5493"0"0,-52-2-3669 0 0,-858-44 2123 0 0,256 9-4543 0 0,829 33-2302 0 0,60 1-3154 0 0,33-8 3553 0 0,349-12-6989 0 0,200 50 3343 0 0,-501-16 4665 0 0</inkml:trace>
  <inkml:trace contextRef="#ctx0" brushRef="#br0" timeOffset="3471.69">2038 739 3574 0 0,'37'27'3022'0'0,"-36"-27"-2922"0"0,-1 1-1 0 0,0-1 1 0 0,1 0-1 0 0,-1 1 1 0 0,0-1-1 0 0,0 0 1 0 0,1 1 0 0 0,-1-1-1 0 0,0 1 1 0 0,0-1-1 0 0,0 0 1 0 0,0 1-1 0 0,1-1 1 0 0,-1 1-1 0 0,0-1 1 0 0,0 1-1 0 0,0-1 1 0 0,0 0 0 0 0,0 1-1 0 0,0-1 1 0 0,0 1-1 0 0,0-1 1 0 0,-1 1-1 0 0,1-1 1 0 0,0 0-1 0 0,0 1 1 0 0,0-1-1 0 0,0 1 1 0 0,0-1 0 0 0,-1 0-1 0 0,1 1 1 0 0,0-1-1 0 0,0 1 1 0 0,-1-1-1 0 0,1 0 1 0 0,0 1-1 0 0,-1-1 1 0 0,1 0-1 0 0,0 0 1 0 0,-1 1 0 0 0,1-1-1 0 0,0 0 1 0 0,-1 0-1 0 0,0 1 1 0 0,-15 11 2123 0 0,4-7-1455 0 0,-1 0-1 0 0,1-1 1 0 0,-1-1-1 0 0,0 0 1 0 0,0-1-1 0 0,-19 2 1 0 0,-83-4 1331 0 0,62-1-1397 0 0,-458-16 2164 0 0,-184 1-1236 0 0,685 16-1844 0 0,2 0-459 0 0,-1 0 0 0 0,1 1 1 0 0,-1 0-1 0 0,-10 3 0 0 0,19-4 598 0 0,0 0-1 0 0,9 6-7369 0 0,16-3 3376 0 0,-1-5-763 0 0,3-2-1046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1:30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202 259 2552 0 0,'1'-2'520'0'0,"-1"1"1"0"0,0-1-1 0 0,1 0 0 0 0,-1 0 1 0 0,0 0-1 0 0,0 0 1 0 0,0 1-1 0 0,-1-1 0 0 0,1 0 1 0 0,0 0-1 0 0,-1 0 0 0 0,1 1 1 0 0,-1-1-1 0 0,1 0 0 0 0,-1 1 1 0 0,0-1-1 0 0,0 0 0 0 0,0 1 1 0 0,0-1-1 0 0,0 1 0 0 0,0-1 1 0 0,0 1-1 0 0,0 0 1 0 0,-1-1-1 0 0,-1 0 0 0 0,2 1-341 0 0,0 0 0 0 0,0 1-1 0 0,1-1 1 0 0,-1 0 0 0 0,0 1 0 0 0,0-1-1 0 0,0 1 1 0 0,0 0 0 0 0,0-1 0 0 0,0 1-1 0 0,0 0 1 0 0,0-1 0 0 0,0 1 0 0 0,0 0-1 0 0,0 0 1 0 0,0 0 0 0 0,-2 0 0 0 0,-4 2 76 0 0,0 0 1 0 0,0 1-1 0 0,0-1 0 0 0,0 1 1 0 0,0 1-1 0 0,1 0 1 0 0,-1-1-1 0 0,1 2 1 0 0,0-1-1 0 0,0 1 1 0 0,1 0-1 0 0,-10 10 1 0 0,5-3-66 0 0,1-1 1 0 0,-1 1 0 0 0,2 1 0 0 0,0 0 0 0 0,-9 20-1 0 0,14-28-208 0 0,1 0-1 0 0,1 0 0 0 0,-1 0 0 0 0,1 0 1 0 0,-1 1-1 0 0,2-1 0 0 0,-1 1 1 0 0,0-1-1 0 0,1 0 0 0 0,0 1 0 0 0,1-1 1 0 0,-1 1-1 0 0,1-1 0 0 0,0 1 0 0 0,0-1 1 0 0,1 0-1 0 0,-1 0 0 0 0,5 9 0 0 0,-3-9-266 0 0,-1-1 0 0 0,1 0 0 0 0,0-1 0 0 0,0 1-1 0 0,1 0 1 0 0,-1-1 0 0 0,1 0 0 0 0,0 0 0 0 0,-1 0 0 0 0,1 0-1 0 0,1 0 1 0 0,-1-1 0 0 0,0 0 0 0 0,1 0 0 0 0,-1 0-1 0 0,1 0 1 0 0,-1-1 0 0 0,1 0 0 0 0,0 0 0 0 0,0 0-1 0 0,5 0 1 0 0,2 0-901 0 0,-1-1 0 0 0,1-1 1 0 0,-1 0-1 0 0,0 0 0 0 0,0-1 0 0 0,1 0 0 0 0,-1-1 0 0 0,0-1 0 0 0,-1 1 0 0 0,16-9 0 0 0,-1-1-2891 0 0</inkml:trace>
  <inkml:trace contextRef="#ctx0" brushRef="#br0" timeOffset="2250.27">554 611 2234 0 0,'-452'87'8351'0'0,"1084"-180"-2369"0"0,-462 72-5637 0 0,356-13-66 0 0,1 45-3252 0 0,-499-10 2671 0 0,-42-3-65 0 0,-46-3-2 0 0,-179 5 270 0 0,1 9 0 0 0,0 11 0 0 0,2 11 0 0 0,-327 84-1 0 0,555-112 132 0 0,-7 0 81 0 0,-1 2 0 0 0,1 0 0 0 0,-27 13 0 0 0,41-18-98 0 0,1 0 0 0 0,0 0-1 0 0,-1 0 1 0 0,1 0 0 0 0,-1 0 0 0 0,1 1-1 0 0,0-1 1 0 0,-1 0 0 0 0,1 0-1 0 0,-1 1 1 0 0,1-1 0 0 0,0 0-1 0 0,-1 0 1 0 0,1 1 0 0 0,0-1 0 0 0,0 1-1 0 0,-1-1 1 0 0,1 0 0 0 0,0 1-1 0 0,0-1 1 0 0,-1 0 0 0 0,1 1-1 0 0,0-1 1 0 0,0 1 0 0 0,0-1 0 0 0,0 1-1 0 0,0-1 1 0 0,0 1 0 0 0,10 4 241 0 0,19-3 104 0 0,146-23 1141 0 0,-43 4-419 0 0,476-15 704 0 0,-202 39-3365 0 0,-350-5 372 0 0,77 2-2085 0 0,-48-11-2548 0 0,-75 5 2858 0 0,-6-3-688 0 0</inkml:trace>
  <inkml:trace contextRef="#ctx0" brushRef="#br0" timeOffset="4473.25">357 462 1636 0 0,'0'0'246'0'0,"0"1"0"0"0,1 0-1 0 0,-1-1 1 0 0,0 1 0 0 0,1-1 0 0 0,-1 1-1 0 0,1-1 1 0 0,-1 1 0 0 0,1-1 0 0 0,-1 1 0 0 0,1-1-1 0 0,-1 1 1 0 0,1-1 0 0 0,0 0 0 0 0,-1 1-1 0 0,1-1 1 0 0,-1 0 0 0 0,1 1 0 0 0,0-1-1 0 0,-1 0 1 0 0,1 0 0 0 0,0 0 0 0 0,0 0 0 0 0,-1 1-1 0 0,1-1 1 0 0,0 0 0 0 0,-1 0 0 0 0,1-1-1 0 0,0 1 1 0 0,-1 0 0 0 0,2 0 0 0 0,1-1 61 0 0,0 0-1 0 0,0-1 1 0 0,0 1 0 0 0,0 0 0 0 0,0-1 0 0 0,-1 0-1 0 0,6-3 1 0 0,0-3 205 0 0,1 0-1 0 0,-1-1 0 0 0,10-12 1 0 0,-14 16-269 0 0,-1 0 0 0 0,0 0 0 0 0,0 0 1 0 0,0 0-1 0 0,-1-1 0 0 0,0 1 0 0 0,0-1 0 0 0,0 1 1 0 0,-1-1-1 0 0,1 0 0 0 0,-1 1 0 0 0,-1-1 1 0 0,1 0-1 0 0,-1 0 0 0 0,0 0 0 0 0,0 0 0 0 0,-3-9 1 0 0,3 14-225 0 0,-1-1 0 0 0,0 1 1 0 0,0 0-1 0 0,0 0 0 0 0,0-1 1 0 0,0 1-1 0 0,-1 0 0 0 0,1 0 1 0 0,0 0-1 0 0,-1 0 1 0 0,1 1-1 0 0,0-1 0 0 0,-1 0 1 0 0,1 0-1 0 0,-1 1 0 0 0,1-1 1 0 0,-1 1-1 0 0,1-1 0 0 0,-1 1 1 0 0,0 0-1 0 0,1 0 0 0 0,-1-1 1 0 0,1 1-1 0 0,-1 0 1 0 0,0 1-1 0 0,1-1 0 0 0,-3 0 1 0 0,2 0-59 0 0,1 1 0 0 0,-1-1-1 0 0,0 0 1 0 0,1 1 0 0 0,-1-1 0 0 0,1 1 0 0 0,-1-1 0 0 0,0 1 0 0 0,1 0 0 0 0,0 0 0 0 0,-3 1 0 0 0,3-2 0 0 0,1 1-1 0 0,0-1 1 0 0,-1 1 0 0 0,1-1 0 0 0,-1 1 0 0 0,1-1-1 0 0,0 1 1 0 0,-1-1 0 0 0,1 1 0 0 0,0-1-1 0 0,0 1 1 0 0,-1-1 0 0 0,1 1 0 0 0,0 0 0 0 0,0-1-1 0 0,0 1 1 0 0,0-1 0 0 0,0 1 0 0 0,0 0-1 0 0,0-1 1 0 0,0 1 0 0 0,0-1 0 0 0,0 1 0 0 0,0 0-1 0 0,0-1 1 0 0,0 1 0 0 0,0-1 0 0 0,1 1-1 0 0,-1 0 1 0 0,2 2-55 0 0,0 0 0 0 0,0 0 0 0 0,0 0 0 0 0,0 0 0 0 0,0-1 0 0 0,1 1 0 0 0,-1-1 1 0 0,1 0-1 0 0,0 1 0 0 0,-1-1 0 0 0,1-1 0 0 0,0 1 0 0 0,0 0 0 0 0,1-1 0 0 0,-1 1 0 0 0,0-1 0 0 0,0 0 0 0 0,1 0 0 0 0,-1 0 0 0 0,6 0 0 0 0,11 2-109 0 0,1-2 0 0 0,29 0-1 0 0,-10 0-285 0 0,-39-1 505 0 0,0-1 0 0 0,0 1 0 0 0,-1 0 0 0 0,1 1-1 0 0,0-1 1 0 0,0 0 0 0 0,-1 0 0 0 0,1 0 0 0 0,0 0 0 0 0,-1 1 0 0 0,1-1-1 0 0,0 0 1 0 0,-1 0 0 0 0,1 1 0 0 0,0-1 0 0 0,-1 1 0 0 0,1-1-1 0 0,-1 1 1 0 0,1-1 0 0 0,0 1 0 0 0,-1-1 0 0 0,1 1 0 0 0,-1-1 0 0 0,0 1-1 0 0,1-1 1 0 0,-1 1 0 0 0,1 0 0 0 0,-1-1 0 0 0,0 1 0 0 0,0 0 0 0 0,1 0-1 0 0,-1-1 1 0 0,0 1 0 0 0,0 1 0 0 0,-5 29 163 0 0,4-29-196 0 0,1 0 1 0 0,-1 1-1 0 0,0-1 0 0 0,0 1 1 0 0,1-1-1 0 0,0 1 1 0 0,-1-1-1 0 0,1 1 0 0 0,0-1 1 0 0,0 1-1 0 0,0-1 1 0 0,1 1-1 0 0,-1-1 0 0 0,1 1 1 0 0,-1-1-1 0 0,1 1 1 0 0,1 2-1 0 0,-1-4-9 0 0,0-1-1 0 0,0 1 0 0 0,0 0 1 0 0,0-1-1 0 0,0 1 1 0 0,0-1-1 0 0,0 0 1 0 0,1 1-1 0 0,-1-1 0 0 0,0 0 1 0 0,0 0-1 0 0,0 0 1 0 0,1 0-1 0 0,-1 0 1 0 0,0 0-1 0 0,0 0 0 0 0,0 0 1 0 0,1 0-1 0 0,-1 0 1 0 0,0-1-1 0 0,2 0 1 0 0,29-10-176 0 0,-27 9 215 0 0,0 0 5 0 0,0 0 0 0 0,-1-1 0 0 0,1 1 0 0 0,-1-1 0 0 0,0 0 0 0 0,0-1-1 0 0,0 1 1 0 0,0-1 0 0 0,0 0 0 0 0,-1 1 0 0 0,4-7 0 0 0,29-51 1931 0 0,-26 41-730 0 0,-9 19-1108 0 0,0 0 1 0 0,-1 0-1 0 0,1 0 1 0 0,-1 0-1 0 0,1 0 1 0 0,-1 0-1 0 0,1 0 1 0 0,-1 0-1 0 0,0 0 1 0 0,0-1-1 0 0,1 1 1 0 0,-1 0-1 0 0,0 0 1 0 0,0 0-1 0 0,0-2 1 0 0,0 2-86 0 0,-1 1 1 0 0,1 0-1 0 0,0 0 1 0 0,-1-1-1 0 0,1 1 1 0 0,0 0-1 0 0,0 0 0 0 0,-1 0 1 0 0,1 0-1 0 0,0-1 1 0 0,-1 1-1 0 0,1 0 1 0 0,0 0-1 0 0,-1 0 1 0 0,1 0-1 0 0,0 0 1 0 0,-1 0-1 0 0,1 0 0 0 0,-1 0 1 0 0,1 0-1 0 0,0 0 1 0 0,-1 0-1 0 0,1 0 1 0 0,0 0-1 0 0,-1 0 1 0 0,1 1-1 0 0,0-1 1 0 0,-1 0-1 0 0,1 0 0 0 0,0 0 1 0 0,-1 1-1 0 0,-3 0 30 0 0,1 1-1 0 0,-1 0 0 0 0,1 0 0 0 0,0 1 0 0 0,0-1 0 0 0,-1 1 1 0 0,2 0-1 0 0,-4 3 0 0 0,2-1-146 0 0,0 0 0 0 0,1 1 0 0 0,-1-1 0 0 0,2 1 0 0 0,-1 0 0 0 0,0 0 0 0 0,1 0 0 0 0,0 0 0 0 0,1 0 0 0 0,-1 0 0 0 0,1 1 0 0 0,0 11 0 0 0,1-15-252 0 0,0 0 1 0 0,0 0 0 0 0,0-1-1 0 0,1 1 1 0 0,-1 0-1 0 0,1 0 1 0 0,0 0 0 0 0,0 0-1 0 0,0-1 1 0 0,0 1-1 0 0,1 0 1 0 0,-1-1 0 0 0,0 1-1 0 0,1-1 1 0 0,0 0-1 0 0,0 1 1 0 0,0-1 0 0 0,0 0-1 0 0,0 0 1 0 0,0 0-1 0 0,0-1 1 0 0,1 1 0 0 0,-1 0-1 0 0,1-1 1 0 0,-1 1 0 0 0,1-1-1 0 0,0 0 1 0 0,-1 0-1 0 0,6 1 1 0 0,23 4-4895 0 0,-14-6 1564 0 0</inkml:trace>
  <inkml:trace contextRef="#ctx0" brushRef="#br0" timeOffset="4995.22">1047 343 2390 0 0,'0'-4'506'0'0,"1"1"0"0"0,-1 0 0 0 0,1-1 0 0 0,-1 1 0 0 0,0 0 0 0 0,0-1 0 0 0,-1 1 0 0 0,1 0 0 0 0,-1 0 0 0 0,1-1 0 0 0,-3-3 0 0 0,3 6-326 0 0,0 1 1 0 0,-1-1-1 0 0,1 0 1 0 0,0 0-1 0 0,-1 1 1 0 0,1-1-1 0 0,-1 1 1 0 0,1-1 0 0 0,-1 0-1 0 0,0 1 1 0 0,1-1-1 0 0,-1 1 1 0 0,0-1-1 0 0,1 1 1 0 0,-1-1-1 0 0,0 1 1 0 0,1 0-1 0 0,-1-1 1 0 0,0 1-1 0 0,-1 0 1 0 0,0-1-161 0 0,1 1-1 0 0,-1 0 1 0 0,1 1-1 0 0,-1-1 1 0 0,0 0 0 0 0,1 0-1 0 0,-1 1 1 0 0,1-1-1 0 0,-1 1 1 0 0,1-1 0 0 0,-1 1-1 0 0,1 0 1 0 0,0 0-1 0 0,-3 1 1 0 0,-2 3 70 0 0,0-1-1 0 0,0 2 1 0 0,1-1 0 0 0,-1 0-1 0 0,1 1 1 0 0,1 0 0 0 0,-7 9-1 0 0,9-11-239 0 0,-1 0 0 0 0,1 0 0 0 0,0 0 0 0 0,0 0 0 0 0,0 0 0 0 0,1 1 0 0 0,-1-1 0 0 0,1 0 0 0 0,0 1 0 0 0,0 0 0 0 0,1-1 0 0 0,-1 1 0 0 0,1 7 0 0 0,0-12 113 0 0,0 1 0 0 0,1-1 1 0 0,-1 1-1 0 0,0-1 0 0 0,0 1 1 0 0,0-1-1 0 0,0 1 0 0 0,0-1 1 0 0,1 1-1 0 0,-1-1 0 0 0,0 1 0 0 0,0-1 1 0 0,1 0-1 0 0,-1 1 0 0 0,0-1 1 0 0,1 1-1 0 0,-1-1 0 0 0,0 0 1 0 0,1 1-1 0 0,-1-1 0 0 0,1 0 1 0 0,-1 1-1 0 0,0-1 0 0 0,1 0 1 0 0,-1 0-1 0 0,1 1 0 0 0,-1-1 1 0 0,1 0-1 0 0,-1 0 0 0 0,1 0 1 0 0,0 0-1 0 0,18-5-429 0 0,13-18 191 0 0,-27 19 439 0 0,-1 0 1 0 0,0 0-1 0 0,0 0 0 0 0,0-1 0 0 0,-1 1 1 0 0,1-1-1 0 0,-1 0 0 0 0,0 0 1 0 0,-1 0-1 0 0,1-1 0 0 0,-1 1 0 0 0,0 0 1 0 0,0-1-1 0 0,1-8 0 0 0,-3 13 438 0 0,-9 19-396 0 0,8-15-284 0 0,1 0 0 0 0,-1 0 0 0 0,1 0 1 0 0,0 0-1 0 0,0 0 0 0 0,0 0 0 0 0,0 0 0 0 0,0 1 0 0 0,1-1 0 0 0,-1 0 0 0 0,1 0 1 0 0,0 0-1 0 0,0-1 0 0 0,0 1 0 0 0,1 0 0 0 0,-1 0 0 0 0,0 0 0 0 0,1-1 0 0 0,0 1 1 0 0,0-1-1 0 0,0 1 0 0 0,0-1 0 0 0,0 0 0 0 0,0 0 0 0 0,0 0 0 0 0,1 0 0 0 0,-1 0 1 0 0,1 0-1 0 0,0-1 0 0 0,-1 1 0 0 0,1-1 0 0 0,4 2 0 0 0,-1-2-21 0 0,0 0 1 0 0,0 0-1 0 0,0 0 0 0 0,0 0 0 0 0,0-1 1 0 0,0 0-1 0 0,0-1 0 0 0,-1 1 0 0 0,1-1 0 0 0,0 0 1 0 0,0-1-1 0 0,0 1 0 0 0,-1-1 0 0 0,1 0 0 0 0,-1 0 1 0 0,8-5-1 0 0,-5 2 288 0 0,0-1 1 0 0,-1 1-1 0 0,1-2 0 0 0,-1 1 1 0 0,0-1-1 0 0,-1 0 0 0 0,1 0 1 0 0,-1-1-1 0 0,-1 0 1 0 0,0 0-1 0 0,0-1 0 0 0,0 1 1 0 0,4-13-1 0 0,-3 5 995 0 0,-1 0 0 0 0,-1 0 0 0 0,0-1 0 0 0,-1 0 0 0 0,0 0 0 0 0,-1-30 0 0 0,-11 71-518 0 0,-13 111-6942 0 0,20-123 4824 0 0,1-1 0 0 0,-2 0-1 0 0,1 1 1 0 0,-2-1 0 0 0,1 0 0 0 0,-8 13 0 0 0,4-12-1974 0 0</inkml:trace>
  <inkml:trace contextRef="#ctx0" brushRef="#br0" timeOffset="5261.8">1219 348 3196 0 0,'3'-4'298'0'0,"-1"0"1"0"0,1 1-1 0 0,0-1 0 0 0,0 1 0 0 0,0 0 1 0 0,0 0-1 0 0,1 0 0 0 0,-1 0 0 0 0,1 0 1 0 0,0 1-1 0 0,0-1 0 0 0,0 1 1 0 0,0 0-1 0 0,0 1 0 0 0,0-1 0 0 0,8-2 1 0 0,42-8 279 0 0,31-9 158 0 0,-77 19-394 0 0,0-1 1 0 0,0-1 0 0 0,0 0-1 0 0,0 0 1 0 0,0 0-1 0 0,-1-1 1 0 0,9-6-1 0 0,-14 9-58 0 0,0 0 0 0 0,0 0 0 0 0,0 0 0 0 0,0-1 0 0 0,0 1 0 0 0,-1 0 0 0 0,1-1 0 0 0,-1 1-1 0 0,1-1 1 0 0,-1 1 0 0 0,0-1 0 0 0,0 0 0 0 0,0 0 0 0 0,0 1 0 0 0,0-7 0 0 0,-1 9-229 0 0,0-1 1 0 0,0 1-1 0 0,0-1 0 0 0,0 1 0 0 0,0-1 1 0 0,0 1-1 0 0,0-1 0 0 0,0 1 1 0 0,-1-1-1 0 0,1 1 0 0 0,0-1 1 0 0,0 1-1 0 0,-1 0 0 0 0,1-1 0 0 0,0 1 1 0 0,0-1-1 0 0,-1 1 0 0 0,1 0 1 0 0,0-1-1 0 0,-1 1 0 0 0,1-1 0 0 0,-1 1 1 0 0,1 0-1 0 0,-1 0 0 0 0,1-1 1 0 0,0 1-1 0 0,-1 0 0 0 0,1 0 1 0 0,-1 0-1 0 0,0-1 0 0 0,-1 1-41 0 0,0 0 0 0 0,0 0 0 0 0,0 0 0 0 0,0 0 0 0 0,0 1 0 0 0,0-1 0 0 0,0 0 0 0 0,0 1 0 0 0,0-1 0 0 0,1 1 0 0 0,-1 0 0 0 0,-3 1 0 0 0,-2 2-66 0 0,-1 0 1 0 0,1 1-1 0 0,0 0 1 0 0,1 0-1 0 0,-1 1 1 0 0,1-1-1 0 0,0 1 0 0 0,0 1 1 0 0,1-1-1 0 0,0 1 1 0 0,0 0-1 0 0,0 0 1 0 0,1 0-1 0 0,0 1 1 0 0,1 0-1 0 0,-1 0 1 0 0,1 0-1 0 0,-2 11 1 0 0,5-17-96 0 0,0 0 1 0 0,0 0-1 0 0,0 0 1 0 0,0-1-1 0 0,0 1 1 0 0,1 0-1 0 0,-1 0 1 0 0,1-1-1 0 0,-1 1 1 0 0,1 0-1 0 0,0-1 1 0 0,-1 1-1 0 0,1 0 0 0 0,0-1 1 0 0,0 1-1 0 0,0-1 1 0 0,0 1-1 0 0,1-1 1 0 0,-1 0-1 0 0,0 0 1 0 0,0 1-1 0 0,1-1 1 0 0,-1 0-1 0 0,1 0 1 0 0,-1 0-1 0 0,1 0 1 0 0,0-1-1 0 0,-1 1 0 0 0,1 0 1 0 0,0-1-1 0 0,-1 1 1 0 0,1-1-1 0 0,0 1 1 0 0,3-1-1 0 0,6 3-574 0 0,0-1-1 0 0,1-1 0 0 0,-1 0 1 0 0,13-1-1 0 0,92-11-5909 0 0,-84 6 4226 0 0</inkml:trace>
  <inkml:trace contextRef="#ctx0" brushRef="#br0" timeOffset="5484.28">2003 0 4626 0 0,'-5'19'5758'0'0,"-17"36"-5171"0"0,13-31-150 0 0,-5 10-109 0 0,4-9-521 0 0,1 1 0 0 0,-8 33 0 0 0,-8 30-4837 0 0,17-66 1667 0 0,6-16 607 0 0</inkml:trace>
  <inkml:trace contextRef="#ctx0" brushRef="#br0" timeOffset="6242.64">1862 254 2546 0 0,'0'-2'127'0'0,"0"1"1"0"0,0 0-1 0 0,0 0 0 0 0,1 0 0 0 0,-1-1 0 0 0,0 1 1 0 0,1 0-1 0 0,-1 0 0 0 0,0 0 0 0 0,1 0 1 0 0,0 0-1 0 0,-1 0 0 0 0,1 0 0 0 0,-1 0 1 0 0,1 0-1 0 0,0 0 0 0 0,0 0 0 0 0,0 0 0 0 0,0 0 1 0 0,-1 1-1 0 0,1-1 0 0 0,0 0 0 0 0,0 1 1 0 0,0-1-1 0 0,1 1 0 0 0,-1-1 0 0 0,0 1 0 0 0,0-1 1 0 0,0 1-1 0 0,0 0 0 0 0,0-1 0 0 0,3 1 1 0 0,50-11 546 0 0,-43 9-618 0 0,57-9-765 0 0,8-2 531 0 0,-42 6 4681 0 0,-46 10-4242 0 0,0 1 0 0 0,1 0 0 0 0,-1 1 0 0 0,1 1 0 0 0,0-1 0 0 0,0 2 0 0 0,1 0 1 0 0,0 0-1 0 0,0 0 0 0 0,1 2 0 0 0,-9 8 0 0 0,17-16-283 0 0,0 0 1 0 0,1-1 0 0 0,-1 1-1 0 0,1-1 1 0 0,-1 1 0 0 0,1 0 0 0 0,-1 0-1 0 0,1-1 1 0 0,-1 1 0 0 0,1 0-1 0 0,0 0 1 0 0,-1 0 0 0 0,1-1-1 0 0,0 1 1 0 0,0 0 0 0 0,0 0-1 0 0,0 0 1 0 0,0 0 0 0 0,0 0-1 0 0,0 0 1 0 0,0 1 0 0 0,0-2-15 0 0,1 1 1 0 0,-1-1-1 0 0,0 1 0 0 0,1-1 1 0 0,-1 0-1 0 0,1 1 1 0 0,-1-1-1 0 0,1 1 1 0 0,-1-1-1 0 0,1 0 0 0 0,-1 0 1 0 0,1 1-1 0 0,-1-1 1 0 0,1 0-1 0 0,0 0 0 0 0,-1 0 1 0 0,1 1-1 0 0,-1-1 1 0 0,1 0-1 0 0,0 0 1 0 0,0 0-1 0 0,3 0-30 0 0,0 0 0 0 0,-1 0 0 0 0,1-1 0 0 0,0 1 0 0 0,-1-1 0 0 0,1 0 1 0 0,-1 0-1 0 0,5-2 0 0 0,-1-1 193 0 0,0-1 0 0 0,0-1 1 0 0,-1 1-1 0 0,0-1 1 0 0,0 0-1 0 0,-1 0 0 0 0,1-1 1 0 0,-1 0-1 0 0,-1 0 0 0 0,1 0 1 0 0,3-10-1 0 0,-7 16-65 0 0,-1 0 105 0 0,3 38-1219 0 0,-3-36 917 0 0,0 1 0 0 0,0-1 0 0 0,0 0 1 0 0,1 0-1 0 0,-1 0 0 0 0,0 0 0 0 0,1 1 1 0 0,-1-1-1 0 0,0 0 0 0 0,1 0 0 0 0,0 0 1 0 0,-1 0-1 0 0,1 0 0 0 0,-1 0 0 0 0,1 0 0 0 0,0 0 1 0 0,0 0-1 0 0,0-1 0 0 0,0 1 0 0 0,-1 0 1 0 0,3 1-1 0 0,-2-2 47 0 0,0 0 1 0 0,0 0-1 0 0,0 0 0 0 0,0 0 1 0 0,0 0-1 0 0,0 0 0 0 0,0 0 1 0 0,0 0-1 0 0,0 0 0 0 0,0-1 1 0 0,0 1-1 0 0,0 0 1 0 0,0-1-1 0 0,0 1 0 0 0,0-1 1 0 0,0 1-1 0 0,0-1 0 0 0,0 1 1 0 0,1-2-1 0 0,3-2 15 0 0,-1 0 0 0 0,1-1-1 0 0,-1 1 1 0 0,0-1 0 0 0,0 0 0 0 0,-1 0-1 0 0,4-6 1 0 0,11-25 630 0 0,36-64 1990 0 0,-52 99-2030 0 0,-2 6-191 0 0,-5 17-98 0 0,-9 29-451 0 0,7-36 23 0 0,5-13 77 0 0,1 1-1 0 0,0 0 1 0 0,0-1 0 0 0,0 1-1 0 0,0 0 1 0 0,0 0 0 0 0,0 0 0 0 0,1-1-1 0 0,-1 1 1 0 0,1 0 0 0 0,0 0 0 0 0,0 0-1 0 0,0 5 1 0 0,3-8 95 0 0,0 0 1 0 0,0 0-1 0 0,0-1 0 0 0,0 1 0 0 0,0-1 1 0 0,0 1-1 0 0,0-1 0 0 0,0 0 0 0 0,0 0 1 0 0,4-3-1 0 0,-4 2 40 0 0,-1 1 0 0 0,1-1 0 0 0,0 1 0 0 0,0 0 0 0 0,0-1 1 0 0,1 1-1 0 0,-1 1 0 0 0,0-1 0 0 0,0 0 0 0 0,0 1 0 0 0,1-1 0 0 0,-1 1 0 0 0,0 0 0 0 0,0 0 0 0 0,1 1 0 0 0,-1-1 1 0 0,0 0-1 0 0,0 1 0 0 0,1 0 0 0 0,-1 0 0 0 0,0 0 0 0 0,0 0 0 0 0,0 1 0 0 0,0-1 0 0 0,0 1 0 0 0,-1-1 0 0 0,1 1 1 0 0,0 0-1 0 0,-1 0 0 0 0,1 0 0 0 0,-1 1 0 0 0,0-1 0 0 0,0 1 0 0 0,0-1 0 0 0,3 5 0 0 0,-6-5 73 0 0,-1-1 0 0 0,1 0 0 0 0,0 1 0 0 0,-1-1 0 0 0,1 0 0 0 0,-1 0 0 0 0,0 0 0 0 0,1 0 0 0 0,-1 0 0 0 0,0 0 0 0 0,-2 1 0 0 0,-21 5-68 0 0,-47 10 1 0 0,32-9-2287 0 0,1 2-3631 0 0</inkml:trace>
  <inkml:trace contextRef="#ctx0" brushRef="#br0" timeOffset="6653.55">2374 72 3160 0 0,'2'-1'231'0'0,"-1"0"0"0"0,0 0 0 0 0,0 0 0 0 0,1 1 0 0 0,-1-1 0 0 0,0 1 0 0 0,1-1 0 0 0,-1 1 0 0 0,0 0 0 0 0,1-1 0 0 0,-1 1 0 0 0,1 0 0 0 0,-1 0 0 0 0,1 0 0 0 0,-1 0 0 0 0,0 0 0 0 0,1 0 0 0 0,-1 0 0 0 0,3 1 0 0 0,-3 0-143 0 0,0 0 0 0 0,0 0 0 0 0,0 0 0 0 0,0 0 1 0 0,-1 0-1 0 0,1 0 0 0 0,0 0 0 0 0,-1 0 0 0 0,1 1 0 0 0,-1-1 1 0 0,1 0-1 0 0,-1 0 0 0 0,0 0 0 0 0,1 1 0 0 0,-1-1 0 0 0,0 0 1 0 0,0 0-1 0 0,0 1 0 0 0,0-1 0 0 0,0 0 0 0 0,0 1 0 0 0,0-1 0 0 0,-1 2 1 0 0,-1 12-6 0 0,-1 0 0 0 0,0 0 0 0 0,-2 0 0 0 0,1 0 1 0 0,-2-1-1 0 0,-11 23 0 0 0,9-21-650 0 0,0 1 0 0 0,2 1 1 0 0,-8 29-1 0 0,13-46 542 0 0,1 0-1 0 0,0 0 1 0 0,0 1-1 0 0,-1-1 1 0 0,1 0-1 0 0,0 0 1 0 0,0 1 0 0 0,0-1-1 0 0,1 0 1 0 0,-1 1-1 0 0,0-1 1 0 0,0 0 0 0 0,1 0-1 0 0,-1 0 1 0 0,0 1-1 0 0,1-1 1 0 0,-1 0 0 0 0,1 0-1 0 0,0 0 1 0 0,-1 0-1 0 0,1 0 1 0 0,0 0 0 0 0,0 0-1 0 0,0 0 1 0 0,-1 0-1 0 0,1 0 1 0 0,2 0-1 0 0,-1 1 41 0 0,1-1 0 0 0,0 0 0 0 0,0 0-1 0 0,0 0 1 0 0,-1 0 0 0 0,1-1 0 0 0,0 1-1 0 0,0-1 1 0 0,0 0 0 0 0,0 0-1 0 0,4 0 1 0 0,4-1 169 0 0,0 0-1 0 0,0-1 0 0 0,0 0 1 0 0,0-1-1 0 0,15-5 1 0 0,25-21 1334 0 0,-48 27-1236 0 0,0 0-1 0 0,0 0 0 0 0,0-1 1 0 0,0 1-1 0 0,0-1 1 0 0,0 0-1 0 0,-1 0 0 0 0,0 0 1 0 0,1 0-1 0 0,-1-1 0 0 0,0 1 1 0 0,2-7-1 0 0,-3 10-245 0 0,-1-1 0 0 0,0 1 1 0 0,0 0-1 0 0,0-1 0 0 0,0 1 0 0 0,0 0 0 0 0,0-1 1 0 0,0 1-1 0 0,0-1 0 0 0,0 1 0 0 0,0 0 0 0 0,0-1 0 0 0,0 1 1 0 0,0 0-1 0 0,0-1 0 0 0,0 1 0 0 0,0 0 0 0 0,0-1 1 0 0,0 1-1 0 0,0 0 0 0 0,0-1 0 0 0,-1 1 0 0 0,1 0 0 0 0,0-1 1 0 0,0 1-1 0 0,0 0 0 0 0,-1-1 0 0 0,1 1 0 0 0,0 0 0 0 0,-1 0 1 0 0,1-1-1 0 0,0 1 0 0 0,0 0 0 0 0,-1 0 0 0 0,1 0 1 0 0,0-1-1 0 0,-1 1 0 0 0,0 0 0 0 0,-18 1 505 0 0,-20 12-179 0 0,37-11-422 0 0,-1-1-1 0 0,1 0 0 0 0,0 0 1 0 0,0 1-1 0 0,-1-1 1 0 0,1 1-1 0 0,0 0 0 0 0,1 0 1 0 0,-1 0-1 0 0,0 0 0 0 0,0 0 1 0 0,1 0-1 0 0,-1 0 1 0 0,1 0-1 0 0,0 1 0 0 0,0-1 1 0 0,0 0-1 0 0,0 1 1 0 0,-1 4-1 0 0,2-5-117 0 0,0 0-1 0 0,0 0 1 0 0,0 0 0 0 0,1 0-1 0 0,-1 0 1 0 0,1 0 0 0 0,0 0-1 0 0,-1 0 1 0 0,1 0 0 0 0,0 0-1 0 0,0 0 1 0 0,0 0-1 0 0,1 0 1 0 0,-1-1 0 0 0,0 1-1 0 0,1-1 1 0 0,-1 1 0 0 0,1-1-1 0 0,-1 1 1 0 0,1-1 0 0 0,-1 0-1 0 0,1 0 1 0 0,0 1 0 0 0,3 0-1 0 0,-1 0-715 0 0,1 0 0 0 0,-1 0 0 0 0,0 0 0 0 0,1-1 0 0 0,0 0 0 0 0,-1 0 0 0 0,1 0 0 0 0,8 0 0 0 0,-6 0-1648 0 0</inkml:trace>
  <inkml:trace contextRef="#ctx0" brushRef="#br0" timeOffset="7020.37">2005 520 2502 0 0,'0'0'51'0'0,"0"0"-1"0"0,0 0 1 0 0,0 0 0 0 0,0 0-1 0 0,0 0 1 0 0,1 0-1 0 0,-1 0 1 0 0,0 0 0 0 0,0 0-1 0 0,0 0 1 0 0,0 0-1 0 0,0 0 1 0 0,0 0 0 0 0,0 1-1 0 0,0-1 1 0 0,0 0-1 0 0,0 0 1 0 0,0 0 0 0 0,0 0-1 0 0,0 0 1 0 0,0 0-1 0 0,0 0 1 0 0,0 0 0 0 0,0 0-1 0 0,0 0 1 0 0,0 0-1 0 0,0 0 1 0 0,0 0 0 0 0,0 0-1 0 0,0 1 1 0 0,0-1 0 0 0,0 0-1 0 0,0 0 1 0 0,0 0-1 0 0,0 0 1 0 0,0 0 0 0 0,0 0-1 0 0,0 0 1 0 0,0 0-1 0 0,0 0 1 0 0,0 0 0 0 0,0 0-1 0 0,0 0 1 0 0,0 0-1 0 0,0 0 1 0 0,-1 0 0 0 0,1 0-1 0 0,0 1 1 0 0,0-1-1 0 0,0 0 1 0 0,0 0 0 0 0,0 0-1 0 0,0 0 1 0 0,0 0 0 0 0,0 0-1 0 0,0 0 1 0 0,0 0-1 0 0,11 2 1020 0 0,13 0-500 0 0,72-11 464 0 0,46-12-163 0 0,13-1-2425 0 0,-144 21 354 0 0,-10 4 430 0 0,-17 6 148 0 0,-31 10 407 0 0,-1-4 597 0 0,18-6 474 0 0,0 1 1 0 0,-33 17 0 0 0,62-27-782 0 0,0 0 1 0 0,1 1 0 0 0,-1-1 0 0 0,0 0 0 0 0,0 1 0 0 0,0-1 0 0 0,0 1 0 0 0,1-1 0 0 0,-1 1 0 0 0,0-1 0 0 0,1 1-1 0 0,-1-1 1 0 0,0 1 0 0 0,1 0 0 0 0,-1 0 0 0 0,1-1 0 0 0,-1 1 0 0 0,1 0 0 0 0,-1 0 0 0 0,1-1 0 0 0,-1 1-1 0 0,1 0 1 0 0,-1 1 0 0 0,2-1-22 0 0,-1 0 0 0 0,1-1 0 0 0,-1 1-1 0 0,1-1 1 0 0,-1 1 0 0 0,1-1 0 0 0,-1 1 0 0 0,1-1-1 0 0,0 1 1 0 0,-1-1 0 0 0,1 1 0 0 0,0-1-1 0 0,-1 0 1 0 0,1 1 0 0 0,0-1 0 0 0,-1 0 0 0 0,1 0-1 0 0,0 1 1 0 0,0-1 0 0 0,1 0 0 0 0,45 4 893 0 0,-26-4-959 0 0,0-2 0 0 0,21-5 0 0 0,-1-5-2435 0 0,-6-8-3438 0 0,-25 11 2792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1:29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2798 0 0,'0'0'3465'0'0,"16"-11"-1073"0"0,209 4-3482 0 0,-105 6-3455 0 0,-63-1 1535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1:11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139 381 3448 0 0,'0'0'1560'0'0,"2"8"-175"0"0,1 14-701 0 0,-1 1 0 0 0,0 0 1 0 0,-2-1-1 0 0,-1 1 0 0 0,-1 0 0 0 0,-9 41 0 0 0,4-15-53 0 0,-45 305 1816 0 0,-5 35-4281 0 0,52-353 998 0 0,-5 41-1111 0 0,8-24-5251 0 0</inkml:trace>
  <inkml:trace contextRef="#ctx0" brushRef="#br0" timeOffset="658.89">178 355 2412 0 0,'6'-6'353'0'0,"0"0"-1"0"0,1 0 1 0 0,0 1-1 0 0,0 0 1 0 0,0 1 0 0 0,1-1-1 0 0,-1 1 1 0 0,14-5-1 0 0,71-19 251 0 0,-68 22-441 0 0,166-41 296 0 0,196-22 1 0 0,197 6-630 0 0,-492 55 655 0 0,-1-3 1 0 0,111-29-1 0 0,-200 39-466 0 0,0 1-1 0 0,0 0 1 0 0,1-1-1 0 0,-1 1 1 0 0,0 0-1 0 0,0 0 1 0 0,0-1-1 0 0,1 1 0 0 0,-1 0 1 0 0,0 1-1 0 0,0-1 1 0 0,1 0-1 0 0,-1 0 1 0 0,0 0-1 0 0,0 1 1 0 0,0-1-1 0 0,0 0 1 0 0,1 1-1 0 0,-1-1 1 0 0,0 1-1 0 0,0 0 1 0 0,0-1-1 0 0,0 1 0 0 0,0 0 1 0 0,0 0-1 0 0,0-1 1 0 0,0 1-1 0 0,-1 0 1 0 0,1 0-1 0 0,0 0 1 0 0,0 0-1 0 0,-1 0 1 0 0,1 0-1 0 0,-1 0 1 0 0,1 0-1 0 0,-1 1 1 0 0,1-1-1 0 0,-1 0 0 0 0,0 0 1 0 0,1 0-1 0 0,-1 0 1 0 0,0 1-1 0 0,0-1 1 0 0,0 0-1 0 0,0 0 1 0 0,0 1-1 0 0,0 1 1 0 0,0 9 18 0 0,-1 1 0 0 0,0 0 0 0 0,-5 22 0 0 0,4-20 49 0 0,-35 183 130 0 0,-5 49 245 0 0,37-200-397 0 0,2-1 1 0 0,2 1-1 0 0,7 65 1 0 0,31 79 69 0 0,-8-57-50 0 0,-29-131-60 0 0,1 0 0 0 0,0 0-1 0 0,-1 0 1 0 0,0 0 0 0 0,0 0-1 0 0,0 0 1 0 0,0 0 0 0 0,0 0-1 0 0,0 0 1 0 0,-1 0 0 0 0,0-1 0 0 0,1 1-1 0 0,-1 0 1 0 0,0 0 0 0 0,0 0-1 0 0,-1 0 1 0 0,-2 4 0 0 0,2-5 16 0 0,-1 1 1 0 0,0-1 0 0 0,0 1 0 0 0,0-1 0 0 0,0 0-1 0 0,-1 0 1 0 0,1-1 0 0 0,-1 1 0 0 0,1-1 0 0 0,-1 1-1 0 0,1-1 1 0 0,-1 0 0 0 0,-6 0 0 0 0,-57 10 256 0 0,-128 4 0 0 0,106-11 126 0 0,-832 52 2142 0 0,832-49-2295 0 0,6 0-490 0 0,-135-6-1 0 0,215-1 23 0 0,0 0-1 0 0,0 0 0 0 0,0 0 1 0 0,0-1-1 0 0,0 0 1 0 0,0 1-1 0 0,0-1 0 0 0,0 0 1 0 0,0 0-1 0 0,0 0 0 0 0,0-1 1 0 0,1 1-1 0 0,-1-1 0 0 0,1 0 1 0 0,-4-2-1 0 0,5 2-32 0 0,0 0 1 0 0,0 1 0 0 0,1-1-1 0 0,-1 0 1 0 0,1 0-1 0 0,-1 1 1 0 0,1-1-1 0 0,0 0 1 0 0,0 0 0 0 0,0 0-1 0 0,0 1 1 0 0,0-1-1 0 0,0 0 1 0 0,0 0-1 0 0,1 0 1 0 0,-1 1 0 0 0,0-1-1 0 0,1 0 1 0 0,0 0-1 0 0,-1 1 1 0 0,1-1-1 0 0,0 1 1 0 0,0-1-1 0 0,0 0 1 0 0,0 1 0 0 0,2-3-1 0 0,11-15-2300 0 0,2-2-615 0 0</inkml:trace>
  <inkml:trace contextRef="#ctx0" brushRef="#br0" timeOffset="1005.99">809 187 2980 0 0,'0'0'2431'0'0,"2"18"-870"0"0,-4 20-409 0 0,-2-1 0 0 0,-18 72-1 0 0,13-71-616 0 0,-37 161 889 0 0,-40 203-1901 0 0,83-381 254 0 0,-20 153-2779 0 0,17-59-2211 0 0,8-73 1752 0 0</inkml:trace>
  <inkml:trace contextRef="#ctx0" brushRef="#br0" timeOffset="1239.8">1317 190 4194 0 0,'12'-28'4238'0'0,"-12"28"-4155"0"0,0 0-1 0 0,0 0 1 0 0,1 0 0 0 0,-1-1 0 0 0,0 1-1 0 0,0 0 1 0 0,0 0 0 0 0,0 0-1 0 0,0 0 1 0 0,1-1 0 0 0,-1 1 0 0 0,0 0-1 0 0,0 0 1 0 0,0 0 0 0 0,1 0-1 0 0,-1 0 1 0 0,0 0 0 0 0,0 0 0 0 0,0 0-1 0 0,1-1 1 0 0,-1 1 0 0 0,0 0 0 0 0,0 0-1 0 0,1 0 1 0 0,-1 0 0 0 0,0 0-1 0 0,0 0 1 0 0,0 0 0 0 0,1 0 0 0 0,-1 0-1 0 0,0 0 1 0 0,0 1 0 0 0,1-1-1 0 0,-1 0 1 0 0,0 0 0 0 0,0 0 0 0 0,1 0-1 0 0,5 17 289 0 0,-4 2-66 0 0,-1 0 1 0 0,0 0-1 0 0,-1 0 1 0 0,-5 31-1 0 0,-19 78 186 0 0,17-99-348 0 0,-55 227-40 0 0,8-34-2170 0 0,13 1-4500 0 0,36-185 4082 0 0,4-7-596 0 0</inkml:trace>
  <inkml:trace contextRef="#ctx0" brushRef="#br0" timeOffset="1512.03">1755 12 5290 0 0,'0'-12'2175'0'0,"-2"16"1452"0"0,-5 22-1279 0 0,-11 79-1080 0 0,-37 122 0 0 0,19-90-863 0 0,12-39-527 0 0,-37 173-3590 0 0,30-42-5144 0 0,26-184 5175 0 0</inkml:trace>
  <inkml:trace contextRef="#ctx0" brushRef="#br0" timeOffset="2110.62">461 398 1564 0 0,'6'-11'2148'0'0,"1"-1"2142"0"0,-3 28-3078 0 0,-4 33-645 0 0,-1 0 0 0 0,-3-1 1 0 0,-2 1-1 0 0,-13 47 0 0 0,3-10-217 0 0,-23 189-1910 0 0,20-91-5420 0 0,16-133 3132 0 0</inkml:trace>
  <inkml:trace contextRef="#ctx0" brushRef="#br0" timeOffset="2571.11">52 697 2046 0 0,'0'0'2313'0'0,"9"0"-1061"0"0,34-3 70 0 0,83-17 1 0 0,-51 6-820 0 0,655-85 1109 0 0,4 45-2409 0 0,-666 53 341 0 0,-28 2-1311 0 0,66-9-1 0 0,-131 2-1834 0 0,5 4 1627 0 0</inkml:trace>
  <inkml:trace contextRef="#ctx0" brushRef="#br0" timeOffset="3027.95">237 449 1930 0 0,'0'0'2982'0'0,"5"-2"-2606"0"0,1 0-126 0 0,-1 1 14 0 0,0-1-138 0 0,2 0 88 0 0,1 0-160 0 0,1-1 94 0 0,9 0-408 0 0,-4 0-416 0 0,2 0 88 0 0,2 0-486 0 0,0-1-606 0 0,-1 1-380 0 0</inkml:trace>
  <inkml:trace contextRef="#ctx0" brushRef="#br0" timeOffset="3233.19">594 379 2166 0 0,'4'-1'478'0'0,"0"-2"328"0"0,1 1-274 0 0,1 0-422 0 0,2 1 274 0 0,0 0-806 0 0,4 1-244 0 0,6-1-140 0 0,-5 0-322 0 0,1-1-322 0 0</inkml:trace>
  <inkml:trace contextRef="#ctx0" brushRef="#br0" timeOffset="3500.27">1005 342 1702 0 0,'6'-2'716'0'0,"0"-1"578"0"0,1 2-870 0 0,1-2-34 0 0,0 2-138 0 0,1 0-6 0 0,1 0-182 0 0,1 0-96 0 0,-1 0-442 0 0,7 0-500 0 0,-6 0 128 0 0,-6 0-368 0 0,5 0-330 0 0</inkml:trace>
  <inkml:trace contextRef="#ctx0" brushRef="#br0" timeOffset="3669.06">1387 317 2474 0 0,'2'-7'872'0'0,"5"6"-146"0"0,-1-1-154 0 0,2 1-124 0 0,1 0-148 0 0,1 0-268 0 0,7-1-572 0 0,-3 1 4 0 0,-1-1-436 0 0,-1 1 168 0 0,-1-1-318 0 0,-1-1-324 0 0</inkml:trace>
  <inkml:trace contextRef="#ctx0" brushRef="#br0" timeOffset="3919.77">1666 299 2708 0 0,'5'-2'652'0'0,"0"0"-62"0"0,2 1-184 0 0,0-1-42 0 0,2 0-410 0 0,6 0-52 0 0,-2 0-776 0 0,-1 0 10 0 0,-1-1-384 0 0,0 0-338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0:53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164 110 2622 0 0,'5'-37'3329'0'0,"-3"26"-1166"0"0,0-1 0 0 0,-1 1-1 0 0,-1-19 1 0 0,0 29-2095 0 0,0 1-1 0 0,0-1 1 0 0,0 1-1 0 0,-1 0 1 0 0,1-1-1 0 0,0 1 1 0 0,0-1-1 0 0,-1 1 1 0 0,1 0-1 0 0,0-1 1 0 0,0 1-1 0 0,-1 0 1 0 0,1-1-1 0 0,0 1 1 0 0,-1 0-1 0 0,1 0 1 0 0,0-1-1 0 0,-1 1 1 0 0,1 0-1 0 0,-1 0 1 0 0,1-1 0 0 0,0 1-1 0 0,-1 0 1 0 0,1 0-1 0 0,-1 0 1 0 0,1 0-1 0 0,-1 0 1 0 0,1 0-1 0 0,0 0 1 0 0,-1 0-1 0 0,1 0 1 0 0,-1 0-1 0 0,1 0 1 0 0,-1 0-1 0 0,1 0 1 0 0,-1 0-1 0 0,1 0 1 0 0,0 0-1 0 0,-1 0 1 0 0,1 1-1 0 0,-1-1 1 0 0,1 0-1 0 0,0 0 1 0 0,-1 1-1 0 0,1-1 1 0 0,0 0 0 0 0,-1 0-1 0 0,1 1 1 0 0,-19 10 419 0 0,6-1-314 0 0,2 1-1 0 0,-1 0 1 0 0,1 1 0 0 0,1 0-1 0 0,0 0 1 0 0,0 1-1 0 0,2 1 1 0 0,-1 0 0 0 0,2 0-1 0 0,0 0 1 0 0,1 1-1 0 0,0 0 1 0 0,1 0-1 0 0,1 1 1 0 0,-4 20 0 0 0,8-31-262 0 0,0 0 0 0 0,-1 0 0 0 0,2 0 0 0 0,-1 0 0 0 0,0 0 0 0 0,1 0 0 0 0,0 0 0 0 0,0 0 0 0 0,1 0 0 0 0,0 0 0 0 0,3 7 0 0 0,-5-10 64 0 0,1-1 1 0 0,0 1-1 0 0,0-1 0 0 0,0 0 0 0 0,0 1 1 0 0,0-1-1 0 0,0 0 0 0 0,1 1 0 0 0,-1-1 0 0 0,0 0 1 0 0,1 0-1 0 0,-1 0 0 0 0,0 0 0 0 0,1 0 1 0 0,-1-1-1 0 0,1 1 0 0 0,0 0 0 0 0,-1-1 0 0 0,1 1 1 0 0,0-1-1 0 0,-1 1 0 0 0,1-1 0 0 0,0 0 1 0 0,-1 0-1 0 0,1 0 0 0 0,0 0 0 0 0,-1 0 0 0 0,1 0 1 0 0,0 0-1 0 0,-1-1 0 0 0,1 1 0 0 0,0 0 1 0 0,-1-1-1 0 0,1 0 0 0 0,0 1 0 0 0,-1-1 0 0 0,2-1 1 0 0,9-4 539 0 0,-1 0 0 0 0,0-1 1 0 0,-1-1-1 0 0,1 0 0 0 0,12-13 1 0 0,-22 21-126 0 0,0 1-302 0 0,0 1 1 0 0,-1 0-1 0 0,1 0 1 0 0,0-1-1 0 0,0 1 1 0 0,-1 0-1 0 0,1 0 1 0 0,-1 0-1 0 0,0 4 1 0 0,1 19 146 0 0,-2 0 0 0 0,-3 27-1 0 0,1-30-1766 0 0,1 1-1 0 0,2-1 0 0 0,1 25 1 0 0,6-2-4213 0 0,-3-25-1973 0 0,-2-13 3103 0 0</inkml:trace>
  <inkml:trace contextRef="#ctx0" brushRef="#br0" timeOffset="1279.29">289 411 2994 0 0,'2'-3'773'0'0,"18"-23"4005"0"0,13-9-2051 0 0,-28 31-1902 0 0,-1-1-1 0 0,0 1 1 0 0,0-1 0 0 0,0 0-1 0 0,5-10 1 0 0,-8 14-573 0 0,0-1 0 0 0,0 1-1 0 0,-1-1 1 0 0,1 0 0 0 0,0 1 0 0 0,-1-1 0 0 0,1 0 0 0 0,-1 1 0 0 0,0-1 0 0 0,0 0 0 0 0,1 0-1 0 0,-1 1 1 0 0,0-1 0 0 0,-1 0 0 0 0,1 0 0 0 0,0 1 0 0 0,0-1 0 0 0,-1 0 0 0 0,1 1 0 0 0,-1-1-1 0 0,0 0 1 0 0,1 1 0 0 0,-1-1 0 0 0,-1-1 0 0 0,0 3-176 0 0,0 1 1 0 0,0-1-1 0 0,0 1 1 0 0,0-1-1 0 0,0 1 0 0 0,0 0 1 0 0,0 0-1 0 0,0 0 0 0 0,1 0 1 0 0,-1 0-1 0 0,0 0 1 0 0,0 1-1 0 0,-1 1 0 0 0,-1 1-298 0 0,0 1 0 0 0,0-1-1 0 0,1 1 1 0 0,0 0 0 0 0,0 1-1 0 0,0-1 1 0 0,0 0 0 0 0,1 1-1 0 0,0-1 1 0 0,0 1 0 0 0,-2 10 0 0 0,4-14-62 0 0,-1-1 1 0 0,1 1 0 0 0,0 0 0 0 0,0 0 0 0 0,0-1-1 0 0,0 1 1 0 0,0 0 0 0 0,1 0 0 0 0,-1 0 0 0 0,1-1 0 0 0,-1 1-1 0 0,1 0 1 0 0,-1-1 0 0 0,1 1 0 0 0,0 0 0 0 0,0-1 0 0 0,1 3-1 0 0,0-2-62 0 0,-1-1-1 0 0,1 0 1 0 0,0 0-1 0 0,-1 0 1 0 0,1 0-1 0 0,0 0 1 0 0,0 0-1 0 0,0-1 1 0 0,0 1-1 0 0,0 0 1 0 0,-1-1-1 0 0,1 0 1 0 0,0 1-1 0 0,0-1 1 0 0,0 0-1 0 0,0 0 1 0 0,0 0-1 0 0,0 0 0 0 0,4-1 1 0 0,-1 0 137 0 0,0 1-1 0 0,-1-2 1 0 0,1 1-1 0 0,0 0 1 0 0,-1-1-1 0 0,1 0 1 0 0,-1 0 0 0 0,0 0-1 0 0,1 0 1 0 0,-1-1-1 0 0,0 0 1 0 0,0 0 0 0 0,-1 0-1 0 0,1 0 1 0 0,-1-1-1 0 0,1 1 1 0 0,2-5 0 0 0,3-5 2318 0 0,0-1 1 0 0,-1 1-1 0 0,12-30 1825 0 0,-17 47-3750 0 0,0 1 0 0 0,0 0 0 0 0,0 0 1 0 0,0 0-1 0 0,-1 1 0 0 0,0-1 0 0 0,0 1 1 0 0,2 9-1 0 0,7 20 60 0 0,-10-34-288 0 0,-1-1 46 0 0,0 0-1 0 0,0 1 0 0 0,0-1 1 0 0,0 0-1 0 0,0 1 1 0 0,1-1-1 0 0,-1 0 1 0 0,0 0-1 0 0,0 1 0 0 0,0-1 1 0 0,1 0-1 0 0,-1 0 1 0 0,0 1-1 0 0,0-1 0 0 0,1 0 1 0 0,-1 0-1 0 0,0 0 1 0 0,0 1-1 0 0,1-1 0 0 0,-1 0 1 0 0,0 0-1 0 0,1 0 1 0 0,-1 0-1 0 0,0 0 1 0 0,1 0-1 0 0,-1 0 0 0 0,0 0 1 0 0,1 0-1 0 0,-1 0 1 0 0,0 0-1 0 0,1 0 0 0 0,-1 0 1 0 0,0 0-1 0 0,0 0 1 0 0,1 0-1 0 0,-1 0 1 0 0,0 0-1 0 0,1 0 0 0 0,-1 0 1 0 0,0 0-1 0 0,1-1 1 0 0,-1 1-1 0 0,0 0 0 0 0,0 0 1 0 0,1 0-1 0 0,-1-1 1 0 0,0 1-1 0 0,0 0 0 0 0,1 0 1 0 0,-1 0-1 0 0,0-1 1 0 0,16-9 99 0 0,-13 7-564 0 0,1 1-1 0 0,0-1 1 0 0,0 1 0 0 0,0 0-1 0 0,1 1 1 0 0,-1-1 0 0 0,0 1-1 0 0,1 0 1 0 0,-1 0 0 0 0,0 0-1 0 0,1 1 1 0 0,-1-1-1 0 0,1 1 1 0 0,-1 0 0 0 0,1 1-1 0 0,0-1 1 0 0,-1 1 0 0 0,0-1-1 0 0,6 3 1 0 0,-1-2-169 0 0,0 0-1 0 0,0 0 1 0 0,0-1-1 0 0,11 0 1 0 0,-10-2 699 0 0,0 0-1 0 0,0 0 1 0 0,0-1 0 0 0,-1 0-1 0 0,1-1 1 0 0,-1 0 0 0 0,10-5 0 0 0,-17 8 184 0 0,0 0-1 0 0,0 0 1 0 0,0-1 0 0 0,-1 1 0 0 0,1 0 0 0 0,0-1 0 0 0,-1 1 0 0 0,1-1-1 0 0,-1 1 1 0 0,1-1 0 0 0,-1 1 0 0 0,0-1 0 0 0,0 0 0 0 0,0 0 0 0 0,0 0-1 0 0,0 0 1 0 0,0 0 0 0 0,0 0 0 0 0,-1 0 0 0 0,1 0 0 0 0,-1 0 0 0 0,1 0-1 0 0,-1 0 1 0 0,0-1 0 0 0,0 1 0 0 0,0 0 0 0 0,0 0 0 0 0,0 0 0 0 0,0 0-1 0 0,-1 0 1 0 0,1-1 0 0 0,-1 1 0 0 0,0 0 0 0 0,1 0 0 0 0,-1 0 0 0 0,0 0-1 0 0,0 1 1 0 0,0-1 0 0 0,0 0 0 0 0,-2-2 0 0 0,2 3-135 0 0,0 0 0 0 0,1 0-1 0 0,-1 0 1 0 0,0 0 0 0 0,0 0 0 0 0,0 0 0 0 0,0 0 0 0 0,0 0-1 0 0,0 0 1 0 0,0 0 0 0 0,0 1 0 0 0,0-1 0 0 0,0 0 0 0 0,0 1 0 0 0,0-1-1 0 0,-1 1 1 0 0,1 0 0 0 0,0-1 0 0 0,0 1 0 0 0,-1 0 0 0 0,1 0-1 0 0,0-1 1 0 0,0 1 0 0 0,-1 0 0 0 0,0 1 0 0 0,-1-1-23 0 0,1 1 1 0 0,-1-1-1 0 0,1 1 1 0 0,-1 0-1 0 0,1 0 1 0 0,0 1-1 0 0,-1-1 1 0 0,1 0-1 0 0,0 1 1 0 0,0-1-1 0 0,0 1 1 0 0,-2 2-1 0 0,1-1-95 0 0,0 0 0 0 0,0 0 0 0 0,0 1 0 0 0,0-1 1 0 0,1 1-1 0 0,0-1 0 0 0,-1 1 0 0 0,1 0 0 0 0,1 0 0 0 0,-1 0 0 0 0,0 0 0 0 0,1 0 0 0 0,0 0 0 0 0,0 1 1 0 0,0 8-1 0 0,1-12-50 0 0,0 0 0 0 0,0 1 0 0 0,0-1 1 0 0,0 1-1 0 0,0-1 0 0 0,0 1 0 0 0,1-1 1 0 0,-1 0-1 0 0,1 1 0 0 0,-1-1 0 0 0,1 0 1 0 0,-1 1-1 0 0,1-1 0 0 0,0 0 1 0 0,0 0-1 0 0,0 1 0 0 0,-1-1 0 0 0,1 0 1 0 0,0 0-1 0 0,0 0 0 0 0,1 0 0 0 0,-1 0 1 0 0,0-1-1 0 0,0 1 0 0 0,0 0 0 0 0,1 0 1 0 0,-1-1-1 0 0,0 1 0 0 0,1-1 0 0 0,-1 1 1 0 0,0-1-1 0 0,1 0 0 0 0,-1 1 0 0 0,1-1 1 0 0,-1 0-1 0 0,0 0 0 0 0,1 0 0 0 0,-1 0 1 0 0,1 0-1 0 0,-1 0 0 0 0,1 0 1 0 0,-1-1-1 0 0,0 1 0 0 0,1 0 0 0 0,-1-1 1 0 0,1 1-1 0 0,0-2 0 0 0,4 0 19 0 0,-1 0-1 0 0,0-1 1 0 0,0 1 0 0 0,0-1-1 0 0,0-1 1 0 0,0 1 0 0 0,-1-1-1 0 0,1 1 1 0 0,-1-1 0 0 0,0-1-1 0 0,4-4 1 0 0,4-9 307 0 0,-1 0 0 0 0,-1 0 1 0 0,0-1-1 0 0,-1 0 0 0 0,-1-1 0 0 0,-1 0 1 0 0,-1 0-1 0 0,6-37 0 0 0,-9 39 939 0 0,-7 35-917 0 0,-4 34-278 0 0,7-34-1 0 0,1 1-1 0 0,2 27 1 0 0,-1-40-35 0 0,0 0 0 0 0,0 1 0 0 0,0-1 1 0 0,1 0-1 0 0,-1 0 0 0 0,1 0 0 0 0,1 0 0 0 0,-1-1 0 0 0,1 1 1 0 0,-1-1-1 0 0,1 1 0 0 0,0-1 0 0 0,5 4 0 0 0,-6-6 5 0 0,1 0 0 0 0,0 0-1 0 0,0-1 1 0 0,0 0 0 0 0,-1 0-1 0 0,1 1 1 0 0,1-2 0 0 0,-1 1-1 0 0,0 0 1 0 0,0-1 0 0 0,0 1-1 0 0,0-1 1 0 0,0 0 0 0 0,1 0-1 0 0,-1 0 1 0 0,0 0 0 0 0,0-1-1 0 0,0 1 1 0 0,0-1 0 0 0,0 0-1 0 0,0 0 1 0 0,0 0-1 0 0,4-2 1 0 0,2-1 82 0 0,0 0 0 0 0,0 0 0 0 0,0-1 0 0 0,-1 0 0 0 0,1-1 0 0 0,8-7 0 0 0,-3 0 955 0 0,-1-1-1 0 0,-1-1 1 0 0,15-20-1 0 0,-27 34-399 0 0,-10 19-520 0 0,8-14-126 0 0,-1 1-1 0 0,2-1 1 0 0,-1 0 0 0 0,0 1 0 0 0,1-1-1 0 0,0 1 1 0 0,0 0 0 0 0,0-1-1 0 0,1 1 1 0 0,-1 9 0 0 0,1-13 10 0 0,0 0 1 0 0,1 0 0 0 0,-1 0 0 0 0,0 0-1 0 0,0 0 1 0 0,1 0 0 0 0,-1 0 0 0 0,0 0 0 0 0,1 0-1 0 0,-1 0 1 0 0,1 0 0 0 0,0 0 0 0 0,-1-1-1 0 0,1 1 1 0 0,0 0 0 0 0,-1 0 0 0 0,1 0-1 0 0,0-1 1 0 0,0 1 0 0 0,1 0 0 0 0,0 0 8 0 0,-1 0 1 0 0,1-1-1 0 0,0 0 1 0 0,0 1 0 0 0,0-1-1 0 0,0 0 1 0 0,-1 0-1 0 0,1 0 1 0 0,0 0-1 0 0,0 0 1 0 0,0 0-1 0 0,0-1 1 0 0,-1 1-1 0 0,1-1 1 0 0,3 0-1 0 0,5-3 75 0 0,-1-1-1 0 0,0 0 1 0 0,0 0-1 0 0,0-1 1 0 0,-1 0-1 0 0,1 0 1 0 0,-1-1-1 0 0,10-10 1 0 0,3-4 1266 0 0,-20 21-1142 0 0,-3 4-344 0 0,0 0 0 0 0,0 0 0 0 0,0 0 0 0 0,1 0 0 0 0,-1 1 0 0 0,0 6 0 0 0,2-1-415 0 0,0-1 0 0 0,0 1 1 0 0,1-1-1 0 0,0 0 0 0 0,5 16 0 0 0,-2-5-4186 0 0,-1-2-4622 0 0</inkml:trace>
  <inkml:trace contextRef="#ctx0" brushRef="#br0" timeOffset="1926.92">147 886 5600 0 0,'0'0'6022'0'0,"-1"4"-1339"0"0,-2 11-2351 0 0,1 77 2650 0 0,1-13-3838 0 0,2 0-5362 0 0,3-59 1648 0 0,1 0-2674 0 0,-5-12-3852 0 0,2-14 5471 0 0</inkml:trace>
  <inkml:trace contextRef="#ctx0" brushRef="#br0" timeOffset="2113.31">145 868 4332 0 0,'-4'-11'3461'0'0,"2"4"951"0"0,18 7-4076 0 0,-6 2-216 0 0,0 0 0 0 0,0 0 0 0 0,-1 1 0 0 0,1 0 1 0 0,-1 1-1 0 0,0 0 0 0 0,0 1 0 0 0,0-1 0 0 0,-1 2 0 0 0,1-1 1 0 0,-1 1-1 0 0,-1 1 0 0 0,1-1 0 0 0,-1 1 0 0 0,8 10 0 0 0,-11-13 3 0 0,0 1 0 0 0,-1-1-1 0 0,0 1 1 0 0,0-1-1 0 0,0 1 1 0 0,-1 0 0 0 0,1 0-1 0 0,-1 0 1 0 0,0 1-1 0 0,-1-1 1 0 0,1 0-1 0 0,-1 1 1 0 0,0-1 0 0 0,-1 1-1 0 0,1-1 1 0 0,-1 1-1 0 0,0-1 1 0 0,0 1-1 0 0,-1-1 1 0 0,0 1 0 0 0,0-1-1 0 0,0 1 1 0 0,0-1-1 0 0,-1 0 1 0 0,0 1-1 0 0,0-1 1 0 0,0 0 0 0 0,-6 7-1 0 0,-5 7-162 0 0,-2-1 0 0 0,0 0 0 0 0,-22 18 0 0 0,-25 15-8483 0 0</inkml:trace>
  <inkml:trace contextRef="#ctx0" brushRef="#br0" timeOffset="2442.59">449 987 3992 0 0,'4'-23'16109'0'0,"-9"35"-14590"0"0,2-5-1192 0 0,-4 10 367 0 0,1 1 0 0 0,-8 33 0 0 0,13-47-677 0 0,1 0 0 0 0,-1 0-1 0 0,1 0 1 0 0,-1 0 0 0 0,1 0 0 0 0,0 0 0 0 0,1 0 0 0 0,-1 0 0 0 0,1 0 0 0 0,0 0-1 0 0,0 0 1 0 0,0 0 0 0 0,0 0 0 0 0,1-1 0 0 0,-1 1 0 0 0,1 0 0 0 0,0-1 0 0 0,0 0 0 0 0,4 6-1 0 0,-4-8-41 0 0,-1 0 0 0 0,1 0 0 0 0,-1 0 0 0 0,1 0 0 0 0,-1 0 0 0 0,1-1 0 0 0,0 1 0 0 0,-1 0 0 0 0,1-1 0 0 0,0 1 0 0 0,0-1 0 0 0,-1 0 0 0 0,1 0 0 0 0,0 1 0 0 0,0-1 0 0 0,-1 0 0 0 0,1-1 0 0 0,0 1 0 0 0,0 0 0 0 0,-1 0 0 0 0,1-1 0 0 0,0 1 0 0 0,0-1 0 0 0,-1 0 0 0 0,1 1 0 0 0,-1-1 0 0 0,1 0 0 0 0,0 0 0 0 0,1-1 0 0 0,2-1-12 0 0,0 0 0 0 0,0-1 0 0 0,0 0 0 0 0,-1 0 0 0 0,1 0 0 0 0,-1 0 0 0 0,5-6 0 0 0,-6 5 52 0 0,0 0 0 0 0,0 0 0 0 0,-1 0 1 0 0,0 0-1 0 0,0-1 0 0 0,0 1 0 0 0,0-1 0 0 0,-1 1 0 0 0,0-1 1 0 0,0 0-1 0 0,0 1 0 0 0,-1-10 0 0 0,0 13-17 0 0,0 0 0 0 0,0-1 0 0 0,0 1 0 0 0,-1 0 0 0 0,1 0-1 0 0,-1 0 1 0 0,1-1 0 0 0,-1 1 0 0 0,0 0 0 0 0,0 0 0 0 0,0 0-1 0 0,0 0 1 0 0,0 0 0 0 0,0 0 0 0 0,-1 1 0 0 0,1-1 0 0 0,0 0 0 0 0,-1 0-1 0 0,0 1 1 0 0,1-1 0 0 0,-1 1 0 0 0,0 0 0 0 0,0-1 0 0 0,0 1-1 0 0,0 0 1 0 0,0 0 0 0 0,0 0 0 0 0,0 1 0 0 0,0-1 0 0 0,0 0-1 0 0,0 1 1 0 0,-1-1 0 0 0,-3 0 0 0 0,0 1-609 0 0,0 0 1 0 0,1 0-1 0 0,-1 0 0 0 0,0 1 0 0 0,1 0 1 0 0,-1 0-1 0 0,1 0 0 0 0,-1 1 1 0 0,1 0-1 0 0,-10 4 0 0 0,-27 18-11927 0 0</inkml:trace>
  <inkml:trace contextRef="#ctx0" brushRef="#br0" timeOffset="2626.23">709 904 8654 0 0,'0'0'449'0'0,"0"-1"0"0"0,0 0 0 0 0,0 0 0 0 0,0 1 0 0 0,0-1-1 0 0,0 0 1 0 0,0 0 0 0 0,1 0 0 0 0,-1 1 0 0 0,0-1 0 0 0,0 0 0 0 0,1 1-1 0 0,-1-1 1 0 0,1 0 0 0 0,-1 1 0 0 0,0-1 0 0 0,1 0 0 0 0,0 1 0 0 0,-1-1 0 0 0,1 1-1 0 0,-1-1 1 0 0,1 1 0 0 0,0-1 0 0 0,-1 1 0 0 0,1-1 0 0 0,0 1 0 0 0,-1 0-1 0 0,1-1 1 0 0,0 1 0 0 0,0 0 0 0 0,-1-1 0 0 0,1 1 0 0 0,1 0 0 0 0,-2 0-143 0 0,1 0 0 0 0,-1 1 1 0 0,1-1-1 0 0,-1 0 1 0 0,1 0-1 0 0,-1 1 0 0 0,1-1 1 0 0,-1 0-1 0 0,1 1 1 0 0,-1-1-1 0 0,1 0 0 0 0,-1 1 1 0 0,0-1-1 0 0,1 1 1 0 0,-1-1-1 0 0,0 1 1 0 0,1-1-1 0 0,-1 1 0 0 0,0-1 1 0 0,0 1-1 0 0,1-1 1 0 0,-1 2-1 0 0,2 12-1893 0 0,-16 92 3748 0 0,4-45-6448 0 0,7-30-2531 0 0,1 0-4420 0 0,7-33 5813 0 0,0 1 1666 0 0</inkml:trace>
  <inkml:trace contextRef="#ctx0" brushRef="#br0" timeOffset="3001.19">758 1005 4556 0 0,'-2'-18'1690'0'0,"1"1"1"0"0,1-1-1 0 0,1 1 0 0 0,5-30 1 0 0,-5 43-1427 0 0,-1 0 1 0 0,1 0 0 0 0,1 0 0 0 0,-1 0 0 0 0,1 0 0 0 0,-1 0-1 0 0,1 1 1 0 0,0-1 0 0 0,0 1 0 0 0,1-1 0 0 0,-1 1 0 0 0,1 0-1 0 0,0 0 1 0 0,-1 0 0 0 0,1 0 0 0 0,1 0 0 0 0,-1 1 0 0 0,0-1-1 0 0,1 1 1 0 0,-1 0 0 0 0,1 0 0 0 0,0 0 0 0 0,-1 1-1 0 0,1-1 1 0 0,0 1 0 0 0,4-1 0 0 0,-6 2-248 0 0,-1-1-1 0 0,0 1 1 0 0,0 0 0 0 0,0-1-1 0 0,0 1 1 0 0,0 0 0 0 0,0 0-1 0 0,0 0 1 0 0,0 0-1 0 0,0 0 1 0 0,0 0 0 0 0,1 0-1 0 0,-1 0 1 0 0,0 1 0 0 0,0-1-1 0 0,0 0 1 0 0,0 1 0 0 0,0-1-1 0 0,0 0 1 0 0,0 1 0 0 0,0-1-1 0 0,0 1 1 0 0,0 0 0 0 0,0-1-1 0 0,-1 1 1 0 0,1 0 0 0 0,0 0-1 0 0,0-1 1 0 0,-1 1 0 0 0,1 0-1 0 0,0 0 1 0 0,-1 0 0 0 0,1 0-1 0 0,-1 0 1 0 0,1 0-1 0 0,-1 0 1 0 0,1 0 0 0 0,-1 0-1 0 0,0 0 1 0 0,0 0 0 0 0,1 0-1 0 0,-1 0 1 0 0,0 0 0 0 0,0 3-1 0 0,0 0-9 0 0,0 0 0 0 0,-1 0 0 0 0,1 0 1 0 0,-1 0-1 0 0,0 0 0 0 0,0-1 0 0 0,0 1 0 0 0,-1 0 0 0 0,1 0 0 0 0,-1-1 0 0 0,-2 4 0 0 0,-27 29-561 0 0,25-30 326 0 0,1-1 0 0 0,0 1 0 0 0,0 0 0 0 0,0 1-1 0 0,0-1 1 0 0,1 1 0 0 0,-4 9 0 0 0,8-15 208 0 0,0 0 0 0 0,0 0 1 0 0,0-1-1 0 0,0 1 0 0 0,0 0 0 0 0,0 0 0 0 0,0 0 1 0 0,0 0-1 0 0,1-1 0 0 0,-1 1 0 0 0,0 0 0 0 0,0 0 1 0 0,1 0-1 0 0,-1-1 0 0 0,1 1 0 0 0,-1 0 0 0 0,1-1 1 0 0,-1 1-1 0 0,1 0 0 0 0,-1-1 0 0 0,1 1 1 0 0,0-1-1 0 0,-1 1 0 0 0,1-1 0 0 0,0 1 0 0 0,-1-1 1 0 0,1 1-1 0 0,0-1 0 0 0,0 0 0 0 0,1 1 0 0 0,33 13-101 0 0,-20-8 38 0 0,-3-1 128 0 0,0 1-1 0 0,19 13 1 0 0,-29-18 84 0 0,0 0 0 0 0,0 1 0 0 0,0-1 0 0 0,0 1-1 0 0,0 0 1 0 0,-1-1 0 0 0,1 1 0 0 0,0 0 0 0 0,-1 0 0 0 0,0 0 0 0 0,1 0 0 0 0,-1 0-1 0 0,0 1 1 0 0,0-1 0 0 0,0 0 0 0 0,0 1 0 0 0,0-1 0 0 0,-1 0 0 0 0,1 1 0 0 0,-1-1 0 0 0,0 1-1 0 0,1 3 1 0 0,-2-4-63 0 0,1-1 0 0 0,-1 1-1 0 0,0-1 1 0 0,0 1 0 0 0,1-1-1 0 0,-1 0 1 0 0,0 1-1 0 0,0-1 1 0 0,0 0 0 0 0,0 0-1 0 0,-1 0 1 0 0,1 1 0 0 0,0-1-1 0 0,0 0 1 0 0,-1-1 0 0 0,1 1-1 0 0,-1 0 1 0 0,1 0-1 0 0,-1-1 1 0 0,1 1 0 0 0,-1 0-1 0 0,1-1 1 0 0,-1 0 0 0 0,-1 1-1 0 0,-45 6-1019 0 0,39-6 185 0 0,-148 19-15066 0 0,131-16 10873 0 0</inkml:trace>
  <inkml:trace contextRef="#ctx0" brushRef="#br0" timeOffset="3389.92">169 1604 3456 0 0,'0'0'1403'0'0,"-8"16"3048"0"0,0 7-2220 0 0,2-1-1 0 0,-6 43 1 0 0,1 49-621 0 0,6-44-1876 0 0,5 9-2706 0 0,2-44-323 0 0,-3 1-4283 0 0,1-31 4087 0 0</inkml:trace>
  <inkml:trace contextRef="#ctx0" brushRef="#br0" timeOffset="3612.91">157 1601 4546 0 0,'0'-1'234'0'0,"-1"0"-1"0"0,1 1 0 0 0,0-1 1 0 0,0 0-1 0 0,-1 0 0 0 0,1 0 1 0 0,0 0-1 0 0,0 0 0 0 0,0 0 1 0 0,0 0-1 0 0,0 0 1 0 0,1 0-1 0 0,-1 0 0 0 0,0 0 1 0 0,0 1-1 0 0,0-1 0 0 0,1 0 1 0 0,-1 0-1 0 0,1 0 0 0 0,-1 0 1 0 0,0 0-1 0 0,1 1 1 0 0,-1-1-1 0 0,1 0 0 0 0,0 0 1 0 0,-1 1-1 0 0,1-1 0 0 0,1 0 1 0 0,0 0-59 0 0,-1 0 0 0 0,1 1 0 0 0,0-1 0 0 0,0 1 1 0 0,-1 0-1 0 0,1-1 0 0 0,0 1 0 0 0,0 0 0 0 0,0 0 1 0 0,0 0-1 0 0,-1 1 0 0 0,1-1 0 0 0,3 1 0 0 0,5 1-22 0 0,-1 1-1 0 0,0 0 1 0 0,1 1-1 0 0,13 8 1 0 0,-17-9-136 0 0,0 1 1 0 0,-1 0 0 0 0,1 0-1 0 0,-1 0 1 0 0,0 1 0 0 0,0 0-1 0 0,0 0 1 0 0,7 11-1 0 0,-10-14-10 0 0,-1 0-1 0 0,0 0 1 0 0,0 0-1 0 0,0 0 1 0 0,0 0-1 0 0,-1 1 1 0 0,1-1-1 0 0,-1 0 1 0 0,1 1-1 0 0,-1-1 1 0 0,0 0-1 0 0,0 1 1 0 0,0-1-1 0 0,0 0 1 0 0,0 1-1 0 0,-1-1 1 0 0,1 1-1 0 0,-1-1 1 0 0,1 0-1 0 0,-1 0 1 0 0,0 1-1 0 0,0-1 1 0 0,0 0-1 0 0,0 0 1 0 0,0 0-1 0 0,0 0 1 0 0,-1 0-1 0 0,1 0 1 0 0,-3 2-1 0 0,-6 8-500 0 0,-1-1 0 0 0,0 0-1 0 0,-18 12 1 0 0,5-9-2749 0 0,0-5-3472 0 0</inkml:trace>
  <inkml:trace contextRef="#ctx0" brushRef="#br0" timeOffset="3991.75">479 1633 3750 0 0,'-3'-36'13309'0'0,"3"35"-11903"0"0,-2 2-1204 0 0,-1-1 0 0 0,1 1 0 0 0,-1 0 1 0 0,1 0-1 0 0,0 0 0 0 0,0 0 0 0 0,-1 0 1 0 0,1 0-1 0 0,0 1 0 0 0,0-1 0 0 0,0 1 1 0 0,0-1-1 0 0,1 1 0 0 0,-1 0 0 0 0,0 0 1 0 0,1 0-1 0 0,-1 0 0 0 0,-1 2 0 0 0,-23 41 781 0 0,26-45-970 0 0,-16 48 474 0 0,15-47-617 0 0,0 1 0 0 0,1 0 1 0 0,0 0-1 0 0,-1 0 0 0 0,1 0 1 0 0,0 0-1 0 0,0-1 0 0 0,0 1 1 0 0,0 0-1 0 0,0 0 0 0 0,1 0 1 0 0,-1 0-1 0 0,0 0 0 0 0,1 0 1 0 0,-1-1-1 0 0,1 1 0 0 0,0 0 1 0 0,0 0-1 0 0,0-1 0 0 0,0 1 1 0 0,0-1-1 0 0,0 1 0 0 0,2 2 1 0 0,-2-4 32 0 0,0 1 1 0 0,0-1 0 0 0,1 0 0 0 0,-1 0 0 0 0,0 1 0 0 0,0-1-1 0 0,0 0 1 0 0,1 0 0 0 0,-1 0 0 0 0,0 0 0 0 0,0 0 0 0 0,1 0-1 0 0,-1-1 1 0 0,0 1 0 0 0,0 0 0 0 0,0-1 0 0 0,1 1 0 0 0,-1-1-1 0 0,0 1 1 0 0,0-1 0 0 0,0 1 0 0 0,0-1 0 0 0,0 0 0 0 0,0 1-1 0 0,0-1 1 0 0,1-1 0 0 0,26-25-612 0 0,-25 24 579 0 0,69-88 3280 0 0,-71 90-2930 0 0,11 21-360 0 0,-6 33-6328 0 0,-9-18-4069 0 0</inkml:trace>
  <inkml:trace contextRef="#ctx0" brushRef="#br0" timeOffset="4581.13">790 1550 5846 0 0,'0'0'122'0'0,"0"0"0"0"0,0 0 0 0 0,1 0 0 0 0,-1 0 0 0 0,0 0 0 0 0,0 0 0 0 0,0 0 0 0 0,1 0 0 0 0,-1 0 0 0 0,0 0 0 0 0,0 0 0 0 0,0 0 0 0 0,1 0 0 0 0,-1 0 0 0 0,0 0 0 0 0,0 0 0 0 0,0 0 0 0 0,0 0 0 0 0,1 0 0 0 0,-1 0 0 0 0,0-1 0 0 0,0 1 0 0 0,0 0 0 0 0,0 0 0 0 0,1 0 0 0 0,-1 0 0 0 0,0 0 0 0 0,0 0 0 0 0,0-1 0 0 0,0 1 0 0 0,0 0 0 0 0,0 0 0 0 0,1 0 0 0 0,-1 0 0 0 0,0-1 0 0 0,0 1 0 0 0,0 0 0 0 0,0 0 0 0 0,0 0 0 0 0,0-1 0 0 0,0 1 0 0 0,0 0 0 0 0,0 0 0 0 0,0 0 0 0 0,0-1 0 0 0,0 1 0 0 0,0 0 0 0 0,0 0 0 0 0,0 0 0 0 0,0-1 0 0 0,0 1 0 0 0,0 0 0 0 0,0 0 0 0 0,0 0 0 0 0,0 0 0 0 0,0-1 0 0 0,-1 1 0 0 0,1 0 0 0 0,0 0 0 0 0,0 0 0 0 0,0 0 0 0 0,-3-4 4932 0 0,-12 2-377 0 0,12 2-4622 0 0,1 1-1 0 0,0 0 0 0 0,-1 1 1 0 0,1-1-1 0 0,0 0 1 0 0,0 0-1 0 0,0 1 0 0 0,0 0 1 0 0,0-1-1 0 0,0 1 0 0 0,1 0 1 0 0,-1 0-1 0 0,0 0 0 0 0,1 0 1 0 0,0 0-1 0 0,-1 0 0 0 0,1 0 1 0 0,0 0-1 0 0,0 1 1 0 0,0-1-1 0 0,0 0 0 0 0,1 1 1 0 0,-1-1-1 0 0,1 1 0 0 0,-1-1 1 0 0,1 1-1 0 0,0-1 0 0 0,0 1 1 0 0,0-1-1 0 0,0 1 0 0 0,0-1 1 0 0,1 1-1 0 0,-1-1 1 0 0,1 1-1 0 0,0-1 0 0 0,-1 0 1 0 0,1 1-1 0 0,2 2 0 0 0,1 3-383 0 0,1 0 1 0 0,0 0-1 0 0,0-1 0 0 0,1 1 0 0 0,0-1 0 0 0,0-1 1 0 0,0 1-1 0 0,1-1 0 0 0,9 7 0 0 0,-4-1-719 0 0,-14-4 218 0 0,-29 2-411 0 0,31-10 1239 0 0,-16 3-1699 0 0,0 0-1 0 0,0-1 0 0 0,-18-1 1 0 0,43-17-737 0 0,1 6 1757 0 0,0 1 0 0 0,1 1 0 0 0,0 0 0 0 0,1 0-1 0 0,18-9 1 0 0,-13 8 1979 0 0,30-22-1 0 0,-34 21-242 0 0,77-58 9651 0 0,-89 68-9939 0 0,-5 1-476 0 0,0 1-1 0 0,0 0 0 0 0,1 1 0 0 0,-1-1 1 0 0,0 1-1 0 0,1-1 0 0 0,0 1 0 0 0,0 0 1 0 0,-4 5-1 0 0,4-5-129 0 0,1-1-105 0 0,-1 0-1 0 0,1 1 0 0 0,0-1 1 0 0,0 1-1 0 0,0-1 1 0 0,0 1-1 0 0,0 0 1 0 0,0 0-1 0 0,1 0 1 0 0,0 0-1 0 0,-1 0 1 0 0,1 1-1 0 0,0-1 1 0 0,0 0-1 0 0,0 6 1 0 0,1-7-68 0 0,1 0-1 0 0,-1 0 1 0 0,1 0 0 0 0,0-1 0 0 0,-1 1 0 0 0,1 0 0 0 0,0 0 0 0 0,0 0 0 0 0,0-1 0 0 0,0 1-1 0 0,0 0 1 0 0,1-1 0 0 0,-1 1 0 0 0,0-1 0 0 0,1 1 0 0 0,-1-1 0 0 0,1 0 0 0 0,0 0 0 0 0,-1 0-1 0 0,1 0 1 0 0,0 0 0 0 0,0 0 0 0 0,-1 0 0 0 0,1 0 0 0 0,0-1 0 0 0,4 2 0 0 0,13 4 92 0 0,18 8-400 0 0,-37-14 296 0 0,0 0 0 0 0,0 0-1 0 0,0 0 1 0 0,0 0 0 0 0,0 0-1 0 0,0 1 1 0 0,0-1 0 0 0,0 0 0 0 0,0 0-1 0 0,0 0 1 0 0,1 0 0 0 0,-1 0-1 0 0,0 1 1 0 0,0-1 0 0 0,0 0 0 0 0,0 0-1 0 0,0 0 1 0 0,0 0 0 0 0,0 0 0 0 0,0 0-1 0 0,0 1 1 0 0,0-1 0 0 0,0 0-1 0 0,0 0 1 0 0,0 0 0 0 0,0 0 0 0 0,0 0-1 0 0,-1 1 1 0 0,1-1 0 0 0,0 0-1 0 0,0 0 1 0 0,0 0 0 0 0,0 0 0 0 0,0 0-1 0 0,0 0 1 0 0,0 1 0 0 0,0-1 0 0 0,0 0-1 0 0,0 0 1 0 0,-1 0 0 0 0,1 0-1 0 0,0 0 1 0 0,0 0 0 0 0,0 0 0 0 0,0 0-1 0 0,0 0 1 0 0,0 0 0 0 0,-1 1 0 0 0,1-1-1 0 0,-13 6-2215 0 0,-14 4-3861 0 0,21-10 4644 0 0,0 1 1 0 0,0-1-1 0 0,0 0 0 0 0,0 0 0 0 0,1-1 1 0 0,-8-1-1 0 0,0-1-2808 0 0</inkml:trace>
  <inkml:trace contextRef="#ctx0" brushRef="#br0" timeOffset="5032.71">1050 1585 2326 0 0,'18'-13'3049'0'0,"-15"10"-1939"0"0,0 1-1 0 0,-1 0 1 0 0,1 0-1 0 0,0 0 1 0 0,1 0-1 0 0,-1 0 1 0 0,4-1-1 0 0,-6 3-960 0 0,0 0-1 0 0,-1 0 1 0 0,1 1-1 0 0,0-1 1 0 0,0 0 0 0 0,0 0-1 0 0,0 1 1 0 0,0-1-1 0 0,-1 0 1 0 0,1 1-1 0 0,0-1 1 0 0,0 1-1 0 0,-1-1 1 0 0,1 1 0 0 0,0-1-1 0 0,-1 1 1 0 0,1 0-1 0 0,0-1 1 0 0,-1 1-1 0 0,1 0 1 0 0,-1-1 0 0 0,1 1-1 0 0,-1 0 1 0 0,0 0-1 0 0,1-1 1 0 0,-1 1-1 0 0,1 1 1 0 0,7 24 784 0 0,7 32 90 0 0,-14-57-944 0 0,19-5 37 0 0,14-25-91 0 0,-28 23-36 0 0,1 1-1 0 0,-1-1 1 0 0,1 1-1 0 0,0 0 0 0 0,1 1 1 0 0,8-5-1 0 0,-15 9 9 0 0,-1 0-1 0 0,1 0 1 0 0,0 0 0 0 0,0 0-1 0 0,0 0 1 0 0,0 0-1 0 0,-1 0 1 0 0,1 0 0 0 0,0 0-1 0 0,0 1 1 0 0,0-1-1 0 0,-1 0 1 0 0,1 1 0 0 0,0-1-1 0 0,0 0 1 0 0,-1 1-1 0 0,1-1 1 0 0,0 1 0 0 0,0-1-1 0 0,-1 1 1 0 0,1-1-1 0 0,-1 1 1 0 0,1 0-1 0 0,-1-1 1 0 0,1 1 0 0 0,-1 0-1 0 0,1-1 1 0 0,-1 1-1 0 0,1 0 1 0 0,-1 0 0 0 0,0 0-1 0 0,1-1 1 0 0,-1 1-1 0 0,0 0 1 0 0,0 0 0 0 0,0 0-1 0 0,0 1 1 0 0,10 43-492 0 0,-8-32 151 0 0,-2-12 311 0 0,0-1 0 0 0,0 1 1 0 0,1 0-1 0 0,-1 0 0 0 0,0 0 0 0 0,0 0 1 0 0,1 0-1 0 0,-1-1 0 0 0,1 1 0 0 0,-1 0 1 0 0,0 0-1 0 0,1-1 0 0 0,0 1 0 0 0,-1 0 1 0 0,1 0-1 0 0,-1-1 0 0 0,1 1 0 0 0,0-1 1 0 0,-1 1-1 0 0,1-1 0 0 0,0 1 1 0 0,0-1-1 0 0,-1 1 0 0 0,1-1 0 0 0,0 1 1 0 0,0-1-1 0 0,1 0 0 0 0,0 0 1 0 0,-1 0 0 0 0,1 0 0 0 0,0 0 1 0 0,0 0-1 0 0,0 0 0 0 0,-1-1 0 0 0,1 1 0 0 0,0-1 0 0 0,0 1 0 0 0,-1-1 0 0 0,1 0 1 0 0,2-1-1 0 0,2-2 60 0 0,-1 1 0 0 0,0-1 0 0 0,0 0-1 0 0,0-1 1 0 0,0 1 0 0 0,6-9 0 0 0,-8 8 139 0 0,-1-1 0 0 0,1 1 0 0 0,-1-1 0 0 0,0 1 1 0 0,-1-1-1 0 0,0 0 0 0 0,1 0 0 0 0,-2 0 0 0 0,1 1 0 0 0,-1-12 0 0 0,0 13-240 0 0,-1-1 0 0 0,1 1-1 0 0,-1 0 1 0 0,0-1 0 0 0,0 1 0 0 0,0 0 0 0 0,-2-5 0 0 0,2 8-203 0 0,0-1 1 0 0,0 1-1 0 0,0-1 0 0 0,0 1 1 0 0,0-1-1 0 0,0 1 0 0 0,0-1 1 0 0,0 1-1 0 0,-1 0 0 0 0,1-1 1 0 0,0 1-1 0 0,-1 0 0 0 0,1 0 0 0 0,-1 0 1 0 0,0 0-1 0 0,-2-1 0 0 0,2 2-176 0 0,1 0-1 0 0,0 0 0 0 0,-1 0 0 0 0,1 0 0 0 0,0 0 1 0 0,-1 1-1 0 0,1-1 0 0 0,0 0 0 0 0,-1 1 0 0 0,1-1 0 0 0,0 0 1 0 0,0 1-1 0 0,-1 0 0 0 0,1-1 0 0 0,0 1 0 0 0,0 0 1 0 0,0-1-1 0 0,0 1 0 0 0,0 0 0 0 0,0 0 0 0 0,0 0 0 0 0,0 0 1 0 0,-1 1-1 0 0,-2 3-3636 0 0</inkml:trace>
  <inkml:trace contextRef="#ctx0" brushRef="#br0" timeOffset="5812.79">1559 1510 3116 0 0,'-6'-15'13915'0'0,"-4"17"-9257"0"0,-11 24-4834 0 0,16-19 1528 0 0,3-4-1266 0 0,0 0 0 0 0,1 0 1 0 0,-1 0-1 0 0,0 0 1 0 0,1 1-1 0 0,0-1 0 0 0,0 1 1 0 0,0-1-1 0 0,0 1 1 0 0,1-1-1 0 0,-1 1 0 0 0,1 4 1 0 0,0-7-147 0 0,0 0 0 0 0,0 0-1 0 0,0 0 1 0 0,0 0 0 0 0,1 1 0 0 0,-1-1 0 0 0,0 0 0 0 0,1 0 0 0 0,-1 0 0 0 0,1 0 0 0 0,-1 0-1 0 0,1 0 1 0 0,0 0 0 0 0,-1 0 0 0 0,1 0 0 0 0,0-1 0 0 0,0 1 0 0 0,0 0 0 0 0,-1 0 0 0 0,1-1-1 0 0,0 1 1 0 0,0 0 0 0 0,0-1 0 0 0,0 1 0 0 0,0-1 0 0 0,0 1 0 0 0,0-1 0 0 0,0 0 0 0 0,1 1-1 0 0,-1-1 1 0 0,0 0 0 0 0,0 0 0 0 0,0 0 0 0 0,0 1 0 0 0,0-1 0 0 0,0 0 0 0 0,1-1 0 0 0,-1 1-1 0 0,0 0 1 0 0,0 0 0 0 0,0 0 0 0 0,1-1 0 0 0,-1 1-1 0 0,1 0 0 0 0,-1 0-1 0 0,0-1 1 0 0,0 1 0 0 0,0 0 0 0 0,0 0-1 0 0,0-1 1 0 0,0 1 0 0 0,0-1 0 0 0,-1 1 0 0 0,1 0-1 0 0,0-1 1 0 0,0 0 0 0 0,0 1 0 0 0,0-1-1 0 0,0 0 1 0 0,-1 1 0 0 0,1-1 0 0 0,0 0 0 0 0,-1 0-1 0 0,1 1 1 0 0,-1-1 0 0 0,1 0 0 0 0,0 0-1 0 0,-1 0 1 0 0,0 0 0 0 0,1 0 0 0 0,-1 0 0 0 0,0 0-1 0 0,1 0 1 0 0,-1 0 0 0 0,0 0 0 0 0,0 0-1 0 0,0 0 1 0 0,0 0 0 0 0,0 0 0 0 0,0 0 0 0 0,0-2-1 0 0,-2-4-234 0 0,1 0 0 0 0,-1 0-1 0 0,-1 0 1 0 0,-5-12 0 0 0,0-3-978 0 0,8 20 1190 0 0,-1 0-1 0 0,1 0 1 0 0,0 0 0 0 0,1 0-1 0 0,-1 0 1 0 0,0 0-1 0 0,1 0 1 0 0,-1-1-1 0 0,1 1 1 0 0,-1 0 0 0 0,1 1-1 0 0,0-1 1 0 0,0 0-1 0 0,0 0 1 0 0,0 0 0 0 0,0 0-1 0 0,0 1 1 0 0,1-1-1 0 0,-1 0 1 0 0,0 1 0 0 0,1-1-1 0 0,-1 1 1 0 0,1 0-1 0 0,0-1 1 0 0,-1 1 0 0 0,1 0-1 0 0,0 0 1 0 0,0 0-1 0 0,0 0 1 0 0,0 1 0 0 0,0-1-1 0 0,0 0 1 0 0,0 1-1 0 0,0-1 1 0 0,0 1-1 0 0,4 0 1 0 0,-2-1 83 0 0,0 0 0 0 0,0 0 0 0 0,0 1 0 0 0,0 0 0 0 0,0 0 0 0 0,0 0-1 0 0,0 0 1 0 0,0 1 0 0 0,-1 0 0 0 0,1-1 0 0 0,0 1 0 0 0,0 1 0 0 0,0-1 0 0 0,-1 0 0 0 0,1 1 0 0 0,0 0 0 0 0,-1 0 0 0 0,0 0-1 0 0,5 4 1 0 0,-3 0 194 0 0,1 0 0 0 0,-1 1 1 0 0,-1-1-1 0 0,1 1 0 0 0,-1 1 0 0 0,0-1 0 0 0,-1 0 0 0 0,0 1 0 0 0,0 0 0 0 0,2 13 2649 0 0,-2-23-2667 0 0,-1 0 0 0 0,0 0-1 0 0,0-1 1 0 0,-1 1 0 0 0,1 0 0 0 0,0-1-1 0 0,-1 1 1 0 0,1-1 0 0 0,1-5-1 0 0,2 0-154 0 0,2-4-1254 0 0,0 1 0 0 0,1 1 0 0 0,1-1 0 0 0,0 1 1 0 0,1 1-1 0 0,-1 0 0 0 0,2 0 0 0 0,15-10 0 0 0,-18 14 699 0 0,0 1-1 0 0,0 0 1 0 0,1 0 0 0 0,-1 1-1 0 0,13-3 1 0 0,-13 4 1114 0 0,1 1 1 0 0,0 0-1 0 0,-1 0 1 0 0,1 1-1 0 0,0 0 0 0 0,9 2 2634 0 0,-22 2-2417 0 0,0 0 0 0 0,1 0 0 0 0,-1 1 0 0 0,0 0 0 0 0,1 0 0 0 0,0 0 0 0 0,1 0 0 0 0,-4 7 0 0 0,4-8-452 0 0,1-2-231 0 0,0 1 0 0 0,-1 0 0 0 0,1-1 0 0 0,1 1 0 0 0,-1 0 1 0 0,0 0-1 0 0,0 0 0 0 0,1-1 0 0 0,0 1 0 0 0,0 0 1 0 0,0 0-1 0 0,0 0 0 0 0,0 3 0 0 0,1-4-81 0 0,-1-1 0 0 0,0 1 0 0 0,1-1 0 0 0,0 1 0 0 0,-1-1 0 0 0,1 1 0 0 0,0-1 0 0 0,0 1 0 0 0,0-1 0 0 0,0 0 0 0 0,0 0 0 0 0,0 1 0 0 0,0-1 0 0 0,0 0 0 0 0,1 0 0 0 0,-1 0 0 0 0,3 1 0 0 0,-1 0-51 0 0,0-1-1 0 0,1 0 0 0 0,-1 0 0 0 0,1 0 0 0 0,-1 0 0 0 0,1-1 1 0 0,-1 1-1 0 0,1-1 0 0 0,0 0 0 0 0,-1 0 0 0 0,1 0 0 0 0,0 0 1 0 0,-1-1-1 0 0,1 0 0 0 0,-1 0 0 0 0,1 0 0 0 0,-1 0 0 0 0,0 0 1 0 0,6-3-1 0 0,0-1 51 0 0,0-1 0 0 0,-1 0 0 0 0,0 0 0 0 0,0-1 1 0 0,0 0-1 0 0,-1 0 0 0 0,0-1 0 0 0,0 0 1 0 0,-1 0-1 0 0,0 0 0 0 0,0-1 0 0 0,-1 0 0 0 0,-1 0 1 0 0,1-1-1 0 0,-1 1 0 0 0,5-19 0 0 0,-6 18 239 0 0,-1 1-1 0 0,0-1 1 0 0,0 0 0 0 0,-1 0-1 0 0,0 0 1 0 0,-1 0 0 0 0,0 0-1 0 0,-1 0 1 0 0,0 1 0 0 0,0-1-1 0 0,-1 0 1 0 0,0 0 0 0 0,-1 1-1 0 0,0-1 1 0 0,0 1 0 0 0,-1 0-1 0 0,-8-14 1 0 0,11 22-249 0 0,1 1 1 0 0,0-1 0 0 0,0 1-1 0 0,-1-1 1 0 0,1 1-1 0 0,0-1 1 0 0,-1 1-1 0 0,1 0 1 0 0,-1-1-1 0 0,1 1 1 0 0,0-1 0 0 0,-1 1-1 0 0,1 0 1 0 0,-1-1-1 0 0,1 1 1 0 0,-1 0-1 0 0,1 0 1 0 0,-1-1 0 0 0,0 1-1 0 0,1 0 1 0 0,-1 0-1 0 0,1 0 1 0 0,-1 0-1 0 0,1 0 1 0 0,-1 0-1 0 0,0 0 1 0 0,1 0 0 0 0,-1 0-1 0 0,1 0 1 0 0,-1 0-1 0 0,1 0 1 0 0,-1 0-1 0 0,0 0 1 0 0,1 0 0 0 0,-1 1-1 0 0,-1 0-6 0 0,0 0-1 0 0,0 1 1 0 0,1-1 0 0 0,-1 1-1 0 0,1-1 1 0 0,-1 1 0 0 0,1 0-1 0 0,0-1 1 0 0,-1 1-1 0 0,0 2 1 0 0,-20 47-822 0 0,18-35-444 0 0,0 0-1 0 0,1 1 1 0 0,0 0-1 0 0,2-1 1 0 0,0 1-1 0 0,1 18 0 0 0,1-24-805 0 0,0 1-1 0 0,1-1 0 0 0,0 0 0 0 0,1 0 1 0 0,8 20-1 0 0,0-10-3632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0:20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906 34 1986 0 0,'-18'-8'970'0'0,"-1"2"0"0"0,0 1 0 0 0,0 0 0 0 0,0 2 0 0 0,0 0 0 0 0,-30-1 0 0 0,24 4-568 0 0,0 2 1 0 0,0 0 0 0 0,1 1 0 0 0,-37 11 0 0 0,14 1-216 0 0,1 2 0 0 0,1 2 0 0 0,1 1 0 0 0,-73 48 0 0 0,96-55-76 0 0,-1 2 0 0 0,2 0 0 0 0,0 1 0 0 0,2 2 0 0 0,-1 0 0 0 0,2 0 0 0 0,0 2 0 0 0,2 0 0 0 0,0 1 0 0 0,1 0 0 0 0,1 1 0 0 0,1 1 0 0 0,1 0 1 0 0,2 1-1 0 0,0 0 0 0 0,1 0 0 0 0,1 1 0 0 0,1 0 0 0 0,2 0 0 0 0,-3 46 0 0 0,7-23-145 0 0,1 1 1 0 0,16 87-1 0 0,-11-105-169 0 0,1 0 1 0 0,2-1-1 0 0,1 0 1 0 0,2-1-1 0 0,21 40 0 0 0,-28-59 180 0 0,2-1 0 0 0,-1 0 0 0 0,1 0 0 0 0,0-1 0 0 0,1 0 0 0 0,0 0 0 0 0,0-1-1 0 0,1 0 1 0 0,0 0 0 0 0,10 5 0 0 0,-3-3 24 0 0,0-1 0 0 0,0-1 0 0 0,1-1 0 0 0,0 0 1 0 0,30 5-1 0 0,-12-5-36 0 0,1-3 0 0 0,-1 0 1 0 0,1-3-1 0 0,-1-1 0 0 0,62-9 0 0 0,13-13-20 0 0,0-4-1 0 0,-2-6 0 0 0,144-63 0 0 0,-211 79 140 0 0,-1-2 0 0 0,59-37 0 0 0,-82 45 23 0 0,-2-1-1 0 0,1-1 0 0 0,-2 0 0 0 0,1-1 1 0 0,-2 0-1 0 0,0-1 0 0 0,-1-1 0 0 0,12-20 1 0 0,-14 20-23 0 0,-1 0 1 0 0,-1-1 0 0 0,0 0-1 0 0,-2-1 1 0 0,0 1-1 0 0,-1-1 1 0 0,0-1 0 0 0,2-32-1 0 0,-6 38 122 0 0,-1-1-1 0 0,0 1 1 0 0,-1 0 0 0 0,-1 0-1 0 0,0-1 1 0 0,-1 1 0 0 0,-1 0-1 0 0,1 1 1 0 0,-2-1 0 0 0,0 1-1 0 0,-1 0 1 0 0,0 0 0 0 0,-8-12-1 0 0,1 4-107 0 0,-2 0 0 0 0,0 1 0 0 0,-1 1 0 0 0,0 0 0 0 0,-2 2 0 0 0,0 0-1 0 0,-1 0 1 0 0,0 2 0 0 0,-1 0 0 0 0,-1 2 0 0 0,0 0 0 0 0,-1 1 0 0 0,0 1 0 0 0,0 2 0 0 0,-1 0-1 0 0,0 1 1 0 0,-1 1 0 0 0,0 1 0 0 0,0 1 0 0 0,-39 0 0 0 0,13 3-1898 0 0,0 2 1 0 0,-98 16-1 0 0,108-9-1302 0 0,0 2 0 0 0,-40 16 0 0 0,47-14-1147 0 0</inkml:trace>
  <inkml:trace contextRef="#ctx0" brushRef="#br0" timeOffset="584">2029 650 4182 0 0,'11'0'4094'0'0,"49"-5"-2431"0"0,355-55 4227 0 0,-99 11-6365 0 0,1 19-8290 0 0,-296 29 5818 0 0,-10-1-685 0 0</inkml:trace>
  <inkml:trace contextRef="#ctx0" brushRef="#br0" timeOffset="964.93">2272 437 3098 0 0,'-1'-1'222'0'0,"0"1"-1"0"0,0-1 0 0 0,0 0 1 0 0,0 0-1 0 0,0 1 1 0 0,0-1-1 0 0,0 1 1 0 0,-1-1-1 0 0,1 1 1 0 0,0-1-1 0 0,0 1 1 0 0,0 0-1 0 0,-1-1 1 0 0,1 1-1 0 0,0 0 1 0 0,0 0-1 0 0,0 0 1 0 0,-1 0-1 0 0,1 0 0 0 0,0 0 1 0 0,0 1-1 0 0,-1-1 1 0 0,1 0-1 0 0,0 0 1 0 0,-2 2-1 0 0,-34 10 1078 0 0,-18 16-622 0 0,-97 65 1 0 0,-16 9-423 0 0,94-65 358 0 0,79-35-362 0 0,1 0 1 0 0,1 0 0 0 0,-1-1-1 0 0,0 0 1 0 0,0 0-1 0 0,0-1 1 0 0,8 1 0 0 0,23 3 638 0 0,11 8-701 0 0,76 30 0 0 0,43 30-3555 0 0,-117-50 1786 0 0,85 40-5415 0 0,-92-43 3287 0 0</inkml:trace>
  <inkml:trace contextRef="#ctx0" brushRef="#br0" timeOffset="1717.47">3790 245 2882 0 0,'0'0'7417'0'0,"-2"10"-6254"0"0,-3 22 1 0 0,1 1 0 0 0,0 36 0 0 0,4-58-1180 0 0,1 0-1 0 0,0 0 1 0 0,0 0-1 0 0,1 0 0 0 0,0 0 1 0 0,1-1-1 0 0,0 1 1 0 0,1-1-1 0 0,0 1 1 0 0,8 12-1 0 0,-10-20-9 0 0,-1 0 0 0 0,1 0 1 0 0,0-1-1 0 0,0 1 0 0 0,0-1 0 0 0,0 0 0 0 0,0 1 0 0 0,0-1 0 0 0,1 0 0 0 0,-1 0 0 0 0,1-1 0 0 0,0 1 0 0 0,-1 0 0 0 0,1-1 0 0 0,0 0 0 0 0,0 1 0 0 0,0-1 0 0 0,0 0 0 0 0,0-1 0 0 0,0 1 0 0 0,0 0 0 0 0,0-1 0 0 0,6 0 0 0 0,-5 0 27 0 0,1-1-1 0 0,-1 0 1 0 0,0-1-1 0 0,0 1 1 0 0,-1-1-1 0 0,1 1 1 0 0,0-1-1 0 0,0 0 1 0 0,-1-1-1 0 0,1 1 1 0 0,-1 0 0 0 0,0-1-1 0 0,0 0 1 0 0,0 0-1 0 0,0 0 1 0 0,0 0-1 0 0,3-5 1 0 0,3-5 119 0 0,-1 0 1 0 0,0-1-1 0 0,-1 0 1 0 0,0-1-1 0 0,-1 1 0 0 0,-1-1 1 0 0,0 0-1 0 0,-1-1 1 0 0,-1 1-1 0 0,0-1 1 0 0,-1 0-1 0 0,-1 1 1 0 0,0-1-1 0 0,-3-32 0 0 0,2 47-207 0 0,0 0 0 0 0,0-1-1 0 0,0 1 1 0 0,0 0 0 0 0,-1 0-1 0 0,1-1 1 0 0,0 1 0 0 0,-1 0-1 0 0,1 0 1 0 0,-1-1 0 0 0,1 1-1 0 0,-1 0 1 0 0,1 0 0 0 0,-1 0-1 0 0,0 0 1 0 0,0 0-1 0 0,1 0 1 0 0,-1 0 0 0 0,0 0-1 0 0,-1-1 1 0 0,1 2-44 0 0,0 0 0 0 0,1 0 0 0 0,-1 0 0 0 0,0 0 0 0 0,1 0 0 0 0,-1 1 0 0 0,0-1 0 0 0,1 0 0 0 0,-1 0 0 0 0,0 1 0 0 0,1-1 0 0 0,-1 0 0 0 0,0 0 0 0 0,1 1 0 0 0,-1-1 1 0 0,1 1-1 0 0,-1-1 0 0 0,1 1 0 0 0,-1-1 0 0 0,1 1 0 0 0,-1-1 0 0 0,1 1 0 0 0,-1-1 0 0 0,1 1 0 0 0,-1 0 0 0 0,-2 3-669 0 0,1 1 0 0 0,-1-1 1 0 0,1 0-1 0 0,0 1 0 0 0,0 0 0 0 0,0-1 1 0 0,1 1-1 0 0,-1 0 0 0 0,0 5 0 0 0,3 3-1920 0 0</inkml:trace>
  <inkml:trace contextRef="#ctx0" brushRef="#br0" timeOffset="2079.34">4201 270 4798 0 0,'1'-5'22'0'0,"-1"4"323"0"0,0 1 0 0 0,0 0 0 0 0,0-1 0 0 0,0 1 0 0 0,0-1 0 0 0,0 1 0 0 0,0 0 0 0 0,0-1 0 0 0,0 1 0 0 0,-5-7 7504 0 0,-3 5-6086 0 0,8 2-1748 0 0,0 0 0 0 0,-1 0 0 0 0,1 0 1 0 0,-1-1-1 0 0,1 1 0 0 0,0 0 0 0 0,-1 0 1 0 0,1 0-1 0 0,-1 0 0 0 0,1 0 0 0 0,0 0 1 0 0,-1 0-1 0 0,1 0 0 0 0,-1 0 0 0 0,1 0 1 0 0,0 0-1 0 0,-1 0 0 0 0,1 0 0 0 0,-1 0 1 0 0,1 1-1 0 0,0-1 0 0 0,-1 0 0 0 0,1 0 0 0 0,-1 0 1 0 0,1 1-1 0 0,0-1 0 0 0,-1 0 0 0 0,1 0 1 0 0,0 1-1 0 0,0-1 0 0 0,-1 0 0 0 0,1 1 1 0 0,-6 3 57 0 0,1 0 1 0 0,-1 1 0 0 0,1 0 0 0 0,0 0 0 0 0,1 0 0 0 0,-7 9 0 0 0,11-13-128 0 0,-1 1 1 0 0,0-1-1 0 0,0 1 1 0 0,1-1-1 0 0,-1 1 0 0 0,1 0 1 0 0,-1-1-1 0 0,1 1 1 0 0,-1 0-1 0 0,1-1 0 0 0,0 1 1 0 0,0 0-1 0 0,0 0 0 0 0,0-1 1 0 0,0 1-1 0 0,1 0 1 0 0,-1 0-1 0 0,0-1 0 0 0,1 1 1 0 0,-1 0-1 0 0,1-1 0 0 0,0 1 1 0 0,0-1-1 0 0,-1 1 1 0 0,1-1-1 0 0,0 1 0 0 0,0-1 1 0 0,0 1-1 0 0,0-1 1 0 0,3 2-1 0 0,35 30 193 0 0,-32-29-202 0 0,-1 1-1 0 0,0 0 1 0 0,0 0 0 0 0,0 0 0 0 0,-1 0-1 0 0,0 1 1 0 0,0 0 0 0 0,-1 0-1 0 0,8 12 1 0 0,-12-17 58 0 0,0 0-1 0 0,0-1 0 0 0,0 1 0 0 0,-1 0 1 0 0,1 0-1 0 0,0-1 0 0 0,0 1 1 0 0,-1 0-1 0 0,1-1 0 0 0,-1 1 1 0 0,1-1-1 0 0,0 1 0 0 0,-1 0 1 0 0,1-1-1 0 0,-1 1 0 0 0,1-1 1 0 0,-1 1-1 0 0,0-1 0 0 0,1 1 1 0 0,-1-1-1 0 0,1 0 0 0 0,-1 1 1 0 0,0-1-1 0 0,1 0 0 0 0,-1 0 1 0 0,-1 1-1 0 0,-17 8-150 0 0,19-9 143 0 0,-9 3-541 0 0,1 0 0 0 0,-1 0 0 0 0,0-1 0 0 0,1 0 0 0 0,-1-1 0 0 0,0 0 0 0 0,0 0 0 0 0,0-1 0 0 0,-1 0 0 0 0,1-1 0 0 0,-11-2 0 0 0,19 3 360 0 0,0 0 0 0 0,1-1 0 0 0,-1 1 0 0 0,0 0 0 0 0,1 0-1 0 0,-1-1 1 0 0,0 1 0 0 0,1-1 0 0 0,-1 1 0 0 0,0-1 0 0 0,1 1 0 0 0,-1-1 0 0 0,1 1 0 0 0,-1-1 0 0 0,1 1 0 0 0,-1-1-1 0 0,1 0 1 0 0,0 1 0 0 0,-1-1 0 0 0,1 0 0 0 0,0 1 0 0 0,-1-1 0 0 0,1 0 0 0 0,0 1 0 0 0,0-1 0 0 0,-1 0 0 0 0,1 0-1 0 0,0 1 1 0 0,0-1 0 0 0,0 0 0 0 0,0 0 0 0 0,0 0 0 0 0,0 1 0 0 0,0-1 0 0 0,1-1 0 0 0,2-10-2587 0 0</inkml:trace>
  <inkml:trace contextRef="#ctx0" brushRef="#br0" timeOffset="2365.75">4416 369 2902 0 0,'5'-5'1249'0'0,"-1"1"0"0"0,0-1 0 0 0,0 0-1 0 0,0 0 1 0 0,-1-1 0 0 0,0 1 0 0 0,0-1 0 0 0,0 0 0 0 0,3-10-1 0 0,-6 15-1067 0 0,1-1-1 0 0,-1 0 0 0 0,0 1 0 0 0,1-1 0 0 0,-1 0 0 0 0,0 1 0 0 0,0-1 0 0 0,0 0 0 0 0,0 1 1 0 0,-1-1-1 0 0,1 1 0 0 0,0-1 0 0 0,-1 0 0 0 0,1 1 0 0 0,-1-1 0 0 0,1 1 0 0 0,-1-1 0 0 0,0 1 1 0 0,0-1-1 0 0,1 1 0 0 0,-1 0 0 0 0,0-1 0 0 0,0 1 0 0 0,-1 0 0 0 0,1 0 0 0 0,0 0 0 0 0,0-1 0 0 0,0 1 1 0 0,-1 0-1 0 0,1 1 0 0 0,-1-1 0 0 0,1 0 0 0 0,-1 0 0 0 0,1 1 0 0 0,-1-1 0 0 0,1 1 0 0 0,-1-1 1 0 0,1 1-1 0 0,-1-1 0 0 0,0 1 0 0 0,-2 0 0 0 0,2-1-133 0 0,-1 1-1 0 0,1 0 1 0 0,-1 0-1 0 0,1-1 1 0 0,-1 1 0 0 0,1 1-1 0 0,-1-1 1 0 0,1 0-1 0 0,0 1 1 0 0,-1-1 0 0 0,1 1-1 0 0,-1 0 1 0 0,1-1-1 0 0,0 1 1 0 0,-1 1 0 0 0,1-1-1 0 0,0 0 1 0 0,0 0 0 0 0,0 1-1 0 0,0-1 1 0 0,0 1-1 0 0,0 0 1 0 0,1-1 0 0 0,-1 1-1 0 0,0 0 1 0 0,1 0-1 0 0,-1 0 1 0 0,1 0 0 0 0,0 0-1 0 0,0 1 1 0 0,0-1-1 0 0,0 0 1 0 0,0 1 0 0 0,0-1-1 0 0,0 0 1 0 0,0 6-1 0 0,1-6-148 0 0,0 1 0 0 0,0-1-1 0 0,0 1 1 0 0,0 0-1 0 0,0-1 1 0 0,1 1 0 0 0,-1-1-1 0 0,1 1 1 0 0,-1-1-1 0 0,1 1 1 0 0,0-1 0 0 0,0 1-1 0 0,0-1 1 0 0,1 0-1 0 0,-1 0 1 0 0,0 0 0 0 0,1 1-1 0 0,0-1 1 0 0,-1 0-1 0 0,1-1 1 0 0,0 1-1 0 0,0 0 1 0 0,3 1 0 0 0,-1 0-432 0 0,1 0 0 0 0,0-1 0 0 0,0 0 0 0 0,1 0 1 0 0,-1 0-1 0 0,0-1 0 0 0,1 1 0 0 0,-1-1 0 0 0,1-1 0 0 0,-1 1 1 0 0,1-1-1 0 0,-1 0 0 0 0,1 0 0 0 0,9-2 0 0 0,0-1-1946 0 0,1 0-1 0 0,-1-1 0 0 0,29-11 0 0 0,-25 6-1798 0 0</inkml:trace>
  <inkml:trace contextRef="#ctx0" brushRef="#br0" timeOffset="2649.97">4653 227 4836 0 0,'-8'4'12371'0'0,"14"0"-10447"0"0,3 2-3330 0 0,-3-1 1463 0 0,0 0 0 0 0,0 0 0 0 0,-1 0 1 0 0,0 1-1 0 0,0 0 0 0 0,-1 0 0 0 0,1 0 1 0 0,-1 1-1 0 0,0-1 0 0 0,-1 1 0 0 0,0 0 1 0 0,0 0-1 0 0,0 0 0 0 0,-1 0 0 0 0,0 1 1 0 0,-1-1-1 0 0,1 1 0 0 0,-1 11 0 0 0,-1-18 450 0 0,0-1-479 0 0,0-1 1 0 0,-1 1-1 0 0,1 0 0 0 0,0-1 0 0 0,-1 1 0 0 0,1 0 0 0 0,0 0 0 0 0,-1-1 0 0 0,1 1 0 0 0,0-1 1 0 0,0 1-1 0 0,-1 0 0 0 0,1-1 0 0 0,0 1 0 0 0,0-1 0 0 0,0 1 0 0 0,0 0 0 0 0,0-1 1 0 0,-1 1-1 0 0,1-1 0 0 0,0 1 0 0 0,0-1 0 0 0,0 1 0 0 0,0-1 0 0 0,0 1 0 0 0,0 0 1 0 0,0-1-1 0 0,0 1 0 0 0,1-1 0 0 0,-1 0 0 0 0,2-18 135 0 0,-1 15-81 0 0,0-3-312 0 0,0 0 0 0 0,1 0 0 0 0,0 1 0 0 0,0-1 1 0 0,1 0-1 0 0,0 1 0 0 0,0-1 0 0 0,0 1 0 0 0,1 0 0 0 0,0 0 0 0 0,9-10 0 0 0,-7 9-1308 0 0,1 0-1 0 0,0 0 0 0 0,1 1 0 0 0,-1 0 0 0 0,1 1 1 0 0,0-1-1 0 0,0 2 0 0 0,13-7 0 0 0,-9 7-2279 0 0</inkml:trace>
  <inkml:trace contextRef="#ctx0" brushRef="#br0" timeOffset="2758.83">5015 197 7848 0 0,'3'-5'7024'0'0,"-7"8"-7036"0"0,-1 0-704 0 0,2 1-4922 0 0,1 1 1834 0 0,-4 0-884 0 0</inkml:trace>
  <inkml:trace contextRef="#ctx0" brushRef="#br0" timeOffset="3273.96">3778 797 2750 0 0,'0'0'3533'0'0,"8"-4"-2281"0"0,47-13-112 0 0,75-13 0 0 0,-50 13-758 0 0,340-69-791 0 0,-139 36-5794 0 0,-258 46 5256 0 0,13-2-1683 0 0</inkml:trace>
  <inkml:trace contextRef="#ctx0" brushRef="#br0" timeOffset="3575.27">3790 923 4116 0 0,'9'-5'614'0'0,"0"0"0"0"0,0 0-1 0 0,0 0 1 0 0,1 1 0 0 0,0 1 0 0 0,0 0 0 0 0,17-4-1 0 0,4-1 39 0 0,242-62 2112 0 0,5 21-3926 0 0,-270 48 937 0 0,53-5-1231 0 0,-21 7-2513 0 0,-39-1 2852 0 0,-3 5-1533 0 0,1 0 793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20:01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91 105 4754 0 0,'-12'-4'19389'0'0,"13"17"-21265"0"0,-2 72 3489 0 0,4 70-914 0 0,10-81-6412 0 0,-9-61 2462 0 0,0-1 0 0 0,1 1 0 0 0,9 18 0 0 0,-10-26-2595 0 0</inkml:trace>
  <inkml:trace contextRef="#ctx0" brushRef="#br0" timeOffset="174.42">83 90 6558 0 0,'0'-1'314'0'0,"0"0"0"0"0,0 0 0 0 0,0 0 0 0 0,-1 0-1 0 0,1 0 1 0 0,1-1 0 0 0,-1 1 0 0 0,0 0 0 0 0,0 0 0 0 0,0 0 0 0 0,0 0-1 0 0,1 0 1 0 0,-1 0 0 0 0,0 0 0 0 0,1 0 0 0 0,-1 0 0 0 0,1 0-1 0 0,-1 0 1 0 0,1 0 0 0 0,0 1 0 0 0,-1-1 0 0 0,2-1 0 0 0,25-16 1894 0 0,-18 15-2463 0 0,0-1 1 0 0,0 1 0 0 0,1 1 0 0 0,13-2-1 0 0,-19 3-100 0 0,-1 1-1 0 0,0 0 1 0 0,1 0-1 0 0,-1 0 0 0 0,1 0 1 0 0,-1 1-1 0 0,0-1 1 0 0,1 1-1 0 0,-1 0 0 0 0,0 0 1 0 0,6 3-1 0 0,-7-3-110 0 0,0 0 0 0 0,0 0 0 0 0,-1 1-1 0 0,1-1 1 0 0,-1 1 0 0 0,1-1 0 0 0,-1 1 0 0 0,1-1-1 0 0,-1 1 1 0 0,0 0 0 0 0,0-1 0 0 0,0 1 0 0 0,1 3-1 0 0,2 6-3440 0 0</inkml:trace>
  <inkml:trace contextRef="#ctx0" brushRef="#br0" timeOffset="345.61">156 277 5364 0 0,'4'-12'2760'0'0,"-2"6"-2150"0"0,1 0 422 0 0,3 1-682 0 0,5-2 304 0 0,0 2-692 0 0,2-1 34 0 0,2 0-526 0 0,-1 0-140 0 0,1 0-548 0 0,2 0-562 0 0,-3 1 288 0 0,0 0-740 0 0,-1 0-566 0 0</inkml:trace>
  <inkml:trace contextRef="#ctx0" brushRef="#br0" timeOffset="564.45">429 95 6394 0 0,'-3'4'8140'0'0,"1"3"-3876"0"0,-1 20-3715 0 0,2-13 456 0 0,-4 16-401 0 0,1-7-13 0 0,1-1 1 0 0,1 1-1 0 0,0 24 1 0 0,2-42-673 0 0,0 1-1 0 0,1-1 1 0 0,0 1 0 0 0,0-1 0 0 0,0 1 0 0 0,1-1 0 0 0,-1 0 0 0 0,1 1 0 0 0,1-1 0 0 0,-1 0 0 0 0,1-1 0 0 0,-1 1 0 0 0,2 0 0 0 0,-1-1 0 0 0,0 1-1 0 0,1-1 1 0 0,7 7 0 0 0,-8-9-258 0 0,-1-1 1 0 0,1 0-1 0 0,-1 1 0 0 0,1-1 0 0 0,0 0 0 0 0,-1 0 0 0 0,1 0 0 0 0,0 0 0 0 0,0-1 0 0 0,0 1 0 0 0,0-1 0 0 0,0 0 1 0 0,0 0-1 0 0,0 0 0 0 0,0 0 0 0 0,0 0 0 0 0,-1-1 0 0 0,1 1 0 0 0,0-1 0 0 0,0 0 0 0 0,3-1 0 0 0,1-1-879 0 0,0 0 0 0 0,0 0 0 0 0,0 0 0 0 0,-1-1-1 0 0,1 0 1 0 0,-1-1 0 0 0,6-5 0 0 0,4-6-3429 0 0</inkml:trace>
  <inkml:trace contextRef="#ctx0" brushRef="#br0" timeOffset="767.67">417 56 6300 0 0,'0'-1'2674'0'0,"5"-6"-1564"0"0,4-4-440 0 0,3 5-102 0 0,2 1-244 0 0,6-1-374 0 0,2 0-342 0 0,0 1-88 0 0,-3 0-248 0 0,-1 3-364 0 0,-1 1-352 0 0,-2 2-342 0 0,-4 2-688 0 0,-2 1-716 0 0</inkml:trace>
  <inkml:trace contextRef="#ctx0" brushRef="#br0" timeOffset="926.33">434 254 6270 0 0,'-9'-2'2114'0'0,"15"2"-356"0"0,0-1 464 0 0,-2-2-1798 0 0,6-1 146 0 0,-1-1-446 0 0,4-1-714 0 0,3-1-44 0 0,-1 0-288 0 0,1 1-266 0 0,0 0-304 0 0,0 1-216 0 0,-2 1 84 0 0,1 1-716 0 0,-4 0-636 0 0</inkml:trace>
  <inkml:trace contextRef="#ctx0" brushRef="#br0" timeOffset="1066.29">813 180 3240 0 0,'0'0'1390'0'0,"-7"-1"-2036"0"0,1 0-274 0 0,-2 3-440 0 0,0 0-340 0 0</inkml:trace>
  <inkml:trace contextRef="#ctx0" brushRef="#br0" timeOffset="1431.18">1 695 3446 0 0,'77'-31'2178'0'0,"1"3"0"0"0,109-23-1 0 0,166-17-5124 0 0,-335 65 2515 0 0,-6 1-336 0 0,-9 1 320 0 0,0 0 0 0 0,0 1 0 0 0,0-1 0 0 0,1 1 0 0 0,-1 0 0 0 0,0 0 0 0 0,0 0 0 0 0,6 1 0 0 0,-3 0-1346 0 0</inkml:trace>
  <inkml:trace contextRef="#ctx0" brushRef="#br0" timeOffset="1664.12">59 817 5702 0 0,'24'-14'1974'0'0,"1"2"0"0"0,0 0 0 0 0,1 2 1 0 0,43-12-1 0 0,-32 11-871 0 0,-13 4-805 0 0,190-57 3057 0 0,-69 34-7160 0 0,-131 29 969 0 0,-13 1 2377 0 0,0 0 0 0 0,-1 0 0 0 0,1 0 0 0 0,0 0-1 0 0,-1 1 1 0 0,1-1 0 0 0,0 0 0 0 0,-1 0 0 0 0,1 1 0 0 0,0-1-1 0 0,-1 0 1 0 0,1 1 0 0 0,-1-1 0 0 0,1 0 0 0 0,-1 1 0 0 0,1-1-1 0 0,-1 1 1 0 0,1-1 0 0 0,-1 1 0 0 0,0-1 0 0 0,2 2-1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19:58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34 5574 0 0,'0'0'164'0'0,"0"-1"0"0"0,0 1 0 0 0,-2-2 2134 0 0,2 2-2134 0 0,0 0 0 0 0,0 0 0 0 0,0 0 0 0 0,0 0 0 0 0,-1 0 0 0 0,1 0 1 0 0,0 0-1 0 0,0 0 0 0 0,0 0 0 0 0,0 0 0 0 0,-1 0 0 0 0,1 0 0 0 0,0 0 0 0 0,0 0 0 0 0,0 0 0 0 0,0 0 1 0 0,-1 0-1 0 0,1 0 0 0 0,0 0 0 0 0,0 0 0 0 0,0 0 0 0 0,-2 1 2133 0 0,2-1-2132 0 0,0 0-1 0 0,0 0 0 0 0,0 1 0 0 0,-1-1 0 0 0,1 0 0 0 0,0 0 0 0 0,0 1 0 0 0,-2 17 3463 0 0,5 33-3545 0 0,-2-40 917 0 0,2 49 1 0 0,8 90 209 0 0,4-77-4107 0 0,-11-58 483 0 0,1 0 0 0 0,10 22 0 0 0,-7-24-387 0 0,1-14-6742 0 0</inkml:trace>
  <inkml:trace contextRef="#ctx0" brushRef="#br0" timeOffset="285.25">79 28 3130 0 0,'0'0'303'0'0,"0"-1"0"0"0,-1 1 1 0 0,1 0-1 0 0,0 0 0 0 0,-1 0 0 0 0,1 0 0 0 0,0-1 1 0 0,-1 1-1 0 0,1 0 0 0 0,0 0 0 0 0,-1-1 0 0 0,1 1 0 0 0,0 0 1 0 0,0-1-1 0 0,-1 1 0 0 0,1 0 0 0 0,0-1 0 0 0,0 1 1 0 0,0 0-1 0 0,-1-1 0 0 0,1 1 0 0 0,0 0 0 0 0,0-1 0 0 0,0 1 1 0 0,0-1-1 0 0,0 1 0 0 0,0 0 0 0 0,0-1 0 0 0,0 0 1 0 0,10-3 2567 0 0,18 4-1725 0 0,-17 4-809 0 0,0-1-1 0 0,-1 1 1 0 0,1 1 0 0 0,-1 0-1 0 0,0 1 1 0 0,15 10-1 0 0,52 47 234 0 0,-66-55-524 0 0,-2 1-1 0 0,1 0 0 0 0,-2 1 0 0 0,1 0 1 0 0,-1 0-1 0 0,7 13 0 0 0,-13-20-45 0 0,0 1-1 0 0,-1-1 0 0 0,1 1 1 0 0,-1-1-1 0 0,0 1 0 0 0,0 0 1 0 0,0 0-1 0 0,-1-1 0 0 0,1 1 1 0 0,-1 0-1 0 0,0 0 0 0 0,0 0 1 0 0,0 0-1 0 0,-1 0 0 0 0,1-1 1 0 0,-1 1-1 0 0,0 0 0 0 0,0 0 1 0 0,0-1-1 0 0,0 1 0 0 0,-1 0 1 0 0,0-1-1 0 0,0 0 0 0 0,-3 6 1 0 0,-6 4-745 0 0,0-1 1 0 0,0-1 0 0 0,-1 1 0 0 0,-1-2 0 0 0,0 0 0 0 0,0-1-1 0 0,-28 15 1 0 0,5-1-3854 0 0</inkml:trace>
  <inkml:trace contextRef="#ctx0" brushRef="#br0" timeOffset="825.52">524 171 6360 0 0,'-1'0'394'0'0,"-1"-1"-1"0"0,0 1 1 0 0,1 0-1 0 0,-1-1 1 0 0,0 1-1 0 0,1 0 0 0 0,-1 0 1 0 0,0 0-1 0 0,1 0 1 0 0,-1 0-1 0 0,0 0 1 0 0,1 1-1 0 0,-1-1 1 0 0,0 1-1 0 0,1-1 1 0 0,-1 1-1 0 0,1-1 1 0 0,-1 1-1 0 0,0 0 0 0 0,1 0 1 0 0,0 0-1 0 0,-1 0 1 0 0,1 0-1 0 0,0 0 1 0 0,-2 2-1 0 0,-2 1 13 0 0,1 1 0 0 0,0 0 0 0 0,0 0 0 0 0,0 1 0 0 0,-5 9 0 0 0,5-7-272 0 0,0 0 1 0 0,1 0-1 0 0,0 0 0 0 0,0 1 1 0 0,1-1-1 0 0,-2 10 0 0 0,3-15-190 0 0,1-1-1 0 0,0 1 1 0 0,0-1-1 0 0,0 1 0 0 0,0-1 1 0 0,0 1-1 0 0,0-1 1 0 0,0 0-1 0 0,1 1 0 0 0,-1-1 1 0 0,1 1-1 0 0,0-1 1 0 0,0 0-1 0 0,0 1 0 0 0,0-1 1 0 0,0 0-1 0 0,0 0 1 0 0,1 0-1 0 0,-1 0 0 0 0,1 0 1 0 0,-1 0-1 0 0,1 0 1 0 0,0-1-1 0 0,0 1 0 0 0,3 2 1 0 0,-3-3-54 0 0,-1-1 0 0 0,1 1 1 0 0,0 0-1 0 0,0-1 0 0 0,-1 1 0 0 0,1-1 0 0 0,0 0 1 0 0,0 0-1 0 0,0 0 0 0 0,-1 0 0 0 0,1 0 0 0 0,0 0 1 0 0,0 0-1 0 0,0 0 0 0 0,-1-1 0 0 0,1 1 0 0 0,0-1 1 0 0,-1 1-1 0 0,1-1 0 0 0,0 0 0 0 0,-1 1 0 0 0,1-1 1 0 0,0 0-1 0 0,-1 0 0 0 0,0 0 0 0 0,1 0 0 0 0,-1-1 1 0 0,1 1-1 0 0,-1 0 0 0 0,0-1 0 0 0,0 1 0 0 0,0-1 1 0 0,0 1-1 0 0,1-2 0 0 0,3-5-20 0 0,1 0-1 0 0,-2 0 1 0 0,1-1 0 0 0,6-16-1 0 0,-5-12 706 0 0,-6 32-225 0 0,0 1 0 0 0,0-1 1 0 0,1 1-1 0 0,0 0 0 0 0,0-1 0 0 0,0 1 1 0 0,1-1-1 0 0,2-4 0 0 0,-4 8 509 0 0,-1 2-843 0 0,1-1 1 0 0,-1 0 0 0 0,1 1 0 0 0,-1-1-1 0 0,1 1 1 0 0,-1-1 0 0 0,1 1 0 0 0,-1-1-1 0 0,1 1 1 0 0,0-1 0 0 0,-1 1 0 0 0,1 0 0 0 0,0-1-1 0 0,-1 1 1 0 0,1-1 0 0 0,0 1 0 0 0,0 0-1 0 0,0-1 1 0 0,-1 1 0 0 0,1 0 0 0 0,0-1-1 0 0,0 1 1 0 0,0 0 0 0 0,0-1 0 0 0,0 1-1 0 0,0 0 1 0 0,0-1 0 0 0,1 1 0 0 0,-1 0 0 0 0,0-1-1 0 0,0 1 1 0 0,0 0 0 0 0,1 1 0 0 0,5 21 44 0 0,-6-21-176 0 0,1 0 1 0 0,-1 0-1 0 0,1 0 1 0 0,-1 0-1 0 0,1 0 1 0 0,0 0-1 0 0,0 0 1 0 0,0-1-1 0 0,0 1 0 0 0,0 0 1 0 0,0-1-1 0 0,0 1 1 0 0,1-1-1 0 0,-1 1 1 0 0,1-1-1 0 0,-1 1 1 0 0,1-1-1 0 0,-1 0 0 0 0,1 0 1 0 0,0 0-1 0 0,-1 0 1 0 0,1 0-1 0 0,0 0 1 0 0,0 0-1 0 0,0-1 1 0 0,0 1-1 0 0,0-1 0 0 0,0 1 1 0 0,0-1-1 0 0,0 0 1 0 0,0 0-1 0 0,0 0 1 0 0,0 0-1 0 0,0 0 1 0 0,0 0-1 0 0,0 0 1 0 0,0-1-1 0 0,0 1 0 0 0,0-1 1 0 0,-1 1-1 0 0,1-1 1 0 0,0 0-1 0 0,0 0 1 0 0,0 0-1 0 0,1-1 1 0 0,3-1-141 0 0,0-1 0 0 0,0 0 0 0 0,-1 0 1 0 0,1-1-1 0 0,-1 1 0 0 0,0-1 0 0 0,-1 0 1 0 0,1 0-1 0 0,-1-1 0 0 0,0 1 0 0 0,0-1 1 0 0,3-7-1 0 0,-4 4 495 0 0,0 1-1 0 0,0-2 1 0 0,-1 1 0 0 0,0 0-1 0 0,-1 0 1 0 0,0-1 0 0 0,0 1-1 0 0,-1-1 1 0 0,0 1 0 0 0,-3-18-1 0 0,0 11 2479 0 0,-1-1-1 0 0,-10-29 0 0 0,14 46-2696 0 0,0 1 0 0 0,0-1 0 0 0,0 0-1 0 0,0 0 1 0 0,0 0 0 0 0,0 0 0 0 0,0 0 0 0 0,0 0-1 0 0,0 0 1 0 0,0 0 0 0 0,0 0 0 0 0,0 0-1 0 0,0 0 1 0 0,0 0 0 0 0,0 0 0 0 0,0 1-1 0 0,0-1 1 0 0,0 0 0 0 0,0 0 0 0 0,-1 0 0 0 0,1 0-1 0 0,0 0 1 0 0,0 0 0 0 0,0 0 0 0 0,0 0-1 0 0,0 0 1 0 0,0 0 0 0 0,0 0 0 0 0,0 0 0 0 0,0 0-1 0 0,0 0 1 0 0,0 0 0 0 0,0 0 0 0 0,0 0-1 0 0,0 0 1 0 0,-1 0 0 0 0,1 0 0 0 0,0 0 0 0 0,0 0-1 0 0,0 0 1 0 0,0 0 0 0 0,0 0 0 0 0,0 0-1 0 0,0 0 1 0 0,0 0 0 0 0,0 0 0 0 0,0 0 0 0 0,0 0-1 0 0,0 0 1 0 0,-1 0 0 0 0,1 0 0 0 0,0 0-1 0 0,0 0 1 0 0,0 0 0 0 0,0 0 0 0 0,0 0-1 0 0,0-1 1 0 0,0 1 0 0 0,0 0 0 0 0,0 0 0 0 0,0 0-1 0 0,-3 12 403 0 0,0 17-150 0 0,6 5-2372 0 0,10 38-1 0 0,-7-42-5389 0 0,4 58 0 0 0,-10-72 3270 0 0</inkml:trace>
  <inkml:trace contextRef="#ctx0" brushRef="#br0" timeOffset="1263.6">678 194 4302 0 0,'2'-3'390'0'0,"0"-1"0"0"0,1 1 0 0 0,-1 0 1 0 0,1 0-1 0 0,0 1 0 0 0,-1-1 0 0 0,1 1 0 0 0,1-1 0 0 0,-1 1 0 0 0,0 0 0 0 0,0 0 0 0 0,1 0 1 0 0,-1 1-1 0 0,1-1 0 0 0,0 1 0 0 0,3-1 0 0 0,12-3-764 0 0,-1 2 0 0 0,24-3 0 0 0,13-2-114 0 0,2-9 3587 0 0,-59 18-2948 0 0,-1 0-1 0 0,1-1 1 0 0,0 1 0 0 0,-1 0 0 0 0,1 1-1 0 0,0-1 1 0 0,0 0 0 0 0,0 1-1 0 0,-3 2 1 0 0,2 0-99 0 0,0 0-1 0 0,0 0 1 0 0,0 1-1 0 0,1-1 1 0 0,-1 1-1 0 0,1 0 1 0 0,0 0-1 0 0,0 0 1 0 0,1 0-1 0 0,-2 6 1 0 0,3-9-138 0 0,0-1 0 0 0,0 0 0 0 0,-1 1 0 0 0,1-1 0 0 0,0 0 0 0 0,1 0 1 0 0,-1 1-1 0 0,0-1 0 0 0,0 0 0 0 0,1 1 0 0 0,-1-1 0 0 0,0 0 0 0 0,1 0 0 0 0,-1 0 1 0 0,1 1-1 0 0,0-1 0 0 0,-1 0 0 0 0,2 1 0 0 0,-1-1-4 0 0,1 0-1 0 0,-1 0 1 0 0,0 0 0 0 0,1 0-1 0 0,-1-1 1 0 0,0 1 0 0 0,1-1-1 0 0,-1 1 1 0 0,1-1 0 0 0,-1 0-1 0 0,1 1 1 0 0,-1-1 0 0 0,1 0-1 0 0,-1 0 1 0 0,1 0 0 0 0,-1 0-1 0 0,1 0 1 0 0,-1 0 0 0 0,1-1-1 0 0,1 1 1 0 0,3-3 116 0 0,0 1 0 0 0,0-1 0 0 0,0 0 0 0 0,0 0 0 0 0,0 0 0 0 0,-1-1 0 0 0,0 0 0 0 0,1 0 0 0 0,-1-1 1 0 0,-1 1-1 0 0,1-1 0 0 0,6-8 0 0 0,-10 11 346 0 0,0 0 1 0 0,0 0-1 0 0,0 0 0 0 0,0-1 1 0 0,-1 1-1 0 0,1 0 1 0 0,-1 0-1 0 0,1 0 1 0 0,-1-1-1 0 0,0 1 1 0 0,0 0-1 0 0,0 0 1 0 0,0-1-1 0 0,0-2 0 0 0,-6-30 6344 0 0,6 35-5949 0 0,4 36-284 0 0,-1-29-1582 0 0,0 1 0 0 0,0-1 0 0 0,0 0 0 0 0,6 8 0 0 0,3 6-4345 0 0,-4 1-3849 0 0,-6-14 4680 0 0</inkml:trace>
  <inkml:trace contextRef="#ctx0" brushRef="#br0" timeOffset="1575.6">15 607 6698 0 0,'-12'6'1275'0'0,"10"-5"152"0"0,4-3-1161 0 0,-1 0-1 0 0,1 1 1 0 0,0-1-1 0 0,0 1 1 0 0,0-1-1 0 0,0 1 1 0 0,0 0-1 0 0,0 0 0 0 0,1 0 1 0 0,-1 0-1 0 0,0 0 1 0 0,1 0-1 0 0,3 0 1 0 0,1-1 83 0 0,299-88 2904 0 0,-227 70-3035 0 0,246-54-2610 0 0,-106 30-3141 0 0,-95 19-194 0 0,-89 18 2452 0 0</inkml:trace>
  <inkml:trace contextRef="#ctx0" brushRef="#br0" timeOffset="1902.93">90 780 3412 0 0,'0'0'1899'0'0,"5"-4"-342"0"0,12-7-434 0 0,1 0 1 0 0,1 2 0 0 0,0 0 0 0 0,0 1 0 0 0,1 1-1 0 0,40-9 1 0 0,-12 3 83 0 0,450-118 3606 0 0,-375 108-4476 0 0,21-5-120 0 0,-142 27 43 0 0,21-6-2011 0 0,-24 3-2335 0 0,-13 0-469 0 0,-4 4-3001 0 0,12 1 3946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07:19:50.9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348 122 4680 0 0,'0'0'275'0'0,"0"0"0"0"0,-1 0-1 0 0,1-1 1 0 0,0 1 0 0 0,0 0 0 0 0,0 0-1 0 0,-1-1 1 0 0,1 1 0 0 0,0 0-1 0 0,0 0 1 0 0,0 0 0 0 0,-1-1 0 0 0,1 1-1 0 0,0 0 1 0 0,0 0 0 0 0,-1 0 0 0 0,1 0-1 0 0,0 0 1 0 0,-1 0 0 0 0,1 0 0 0 0,0-1-1 0 0,0 1 1 0 0,-1 0 0 0 0,1 0-1 0 0,0 0 1 0 0,-1 0 0 0 0,1 0 0 0 0,0 0-1 0 0,0 0 1 0 0,-1 1 0 0 0,1-1 0 0 0,0 0-1 0 0,-1 0 1 0 0,1 0 0 0 0,-4 11 3421 0 0,3 22-3394 0 0,1-26 726 0 0,-1 55-85 0 0,9 98 1 0 0,-7-156-1107 0 0,9 63-3818 0 0,4-24-3849 0 0,-11-37 3663 0 0,1-4-887 0 0</inkml:trace>
  <inkml:trace contextRef="#ctx0" brushRef="#br0" timeOffset="408.52">341 162 3874 0 0,'-1'-3'534'0'0,"0"-1"-1"0"0,1 0 1 0 0,-1 1-1 0 0,1-1 1 0 0,0 0 0 0 0,0 1-1 0 0,0-1 1 0 0,0 0-1 0 0,1 1 1 0 0,-1-1-1 0 0,3-5 1 0 0,-2 7-387 0 0,0 0 1 0 0,1-1-1 0 0,-1 1 1 0 0,1 0-1 0 0,0 0 1 0 0,0 0-1 0 0,0 0 0 0 0,0 1 1 0 0,0-1-1 0 0,0 0 1 0 0,0 1-1 0 0,0 0 1 0 0,1-1-1 0 0,-1 1 0 0 0,0 0 1 0 0,1 0-1 0 0,3-1 1 0 0,4-1 8 0 0,-1 0 0 0 0,1 1 0 0 0,0 0 0 0 0,0 1 0 0 0,0 0 0 0 0,17 0 0 0 0,-23 1-122 0 0,-1 0-1 0 0,1 1 0 0 0,0-1 0 0 0,-1 0 0 0 0,1 1 0 0 0,-1 0 1 0 0,0 0-1 0 0,1 0 0 0 0,-1 0 0 0 0,0 1 0 0 0,1-1 1 0 0,-1 1-1 0 0,0 0 0 0 0,0 0 0 0 0,0 0 0 0 0,-1 0 0 0 0,1 0 1 0 0,0 1-1 0 0,-1-1 0 0 0,0 1 0 0 0,1 0 0 0 0,2 4 0 0 0,-5-6-44 0 0,1 1 0 0 0,-1 0 0 0 0,0 0 0 0 0,1 0 0 0 0,-1 0 0 0 0,0-1 0 0 0,0 1 0 0 0,0 0 0 0 0,0 0 0 0 0,0 0 0 0 0,-1 0 0 0 0,1 0 0 0 0,-1-1 0 0 0,1 1 0 0 0,-1 0 0 0 0,1 0 0 0 0,-1-1 0 0 0,-1 3 0 0 0,-20 31 182 0 0,16-25-162 0 0,-64 84-784 0 0,34-48-394 0 0,36-45 1149 0 0,-1-1-1 0 0,1 0 1 0 0,0 0-1 0 0,-1 1 1 0 0,1-1-1 0 0,0 0 1 0 0,0 1-1 0 0,0-1 1 0 0,-1 0-1 0 0,1 1 1 0 0,0-1-1 0 0,0 1 1 0 0,0-1-1 0 0,0 0 1 0 0,0 1-1 0 0,0-1 1 0 0,0 0-1 0 0,-1 1 1 0 0,1-1-1 0 0,0 1 1 0 0,0-1-1 0 0,1 0 1 0 0,-1 1-1 0 0,0-1 1 0 0,0 1-1 0 0,0-1 1 0 0,0 0-1 0 0,0 1 1 0 0,0-1-1 0 0,0 0 1 0 0,1 1-1 0 0,13 5 27 0 0,30-7 666 0 0,-28 1-668 0 0,-3 0 153 0 0,0 1 0 0 0,1 1 0 0 0,14 3 0 0 0,-25-4-135 0 0,0 0 0 0 0,0 0 0 0 0,0 0 0 0 0,0 0 0 0 0,0 0 0 0 0,0 1 0 0 0,0-1 0 0 0,0 1 0 0 0,0 0 0 0 0,-1 0 0 0 0,1 0 0 0 0,-1 0 0 0 0,1 0 0 0 0,-1 1 0 0 0,0-1 0 0 0,0 1 0 0 0,0-1 0 0 0,2 5 0 0 0,-3-5 51 0 0,-1 0 0 0 0,0 0 0 0 0,1 0 0 0 0,-1 0 1 0 0,0 0-1 0 0,0 0 0 0 0,-1 0 0 0 0,1 0 0 0 0,0 0 0 0 0,-1 0 0 0 0,1 0 0 0 0,-1 0 0 0 0,0 0 0 0 0,1 0 0 0 0,-1 0 0 0 0,0-1 0 0 0,0 1 0 0 0,0 0 0 0 0,0-1 0 0 0,-1 1 0 0 0,1-1 0 0 0,0 1 0 0 0,-1-1 0 0 0,1 1 0 0 0,-1-1 0 0 0,1 0 0 0 0,-4 2 0 0 0,-6 5 190 0 0,0 0 0 0 0,-21 10-1 0 0,30-17-252 0 0,-6 4-10 0 0,-3 1 58 0 0,-1 0 1 0 0,0 0-1 0 0,-19 5 0 0 0,29-10-214 0 0,0-1 0 0 0,-1 1 0 0 0,1 0 0 0 0,0-1 0 0 0,0 0-1 0 0,-1 1 1 0 0,1-1 0 0 0,0 0 0 0 0,0 0 0 0 0,-1 0 0 0 0,1-1 0 0 0,0 1-1 0 0,0-1 1 0 0,-1 1 0 0 0,1-1 0 0 0,0 1 0 0 0,0-1 0 0 0,0 0 0 0 0,0 0 0 0 0,0 0-1 0 0,0 0 1 0 0,0-1 0 0 0,0 1 0 0 0,1-1 0 0 0,-1 1 0 0 0,0-1 0 0 0,-2-2-1 0 0,3 2-72 0 0,1 1 1 0 0,-1 0-1 0 0,0-1 0 0 0,1 1 0 0 0,-1-1 0 0 0,1 1 0 0 0,0-1 0 0 0,-1 1 0 0 0,1-1 0 0 0,0 1 0 0 0,0-1 0 0 0,0 0 1 0 0,0 1-1 0 0,0-1 0 0 0,0 1 0 0 0,1-1 0 0 0,-1 1 0 0 0,0-1 0 0 0,1 1 0 0 0,0-3 0 0 0,18-27-4562 0 0,-6 17 1810 0 0</inkml:trace>
  <inkml:trace contextRef="#ctx0" brushRef="#br0" timeOffset="783.04">791 311 2692 0 0,'-1'-1'590'0'0,"1"0"1"0"0,-1 1-1 0 0,1-1 1 0 0,-1 0-1 0 0,0 0 0 0 0,0 1 1 0 0,0-1-1 0 0,1 0 1 0 0,-1 1-1 0 0,0-1 0 0 0,0 1 1 0 0,0-1-1 0 0,0 1 1 0 0,0 0-1 0 0,0-1 0 0 0,0 1 1 0 0,0 0-1 0 0,0 0 1 0 0,0 0-1 0 0,0-1 0 0 0,0 1 1 0 0,-1 0-1 0 0,-23 13 2292 0 0,17-7-2613 0 0,1 0 0 0 0,-1 0 0 0 0,1 1 1 0 0,0 0-1 0 0,-6 9 0 0 0,11-13-364 0 0,-1 0 0 0 0,1 0 0 0 0,0 0 0 0 0,0 1 0 0 0,0 0 0 0 0,0-1-1 0 0,0 1 1 0 0,1 0 0 0 0,0 0 0 0 0,0-1 0 0 0,0 1 0 0 0,0 0 0 0 0,1 0 0 0 0,-1 0-1 0 0,1 5 1 0 0,0-8-1 0 0,0-1 0 0 0,0 1-1 0 0,0 0 1 0 0,1 0-1 0 0,-1-1 1 0 0,0 1 0 0 0,0 0-1 0 0,0 0 1 0 0,1-1 0 0 0,-1 1-1 0 0,0 0 1 0 0,1-1 0 0 0,-1 1-1 0 0,1 0 1 0 0,-1-1-1 0 0,0 1 1 0 0,1 0 0 0 0,0-1-1 0 0,-1 1 1 0 0,1-1 0 0 0,-1 1-1 0 0,1-1 1 0 0,0 1 0 0 0,-1-1-1 0 0,1 0 1 0 0,0 1 0 0 0,-1-1-1 0 0,2 1 1 0 0,0-1-2 0 0,0 0 0 0 0,-1 0 0 0 0,1 0-1 0 0,0 0 1 0 0,0-1 0 0 0,-1 1 0 0 0,1 0 0 0 0,0-1 0 0 0,-1 1 0 0 0,1-1 0 0 0,0 1 0 0 0,1-2 0 0 0,3-1 77 0 0,1-1 1 0 0,-1 1 0 0 0,0-1-1 0 0,0-1 1 0 0,5-5-1 0 0,44-55 5697 0 0,-54 65-5508 0 0,-3 24 12 0 0,-2 10-1302 0 0,2-27 57 0 0,1-1 0 0 0,0 1 0 0 0,1 0-1 0 0,-1-1 1 0 0,1 1 0 0 0,1 0 0 0 0,-1-1 0 0 0,3 12 0 0 0,-2-18 750 0 0,-1 1 1 0 0,0 0-1 0 0,0-1 1 0 0,1 1-1 0 0,-1 0 0 0 0,0-1 1 0 0,1 1-1 0 0,-1-1 1 0 0,1 1-1 0 0,-1 0 1 0 0,1-1-1 0 0,-1 1 0 0 0,1-1 1 0 0,-1 0-1 0 0,1 1 1 0 0,0-1-1 0 0,-1 1 0 0 0,1-1 1 0 0,0 0-1 0 0,-1 1 1 0 0,2-1-1 0 0,4 2-3124 0 0</inkml:trace>
  <inkml:trace contextRef="#ctx0" brushRef="#br0" timeOffset="1018.49">977 309 3656 0 0,'-8'-16'3185'0'0,"8"15"-2543"0"0,0 0 1 0 0,-1 0 0 0 0,0 0 0 0 0,1 0 0 0 0,-1 1 0 0 0,1-1 0 0 0,-1 0 0 0 0,0 0 0 0 0,0 1 0 0 0,1-1 0 0 0,-1 1-1 0 0,0-1 1 0 0,0 1 0 0 0,0-1 0 0 0,-1 0 0 0 0,1 1-380 0 0,1 0 0 0 0,-1 0 0 0 0,1 0-1 0 0,-1 0 1 0 0,1 0 0 0 0,-1 0 0 0 0,1 0 0 0 0,-1 0 0 0 0,1 1 0 0 0,-1-1-1 0 0,1 0 1 0 0,-1 0 0 0 0,1 0 0 0 0,-1 1 0 0 0,1-1 0 0 0,0 0-1 0 0,-1 0 1 0 0,1 1 0 0 0,-1-1 0 0 0,1 0 0 0 0,0 1 0 0 0,-1-1-1 0 0,1 1 1 0 0,0-1 0 0 0,-1 0 0 0 0,1 1 0 0 0,0 0 0 0 0,-7 15-2282 0 0,6-11 2231 0 0,0 0 0 0 0,0 1-1 0 0,0-1 1 0 0,1 0 0 0 0,0 1 0 0 0,0-1 0 0 0,2 11 0 0 0,-2-12-659 0 0,1-1-1 0 0,0 1 1 0 0,0 0-1 0 0,1-1 1 0 0,-1 1 0 0 0,1-1-1 0 0,0 1 1 0 0,0-1-1 0 0,0 0 1 0 0,3 4-1 0 0,-3-5 14 0 0,0 0 0 0 0,0 0 0 0 0,0 0 0 0 0,1-1 0 0 0,-1 1 0 0 0,0-1 0 0 0,1 1 0 0 0,-1-1 0 0 0,1 0 0 0 0,0 0 0 0 0,-1 0 0 0 0,1 0 0 0 0,0-1 0 0 0,-1 1 0 0 0,1-1 0 0 0,0 0 0 0 0,0 1 0 0 0,0-1 0 0 0,0 0-1 0 0,-1-1 1 0 0,1 1 0 0 0,0 0 0 0 0,0-1 0 0 0,-1 0 0 0 0,1 1 0 0 0,0-1 0 0 0,-1 0 0 0 0,1-1 0 0 0,0 1 0 0 0,-1 0 0 0 0,0-1 0 0 0,4-2 0 0 0,20-15-2472 0 0,-13 7 900 0 0</inkml:trace>
  <inkml:trace contextRef="#ctx0" brushRef="#br0" timeOffset="1172.58">1148 199 4908 0 0,'4'-21'431'0'0,"3"-7"3456"0"0,-3 0 8493 0 0,-5 52-10020 0 0,-19 107 312 0 0,-1 9-6976 0 0,21-137 3845 0 0,0-1-1 0 0,0 0 1 0 0,-1 0-1 0 0,1 1 1 0 0,1-1-1 0 0,-1 0 0 0 0,0 0 1 0 0,0 1-1 0 0,1-1 1 0 0,-1 0-1 0 0,1 0 1 0 0,0 0-1 0 0,0 0 0 0 0,0 0 1 0 0,0 0-1 0 0,0 0 1 0 0,0 0-1 0 0,2 2 1 0 0,-2-3 150 0 0,0-1 0 0 0,1 1 0 0 0,-1-1 0 0 0,0 1 1 0 0,0-1-1 0 0,0 0 0 0 0,1 1 0 0 0,-1-1 1 0 0,0 0-1 0 0,0 0 0 0 0,1 0 0 0 0,-1 0 0 0 0,0 0 1 0 0,0 0-1 0 0,1 0 0 0 0,-1-1 0 0 0,0 1 0 0 0,0 0 1 0 0,0-1-1 0 0,1 1 0 0 0,-1-1 0 0 0,0 1 0 0 0,0-1 1 0 0,0 0-1 0 0,0 1 0 0 0,0-1 0 0 0,0 0 0 0 0,0 0 1 0 0,0 1-1 0 0,0-1 0 0 0,0 0 0 0 0,1-2 0 0 0,10-9-3093 0 0</inkml:trace>
  <inkml:trace contextRef="#ctx0" brushRef="#br0" timeOffset="1393.53">1271 307 4746 0 0,'8'-28'1708'0'0,"-1"1"10419"0"0,-22 38-10553 0 0,8-7-1290 0 0,1 0-1 0 0,0 1 0 0 0,0 0 0 0 0,1 0 1 0 0,-1 0-1 0 0,1 1 0 0 0,0 0 1 0 0,0 0-1 0 0,1 0 0 0 0,-6 10 0 0 0,9-13-271 0 0,-1 1-1 0 0,1-1 1 0 0,0 0-1 0 0,0 1 0 0 0,1-1 1 0 0,-1 1-1 0 0,1-1 1 0 0,0 0-1 0 0,0 1 0 0 0,0-1 1 0 0,0 1-1 0 0,0-1 1 0 0,1 1-1 0 0,0-1 0 0 0,-1 1 1 0 0,1-1-1 0 0,0 0 1 0 0,1 1-1 0 0,-1-1 0 0 0,1 0 1 0 0,-1 0-1 0 0,1 0 1 0 0,0 0-1 0 0,0 0 0 0 0,4 3 1 0 0,-4-3-469 0 0,1 0-1 0 0,0-1 1 0 0,0 1 0 0 0,1-1 0 0 0,-1 1 0 0 0,0-1-1 0 0,1 0 1 0 0,-1 0 0 0 0,1-1 0 0 0,0 1 0 0 0,0-1-1 0 0,0 0 1 0 0,-1 0 0 0 0,1 0 0 0 0,0 0 0 0 0,7-1-1 0 0,-1 1-1186 0 0,-1-1-1 0 0,1-1 0 0 0,-1 0 1 0 0,0 0-1 0 0,0-1 0 0 0,11-3 0 0 0,-3 0-2625 0 0</inkml:trace>
  <inkml:trace contextRef="#ctx0" brushRef="#br0" timeOffset="1974.6">1452 420 5396 0 0,'14'-9'9302'0'0,"-1"2"-5240"0"0,-9 5-3749 0 0,0 0 1 0 0,-1 0 0 0 0,1 0 0 0 0,-1 0 0 0 0,1-1 0 0 0,-1 0-1 0 0,0 1 1 0 0,0-1 0 0 0,0 0 0 0 0,4-7 0 0 0,12-26 2812 0 0,-18 35-2999 0 0,-1-1 0 0 0,0 0 1 0 0,1 1-1 0 0,-1-1 0 0 0,0 0 1 0 0,1 1-1 0 0,-1-1 0 0 0,0 0 1 0 0,0 1-1 0 0,-1-1 0 0 0,1 0 1 0 0,0 0-1 0 0,-1 1 0 0 0,1-1 1 0 0,0 1-1 0 0,-1-1 0 0 0,0 0 1 0 0,1 1-1 0 0,-1-1 0 0 0,-2-2 1 0 0,1 4-103 0 0,0 1 1 0 0,-1-1 0 0 0,1 1-1 0 0,0-1 1 0 0,0 1 0 0 0,-1 0 0 0 0,1 0-1 0 0,0 0 1 0 0,0 0 0 0 0,0 0-1 0 0,0 0 1 0 0,0 0 0 0 0,-3 3 0 0 0,1 0-167 0 0,0 1 1 0 0,0-1-1 0 0,1 1 1 0 0,0-1-1 0 0,0 1 1 0 0,0 0 0 0 0,0 0-1 0 0,-3 10 1 0 0,5-14-27 0 0,1 0 0 0 0,-1 0 1 0 0,1 0-1 0 0,-1 0 0 0 0,1 0 0 0 0,0 1 1 0 0,0-1-1 0 0,-1 0 0 0 0,1 0 0 0 0,0 0 1 0 0,0 0-1 0 0,0 0 0 0 0,0 0 0 0 0,0 1 1 0 0,1-1-1 0 0,-1 0 0 0 0,0 0 0 0 0,0 0 1 0 0,1 0-1 0 0,-1 0 0 0 0,1 0 0 0 0,-1 0 1 0 0,1 0-1 0 0,-1 0 0 0 0,1 0 0 0 0,0 0 1 0 0,-1 0-1 0 0,1 0 0 0 0,0-1 0 0 0,0 1 1 0 0,-1 0-1 0 0,1 0 0 0 0,0-1 0 0 0,0 1 1 0 0,0 0-1 0 0,0-1 0 0 0,0 1 0 0 0,0-1 1 0 0,0 0-1 0 0,0 1 0 0 0,0-1 0 0 0,0 0 1 0 0,1 1-1 0 0,-1-1 0 0 0,0 0 0 0 0,0 0 1 0 0,0 0-1 0 0,0 0 0 0 0,0 0 0 0 0,0 0 1 0 0,2-1-1 0 0,8 1-1006 0 0,0-1 1 0 0,0-1-1 0 0,0 0 1 0 0,0 0-1 0 0,0-1 1 0 0,0-1-1 0 0,0 1 1 0 0,13-8-1 0 0,-18 7 1190 0 0,1 0 0 0 0,-1 0-1 0 0,0 0 1 0 0,0-1-1 0 0,0 1 1 0 0,5-7 0 0 0,-8 8 651 0 0,-1 0 1 0 0,1 0 0 0 0,-1 0-1 0 0,0-1 1 0 0,0 1 0 0 0,0-1-1 0 0,-1 1 1 0 0,1-1 0 0 0,-1 1-1 0 0,0-1 1 0 0,0 0 0 0 0,1-5-1 0 0,-2-8 4612 0 0,-1 14-3359 0 0,0 13-1696 0 0,-2 14 173 0 0,-2 26 110 0 0,4-47-650 0 0,1 0 0 0 0,0-1 1 0 0,1 1-1 0 0,-1 0 0 0 0,0 0 0 0 0,1 0 0 0 0,0 0 1 0 0,-1-1-1 0 0,1 1 0 0 0,0 0 0 0 0,1-1 1 0 0,-1 1-1 0 0,3 3 0 0 0,-4-5 107 0 0,1-1 0 0 0,0 1 0 0 0,0 0 0 0 0,0-1 0 0 0,0 1 0 0 0,0-1-1 0 0,-1 1 1 0 0,1-1 0 0 0,0 0 0 0 0,0 1 0 0 0,0-1 0 0 0,0 0 0 0 0,0 0 0 0 0,0 0 0 0 0,1 0 0 0 0,-1 0 0 0 0,0 0-1 0 0,0 0 1 0 0,0 0 0 0 0,0 0 0 0 0,0 0 0 0 0,0 0 0 0 0,0-1 0 0 0,0 1 0 0 0,0 0 0 0 0,0-1 0 0 0,0 1 0 0 0,-1-1-1 0 0,1 1 1 0 0,0-1 0 0 0,0 1 0 0 0,0-1 0 0 0,0 0 0 0 0,-1 1 0 0 0,1-1 0 0 0,0 0 0 0 0,0 0 0 0 0,0-1 0 0 0,29-33 489 0 0,-30 34-440 0 0,10-12 531 0 0,0 0-1 0 0,0 0 1 0 0,1 1-1 0 0,22-18 1 0 0,-33 30-536 0 0,0 0 0 0 0,1 0-1 0 0,-1 0 1 0 0,0 0 0 0 0,1 0 0 0 0,-1 0 0 0 0,0 0 0 0 0,0 0 0 0 0,1 1 0 0 0,-1-1 0 0 0,0 0 0 0 0,0 0-1 0 0,1 0 1 0 0,-1 0 0 0 0,0 1 0 0 0,0-1 0 0 0,1 0 0 0 0,-1 0 0 0 0,0 0 0 0 0,0 1 0 0 0,0-1-1 0 0,1 0 1 0 0,-1 0 0 0 0,0 1 0 0 0,0-1 0 0 0,0 0 0 0 0,0 0 0 0 0,0 1 0 0 0,0-1 0 0 0,0 0 0 0 0,1 1-1 0 0,-1-1 1 0 0,0 0 0 0 0,0 0 0 0 0,0 1 0 0 0,0-1 0 0 0,0 0 0 0 0,-1 1 0 0 0,4 12 153 0 0,-7 23-683 0 0,-2 19-5296 0 0,6-52 5334 0 0,0 0-1 0 0,1 0 1 0 0,-1 0 0 0 0,1 0 0 0 0,-1 0-1 0 0,1 0 1 0 0,0 0 0 0 0,0-1 0 0 0,0 1 0 0 0,1 0-1 0 0,-1 0 1 0 0,0-1 0 0 0,1 1 0 0 0,0-1 0 0 0,2 3-1 0 0,-2-4 40 0 0,0 1 0 0 0,0-1 0 0 0,0 0 0 0 0,0 0 0 0 0,0 0 0 0 0,1-1 0 0 0,-1 1 0 0 0,0-1 0 0 0,0 1 1 0 0,1-1-1 0 0,-1 1 0 0 0,1-1 0 0 0,-1 0 0 0 0,0 0 0 0 0,1 0 0 0 0,-1-1 0 0 0,4 0 0 0 0,-5 1 281 0 0,15-2-2975 0 0</inkml:trace>
  <inkml:trace contextRef="#ctx0" brushRef="#br0" timeOffset="2318.52">2096 256 5564 0 0,'1'-1'533'0'0,"-1"0"-1"0"0,0-1 1 0 0,0 1-1 0 0,0-1 1 0 0,0 1-1 0 0,0-1 1 0 0,0 1 0 0 0,0 0-1 0 0,-1-1 1 0 0,1 1-1 0 0,0 0 1 0 0,-1-1-1 0 0,1 1 1 0 0,-1 0-1 0 0,1-1 1 0 0,-1 1-1 0 0,0 0 1 0 0,0 0 0 0 0,0-1-1 0 0,1 1 1 0 0,-1 0-1 0 0,0 0 1 0 0,0 0-1 0 0,-2-1 1 0 0,2 2-295 0 0,0 0 1 0 0,-1 0-1 0 0,1 0 0 0 0,-1 0 1 0 0,1 0-1 0 0,0 0 1 0 0,-1 0-1 0 0,1 0 1 0 0,0 1-1 0 0,-1-1 0 0 0,1 0 1 0 0,0 1-1 0 0,-1 0 1 0 0,1-1-1 0 0,0 1 1 0 0,0-1-1 0 0,-1 1 0 0 0,1 0 1 0 0,-1 1-1 0 0,-8 6 45 0 0,0 0-1 0 0,1 1 1 0 0,1 0-1 0 0,-9 11 1 0 0,10-12-176 0 0,1 1-1 0 0,0 0 1 0 0,-8 17 0 0 0,13-25-132 0 0,0 1 1 0 0,0-1-1 0 0,1 1 1 0 0,-1-1-1 0 0,0 1 0 0 0,1 0 1 0 0,-1-1-1 0 0,1 1 1 0 0,0 0-1 0 0,-1-1 1 0 0,1 1-1 0 0,0 0 0 0 0,0-1 1 0 0,0 1-1 0 0,0 0 1 0 0,0-1-1 0 0,1 1 1 0 0,-1 0-1 0 0,0-1 1 0 0,1 1-1 0 0,-1 0 0 0 0,1-1 1 0 0,0 1-1 0 0,-1-1 1 0 0,1 1-1 0 0,0-1 1 0 0,0 1-1 0 0,0-1 0 0 0,0 0 1 0 0,0 1-1 0 0,2 1 1 0 0,-1-3-71 0 0,0 1 1 0 0,-1 0 0 0 0,1-1-1 0 0,0 1 1 0 0,0-1 0 0 0,0 0-1 0 0,0 0 1 0 0,-1 1-1 0 0,1-1 1 0 0,0 0 0 0 0,0 0-1 0 0,0-1 1 0 0,0 1 0 0 0,0 0-1 0 0,-1-1 1 0 0,1 1 0 0 0,0-1-1 0 0,0 0 1 0 0,-1 1-1 0 0,4-3 1 0 0,31-20-1011 0 0,-18 4 961 0 0,0 0-1 0 0,-2 0 1 0 0,0-2 0 0 0,-1 0 0 0 0,-1-1-1 0 0,-1 0 1 0 0,-2-1 0 0 0,0 0 0 0 0,9-30-1 0 0,-16 42 462 0 0,-1-1 0 0 0,0 0 0 0 0,0-13 0 0 0,-2 21-116 0 0,-1 1 0 0 0,0-1 0 0 0,0 0 0 0 0,0 0 0 0 0,0 0 0 0 0,-1 0 0 0 0,1 0 0 0 0,-1 1 0 0 0,0-1 0 0 0,0 0 0 0 0,-1 1 0 0 0,1-1 0 0 0,-3-4 0 0 0,3 7-158 0 0,1 1-1 0 0,-1 0 1 0 0,1-1 0 0 0,-1 1 0 0 0,1 0-1 0 0,-1 0 1 0 0,1-1 0 0 0,-1 1 0 0 0,1 0 0 0 0,-1 0-1 0 0,0 0 1 0 0,1 0 0 0 0,-1 0 0 0 0,1 0-1 0 0,-1 0 1 0 0,0 0 0 0 0,1 0 0 0 0,-1 0 0 0 0,1 0-1 0 0,-1 0 1 0 0,1 0 0 0 0,-1 0 0 0 0,0 1-1 0 0,1-1 1 0 0,-1 0 0 0 0,1 0 0 0 0,-1 1 0 0 0,1-1-1 0 0,-1 0 1 0 0,0 1 0 0 0,-14 10 435 0 0,7-3-316 0 0,0 0-1 0 0,1 1 0 0 0,0 0 0 0 0,0 0 1 0 0,1 1-1 0 0,0 0 0 0 0,1 0 0 0 0,0 0 0 0 0,0 0 1 0 0,-3 15-1 0 0,2-5-697 0 0,1 0-1 0 0,1 0 1 0 0,0 0-1 0 0,0 37 1 0 0,4-50-366 0 0,0-1 1 0 0,0 1-1 0 0,1-1 0 0 0,0 0 0 0 0,0 1 0 0 0,1-1 1 0 0,-1 0-1 0 0,6 11 0 0 0,-5-13-98 0 0,0-1 0 0 0,0 0 0 0 0,0 0 0 0 0,0 0 0 0 0,0 0 0 0 0,1 0 0 0 0,0 0 0 0 0,0-1 0 0 0,-1 0 0 0 0,6 4 1 0 0,8 2-5018 0 0</inkml:trace>
  <inkml:trace contextRef="#ctx0" brushRef="#br0" timeOffset="2695.38">1 743 4888 0 0,'8'0'550'0'0,"0"0"-1"0"0,1 0 1 0 0,-1-1-1 0 0,0 0 1 0 0,1 0-1 0 0,-1-1 1 0 0,0 0-1 0 0,9-4 1 0 0,12-2 82 0 0,732-122 5027 0 0,8 61-8105 0 0,-368 52-749 0 0,-76 5-3826 0 0,-258 8 3568 0 0</inkml:trace>
  <inkml:trace contextRef="#ctx0" brushRef="#br0" timeOffset="2945.36">99 960 7712 0 0,'19'-9'775'0'0,"0"1"-1"0"0,1 1 1 0 0,-1 0-1 0 0,27-5 1 0 0,-11 3 152 0 0,653-131 5892 0 0,-136 82-5895 0 0,-183 38-3679 0 0,102-8-9391 0 0,-378 20 6808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4:26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1485 546 1526 0 0,'-14'-3'1882'0'0,"-1"1"0"0"0,0 0 0 0 0,-17 1 0 0 0,-87 10-870 0 0,33-1-509 0 0,-24-9-19 0 0,1-3 0 0 0,-116-22 0 0 0,210 24-448 0 0,-82-12 50 0 0,-2 3 0 0 0,-132 4 0 0 0,213 7-18 0 0,14 0-89 0 0,0 0 0 0 0,-1 0 1 0 0,1 0-1 0 0,0 1 0 0 0,0 0 1 0 0,0-1-1 0 0,-1 1 0 0 0,1 1 1 0 0,0-1-1 0 0,-7 4 0 0 0,11-5-8 0 0,-1 1 22 0 0,0-1-1 0 0,0 0 1 0 0,0 1 0 0 0,1-1 0 0 0,-1 0 0 0 0,0 1 0 0 0,0-1 0 0 0,1 1-1 0 0,-1-1 1 0 0,0 1 0 0 0,1 0 0 0 0,-1-1 0 0 0,0 1 0 0 0,1 0 0 0 0,-1-1-1 0 0,1 1 1 0 0,-1 0 0 0 0,1 0 0 0 0,-1-1 0 0 0,1 1 0 0 0,0 0 0 0 0,-1 0-1 0 0,1 0 1 0 0,0 0 0 0 0,0 0 0 0 0,0-1 0 0 0,0 1 0 0 0,-1 2 0 0 0,-2 31-40 0 0,2-25 178 0 0,-39 426 363 0 0,24-233-497 0 0,6 343 488 0 0,11-472-717 0 0,-3 84 451 0 0,2-119-124 0 0,-5 50 0 0 0,-1 17-61 0 0,-5 104-423 0 0,5-150 380 0 0,2 83-1 0 0,3-122 87 0 0,0 0 0 0 0,-7 34 0 0 0,2-10-315 0 0,-6 57 90 0 0,-38 232-22 0 0,35-277 153 0 0,-9 52-114 0 0,19-62-595 0 0,1 58 0 0 0,4-103 638 0 0,0 0 167 0 0,-1 0-96 0 0,1 0 0 0 0,0 0 0 0 0,0 0 0 0 0,0 0 0 0 0,0 0 0 0 0,0 0 0 0 0,0 0 0 0 0,0 0 0 0 0,0 0 0 0 0,1 0 0 0 0,-1 0 0 0 0,0-1 0 0 0,0 1 0 0 0,1 0 0 0 0,-1 0 0 0 0,1 0 0 0 0,-1 0 0 0 0,1 0 0 0 0,0 1 0 0 0,47 1 50 0 0,0-3 1 0 0,76-7 0 0 0,96-27 43 0 0,-140 19-19 0 0,2 3 0 0 0,147-2 0 0 0,-39 16-283 0 0,135 9 431 0 0,-199 9-403 0 0,23 2 378 0 0,-94-17-145 0 0,460 23 720 0 0,-254-29-958 0 0,154-7 613 0 0,-333-2-396 0 0,-75 9-13 0 0,1 0 1 0 0,-1-1-1 0 0,0 0 0 0 0,0-1 0 0 0,0 0 0 0 0,-1 0 1 0 0,1 0-1 0 0,11-8 0 0 0,-16 9 0 0 0,0 0 0 0 0,-1 0-1 0 0,1 0 1 0 0,-1 0 0 0 0,1 0-1 0 0,-1 0 1 0 0,0 0 0 0 0,0 0 0 0 0,0 0-1 0 0,0-1 1 0 0,0 1 0 0 0,0 0 0 0 0,-1-1-1 0 0,1 1 1 0 0,-1-1 0 0 0,1-3 0 0 0,-4-45 55 0 0,0 17-25 0 0,5-6-227 0 0,2 1-1 0 0,15-70 0 0 0,31-75-108 0 0,-16 65 691 0 0,87-447 1472 0 0,-53 224-457 0 0,-62 314-1359 0 0,73-371 482 0 0,-64 293-379 0 0,4-193 0 0 0,-16 49-233 0 0,14 23 210 0 0,-7 126-154 0 0,-7 22 3 0 0,-2 42-286 0 0,6-46 0 0 0,-6 82 306 0 0,-1 0 0 0 0,0 0 0 0 0,1 0 0 0 0,-1 0-1 0 0,0 0 1 0 0,0 0 0 0 0,0 0 0 0 0,0 0 0 0 0,0 0 0 0 0,0 0 0 0 0,0 0 0 0 0,0 0 0 0 0,0 1 0 0 0,-1-1 0 0 0,1 0 0 0 0,0 0 0 0 0,0 0 0 0 0,-1 0 0 0 0,1 0 0 0 0,-1 0 0 0 0,1 0-1 0 0,-1 1 1 0 0,1-1 0 0 0,-1 0 0 0 0,0 0 0 0 0,1 1 0 0 0,-1-1 0 0 0,0 0 0 0 0,0 1 0 0 0,1-1 0 0 0,-1 0 0 0 0,0 1 0 0 0,0-1 0 0 0,0 1 0 0 0,0 0 0 0 0,1-1 0 0 0,-1 1 0 0 0,0 0-1 0 0,0-1 1 0 0,0 1 0 0 0,0 0 0 0 0,0 0 0 0 0,-1 0 0 0 0,-6 0 31 0 0,0 0 0 0 0,1 1 0 0 0,-1 0-1 0 0,-14 4 1 0 0,0 0 104 0 0,-121 9-246 0 0,-269-9 0 0 0,213-8-114 0 0,72 3 235 0 0,-753 27 274 0 0,347 31 19 0 0,491-50-359 0 0,0 0 0 0 0,-47 18 0 0 0,48-13-9 0 0,1-3 0 0 0,-53 8 0 0 0,11-5-654 0 0,56-6-2404 0 0,-1 1-3457 0 0,16-4 2523 0 0</inkml:trace>
  <inkml:trace contextRef="#ctx0" brushRef="#br0" timeOffset="848.89">3076 1179 2898 0 0,'0'0'917'0'0,"17"-6"1191"0"0,260-89 2063 0 0,-110 34-3231 0 0,490-129-373 0 0,-211 91-7008 0 0,-396 89 4132 0 0,-9 0-534 0 0</inkml:trace>
  <inkml:trace contextRef="#ctx0" brushRef="#br0" timeOffset="1271.24">3151 861 3232 0 0,'-1'-13'1732'0'0,"-4"-2"4301"0"0,4 16-5971 0 0,0-1-1 0 0,0 1 1 0 0,-1 0-1 0 0,1-1 1 0 0,0 1-1 0 0,0 0 1 0 0,0 0-1 0 0,0 0 1 0 0,0 0-1 0 0,0 0 1 0 0,0 0-1 0 0,0 0 1 0 0,1 1-1 0 0,-2 1 1 0 0,-101 116 442 0 0,63-76-1315 0 0,-59 84 0 0 0,99-127 799 0 0,-1 0-1 0 0,1 1 1 0 0,0-1 0 0 0,0 0-1 0 0,0 0 1 0 0,0 0-1 0 0,0 0 1 0 0,-1 1-1 0 0,1-1 1 0 0,0 0-1 0 0,0 0 1 0 0,0 1-1 0 0,0-1 1 0 0,0 0 0 0 0,0 0-1 0 0,0 0 1 0 0,0 1-1 0 0,0-1 1 0 0,0 0-1 0 0,0 0 1 0 0,0 1-1 0 0,0-1 1 0 0,0 0-1 0 0,0 0 1 0 0,0 1 0 0 0,0-1-1 0 0,0 0 1 0 0,0 0-1 0 0,0 1 1 0 0,0-1-1 0 0,0 0 1 0 0,0 0-1 0 0,0 0 1 0 0,1 1-1 0 0,-1-1 1 0 0,0 0 0 0 0,0 0-1 0 0,0 1 1 0 0,13-1-161 0 0,27-9 350 0 0,-20 4-10 0 0,-5 3-180 0 0,1 1 0 0 0,-1 0 0 0 0,1 1-1 0 0,0 1 1 0 0,-1 1 0 0 0,1 0 0 0 0,-1 1-1 0 0,0 1 1 0 0,22 7 0 0 0,15 10-2611 0 0,63 34 0 0 0,-79-37 338 0 0,2 0-528 0 0</inkml:trace>
  <inkml:trace contextRef="#ctx0" brushRef="#br0" timeOffset="1791.12">5215 563 5250 0 0,'0'-1'154'0'0,"0"1"-1"0"0,0 0 1 0 0,0 0 0 0 0,-1 0-1 0 0,1-1 1 0 0,0 1-1 0 0,0 0 1 0 0,-1 0 0 0 0,1 0-1 0 0,0 0 1 0 0,-1 0 0 0 0,1 0-1 0 0,0 0 1 0 0,0 0-1 0 0,-1-1 1 0 0,1 1 0 0 0,0 0-1 0 0,-1 0 1 0 0,1 0 0 0 0,0 0-1 0 0,0 0 1 0 0,-1 1-1 0 0,1-1 1 0 0,0 0 0 0 0,-1 0-1 0 0,1 0 1 0 0,0 0-1 0 0,0 0 1 0 0,-1 0 0 0 0,1 0-1 0 0,0 0 1 0 0,0 1 0 0 0,-1-1-1 0 0,-8 12 1784 0 0,-4 24-1978 0 0,10-26 646 0 0,-24 67 115 0 0,-23 104-1 0 0,43-146-1515 0 0,2 0-1 0 0,1 0 0 0 0,2 0 1 0 0,1 0-1 0 0,6 58 0 0 0,4-59-656 0 0,-8-34 1424 0 0,-1-1 0 0 0,1 1-1 0 0,0 0 1 0 0,0 0-1 0 0,0-1 1 0 0,0 1 0 0 0,0-1-1 0 0,-1 1 1 0 0,1-1 0 0 0,0 1-1 0 0,0-1 1 0 0,-1 1 0 0 0,1-1-1 0 0,0 1 1 0 0,-1-1 0 0 0,1 0-1 0 0,0-1 1 0 0,3-8 94 0 0,0 0 0 0 0,-1-1 1 0 0,-1 0-1 0 0,0 0 0 0 0,0 0 1 0 0,-1 0-1 0 0,0-16 0 0 0,0 0 9 0 0,40-275 1792 0 0,-29 244 49 0 0,3 1 0 0 0,2 1 0 0 0,30-64 0 0 0,-34 102-1045 0 0,-13 18-841 0 0,1-1 0 0 0,-1 1 1 0 0,0 0-1 0 0,1 0 0 0 0,-1 0 1 0 0,1-1-1 0 0,-1 1 0 0 0,1 0 1 0 0,-1 0-1 0 0,1 0 0 0 0,-1 0 1 0 0,0 0-1 0 0,1 0 0 0 0,-1 0 1 0 0,1 0-1 0 0,-1 0 0 0 0,1 0 1 0 0,-1 0-1 0 0,1 0 0 0 0,-1 0 1 0 0,1 0-1 0 0,-1 0 1 0 0,1 0-1 0 0,-1 1 0 0 0,1-1 1 0 0,1 2 14 0 0,0 0 0 0 0,0 0 0 0 0,-1-1 0 0 0,1 2 0 0 0,0-1 0 0 0,-1 0 0 0 0,1 0 0 0 0,-1 0 0 0 0,0 1 0 0 0,0-1 0 0 0,0 0 0 0 0,0 1 0 0 0,0 2 0 0 0,25 90-350 0 0,16 120 0 0 0,-24-113-2560 0 0,5 43-4578 0 0,-16-100 2824 0 0,-2-17 151 0 0</inkml:trace>
  <inkml:trace contextRef="#ctx0" brushRef="#br0" timeOffset="1931.08">5197 878 6120 0 0,'-22'-12'2848'0'0,"20"8"-1598"0"0,-1 0-188 0 0,7 0-492 0 0,5-1-4 0 0,4 1-780 0 0,8-1 4 0 0,3 0-412 0 0,3 1-154 0 0,1 1-298 0 0,1 1-558 0 0,2-3-256 0 0,2 1-726 0 0,1-1-762 0 0</inkml:trace>
  <inkml:trace contextRef="#ctx0" brushRef="#br0" timeOffset="2169.32">5835 598 5454 0 0,'-9'-2'868'0'0,"-1"1"-1"0"0,1 1 1 0 0,0 0-1 0 0,-15 1 1 0 0,21 0-612 0 0,-1 0 0 0 0,0 0 1 0 0,1 0-1 0 0,-1 0 0 0 0,1 1 1 0 0,-1 0-1 0 0,1-1 0 0 0,0 1 1 0 0,-1 0-1 0 0,1 0 0 0 0,0 1 1 0 0,0-1-1 0 0,1 1 0 0 0,-4 3 1 0 0,-1 2-81 0 0,0 1-1 0 0,1 0 1 0 0,0 0 0 0 0,1 0 0 0 0,-1 1 0 0 0,2-1-1 0 0,0 1 1 0 0,0 0 0 0 0,1 1 0 0 0,0-1-1 0 0,0 1 1 0 0,-1 20 0 0 0,4-26-255 0 0,-1 0 0 0 0,1 0 0 0 0,1 0 0 0 0,-1 0-1 0 0,1 0 1 0 0,0 0 0 0 0,0 0 0 0 0,0 0 0 0 0,1 0 0 0 0,0-1 0 0 0,0 1-1 0 0,0-1 1 0 0,0 1 0 0 0,1-1 0 0 0,0 0 0 0 0,0 0 0 0 0,0 0 0 0 0,0 0 0 0 0,0 0-1 0 0,1-1 1 0 0,0 1 0 0 0,0-1 0 0 0,0 0 0 0 0,0 0 0 0 0,0-1 0 0 0,0 1-1 0 0,1-1 1 0 0,-1 0 0 0 0,9 2 0 0 0,-2 0-393 0 0,1-2 0 0 0,0 1 1 0 0,-1-2-1 0 0,1 1 0 0 0,0-2 0 0 0,0 1 0 0 0,0-2 1 0 0,0 0-1 0 0,0 0 0 0 0,-1-1 0 0 0,1 0 0 0 0,19-7 1 0 0,-18 4-54 0 0,1 0 0 0 0,-1-1 0 0 0,0 0 0 0 0,-1-1 0 0 0,0 0 0 0 0,0-1 0 0 0,0-1 0 0 0,-1 0 0 0 0,0 0 0 0 0,11-14 0 0 0,1-5-1111 0 0</inkml:trace>
  <inkml:trace contextRef="#ctx0" brushRef="#br0" timeOffset="2358.54">6228 411 3732 0 0,'0'-7'298'0'0,"0"0"0"0"0,0 0 0 0 0,-1 1-1 0 0,0-1 1 0 0,0 0 0 0 0,-4-8 0 0 0,3 9 696 0 0,-1 0 0 0 0,1 0 0 0 0,-2 1 0 0 0,1-1 0 0 0,0 1 0 0 0,-1 0 0 0 0,-5-5 0 0 0,9 9-181 0 0,-13 19 798 0 0,7-3-1366 0 0,1-1 1 0 0,1 1-1 0 0,0 0 1 0 0,1 0-1 0 0,-3 30 1 0 0,4 80 231 0 0,15 76-3572 0 0,6-68-7893 0 0,-15-114 6940 0 0</inkml:trace>
  <inkml:trace contextRef="#ctx0" brushRef="#br0" timeOffset="2750.07">6090 685 4648 0 0,'0'-2'163'0'0,"0"0"-1"0"0,1 0 0 0 0,-1 0 1 0 0,1 1-1 0 0,-1-1 1 0 0,1 0-1 0 0,0 0 1 0 0,0 1-1 0 0,0-1 0 0 0,0 1 1 0 0,0-1-1 0 0,0 1 1 0 0,0-1-1 0 0,0 1 0 0 0,1 0 1 0 0,-1-1-1 0 0,0 1 1 0 0,1 0-1 0 0,0 0 1 0 0,-1 0-1 0 0,1 0 0 0 0,-1 0 1 0 0,1 0-1 0 0,3 0 1 0 0,50-16-243 0 0,-42 14 160 0 0,119-39-415 0 0,-45 10 5379 0 0,-87 32-5001 0 0,0 0 0 0 0,1 0 0 0 0,-1-1-1 0 0,0 1 1 0 0,1 0 0 0 0,-1 0 0 0 0,0 0 0 0 0,1 0 0 0 0,-1 0-1 0 0,0 0 1 0 0,1 0 0 0 0,-1 0 0 0 0,0 0 0 0 0,1 0 0 0 0,-1 0 0 0 0,0 0-1 0 0,1 0 1 0 0,-1 0 0 0 0,0 1 0 0 0,0-1 0 0 0,1 0 0 0 0,-1 0-1 0 0,0 0 1 0 0,1 0 0 0 0,-1 0 0 0 0,0 1 0 0 0,0-1 0 0 0,1 0-1 0 0,-1 0 1 0 0,0 1 0 0 0,0-1 0 0 0,1 0 0 0 0,-1 0 0 0 0,0 1 0 0 0,0-1-1 0 0,1 1 1 0 0,1 16 522 0 0,-7 28-459 0 0,4-38 110 0 0,-2 12-72 0 0,-1 3-91 0 0,1 0-1 0 0,1 23 1 0 0,2-40-213 0 0,0-1 0 0 0,0 0 0 0 0,0 1 0 0 0,1-1 0 0 0,-1 1-1 0 0,1-1 1 0 0,1 1 0 0 0,-1-1 0 0 0,0 0 0 0 0,1 0 0 0 0,0 0 0 0 0,0 0 0 0 0,0 0-1 0 0,1 0 1 0 0,-1 0 0 0 0,5 4 0 0 0,-6-7 93 0 0,0 0-1 0 0,1 0 1 0 0,-1 0 0 0 0,0 0 0 0 0,1-1-1 0 0,-1 1 1 0 0,1 0 0 0 0,-1-1-1 0 0,1 1 1 0 0,-1-1 0 0 0,1 1-1 0 0,-1-1 1 0 0,1 0 0 0 0,-1 0 0 0 0,1 0-1 0 0,-1 0 1 0 0,1 0 0 0 0,0 0-1 0 0,-1 0 1 0 0,2 0 0 0 0,2-2-20 0 0,-1 1 0 0 0,0 0 0 0 0,0-1 0 0 0,0 0 0 0 0,0 0 0 0 0,0 0 0 0 0,4-3 0 0 0,5-5 8 0 0,-1 1 0 0 0,-1-2 0 0 0,12-12 0 0 0,16-30 748 0 0,-29 39-388 0 0,0 0 0 0 0,16-17 0 0 0,-25 57-798 0 0,-6 6-962 0 0,2-23 479 0 0,2 0 0 0 0,-1 0 0 0 0,1 15-1 0 0,1-21 743 0 0,0-1-1 0 0,0 1 1 0 0,1-1-1 0 0,-1 1 1 0 0,1-1-1 0 0,0 1 1 0 0,0-1-1 0 0,-1 1 0 0 0,2-1 1 0 0,-1 0-1 0 0,0 1 1 0 0,0-1-1 0 0,1 0 1 0 0,-1 0-1 0 0,1 0 1 0 0,0 0-1 0 0,2 2 0 0 0,10 6-1641 0 0</inkml:trace>
  <inkml:trace contextRef="#ctx0" brushRef="#br0" timeOffset="3314.67">7128 590 5000 0 0,'-2'-3'366'0'0,"0"1"0"0"0,-1-1 0 0 0,0 1 0 0 0,1 0 0 0 0,-1 0 0 0 0,0 0 0 0 0,0 0 0 0 0,-1 0-1 0 0,1 1 1 0 0,0-1 0 0 0,0 1 0 0 0,-1 0 0 0 0,1 0 0 0 0,-1 0 0 0 0,1 1 0 0 0,-1-1 0 0 0,1 1 0 0 0,-1 0 0 0 0,-4 0 0 0 0,2 1-67 0 0,1 0 0 0 0,0 0 0 0 0,0 1-1 0 0,0 0 1 0 0,0 0 0 0 0,0 0 0 0 0,0 1 0 0 0,0-1 0 0 0,0 1 0 0 0,1 0 0 0 0,-7 6 0 0 0,-1 3-92 0 0,-1 1 0 0 0,2 0-1 0 0,0 0 1 0 0,0 2 0 0 0,2-1-1 0 0,-16 31 1 0 0,22-40-391 0 0,1 0 0 0 0,0 0 0 0 0,0 0 0 0 0,1 0 0 0 0,-1 1 0 0 0,1-1 0 0 0,1 1 0 0 0,-1-1 0 0 0,1 0 0 0 0,-1 1 0 0 0,2 8 1 0 0,0-12 100 0 0,-1-1 0 0 0,0 1 0 0 0,1-1 1 0 0,-1 1-1 0 0,1-1 0 0 0,-1 0 0 0 0,1 1 1 0 0,0-1-1 0 0,0 0 0 0 0,0 1 0 0 0,0-1 1 0 0,0 0-1 0 0,0 0 0 0 0,0 0 0 0 0,0 0 1 0 0,0 0-1 0 0,0 0 0 0 0,2 1 0 0 0,-1-1 27 0 0,0 0 1 0 0,0 0-1 0 0,1-1 0 0 0,-1 1 0 0 0,0-1 0 0 0,1 1 0 0 0,-1-1 0 0 0,1 0 0 0 0,-1 0 0 0 0,1 0 0 0 0,-1 0 0 0 0,0 0 1 0 0,1-1-1 0 0,4-1 0 0 0,0 0-7 0 0,1 0 1 0 0,-1-1-1 0 0,0 0 1 0 0,0-1 0 0 0,0 1-1 0 0,0-1 1 0 0,0-1-1 0 0,-1 1 1 0 0,0-1 0 0 0,0 0-1 0 0,0-1 1 0 0,-1 0-1 0 0,8-9 1 0 0,4-9 294 0 0,-1 0 1 0 0,17-36-1 0 0,-12 22 444 0 0,-21 38-697 0 0,12 16 160 0 0,-2 29-50 0 0,-8-32-351 0 0,1 1 0 0 0,7 20 0 0 0,-9-32 207 0 0,0 1 0 0 0,0 0 0 0 0,0 0 1 0 0,1-1-1 0 0,-1 1 0 0 0,1-1 1 0 0,0 1-1 0 0,0-1 0 0 0,0 0 1 0 0,0 0-1 0 0,0 0 0 0 0,0 0 1 0 0,0 0-1 0 0,1 0 0 0 0,-1-1 1 0 0,6 4-1 0 0,-4-4 35 0 0,0 0 0 0 0,1 0 1 0 0,-1-1-1 0 0,0 0 0 0 0,1 1 0 0 0,-1-1 0 0 0,1 0 0 0 0,-1-1 1 0 0,0 1-1 0 0,1-1 0 0 0,-1 0 0 0 0,0 0 0 0 0,0 0 1 0 0,0-1-1 0 0,0 0 0 0 0,0 1 0 0 0,5-4 0 0 0,0 0 38 0 0,-1 0 0 0 0,0 0-1 0 0,-1-1 1 0 0,1 0 0 0 0,-1 0 0 0 0,12-14-1 0 0,-6 3 116 0 0,-2-1 0 0 0,0 0 0 0 0,-1 0 0 0 0,-1-1 0 0 0,0-1-1 0 0,-2 1 1 0 0,0-1 0 0 0,-1-1 0 0 0,3-24 0 0 0,-4 14 616 0 0,-1-1-1 0 0,-2 0 1 0 0,-1 0 0 0 0,-2 0-1 0 0,-5-43 1 0 0,6 74-713 0 0,0 0 0 0 0,0 0 1 0 0,0 0-1 0 0,0 1 0 0 0,0-1 0 0 0,0 0 0 0 0,-1 0 1 0 0,1 0-1 0 0,0 1 0 0 0,0-1 0 0 0,-1 0 1 0 0,1 1-1 0 0,0-1 0 0 0,-1 0 0 0 0,1 0 0 0 0,0 1 1 0 0,-1-1-1 0 0,1 1 0 0 0,-1-1 0 0 0,1 0 0 0 0,-1 1 1 0 0,0-1-1 0 0,1 1 0 0 0,-1-1 0 0 0,0 1 1 0 0,1-1-1 0 0,-1 1 0 0 0,0 0 0 0 0,1-1 0 0 0,-1 1 1 0 0,0 0-1 0 0,0-1 0 0 0,-1 2 4 0 0,0-1-1 0 0,0 1 1 0 0,1-1-1 0 0,-1 1 1 0 0,0-1 0 0 0,1 1-1 0 0,-1 0 1 0 0,1 0-1 0 0,-1 0 1 0 0,1 0 0 0 0,-1 0-1 0 0,1 0 1 0 0,-2 2-1 0 0,-7 7 108 0 0,2-1 0 0 0,-16 22-1 0 0,11-11-104 0 0,2 0 0 0 0,0 0 0 0 0,1 1 0 0 0,1 0 0 0 0,1 1-1 0 0,1 0 1 0 0,0 0 0 0 0,-2 27 0 0 0,7-38-199 0 0,0 0 0 0 0,2 0 0 0 0,-1 0 0 0 0,1 0 0 0 0,1 1 1 0 0,0-1-1 0 0,1 0 0 0 0,0 0 0 0 0,0 0 0 0 0,2 0 0 0 0,-1-1 0 0 0,1 1 0 0 0,0-1 0 0 0,1 0 0 0 0,1 0 0 0 0,-1 0 0 0 0,2-1 0 0 0,11 15 1 0 0,-2-9-962 0 0,1 0 1 0 0,1-2-1 0 0,0 0 1 0 0,0-1 0 0 0,2 0-1 0 0,-1-2 1 0 0,1 0-1 0 0,1-1 1 0 0,0-1 0 0 0,35 8-1 0 0,8-1-3474 0 0</inkml:trace>
  <inkml:trace contextRef="#ctx0" brushRef="#br0" timeOffset="4048.82">8621 272 3924 0 0,'-2'-3'510'0'0,"1"0"1"0"0,-1 0-1 0 0,0 0 0 0 0,0 0 1 0 0,0 0-1 0 0,0 1 1 0 0,-1-1-1 0 0,1 1 0 0 0,-1 0 1 0 0,1-1-1 0 0,-1 1 0 0 0,0 0 1 0 0,0 1-1 0 0,0-1 0 0 0,0 1 1 0 0,-5-3-1 0 0,6 4-318 0 0,-1-1 0 0 0,0 1 0 0 0,0 0 1 0 0,0 0-1 0 0,0 0 0 0 0,0 0 0 0 0,0 1 0 0 0,1-1 0 0 0,-1 1 0 0 0,0-1 1 0 0,0 1-1 0 0,1 0 0 0 0,-1 0 0 0 0,0 0 0 0 0,1 1 0 0 0,-1-1 1 0 0,1 1-1 0 0,-1-1 0 0 0,1 1 0 0 0,-3 2 0 0 0,-10 9 26 0 0,0 1 1 0 0,1 0-1 0 0,1 2 0 0 0,0-1 0 0 0,1 1 0 0 0,1 1 1 0 0,0 0-1 0 0,1 1 0 0 0,1 0 0 0 0,1 1 1 0 0,-6 19-1 0 0,8-21-371 0 0,1 1 1 0 0,1 0 0 0 0,1 1-1 0 0,0-1 1 0 0,2 1 0 0 0,0-1-1 0 0,2 26 1 0 0,-1-36-188 0 0,1-1 0 0 0,1 1 0 0 0,-1-1 0 0 0,1 0 0 0 0,0 1 0 0 0,1-1 0 0 0,0 0 0 0 0,0 0 0 0 0,0 0 0 0 0,1-1 0 0 0,0 1 0 0 0,1-1 0 0 0,-1 0 0 0 0,1 0 0 0 0,0-1 0 0 0,1 1 0 0 0,-1-1 0 0 0,1 0 0 0 0,0 0 0 0 0,0-1 0 0 0,1 0 0 0 0,-1 0 0 0 0,1-1 0 0 0,0 1 0 0 0,0-1 0 0 0,0-1 0 0 0,0 1 0 0 0,1-1 0 0 0,-1-1 0 0 0,14 2 0 0 0,-8-2-93 0 0,-1 0 1 0 0,0-1-1 0 0,0 0 1 0 0,0-1 0 0 0,1 0-1 0 0,-1-1 1 0 0,0 0-1 0 0,16-6 1 0 0,-18 4 425 0 0,0 0 0 0 0,0 0 0 0 0,0-1-1 0 0,0-1 1 0 0,-1 1 0 0 0,0-2 0 0 0,0 1 0 0 0,0-1 0 0 0,11-12 0 0 0,-7 3 663 0 0,0 0 0 0 0,-2 0 0 0 0,0-1 0 0 0,0-1 0 0 0,-2 0 0 0 0,12-30 0 0 0,-16 34 573 0 0,0-1 0 0 0,-2 0 0 0 0,1 0 0 0 0,-2 0 0 0 0,2-22 0 0 0,-4 37-1160 0 0,0-1 0 0 0,0 0 0 0 0,1 1 0 0 0,-1-1 1 0 0,0 1-1 0 0,0-1 0 0 0,0 0 0 0 0,0 1 0 0 0,0-1 0 0 0,0 0 0 0 0,0 1 1 0 0,0-1-1 0 0,-1 0 0 0 0,1 1 0 0 0,0-1 0 0 0,0 1 0 0 0,0-1 0 0 0,-1 0 1 0 0,1 1-1 0 0,0-1 0 0 0,-1 1 0 0 0,1-1 0 0 0,0 1 0 0 0,-1-1 0 0 0,1 1 1 0 0,-1-1-1 0 0,1 1 0 0 0,-1 0 0 0 0,1-1 0 0 0,-1 1 0 0 0,1-1 0 0 0,-1 1 1 0 0,0-1-1 0 0,-1 2-11 0 0,1-1 1 0 0,0 0 0 0 0,-1 1-1 0 0,1-1 1 0 0,0 1-1 0 0,-1-1 1 0 0,1 1 0 0 0,0 0-1 0 0,0-1 1 0 0,0 1 0 0 0,0 0-1 0 0,-1 0 1 0 0,1 0-1 0 0,-1 1 1 0 0,-4 4 46 0 0,0 1-1 0 0,0 0 0 0 0,1-1 1 0 0,-6 10-1 0 0,8-9-129 0 0,0 0-1 0 0,1 1 1 0 0,-1-1-1 0 0,1 1 1 0 0,1 0 0 0 0,-1-1-1 0 0,1 1 1 0 0,1 0-1 0 0,-1 0 1 0 0,2 0-1 0 0,-1 0 1 0 0,1 0 0 0 0,0-1-1 0 0,0 1 1 0 0,1 0-1 0 0,0-1 1 0 0,1 1-1 0 0,4 9 1 0 0,-5-13-115 0 0,0 1 0 0 0,0-1 1 0 0,0 0-1 0 0,1 0 0 0 0,0 0 1 0 0,0-1-1 0 0,0 1 0 0 0,0-1 0 0 0,1 1 1 0 0,-1-1-1 0 0,1 0 0 0 0,0-1 0 0 0,0 1 1 0 0,0 0-1 0 0,0-1 0 0 0,1 0 1 0 0,-1 0-1 0 0,0 0 0 0 0,1-1 0 0 0,-1 0 1 0 0,1 0-1 0 0,0 0 0 0 0,-1 0 1 0 0,1 0-1 0 0,0-1 0 0 0,0 0 0 0 0,-1 0 1 0 0,1-1-1 0 0,0 1 0 0 0,0-1 0 0 0,6-1 1 0 0,-4-1 91 0 0,-1 1 0 0 0,1-1 0 0 0,-1-1 0 0 0,1 1 1 0 0,-1-1-1 0 0,0 0 0 0 0,0 0 0 0 0,0-1 0 0 0,-1 0 1 0 0,0 0-1 0 0,0 0 0 0 0,0 0 0 0 0,0-1 0 0 0,-1 0 0 0 0,0 0 1 0 0,0 0-1 0 0,-1 0 0 0 0,1-1 0 0 0,-1 0 0 0 0,-1 1 1 0 0,3-8-1 0 0,-3 8 76 0 0,0 0 0 0 0,-1 0 1 0 0,0 0-1 0 0,1 0 0 0 0,-2 0 0 0 0,1 0 1 0 0,-1 0-1 0 0,0-1 0 0 0,0 1 1 0 0,-1 0-1 0 0,1 0 0 0 0,-1 0 0 0 0,-1 0 1 0 0,1 0-1 0 0,-1 0 0 0 0,0 0 1 0 0,-1 1-1 0 0,1-1 0 0 0,-1 1 0 0 0,0-1 1 0 0,-1 1-1 0 0,1 0 0 0 0,-1 0 1 0 0,0 0-1 0 0,-5-4 0 0 0,6 7-105 0 0,-1-1 1 0 0,0 1-1 0 0,0 0 0 0 0,0 0 0 0 0,0 0 0 0 0,0 1 1 0 0,0-1-1 0 0,-1 1 0 0 0,1 0 0 0 0,0 0 0 0 0,-1 1 1 0 0,1-1-1 0 0,-1 1 0 0 0,1 0 0 0 0,-1 0 0 0 0,1 1 1 0 0,0-1-1 0 0,-1 1 0 0 0,-8 2 0 0 0,8-1-302 0 0,0 0-1 0 0,-1 0 0 0 0,1 0 1 0 0,0 1-1 0 0,0-1 0 0 0,-8 8 1 0 0,9-8-179 0 0,1 1-1 0 0,1 0 1 0 0,-1-1 0 0 0,0 1 0 0 0,1 0-1 0 0,-1 1 1 0 0,1-1 0 0 0,0 0 0 0 0,0 1 0 0 0,-1 3-1 0 0,-2 7-3076 0 0</inkml:trace>
  <inkml:trace contextRef="#ctx0" brushRef="#br0" timeOffset="4657.89">9494 391 3242 0 0,'0'-4'737'0'0,"-1"-1"0"0"0,0 1 0 0 0,0-1 0 0 0,0 1 0 0 0,-1 0 1 0 0,1-1-1 0 0,-5-6 0 0 0,3 4 993 0 0,2 5-1466 0 0,1 1-1 0 0,-1-1 0 0 0,0 0 0 0 0,0 1 0 0 0,0-1 0 0 0,-1 0 1 0 0,1 1-1 0 0,0 0 0 0 0,-1-1 0 0 0,1 1 0 0 0,0 0 0 0 0,-1 0 1 0 0,0-1-1 0 0,1 1 0 0 0,-1 0 0 0 0,0 1 0 0 0,1-1 0 0 0,-1 0 1 0 0,0 0-1 0 0,0 1 0 0 0,0-1 0 0 0,-3 0 0 0 0,0 1-68 0 0,1 0-1 0 0,-1 0 0 0 0,0 1 1 0 0,1 0-1 0 0,-1-1 0 0 0,0 1 1 0 0,1 1-1 0 0,-1-1 0 0 0,-5 3 1 0 0,-6 4-31 0 0,0 0 1 0 0,1 1 0 0 0,0 1 0 0 0,-16 13 0 0 0,19-14-77 0 0,1 1 1 0 0,0 1 0 0 0,1 0 0 0 0,-13 18 0 0 0,20-26-129 0 0,0 1 1 0 0,1-1 0 0 0,0 1 0 0 0,0 0-1 0 0,0 0 1 0 0,0 0 0 0 0,0 0 0 0 0,1 0-1 0 0,0 1 1 0 0,0-1 0 0 0,0 0 0 0 0,0 1-1 0 0,1-1 1 0 0,0 1 0 0 0,0-1 0 0 0,0 0-1 0 0,0 1 1 0 0,1-1 0 0 0,1 8 0 0 0,-1-11-11 0 0,-1 1 1 0 0,1-1 0 0 0,0 1-1 0 0,-1-1 1 0 0,1 0 0 0 0,0 1-1 0 0,0-1 1 0 0,0 0-1 0 0,0 0 1 0 0,0 0 0 0 0,0 1-1 0 0,1-1 1 0 0,-1 0 0 0 0,0-1-1 0 0,0 1 1 0 0,1 0 0 0 0,-1 0-1 0 0,1 0 1 0 0,-1-1 0 0 0,3 1-1 0 0,0 0-66 0 0,-1 0-1 0 0,1-1 1 0 0,0 1-1 0 0,0-1 0 0 0,-1 0 1 0 0,1 0-1 0 0,0 0 1 0 0,5-2-1 0 0,3-1-118 0 0,-1 0 0 0 0,0 0 0 0 0,0-1 0 0 0,18-10 0 0 0,-12 3 148 0 0,-1 0-1 0 0,-1-1 1 0 0,0 0-1 0 0,0-1 1 0 0,-1-1-1 0 0,-1 0 0 0 0,0-1 1 0 0,-1-1-1 0 0,-1 0 1 0 0,0 0-1 0 0,10-23 1 0 0,-3 2 300 0 0,-1-1 0 0 0,-3 0 0 0 0,-1-1 0 0 0,11-56 0 0 0,-20 78 172 0 0,-2 8-132 0 0,1-1-1 0 0,-2 0 1 0 0,1 0-1 0 0,-2 1 1 0 0,1-1-1 0 0,-1-10 1 0 0,0 20-245 0 0,0-1 1 0 0,-1 1-1 0 0,1 0 0 0 0,0-1 1 0 0,0 1-1 0 0,0 0 1 0 0,0 0-1 0 0,0-1 0 0 0,0 1 1 0 0,0 0-1 0 0,0-1 1 0 0,-1 1-1 0 0,1 0 0 0 0,0 0 1 0 0,0-1-1 0 0,0 1 1 0 0,-1 0-1 0 0,1 0 0 0 0,0-1 1 0 0,0 1-1 0 0,-1 0 1 0 0,1 0-1 0 0,0 0 0 0 0,0 0 1 0 0,-1-1-1 0 0,1 1 1 0 0,0 0-1 0 0,-1 0 0 0 0,1 0 1 0 0,0 0-1 0 0,-1 0 1 0 0,1 0-1 0 0,0 0 0 0 0,0 0 1 0 0,-1 0-1 0 0,1 0 0 0 0,0 0 1 0 0,-1 0-1 0 0,1 0 1 0 0,0 0-1 0 0,-1 0 0 0 0,1 0 1 0 0,0 0-1 0 0,-1 0 1 0 0,1 0-1 0 0,0 1 0 0 0,0-1 1 0 0,-1 0-1 0 0,1 0 1 0 0,0 0-1 0 0,-1 0 0 0 0,1 1 1 0 0,0-1-1 0 0,0 0 1 0 0,0 0-1 0 0,-1 1 0 0 0,1-1 1 0 0,0 0-1 0 0,0 0 1 0 0,0 1-1 0 0,-1-1 0 0 0,-15 18 50 0 0,15-17-35 0 0,-10 15 41 0 0,1 1 0 0 0,0 1 1 0 0,1-1-1 0 0,1 2 1 0 0,1-1-1 0 0,0 1 1 0 0,1 0-1 0 0,1 0 0 0 0,1 1 1 0 0,1 0-1 0 0,1-1 1 0 0,0 1-1 0 0,2 0 1 0 0,0 0-1 0 0,1 0 0 0 0,1 0 1 0 0,1 0-1 0 0,10 36 1 0 0,-11-49-56 0 0,1 0 1 0 0,0-1 0 0 0,0 1 0 0 0,0-1 0 0 0,1 0 0 0 0,-1 0-1 0 0,2 0 1 0 0,-1-1 0 0 0,0 1 0 0 0,1-1 0 0 0,0 0 0 0 0,1 0-1 0 0,-1-1 1 0 0,1 0 0 0 0,8 6 0 0 0,-7-7-8 0 0,1 1 0 0 0,0-1 1 0 0,0-1-1 0 0,0 0 0 0 0,0 0 0 0 0,0 0 1 0 0,0-1-1 0 0,1 0 0 0 0,-1-1 0 0 0,0 1 0 0 0,14-3 1 0 0,-5 0-5 0 0,-1-1 0 0 0,1-1 0 0 0,-1-1-1 0 0,0 0 1 0 0,0-1 0 0 0,0-1 0 0 0,-1 0 0 0 0,0-1 0 0 0,-1 0 0 0 0,0-2 0 0 0,0 0 0 0 0,16-14 0 0 0,-16 11 229 0 0,0-1-1 0 0,-1-1 1 0 0,0 0-1 0 0,-1 0 1 0 0,-1-1-1 0 0,13-24 1 0 0,-24 39-211 0 0,1 1 1 0 0,-1 0-1 0 0,0-1 1 0 0,1 1-1 0 0,-1-1 1 0 0,0 1-1 0 0,1 0 0 0 0,-1-1 1 0 0,0 1-1 0 0,0-1 1 0 0,0 1-1 0 0,0-1 1 0 0,1 1-1 0 0,-1-1 0 0 0,0 1 1 0 0,0-1-1 0 0,0 1 1 0 0,0-1-1 0 0,0 1 1 0 0,0-1-1 0 0,0 1 0 0 0,0-1 1 0 0,0 1-1 0 0,-1-1 1 0 0,1 1-1 0 0,0 0 1 0 0,0-1-1 0 0,0 1 1 0 0,0-1-1 0 0,-1 0 0 0 0,-12 7-10 0 0,-15 17-26 0 0,24-18 73 0 0,0-1-1 0 0,0 1 1 0 0,0-1-1 0 0,0 1 1 0 0,1 0 0 0 0,0 0-1 0 0,0 1 1 0 0,0-1-1 0 0,1 1 1 0 0,0-1-1 0 0,0 1 1 0 0,0 0-1 0 0,0 0 1 0 0,1 0-1 0 0,0 0 1 0 0,1 0-1 0 0,-1 0 1 0 0,1 0-1 0 0,0 0 1 0 0,1 0-1 0 0,-1 0 1 0 0,3 10-1 0 0,-1-9-335 0 0,1 0-1 0 0,-1-1 0 0 0,1 0 0 0 0,0 1 0 0 0,1-1 1 0 0,-1 0-1 0 0,1-1 0 0 0,1 1 0 0 0,-1-1 0 0 0,1 0 1 0 0,0 0-1 0 0,0 0 0 0 0,0 0 0 0 0,1-1 0 0 0,-1 0 0 0 0,1 0 1 0 0,0 0-1 0 0,0-1 0 0 0,12 4 0 0 0,6 1-2234 0 0,1 0-1 0 0,0-2 0 0 0,0-1 1 0 0,36 2-1 0 0,-19-4-2723 0 0</inkml:trace>
  <inkml:trace contextRef="#ctx0" brushRef="#br0" timeOffset="5099.97">6386 1174 2236 0 0,'-33'10'1731'0'0,"26"-6"-121"0"0,25-4-919 0 0,47-9 164 0 0,73-20 0 0 0,-41 8-428 0 0,446-72-91 0 0,585-24 0 0 0,-425 105-1716 0 0,-235 25-2397 0 0,-395-11 2009 0 0,-12-2-378 0 0</inkml:trace>
  <inkml:trace contextRef="#ctx0" brushRef="#br0" timeOffset="5458.5">6519 1219 6226 0 0,'-13'3'728'0'0,"20"-6"105"0"0,27-6 15 0 0,728-81 2919 0 0,5 70-3315 0 0,-129 46 12 0 0,-1 35-674 0 0,-337-31-549 0 0,-264-25 418 0 0,-23-3-187 0 0,0 0-1 0 0,1-1 0 0 0,-1 0 1 0 0,21-2-1 0 0,-65-10-6050 0 0,15 7 3801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2:20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6246 1321 2662 0 0,'-1'-4'889'0'0,"-1"0"0"0"0,1 0 1 0 0,0-1-1 0 0,1 1 0 0 0,-1 0 0 0 0,1 0 0 0 0,0-8 0 0 0,0 8-277 0 0,0 0 0 0 0,0 0-1 0 0,0 0 1 0 0,-1 1 0 0 0,1-1 0 0 0,-1 0-1 0 0,0 0 1 0 0,-2-5 0 0 0,2 7-515 0 0,0 1 0 0 0,0 0 0 0 0,0 0 0 0 0,0 0 0 0 0,0 1 0 0 0,0-1 0 0 0,-1 0 0 0 0,1 0 1 0 0,0 1-1 0 0,0-1 0 0 0,0 0 0 0 0,-1 1 0 0 0,1-1 0 0 0,0 1 0 0 0,-1 0 0 0 0,1-1 0 0 0,0 1 0 0 0,-1 0 1 0 0,1 0-1 0 0,-1 0 0 0 0,1 0 0 0 0,0 0 0 0 0,-1 0 0 0 0,1 0 0 0 0,0 0 0 0 0,-1 1 0 0 0,1-1 0 0 0,0 0 0 0 0,-3 2 1 0 0,-5 0 9 0 0,1 1 1 0 0,-1 0-1 0 0,1 0 1 0 0,0 1-1 0 0,0 0 1 0 0,0 0-1 0 0,1 1 1 0 0,-1 0-1 0 0,1 0 1 0 0,0 1-1 0 0,1 0 1 0 0,-1 0-1 0 0,-6 10 1 0 0,12-16-116 0 0,1 1 1 0 0,-1 0-1 0 0,1-1 1 0 0,-1 1-1 0 0,1-1 1 0 0,0 1-1 0 0,-1 0 1 0 0,1 0 0 0 0,0-1-1 0 0,0 1 1 0 0,-1 0-1 0 0,1 0 1 0 0,0-1-1 0 0,0 1 1 0 0,0 0-1 0 0,0 0 1 0 0,0-1-1 0 0,0 1 1 0 0,0 0-1 0 0,0 0 1 0 0,0-1-1 0 0,1 1 1 0 0,-1 0-1 0 0,0 0 1 0 0,0-1-1 0 0,1 1 1 0 0,-1 0-1 0 0,0-1 1 0 0,1 1-1 0 0,-1 0 1 0 0,1-1-1 0 0,-1 1 1 0 0,1-1-1 0 0,-1 1 1 0 0,1-1-1 0 0,-1 1 1 0 0,1-1-1 0 0,0 1 1 0 0,-1-1-1 0 0,1 1 1 0 0,0-1-1 0 0,-1 0 1 0 0,1 1-1 0 0,0-1 1 0 0,-1 0-1 0 0,1 0 1 0 0,0 1-1 0 0,0-1 1 0 0,-1 0-1 0 0,1 0 1 0 0,1 0-1 0 0,2 1-141 0 0,1 0 0 0 0,-1 0 0 0 0,1 0 0 0 0,-1-1 0 0 0,1 1 1 0 0,-1-1-1 0 0,7-1 0 0 0,60-17-848 0 0,-70 17 1108 0 0,1 2-93 0 0,-1-1 1 0 0,1 1-1 0 0,-1-1 1 0 0,0 1 0 0 0,1-1-1 0 0,-1 1 1 0 0,0 0-1 0 0,0 0 1 0 0,1 0-1 0 0,-1 0 1 0 0,2 1-1 0 0,8 22 73 0 0,-2 0 0 0 0,0 0-1 0 0,-1 1 1 0 0,-2-1 0 0 0,-1 2 0 0 0,0-1-1 0 0,1 42 1 0 0,-7-56-105 0 0,0 0 0 0 0,0 0 0 0 0,-1 0 0 0 0,0-1 0 0 0,-1 1 0 0 0,0 0 0 0 0,-6 11 0 0 0,7-18 15 0 0,1-1-1 0 0,-1 0 1 0 0,0 0 0 0 0,0-1-1 0 0,0 1 1 0 0,0 0 0 0 0,0-1-1 0 0,-1 1 1 0 0,1-1 0 0 0,-1 0 0 0 0,1 1-1 0 0,-4 1 1 0 0,4-3 6 0 0,0-1 0 0 0,0 1 0 0 0,0 0 0 0 0,0-1 0 0 0,0 1 0 0 0,0-1 0 0 0,-1 0 0 0 0,1 1 0 0 0,0-1 0 0 0,0 0 0 0 0,0 0 0 0 0,0-1 0 0 0,0 1 0 0 0,0 0 0 0 0,-1-1 0 0 0,1 1 0 0 0,0-1 0 0 0,0 0 0 0 0,0 1 0 0 0,0-1 0 0 0,-2-2 0 0 0,0 1 2 0 0,1-1-1 0 0,-1 0 1 0 0,1 0 0 0 0,0 0 0 0 0,0 0 0 0 0,0-1 0 0 0,0 1-1 0 0,0-1 1 0 0,1 0 0 0 0,0 1 0 0 0,-1-1 0 0 0,2 0-1 0 0,-1-1 1 0 0,0 1 0 0 0,1 0 0 0 0,0 0 0 0 0,0-1-1 0 0,0 1 1 0 0,0-1 0 0 0,1 1 0 0 0,-1-5 0 0 0,0-6-84 0 0,1 1 0 0 0,1-1 0 0 0,0 1 0 0 0,1-1 0 0 0,4-17 0 0 0,-3 23-172 0 0,0 0-1 0 0,1-1 0 0 0,0 1 1 0 0,0 0-1 0 0,1 1 0 0 0,0-1 1 0 0,0 1-1 0 0,1 0 1 0 0,0 1-1 0 0,1-1 0 0 0,12-10 1 0 0,8-4-692 0 0,0 1 1 0 0,31-18-1 0 0,11-7 2412 0 0,-69 46-1048 0 0,2 18 29 0 0,-4-8-852 0 0,0 1-1 0 0,0 0 0 0 0,0 16 0 0 0,-4 23-9324 0 0,4-43 6511 0 0</inkml:trace>
  <inkml:trace contextRef="#ctx0" brushRef="#br0" timeOffset="171.28">6463 1084 7446 0 0,'-13'-36'2556'0'0,"11"29"-256"0"0,1-2-52 0 0,0 3-275 0 0,0-1 809 0 0,1 1-1970 0 0,0 0-980 0 0,7 9-5197 0 0,0-1 3649 0 0,-4 6-446 0 0,1 0-254 0 0,-4 4-1286 0 0,-2 6-874 0 0</inkml:trace>
  <inkml:trace contextRef="#ctx0" brushRef="#br0" timeOffset="406.79">6673 1052 6464 0 0,'0'0'511'0'0,"0"-1"1"0"0,0 0-1 0 0,0 1 0 0 0,0-1 0 0 0,0 1 0 0 0,0-1 1 0 0,1 0-1 0 0,-1 1 0 0 0,0-1 0 0 0,0 1 0 0 0,1-1 1 0 0,-1 1-1 0 0,0-1 0 0 0,1 1 0 0 0,-1-1 0 0 0,0 1 1 0 0,1-1-1 0 0,-1 1 0 0 0,1-1 0 0 0,-1 1 0 0 0,1 0 1 0 0,-1-1-1 0 0,2 0 0 0 0,2 13 4580 0 0,-2 26-3381 0 0,-19 43-430 0 0,10-52-886 0 0,-7 52-1 0 0,14-72-921 0 0,-1 0 0 0 0,1 0 1 0 0,1-1-1 0 0,-1 1 0 0 0,1 0 0 0 0,1-1 0 0 0,0 1 0 0 0,0-1 0 0 0,1 0 1 0 0,5 13-1 0 0,-7-19 57 0 0,0 0 1 0 0,0-1-1 0 0,0 1 1 0 0,0 0-1 0 0,0-1 1 0 0,0 1-1 0 0,0-1 0 0 0,0 1 1 0 0,1-1-1 0 0,-1 0 1 0 0,1 1-1 0 0,-1-1 1 0 0,1 0-1 0 0,-1 0 1 0 0,1 0-1 0 0,0 0 1 0 0,-1 0-1 0 0,1-1 1 0 0,0 1-1 0 0,0 0 1 0 0,0-1-1 0 0,0 1 1 0 0,-1-1-1 0 0,1 0 1 0 0,0 0-1 0 0,0 0 1 0 0,0 0-1 0 0,0 0 0 0 0,0 0 1 0 0,0 0-1 0 0,0 0 1 0 0,0-1-1 0 0,-1 1 1 0 0,1-1-1 0 0,4-1 1 0 0,3-5-4372 0 0</inkml:trace>
  <inkml:trace contextRef="#ctx0" brushRef="#br0" timeOffset="579.8">6622 1220 3184 0 0,'-7'0'3828'0'0,"11"-6"-2578"0"0,5-1-754 0 0,4 3 254 0 0,5-1-562 0 0,4 0 224 0 0,6-1-496 0 0,3 0-92 0 0,4 1-298 0 0,2-1-784 0 0,0 1-752 0 0,0 1 654 0 0,-3-2-768 0 0,-1 2-494 0 0</inkml:trace>
  <inkml:trace contextRef="#ctx0" brushRef="#br0" timeOffset="1126">7296 1162 7616 0 0,'-6'-2'12826'0'0,"7"5"-9542"0"0,-2 8-3936 0 0,-1 2 927 0 0,1 0-1 0 0,0 0 0 0 0,1 0 0 0 0,0 0 0 0 0,4 24 1 0 0,-3-35-453 0 0,-1 1 1 0 0,1-1-1 0 0,0 0 0 0 0,-1 1 1 0 0,1-1-1 0 0,0 1 1 0 0,0-1-1 0 0,1 0 0 0 0,-1 0 1 0 0,0 0-1 0 0,1 0 1 0 0,0 0-1 0 0,-1 0 0 0 0,1 0 1 0 0,0 0-1 0 0,0-1 1 0 0,0 1-1 0 0,0-1 0 0 0,0 1 1 0 0,0-1-1 0 0,0 0 1 0 0,1 0-1 0 0,-1 0 1 0 0,0 0-1 0 0,1 0 0 0 0,-1 0 1 0 0,1-1-1 0 0,-1 1 1 0 0,1-1-1 0 0,-1 1 0 0 0,1-1 1 0 0,-1 0-1 0 0,1 0 1 0 0,-1 0-1 0 0,1-1 0 0 0,4 0 1 0 0,-2 0 68 0 0,0 0 0 0 0,0 0-1 0 0,1-1 1 0 0,-1 1 0 0 0,-1-1 0 0 0,1 0 0 0 0,0-1 0 0 0,0 1 0 0 0,-1-1-1 0 0,1 0 1 0 0,-1 0 0 0 0,0-1 0 0 0,7-6 0 0 0,-6 4 760 0 0,0 1 1 0 0,-1-1-1 0 0,0-1 1 0 0,0 1-1 0 0,-1 0 0 0 0,0-1 1 0 0,0 0-1 0 0,0 0 1 0 0,1-7-1 0 0,0 24 1294 0 0,8 14-3342 0 0,-10-20 686 0 0,0 0 0 0 0,1 0 0 0 0,-1 0 0 0 0,1-1 0 0 0,0 1 0 0 0,0-1 0 0 0,0 1 0 0 0,0-1 1 0 0,0 0-1 0 0,7 4 0 0 0,-6-5 351 0 0,-1 0 1 0 0,1-1-1 0 0,0 0 0 0 0,-1 0 1 0 0,1 0-1 0 0,0 0 1 0 0,0-1-1 0 0,0 0 1 0 0,-1 1-1 0 0,1-2 0 0 0,0 1 1 0 0,0 0-1 0 0,0-1 1 0 0,-1 1-1 0 0,6-2 0 0 0,-6 1 306 0 0,-1 0-1 0 0,1-1 1 0 0,0 1-1 0 0,-1 0 1 0 0,1-1-1 0 0,-1 0 1 0 0,0 1-1 0 0,1-1 0 0 0,-1 0 1 0 0,0 0-1 0 0,2-3 1 0 0,-2 2 326 0 0,0 1 1 0 0,-1-1 0 0 0,1 0-1 0 0,-1 0 1 0 0,1 0-1 0 0,-1 0 1 0 0,0 0 0 0 0,1-4-1 0 0,-1 3 578 0 0,-1-1 0 0 0,1 1-1 0 0,-1 0 1 0 0,0-1 0 0 0,0 1 0 0 0,-3-10 3189 0 0,-1 20-2106 0 0,-5 23-675 0 0,-6 39-1035 0 0,9-28-2139 0 0,1 52 0 0 0,5-71-2289 0 0,1 0-1 0 0,5 25 1 0 0,-6-39 601 0 0,0 2-792 0 0</inkml:trace>
  <inkml:trace contextRef="#ctx0" brushRef="#br0" timeOffset="1342.99">7628 1238 4382 0 0,'-1'-2'272'0'0,"0"1"-1"0"0,0-1 1 0 0,1 1-1 0 0,-1-1 1 0 0,1 1-1 0 0,-1-1 1 0 0,1 0-1 0 0,0 1 1 0 0,-1-1-1 0 0,1 0 1 0 0,0 1-1 0 0,0-1 1 0 0,0 0-1 0 0,1 1 1 0 0,-1-1-1 0 0,0 0 1 0 0,1 1-1 0 0,-1-1 1 0 0,1 1-1 0 0,-1-1 1 0 0,1 0-1 0 0,0 1 1 0 0,-1-1-1 0 0,3-2 1 0 0,-1 3-142 0 0,0 0 1 0 0,0-1-1 0 0,0 1 1 0 0,0 0-1 0 0,0 0 1 0 0,0 0-1 0 0,0 0 1 0 0,0 0-1 0 0,0 1 1 0 0,1-1 0 0 0,-1 1-1 0 0,0-1 1 0 0,1 1-1 0 0,-1 0 1 0 0,4 0-1 0 0,3 0-71 0 0,-1 1-1 0 0,0 0 1 0 0,1 0-1 0 0,-1 1 1 0 0,0 0 0 0 0,0 0-1 0 0,0 1 1 0 0,0 0-1 0 0,8 4 1 0 0,-14-6-40 0 0,-1 0 0 0 0,0 0 0 0 0,1-1 1 0 0,-1 1-1 0 0,0 0 0 0 0,0 0 0 0 0,0 0 1 0 0,0 0-1 0 0,0 0 0 0 0,0 1 0 0 0,0-1 1 0 0,0 0-1 0 0,0 0 0 0 0,0 1 0 0 0,0-1 1 0 0,-1 1-1 0 0,1-1 0 0 0,-1 0 0 0 0,1 1 0 0 0,-1-1 1 0 0,0 1-1 0 0,1-1 0 0 0,-1 1 0 0 0,0-1 1 0 0,0 1-1 0 0,0 0 0 0 0,0-1 0 0 0,0 1 1 0 0,0-1-1 0 0,-1 1 0 0 0,1-1 0 0 0,0 1 0 0 0,-1-1 1 0 0,1 0-1 0 0,-1 1 0 0 0,0-1 0 0 0,1 1 1 0 0,-1-1-1 0 0,0 0 0 0 0,0 1 0 0 0,0-1 1 0 0,0 0-1 0 0,0 0 0 0 0,0 0 0 0 0,-2 1 0 0 0,-2 3-415 0 0,0 0-1 0 0,0 0 1 0 0,-1 0-1 0 0,0-1 0 0 0,0 0 1 0 0,0 0-1 0 0,-1-1 1 0 0,-7 4-1 0 0,6-4-762 0 0,0-1-1 0 0,0 0 1 0 0,0 0-1 0 0,0 0 1 0 0,-1-1-1 0 0,-11 0 1 0 0,4-2-1874 0 0</inkml:trace>
  <inkml:trace contextRef="#ctx0" brushRef="#br0" timeOffset="1579.8">7847 892 5482 0 0,'1'9'13728'0'0,"2"14"-9546"0"0,1 40-3863 0 0,-23 81 1050 0 0,7-71-2722 0 0,4 0-3833 0 0,11-36 800 0 0,-3-36 3992 0 0,0 0 0 0 0,0 1 1 0 0,1-1-1 0 0,-1 0 0 0 0,0 0 1 0 0,1 0-1 0 0,-1 1 0 0 0,1-1 1 0 0,0 0-1 0 0,-1 0 0 0 0,1 0 1 0 0,0 0-1 0 0,0 0 0 0 0,-1 0 1 0 0,1 0-1 0 0,0 0 0 0 0,0 0 1 0 0,0 0-1 0 0,0-1 0 0 0,0 1 1 0 0,1 0-1 0 0,-1-1 0 0 0,0 1 1 0 0,0-1-1 0 0,2 2 0 0 0,6-2-3513 0 0</inkml:trace>
  <inkml:trace contextRef="#ctx0" brushRef="#br0" timeOffset="1860.47">8028 1170 5152 0 0,'0'0'189'0'0,"0"-1"1"0"0,0 1-1 0 0,0 0 0 0 0,0 0 1 0 0,0 0-1 0 0,-1 0 0 0 0,1-1 0 0 0,-1-1 2461 0 0,1 2-2461 0 0,0 0 1 0 0,-1 0-1 0 0,1 0 0 0 0,0 0 1 0 0,0 0-1 0 0,0 0 0 0 0,0 0 0 0 0,-1-1 1 0 0,1 1-1 0 0,0 0 0 0 0,0 0 0 0 0,0 0 1 0 0,-1 0-1 0 0,1 0 0 0 0,0 0 1 0 0,0 0-1 0 0,0 0 0 0 0,-1 0 0 0 0,1 0 1 0 0,0 0-1 0 0,0 1 0 0 0,-2 0 2461 0 0,2-1-2461 0 0,0 0 1 0 0,-1 1-1 0 0,1-1 0 0 0,-9 19 2550 0 0,7-12-2778 0 0,0-1-1 0 0,1 0 1 0 0,0 1 0 0 0,0-1 0 0 0,0 11-1 0 0,1-15-76 0 0,0-1 1 0 0,0 1-1 0 0,0-1 0 0 0,1 1 0 0 0,-1-1 0 0 0,1 1 0 0 0,-1-1 0 0 0,1 1 0 0 0,-1-1 1 0 0,1 0-1 0 0,0 1 0 0 0,0-1 0 0 0,0 0 0 0 0,0 0 0 0 0,0 0 0 0 0,0 0 0 0 0,0 0 1 0 0,0 0-1 0 0,0 0 0 0 0,0 0 0 0 0,1 0 0 0 0,-1 0 0 0 0,2 0 0 0 0,-1 0-48 0 0,0 0 0 0 0,1-1 0 0 0,-1 1 0 0 0,0-1 0 0 0,1 0 0 0 0,-1 0 0 0 0,1 0 0 0 0,-1 0 0 0 0,0 0 0 0 0,1 0 0 0 0,-1-1 0 0 0,0 1 0 0 0,5-2 0 0 0,-4 1 190 0 0,1 0 0 0 0,0-1 0 0 0,-1 1 0 0 0,1-1 0 0 0,-1 0 0 0 0,0 0 0 0 0,1 0 0 0 0,-1-1-1 0 0,0 1 1 0 0,0-1 0 0 0,0 1 0 0 0,-1-1 0 0 0,1 0 0 0 0,-1 0 0 0 0,1 0 0 0 0,-1-1-1 0 0,0 1 1 0 0,0 0 0 0 0,1-5 0 0 0,-2 5-3 0 0,0 0 1 0 0,-1-1-1 0 0,1 1 1 0 0,-1-1-1 0 0,0 1 0 0 0,0-1 1 0 0,0 1-1 0 0,0-1 0 0 0,-1 0 1 0 0,1 1-1 0 0,-1 0 1 0 0,0-1-1 0 0,0 1 0 0 0,0-1 1 0 0,0 1-1 0 0,-4-6 0 0 0,4 7-188 0 0,-1 1-1 0 0,1-1 1 0 0,-1 0-1 0 0,1 1 1 0 0,-1-1-1 0 0,0 1 1 0 0,1-1-1 0 0,-1 1 1 0 0,0 0-1 0 0,0 0 1 0 0,0 0-1 0 0,0 0 1 0 0,0 0-1 0 0,0 0 1 0 0,0 0-1 0 0,0 1 1 0 0,0-1-1 0 0,-1 1 0 0 0,1 0 1 0 0,0-1-1 0 0,0 1 1 0 0,0 0-1 0 0,-1 0 1 0 0,1 1-1 0 0,0-1 1 0 0,-3 1-1 0 0,-2 0-1115 0 0,1 1 0 0 0,0 0 0 0 0,0 0 0 0 0,0 1-1 0 0,-6 3 1 0 0,8-3-1781 0 0</inkml:trace>
  <inkml:trace contextRef="#ctx0" brushRef="#br0" timeOffset="2594.92">8376 1202 5808 0 0,'1'-3'1413'0'0,"-1"0"1"0"0,0 0-1 0 0,1 0 0 0 0,-1 0 0 0 0,-1-1 1 0 0,1 1-1 0 0,0 0 0 0 0,-1 0 0 0 0,-1-5 0 0 0,2 8-1292 0 0,0-1-1 0 0,0 1 1 0 0,-1 0-1 0 0,1-1 0 0 0,0 1 1 0 0,-1 0-1 0 0,1 0 1 0 0,0-1-1 0 0,-1 1 0 0 0,1 0 1 0 0,0-1-1 0 0,-1 1 0 0 0,1 0 1 0 0,0 0-1 0 0,-1 0 1 0 0,1 0-1 0 0,-1-1 0 0 0,1 1 1 0 0,0 0-1 0 0,-1 0 1 0 0,1 0-1 0 0,-1 0 0 0 0,1 0 1 0 0,-1 0-1 0 0,0 0 0 0 0,-18 7 396 0 0,10-1-540 0 0,1 0 0 0 0,0 0 1 0 0,0 0-1 0 0,0 1 0 0 0,-7 8 0 0 0,12-11-579 0 0,0-1-1 0 0,0 1 1 0 0,1 0 0 0 0,-1 0-1 0 0,1 0 1 0 0,0 0-1 0 0,-3 8 1 0 0,5-12 496 0 0,0 1 0 0 0,0-1-1 0 0,0 1 1 0 0,-1-1 0 0 0,1 0 0 0 0,0 1 0 0 0,0-1-1 0 0,0 1 1 0 0,0-1 0 0 0,0 1 0 0 0,0-1 0 0 0,0 0 0 0 0,0 1-1 0 0,0-1 1 0 0,0 1 0 0 0,0-1 0 0 0,0 1 0 0 0,0-1-1 0 0,0 0 1 0 0,0 1 0 0 0,0-1 0 0 0,1 1 0 0 0,-1-1 0 0 0,0 0-1 0 0,0 1 1 0 0,0-1 0 0 0,1 1 0 0 0,-1-1 0 0 0,0 0-1 0 0,1 1 1 0 0,-1-1 0 0 0,0 0 0 0 0,0 0 0 0 0,1 1 0 0 0,-1-1-1 0 0,1 0 1 0 0,-1 1 0 0 0,20-4-1561 0 0,17-15 1140 0 0,-17 0 1480 0 0,-15 12-288 0 0,1 1 0 0 0,0-1 0 0 0,0 1-1 0 0,1 1 1 0 0,-1-1 0 0 0,11-4 0 0 0,-15 8-681 0 0,0 1-1 0 0,0-1 1 0 0,-1 1-1 0 0,1 0 0 0 0,0 0 1 0 0,0-1-1 0 0,0 1 1 0 0,0 0-1 0 0,-1 0 0 0 0,1 1 1 0 0,0-1-1 0 0,0 0 1 0 0,0 1-1 0 0,0-1 0 0 0,-1 1 1 0 0,1-1-1 0 0,0 1 1 0 0,-1 0-1 0 0,1 0 0 0 0,0 0 1 0 0,-1 0-1 0 0,1 0 1 0 0,-1 0-1 0 0,1 0 1 0 0,-1 0-1 0 0,0 1 0 0 0,0-1 1 0 0,1 0-1 0 0,-1 1 1 0 0,0-1-1 0 0,0 1 0 0 0,0 0 1 0 0,0 1-1 0 0,3 3-695 0 0,0-1 0 0 0,0 0 0 0 0,1 0 0 0 0,-1-1 0 0 0,1 1 0 0 0,0-1 1 0 0,0 0-1 0 0,0 0 0 0 0,10 4 0 0 0,-6-4 302 0 0,0 0 1 0 0,0 0 0 0 0,0-1 0 0 0,0 0-1 0 0,1-1 1 0 0,10 2 0 0 0,-9-3 561 0 0,-1 0 0 0 0,1 0 1 0 0,0-1-1 0 0,-1-1 0 0 0,1 0 1 0 0,0 0-1 0 0,-1-1 1 0 0,1 0-1 0 0,-1-1 0 0 0,0 0 1 0 0,0-1-1 0 0,16-8 0 0 0,-22 10 304 0 0,-1-1-1 0 0,0-1 0 0 0,0 1 0 0 0,-1 0 1 0 0,1-1-1 0 0,0 1 0 0 0,-1-1 0 0 0,0 0 1 0 0,0 0-1 0 0,0 0 0 0 0,-1 0 0 0 0,1 0 0 0 0,-1 0 1 0 0,0 0-1 0 0,0 0 0 0 0,-1-1 0 0 0,1 1 1 0 0,-1 0-1 0 0,0-1 0 0 0,0 1 0 0 0,0 0 1 0 0,-1-1-1 0 0,1 1 0 0 0,-1 0 0 0 0,0-1 1 0 0,0 1-1 0 0,-1 0 0 0 0,1 0 0 0 0,-3-5 1 0 0,3 9-407 0 0,0-1 1 0 0,0 1 0 0 0,1-1 0 0 0,-1 0 0 0 0,0 1-1 0 0,0 0 1 0 0,0-1 0 0 0,0 1 0 0 0,0-1 0 0 0,0 1-1 0 0,0 0 1 0 0,0 0 0 0 0,0 0 0 0 0,0-1 0 0 0,0 1-1 0 0,0 0 1 0 0,0 0 0 0 0,0 0 0 0 0,0 1 0 0 0,0-1-1 0 0,0 0 1 0 0,0 0 0 0 0,0 0 0 0 0,0 1 0 0 0,0-1-1 0 0,0 1 1 0 0,0-1 0 0 0,1 1 0 0 0,-3 0-1 0 0,-26 17 335 0 0,27-17-319 0 0,-4 4-22 0 0,-1 1 1 0 0,1-1-1 0 0,0 1 0 0 0,1 1 0 0 0,-1-1 0 0 0,1 1 0 0 0,1 0 0 0 0,-1 0 0 0 0,-4 9 0 0 0,8-14-111 0 0,1 0 0 0 0,-1 0 0 0 0,0 0 0 0 0,1 0 1 0 0,-1 0-1 0 0,1 0 0 0 0,0 0 0 0 0,-1 0 0 0 0,1 0 0 0 0,0 0 0 0 0,0 0 1 0 0,0 0-1 0 0,1 0 0 0 0,-1 1 0 0 0,1-1 0 0 0,-1 0 0 0 0,2 2 0 0 0,-1-2-129 0 0,0 0-1 0 0,1 0 1 0 0,-1 0-1 0 0,1-1 0 0 0,0 1 1 0 0,-1-1-1 0 0,1 1 0 0 0,0-1 1 0 0,0 1-1 0 0,0-1 0 0 0,0 0 1 0 0,0 0-1 0 0,0 0 0 0 0,0 0 1 0 0,0-1-1 0 0,1 1 1 0 0,-1 0-1 0 0,0-1 0 0 0,4 1 1 0 0,0-1-125 0 0,0 0 0 0 0,0 0 0 0 0,0 0 0 0 0,0-1 0 0 0,0 0 0 0 0,0 0 0 0 0,0 0 0 0 0,0-1 0 0 0,0 0 0 0 0,-1 0 0 0 0,1-1 0 0 0,-1 1 0 0 0,1-1 0 0 0,4-4 0 0 0,4-2 63 0 0,0 0 0 0 0,-1-2-1 0 0,23-22 1 0 0,-26 21 425 0 0,-1 0 1 0 0,0 0-1 0 0,-1-1 0 0 0,-1 0 1 0 0,0 0-1 0 0,0-1 0 0 0,-1 0 1 0 0,-1 0-1 0 0,6-25 0 0 0,-7 22 312 0 0,-1 0-1 0 0,-1-1 1 0 0,0 1 0 0 0,-1-1-1 0 0,-1 0 1 0 0,-1 0 0 0 0,-5-34-1 0 0,6 51-433 0 0,0-1 0 0 0,0 1-1 0 0,-1-1 1 0 0,1 0 0 0 0,0 1-1 0 0,0-1 1 0 0,-1 1 0 0 0,1-1-1 0 0,-1 1 1 0 0,0-1-1 0 0,1 1 1 0 0,-1 0 0 0 0,0-1-1 0 0,0 1 1 0 0,0 0 0 0 0,0 0-1 0 0,0-1 1 0 0,0 1 0 0 0,0 0-1 0 0,0 0 1 0 0,-1 0 0 0 0,1 0-1 0 0,0 0 1 0 0,-1 1 0 0 0,1-1-1 0 0,0 0 1 0 0,-1 0 0 0 0,1 1-1 0 0,-3-1 1 0 0,1 1-13 0 0,0 1-1 0 0,1 0 1 0 0,-1 0 0 0 0,0 0-1 0 0,1 0 1 0 0,-1 0 0 0 0,1 0-1 0 0,0 1 1 0 0,-1-1 0 0 0,1 1-1 0 0,0-1 1 0 0,0 1 0 0 0,0 0-1 0 0,0 0 1 0 0,0 0 0 0 0,-3 4-1 0 0,-2 4-11 0 0,0-1-1 0 0,1 1 0 0 0,0 0 0 0 0,1 0 0 0 0,0 0 1 0 0,0 1-1 0 0,1 0 0 0 0,1 0 0 0 0,0 0 1 0 0,-2 13-1 0 0,2-8-396 0 0,2 0 0 0 0,0 0 0 0 0,0 0 0 0 0,2-1-1 0 0,0 1 1 0 0,6 29 0 0 0,-6-38-63 0 0,2 0 0 0 0,-1 0 0 0 0,1 0 0 0 0,0-1 0 0 0,0 1-1 0 0,1-1 1 0 0,0 1 0 0 0,0-1 0 0 0,1 0 0 0 0,-1-1 0 0 0,1 1 0 0 0,11 8-1 0 0,-7-6-697 0 0,1-1 0 0 0,0-1 1 0 0,0 0-1 0 0,0 0 0 0 0,1-1 0 0 0,-1 0 0 0 0,17 4 0 0 0,4 0-2942 0 0</inkml:trace>
  <inkml:trace contextRef="#ctx0" brushRef="#br0" timeOffset="2770.58">9414 1276 5246 0 0,'-10'-5'2284'0'0,"3"2"-2774"0"0,-2-1-1206 0 0,4 2 524 0 0,-1-1-710 0 0,-1 0-402 0 0</inkml:trace>
  <inkml:trace contextRef="#ctx0" brushRef="#br0" timeOffset="-4280.92">2121 1568 2154 0 0,'0'0'7867'0'0,"5"19"-6974"0"0,-2 10-504 0 0,0 42 0 0 0,-3-60-1669 0 0,-1 0 1 0 0,0 0-1 0 0,-1 0 1 0 0,-3 10-1 0 0,2-13-1085 0 0,0-3-554 0 0</inkml:trace>
  <inkml:trace contextRef="#ctx0" brushRef="#br0" timeOffset="-4110.23">2129 1382 3608 0 0,'-7'-17'1464'0'0,"5"12"-100"0"0,0 0 1590 0 0,2-1-2438 0 0,0 0-372 0 0,6 7-1588 0 0,0-1 192 0 0,-3 6-540 0 0,-1-1 578 0 0,0 1-750 0 0,0 1-412 0 0</inkml:trace>
  <inkml:trace contextRef="#ctx0" brushRef="#br0" timeOffset="-3859.92">2353 1336 5666 0 0,'-15'-3'8869'0'0,"9"93"-3694"0"0,-7-1-3425 0 0,5-40-3068 0 0,-2 81 0 0 0,16-95-2128 0 0,2-18-96 0 0,4-8-3995 0 0,-6-7 3250 0 0</inkml:trace>
  <inkml:trace contextRef="#ctx0" brushRef="#br0" timeOffset="-3668.09">2215 1543 3784 0 0,'0'0'1580'0'0,"6"0"-1046"0"0,0 0 32 0 0,2 0-104 0 0,7-2-100 0 0,-1 0-72 0 0,3 1-120 0 0,3-3-30 0 0,3 0-166 0 0,0-1-240 0 0,3-2-454 0 0,0-2-552 0 0,-4 0 52 0 0,1 1-762 0 0,-1 1-412 0 0</inkml:trace>
  <inkml:trace contextRef="#ctx0" brushRef="#br0" timeOffset="-3368.07">3062 1285 5216 0 0,'-1'0'324'0'0,"1"0"0"0"0,0 0 0 0 0,-1 0-1 0 0,1 0 1 0 0,0 0 0 0 0,-1 0 0 0 0,1 0 0 0 0,-1 0 0 0 0,1 0-1 0 0,0 0 1 0 0,-1 0 0 0 0,1 0 0 0 0,0 0 0 0 0,-1 0 0 0 0,1 0-1 0 0,0 0 1 0 0,-1 1 0 0 0,1-1 0 0 0,0 0 0 0 0,-1 0 0 0 0,1 0-1 0 0,0 0 1 0 0,-1 1 0 0 0,1-1 0 0 0,0 0 0 0 0,0 0 0 0 0,-1 1-1 0 0,1-1 1 0 0,-7 15 3290 0 0,-1 26-4328 0 0,5-20 1726 0 0,-7 23-436 0 0,-6 53 1 0 0,12-35-2504 0 0,5-19-2962 0 0,5 0-4238 0 0</inkml:trace>
  <inkml:trace contextRef="#ctx0" brushRef="#br0" timeOffset="-3152.25">2798 1522 4346 0 0,'11'-13'4361'0'0,"-3"8"-4068"0"0,1 0 0 0 0,-1 0 0 0 0,1 1 1 0 0,0 0-1 0 0,0 0 0 0 0,0 1 0 0 0,11-3 0 0 0,73-11-403 0 0,-62 12-248 0 0,128-18-7930 0 0,-140 20 5998 0 0</inkml:trace>
  <inkml:trace contextRef="#ctx0" brushRef="#br0" timeOffset="-2889.18">3268 1430 3556 0 0,'3'0'521'0'0,"1"1"0"0"0,-1-1 0 0 0,0 1-1 0 0,0 0 1 0 0,0 0 0 0 0,1 0 0 0 0,-1 0 0 0 0,0 1-1 0 0,0-1 1 0 0,-1 1 0 0 0,6 3 0 0 0,-5-2-374 0 0,-1-1 1 0 0,1 1 0 0 0,0 0-1 0 0,-1 0 1 0 0,1 0-1 0 0,-1 0 1 0 0,0 1-1 0 0,0-1 1 0 0,1 4-1 0 0,-1-2-135 0 0,0 0-1 0 0,0 0 0 0 0,-1 0 0 0 0,0 0 1 0 0,0 0-1 0 0,0 0 0 0 0,-1 0 0 0 0,0 0 0 0 0,0 0 1 0 0,0 0-1 0 0,0 1 0 0 0,-1-1 0 0 0,0 0 0 0 0,-3 9 1 0 0,1-7 66 0 0,0 0 1 0 0,0 0-1 0 0,0-1 1 0 0,-1 0-1 0 0,-1 0 0 0 0,-4 6 1 0 0,8-10 77 0 0,0 0 0 0 0,0-1 0 0 0,-1 0 0 0 0,1 1 0 0 0,-1-1 0 0 0,1 1 0 0 0,-1-1 0 0 0,1 0 0 0 0,-1 0 0 0 0,1 0 0 0 0,-1 0 0 0 0,0 0 0 0 0,0 0 0 0 0,0-1 0 0 0,1 1 0 0 0,-1-1 0 0 0,0 1 0 0 0,0-1 0 0 0,0 1 0 0 0,0-1 0 0 0,0 0 0 0 0,0 0 0 0 0,0 0 0 0 0,0 0 0 0 0,0-1 0 0 0,0 1 0 0 0,-2-1 0 0 0,3 1-94 0 0,0-1 1 0 0,0 1 0 0 0,0 0 0 0 0,0-1-1 0 0,1 1 1 0 0,-1-1 0 0 0,0 1 0 0 0,1-1-1 0 0,-1 0 1 0 0,0 1 0 0 0,1-1 0 0 0,-1 0-1 0 0,1 1 1 0 0,-1-1 0 0 0,1 0 0 0 0,-1 0-1 0 0,1 1 1 0 0,-1-1 0 0 0,1 0 0 0 0,0 0-1 0 0,0 0 1 0 0,-1 0 0 0 0,1 1 0 0 0,0-1-1 0 0,0 0 1 0 0,0 0 0 0 0,0-1 0 0 0,0-1-2 0 0,0 0 1 0 0,1 1-1 0 0,0-1 1 0 0,-1 0 0 0 0,1 0-1 0 0,0 1 1 0 0,0-1-1 0 0,3-4 1 0 0,1-2-470 0 0,1 0 1 0 0,0 1-1 0 0,12-14 1 0 0,-10 14-513 0 0,1 1 0 0 0,-1 0 0 0 0,1 1 0 0 0,0-1 1 0 0,15-6-1 0 0,26-8-6681 0 0,-35 16 3685 0 0</inkml:trace>
  <inkml:trace contextRef="#ctx0" brushRef="#br0" timeOffset="-2543.98">3541 1448 3764 0 0,'-2'-1'456'0'0,"0"1"0"0"0,-1-1 0 0 0,1 1 0 0 0,-1 0 0 0 0,1-1 0 0 0,-1 1 0 0 0,1 0 0 0 0,-1 1 0 0 0,1-1 0 0 0,0 0 0 0 0,-1 1 0 0 0,1-1 0 0 0,-1 1 0 0 0,1 0 0 0 0,0 0 0 0 0,-4 1-1 0 0,1 1-52 0 0,1 0 0 0 0,-1 0 0 0 0,1 0-1 0 0,0 1 1 0 0,0-1 0 0 0,0 1-1 0 0,-4 6 1 0 0,1-2-133 0 0,1 1 0 0 0,0 0 0 0 0,1 0 0 0 0,0 0 0 0 0,1 1 1 0 0,0-1-1 0 0,-4 15 0 0 0,7-23-335 0 0,0 0-1 0 0,1 0 1 0 0,0 1-1 0 0,-1-1 1 0 0,1 0 0 0 0,0 0-1 0 0,0 0 1 0 0,-1 0 0 0 0,1 0-1 0 0,0 1 1 0 0,0-1 0 0 0,0 0-1 0 0,0 0 1 0 0,1 0 0 0 0,-1 0-1 0 0,0 1 1 0 0,0-1 0 0 0,1 0-1 0 0,-1 0 1 0 0,0 0 0 0 0,1 0-1 0 0,-1 0 1 0 0,1 0 0 0 0,0 0-1 0 0,-1 0 1 0 0,1 0 0 0 0,0 0-1 0 0,0 0 1 0 0,-1 0 0 0 0,1-1-1 0 0,0 1 1 0 0,0 0 0 0 0,0-1-1 0 0,0 1 1 0 0,0 0 0 0 0,0-1-1 0 0,0 1 1 0 0,0-1 0 0 0,0 1-1 0 0,0-1 1 0 0,1 0 0 0 0,-1 1-1 0 0,0-1 1 0 0,0 0 0 0 0,0 0-1 0 0,0 0 1 0 0,1 0 0 0 0,-1 0-1 0 0,1 0 1 0 0,3-1-97 0 0,-1 1-1 0 0,0-1 1 0 0,0 0 0 0 0,0 0 0 0 0,1 0-1 0 0,-1-1 1 0 0,0 1 0 0 0,-1-1 0 0 0,1 0-1 0 0,0 0 1 0 0,0 0 0 0 0,4-4 0 0 0,-4 1 347 0 0,0 0 0 0 0,0-1 0 0 0,0 1 0 0 0,-1-1 0 0 0,0 1 0 0 0,0-1 0 0 0,0 0 1 0 0,-1 0-1 0 0,3-7 0 0 0,-3 5 981 0 0,2 0 0 0 0,-1 0 0 0 0,1 0 0 0 0,5-9 0 0 0,-8 17-541 0 0,-1 0-601 0 0,1 0 0 0 0,0 0 1 0 0,0 0-1 0 0,-1 1 1 0 0,1-1-1 0 0,0 0 1 0 0,-1 1-1 0 0,1-1 1 0 0,0 1-1 0 0,-1-1 0 0 0,1 1 1 0 0,-1-1-1 0 0,1 1 1 0 0,-1-1-1 0 0,1 1 1 0 0,-1-1-1 0 0,1 1 1 0 0,-1 0-1 0 0,0-1 0 0 0,1 1 1 0 0,-1 0-1 0 0,0-1 1 0 0,1 1-1 0 0,-1 1 1 0 0,8 26-622 0 0,1 0-2908 0 0,7-8-514 0 0,-15-19 3433 0 0,0 0 1 0 0,1 0-1 0 0,-1 0 0 0 0,0 0 1 0 0,1-1-1 0 0,-1 1 0 0 0,1 0 0 0 0,0-1 1 0 0,-1 1-1 0 0,1 0 0 0 0,-1-1 1 0 0,1 0-1 0 0,2 1 0 0 0,5 0-3520 0 0</inkml:trace>
  <inkml:trace contextRef="#ctx0" brushRef="#br0" timeOffset="-1901.79">3813 1406 3414 0 0,'-1'-3'1077'0'0,"0"-1"1"0"0,0 1-1 0 0,-1 0 0 0 0,1 0 0 0 0,-1 0 1 0 0,0 0-1 0 0,-4-5 0 0 0,6 8-728 0 0,-1-1-1 0 0,0 0 0 0 0,0 1 0 0 0,1-1 1 0 0,-1 0-1 0 0,0 1 0 0 0,0-1 0 0 0,0 1 1 0 0,0-1-1 0 0,1 1 0 0 0,-1 0 0 0 0,0-1 1 0 0,0 1-1 0 0,0 0 0 0 0,0 0 1 0 0,0-1-1 0 0,-2 1 0 0 0,-11 6 1082 0 0,10-2-1175 0 0,0 0 0 0 0,1-1 0 0 0,-1 2 0 0 0,1-1 0 0 0,0 0 0 0 0,0 1-1 0 0,0-1 1 0 0,1 1 0 0 0,0 0 0 0 0,0 0 0 0 0,0-1 0 0 0,0 2 0 0 0,1-1 0 0 0,0 0-1 0 0,0 0 1 0 0,0 0 0 0 0,0 1 0 0 0,1 7 0 0 0,0-8-294 0 0,1-1-1 0 0,-1 1 1 0 0,1 0 0 0 0,0-1 0 0 0,1 1 0 0 0,-1 0 0 0 0,1-1-1 0 0,-1 1 1 0 0,5 5 0 0 0,-4-7-300 0 0,0 1 0 0 0,0-1 0 0 0,1 0 0 0 0,0 0 0 0 0,0 0-1 0 0,0 0 1 0 0,0 0 0 0 0,0-1 0 0 0,0 1 0 0 0,1-1 0 0 0,6 4 0 0 0,-5-4-152 0 0,0-1 0 0 0,-1 0 0 0 0,1 0 0 0 0,0 0 0 0 0,0 0 0 0 0,0-1 0 0 0,0 0 0 0 0,0 0 0 0 0,0 0 0 0 0,0-1 0 0 0,-1 1 0 0 0,1-1 0 0 0,0 0 0 0 0,0 0 0 0 0,0-1 0 0 0,-1 0 0 0 0,6-2 0 0 0,-1 0-28 0 0,-1 0-1 0 0,0-1 1 0 0,-1 0 0 0 0,1 0-1 0 0,-1 0 1 0 0,0-1-1 0 0,0 0 1 0 0,8-10-1 0 0,-6 5 640 0 0,-2-1-1 0 0,0 1 1 0 0,0-1 0 0 0,-1-1-1 0 0,0 1 1 0 0,-1-1 0 0 0,6-25-1 0 0,3-29 3317 0 0,-6 1 3939 0 0,-7 65-6775 0 0,-6 20 751 0 0,-3 9-696 0 0,0 0 0 0 0,-17 37 0 0 0,15-42-1069 0 0,1 1 0 0 0,1 0-1 0 0,-8 40 1 0 0,16-63 302 0 0,0-1 0 0 0,-1 1-1 0 0,1-1 1 0 0,0 1 0 0 0,0-1 0 0 0,0 1 0 0 0,-1-1 0 0 0,1 1 0 0 0,0-1 0 0 0,0 1 0 0 0,0-1 0 0 0,0 1 0 0 0,0-1 0 0 0,0 1 0 0 0,0-1 0 0 0,0 1 0 0 0,1-1 0 0 0,-1 1-1 0 0,0-1 1 0 0,0 1 0 0 0,0-1 0 0 0,0 1 0 0 0,1-1 0 0 0,-1 1 0 0 0,0-1 0 0 0,0 1 0 0 0,1-1 0 0 0,-1 1 0 0 0,0-1 0 0 0,1 0 0 0 0,-1 1 0 0 0,1-1 0 0 0,-1 0-1 0 0,0 1 1 0 0,1-1 0 0 0,-1 0 0 0 0,1 0 0 0 0,-1 1 0 0 0,1-1 0 0 0,-1 0 0 0 0,1 0 0 0 0,0 0 0 0 0,1 0-63 0 0,0-1-1 0 0,1 1 1 0 0,-1-1-1 0 0,0 0 1 0 0,0 0 0 0 0,0 0-1 0 0,0 0 1 0 0,0 0 0 0 0,0 0-1 0 0,2-2 1 0 0,44-40-815 0 0,-18 11 714 0 0,26-26 918 0 0,-15 24 4184 0 0,-47 38-2667 0 0,-16 7-1846 0 0,2 2 0 0 0,-27 20 0 0 0,43-30-420 0 0,0 1 1 0 0,0 0 0 0 0,1 0 0 0 0,-1 1 0 0 0,1-1 0 0 0,0 1-1 0 0,-3 6 1 0 0,5-10 87 0 0,1 0 1 0 0,-1 0-1 0 0,1 1 0 0 0,0-1 0 0 0,0 0 1 0 0,-1 0-1 0 0,1 0 0 0 0,0 1 0 0 0,0-1 1 0 0,0 0-1 0 0,0 0 0 0 0,1 0 0 0 0,-1 1 1 0 0,0-1-1 0 0,0 0 0 0 0,1 0 0 0 0,-1 0 1 0 0,1 0-1 0 0,-1 0 0 0 0,1 0 0 0 0,-1 0 1 0 0,1 0-1 0 0,0 0 0 0 0,0 0 0 0 0,-1 0 1 0 0,1 0-1 0 0,0 0 0 0 0,0 0 0 0 0,0 0 0 0 0,0-1 1 0 0,0 1-1 0 0,0 0 0 0 0,0-1 0 0 0,0 1 1 0 0,0-1-1 0 0,0 1 0 0 0,0-1 0 0 0,0 0 1 0 0,3 1-1 0 0,8 3-530 0 0,0 0-1 0 0,1-1 1 0 0,-1 0 0 0 0,25 1 0 0 0,56-2-7601 0 0,-65-2 4147 0 0,-4 0-663 0 0</inkml:trace>
  <inkml:trace contextRef="#ctx0" brushRef="#br0" timeOffset="-1619.04">4773 1222 8426 0 0,'-1'-8'996'0'0,"7"-9"12612"0"0,-5 22-12867 0 0,0 0-1 0 0,-1 1 1 0 0,1-1-1 0 0,-1 0 0 0 0,-1 9 1 0 0,-12 53 680 0 0,5-32-915 0 0,1 2-426 0 0,-8 54-771 0 0,14-81-1147 0 0,1 1-1 0 0,0-1 0 0 0,2 17 1 0 0,-2-26 1313 0 0,0 0 0 0 0,0 0 1 0 0,1 0-1 0 0,-1 0 1 0 0,0 0-1 0 0,0 0 0 0 0,1 0 1 0 0,-1 1-1 0 0,1-1 1 0 0,-1 0-1 0 0,1 0 1 0 0,-1 0-1 0 0,1-1 0 0 0,1 3 1 0 0,6-3-7727 0 0,1-5 2952 0 0</inkml:trace>
  <inkml:trace contextRef="#ctx0" brushRef="#br0" timeOffset="-955.19">4596 1292 6112 0 0,'0'0'264'0'0,"-1"0"0"0"0,1 0-1 0 0,-1 0 1 0 0,1 0 0 0 0,-1 0-1 0 0,1 0 1 0 0,-1 0 0 0 0,1 0-1 0 0,-1 0 1 0 0,1 0 0 0 0,-1 0 0 0 0,1 0-1 0 0,-1 0 1 0 0,1 1 0 0 0,-1-1-1 0 0,1 0 1 0 0,-1 0 0 0 0,1 1-1 0 0,0-1 1 0 0,-1 0 0 0 0,1 0-1 0 0,-1 1 1 0 0,1-1 0 0 0,0 0 0 0 0,-1 1-1 0 0,1-1 1 0 0,0 1 0 0 0,-1-1-1 0 0,1 0 1 0 0,0 1 0 0 0,-1-1-1 0 0,1 1 1 0 0,0 0 0 0 0,8 5 3969 0 0,5 0-5321 0 0,9 2 522 0 0,0-1-1 0 0,0-1 1 0 0,39 5 0 0 0,-51-9 377 0 0,0-1 1 0 0,1-1-1 0 0,-1 0 1 0 0,0 0 0 0 0,1-1-1 0 0,-1 0 1 0 0,0-1-1 0 0,0 0 1 0 0,0 0 0 0 0,15-7-1 0 0,-20 6 560 0 0,-1 0 0 0 0,1 0-1 0 0,-1 0 1 0 0,0-1 0 0 0,0 0 0 0 0,-1 0 0 0 0,1 0-1 0 0,-1 0 1 0 0,0 0 0 0 0,0-1 0 0 0,0 1 0 0 0,0-1-1 0 0,-1 0 1 0 0,0 0 0 0 0,0 0 0 0 0,0 0 0 0 0,-1 0-1 0 0,1 0 1 0 0,-1-1 0 0 0,-1 1 0 0 0,1 0-1 0 0,-1-1 1 0 0,0-5 0 0 0,0 9 590 0 0,-7 10-345 0 0,1 1-516 0 0,1 0-1 0 0,0 0 0 0 0,0 1 0 0 0,1-1 0 0 0,0 1 1 0 0,0 0-1 0 0,1 0 0 0 0,-2 16 0 0 0,2-11-138 0 0,1 0 0 0 0,1 0 0 0 0,0 0 0 0 0,1 0 0 0 0,3 21 0 0 0,-3-35 26 0 0,0 1 0 0 0,0-1 0 0 0,0 0-1 0 0,0 0 1 0 0,1 0 0 0 0,-1 0 0 0 0,0 0 0 0 0,1 1-1 0 0,-1-1 1 0 0,1 0 0 0 0,-1 0 0 0 0,1 0-1 0 0,0 0 1 0 0,-1 0 0 0 0,1 0 0 0 0,0 0-1 0 0,0-1 1 0 0,0 1 0 0 0,-1 0 0 0 0,1 0-1 0 0,0-1 1 0 0,0 1 0 0 0,0 0 0 0 0,0-1-1 0 0,0 1 1 0 0,0-1 0 0 0,1 1 0 0 0,-1-1-1 0 0,0 0 1 0 0,0 1 0 0 0,0-1 0 0 0,0 0 0 0 0,0 0-1 0 0,1 0 1 0 0,-1 0 0 0 0,0 0 0 0 0,0 0-1 0 0,0 0 1 0 0,0 0 0 0 0,1 0 0 0 0,-1-1-1 0 0,0 1 1 0 0,0 0 0 0 0,0-1 0 0 0,0 1-1 0 0,0-1 1 0 0,0 1 0 0 0,2-2 0 0 0,9-4-17 0 0,-1 0 0 0 0,0-1 0 0 0,18-13 0 0 0,-12 8-41 0 0,-12 9 94 0 0,0-1-42 0 0,0 1 0 0 0,0 0 0 0 0,0 0 0 0 0,1 0-1 0 0,-1 1 1 0 0,12-3 0 0 0,-15 4 22 0 0,0 1 1 0 0,-1 0-1 0 0,1 0 0 0 0,0 0 0 0 0,-1 1 1 0 0,1-1-1 0 0,0 0 0 0 0,-1 1 1 0 0,1-1-1 0 0,0 1 0 0 0,-1 0 0 0 0,1-1 1 0 0,-1 1-1 0 0,1 0 0 0 0,-1 0 0 0 0,1 0 1 0 0,-1 0-1 0 0,0 0 0 0 0,1 0 1 0 0,-1 0-1 0 0,0 1 0 0 0,0-1 0 0 0,0 0 1 0 0,0 1-1 0 0,0-1 0 0 0,0 1 0 0 0,0-1 1 0 0,0 3-1 0 0,1-1 1 0 0,0 0 0 0 0,-1 0 0 0 0,1-1 0 0 0,0 1 0 0 0,0 0 0 0 0,0-1-1 0 0,1 0 1 0 0,-1 1 0 0 0,1-1 0 0 0,-1 0 0 0 0,1 0 0 0 0,0 0 0 0 0,-1-1 0 0 0,1 1 0 0 0,0-1 0 0 0,0 1 0 0 0,0-1 0 0 0,7 2-1 0 0,-5-3-12 0 0,0 0-1 0 0,0 0 1 0 0,0 0-1 0 0,0 0 1 0 0,-1-1-1 0 0,1 0 1 0 0,0 0-1 0 0,0 0 1 0 0,0-1-1 0 0,0 0 0 0 0,-1 1 1 0 0,6-4-1 0 0,-4 2 117 0 0,0 0-1 0 0,-1-1 0 0 0,1 0 1 0 0,-1 1-1 0 0,1-2 0 0 0,-1 1 1 0 0,-1 0-1 0 0,1-1 0 0 0,-1 0 0 0 0,0 0 1 0 0,0-1-1 0 0,0 1 0 0 0,0-1 1 0 0,-1 1-1 0 0,0-1 0 0 0,-1 0 1 0 0,1 0-1 0 0,-1-1 0 0 0,0 1 1 0 0,0 0-1 0 0,-1-1 0 0 0,0 1 1 0 0,0-1-1 0 0,-1-8 0 0 0,0 15-84 0 0,1-1-1 0 0,-1 0 0 0 0,0 1 1 0 0,0-1-1 0 0,0 1 1 0 0,0-1-1 0 0,0 0 1 0 0,0 1-1 0 0,-1-1 0 0 0,1 1 1 0 0,0-1-1 0 0,0 1 1 0 0,0-1-1 0 0,0 0 1 0 0,-1 1-1 0 0,1-1 0 0 0,0 1 1 0 0,0-1-1 0 0,-1 1 1 0 0,1-1-1 0 0,-1 1 1 0 0,1-1-1 0 0,0 1 0 0 0,-1 0 1 0 0,1-1-1 0 0,-1 1 1 0 0,1 0-1 0 0,-1-1 1 0 0,1 1-1 0 0,-1 0 1 0 0,1-1-1 0 0,-1 1 0 0 0,1 0 1 0 0,-2 0-1 0 0,1 0 0 0 0,-1 0 0 0 0,1 0-1 0 0,0 1 1 0 0,-1-1 0 0 0,1 1-1 0 0,-1-1 1 0 0,1 1-1 0 0,-1 0 1 0 0,1-1 0 0 0,0 1-1 0 0,0 0 1 0 0,-3 2 0 0 0,-2 2-2 0 0,0 1 0 0 0,0 0 1 0 0,0 1-1 0 0,-5 7 0 0 0,9-12-45 0 0,0 1 0 0 0,0 0 0 0 0,1 0 0 0 0,-1 0 0 0 0,1 0 0 0 0,0 0 0 0 0,0 0-1 0 0,0 1 1 0 0,0-1 0 0 0,1 0 0 0 0,-1 1 0 0 0,1-1 0 0 0,0 0 0 0 0,-1 1 0 0 0,2-1 0 0 0,-1 0 0 0 0,1 7 0 0 0,0-7-94 0 0,1-1 0 0 0,-1 0 1 0 0,0 1-1 0 0,0-1 1 0 0,1 0-1 0 0,0 0 0 0 0,-1 0 1 0 0,1 0-1 0 0,0 0 1 0 0,0 0-1 0 0,0-1 0 0 0,0 1 1 0 0,0-1-1 0 0,0 1 1 0 0,1-1-1 0 0,-1 0 0 0 0,0 0 1 0 0,1 0-1 0 0,-1 0 1 0 0,1 0-1 0 0,-1 0 0 0 0,1-1 1 0 0,3 1-1 0 0,12 1-2257 0 0,1 0-1 0 0,-1-2 1 0 0,0 0-1 0 0,0-1 1 0 0,0-1-1 0 0,0 0 1 0 0,28-9 0 0 0,-15 2-3136 0 0</inkml:trace>
  <inkml:trace contextRef="#ctx0" brushRef="#br0">6246 1320 2662 0 0,'-1'-4'889'0'0,"-1"0"0"0"0,1 0 1 0 0,0-1-1 0 0,1 1 0 0 0,-1 0 0 0 0,1 0 0 0 0,0-8 0 0 0,0 8-277 0 0,0 0 0 0 0,0 0-1 0 0,0 0 1 0 0,-1 1 0 0 0,1-1 0 0 0,-1 0-1 0 0,0 0 1 0 0,-2-5 0 0 0,2 7-515 0 0,0 1 0 0 0,0 0 0 0 0,0 0 0 0 0,0 0 0 0 0,0 1 0 0 0,0-1 0 0 0,-1 0 0 0 0,1 0 1 0 0,0 1-1 0 0,0-1 0 0 0,0 0 0 0 0,-1 1 0 0 0,1-1 0 0 0,0 1 0 0 0,-1 0 0 0 0,1-1 0 0 0,0 1 0 0 0,-1 0 1 0 0,1 0-1 0 0,-1 0 0 0 0,1 0 0 0 0,0 0 0 0 0,-1 0 0 0 0,1 0 0 0 0,0 0 0 0 0,-1 1 0 0 0,1-1 0 0 0,0 0 0 0 0,-3 2 1 0 0,-5 0 9 0 0,1 1 1 0 0,-1 0-1 0 0,1 0 1 0 0,0 1-1 0 0,0 0 1 0 0,0 0-1 0 0,1 1 1 0 0,-1 0-1 0 0,1 0 1 0 0,0 1-1 0 0,1 0 1 0 0,-1 0-1 0 0,-6 10 1 0 0,12-16-116 0 0,1 1 1 0 0,-1 0-1 0 0,1-1 1 0 0,-1 1-1 0 0,1-1 1 0 0,0 1-1 0 0,-1 0 1 0 0,1 0 0 0 0,0-1-1 0 0,0 1 1 0 0,-1 0-1 0 0,1 0 1 0 0,0-1-1 0 0,0 1 1 0 0,0 0-1 0 0,0 0 1 0 0,0-1-1 0 0,0 1 1 0 0,0 0-1 0 0,0 0 1 0 0,0-1-1 0 0,1 1 1 0 0,-1 0-1 0 0,0 0 1 0 0,0-1-1 0 0,1 1 1 0 0,-1 0-1 0 0,0-1 1 0 0,1 1-1 0 0,-1 0 1 0 0,1-1-1 0 0,-1 1 1 0 0,1-1-1 0 0,-1 1 1 0 0,1-1-1 0 0,-1 1 1 0 0,1-1-1 0 0,0 1 1 0 0,-1-1-1 0 0,1 1 1 0 0,0-1-1 0 0,-1 0 1 0 0,1 1-1 0 0,0-1 1 0 0,-1 0-1 0 0,1 0 1 0 0,0 1-1 0 0,0-1 1 0 0,-1 0-1 0 0,1 0 1 0 0,1 0-1 0 0,2 1-141 0 0,1 0 0 0 0,-1 0 0 0 0,1 0 0 0 0,-1-1 0 0 0,1 1 1 0 0,-1-1-1 0 0,7-1 0 0 0,60-17-848 0 0,-70 17 1108 0 0,1 2-93 0 0,-1-1 1 0 0,1 1-1 0 0,-1-1 1 0 0,0 1 0 0 0,1-1-1 0 0,-1 1 1 0 0,0 0-1 0 0,0 0 1 0 0,1 0-1 0 0,-1 0 1 0 0,2 1-1 0 0,8 22 73 0 0,-2 0 0 0 0,0 0-1 0 0,-1 1 1 0 0,-2-1 0 0 0,-1 2 0 0 0,0-1-1 0 0,1 42 1 0 0,-7-56-105 0 0,0 0 0 0 0,0 0 0 0 0,-1 0 0 0 0,0-1 0 0 0,-1 1 0 0 0,0 0 0 0 0,-6 11 0 0 0,7-18 15 0 0,1-1-1 0 0,-1 0 1 0 0,0 0 0 0 0,0-1-1 0 0,0 1 1 0 0,0 0 0 0 0,0-1-1 0 0,-1 1 1 0 0,1-1 0 0 0,-1 0 0 0 0,1 1-1 0 0,-4 1 1 0 0,4-3 6 0 0,0-1 0 0 0,0 1 0 0 0,0 0 0 0 0,0-1 0 0 0,0 1 0 0 0,0-1 0 0 0,-1 0 0 0 0,1 1 0 0 0,0-1 0 0 0,0 0 0 0 0,0 0 0 0 0,0-1 0 0 0,0 1 0 0 0,0 0 0 0 0,-1-1 0 0 0,1 1 0 0 0,0-1 0 0 0,0 0 0 0 0,0 1 0 0 0,0-1 0 0 0,-2-2 0 0 0,0 1 2 0 0,1-1-1 0 0,-1 0 1 0 0,1 0 0 0 0,0 0 0 0 0,0 0 0 0 0,0-1 0 0 0,0 1-1 0 0,0-1 1 0 0,1 0 0 0 0,0 1 0 0 0,-1-1 0 0 0,2 0-1 0 0,-1-1 1 0 0,0 1 0 0 0,1 0 0 0 0,0 0 0 0 0,0-1-1 0 0,0 1 1 0 0,0-1 0 0 0,1 1 0 0 0,-1-5 0 0 0,0-6-84 0 0,1 1 0 0 0,1-1 0 0 0,0 1 0 0 0,1-1 0 0 0,4-17 0 0 0,-3 23-172 0 0,0 0-1 0 0,1-1 0 0 0,0 1 1 0 0,0 0-1 0 0,1 1 0 0 0,0-1 1 0 0,0 1-1 0 0,1 0 1 0 0,0 1-1 0 0,1-1 0 0 0,12-10 1 0 0,8-4-692 0 0,0 1 1 0 0,31-18-1 0 0,11-7 2412 0 0,-69 46-1048 0 0,2 18 29 0 0,-4-8-852 0 0,0 1-1 0 0,0 0 0 0 0,0 16 0 0 0,-4 23-9324 0 0,4-43 6511 0 0</inkml:trace>
  <inkml:trace contextRef="#ctx0" brushRef="#br0" timeOffset="171.28">6463 1084 7446 0 0,'-13'-36'2556'0'0,"11"29"-256"0"0,1-2-52 0 0,0 3-275 0 0,0-1 809 0 0,1 1-1970 0 0,0 0-980 0 0,7 9-5197 0 0,0-1 3649 0 0,-4 6-446 0 0,1 0-254 0 0,-4 4-1286 0 0,-2 6-874 0 0</inkml:trace>
  <inkml:trace contextRef="#ctx0" brushRef="#br0" timeOffset="406.79">6673 1052 6464 0 0,'0'0'511'0'0,"0"-1"1"0"0,0 0-1 0 0,0 1 0 0 0,0-1 0 0 0,0 1 0 0 0,0-1 1 0 0,1 0-1 0 0,-1 1 0 0 0,0-1 0 0 0,0 1 0 0 0,1-1 1 0 0,-1 1-1 0 0,0-1 0 0 0,1 1 0 0 0,-1-1 0 0 0,0 1 1 0 0,1-1-1 0 0,-1 1 0 0 0,1-1 0 0 0,-1 1 0 0 0,1 0 1 0 0,-1-1-1 0 0,2 0 0 0 0,2 13 4580 0 0,-2 26-3381 0 0,-19 43-430 0 0,10-52-886 0 0,-7 52-1 0 0,14-72-921 0 0,-1 0 0 0 0,1 0 1 0 0,1-1-1 0 0,-1 1 0 0 0,1 0 0 0 0,1-1 0 0 0,0 1 0 0 0,0-1 0 0 0,1 0 1 0 0,5 13-1 0 0,-7-19 57 0 0,0 0 1 0 0,0-1-1 0 0,0 1 1 0 0,0 0-1 0 0,0-1 1 0 0,0 1-1 0 0,0-1 0 0 0,0 1 1 0 0,1-1-1 0 0,-1 0 1 0 0,1 1-1 0 0,-1-1 1 0 0,1 0-1 0 0,-1 0 1 0 0,1 0-1 0 0,0 0 1 0 0,-1 0-1 0 0,1-1 1 0 0,0 1-1 0 0,0 0 1 0 0,0-1-1 0 0,0 1 1 0 0,-1-1-1 0 0,1 0 1 0 0,0 0-1 0 0,0 0 1 0 0,0 0-1 0 0,0 0 0 0 0,0 0 1 0 0,0 0-1 0 0,0 0 1 0 0,0-1-1 0 0,-1 1 1 0 0,1-1-1 0 0,4-1 1 0 0,3-5-4372 0 0</inkml:trace>
  <inkml:trace contextRef="#ctx0" brushRef="#br0" timeOffset="579.8">6622 1220 3184 0 0,'-7'0'3828'0'0,"11"-6"-2578"0"0,5-1-754 0 0,4 3 254 0 0,5-1-562 0 0,4 0 224 0 0,6-1-496 0 0,3 0-92 0 0,4 1-298 0 0,2-1-784 0 0,0 1-752 0 0,0 1 654 0 0,-3-2-768 0 0,-1 2-494 0 0</inkml:trace>
  <inkml:trace contextRef="#ctx0" brushRef="#br0" timeOffset="1126">7296 1162 7616 0 0,'-6'-2'12826'0'0,"7"5"-9542"0"0,-2 8-3936 0 0,-1 2 927 0 0,1 0-1 0 0,0 0 0 0 0,1 0 0 0 0,0 0 0 0 0,4 24 1 0 0,-3-35-453 0 0,-1 1 1 0 0,1-1-1 0 0,0 0 0 0 0,-1 1 1 0 0,1-1-1 0 0,0 1 1 0 0,0-1-1 0 0,1 0 0 0 0,-1 0 1 0 0,0 0-1 0 0,1 0 1 0 0,0 0-1 0 0,-1 0 0 0 0,1 0 1 0 0,0 0-1 0 0,0-1 1 0 0,0 1-1 0 0,0-1 0 0 0,0 1 1 0 0,0-1-1 0 0,0 0 1 0 0,1 0-1 0 0,-1 0 1 0 0,0 0-1 0 0,1 0 0 0 0,-1 0 1 0 0,1-1-1 0 0,-1 1 1 0 0,1-1-1 0 0,-1 1 0 0 0,1-1 1 0 0,-1 0-1 0 0,1 0 1 0 0,-1 0-1 0 0,1-1 0 0 0,4 0 1 0 0,-2 0 68 0 0,0 0 0 0 0,0 0-1 0 0,1-1 1 0 0,-1 1 0 0 0,-1-1 0 0 0,1 0 0 0 0,0-1 0 0 0,0 1 0 0 0,-1-1-1 0 0,1 0 1 0 0,-1 0 0 0 0,0-1 0 0 0,7-6 0 0 0,-6 4 760 0 0,0 1 1 0 0,-1-1-1 0 0,0-1 1 0 0,0 1-1 0 0,-1 0 0 0 0,0-1 1 0 0,0 0-1 0 0,0 0 1 0 0,1-7-1 0 0,0 24 1294 0 0,8 14-3342 0 0,-10-20 686 0 0,0 0 0 0 0,1 0 0 0 0,-1 0 0 0 0,1-1 0 0 0,0 1 0 0 0,0-1 0 0 0,0 1 0 0 0,0-1 1 0 0,0 0-1 0 0,7 4 0 0 0,-6-5 351 0 0,-1 0 1 0 0,1-1-1 0 0,0 0 0 0 0,-1 0 1 0 0,1 0-1 0 0,0 0 1 0 0,0-1-1 0 0,0 0 1 0 0,-1 1-1 0 0,1-2 0 0 0,0 1 1 0 0,0 0-1 0 0,0-1 1 0 0,-1 1-1 0 0,6-2 0 0 0,-6 1 306 0 0,-1 0-1 0 0,1-1 1 0 0,0 1-1 0 0,-1 0 1 0 0,1-1-1 0 0,-1 0 1 0 0,0 1-1 0 0,1-1 0 0 0,-1 0 1 0 0,0 0-1 0 0,2-3 1 0 0,-2 2 326 0 0,0 1 1 0 0,-1-1 0 0 0,1 0-1 0 0,-1 0 1 0 0,1 0-1 0 0,-1 0 1 0 0,0 0 0 0 0,1-4-1 0 0,-1 3 578 0 0,-1-1 0 0 0,1 1-1 0 0,-1 0 1 0 0,0-1 0 0 0,0 1 0 0 0,-3-10 3189 0 0,-1 20-2106 0 0,-5 23-675 0 0,-6 39-1035 0 0,9-28-2139 0 0,1 52 0 0 0,5-71-2289 0 0,1 0-1 0 0,5 25 1 0 0,-6-39 601 0 0,0 2-792 0 0</inkml:trace>
  <inkml:trace contextRef="#ctx0" brushRef="#br0" timeOffset="1342.99">7628 1238 4382 0 0,'-1'-2'272'0'0,"0"1"-1"0"0,0-1 1 0 0,1 1-1 0 0,-1-1 1 0 0,1 1-1 0 0,-1-1 1 0 0,1 0-1 0 0,0 1 1 0 0,-1-1-1 0 0,1 0 1 0 0,0 1-1 0 0,0-1 1 0 0,0 0-1 0 0,1 1 1 0 0,-1-1-1 0 0,0 0 1 0 0,1 1-1 0 0,-1-1 1 0 0,1 1-1 0 0,-1-1 1 0 0,1 0-1 0 0,0 1 1 0 0,-1-1-1 0 0,3-2 1 0 0,-1 3-142 0 0,0 0 1 0 0,0-1-1 0 0,0 1 1 0 0,0 0-1 0 0,0 0 1 0 0,0 0-1 0 0,0 0 1 0 0,0 0-1 0 0,0 1 1 0 0,1-1 0 0 0,-1 1-1 0 0,0-1 1 0 0,1 1-1 0 0,-1 0 1 0 0,4 0-1 0 0,3 0-71 0 0,-1 1-1 0 0,0 0 1 0 0,1 0-1 0 0,-1 1 1 0 0,0 0 0 0 0,0 0-1 0 0,0 1 1 0 0,0 0-1 0 0,8 4 1 0 0,-14-6-40 0 0,-1 0 0 0 0,0 0 0 0 0,1-1 1 0 0,-1 1-1 0 0,0 0 0 0 0,0 0 0 0 0,0 0 1 0 0,0 0-1 0 0,0 0 0 0 0,0 1 0 0 0,0-1 1 0 0,0 0-1 0 0,0 0 0 0 0,0 1 0 0 0,0-1 1 0 0,-1 1-1 0 0,1-1 0 0 0,-1 0 0 0 0,1 1 0 0 0,-1-1 1 0 0,0 1-1 0 0,1-1 0 0 0,-1 1 0 0 0,0-1 1 0 0,0 1-1 0 0,0 0 0 0 0,0-1 0 0 0,0 1 1 0 0,0-1-1 0 0,-1 1 0 0 0,1-1 0 0 0,0 1 0 0 0,-1-1 1 0 0,1 0-1 0 0,-1 1 0 0 0,0-1 0 0 0,1 1 1 0 0,-1-1-1 0 0,0 0 0 0 0,0 1 0 0 0,0-1 1 0 0,0 0-1 0 0,0 0 0 0 0,0 0 0 0 0,-2 1 0 0 0,-2 3-415 0 0,0 0-1 0 0,0 0 1 0 0,-1 0-1 0 0,0-1 0 0 0,0 0 1 0 0,0 0-1 0 0,-1-1 1 0 0,-7 4-1 0 0,6-4-762 0 0,0-1-1 0 0,0 0 1 0 0,0 0-1 0 0,0 0 1 0 0,-1-1-1 0 0,-11 0 1 0 0,4-2-1874 0 0</inkml:trace>
  <inkml:trace contextRef="#ctx0" brushRef="#br0" timeOffset="1579.8">7847 892 5482 0 0,'1'9'13728'0'0,"2"14"-9546"0"0,1 40-3863 0 0,-23 81 1050 0 0,7-71-2722 0 0,4 0-3833 0 0,11-36 800 0 0,-3-36 3992 0 0,0 0 0 0 0,0 1 1 0 0,1-1-1 0 0,-1 0 0 0 0,0 0 1 0 0,1 0-1 0 0,-1 1 0 0 0,1-1 1 0 0,0 0-1 0 0,-1 0 0 0 0,1 0 1 0 0,0 0-1 0 0,0 0 0 0 0,-1 0 1 0 0,1 0-1 0 0,0 0 0 0 0,0 0 1 0 0,0 0-1 0 0,0-1 0 0 0,0 1 1 0 0,1 0-1 0 0,-1-1 0 0 0,0 1 1 0 0,0-1-1 0 0,2 2 0 0 0,6-2-3513 0 0</inkml:trace>
  <inkml:trace contextRef="#ctx0" brushRef="#br0" timeOffset="1860.47">8028 1170 5152 0 0,'0'0'189'0'0,"0"-1"1"0"0,0 1-1 0 0,0 0 0 0 0,0 0 1 0 0,0 0-1 0 0,-1 0 0 0 0,1-1 0 0 0,-1-1 2461 0 0,1 2-2461 0 0,0 0 1 0 0,-1 0-1 0 0,1 0 0 0 0,0 0 1 0 0,0 0-1 0 0,0 0 0 0 0,0 0 0 0 0,-1-1 1 0 0,1 1-1 0 0,0 0 0 0 0,0 0 0 0 0,0 0 1 0 0,-1 0-1 0 0,1 0 0 0 0,0 0 1 0 0,0 0-1 0 0,0 0 0 0 0,-1 0 0 0 0,1 0 1 0 0,0 0-1 0 0,0 1 0 0 0,-2 0 2461 0 0,2-1-2461 0 0,0 0 1 0 0,-1 1-1 0 0,1-1 0 0 0,-9 19 2550 0 0,7-12-2778 0 0,0-1-1 0 0,1 0 1 0 0,0 1 0 0 0,0-1 0 0 0,0 11-1 0 0,1-15-76 0 0,0-1 1 0 0,0 1-1 0 0,0-1 0 0 0,1 1 0 0 0,-1-1 0 0 0,1 1 0 0 0,-1-1 0 0 0,1 1 0 0 0,-1-1 1 0 0,1 0-1 0 0,0 1 0 0 0,0-1 0 0 0,0 0 0 0 0,0 0 0 0 0,0 0 0 0 0,0 0 0 0 0,0 0 1 0 0,0 0-1 0 0,0 0 0 0 0,0 0 0 0 0,1 0 0 0 0,-1 0 0 0 0,2 0 0 0 0,-1 0-48 0 0,0 0 0 0 0,1-1 0 0 0,-1 1 0 0 0,0-1 0 0 0,1 0 0 0 0,-1 0 0 0 0,1 0 0 0 0,-1 0 0 0 0,0 0 0 0 0,1 0 0 0 0,-1-1 0 0 0,0 1 0 0 0,5-2 0 0 0,-4 1 190 0 0,1 0 0 0 0,0-1 0 0 0,-1 1 0 0 0,1-1 0 0 0,-1 0 0 0 0,0 0 0 0 0,1 0 0 0 0,-1-1-1 0 0,0 1 1 0 0,0-1 0 0 0,0 1 0 0 0,-1-1 0 0 0,1 0 0 0 0,-1 0 0 0 0,1 0 0 0 0,-1-1-1 0 0,0 1 1 0 0,0 0 0 0 0,1-5 0 0 0,-2 5-3 0 0,0 0 1 0 0,-1-1-1 0 0,1 1 1 0 0,-1-1-1 0 0,0 1 0 0 0,0-1 1 0 0,0 1-1 0 0,0-1 0 0 0,-1 0 1 0 0,1 1-1 0 0,-1 0 1 0 0,0-1-1 0 0,0 1 0 0 0,0-1 1 0 0,0 1-1 0 0,-4-6 0 0 0,4 7-188 0 0,-1 1-1 0 0,1-1 1 0 0,-1 0-1 0 0,1 1 1 0 0,-1-1-1 0 0,0 1 1 0 0,1-1-1 0 0,-1 1 1 0 0,0 0-1 0 0,0 0 1 0 0,0 0-1 0 0,0 0 1 0 0,0 0-1 0 0,0 0 1 0 0,0 0-1 0 0,0 1 1 0 0,0-1-1 0 0,-1 1 0 0 0,1 0 1 0 0,0-1-1 0 0,0 1 1 0 0,0 0-1 0 0,-1 0 1 0 0,1 1-1 0 0,0-1 1 0 0,-3 1-1 0 0,-2 0-1115 0 0,1 1 0 0 0,0 0 0 0 0,0 0 0 0 0,0 1-1 0 0,-6 3 1 0 0,8-3-1781 0 0</inkml:trace>
  <inkml:trace contextRef="#ctx0" brushRef="#br0" timeOffset="2594.92">8376 1202 5808 0 0,'1'-3'1413'0'0,"-1"0"1"0"0,0 0-1 0 0,1 0 0 0 0,-1 0 0 0 0,-1-1 1 0 0,1 1-1 0 0,0 0 0 0 0,-1 0 0 0 0,-1-5 0 0 0,2 8-1292 0 0,0-1-1 0 0,0 1 1 0 0,-1 0-1 0 0,1-1 0 0 0,0 1 1 0 0,-1 0-1 0 0,1 0 1 0 0,0-1-1 0 0,-1 1 0 0 0,1 0 1 0 0,0-1-1 0 0,-1 1 0 0 0,1 0 1 0 0,0 0-1 0 0,-1 0 1 0 0,1 0-1 0 0,-1-1 0 0 0,1 1 1 0 0,0 0-1 0 0,-1 0 1 0 0,1 0-1 0 0,-1 0 0 0 0,1 0 1 0 0,-1 0-1 0 0,0 0 0 0 0,-18 7 396 0 0,10-1-540 0 0,1 0 0 0 0,0 0 1 0 0,0 0-1 0 0,0 1 0 0 0,-7 8 0 0 0,12-11-579 0 0,0-1-1 0 0,0 1 1 0 0,1 0 0 0 0,-1 0-1 0 0,1 0 1 0 0,0 0-1 0 0,-3 8 1 0 0,5-12 496 0 0,0 1 0 0 0,0-1-1 0 0,0 1 1 0 0,-1-1 0 0 0,1 0 0 0 0,0 1 0 0 0,0-1-1 0 0,0 1 1 0 0,0-1 0 0 0,0 1 0 0 0,0-1 0 0 0,0 0 0 0 0,0 1-1 0 0,0-1 1 0 0,0 1 0 0 0,0-1 0 0 0,0 1 0 0 0,0-1-1 0 0,0 0 1 0 0,0 1 0 0 0,0-1 0 0 0,1 1 0 0 0,-1-1 0 0 0,0 0-1 0 0,0 1 1 0 0,0-1 0 0 0,1 1 0 0 0,-1-1 0 0 0,0 0-1 0 0,1 1 1 0 0,-1-1 0 0 0,0 0 0 0 0,0 0 0 0 0,1 1 0 0 0,-1-1-1 0 0,1 0 1 0 0,-1 1 0 0 0,20-4-1561 0 0,17-15 1140 0 0,-17 0 1480 0 0,-15 12-288 0 0,1 1 0 0 0,0-1 0 0 0,0 1-1 0 0,1 1 1 0 0,-1-1 0 0 0,11-4 0 0 0,-15 8-681 0 0,0 1-1 0 0,0-1 1 0 0,-1 1-1 0 0,1 0 0 0 0,0 0 1 0 0,0-1-1 0 0,0 1 1 0 0,0 0-1 0 0,-1 0 0 0 0,1 1 1 0 0,0-1-1 0 0,0 0 1 0 0,0 1-1 0 0,0-1 0 0 0,-1 1 1 0 0,1-1-1 0 0,0 1 1 0 0,-1 0-1 0 0,1 0 0 0 0,0 0 1 0 0,-1 0-1 0 0,1 0 1 0 0,-1 0-1 0 0,1 0 1 0 0,-1 0-1 0 0,0 1 0 0 0,0-1 1 0 0,1 0-1 0 0,-1 1 1 0 0,0-1-1 0 0,0 1 0 0 0,0 0 1 0 0,0 1-1 0 0,3 3-695 0 0,0-1 0 0 0,0 0 0 0 0,1 0 0 0 0,-1-1 0 0 0,1 1 0 0 0,0-1 1 0 0,0 0-1 0 0,0 0 0 0 0,10 4 0 0 0,-6-4 302 0 0,0 0 1 0 0,0 0 0 0 0,0-1 0 0 0,0 0-1 0 0,1-1 1 0 0,10 2 0 0 0,-9-3 561 0 0,-1 0 0 0 0,1 0 1 0 0,0-1-1 0 0,-1-1 0 0 0,1 0 1 0 0,0 0-1 0 0,-1-1 1 0 0,1 0-1 0 0,-1-1 0 0 0,0 0 1 0 0,0-1-1 0 0,16-8 0 0 0,-22 10 304 0 0,-1-1-1 0 0,0-1 0 0 0,0 1 0 0 0,-1 0 1 0 0,1-1-1 0 0,0 1 0 0 0,-1-1 0 0 0,0 0 1 0 0,0 0-1 0 0,0 0 0 0 0,-1 0 0 0 0,1 0 0 0 0,-1 0 1 0 0,0 0-1 0 0,0 0 0 0 0,-1-1 0 0 0,1 1 1 0 0,-1 0-1 0 0,0-1 0 0 0,0 1 0 0 0,0 0 1 0 0,-1-1-1 0 0,1 1 0 0 0,-1 0 0 0 0,0-1 1 0 0,0 1-1 0 0,-1 0 0 0 0,1 0 0 0 0,-3-5 1 0 0,3 9-407 0 0,0-1 1 0 0,0 1 0 0 0,1-1 0 0 0,-1 0 0 0 0,0 1-1 0 0,0 0 1 0 0,0-1 0 0 0,0 1 0 0 0,0-1 0 0 0,0 1-1 0 0,0 0 1 0 0,0 0 0 0 0,0 0 0 0 0,0-1 0 0 0,0 1-1 0 0,0 0 1 0 0,0 0 0 0 0,0 0 0 0 0,0 1 0 0 0,0-1-1 0 0,0 0 1 0 0,0 0 0 0 0,0 0 0 0 0,0 1 0 0 0,0-1-1 0 0,0 1 1 0 0,0-1 0 0 0,1 1 0 0 0,-3 0-1 0 0,-26 17 335 0 0,27-17-319 0 0,-4 4-22 0 0,-1 1 1 0 0,1-1-1 0 0,0 1 0 0 0,1 1 0 0 0,-1-1 0 0 0,1 1 0 0 0,1 0 0 0 0,-1 0 0 0 0,-4 9 0 0 0,8-14-111 0 0,1 0 0 0 0,-1 0 0 0 0,0 0 0 0 0,1 0 1 0 0,-1 0-1 0 0,1 0 0 0 0,0 0 0 0 0,-1 0 0 0 0,1 0 0 0 0,0 0 0 0 0,0 0 1 0 0,0 0-1 0 0,1 0 0 0 0,-1 1 0 0 0,1-1 0 0 0,-1 0 0 0 0,2 2 0 0 0,-1-2-129 0 0,0 0-1 0 0,1 0 1 0 0,-1 0-1 0 0,1-1 0 0 0,0 1 1 0 0,-1-1-1 0 0,1 1 0 0 0,0-1 1 0 0,0 1-1 0 0,0-1 0 0 0,0 0 1 0 0,0 0-1 0 0,0 0 0 0 0,0 0 1 0 0,0-1-1 0 0,1 1 1 0 0,-1 0-1 0 0,0-1 0 0 0,4 1 1 0 0,0-1-125 0 0,0 0 0 0 0,0 0 0 0 0,0 0 0 0 0,0-1 0 0 0,0 0 0 0 0,0 0 0 0 0,0 0 0 0 0,0-1 0 0 0,0 0 0 0 0,-1 0 0 0 0,1-1 0 0 0,-1 1 0 0 0,1-1 0 0 0,4-4 0 0 0,4-2 63 0 0,0 0 0 0 0,-1-2-1 0 0,23-22 1 0 0,-26 21 425 0 0,-1 0 1 0 0,0 0-1 0 0,-1-1 0 0 0,-1 0 1 0 0,0 0-1 0 0,0-1 0 0 0,-1 0 1 0 0,-1 0-1 0 0,6-25 0 0 0,-7 22 312 0 0,-1 0-1 0 0,-1-1 1 0 0,0 1 0 0 0,-1-1-1 0 0,-1 0 1 0 0,-1 0 0 0 0,-5-34-1 0 0,6 51-433 0 0,0-1 0 0 0,0 1-1 0 0,-1-1 1 0 0,1 0 0 0 0,0 1-1 0 0,0-1 1 0 0,-1 1 0 0 0,1-1-1 0 0,-1 1 1 0 0,0-1-1 0 0,1 1 1 0 0,-1 0 0 0 0,0-1-1 0 0,0 1 1 0 0,0 0 0 0 0,0 0-1 0 0,0-1 1 0 0,0 1 0 0 0,0 0-1 0 0,0 0 1 0 0,-1 0 0 0 0,1 0-1 0 0,0 0 1 0 0,-1 1 0 0 0,1-1-1 0 0,0 0 1 0 0,-1 0 0 0 0,1 1-1 0 0,-3-1 1 0 0,1 1-13 0 0,0 1-1 0 0,1 0 1 0 0,-1 0 0 0 0,0 0-1 0 0,1 0 1 0 0,-1 0 0 0 0,1 0-1 0 0,0 1 1 0 0,-1-1 0 0 0,1 1-1 0 0,0-1 1 0 0,0 1 0 0 0,0 0-1 0 0,0 0 1 0 0,0 0 0 0 0,-3 4-1 0 0,-2 4-11 0 0,0-1-1 0 0,1 1 0 0 0,0 0 0 0 0,1 0 0 0 0,0 0 1 0 0,0 1-1 0 0,1 0 0 0 0,1 0 0 0 0,0 0 1 0 0,-2 13-1 0 0,2-8-396 0 0,2 0 0 0 0,0 0 0 0 0,0 0 0 0 0,2-1-1 0 0,0 1 1 0 0,6 29 0 0 0,-6-38-63 0 0,2 0 0 0 0,-1 0 0 0 0,1 0 0 0 0,0-1 0 0 0,0 1-1 0 0,1-1 1 0 0,0 1 0 0 0,0-1 0 0 0,1 0 0 0 0,-1-1 0 0 0,1 1 0 0 0,11 8-1 0 0,-7-6-697 0 0,1-1 0 0 0,0-1 1 0 0,0 0-1 0 0,0 0 0 0 0,1-1 0 0 0,-1 0 0 0 0,17 4 0 0 0,4 0-2942 0 0</inkml:trace>
  <inkml:trace contextRef="#ctx0" brushRef="#br0" timeOffset="2770.58">9414 1276 5246 0 0,'-10'-5'2284'0'0,"3"2"-2774"0"0,-2-1-1206 0 0,4 2 524 0 0,-1-1-710 0 0,-1 0-402 0 0</inkml:trace>
  <inkml:trace contextRef="#ctx0" brushRef="#br0" timeOffset="5492.17">120 1472 2018 0 0,'0'0'4745'0'0,"28"-7"-2708"0"0,403-68 157 0 0,-187 38-1970 0 0,-191 28-190 0 0,828-153 92 0 0,-866 160-4097 0 0,-34 6-273 0 0,3-2 1091 0 0</inkml:trace>
  <inkml:trace contextRef="#ctx0" brushRef="#br0" timeOffset="6156.13">330 1310 2132 0 0,'0'0'6750'0'0,"-22"10"-5668"0"0,-38 31-893 0 0,-72 35 1 0 0,17-11 93 0 0,114-64 272 0 0,13 4 108 0 0,0-2 0 0 0,0 1 1 0 0,0-1-1 0 0,0-1 1 0 0,19 2-1 0 0,20 3 527 0 0,69 26-2336 0 0,-33-8-9986 0 0,-74-22 7071 0 0</inkml:trace>
  <inkml:trace contextRef="#ctx0" brushRef="#br0" timeOffset="7320.4">2335 892 3334 0 0,'0'0'1217'0'0,"-12"-17"7389"0"0,5 17-8343 0 0,-1 1 0 0 0,1 0 0 0 0,-1 0 0 0 0,1 1 0 0 0,0-1 0 0 0,0 2 0 0 0,0-1 0 0 0,0 1 0 0 0,0 0 0 0 0,0 0 0 0 0,1 1 0 0 0,-7 5 0 0 0,-10 7-178 0 0,-38 34-1 0 0,57-46-134 0 0,0 0 0 0 0,0 1-1 0 0,0-1 1 0 0,0 1 0 0 0,1-1 0 0 0,-1 1 0 0 0,1 0 0 0 0,-3 8 0 0 0,5-12 57 0 0,1 1 1 0 0,-1-1 0 0 0,1 1-1 0 0,0 0 1 0 0,-1-1-1 0 0,1 1 1 0 0,0 0 0 0 0,0-1-1 0 0,0 1 1 0 0,0 0-1 0 0,0-1 1 0 0,0 1 0 0 0,1 0-1 0 0,-1-1 1 0 0,1 1-1 0 0,-1-1 1 0 0,1 1 0 0 0,-1 0-1 0 0,1-1 1 0 0,0 1-1 0 0,0-1 1 0 0,0 0 0 0 0,0 1-1 0 0,0-1 1 0 0,0 0-1 0 0,0 1 1 0 0,0-1 0 0 0,0 0-1 0 0,1 0 1 0 0,-1 0-1 0 0,0 0 1 0 0,4 1 0 0 0,4 3 79 0 0,1 0 1 0 0,0-1 0 0 0,0 0-1 0 0,1-1 1 0 0,10 2 0 0 0,-11-3-11 0 0,-1 0 0 0 0,0 1 0 0 0,0 0 0 0 0,0 1 0 0 0,0 0 1 0 0,-1 0-1 0 0,15 9 0 0 0,-22-12-41 0 0,1 0 0 0 0,-1 0 0 0 0,0 0-1 0 0,0 1 1 0 0,0-1 0 0 0,0 0 0 0 0,0 0 0 0 0,0 1 0 0 0,0-1 0 0 0,0 1 0 0 0,0-1-1 0 0,0 1 1 0 0,-1-1 0 0 0,1 1 0 0 0,0 1 0 0 0,-1-2-22 0 0,0 0 1 0 0,-1 0-1 0 0,1 0 1 0 0,0 0-1 0 0,0 0 0 0 0,-1 0 1 0 0,1 0-1 0 0,-1 0 1 0 0,1 0-1 0 0,-1 0 1 0 0,1 0-1 0 0,-1 0 0 0 0,1 0 1 0 0,-1-1-1 0 0,0 1 1 0 0,1 0-1 0 0,-1 0 1 0 0,0-1-1 0 0,0 1 0 0 0,0-1 1 0 0,1 1-1 0 0,-1 0 1 0 0,0-1-1 0 0,0 0 0 0 0,0 1 1 0 0,0-1-1 0 0,0 0 1 0 0,0 1-1 0 0,-2-1 1 0 0,-9 5-354 0 0,-4 1 498 0 0,-1 0 0 0 0,-19 4 1 0 0,1-8-2112 0 0,33-2 1581 0 0,1 0 1 0 0,-1-1-1 0 0,0 1 0 0 0,1-1 1 0 0,-1 1-1 0 0,0-1 0 0 0,1 0 1 0 0,-1 1-1 0 0,1-1 0 0 0,-1 0 1 0 0,1 0-1 0 0,-1 0 1 0 0,1 0-1 0 0,0 0 0 0 0,-2-2 1 0 0,3 2 22 0 0,-1 1 1 0 0,1-1-1 0 0,-1 0 1 0 0,1 0-1 0 0,-1 1 1 0 0,1-1-1 0 0,0 0 1 0 0,-1 0 0 0 0,1 0-1 0 0,0 1 1 0 0,0-1-1 0 0,-1 0 1 0 0,1 0-1 0 0,0 0 1 0 0,0 0-1 0 0,0 0 1 0 0,0 0-1 0 0,0 1 1 0 0,0-1 0 0 0,1-1-1 0 0,2-4-3297 0 0</inkml:trace>
  <inkml:trace contextRef="#ctx0" brushRef="#br0" timeOffset="7664.74">2497 1103 3346 0 0,'7'-20'6433'0'0,"19"-6"-1512"0"0,-23 24-4460 0 0,0-1-1 0 0,0 0 0 0 0,0 0 1 0 0,0 0-1 0 0,0 0 0 0 0,-1 0 0 0 0,1 0 1 0 0,-1-1-1 0 0,0 1 0 0 0,2-5 1 0 0,-3 7-314 0 0,-1 0-1 0 0,1-1 1 0 0,-1 1 0 0 0,1 0 0 0 0,-1-1 0 0 0,0 1 0 0 0,0 0 0 0 0,0-1 0 0 0,0 1 0 0 0,0 0 0 0 0,0-1 0 0 0,0 1-1 0 0,0 0 1 0 0,0-1 0 0 0,-1 1 0 0 0,1 0 0 0 0,0-1 0 0 0,-1 1 0 0 0,1 0 0 0 0,-1 0 0 0 0,-1-2 0 0 0,1 2-89 0 0,0 0 0 0 0,0 0 0 0 0,0 1 0 0 0,0-1 0 0 0,0 0 1 0 0,0 1-1 0 0,0-1 0 0 0,0 1 0 0 0,0-1 0 0 0,0 1 0 0 0,-1 0 1 0 0,1 0-1 0 0,0-1 0 0 0,0 1 0 0 0,-1 0 0 0 0,1 0 0 0 0,0 0 0 0 0,-3 1 1 0 0,0-1-26 0 0,0 1-1 0 0,-1 0 1 0 0,1 0 0 0 0,0 0 0 0 0,0 1 0 0 0,0-1 0 0 0,0 1 0 0 0,0 0 0 0 0,0 0 0 0 0,0 0 0 0 0,1 1 0 0 0,-6 3-1 0 0,7-3-27 0 0,0-1 0 0 0,0 0 0 0 0,0 0 0 0 0,0 1 0 0 0,0-1 0 0 0,0 1 0 0 0,0 0 0 0 0,1-1 0 0 0,0 1 0 0 0,-1 0 0 0 0,1 0 0 0 0,0 0 0 0 0,0 0 0 0 0,1 0 0 0 0,-1 0 0 0 0,0 0 0 0 0,1 0 0 0 0,0 0 0 0 0,0 1 0 0 0,0-1 0 0 0,0 0 0 0 0,1 0 0 0 0,-1 0 0 0 0,1 0 0 0 0,-1 0 0 0 0,3 4 0 0 0,-1-3-136 0 0,0-1 1 0 0,0 0-1 0 0,0 0 0 0 0,1 0 0 0 0,-1 0 0 0 0,1 0 0 0 0,0 0 0 0 0,0 0 0 0 0,0-1 0 0 0,0 0 0 0 0,0 1 0 0 0,1-1 0 0 0,-1 0 0 0 0,1-1 0 0 0,-1 1 0 0 0,1-1 0 0 0,0 1 0 0 0,-1-1 1 0 0,1 0-1 0 0,6 0 0 0 0,-2 0-781 0 0,1 0 0 0 0,-1 0 0 0 0,1-1 0 0 0,-1-1 0 0 0,1 0 1 0 0,-1 0-1 0 0,1 0 0 0 0,-1-1 0 0 0,10-3 0 0 0,-9 2-867 0 0,0-1 1 0 0,0 0-1 0 0,0-1 0 0 0,11-7 0 0 0,-7 2-2110 0 0</inkml:trace>
  <inkml:trace contextRef="#ctx0" brushRef="#br0" timeOffset="8117.96">2805 951 4610 0 0,'-3'-10'5098'0'0,"0"-3"2449"0"0,3 13-7444 0 0,0 0 1 0 0,0-1-1 0 0,0 1 1 0 0,0 0-1 0 0,0-1 1 0 0,0 1-1 0 0,0 0 1 0 0,0 0-1 0 0,0-1 1 0 0,0 1-1 0 0,0 0 1 0 0,0-1-1 0 0,-1 1 1 0 0,1 0-1 0 0,0 0 1 0 0,0-1 0 0 0,0 1-1 0 0,0 0 1 0 0,0 0-1 0 0,-1-1 1 0 0,1 1-1 0 0,0 0 1 0 0,0 0-1 0 0,-1-1 1 0 0,1 1-1 0 0,0 0 1 0 0,0 0-1 0 0,0 0 1 0 0,-1 0-1 0 0,1-1 1 0 0,0 1-1 0 0,-1 0 1 0 0,1 0-1 0 0,0 0 1 0 0,0 0 0 0 0,-1 0-1 0 0,1 0 1 0 0,0 0-1 0 0,-1 0 1 0 0,1 0-1 0 0,0 0 1 0 0,-1 0-1 0 0,1 0 1 0 0,0 0-1 0 0,0 0 1 0 0,-1 0-1 0 0,1 0 1 0 0,0 0-1 0 0,-1 0 1 0 0,1 0-1 0 0,0 1 1 0 0,0-1 0 0 0,-1 0-1 0 0,-15 7 1085 0 0,14-5-1135 0 0,0 0 0 0 0,0 1 0 0 0,0-1-1 0 0,1 0 1 0 0,-1 0 0 0 0,1 1 0 0 0,0-1 0 0 0,0 1-1 0 0,0-1 1 0 0,0 1 0 0 0,0 0 0 0 0,0-1-1 0 0,1 1 1 0 0,-1 0 0 0 0,1-1 0 0 0,0 1-1 0 0,0 0 1 0 0,0 0 0 0 0,0-1 0 0 0,0 1 0 0 0,0 0-1 0 0,1 0 1 0 0,0-1 0 0 0,-1 1 0 0 0,1 0-1 0 0,0-1 1 0 0,0 1 0 0 0,0-1 0 0 0,1 1-1 0 0,1 2 1 0 0,0-2-322 0 0,-1 0-1 0 0,1 0 0 0 0,0 0 1 0 0,0-1-1 0 0,0 0 0 0 0,0 1 0 0 0,0-1 1 0 0,0 0-1 0 0,1 0 0 0 0,-1-1 1 0 0,1 1-1 0 0,-1-1 0 0 0,1 0 1 0 0,0 0-1 0 0,-1 0 0 0 0,1 0 1 0 0,0 0-1 0 0,0-1 0 0 0,0 0 1 0 0,0 0-1 0 0,7 0 0 0 0,57-13-6562 0 0,-23-1-814 0 0,-25 5 2404 0 0</inkml:trace>
  <inkml:trace contextRef="#ctx0" brushRef="#br0" timeOffset="8855.78">3036 869 5666 0 0,'0'1'12194'0'0,"5"2"-9063"0"0,19 10-3607 0 0,-11-4 715 0 0,1 2 0 0 0,22 22 0 0 0,-33-29-230 0 0,1-1-1 0 0,-1 1 0 0 0,0 0 1 0 0,0 0-1 0 0,0 0 0 0 0,-1 0 1 0 0,0 1-1 0 0,1-1 0 0 0,-2 1 0 0 0,1 0 1 0 0,0-1-1 0 0,-1 1 0 0 0,0 0 1 0 0,1 7-1 0 0,-2-12 7 0 0,0 0-1 0 0,0 1 1 0 0,0-1 0 0 0,0 0-1 0 0,1 0 1 0 0,-1 0 0 0 0,0 0 0 0 0,0 1-1 0 0,0-1 1 0 0,0 0 0 0 0,0 0-1 0 0,0 0 1 0 0,0 0 0 0 0,0 1-1 0 0,0-1 1 0 0,0 0 0 0 0,0 0 0 0 0,0 0-1 0 0,-1 1 1 0 0,1-1 0 0 0,0 0-1 0 0,0 0 1 0 0,0 0 0 0 0,0 0-1 0 0,0 0 1 0 0,0 1 0 0 0,0-1 0 0 0,0 0-1 0 0,0 0 1 0 0,-1 0 0 0 0,1 0-1 0 0,0 0 1 0 0,0 0 0 0 0,0 1-1 0 0,0-1 1 0 0,0 0 0 0 0,-1 0 0 0 0,1 0-1 0 0,0 0 1 0 0,0 0 0 0 0,0 0-1 0 0,0 0 1 0 0,-1 0 0 0 0,1 0-1 0 0,0 0 1 0 0,0 0 0 0 0,0 0 0 0 0,0 0-1 0 0,-1 0 1 0 0,1 0 0 0 0,0 0-1 0 0,0 0 1 0 0,0 0 0 0 0,0 0-1 0 0,-1 0 1 0 0,1 0 0 0 0,0 0 0 0 0,0 0-1 0 0,0 0 1 0 0,-6-12 772 0 0,7 5-1109 0 0,1-1 0 0 0,-1 1 0 0 0,1 0 0 0 0,1 0 0 0 0,-1 0 0 0 0,1 0 0 0 0,1 0 0 0 0,-1 1 0 0 0,1 0 0 0 0,0-1 0 0 0,0 1 0 0 0,1 0 0 0 0,0 1 0 0 0,0-1 0 0 0,6-4 0 0 0,-3 3-335 0 0,-1 0 1 0 0,1 1-1 0 0,0 0 1 0 0,0 1-1 0 0,1-1 1 0 0,0 2-1 0 0,0-1 1 0 0,0 1-1 0 0,0 1 1 0 0,18-5-1 0 0,-24 8 494 0 0,1 0 0 0 0,-1 0-1 0 0,1 0 1 0 0,-1 1-1 0 0,1-1 1 0 0,-1 1 0 0 0,0 0-1 0 0,1 0 1 0 0,-1 0-1 0 0,0 0 1 0 0,0 1-1 0 0,1 0 1 0 0,-1-1 0 0 0,0 1-1 0 0,3 3 1 0 0,-3-3 266 0 0,0 0-1 0 0,0 0 1 0 0,0 0 0 0 0,0-1-1 0 0,1 1 1 0 0,-1-1 0 0 0,1 0 0 0 0,5 1-1 0 0,-7-2 111 0 0,-1 0 1 0 0,1 0-1 0 0,0 0 0 0 0,0-1 0 0 0,0 1 0 0 0,-1-1 1 0 0,1 1-1 0 0,0-1 0 0 0,-1 0 0 0 0,1 1 0 0 0,0-1 1 0 0,-1 0-1 0 0,1 0 0 0 0,-1 0 0 0 0,1-1 0 0 0,-1 1 1 0 0,0 0-1 0 0,1 0 0 0 0,-1-1 0 0 0,0 1 0 0 0,0-1 1 0 0,1-1-1 0 0,17-30 5432 0 0,-18 32-5501 0 0,-1 0 0 0 0,1 0 0 0 0,-1 0 0 0 0,1-1 1 0 0,-1 1-1 0 0,1 0 0 0 0,-1 0 0 0 0,0-1 0 0 0,0 1 0 0 0,0 0 0 0 0,1-1 1 0 0,-1 1-1 0 0,-1 0 0 0 0,1-1 0 0 0,0 1 0 0 0,0 0 0 0 0,0 0 0 0 0,-1-1 1 0 0,1 1-1 0 0,-1 0 0 0 0,1 0 0 0 0,-1-1 0 0 0,1 1 0 0 0,-1 0 0 0 0,0 0 1 0 0,0-1-1 0 0,0 1-110 0 0,0 1 0 0 0,0 0 1 0 0,0-1-1 0 0,-1 1 0 0 0,1 0 0 0 0,0 0 1 0 0,0 0-1 0 0,0 0 0 0 0,0 0 1 0 0,0 0-1 0 0,0 0 0 0 0,0 0 0 0 0,-1 1 1 0 0,1-1-1 0 0,0 0 0 0 0,0 0 1 0 0,0 1-1 0 0,0-1 0 0 0,0 1 0 0 0,0-1 1 0 0,0 1-1 0 0,0 0 0 0 0,1-1 1 0 0,-1 1-1 0 0,0 0 0 0 0,0-1 0 0 0,0 1 1 0 0,1 0-1 0 0,-1 0 0 0 0,-1 1 1 0 0,-22 28 51 0 0,22-28-90 0 0,1 1 0 0 0,-1-1 0 0 0,1 1 0 0 0,0-1 0 0 0,0 1 0 0 0,0-1-1 0 0,0 1 1 0 0,0 0 0 0 0,1 0 0 0 0,-1-1 0 0 0,1 1 0 0 0,-1 0 0 0 0,1 0-1 0 0,0-1 1 0 0,0 1 0 0 0,1 0 0 0 0,-1 0 0 0 0,1 0 0 0 0,0 4 0 0 0,1-4-134 0 0,-1-1 1 0 0,1 1-1 0 0,0-1 1 0 0,0 0-1 0 0,0 1 1 0 0,0-1-1 0 0,0 0 1 0 0,0 0 0 0 0,1 0-1 0 0,-1 0 1 0 0,1-1-1 0 0,-1 1 1 0 0,1-1-1 0 0,-1 1 1 0 0,1-1-1 0 0,0 0 1 0 0,0 0-1 0 0,4 1 1 0 0,8 1-757 0 0,0-1 0 0 0,0 0 0 0 0,0-1 0 0 0,0-1 0 0 0,0 0 0 0 0,0-1 0 0 0,0-1-1 0 0,0 0 1 0 0,-1-1 0 0 0,1 0 0 0 0,-1-2 0 0 0,0 1 0 0 0,0-2 0 0 0,0 0 0 0 0,0 0 0 0 0,-1-2 0 0 0,16-10 0 0 0,-22 12 1066 0 0,-1 0 0 0 0,0 0 0 0 0,0-1 0 0 0,-1 0 0 0 0,0 0 0 0 0,0 0 0 0 0,0-1 0 0 0,-1 1-1 0 0,0-1 1 0 0,-1 0 0 0 0,0 0 0 0 0,0-1 0 0 0,0 1 0 0 0,-1 0 0 0 0,-1-1 0 0 0,1 0 0 0 0,-1 1 0 0 0,-1-13 0 0 0,-1-11 3116 0 0,-1 0 0 0 0,-2-1 1 0 0,-11-47-1 0 0,10 59-773 0 0,5 20-2023 0 0,-5 26 726 0 0,5-1-1359 0 0,0 0 0 0 0,1 0 1 0 0,1-1-1 0 0,1 1 0 0 0,1 0 0 0 0,10 30 0 0 0,4 26-6475 0 0,-14-61 1779 0 0,-2 0 1 0 0,0 23 0 0 0,-2-35 549 0 0</inkml:trace>
  <inkml:trace contextRef="#ctx0" brushRef="#br0" timeOffset="9183">3809 860 4572 0 0,'0'-1'423'0'0,"0"-1"-1"0"0,0 1 1 0 0,0 0-1 0 0,0 0 1 0 0,0-1-1 0 0,0 1 1 0 0,0 0-1 0 0,0 0 1 0 0,0-1-1 0 0,0 1 1 0 0,1 0-1 0 0,-1 0 1 0 0,0 0-1 0 0,1 0 1 0 0,-1-1-1 0 0,2 0 0 0 0,15-18 2734 0 0,35-13-2006 0 0,-32 22 293 0 0,-13 7-908 0 0,0-1 0 0 0,0 0 0 0 0,-1 0-1 0 0,0 0 1 0 0,0 0 0 0 0,0-1 0 0 0,-1 0-1 0 0,0 0 1 0 0,0-1 0 0 0,0 0 0 0 0,-1 1 0 0 0,0-2-1 0 0,3-7 1 0 0,-7 15-520 0 0,0 0-1 0 0,0 0 1 0 0,0 1 0 0 0,-1-1-1 0 0,1 0 1 0 0,0 0 0 0 0,0 0-1 0 0,0 0 1 0 0,0 0 0 0 0,-1 0-1 0 0,1 1 1 0 0,0-1 0 0 0,0 0-1 0 0,0 0 1 0 0,-1 0 0 0 0,1 0-1 0 0,0 0 1 0 0,0 0 0 0 0,0 0-1 0 0,-1 0 1 0 0,1 0 0 0 0,0 0-1 0 0,0 0 1 0 0,0 0 0 0 0,-1 0-1 0 0,1 0 1 0 0,0 0 0 0 0,0 0-1 0 0,0 0 1 0 0,-1 0 0 0 0,1 0-1 0 0,0 0 1 0 0,0-1 0 0 0,0 1-1 0 0,-1 0 1 0 0,1 0 0 0 0,0 0-1 0 0,0 0 1 0 0,0 0-1 0 0,0 0 1 0 0,0-1 0 0 0,-1 1-1 0 0,1 0 1 0 0,0 0 0 0 0,0 0-1 0 0,0 0 1 0 0,0-1 0 0 0,0 1-1 0 0,0 0 1 0 0,0 0 0 0 0,0 0-1 0 0,-1-1 1 0 0,1 1 0 0 0,0 0-1 0 0,0 0 1 0 0,0 0 0 0 0,0-1-1 0 0,0 1 1 0 0,0 0 0 0 0,0 0-1 0 0,0 0 1 0 0,0-1 0 0 0,0 1-1 0 0,1 0 1 0 0,-1 0 0 0 0,0 0-1 0 0,0-1 1 0 0,-13 9 85 0 0,10-7-116 0 0,1 1 0 0 0,-1 0-1 0 0,1 0 1 0 0,0 0 0 0 0,-1 0-1 0 0,1 0 1 0 0,0 0 0 0 0,0 0-1 0 0,1 1 1 0 0,-1-1 0 0 0,1 1-1 0 0,-1 0 1 0 0,1-1 0 0 0,0 1-1 0 0,0 0 1 0 0,0 0 0 0 0,0 0-1 0 0,0 0 1 0 0,0 3 0 0 0,1-3-81 0 0,1 0 1 0 0,-1-1-1 0 0,1 1 1 0 0,-1 0-1 0 0,1 0 1 0 0,0-1-1 0 0,0 1 1 0 0,0 0-1 0 0,1-1 1 0 0,-1 1-1 0 0,1-1 1 0 0,-1 1-1 0 0,1-1 1 0 0,0 0-1 0 0,0 1 1 0 0,2 1-1 0 0,9 7-356 0 0,1 0 1 0 0,0-1-1 0 0,0-1 0 0 0,1 0 0 0 0,18 7 1 0 0,-29-14 458 0 0,6 5-155 0 0,17 6-210 0 0,-54-2-5639 0 0,-23-10-3718 0 0,32-2 4544 0 0</inkml:trace>
  <inkml:trace contextRef="#ctx0" brushRef="#br0" timeOffset="9705.84">4651 855 6976 0 0,'1'-1'445'0'0,"-1"0"1"0"0,1 1-1 0 0,0-1 0 0 0,0 0 1 0 0,0 0-1 0 0,0 1 0 0 0,-1-1 1 0 0,1 0-1 0 0,0 0 0 0 0,-1 0 0 0 0,1 0 1 0 0,-1 0-1 0 0,1 0 0 0 0,-1 0 1 0 0,1 0-1 0 0,-1 0 0 0 0,0 0 0 0 0,0 0 1 0 0,1-1-1 0 0,-1 1 0 0 0,0 0 1 0 0,0-2-1 0 0,-1 1-159 0 0,1 0 1 0 0,-1-1-1 0 0,1 1 0 0 0,-1 0 1 0 0,0 0-1 0 0,0-1 0 0 0,0 1 1 0 0,0 0-1 0 0,0 0 1 0 0,-3-3-1 0 0,-3-4-436 0 0,-2 0 0 0 0,1 0 0 0 0,-15-10 0 0 0,17 13 789 0 0,-15-11-592 0 0,1-2-1 0 0,1 0 1 0 0,1-1-1 0 0,0 0 1 0 0,2-2-1 0 0,0 0 1 0 0,-21-41-1 0 0,36 61-44 0 0,0-1 0 0 0,0 1 0 0 0,0 0 0 0 0,0-1 0 0 0,0 1-1 0 0,0-1 1 0 0,1 1 0 0 0,0-1 0 0 0,-1 0 0 0 0,1 1 0 0 0,0-1 0 0 0,0 1 0 0 0,0-1-1 0 0,1 0 1 0 0,-1 1 0 0 0,1-1 0 0 0,-1 1 0 0 0,1-1 0 0 0,0 1 0 0 0,0-1-1 0 0,0 1 1 0 0,0 0 0 0 0,0-1 0 0 0,1 1 0 0 0,-1 0 0 0 0,1 0 0 0 0,2-3 0 0 0,0 2-7 0 0,0 0 0 0 0,0 0 1 0 0,0 1-1 0 0,0 0 1 0 0,0 0-1 0 0,0 0 1 0 0,1 0-1 0 0,-1 0 1 0 0,1 1-1 0 0,-1 0 1 0 0,1 0-1 0 0,0 0 1 0 0,-1 0-1 0 0,8 1 1 0 0,-6 0-25 0 0,0 0 1 0 0,0 0 0 0 0,0 1 0 0 0,0 0 0 0 0,-1 0-1 0 0,1 0 1 0 0,0 1 0 0 0,0 0 0 0 0,-1 0 0 0 0,1 0-1 0 0,9 6 1 0 0,-12-6-2 0 0,-1 0-1 0 0,1 0 1 0 0,-1 0 0 0 0,0 0-1 0 0,0 0 1 0 0,0 0-1 0 0,0 1 1 0 0,0-1 0 0 0,0 1-1 0 0,0-1 1 0 0,-1 1-1 0 0,0 0 1 0 0,1 0 0 0 0,-1-1-1 0 0,0 1 1 0 0,0 0-1 0 0,-1 0 1 0 0,1 0 0 0 0,0 0-1 0 0,-1 0 1 0 0,0 0-1 0 0,0 0 1 0 0,0 0 0 0 0,0 3-1 0 0,-2 6-35 0 0,-1 0-1 0 0,0-1 0 0 0,-1 1 1 0 0,0-1-1 0 0,0 0 0 0 0,-2 0 1 0 0,1-1-1 0 0,-1 0 1 0 0,-1 0-1 0 0,-13 17 0 0 0,-7 5-196 0 0,-53 46-1 0 0,15-20 337 0 0,119-88 1296 0 0,149-113-3767 0 0,-66 43-6980 0 0,-108 79 5747 0 0,-1 1-797 0 0</inkml:trace>
  <inkml:trace contextRef="#ctx0" brushRef="#br0" timeOffset="11653.48">5154 324 3740 0 0,'0'51'12802'0'0,"-16"52"-10327"0"0,-1 3-2471 0 0,14-75-171 0 0,0-13-698 0 0,1-1-1 0 0,0 0 1 0 0,2 1-1 0 0,0 0 1 0 0,1-1-1 0 0,0 1 1 0 0,2-1-1 0 0,5 22 1 0 0,-8-38 693 0 0,0 0 1 0 0,1 0-1 0 0,-1 0 0 0 0,0 0 1 0 0,1 0-1 0 0,-1 0 1 0 0,1-1-1 0 0,-1 1 0 0 0,1 0 1 0 0,0 0-1 0 0,-1 0 0 0 0,1 0 1 0 0,0-1-1 0 0,-1 1 0 0 0,1 0 1 0 0,0-1-1 0 0,0 1 0 0 0,0 0 1 0 0,0-1-1 0 0,-1 1 1 0 0,1-1-1 0 0,0 1 0 0 0,0-1 1 0 0,0 0-1 0 0,0 1 0 0 0,2-1 1 0 0,-1 0-4 0 0,0 0 1 0 0,0-1 0 0 0,-1 1-1 0 0,1-1 1 0 0,0 1 0 0 0,0-1-1 0 0,-1 0 1 0 0,1 1 0 0 0,0-1-1 0 0,-1 0 1 0 0,1 0 0 0 0,-1 0-1 0 0,3-3 1 0 0,3-3 5 0 0,0 0-1 0 0,-1-1 1 0 0,0 1-1 0 0,9-15 1 0 0,1-7 1394 0 0,-1-1-1 0 0,-2-1 1 0 0,-1 0-1 0 0,14-54 1 0 0,-26 84-1177 0 0,0 1 0 0 0,1-1-1 0 0,-1 0 1 0 0,0 1 0 0 0,0-1 0 0 0,0 0 0 0 0,0 1 0 0 0,0-1 0 0 0,0 1-1 0 0,0-1 1 0 0,0 0 0 0 0,0 1 0 0 0,0-1 0 0 0,0 0 0 0 0,0 1-1 0 0,-1-1 1 0 0,1 1 0 0 0,0-1 0 0 0,0 0 0 0 0,-1 1 0 0 0,1-1-1 0 0,0 1 1 0 0,-1-1 0 0 0,1 1 0 0 0,0-1 0 0 0,-1 1 0 0 0,1-1 0 0 0,-1 1-1 0 0,1-1 1 0 0,-2 0 0 0 0,1 1-1 0 0,-1-1 0 0 0,1 1 1 0 0,-1 0-1 0 0,0-1 0 0 0,1 1 0 0 0,-1 0 1 0 0,0 0-1 0 0,1 0 0 0 0,-1 0 0 0 0,0 1 1 0 0,1-1-1 0 0,-3 1 0 0 0,-56 20 219 0 0,46-15 0 0 0,12-5-211 0 0,0-1 0 0 0,0 1 1 0 0,-1 0-1 0 0,1 0 0 0 0,0 0 1 0 0,0 0-1 0 0,0 0 0 0 0,0 0 1 0 0,0 1-1 0 0,1-1 0 0 0,-1 1 1 0 0,0-1-1 0 0,1 1 0 0 0,-1 0 0 0 0,1 0 1 0 0,-1-1-1 0 0,1 1 0 0 0,0 0 1 0 0,0 0-1 0 0,0 1 0 0 0,0-1 1 0 0,0 0-1 0 0,0 2 0 0 0,1-1-22 0 0,0-1-1 0 0,0 1 1 0 0,1 0-1 0 0,-1-1 0 0 0,1 1 1 0 0,-1-1-1 0 0,1 0 1 0 0,0 1-1 0 0,0-1 0 0 0,0 1 1 0 0,1-1-1 0 0,-1 0 1 0 0,0 0-1 0 0,1 0 0 0 0,0 0 1 0 0,-1 0-1 0 0,1 0 0 0 0,0 0 1 0 0,0-1-1 0 0,0 1 1 0 0,3 1-1 0 0,4 4-136 0 0,0-1-1 0 0,0 0 1 0 0,1 0 0 0 0,0-1-1 0 0,0-1 1 0 0,1 0-1 0 0,-1 0 1 0 0,1-1 0 0 0,0 0-1 0 0,-1-1 1 0 0,20 2 0 0 0,-21-3-108 0 0,0-1 1 0 0,1 0-1 0 0,-1-1 1 0 0,0 0-1 0 0,0 0 1 0 0,0-1-1 0 0,0 0 1 0 0,0 0-1 0 0,0-1 1 0 0,0-1-1 0 0,-1 1 1 0 0,1-1-1 0 0,-1-1 1 0 0,11-7-1 0 0,-16 10 408 0 0,-1-1 0 0 0,1 1-1 0 0,-1-1 1 0 0,1 0 0 0 0,-1 0-1 0 0,0 0 1 0 0,0 0 0 0 0,-1 0-1 0 0,1-1 1 0 0,-1 1 0 0 0,1 0-1 0 0,-1-1 1 0 0,1-5 0 0 0,-1 5 320 0 0,0 1 0 0 0,0-1 0 0 0,-1 0 0 0 0,1 0 0 0 0,-1 0 0 0 0,0 0 1 0 0,0 1-1 0 0,-1-1 0 0 0,1 0 0 0 0,-1 0 0 0 0,0 0 0 0 0,0 0 0 0 0,0 1 0 0 0,0-1 1 0 0,-1 1-1 0 0,1-1 0 0 0,-1 1 0 0 0,0-1 0 0 0,0 1 0 0 0,-3-4 0 0 0,5 7-485 0 0,-1 0-1 0 0,1-1 1 0 0,-1 1-1 0 0,1 0 0 0 0,-1 0 1 0 0,0-1-1 0 0,1 1 1 0 0,-1 0-1 0 0,1 0 1 0 0,-1 0-1 0 0,0 0 0 0 0,1 0 1 0 0,-1 0-1 0 0,1 0 1 0 0,-1 0-1 0 0,0 0 1 0 0,1 0-1 0 0,-1 0 0 0 0,1 0 1 0 0,-1 1-1 0 0,0-1 1 0 0,1 0-1 0 0,-1 0 1 0 0,1 1-1 0 0,-1-1 0 0 0,1 0 1 0 0,-1 1-1 0 0,1-1 1 0 0,-1 0-1 0 0,1 1 0 0 0,-1-1 1 0 0,1 1-1 0 0,0-1 1 0 0,-1 1-1 0 0,1-1 1 0 0,0 1-1 0 0,-1-1 0 0 0,1 1 1 0 0,0-1-1 0 0,-1 2 1 0 0,-10 21 341 0 0,10-21-490 0 0,1 0 0 0 0,0 0 0 0 0,-1 0-1 0 0,1 0 1 0 0,0 0 0 0 0,0 0-1 0 0,1 0 1 0 0,-1 0 0 0 0,0 0-1 0 0,1 0 1 0 0,-1 0 0 0 0,1 0-1 0 0,-1 0 1 0 0,1 0 0 0 0,0 0 0 0 0,0-1-1 0 0,0 1 1 0 0,0 0 0 0 0,0 0-1 0 0,0-1 1 0 0,1 1 0 0 0,-1-1-1 0 0,2 3 1 0 0,0-2-294 0 0,0 0-1 0 0,0-1 1 0 0,0 1 0 0 0,1 0-1 0 0,-1-1 1 0 0,0 0 0 0 0,1 0-1 0 0,-1 0 1 0 0,0 0-1 0 0,1 0 1 0 0,-1-1 0 0 0,7 1-1 0 0,-3-1-122 0 0,-1 0 0 0 0,1-1-1 0 0,0 0 1 0 0,-1 0-1 0 0,1 0 1 0 0,-1 0 0 0 0,0-1-1 0 0,10-4 1 0 0,-13 4 587 0 0,0 1 0 0 0,0-1 1 0 0,0 1-1 0 0,-1-1 0 0 0,1 0 0 0 0,-1 0 1 0 0,1 0-1 0 0,-1 0 0 0 0,0-1 0 0 0,3-2 1 0 0,9-23 2275 0 0,-14 26-2394 0 0,1-1 0 0 0,0 0 0 0 0,1 1 0 0 0,-1-1 0 0 0,0 1 0 0 0,1 0 0 0 0,-1-1 0 0 0,1 1-1 0 0,0 0 1 0 0,-1 0 0 0 0,1 0 0 0 0,0 0 0 0 0,0 0 0 0 0,1 1 0 0 0,-1-1 0 0 0,0 0 0 0 0,1 1 0 0 0,-1 0 0 0 0,4-2 0 0 0,36-10-1552 0 0,-17 7 3554 0 0,-24 6-1310 0 0,1 48 2814 0 0,11 65-1 0 0,-7-77-3554 0 0,-1-1-1 0 0,-2 1 0 0 0,-2-1 0 0 0,-3 45 0 0 0,0-68-115 0 0,0 7-957 0 0,-1-1 0 0 0,-6 25 1 0 0,8-39 986 0 0,0 0 0 0 0,-1-1 1 0 0,1 1-1 0 0,-1-1 0 0 0,1 1 1 0 0,-1-1-1 0 0,0 1 0 0 0,0-1 1 0 0,-1 0-1 0 0,1 0 0 0 0,0 0 0 0 0,-1-1 1 0 0,0 1-1 0 0,0 0 0 0 0,0-1 1 0 0,0 0-1 0 0,-6 4 0 0 0,7-5 177 0 0,1-1-1 0 0,-1 1 1 0 0,1-1-1 0 0,-1 1 0 0 0,0-1 1 0 0,1 1-1 0 0,-1-1 1 0 0,1 0-1 0 0,-1 0 0 0 0,1 0 1 0 0,-1 0-1 0 0,0 0 1 0 0,1 0-1 0 0,-1-1 1 0 0,1 1-1 0 0,-1 0 0 0 0,0-1 1 0 0,1 1-1 0 0,-1-1 1 0 0,1 0-1 0 0,0 1 0 0 0,-2-2 1 0 0,0 0 15 0 0,1 0 0 0 0,0 0 0 0 0,0 0 0 0 0,0-1 1 0 0,0 1-1 0 0,0 0 0 0 0,1-1 0 0 0,-1 0 0 0 0,1 1 0 0 0,0-1 1 0 0,-2-3-1 0 0,0-3 52 0 0,1 0 0 0 0,-1 0 0 0 0,2 0 0 0 0,-1 0 0 0 0,1-1 0 0 0,1-15 0 0 0,1 11-22 0 0,1 1 1 0 0,0 0-1 0 0,1 0 1 0 0,0 0-1 0 0,1 0 1 0 0,1 0-1 0 0,0 1 1 0 0,1 0-1 0 0,0 0 1 0 0,1 0-1 0 0,8-10 1 0 0,11-10-22 0 0,0 0 1 0 0,40-33-1 0 0,-38 38 1356 0 0,-1-1 0 0 0,39-53 0 0 0,-51 49 680 0 0,-14 31-1997 0 0,-1 1 0 0 0,0 0 0 0 0,0-1 0 0 0,0 1 0 0 0,0-1 0 0 0,0 1 0 0 0,0-1-1 0 0,0 1 1 0 0,0 0 0 0 0,0-1 0 0 0,0 1 0 0 0,0-1 0 0 0,0 1 0 0 0,0-1 0 0 0,0 1 0 0 0,-1 0 0 0 0,1-1 0 0 0,0 1 0 0 0,0-1-1 0 0,0 1 1 0 0,-1 0 0 0 0,1-1 0 0 0,0 1 0 0 0,0 0 0 0 0,-1-1 0 0 0,0 0-19 0 0,0 1 0 0 0,0 0 1 0 0,0 0-1 0 0,0 0 0 0 0,0 0 0 0 0,0 0 1 0 0,0 0-1 0 0,0 0 0 0 0,0 0 0 0 0,0 0 1 0 0,0 0-1 0 0,0 0 0 0 0,0 0 0 0 0,0 1 1 0 0,0-1-1 0 0,0 0 0 0 0,-1 1 0 0 0,-2 1-53 0 0,1 0 0 0 0,-1-1 0 0 0,1 1 0 0 0,-1 1 0 0 0,1-1 0 0 0,-1 0-1 0 0,1 1 1 0 0,0-1 0 0 0,0 1 0 0 0,0 0 0 0 0,1 0 0 0 0,-1 0 0 0 0,1 1 0 0 0,-4 6-1 0 0,5-8-35 0 0,0-1-1 0 0,1 1 0 0 0,-1 0 0 0 0,1-1 1 0 0,-1 1-1 0 0,1 0 0 0 0,0 0 0 0 0,0 0 1 0 0,-1-1-1 0 0,2 1 0 0 0,-1 0 0 0 0,0 0 1 0 0,0 0-1 0 0,0-1 0 0 0,1 1 0 0 0,-1 0 1 0 0,1 0-1 0 0,-1-1 0 0 0,1 1 0 0 0,0 0 1 0 0,0-1-1 0 0,0 1 0 0 0,0-1 0 0 0,0 1 1 0 0,0-1-1 0 0,0 1 0 0 0,0-1 0 0 0,1 0 1 0 0,-1 1-1 0 0,0-1 0 0 0,1 0 0 0 0,-1 0 1 0 0,1 0-1 0 0,2 1 0 0 0,7 4-225 0 0,1-1 1 0 0,22 8-1 0 0,-18-7 156 0 0,-16-6 86 0 0,1 0 0 0 0,-1 1 0 0 0,0-1-1 0 0,1 0 1 0 0,-1 0 0 0 0,0 1 0 0 0,1-1-1 0 0,-1 0 1 0 0,0 0 0 0 0,0 1 0 0 0,0-1-1 0 0,1 0 1 0 0,-1 1 0 0 0,0-1-1 0 0,0 0 1 0 0,0 1 0 0 0,0-1 0 0 0,1 1-1 0 0,-1-1 1 0 0,0 0 0 0 0,0 1 0 0 0,0-1-1 0 0,0 0 1 0 0,0 1 0 0 0,0-1-1 0 0,0 1 1 0 0,0-1 0 0 0,0 0 0 0 0,0 1-1 0 0,0-1 1 0 0,-1 0 0 0 0,1 1 0 0 0,0-1-1 0 0,0 0 1 0 0,0 1 0 0 0,0-1 0 0 0,0 0-1 0 0,-1 1 1 0 0,1-1 0 0 0,0 0-1 0 0,0 1 1 0 0,-1-1 0 0 0,1 0 0 0 0,0 0-1 0 0,-1 1 1 0 0,1-1 0 0 0,0 0 0 0 0,0 0-1 0 0,-1 1 1 0 0,1-1 0 0 0,0 0-1 0 0,-1 0 1 0 0,1 0 0 0 0,-1 0 0 0 0,-16 13-1637 0 0,9-10 315 0 0,0 1 1 0 0,0-2-1 0 0,0 1 1 0 0,0-1-1 0 0,-10 1 0 0 0,2-1-2265 0 0</inkml:trace>
  <inkml:trace contextRef="#ctx0" brushRef="#br0" timeOffset="12158.4">6590 529 6230 0 0,'0'0'10605'0'0,"-27"-5"-8298"0"0,11 0-2168 0 0,-1 1 0 0 0,0-2-1 0 0,1 0 1 0 0,0-1 0 0 0,1-1 0 0 0,0-1 0 0 0,0 0 0 0 0,-19-15 0 0 0,28 19-151 0 0,0 0 0 0 0,1-1-1 0 0,0 0 1 0 0,0 1 0 0 0,0-2-1 0 0,1 1 1 0 0,0 0 0 0 0,0-1-1 0 0,0 0 1 0 0,1 0 0 0 0,0 0-1 0 0,1 0 1 0 0,0-1 0 0 0,0 1 0 0 0,0-1-1 0 0,1 1 1 0 0,0-1 0 0 0,0 0-1 0 0,1 1 1 0 0,0-1 0 0 0,1-9-1 0 0,1 7 6 0 0,-1 0-1 0 0,2 0 0 0 0,-1 0 1 0 0,1 0-1 0 0,1 0 0 0 0,0 0 1 0 0,0 1-1 0 0,11-18 0 0 0,-12 23-16 0 0,0 0-1 0 0,0 0 0 0 0,0 0 1 0 0,1 0-1 0 0,-1 1 1 0 0,1-1-1 0 0,0 1 0 0 0,0 0 1 0 0,0 0-1 0 0,0 0 1 0 0,1 1-1 0 0,-1 0 0 0 0,1 0 1 0 0,0 0-1 0 0,-1 0 1 0 0,1 0-1 0 0,0 1 0 0 0,0 0 1 0 0,0 0-1 0 0,7 0 1 0 0,-10 1-14 0 0,-1 0 1 0 0,0 0 0 0 0,1 0 0 0 0,-1 0 0 0 0,1 0-1 0 0,-1 0 1 0 0,1 1 0 0 0,-1-1 0 0 0,0 1 0 0 0,1-1-1 0 0,-1 1 1 0 0,0-1 0 0 0,1 1 0 0 0,-1 0 0 0 0,0 0-1 0 0,0-1 1 0 0,0 1 0 0 0,1 0 0 0 0,-1 0-1 0 0,0 0 1 0 0,0 0 0 0 0,0 0 0 0 0,0 2 0 0 0,1-1 8 0 0,-1 1-1 0 0,0-1 1 0 0,0 1 0 0 0,-1 0 0 0 0,1-1 0 0 0,0 1 0 0 0,-1 0 0 0 0,0 0-1 0 0,1-1 1 0 0,-1 1 0 0 0,-1 4 0 0 0,0 3-24 0 0,0-1-1 0 0,-1 1 1 0 0,0-1 0 0 0,-1 1 0 0 0,0-1-1 0 0,-4 9 1 0 0,-16 24-196 0 0,-2-1 0 0 0,-1-1 0 0 0,-43 50 0 0 0,-8 10-442 0 0,77-100 686 0 0,0 1 0 0 0,-1-1 0 0 0,1 0 0 0 0,0 0 0 0 0,0 1-1 0 0,-1-1 1 0 0,1 0 0 0 0,0 1 0 0 0,0-1 0 0 0,0 0-1 0 0,-1 0 1 0 0,1 1 0 0 0,0-1 0 0 0,0 0 0 0 0,0 1-1 0 0,0-1 1 0 0,0 1 0 0 0,0-1 0 0 0,0 0 0 0 0,0 1-1 0 0,0-1 1 0 0,0 0 0 0 0,0 1 0 0 0,0-1 0 0 0,0 0 0 0 0,0 1-1 0 0,0-1 1 0 0,0 0 0 0 0,0 1 0 0 0,0-1 0 0 0,1 1-1 0 0,9-1-8 0 0,16-9-14 0 0,284-159-8070 0 0,-210 110 3191 0 0,-56 34 1897 0 0</inkml:trace>
  <inkml:trace contextRef="#ctx0" brushRef="#br0" timeOffset="12380.01">7029 184 6386 0 0,'0'31'6707'0'0,"-2"85"-1769"0"0,0-13-6632 0 0,2-52-3034 0 0,2-1-3486 0 0</inkml:trace>
  <inkml:trace contextRef="#ctx0" brushRef="#br0" timeOffset="12600.18">7068 168 3152 0 0,'0'-12'841'0'0,"0"-1"0"0"0,1 0 0 0 0,1 1 0 0 0,0-1 0 0 0,0 1 0 0 0,5-13 0 0 0,-6 22-720 0 0,0 0 1 0 0,1 0-1 0 0,-1 1 0 0 0,1-1 1 0 0,-1 1-1 0 0,1-1 1 0 0,0 1-1 0 0,0 0 1 0 0,0-1-1 0 0,0 1 1 0 0,0 0-1 0 0,0 0 1 0 0,1 1-1 0 0,-1-1 1 0 0,1 0-1 0 0,-1 1 1 0 0,1-1-1 0 0,0 1 1 0 0,-1 0-1 0 0,1 0 1 0 0,0 0-1 0 0,0 0 0 0 0,0 1 1 0 0,0-1-1 0 0,0 1 1 0 0,0-1-1 0 0,0 1 1 0 0,0 0-1 0 0,0 0 1 0 0,0 1-1 0 0,5 0 1 0 0,-5-1-98 0 0,0 1 1 0 0,0 0-1 0 0,-1-1 0 0 0,1 1 1 0 0,0 0-1 0 0,0 0 1 0 0,0 0-1 0 0,-1 1 1 0 0,1-1-1 0 0,0 1 1 0 0,-1 0-1 0 0,0-1 0 0 0,1 1 1 0 0,-1 0-1 0 0,0 0 1 0 0,0 1-1 0 0,0-1 1 0 0,0 0-1 0 0,0 1 1 0 0,-1-1-1 0 0,1 1 0 0 0,-1-1 1 0 0,1 1-1 0 0,-1 0 1 0 0,0 0-1 0 0,0-1 1 0 0,0 1-1 0 0,0 5 1 0 0,0-2-58 0 0,0-1 0 0 0,-1 1 0 0 0,0 0 0 0 0,0 0 0 0 0,0 0 0 0 0,-1-1 0 0 0,0 1 0 0 0,0 0 0 0 0,0-1 0 0 0,-1 1 0 0 0,0-1 0 0 0,0 1 0 0 0,0-1 0 0 0,-4 5 0 0 0,-8 10-1269 0 0,0-1 0 0 0,-2 0 1 0 0,0-1-1 0 0,-22 18 0 0 0,11-10-2432 0 0,15-14 845 0 0</inkml:trace>
  <inkml:trace contextRef="#ctx0" brushRef="#br0" timeOffset="13004.63">7352 328 4584 0 0,'7'-26'6872'0'0,"0"-6"1830"0"0,-27 36-6831 0 0,10 2-1817 0 0,1 0 0 0 0,0 1-1 0 0,0 0 1 0 0,1 0-1 0 0,0 1 1 0 0,0 0 0 0 0,1 0-1 0 0,0 1 1 0 0,1 0-1 0 0,-1 0 1 0 0,2 1 0 0 0,-1-1-1 0 0,1 1 1 0 0,1 0-1 0 0,0 1 1 0 0,-4 16 0 0 0,7-25-118 0 0,1-1 0 0 0,0 0 0 0 0,-1 0 0 0 0,1 0 0 0 0,0 0 0 0 0,0 0 0 0 0,0 0 0 0 0,0 0-1 0 0,0 0 1 0 0,0 1 0 0 0,0-1 0 0 0,0 0 0 0 0,0 0 0 0 0,1 0 0 0 0,-1 0 0 0 0,0 0 0 0 0,1 0 0 0 0,-1 0 0 0 0,1 0 0 0 0,-1 0 0 0 0,1 0 0 0 0,0 0 0 0 0,-1 0 0 0 0,1 0 0 0 0,0 0 0 0 0,-1-1 0 0 0,1 1 0 0 0,0 0 0 0 0,0 0 0 0 0,0-1 0 0 0,0 1 0 0 0,0 0 0 0 0,0-1 0 0 0,0 1 0 0 0,0-1 0 0 0,0 0 0 0 0,0 1 0 0 0,0-1 0 0 0,0 0 0 0 0,0 1 0 0 0,0-1 0 0 0,0 0 0 0 0,1 0 0 0 0,-1 0 0 0 0,2 0 0 0 0,1-1-9 0 0,0 1 0 0 0,-1-1 0 0 0,1 1 1 0 0,0-1-1 0 0,-1 0 0 0 0,1-1 1 0 0,-1 1-1 0 0,1 0 0 0 0,-1-1 0 0 0,1 0 1 0 0,-1 0-1 0 0,4-3 0 0 0,101-95 1672 0 0,-108 99-1594 0 0,0 1 0 0 0,0 0 0 0 0,0 0 0 0 0,0 0-1 0 0,0 0 1 0 0,0 0 0 0 0,0-1 0 0 0,0 1 0 0 0,1 0 0 0 0,-1 0 0 0 0,0 0 0 0 0,0 0 0 0 0,0 0 0 0 0,0 0 0 0 0,0-1 0 0 0,0 1 0 0 0,1 0 0 0 0,-1 0 0 0 0,0 0 0 0 0,0 0 0 0 0,0 0 0 0 0,0 0 0 0 0,1 0 0 0 0,-1 0 0 0 0,0 0 0 0 0,0 0 0 0 0,0 0 0 0 0,0 0 0 0 0,1 0 0 0 0,-1 0 0 0 0,0 0 0 0 0,0 0 0 0 0,0 0 0 0 0,1 0 0 0 0,-1 0 0 0 0,0 0-1 0 0,0 0 1 0 0,0 0 0 0 0,0 0 0 0 0,0 0 0 0 0,1 0 0 0 0,-1 1 0 0 0,0-1 0 0 0,0 0 0 0 0,0 0 0 0 0,0 0 0 0 0,0 0 0 0 0,1 0 0 0 0,-1 0 0 0 0,0 1 0 0 0,0-1 0 0 0,0 0 0 0 0,0 0 0 0 0,0 0 0 0 0,0 0 0 0 0,0 1 0 0 0,0 14-12 0 0,-9 18-1310 0 0,-3 7-3171 0 0,11-38 3948 0 0,0 1 1 0 0,1-1 0 0 0,0 0 0 0 0,-1 1 0 0 0,1-1 0 0 0,0 1-1 0 0,0-1 1 0 0,0 0 0 0 0,0 1 0 0 0,1-1 0 0 0,-1 0 0 0 0,1 1 0 0 0,-1-1-1 0 0,1 0 1 0 0,1 3 0 0 0,-1-5 329 0 0,0 1 0 0 0,0 0 0 0 0,0-1 0 0 0,0 0-1 0 0,0 1 1 0 0,0-1 0 0 0,0 1 0 0 0,0-1 0 0 0,0 0 0 0 0,0 0 0 0 0,0 0-1 0 0,0 0 1 0 0,1 0 0 0 0,-1 0 0 0 0,0 0 0 0 0,0 0 0 0 0,0 0-1 0 0,0 0 1 0 0,0 0 0 0 0,0-1 0 0 0,0 1 0 0 0,2-1 0 0 0,6-2-1446 0 0</inkml:trace>
  <inkml:trace contextRef="#ctx0" brushRef="#br0" timeOffset="13299.99">7569 379 2068 0 0,'36'-51'3065'0'0,"-9"20"4518"0"0,-27 31-7447 0 0,-1-10 4055 0 0,-9 14-2949 0 0,6-1-1201 0 0,-1 0 11 0 0,0 0 1 0 0,0 0 0 0 0,0 0-1 0 0,0 1 1 0 0,1 0-1 0 0,0 0 1 0 0,0 0-1 0 0,0 0 1 0 0,0 1 0 0 0,1 0-1 0 0,-1 0 1 0 0,1 0-1 0 0,-2 5 1 0 0,4-7-103 0 0,0 0 0 0 0,0 0-1 0 0,1-1 1 0 0,-1 1 0 0 0,1 0 0 0 0,0 0 0 0 0,0 0 0 0 0,0 0 0 0 0,0 0 0 0 0,0 0 0 0 0,1 0 0 0 0,-1 0 0 0 0,1 0-1 0 0,0 0 1 0 0,0-1 0 0 0,0 1 0 0 0,0 0 0 0 0,0 0 0 0 0,1-1 0 0 0,-1 1 0 0 0,1-1 0 0 0,0 1 0 0 0,-1-1 0 0 0,1 0 0 0 0,0 0-1 0 0,1 0 1 0 0,2 3 0 0 0,6 4-311 0 0,1-1 1 0 0,1 0-1 0 0,-1 0 0 0 0,27 11 0 0 0,-38-19 362 0 0,-1 0-1 0 0,0 0 0 0 0,0 0 0 0 0,1 0 0 0 0,-1 0 1 0 0,0 0-1 0 0,0 0 0 0 0,0 0 0 0 0,1 1 0 0 0,-1-1 1 0 0,0 0-1 0 0,0 0 0 0 0,0 0 0 0 0,1 0 0 0 0,-1 0 1 0 0,0 1-1 0 0,0-1 0 0 0,0 0 0 0 0,0 0 0 0 0,0 0 0 0 0,1 0 1 0 0,-1 1-1 0 0,0-1 0 0 0,0 0 0 0 0,0 0 0 0 0,0 1 1 0 0,0-1-1 0 0,0 0 0 0 0,0 0 0 0 0,0 0 0 0 0,0 1 1 0 0,0-1-1 0 0,0 0 0 0 0,0 0 0 0 0,0 1 0 0 0,0-1 1 0 0,0 0-1 0 0,0 0 0 0 0,0 0 0 0 0,0 1 0 0 0,-9 6-365 0 0,-13 2-520 0 0,8-6-267 0 0,-1 0-1 0 0,-25 1 1 0 0,35-3 478 0 0,1-1-1 0 0,-1-1 1 0 0,0 1-1 0 0,1 0 0 0 0,-1-1 1 0 0,0 0-1 0 0,1 0 1 0 0,-1-1-1 0 0,1 1 1 0 0,0-1-1 0 0,-1 0 1 0 0,-7-5-1 0 0,8 4-1704 0 0</inkml:trace>
  <inkml:trace contextRef="#ctx0" brushRef="#br0" timeOffset="13643.57">7865 317 3104 0 0,'12'-19'10916'0'0,"-24"21"-7841"0"0,-28 22-2543 0 0,32-18-417 0 0,0 0 1 0 0,1 1 0 0 0,-13 15 0 0 0,18-20-137 0 0,1-1 0 0 0,-1 0 0 0 0,1 1 0 0 0,0 0 0 0 0,0-1 0 0 0,0 1 0 0 0,0 0 0 0 0,0-1 0 0 0,0 1 0 0 0,0 0 0 0 0,1 0 0 0 0,-1 0 0 0 0,1 0 0 0 0,-1 0-1 0 0,1 0 1 0 0,0 0 0 0 0,0 0 0 0 0,0 0 0 0 0,0 0 0 0 0,0 0 0 0 0,0 0 0 0 0,0 0 0 0 0,1 0 0 0 0,-1 0 0 0 0,1 0 0 0 0,0 2 0 0 0,3-1-25 0 0,1 1 1 0 0,-1-1-1 0 0,1 0 0 0 0,0 0 0 0 0,0 0 0 0 0,0-1 1 0 0,0 1-1 0 0,1-1 0 0 0,-1-1 0 0 0,0 1 0 0 0,1-1 0 0 0,7 1 1 0 0,5 3-5 0 0,11 2-41 0 0,-20-5 78 0 0,0 0-1 0 0,0 1 1 0 0,0 0 0 0 0,0 0 0 0 0,12 7 0 0 0,-23-8-10 0 0,0 0 0 0 0,0 0 1 0 0,0 0-1 0 0,0 0 0 0 0,0 0 0 0 0,-1-1 0 0 0,1 1 1 0 0,-4 1-1 0 0,-7 3-1274 0 0,-1-1 0 0 0,-28 7 1 0 0,37-11 540 0 0,0 0 0 0 0,0 0 1 0 0,0 0-1 0 0,0-1 0 0 0,0 0 1 0 0,0 0-1 0 0,0 0 1 0 0,0 0-1 0 0,0-1 0 0 0,0 0 1 0 0,0 0-1 0 0,-5-2 0 0 0,1-2-2024 0 0</inkml:trace>
  <inkml:trace contextRef="#ctx0" brushRef="#br0" timeOffset="14115.12">8096 264 3718 0 0,'0'0'4409'0'0,"-7"15"-589"0"0,10 61-1571 0 0,-4-55-2444 0 0,5 36 0 0 0,-4-56 174 0 0,0 0 0 0 0,0 0 0 0 0,0-1 0 0 0,0 1 0 0 0,0 0 0 0 0,0-1 0 0 0,1 1 0 0 0,-1 0 0 0 0,0-1 1 0 0,0 1-1 0 0,1-1 0 0 0,-1 1 0 0 0,0 0 0 0 0,1-1 0 0 0,-1 1 0 0 0,1-1 0 0 0,-1 1 0 0 0,1-1 0 0 0,-1 1 0 0 0,1-1 0 0 0,-1 1 0 0 0,1-1 1 0 0,-1 0-1 0 0,1 1 0 0 0,0-1 0 0 0,-1 0 0 0 0,1 1 0 0 0,-1-1 0 0 0,1 0 0 0 0,0 0 0 0 0,0 0 0 0 0,1 0 6 0 0,0 0 0 0 0,0 0-1 0 0,0 0 1 0 0,0-1 0 0 0,0 1-1 0 0,0-1 1 0 0,-1 1 0 0 0,1-1-1 0 0,0 0 1 0 0,0 0 0 0 0,1-1-1 0 0,43-32 87 0 0,-43 32-98 0 0,36-34 526 0 0,-39 36-368 0 0,2 2-136 0 0,0 1 0 0 0,0-1 0 0 0,0 1 0 0 0,-1 0 0 0 0,1-1 0 0 0,-1 1 0 0 0,0 0 0 0 0,1 0 0 0 0,0 5 0 0 0,0-3-80 0 0,-1-2 103 0 0,1 0-1 0 0,0 0 0 0 0,0 0 0 0 0,0-1 0 0 0,0 1 0 0 0,0-1 0 0 0,0 1 1 0 0,1-1-1 0 0,-1 0 0 0 0,1 0 0 0 0,-1 0 0 0 0,1 0 0 0 0,0-1 0 0 0,0 1 1 0 0,0-1-1 0 0,0 1 0 0 0,0-1 0 0 0,0 0 0 0 0,0 0 0 0 0,1-1 0 0 0,-1 1 1 0 0,0 0-1 0 0,0-1 0 0 0,1 0 0 0 0,-1 0 0 0 0,0 0 0 0 0,0 0 0 0 0,1-1 1 0 0,3 0-1 0 0,-5 0 66 0 0,1 1 0 0 0,0-1 0 0 0,-1 1 1 0 0,1-1-1 0 0,-1 0 0 0 0,1 0 0 0 0,-1 0 1 0 0,1-1-1 0 0,-1 1 0 0 0,0-1 0 0 0,0 1 0 0 0,1-1 1 0 0,-1 0-1 0 0,0 1 0 0 0,-1-1 0 0 0,1 0 0 0 0,0-1 1 0 0,0 1-1 0 0,-1 0 0 0 0,1 0 0 0 0,-1-1 1 0 0,0 1-1 0 0,0 0 0 0 0,0-1 0 0 0,0 0 0 0 0,0 1 1 0 0,-1-1-1 0 0,1 1 0 0 0,-1-1 0 0 0,1 0 1 0 0,-1 1-1 0 0,0-1 0 0 0,0 0 0 0 0,0 0 0 0 0,0 1 1 0 0,-1-4-1 0 0,0 2-205 0 0,0 0-1 0 0,0 0 1 0 0,0 0 0 0 0,0 0 0 0 0,-1 0-1 0 0,0 0 1 0 0,0 1 0 0 0,0-1 0 0 0,0 1 0 0 0,0-1-1 0 0,-1 1 1 0 0,1 0 0 0 0,-1 0 0 0 0,0 0-1 0 0,0 0 1 0 0,-6-4 0 0 0,-13-4-3999 0 0,-4 6-3295 0 0</inkml:trace>
  <inkml:trace contextRef="#ctx0" brushRef="#br0" timeOffset="14446.58">8632 313 5684 0 0,'-5'-6'11583'0'0,"-1"2"-6611"0"0,-10 12-4320 0 0,13-6-548 0 0,-1 1-1 0 0,1-1 0 0 0,0 1 0 0 0,1 0 0 0 0,-1 0 0 0 0,0 0 0 0 0,1 0 1 0 0,0 0-1 0 0,0 0 0 0 0,0 1 0 0 0,0-1 0 0 0,0 1 0 0 0,1 0 1 0 0,-1-1-1 0 0,-1 8 0 0 0,3-9-117 0 0,0 0 0 0 0,0 0 1 0 0,0 0-1 0 0,0-1 0 0 0,0 1 0 0 0,0 0 0 0 0,1 0 1 0 0,-1 0-1 0 0,1-1 0 0 0,-1 1 0 0 0,1 0 0 0 0,0 0 1 0 0,0-1-1 0 0,-1 1 0 0 0,1-1 0 0 0,0 1 0 0 0,0-1 1 0 0,1 1-1 0 0,-1-1 0 0 0,0 1 0 0 0,0-1 0 0 0,1 0 1 0 0,-1 0-1 0 0,1 0 0 0 0,-1 0 0 0 0,1 0 1 0 0,-1 0-1 0 0,1 0 0 0 0,0 0 0 0 0,-1-1 0 0 0,1 1 1 0 0,0-1-1 0 0,0 1 0 0 0,-1-1 0 0 0,5 1 0 0 0,-2 0-171 0 0,1 0 0 0 0,0 0-1 0 0,0-1 1 0 0,0 1 0 0 0,0-1-1 0 0,0 0 1 0 0,0-1 0 0 0,0 1-1 0 0,0-1 1 0 0,5-1-1 0 0,-8 1 182 0 0,-1 1 1 0 0,1-1-1 0 0,0 0 0 0 0,-1 0 0 0 0,1 0 0 0 0,-1 0 0 0 0,1 0 0 0 0,-1 0 0 0 0,0 0 0 0 0,1 0 0 0 0,-1-1 0 0 0,0 1 0 0 0,0 0 0 0 0,0-1 0 0 0,0 1 0 0 0,0-1 0 0 0,0 0 0 0 0,0 1 0 0 0,-1-1 0 0 0,1 1 0 0 0,0-1 0 0 0,-1 0 0 0 0,1 0 0 0 0,-1 1 0 0 0,0-1 0 0 0,0 0 0 0 0,0 0 1 0 0,1 0-1 0 0,-2 1 0 0 0,1-1 0 0 0,0-3 0 0 0,-1 1 6 0 0,1 0-1 0 0,-1 0 1 0 0,1 0 0 0 0,-1 0 0 0 0,0 0 0 0 0,-1 1 0 0 0,1-1-1 0 0,-1 0 1 0 0,1 0 0 0 0,-1 1 0 0 0,0-1 0 0 0,-1 1 0 0 0,1 0 0 0 0,-1-1-1 0 0,1 1 1 0 0,-5-4 0 0 0,2 3-548 0 0,0 1 0 0 0,0 0 0 0 0,0-1-1 0 0,-1 2 1 0 0,1-1 0 0 0,-10-3 0 0 0,15 6 369 0 0,-21-8-2905 0 0,14 2-443 0 0,19 0-7771 0 0</inkml:trace>
  <inkml:trace contextRef="#ctx0" brushRef="#br0" timeOffset="14678.67">8741 268 3484 0 0,'45'19'3386'0'0,"-6"-4"-1921"0"0,-1 1 0 0 0,67 42 0 0 0,-104-58-1390 0 0,-1 0 0 0 0,1 1 0 0 0,-1-1 0 0 0,1 0 1 0 0,-1 0-1 0 0,0 1 0 0 0,1-1 0 0 0,-1 0 0 0 0,0 0 0 0 0,1 1 0 0 0,-1-1 0 0 0,0 0 1 0 0,1 1-1 0 0,-1-1 0 0 0,0 1 0 0 0,1-1 0 0 0,-1 0 0 0 0,0 1 0 0 0,0-1 0 0 0,0 1 1 0 0,1-1-1 0 0,-1 1 0 0 0,0-1 0 0 0,0 0 0 0 0,0 1 0 0 0,0-1 0 0 0,0 1 0 0 0,0-1 1 0 0,0 1-1 0 0,0-1 0 0 0,0 1 0 0 0,0-1 0 0 0,0 1 0 0 0,0-1 0 0 0,0 1 0 0 0,-1-1 1 0 0,1 1-1 0 0,0-1 0 0 0,0 0 0 0 0,0 1 0 0 0,-1-1 0 0 0,1 1 0 0 0,0-1 0 0 0,0 0 0 0 0,-1 1 1 0 0,1-1-1 0 0,0 0 0 0 0,-1 1 0 0 0,1-1 0 0 0,0 0 0 0 0,-1 1 0 0 0,1-1 0 0 0,-1 0 1 0 0,1 0-1 0 0,-1 0 0 0 0,1 1 0 0 0,0-1 0 0 0,-1 0 0 0 0,1 0 0 0 0,-1 0 0 0 0,1 0 1 0 0,-1 0-1 0 0,1 0 0 0 0,-1 0 0 0 0,1 0 0 0 0,-1 0 0 0 0,-1 1 70 0 0,1-1 0 0 0,0 0-1 0 0,-1 0 1 0 0,1 0 0 0 0,0 0-1 0 0,-1 0 1 0 0,1 0 0 0 0,-1 0-1 0 0,1 0 1 0 0,0 0 0 0 0,-1 0-1 0 0,1-1 1 0 0,0 1 0 0 0,-1-1-1 0 0,1 1 1 0 0,0-1 0 0 0,0 1-1 0 0,0-1 1 0 0,-1 0 0 0 0,1 1-1 0 0,0-1 1 0 0,0 0 0 0 0,0 0-1 0 0,0 0 1 0 0,0 0 0 0 0,0 0-1 0 0,-1-2 1 0 0,1 1-29 0 0,0-1-1 0 0,0 1 1 0 0,0-1-1 0 0,0 1 1 0 0,0-1-1 0 0,1 1 1 0 0,-1-1-1 0 0,1 1 1 0 0,0-1-1 0 0,0 1 1 0 0,0-1 0 0 0,0 0-1 0 0,0 1 1 0 0,1-1-1 0 0,-1 1 1 0 0,2-6-1 0 0,0 4-416 0 0,-1 0-1 0 0,1 0 1 0 0,1 1 0 0 0,-1-1-1 0 0,0 0 1 0 0,1 1-1 0 0,0-1 1 0 0,0 1-1 0 0,4-4 1 0 0,4-2-2170 0 0,0 1 0 0 0,0 0 0 0 0,1 1 1 0 0,1 0-1 0 0,16-7 0 0 0,-13 8-1991 0 0</inkml:trace>
  <inkml:trace contextRef="#ctx0" brushRef="#br0" timeOffset="15350.95">9376 230 3052 0 0,'-4'-1'1121'0'0,"0"0"1"0"0,0 0-1 0 0,0 0 0 0 0,0 0 1 0 0,0 1-1 0 0,0-1 0 0 0,0 1 1 0 0,-7 1-1 0 0,-38 9 3619 0 0,37-6-4079 0 0,0 1-1 0 0,1 0 1 0 0,0 1-1 0 0,0 0 1 0 0,-18 13 0 0 0,25-15-538 0 0,-1 1 1 0 0,1-1 0 0 0,0 1 0 0 0,0 0-1 0 0,0 0 1 0 0,1 0 0 0 0,0 1 0 0 0,0-1-1 0 0,0 1 1 0 0,0 0 0 0 0,1-1 0 0 0,-2 8 0 0 0,4-11-182 0 0,-1 1 0 0 0,1-1 0 0 0,-1 0 1 0 0,1 1-1 0 0,0-1 0 0 0,0 1 1 0 0,0-1-1 0 0,0 0 0 0 0,0 1 1 0 0,0-1-1 0 0,1 1 0 0 0,-1-1 1 0 0,1 0-1 0 0,0 1 0 0 0,0-1 0 0 0,-1 0 1 0 0,2 0-1 0 0,-1 0 0 0 0,0 1 1 0 0,0-1-1 0 0,1 0 0 0 0,-1-1 1 0 0,1 1-1 0 0,-1 0 0 0 0,1 0 1 0 0,0-1-1 0 0,0 1 0 0 0,0-1 0 0 0,0 1 1 0 0,0-1-1 0 0,0 0 0 0 0,0 0 1 0 0,3 2-1 0 0,-2-3-20 0 0,0 1 0 0 0,-1-1-1 0 0,1 1 1 0 0,-1-1 0 0 0,1 0 0 0 0,0 0 0 0 0,0 0 0 0 0,-1 0-1 0 0,1 0 1 0 0,0-1 0 0 0,-1 1 0 0 0,1-1 0 0 0,-1 0 0 0 0,1 0-1 0 0,-1 0 1 0 0,1 0 0 0 0,-1 0 0 0 0,1 0 0 0 0,-1-1 0 0 0,0 1 0 0 0,0-1-1 0 0,0 0 1 0 0,3-2 0 0 0,6-6-72 0 0,-1-1 0 0 0,18-23 0 0 0,-22 26 64 0 0,10-13 296 0 0,-1-2 0 0 0,-1 1 0 0 0,-1-1-1 0 0,-1-1 1 0 0,-1-1 0 0 0,-1 1 0 0 0,-1-2 0 0 0,-1 1-1 0 0,-2-1 1 0 0,0 0 0 0 0,1-28 0 0 0,-10 33 945 0 0,2 21-1134 0 0,1 0 0 0 0,0-1 0 0 0,0 1-1 0 0,0 0 1 0 0,-1 0 0 0 0,1-1 0 0 0,0 1 0 0 0,0 0 0 0 0,-1 0-1 0 0,1 0 1 0 0,0 0 0 0 0,-1-1 0 0 0,1 1 0 0 0,0 0 0 0 0,-1 0-1 0 0,1 0 1 0 0,0 0 0 0 0,-1 0 0 0 0,1 0 0 0 0,0 0 0 0 0,0 0 0 0 0,-1 0-1 0 0,1 0 1 0 0,0 0 0 0 0,-1 0 0 0 0,1 0 0 0 0,0 0 0 0 0,-1 0-1 0 0,1 0 1 0 0,0 0 0 0 0,-1 0 0 0 0,1 1 0 0 0,-3 0 29 0 0,1 1 0 0 0,-1 0-1 0 0,1 0 1 0 0,0 0 0 0 0,-1 0 0 0 0,1 0 0 0 0,0 1 0 0 0,1-1 0 0 0,-1 1 0 0 0,-1 2-1 0 0,-3 6-17 0 0,0-1 1 0 0,1 1-1 0 0,1 1 0 0 0,0-1 0 0 0,0 1 0 0 0,1-1 0 0 0,1 1 0 0 0,0 0 0 0 0,1 0 0 0 0,0 0 0 0 0,0 0 0 0 0,1 1 0 0 0,1-1 0 0 0,0 0 1 0 0,5 19-1 0 0,-4-25-61 0 0,-1 0 1 0 0,1 1 0 0 0,0-1-1 0 0,1 0 1 0 0,0 0 0 0 0,0-1 0 0 0,0 1-1 0 0,0-1 1 0 0,1 1 0 0 0,0-1-1 0 0,0 0 1 0 0,1-1 0 0 0,-1 1 0 0 0,1-1-1 0 0,0 1 1 0 0,0-2 0 0 0,1 1-1 0 0,-1 0 1 0 0,1-1 0 0 0,-1 0 0 0 0,1-1-1 0 0,0 1 1 0 0,0-1 0 0 0,1 0-1 0 0,-1 0 1 0 0,0-1 0 0 0,0 0 0 0 0,1 0-1 0 0,-1 0 1 0 0,10-1 0 0 0,-9 0 17 0 0,1-1 0 0 0,0 0-1 0 0,-1 0 1 0 0,1 0 0 0 0,-1-1 0 0 0,0 0 0 0 0,1-1 0 0 0,-1 0 0 0 0,0 0 0 0 0,0 0 0 0 0,-1-1 0 0 0,1 0-1 0 0,-1 0 1 0 0,1-1 0 0 0,-2 1 0 0 0,1-1 0 0 0,0-1 0 0 0,5-6 0 0 0,0-2 130 0 0,-1 0 1 0 0,-1-1 0 0 0,0 0-1 0 0,-1 0 1 0 0,0-1-1 0 0,10-31 1 0 0,-18 51-224 0 0,-1 0 0 0 0,2 0 0 0 0,-1 0 1 0 0,0-1-1 0 0,1 1 0 0 0,-1 0 0 0 0,1 0 1 0 0,0-1-1 0 0,1 1 0 0 0,-1-1 0 0 0,0 1 1 0 0,1-1-1 0 0,0 1 0 0 0,0-1 0 0 0,0 0 1 0 0,5 6-1 0 0,2 3-169 0 0,1 0 1 0 0,0 0-1 0 0,15 13 1 0 0,104 69 1265 0 0,-141-96-320 0 0,-6-1-737 0 0,0 2 0 0 0,-1 1 0 0 0,1 0 0 0 0,-1 1 0 0 0,-24 5 0 0 0,-3-1-5439 0 0,-1-3-6711 0 0,40-2 7262 0 0</inkml:trace>
  <inkml:trace contextRef="#ctx0" brushRef="#br0" timeOffset="15505.09">10012 389 9978 0 0,'4'8'3822'0'0,"-1"-11"-2262"0"0,1-1-622 0 0,-1 1-1374 0 0,0-1-974 0 0,1 2-1216 0 0,0-1 0 0 0,-8-1-1508 0 0,-4-2-918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2:01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214 656 530 0 0,'0'0'1447'0'0,"-36"7"452"0"0,19-13 1421 0 0,6 2 1647 0 0,28 0-4246 0 0,297-32 2832 0 0,298 3-4716 0 0,-455 26-1945 0 0,-150 7 2731 0 0,-4 0 14 0 0,0 0 1 0 0,1 0-1 0 0,-1 0 1 0 0,0 0-1 0 0,0-1 1 0 0,1 0-1 0 0,-1 1 1 0 0,0-1 0 0 0,0 0-1 0 0,0-1 1 0 0,3-1-1 0 0,-15-5-4570 0 0,-1 5 2435 0 0</inkml:trace>
  <inkml:trace contextRef="#ctx0" brushRef="#br0" timeOffset="675.23">309 537 2120 0 0,'0'0'1068'0'0,"-18"-6"4647"0"0,4 10-5436 0 0,0 1 0 0 0,0 0 0 0 0,1 1 0 0 0,0 1 0 0 0,-20 12 0 0 0,-11 6-142 0 0,-11 6-42 0 0,36-19-3 0 0,-1-1 0 0 0,-31 12 1750 0 0,60-19-587 0 0,1 0-1 0 0,-1-1 1 0 0,20 3-1 0 0,-18-4-1056 0 0,-1 0-1 0 0,0 1 1 0 0,0 0 0 0 0,10 5-1 0 0,-3 2-806 0 0,0 1 0 0 0,0 1 0 0 0,20 18 0 0 0,-23-17-2429 0 0,1-1-1 0 0,0-1 1 0 0,34 19-1 0 0,-28-21-1200 0 0</inkml:trace>
  <inkml:trace contextRef="#ctx0" brushRef="#br0" timeOffset="1618.23">1824 427 3102 0 0,'0'-1'318'0'0,"0"0"0"0"0,0 0 0 0 0,0 0 0 0 0,-1 0 0 0 0,1 0 0 0 0,0 0 0 0 0,-1 0 0 0 0,1 0 0 0 0,0 0 0 0 0,-1 0 0 0 0,1 1 0 0 0,-1-1 0 0 0,0 0 0 0 0,1 0 0 0 0,-1 1 0 0 0,0-1 0 0 0,1 0 0 0 0,-1 1 0 0 0,0-1 0 0 0,0 0 1 0 0,1 1-1 0 0,-1-1 0 0 0,-1 0 0 0 0,0 1-135 0 0,1 0 1 0 0,-1 0 0 0 0,1 0 0 0 0,-1 0 0 0 0,1 0 0 0 0,-1 0 0 0 0,1 0 0 0 0,-1 0 0 0 0,1 0-1 0 0,-1 1 1 0 0,1-1 0 0 0,-1 1 0 0 0,-2 0 0 0 0,-5 4-381 0 0,-1 1 1 0 0,1-1-1 0 0,-14 12 0 0 0,10-7 871 0 0,10-8-707 0 0,-34 25 161 0 0,35-25-96 0 0,-1 0-1 0 0,1 0 1 0 0,0 0-1 0 0,-1 1 1 0 0,1-1-1 0 0,0 1 1 0 0,1-1-1 0 0,-1 1 1 0 0,0 0-1 0 0,1 0 1 0 0,-2 3-1 0 0,3-4-43 0 0,0-1 0 0 0,0 0-1 0 0,0 0 1 0 0,0 0-1 0 0,0 1 1 0 0,1-1-1 0 0,-1 0 1 0 0,1 0-1 0 0,-1 0 1 0 0,0 0 0 0 0,1 0-1 0 0,0 0 1 0 0,-1 0-1 0 0,1 0 1 0 0,0 0-1 0 0,-1 0 1 0 0,1 0-1 0 0,0 0 1 0 0,0 0 0 0 0,0-1-1 0 0,0 1 1 0 0,0 0-1 0 0,0-1 1 0 0,0 1-1 0 0,0 0 1 0 0,0-1-1 0 0,0 1 1 0 0,0-1 0 0 0,0 0-1 0 0,0 1 1 0 0,2-1-1 0 0,42 12 81 0 0,-40-10-105 0 0,5-1-4 0 0,9 3-68 0 0,34 12 0 0 0,-49-15 110 0 0,1 1 1 0 0,-1 0 0 0 0,0 0 0 0 0,0 0-1 0 0,0 0 1 0 0,-1 0 0 0 0,1 1 0 0 0,-1 0-1 0 0,1 0 1 0 0,-1 0 0 0 0,0 0 0 0 0,0 0-1 0 0,0 1 1 0 0,3 4 0 0 0,-6-7 6 0 0,0 0 1 0 0,0 0 0 0 0,0 1-1 0 0,0-1 1 0 0,0 0-1 0 0,0 0 1 0 0,0 1 0 0 0,0-1-1 0 0,0 0 1 0 0,-1 0-1 0 0,1 1 1 0 0,0-1 0 0 0,-1 0-1 0 0,1 0 1 0 0,-1 0-1 0 0,1 0 1 0 0,-1 0 0 0 0,0 0-1 0 0,1 1 1 0 0,-1-1-1 0 0,0-1 1 0 0,0 1 0 0 0,0 0-1 0 0,0 0 1 0 0,0 0 0 0 0,0 0-1 0 0,0-1 1 0 0,0 1-1 0 0,0 0 1 0 0,0-1 0 0 0,0 1-1 0 0,0-1 1 0 0,-2 1-1 0 0,-43 20 68 0 0,44-21-91 0 0,-11 4 56 0 0,1 0 0 0 0,0-1-1 0 0,-1-1 1 0 0,-15 1 0 0 0,24-2-164 0 0,1-1 1 0 0,-1 1 0 0 0,0-1 0 0 0,0-1-1 0 0,0 1 1 0 0,1 0 0 0 0,-1-1-1 0 0,0 0 1 0 0,1 1 0 0 0,-1-2 0 0 0,0 1-1 0 0,1 0 1 0 0,-1-1 0 0 0,1 1-1 0 0,0-1 1 0 0,-1 0 0 0 0,1 0 0 0 0,-4-4-1 0 0,6 4-204 0 0,0 0 1 0 0,0 0-1 0 0,0 0 0 0 0,1 0 0 0 0,-1 0 0 0 0,0-1 0 0 0,1 1 0 0 0,0 0 0 0 0,0 0 1 0 0,-1 0-1 0 0,1 0 0 0 0,0-1 0 0 0,1 1 0 0 0,-1 0 0 0 0,0 0 0 0 0,1 0 0 0 0,-1 0 1 0 0,1-1-1 0 0,0 1 0 0 0,-1 0 0 0 0,1 0 0 0 0,0 0 0 0 0,0 1 0 0 0,3-4 0 0 0,4-10-2793 0 0</inkml:trace>
  <inkml:trace contextRef="#ctx0" brushRef="#br0" timeOffset="1821.52">2147 332 4094 0 0,'-14'-4'8732'0'0,"5"7"-3904"0"0,-2 21-1828 0 0,10-20-2878 0 0,-3 13 309 0 0,0 0 0 0 0,1 0 0 0 0,1 0-1 0 0,1 1 1 0 0,1 27 0 0 0,5 20-2749 0 0,5 1-3950 0 0,-7-43 2873 0 0,-2 11-3275 0 0,-2-21 1974 0 0</inkml:trace>
  <inkml:trace contextRef="#ctx0" brushRef="#br0" timeOffset="2591.31">2037 541 5352 0 0,'1'-2'323'0'0,"1"-1"-1"0"0,0 1 1 0 0,0-1-1 0 0,0 1 1 0 0,1 0-1 0 0,-1 0 1 0 0,0 0-1 0 0,1 0 1 0 0,-1 1-1 0 0,1-1 1 0 0,0 0-1 0 0,-1 1 1 0 0,1 0-1 0 0,6-2 1 0 0,49-13-300 0 0,-40 12 94 0 0,56-13-1054 0 0,81-9 0 0 0,-153 26 1701 0 0,-22 2 603 0 0,13 1-953 0 0,0-1 0 0 0,0 1 0 0 0,0 1 0 0 0,1-1 0 0 0,0 1 0 0 0,0 0 0 0 0,0 1 0 0 0,0 0 0 0 0,-6 6-1 0 0,4-3-1 0 0,0 0 0 0 0,1 0 0 0 0,0 1 0 0 0,1-1 0 0 0,-9 16 0 0 0,14-22-455 0 0,0-1 0 0 0,0 0 0 0 0,1 0 0 0 0,-1 1 0 0 0,0-1 0 0 0,1 1 1 0 0,-1-1-1 0 0,1 0 0 0 0,-1 1 0 0 0,1-1 0 0 0,0 1 0 0 0,-1-1 0 0 0,1 1 1 0 0,0-1-1 0 0,0 1 0 0 0,0-1 0 0 0,0 1 0 0 0,1-1 0 0 0,-1 1 0 0 0,0-1 1 0 0,1 1-1 0 0,-1-1 0 0 0,1 1 0 0 0,-1-1 0 0 0,1 1 0 0 0,-1-1 0 0 0,1 0 0 0 0,0 1 1 0 0,0-1-1 0 0,0 0 0 0 0,0 0 0 0 0,0 0 0 0 0,0 1 0 0 0,0-1 0 0 0,0 0 1 0 0,0 0-1 0 0,1-1 0 0 0,-1 1 0 0 0,0 0 0 0 0,0 0 0 0 0,4 0 0 0 0,-2 0-166 0 0,0 0-1 0 0,1 0 0 0 0,-1 0 1 0 0,1-1-1 0 0,-1 0 1 0 0,1 0-1 0 0,0 0 0 0 0,-1 0 1 0 0,1 0-1 0 0,-1-1 0 0 0,1 0 1 0 0,-1 1-1 0 0,0-1 0 0 0,1 0 1 0 0,-1-1-1 0 0,0 1 0 0 0,5-3 1 0 0,-4 1 110 0 0,0 0 0 0 0,0 0 0 0 0,-1 0 0 0 0,1-1 0 0 0,-1 1 0 0 0,0-1 0 0 0,0 0 0 0 0,0 0 0 0 0,0 0 0 0 0,-1 0 0 0 0,1-1 0 0 0,1-4 0 0 0,2-7 247 0 0,-1 0-1 0 0,4-19 1 0 0,0 2 1250 0 0,-9 33-1127 0 0,0 34 134 0 0,0-31-400 0 0,0 1-1 0 0,0-1 1 0 0,1 1 0 0 0,-1-1 0 0 0,1 1 0 0 0,0-1 0 0 0,0 0 0 0 0,0 1-1 0 0,0-1 1 0 0,0 0 0 0 0,1 0 0 0 0,0 0 0 0 0,-1 0 0 0 0,1 0-1 0 0,0 0 1 0 0,1 0 0 0 0,-1 0 0 0 0,0-1 0 0 0,1 1 0 0 0,0-1 0 0 0,-1 0-1 0 0,1 0 1 0 0,0 0 0 0 0,0 0 0 0 0,0 0 0 0 0,0-1 0 0 0,0 0-1 0 0,1 1 1 0 0,3 0 0 0 0,-2-1-7 0 0,0-1-1 0 0,0 1 1 0 0,0-1-1 0 0,0 0 1 0 0,0 0 0 0 0,0-1-1 0 0,0 1 1 0 0,0-1-1 0 0,0 0 1 0 0,0-1 0 0 0,-1 1-1 0 0,1-1 1 0 0,0 0-1 0 0,-1 0 1 0 0,1 0-1 0 0,-1-1 1 0 0,0 1 0 0 0,1-1-1 0 0,4-5 1 0 0,-6 6 147 0 0,0-1 0 0 0,-1 1 0 0 0,1 0 0 0 0,-1-1 0 0 0,1 0 0 0 0,-1 1 0 0 0,0-1 0 0 0,0 0 0 0 0,0 0 1 0 0,0 0-1 0 0,-1-1 0 0 0,1 1 0 0 0,-1 0 0 0 0,0-1 0 0 0,0 1 0 0 0,0 0 0 0 0,0-8 0 0 0,-1 11-117 0 0,0-1 0 0 0,0 1-1 0 0,0 0 1 0 0,0-1 0 0 0,0 1-1 0 0,0 0 1 0 0,0-1 0 0 0,0 1-1 0 0,0-1 1 0 0,0 1 0 0 0,-1 0-1 0 0,1-1 1 0 0,0 1 0 0 0,0 0-1 0 0,0-1 1 0 0,-1 1 0 0 0,1 0-1 0 0,0-1 1 0 0,-1 1 0 0 0,1 0-1 0 0,0 0 1 0 0,0-1 0 0 0,-1 1 0 0 0,1 0-1 0 0,0 0 1 0 0,-1 0 0 0 0,1-1-1 0 0,0 1 1 0 0,-1 0 0 0 0,1 0-1 0 0,-1 0 1 0 0,1 0 0 0 0,0 0-1 0 0,-1 0 1 0 0,1 0 0 0 0,-1 0-1 0 0,1 0 1 0 0,0 0 0 0 0,-1 0-1 0 0,1 0 1 0 0,-1 0 0 0 0,1 0-1 0 0,0 0 1 0 0,-1 0 0 0 0,1 0 0 0 0,0 0-1 0 0,-1 1 1 0 0,1-1 0 0 0,0 0-1 0 0,-1 0 1 0 0,1 0 0 0 0,0 1-1 0 0,-1-1 1 0 0,-18 13-109 0 0,19-13-7 0 0,-1 1-1 0 0,0 0 1 0 0,0 0 0 0 0,1 0-1 0 0,-1 0 1 0 0,0 0-1 0 0,1 1 1 0 0,-1-1 0 0 0,1 0-1 0 0,-1 0 1 0 0,1 0-1 0 0,0 0 1 0 0,0 0 0 0 0,-1 1-1 0 0,1-1 1 0 0,0 0-1 0 0,0 0 1 0 0,0 1 0 0 0,0-1-1 0 0,0 0 1 0 0,0 0-1 0 0,1 0 1 0 0,-1 1 0 0 0,0-1-1 0 0,1 0 1 0 0,-1 0-1 0 0,0 0 1 0 0,1 0 0 0 0,0 0-1 0 0,-1 0 1 0 0,1 0 0 0 0,0 0-1 0 0,-1 0 1 0 0,1 0-1 0 0,0 0 1 0 0,0 0 0 0 0,0 0-1 0 0,1 1 1 0 0,5 3 13 0 0,0-1 1 0 0,1 0 0 0 0,-1 0-1 0 0,16 6 1 0 0,11 7 127 0 0,-32-16-43 0 0,0 1 0 0 0,-1 0 0 0 0,1 0 0 0 0,-1 0 0 0 0,1 0 0 0 0,-1 0 0 0 0,0 0-1 0 0,1 0 1 0 0,-1 1 0 0 0,0-1 0 0 0,0 0 0 0 0,-1 1 0 0 0,1-1 0 0 0,-1 0 0 0 0,1 1-1 0 0,-1-1 1 0 0,0 1 0 0 0,1-1 0 0 0,-2 4 0 0 0,5 22-2126 0 0,-3-28 2011 0 0,-1 1 1 0 0,0-1-1 0 0,1 0 0 0 0,-1 1 1 0 0,1-1-1 0 0,-1 0 1 0 0,1 0-1 0 0,-1 1 1 0 0,1-1-1 0 0,-1 0 0 0 0,1 0 1 0 0,-1 0-1 0 0,1 0 1 0 0,-1 0-1 0 0,1 0 1 0 0,-1 0-1 0 0,1 0 0 0 0,-1 0 1 0 0,1 0-1 0 0,-1 0 1 0 0,1 0-1 0 0,-1 0 1 0 0,1 0-1 0 0,-1 0 0 0 0,1 0 1 0 0,-1-1-1 0 0,1 1 1 0 0,-1 0-1 0 0,2-1 1 0 0,13-5-2046 0 0,-12 5 1742 0 0,-1-1-1 0 0,1 1 1 0 0,-1-1-1 0 0,0 0 0 0 0,1 0 1 0 0,-1 0-1 0 0,0 0 1 0 0,0 0-1 0 0,3-5 1 0 0,3-4-1506 0 0</inkml:trace>
  <inkml:trace contextRef="#ctx0" brushRef="#br0" timeOffset="2778.13">2826 356 3506 0 0,'-12'-41'3036'0'0,"-4"1"7093"0"0,15 40-9243 0 0,0 3-578 0 0,0 0 0 0 0,1 0 0 0 0,-1 1 0 0 0,0-1 0 0 0,1 0 0 0 0,0 7 0 0 0,3 180 582 0 0,2-127-4826 0 0,5 0-5399 0 0,-9-55 6044 0 0,0-1-738 0 0</inkml:trace>
  <inkml:trace contextRef="#ctx0" brushRef="#br0" timeOffset="3033.73">2778 517 4648 0 0,'-1'-1'145'0'0,"1"0"0"0"0,0 0-1 0 0,0-1 1 0 0,0 1 0 0 0,0 0 0 0 0,0 0-1 0 0,0-1 1 0 0,0 1 0 0 0,1 0 0 0 0,-1 0-1 0 0,0 0 1 0 0,1-1 0 0 0,-1 1 0 0 0,1 0-1 0 0,-1 0 1 0 0,1 0 0 0 0,-1 0 0 0 0,1 0 0 0 0,0 0-1 0 0,1-2 1 0 0,25-17 1026 0 0,-16 15-1038 0 0,1 0 0 0 0,-1 0 1 0 0,18-3-1 0 0,-22 6 11 0 0,1 1 1 0 0,-1-1-1 0 0,1 2 1 0 0,0-1-1 0 0,-1 1 0 0 0,1 0 1 0 0,0 1-1 0 0,10 1 0 0 0,-16-1-63 0 0,0-1-1 0 0,1 1 1 0 0,-1 0-1 0 0,0 0 0 0 0,0 0 1 0 0,0 0-1 0 0,1 0 0 0 0,-1 0 1 0 0,0 0-1 0 0,0 1 0 0 0,0-1 1 0 0,-1 1-1 0 0,1 0 1 0 0,0-1-1 0 0,-1 1 0 0 0,1 0 1 0 0,-1 0-1 0 0,1 0 0 0 0,-1 0 1 0 0,0 0-1 0 0,0 0 0 0 0,0 0 1 0 0,0 1-1 0 0,0-1 1 0 0,-1 0-1 0 0,1 1 0 0 0,-1-1 1 0 0,1 0-1 0 0,-1 5 0 0 0,1 11 42 0 0,-1 0 0 0 0,-1 0-1 0 0,-4 20 1 0 0,4-30-1388 0 0,-1 0 0 0 0,0-1 1 0 0,0 1-1 0 0,-1-1 0 0 0,-5 10 1 0 0,6-12-1410 0 0,-2-1-635 0 0</inkml:trace>
  <inkml:trace contextRef="#ctx0" brushRef="#br0" timeOffset="3153.61">3054 247 7520 0 0,'-14'-5'6596'0'0,"17"7"-6882"0"0,2 1-182 0 0,-2 4-688 0 0,2 7-380 0 0,-4-2-582 0 0,-1 2 104 0 0,-1 0-856 0 0,-2-1-788 0 0</inkml:trace>
  <inkml:trace contextRef="#ctx0" brushRef="#br0" timeOffset="3472.28">3131 536 5078 0 0,'-3'6'1517'0'0,"1"-1"0"0"0,0 1 0 0 0,0-1 0 0 0,0 1 1 0 0,-2 12-1 0 0,2 29 2233 0 0,2-46-3402 0 0,0-1-335 0 0,0 0 1 0 0,0 0-1 0 0,0 1 1 0 0,0-1-1 0 0,0 0 1 0 0,0 0-1 0 0,0 0 1 0 0,0 0-1 0 0,0 1 1 0 0,0-1-1 0 0,0 0 0 0 0,0 0 1 0 0,0 0-1 0 0,0 0 1 0 0,0 0-1 0 0,0 1 1 0 0,0-1-1 0 0,0 0 1 0 0,0 0-1 0 0,0 0 1 0 0,0 0-1 0 0,0 1 1 0 0,0-1-1 0 0,0 0 1 0 0,0 0-1 0 0,0 0 0 0 0,1 0 1 0 0,-1 0-1 0 0,0 1 1 0 0,0-1-1 0 0,0 0 1 0 0,0 0-1 0 0,0 0 1 0 0,0 0-1 0 0,1 0 1 0 0,-1 0-1 0 0,0 0 1 0 0,0 0-1 0 0,0 0 1 0 0,0 0-1 0 0,0 0 0 0 0,1 1 1 0 0,-1-1-1 0 0,0 0 1 0 0,41-65 305 0 0,-36 58-324 0 0,0 1-1 0 0,0 0 0 0 0,0 1 0 0 0,1-1 1 0 0,0 1-1 0 0,0 0 0 0 0,12-8 0 0 0,-17 13 9 0 0,-1 0-1 0 0,1-1 1 0 0,0 1-1 0 0,-1-1 0 0 0,1 1 1 0 0,0 0-1 0 0,-1 0 1 0 0,1 0-1 0 0,0-1 1 0 0,0 1-1 0 0,-1 0 0 0 0,1 0 1 0 0,0 0-1 0 0,0 0 1 0 0,0 0-1 0 0,-1 0 1 0 0,1 0-1 0 0,0 1 0 0 0,0-1 1 0 0,-1 0-1 0 0,1 0 1 0 0,0 1-1 0 0,-1-1 1 0 0,1 0-1 0 0,0 1 0 0 0,-1-1 1 0 0,1 0-1 0 0,0 1 1 0 0,-1-1-1 0 0,1 1 1 0 0,-1-1-1 0 0,1 1 0 0 0,-1-1 1 0 0,1 1-1 0 0,-1 0 1 0 0,1-1-1 0 0,-1 1 1 0 0,1 0-1 0 0,-1-1 0 0 0,0 1 1 0 0,0 0-1 0 0,1 0 1 0 0,-1-1-1 0 0,0 1 0 0 0,0 0 1 0 0,0-1-1 0 0,0 1 1 0 0,1 1-1 0 0,2 50-1022 0 0,-2-31-785 0 0,-1-18 1492 0 0,1 0 1 0 0,0 0 0 0 0,-1 0-1 0 0,1 0 1 0 0,0 0 0 0 0,1 0 0 0 0,-1 0-1 0 0,0-1 1 0 0,1 1 0 0 0,0 0-1 0 0,0-1 1 0 0,-1 1 0 0 0,2-1 0 0 0,-1 0-1 0 0,0 0 1 0 0,0 1 0 0 0,1-2-1 0 0,-1 1 1 0 0,1 0 0 0 0,-1 0 0 0 0,1-1-1 0 0,0 1 1 0 0,0-1 0 0 0,-1 0-1 0 0,5 1 1 0 0,2 1-569 0 0,1-2 0 0 0,0 1 0 0 0,0-1 0 0 0,0-1 0 0 0,0 1 0 0 0,15-3 0 0 0,-2-1-1278 0 0</inkml:trace>
  <inkml:trace contextRef="#ctx0" brushRef="#br0" timeOffset="3956.56">3561 605 4620 0 0,'1'-4'512'0'0,"0"0"1"0"0,-1 1-1 0 0,0-1 0 0 0,1 1 0 0 0,-1-1 0 0 0,0 0 1 0 0,-1 1-1 0 0,1-1 0 0 0,-1 1 0 0 0,1-1 0 0 0,-1 1 1 0 0,0-1-1 0 0,0 1 0 0 0,-1-1 0 0 0,1 1 1 0 0,-1 0-1 0 0,0 0 0 0 0,0-1 0 0 0,0 1 0 0 0,0 1 1 0 0,0-1-1 0 0,0 0 0 0 0,-1 0 0 0 0,0 1 0 0 0,-3-3 1 0 0,4 3-124 0 0,0 0 0 0 0,-1 1 1 0 0,0-1-1 0 0,1 1 1 0 0,-1 0-1 0 0,0 0 1 0 0,1 0-1 0 0,-1 0 1 0 0,0 0-1 0 0,0 0 0 0 0,0 1 1 0 0,0-1-1 0 0,-4 1 1 0 0,4 0-320 0 0,0 0 0 0 0,1 1 0 0 0,-1-1 1 0 0,0 1-1 0 0,1 0 0 0 0,-1-1 0 0 0,0 1 0 0 0,1 0 1 0 0,-1 1-1 0 0,1-1 0 0 0,0 0 0 0 0,-1 1 0 0 0,1-1 1 0 0,0 1-1 0 0,0 0 0 0 0,-3 3 0 0 0,3-3-161 0 0,1 0 0 0 0,-1 0-1 0 0,0 0 1 0 0,1 0 0 0 0,-1 0-1 0 0,1 1 1 0 0,0-1 0 0 0,0 0-1 0 0,0 1 1 0 0,0-1 0 0 0,0 1 0 0 0,1 0-1 0 0,-1-1 1 0 0,1 1 0 0 0,-1-1-1 0 0,1 1 1 0 0,0 0 0 0 0,0-1 0 0 0,1 6-1 0 0,-1-7 7 0 0,1 0-1 0 0,-1 1 0 0 0,1-1 1 0 0,-1 0-1 0 0,1 0 1 0 0,0 0-1 0 0,0 0 1 0 0,0 0-1 0 0,-1 1 0 0 0,1-1 1 0 0,0 0-1 0 0,0-1 1 0 0,0 1-1 0 0,0 0 0 0 0,1 0 1 0 0,-1 0-1 0 0,0-1 1 0 0,0 1-1 0 0,0 0 0 0 0,1-1 1 0 0,-1 1-1 0 0,0-1 1 0 0,1 0-1 0 0,-1 1 0 0 0,0-1 1 0 0,1 0-1 0 0,-1 0 1 0 0,0 0-1 0 0,1 0 1 0 0,-1 0-1 0 0,0 0 0 0 0,1 0 1 0 0,-1 0-1 0 0,0-1 1 0 0,1 1-1 0 0,-1-1 0 0 0,0 1 1 0 0,1-1-1 0 0,0 0 1 0 0,10-3 686 0 0,-1-1-1 0 0,0 0 1 0 0,0-1 0 0 0,13-8 0 0 0,-23 13 714 0 0,0 1-1264 0 0,-1 1-1 0 0,1 0 1 0 0,-1-1-1 0 0,1 1 0 0 0,0 0 1 0 0,-1-1-1 0 0,1 1 1 0 0,-1 0-1 0 0,0 0 1 0 0,1 0-1 0 0,-1-1 0 0 0,0 1 1 0 0,1 0-1 0 0,-1 0 1 0 0,0 0-1 0 0,0 1 0 0 0,-8 145 170 0 0,-7-1 0 0 0,-44 192-1 0 0,57-332-257 0 0,1 0 0 0 0,-1 1 0 0 0,0-1-1 0 0,-1 0 1 0 0,0 0 0 0 0,0-1 0 0 0,0 1 0 0 0,-8 10 0 0 0,9-15 43 0 0,1 1 0 0 0,-1 0 1 0 0,0-1-1 0 0,0 1 1 0 0,-1-1-1 0 0,1 1 0 0 0,0-1 1 0 0,0 0-1 0 0,-1 0 0 0 0,1 0 1 0 0,0 0-1 0 0,-1-1 1 0 0,1 1-1 0 0,-1-1 0 0 0,1 1 1 0 0,-1-1-1 0 0,0 0 1 0 0,1 0-1 0 0,-1 0 0 0 0,1 0 1 0 0,-1 0-1 0 0,1-1 1 0 0,-1 1-1 0 0,1-1 0 0 0,-3-1 1 0 0,-3 0 28 0 0,0 0 1 0 0,0-1-1 0 0,0-1 0 0 0,1 1 1 0 0,-1-1-1 0 0,1-1 0 0 0,0 1 1 0 0,1-1-1 0 0,-1 0 1 0 0,1-1-1 0 0,0 1 0 0 0,0-1 1 0 0,0-1-1 0 0,1 1 0 0 0,0-1 1 0 0,1 0-1 0 0,-1 0 1 0 0,1 0-1 0 0,0 0 0 0 0,1-1 1 0 0,-5-13-1 0 0,5 9-108 0 0,1 1 1 0 0,0-1-1 0 0,0 0 0 0 0,1 0 0 0 0,1 0 1 0 0,0 0-1 0 0,0 0 0 0 0,1 0 0 0 0,1 0 1 0 0,0 0-1 0 0,1 1 0 0 0,0-1 0 0 0,0 1 1 0 0,8-16-1 0 0,-1 8-901 0 0,0 1-1 0 0,1 0 1 0 0,0 1 0 0 0,2 0 0 0 0,0 1-1 0 0,1 1 1 0 0,19-18 0 0 0,-11 14-1598 0 0,1 1-1 0 0,1 1 1 0 0,0 1 0 0 0,43-20 0 0 0,-34 20-1363 0 0</inkml:trace>
  <inkml:trace contextRef="#ctx0" brushRef="#br0" timeOffset="4189.91">4071 413 7680 0 0,'2'2'7842'0'0,"0"2"-3818"0"0,7 24-2391 0 0,-6 0-1146 0 0,-2 1 0 0 0,0 0 0 0 0,-2 0 0 0 0,-9 53 0 0 0,-1 26-8290 0 0,10-107 7036 0 0,2 20-1982 0 0,3-12-5287 0 0,-1-8 3789 0 0</inkml:trace>
  <inkml:trace contextRef="#ctx0" brushRef="#br0" timeOffset="4439.53">4144 351 3978 0 0,'-1'-5'6'0'0,"-13"-25"2721"0"0,11 23-1249 0 0,0 0 0 0 0,1 0 0 0 0,0-1 0 0 0,1 1 0 0 0,-2-8 0 0 0,3 13-1085 0 0,0 0 0 0 0,0 0 0 0 0,0 0-1 0 0,0 0 1 0 0,0 0 0 0 0,1 0-1 0 0,-1 1 1 0 0,0-1 0 0 0,1 0 0 0 0,0 0-1 0 0,-1 0 1 0 0,1 0 0 0 0,0 1-1 0 0,0-1 1 0 0,0 0 0 0 0,2-2 0 0 0,-1 2-329 0 0,0 1 0 0 0,0-1 0 0 0,0 1-1 0 0,0 0 1 0 0,0-1 0 0 0,1 1 0 0 0,-1 0 0 0 0,0 0 0 0 0,0 1 0 0 0,1-1 0 0 0,-1 0 0 0 0,1 1 0 0 0,-1 0 0 0 0,1-1 0 0 0,-1 1 0 0 0,5 0 0 0 0,-3 0-19 0 0,-1 0 0 0 0,1 1 0 0 0,0-1 0 0 0,-1 1 0 0 0,1 0 0 0 0,-1-1 0 0 0,1 2 0 0 0,-1-1-1 0 0,1 0 1 0 0,-1 1 0 0 0,0-1 0 0 0,1 1 0 0 0,-1 0 0 0 0,0 0 0 0 0,0 0 0 0 0,-1 1 0 0 0,1-1 0 0 0,0 1 0 0 0,-1-1 0 0 0,1 1 0 0 0,-1 0 0 0 0,0 0 0 0 0,0 0 0 0 0,0 0-1 0 0,2 6 1 0 0,-2-5-67 0 0,0 1-1 0 0,-1-1 0 0 0,0 1 0 0 0,0-1 0 0 0,0 1 1 0 0,0-1-1 0 0,-1 1 0 0 0,0-1 0 0 0,0 1 0 0 0,0 0 1 0 0,0-1-1 0 0,-1 1 0 0 0,1 0 0 0 0,-1-1 0 0 0,-1 1 1 0 0,1-1-1 0 0,0 0 0 0 0,-1 1 0 0 0,-4 7 0 0 0,-1-2-457 0 0,0-1-1 0 0,-1 1 0 0 0,0-1 0 0 0,0-1 1 0 0,-1 1-1 0 0,-13 8 0 0 0,-63 40-7791 0 0,35-26 107 0 0,38-23 3924 0 0</inkml:trace>
  <inkml:trace contextRef="#ctx0" brushRef="#br0" timeOffset="4754.06">4246 497 4316 0 0,'0'0'4218'0'0,"20"4"6492"0"0,-20 1-10368 0 0,1 0 0 0 0,-1 0 1 0 0,0 0-1 0 0,0 0 1 0 0,-1 0-1 0 0,1 0 1 0 0,-1 0-1 0 0,0 0 0 0 0,-1 0 1 0 0,-1 6-1 0 0,-3 12 173 0 0,5-17-486 0 0,0-1 0 0 0,1 0 0 0 0,-1 1-1 0 0,1-1 1 0 0,0 1 0 0 0,1-1 0 0 0,-1 0 0 0 0,1 1-1 0 0,0-1 1 0 0,3 8 0 0 0,-3-12-97 0 0,-1 1 0 0 0,1-1 1 0 0,0 0-1 0 0,0 0 0 0 0,0 0 0 0 0,-1 1 1 0 0,1-1-1 0 0,0 0 0 0 0,0 0 0 0 0,1 0 1 0 0,-1-1-1 0 0,0 1 0 0 0,0 0 0 0 0,0 0 1 0 0,1 0-1 0 0,-1-1 0 0 0,2 1 0 0 0,-1 0-42 0 0,1-1-1 0 0,-1 1 0 0 0,1-1 0 0 0,-1 0 1 0 0,1 0-1 0 0,-1 0 0 0 0,1 0 0 0 0,-1-1 1 0 0,1 1-1 0 0,-1 0 0 0 0,1-1 0 0 0,-1 0 0 0 0,3-1 1 0 0,-1 1 81 0 0,0-1 0 0 0,0 0 0 0 0,-1-1 0 0 0,1 1 0 0 0,-1-1 0 0 0,1 1 0 0 0,-1-1 1 0 0,0 0-1 0 0,0 0 0 0 0,0 0 0 0 0,0-1 0 0 0,-1 1 0 0 0,1-1 0 0 0,-1 1 0 0 0,0-1 1 0 0,0 0-1 0 0,0 0 0 0 0,-1 0 0 0 0,1 0 0 0 0,-1 0 0 0 0,0 0 0 0 0,0 0 0 0 0,-1-1 0 0 0,1 1 1 0 0,-1 0-1 0 0,0-1 0 0 0,0 1 0 0 0,0 0 0 0 0,-1 0 0 0 0,1-1 0 0 0,-1 1 0 0 0,0 0 1 0 0,0 0-1 0 0,-1 0 0 0 0,1 0 0 0 0,-1 0 0 0 0,0 0 0 0 0,0 0 0 0 0,0 0 0 0 0,0 1 0 0 0,-4-5 1 0 0,3 6-23 0 0,1-1 1 0 0,-1 1 0 0 0,0 0-1 0 0,1 0 1 0 0,-1 0 0 0 0,0 0-1 0 0,0 1 1 0 0,-1-1-1 0 0,1 1 1 0 0,0 0 0 0 0,0 0-1 0 0,-1 0 1 0 0,-4-1 0 0 0,-19 3-4565 0 0,25 0 3785 0 0,1-1 0 0 0,-1 1-1 0 0,0-1 1 0 0,1 1 0 0 0,-1 0 0 0 0,1 0-1 0 0,-1 0 1 0 0,1 0 0 0 0,-1 0 0 0 0,1 0-1 0 0,0 0 1 0 0,-2 2 0 0 0,0 1-2906 0 0</inkml:trace>
  <inkml:trace contextRef="#ctx0" brushRef="#br0" timeOffset="4959.3">4478 490 4704 0 0,'0'0'14073'0'0,"13"26"-10529"0"0,-11-19-3903 0 0,-2 0 0 0 0,1 0 0 0 0,-1 0-1 0 0,0 0 1 0 0,-1 8 0 0 0,-5 10-5459 0 0,-6-3-4153 0 0</inkml:trace>
  <inkml:trace contextRef="#ctx0" brushRef="#br0" timeOffset="5100.02">4551 215 6888 0 0,'-15'0'7210'0'0,"19"6"-7860"0"0,2 5-64 0 0,-6 0-578 0 0,-1 2-632 0 0,-1 2-270 0 0,-2 2-1050 0 0,1-1-824 0 0</inkml:trace>
  <inkml:trace contextRef="#ctx0" brushRef="#br0" timeOffset="5507.02">4661 516 4052 0 0,'0'0'4873'0'0,"16"25"-1937"0"0,-16-23-2904 0 0,1 0 1 0 0,-1 0-1 0 0,0 0 1 0 0,0 0 0 0 0,0 0-1 0 0,0 0 1 0 0,0 0-1 0 0,0 0 1 0 0,-1 0 0 0 0,1-1-1 0 0,-1 1 1 0 0,1 0-1 0 0,-1 0 1 0 0,0 0 0 0 0,0-1-1 0 0,0 1 1 0 0,0 0-1 0 0,0-1 1 0 0,0 1-1 0 0,0-1 1 0 0,0 1 0 0 0,-1-1-1 0 0,1 1 1 0 0,0-1-1 0 0,-1 0 1 0 0,-2 2 0 0 0,-4 3 23 0 0,0-1 0 0 0,0 0 0 0 0,0-1 1 0 0,-10 4-1 0 0,28-33 165 0 0,13-7 360 0 0,41-45 0 0 0,-52 65 12 0 0,0 0 0 0 0,1 1 1 0 0,0 1-1 0 0,0 0 0 0 0,1 0 0 0 0,20-9 1 0 0,-33 19-537 0 0,0-1 0 0 0,0 0 1 0 0,0 1-1 0 0,0 0 1 0 0,0-1-1 0 0,1 1 1 0 0,-1 0-1 0 0,0-1 1 0 0,0 1-1 0 0,0 0 1 0 0,1 0-1 0 0,-1 0 1 0 0,0 0-1 0 0,0 0 0 0 0,0 0 1 0 0,1 0-1 0 0,-1 1 1 0 0,0-1-1 0 0,0 0 1 0 0,0 1-1 0 0,1-1 1 0 0,-1 1-1 0 0,0-1 1 0 0,0 1-1 0 0,1 0 0 0 0,0 1-1 0 0,-1 0 0 0 0,1-1 0 0 0,-1 1 0 0 0,1 0 0 0 0,-1 0 0 0 0,0 0 0 0 0,0 0 0 0 0,0 1 0 0 0,0-1 0 0 0,0 0-1 0 0,0 0 1 0 0,0 3 0 0 0,2 7 93 0 0,-2 0-1 0 0,1-1 0 0 0,-1 22 0 0 0,-1-33-142 0 0,0 18 49 0 0,1 40-2059 0 0,6-2-4414 0 0,-7-54 6130 0 0,1-1 1 0 0,0 0 0 0 0,-1 0-1 0 0,1 1 1 0 0,0-1-1 0 0,-1 0 1 0 0,1 0 0 0 0,0 0-1 0 0,0 0 1 0 0,0 0-1 0 0,0 0 1 0 0,0 0 0 0 0,0 0-1 0 0,0 0 1 0 0,1-1 0 0 0,-1 1-1 0 0,0 0 1 0 0,0-1-1 0 0,0 1 1 0 0,1-1 0 0 0,-1 1-1 0 0,0-1 1 0 0,1 0-1 0 0,-1 1 1 0 0,0-1 0 0 0,1 0-1 0 0,-1 0 1 0 0,1 0-1 0 0,-1 0 1 0 0,0 0 0 0 0,1 0-1 0 0,-1-1 1 0 0,0 1-1 0 0,3-1 1 0 0,11-2-2654 0 0</inkml:trace>
  <inkml:trace contextRef="#ctx0" brushRef="#br0" timeOffset="5726.77">5183 247 2934 0 0,'-3'-33'2480'0'0,"-8"2"9279"0"0,10 31-11611 0 0,0 0 1 0 0,0 1-1 0 0,0-1 0 0 0,0 1 0 0 0,0-1 0 0 0,0 1 0 0 0,0-1 1 0 0,0 1-1 0 0,0 0 0 0 0,0-1 0 0 0,0 1 0 0 0,0 0 0 0 0,0 0 1 0 0,0 0-1 0 0,1 0 0 0 0,-1-1 0 0 0,0 1 0 0 0,1 0 0 0 0,-1 0 0 0 0,1 1 1 0 0,-1 0-1 0 0,-11 29 916 0 0,10-26-736 0 0,-6 19 114 0 0,1-1-1 0 0,2 1 1 0 0,0 1 0 0 0,2-1-1 0 0,-1 26 1 0 0,3-29-1028 0 0,2 1 0 0 0,1-1 0 0 0,6 31 0 0 0,-7-50 169 0 0,-1 0 0 0 0,1 0 0 0 0,0 0-1 0 0,-1 0 1 0 0,1 0 0 0 0,0 0 0 0 0,0 0 0 0 0,1 0 0 0 0,-1 0 0 0 0,0-1-1 0 0,1 1 1 0 0,-1 0 0 0 0,1-1 0 0 0,1 2 0 0 0,-2-2-351 0 0,1 0 0 0 0,-1 0 0 0 0,0 0 0 0 0,1-1 0 0 0,-1 1 0 0 0,1-1 0 0 0,-1 1 0 0 0,1-1 0 0 0,-1 1 0 0 0,1-1 0 0 0,-1 0 0 0 0,1 1 0 0 0,1-1 0 0 0,4 0-4340 0 0</inkml:trace>
  <inkml:trace contextRef="#ctx0" brushRef="#br0" timeOffset="5963.19">4964 382 7594 0 0,'-7'6'3900'0'0,"13"-7"2498"0"0,4-3-2969 0 0,2 2-4053 0 0,246-22 6074 0 0,-173 15-7471 0 0,0 1-5351 0 0</inkml:trace>
  <inkml:trace contextRef="#ctx0" brushRef="#br0" timeOffset="7352.25">364 152 1642 0 0,'-8'2'1782'0'0,"9"2"1950"0"0,8-1-596 0 0,-1-2-4084 0 0,80-8 2039 0 0,110-24-1 0 0,-79 10-948 0 0,75-8 88 0 0,187-32-1490 0 0,-357 54 36 0 0,-23 3-290 0 0,-15 2-20 0 0,-36 6-2693 0 0,30-3 2095 0 0</inkml:trace>
  <inkml:trace contextRef="#ctx0" brushRef="#br0" timeOffset="8040.36">420 21 2230 0 0,'18'-5'6302'0'0,"-32"18"-5251"0"0,-65 32-514 0 0,-69 43-370 0 0,148-88-148 0 0,-1 0 1 0 0,1 0 0 0 0,0 0-1 0 0,0 0 1 0 0,0 0 0 0 0,0 0-1 0 0,0 0 1 0 0,0 0 0 0 0,0 0-1 0 0,0 0 1 0 0,-1 1 0 0 0,1-1-1 0 0,0 0 1 0 0,0 0 0 0 0,0 0 0 0 0,0 0-1 0 0,0 0 1 0 0,0 0 0 0 0,0 0-1 0 0,0 1 1 0 0,0-1 0 0 0,0 0-1 0 0,0 0 1 0 0,0 0 0 0 0,0 0-1 0 0,0 0 1 0 0,0 0 0 0 0,0 1-1 0 0,0-1 1 0 0,0 0 0 0 0,0 0-1 0 0,0 0 1 0 0,0 0 0 0 0,0 0-1 0 0,0 0 1 0 0,0 1 0 0 0,0-1-1 0 0,0 0 1 0 0,1 0 0 0 0,-1 0 0 0 0,0 0-1 0 0,0 0 1 0 0,0 0 0 0 0,0 0-1 0 0,0 0 1 0 0,0 1 0 0 0,0-1-1 0 0,0 0 1 0 0,1 0 0 0 0,-1 0-1 0 0,10 6 554 0 0,18 3 40 0 0,-24-8-394 0 0,4 2-160 0 0,0 1 0 0 0,1 0 0 0 0,-2 0-1 0 0,1 1 1 0 0,0 0 0 0 0,-1 0 0 0 0,0 1 0 0 0,0 0 0 0 0,9 10 0 0 0,16 25-2751 0 0,-4 3-4302 0 0,-21-30 3406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1:52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261 269 1040 0 0,'19'-25'6958'0'0,"-19"24"-6796"0"0,0 1 1 0 0,0-1 0 0 0,-1 0-1 0 0,1 0 1 0 0,0 0 0 0 0,0 0 0 0 0,0 0-1 0 0,-1 0 1 0 0,1 0 0 0 0,-1 0-1 0 0,1 0 1 0 0,-1 0 0 0 0,1 0 0 0 0,-1 1-1 0 0,1-1 1 0 0,-1 0 0 0 0,0 0 0 0 0,1 1-1 0 0,-1-1 1 0 0,0 0 0 0 0,0 1-1 0 0,1-1 1 0 0,-1 1 0 0 0,0-1 0 0 0,0 1-1 0 0,0-1 1 0 0,-1 0 0 0 0,-1 1 16 0 0,0 0 1 0 0,1-1 0 0 0,-1 1 0 0 0,1 0-1 0 0,-1 0 1 0 0,0 0 0 0 0,1 1 0 0 0,-1-1-1 0 0,0 1 1 0 0,-3 1 0 0 0,-4 1-84 0 0,1 1 1 0 0,-1 0 0 0 0,1 1 0 0 0,-14 8-1 0 0,4 2 90 0 0,1 1-1 0 0,1 0 0 0 0,0 2 0 0 0,2-1 0 0 0,0 2 0 0 0,1 0 0 0 0,0 1 0 0 0,-16 33 0 0 0,29-50-176 0 0,-1 0-1 0 0,1 0 1 0 0,0-1 0 0 0,0 1-1 0 0,0 0 1 0 0,0 0 0 0 0,0 0-1 0 0,1 0 1 0 0,-1 0 0 0 0,1 0 0 0 0,0 1-1 0 0,0-1 1 0 0,0 0 0 0 0,0 0-1 0 0,1 0 1 0 0,-1 0 0 0 0,1 0 0 0 0,0 0-1 0 0,0 0 1 0 0,0 0 0 0 0,0 0-1 0 0,2 3 1 0 0,-1-4-9 0 0,-1 0 0 0 0,1 0 0 0 0,0-1 0 0 0,0 1 0 0 0,0-1-1 0 0,0 0 1 0 0,0 1 0 0 0,1-1 0 0 0,-1 0 0 0 0,0 0 0 0 0,0 0 0 0 0,1 0 0 0 0,-1-1 0 0 0,1 1-1 0 0,-1-1 1 0 0,1 1 0 0 0,-1-1 0 0 0,0 0 0 0 0,1 0 0 0 0,-1 0 0 0 0,1 0 0 0 0,-1-1 0 0 0,1 1-1 0 0,-1-1 1 0 0,1 1 0 0 0,-1-1 0 0 0,0 0 0 0 0,4-1 0 0 0,2-1-18 0 0,0-1 0 0 0,0 0 0 0 0,0 0 0 0 0,0 0 0 0 0,-1-1 0 0 0,0 0 0 0 0,0 0 0 0 0,0-1 1 0 0,-1 0-1 0 0,9-9 0 0 0,-6 3-15 0 0,-1 1 0 0 0,0-1 0 0 0,-1 0 0 0 0,0-1 0 0 0,10-24 0 0 0,-8 8 76 0 0,-1 1 1 0 0,-1-1-1 0 0,-2-1 1 0 0,0 1-1 0 0,0-46 1 0 0,-4 42 87 0 0,1 21 24 0 0,-1-1 1 0 0,-1 1-1 0 0,0-1 0 0 0,-1 1 1 0 0,0 0-1 0 0,-1-1 0 0 0,-6-22 1 0 0,4 62 164 0 0,0-16-266 0 0,-2 24 165 0 0,2 0 0 0 0,-1 63 0 0 0,5-79-198 0 0,2 0-1 0 0,0 1 1 0 0,1-1 0 0 0,1 0 0 0 0,1-1 0 0 0,11 32 0 0 0,-14-45-22 0 0,0-1 1 0 0,0 1 0 0 0,1-1 0 0 0,-1 0 0 0 0,1 0-1 0 0,0 0 1 0 0,0 0 0 0 0,0-1 0 0 0,1 1 0 0 0,-1-1-1 0 0,1 0 1 0 0,0 0 0 0 0,0 0 0 0 0,0 0 0 0 0,0-1-1 0 0,1 1 1 0 0,-1-1 0 0 0,0 0 0 0 0,1 0 0 0 0,5 0-1 0 0,-5-1 12 0 0,1 0 0 0 0,0 0 1 0 0,-1-1-1 0 0,1 0 0 0 0,0 0 0 0 0,0-1 0 0 0,-1 1 0 0 0,1-1 0 0 0,0-1 0 0 0,-1 1 0 0 0,1-1 0 0 0,-1 0 0 0 0,0 0 0 0 0,1 0 0 0 0,-1-1 1 0 0,8-5-1 0 0,-4 1-45 0 0,0 0 1 0 0,0-1 0 0 0,-1 1 0 0 0,0-2-1 0 0,0 1 1 0 0,-1-1 0 0 0,11-18 0 0 0,-14 22 210 0 0,-1 0 0 0 0,0 0 1 0 0,-1 0-1 0 0,0 0 0 0 0,1-1 0 0 0,-2 1 1 0 0,1-1-1 0 0,-1 0 0 0 0,1 1 1 0 0,-2-1-1 0 0,1 0 0 0 0,-1 0 1 0 0,0 0-1 0 0,0 1 0 0 0,0-1 0 0 0,-3-11 1 0 0,3 16-132 0 0,0 0 1 0 0,-1-1 0 0 0,1 1 0 0 0,-1 0-1 0 0,1 0 1 0 0,-1 0 0 0 0,1 0 0 0 0,-1 0-1 0 0,0 0 1 0 0,1 0 0 0 0,-1 0 0 0 0,0 0-1 0 0,0 1 1 0 0,0-1 0 0 0,0 0 0 0 0,1 0-1 0 0,-1 1 1 0 0,0-1 0 0 0,0 0-1 0 0,-1 1 1 0 0,1-1 0 0 0,0 1 0 0 0,0 0-1 0 0,0-1 1 0 0,0 1 0 0 0,0 0 0 0 0,0 0-1 0 0,-1-1 1 0 0,1 1 0 0 0,0 0 0 0 0,0 0-1 0 0,0 0 1 0 0,-1 0 0 0 0,1 1 0 0 0,0-1-1 0 0,0 0 1 0 0,0 0 0 0 0,0 1 0 0 0,0-1-1 0 0,-1 1 1 0 0,1-1 0 0 0,0 1 0 0 0,0-1-1 0 0,-1 2 1 0 0,-3 0-23 0 0,1 1 0 0 0,0 0 0 0 0,-1 0 0 0 0,1 0 0 0 0,0 0 0 0 0,0 1 0 0 0,1 0 0 0 0,-6 6 0 0 0,7-7-27 0 0,0 0 0 0 0,0 0 0 0 0,0 0 0 0 0,0 0 0 0 0,1 0 0 0 0,-1 0 0 0 0,1 0 0 0 0,0 1 0 0 0,0-1 0 0 0,0 1 0 0 0,1-1 0 0 0,-1 0 0 0 0,1 1 0 0 0,0-1 0 0 0,-1 1 0 0 0,2-1 0 0 0,-1 1 0 0 0,0-1 0 0 0,1 1 0 0 0,-1-1 0 0 0,1 1 0 0 0,0-1 0 0 0,0 0 0 0 0,1 0 0 0 0,-1 1 0 0 0,1-1 0 0 0,-1 0 0 0 0,1 0 0 0 0,0 0 0 0 0,0-1 0 0 0,1 1 0 0 0,-1 0 0 0 0,0-1 0 0 0,1 1 0 0 0,2 1 0 0 0,1 1-384 0 0,1 0 1 0 0,-1-1-1 0 0,1 0 0 0 0,-1-1 0 0 0,1 1 0 0 0,12 3 1 0 0,-10-4-838 0 0,-1-1 1 0 0,1 0 0 0 0,0 0 0 0 0,0-1-1 0 0,11 0 1 0 0,-8-1-1175 0 0,-1-1-1 0 0,0-1 1 0 0,15-3-1 0 0,-7 0-2383 0 0</inkml:trace>
  <inkml:trace contextRef="#ctx0" brushRef="#br0" timeOffset="720.02">823 295 844 0 0,'0'0'181'0'0,"14"-11"842"0"0,-14 10-649 0 0,-7-32 7650 0 0,6 32-7844 0 0,0 0 0 0 0,-1 0 0 0 0,1 0-1 0 0,0 0 1 0 0,-1 1 0 0 0,1-1-1 0 0,-1 1 1 0 0,1-1 0 0 0,-1 1 0 0 0,1 0-1 0 0,-1-1 1 0 0,0 1 0 0 0,1 0 0 0 0,-1 0-1 0 0,1 0 1 0 0,-4 1 0 0 0,2 0-121 0 0,0 0 0 0 0,0 0-1 0 0,1 1 1 0 0,-1-1 0 0 0,0 1 0 0 0,1 0 0 0 0,-1-1 0 0 0,-3 4 0 0 0,-4 4 104 0 0,1 0 1 0 0,0 1-1 0 0,0 0 0 0 0,1 1 1 0 0,-11 16-1 0 0,16-23-95 0 0,0 1 1 0 0,1 0-1 0 0,0 0 0 0 0,0-1 0 0 0,0 1 0 0 0,0 1 0 0 0,1-1 1 0 0,-1 0-1 0 0,1 0 0 0 0,1 0 0 0 0,-1 1 0 0 0,1-1 0 0 0,0 0 1 0 0,0 1-1 0 0,0-1 0 0 0,2 9 0 0 0,-1-12-44 0 0,-1-1-1 0 0,1 1 0 0 0,0-1 1 0 0,-1 0-1 0 0,1 1 0 0 0,0-1 1 0 0,0 1-1 0 0,0-1 1 0 0,0 0-1 0 0,0 0 0 0 0,0 0 1 0 0,0 0-1 0 0,0 0 1 0 0,1 0-1 0 0,-1 0 0 0 0,0 0 1 0 0,1 0-1 0 0,-1 0 1 0 0,0-1-1 0 0,3 2 0 0 0,0-1-5 0 0,-1 0 0 0 0,1-1 0 0 0,0 1 0 0 0,-1-1 0 0 0,1 0 0 0 0,0 0 0 0 0,-1 0 0 0 0,7-1 0 0 0,0-1-8 0 0,1 0 0 0 0,-1-1-1 0 0,0 0 1 0 0,0 0 0 0 0,11-7 0 0 0,-16 7 39 0 0,1 0 0 0 0,-1-1 1 0 0,-1 0-1 0 0,1 0 0 0 0,0 0 1 0 0,-1 0-1 0 0,0-1 0 0 0,0 0 1 0 0,4-6-1 0 0,-6 8 39 0 0,0 0 1 0 0,0-1 0 0 0,0 0-1 0 0,0 1 1 0 0,0-1-1 0 0,-1 0 1 0 0,0 0-1 0 0,0 0 1 0 0,0 0-1 0 0,0 0 1 0 0,0 0-1 0 0,-1 0 1 0 0,0 0-1 0 0,0-6 1 0 0,0 9-29 0 0,-16-9 265 0 0,10 11-1546 0 0,6-15-13417 0 0</inkml:trace>
  <inkml:trace contextRef="#ctx0" brushRef="#br0" timeOffset="1222.64">807 199 3100 0 0,'-3'1'404'0'0,"1"0"0"0"0,0 0 0 0 0,0 0 0 0 0,0 1 0 0 0,0-1 0 0 0,0 1 0 0 0,0-1 0 0 0,0 1 0 0 0,0 0 0 0 0,0 0 0 0 0,1-1 0 0 0,-1 1 0 0 0,1 1 0 0 0,-1-1 0 0 0,1 0 0 0 0,0 0 0 0 0,0 0 0 0 0,0 1 0 0 0,0-1 0 0 0,-1 4 0 0 0,-12 58 2068 0 0,10-46-1798 0 0,-17 85 1348 0 0,-16 204-1 0 0,39-282-2838 0 0,5-40 368 0 0,5-40 223 0 0,7-131-154 0 0,10-65 965 0 0,-28 243-521 0 0,1 1 0 0 0,0 0 1 0 0,0-1-1 0 0,1 1 0 0 0,0 0 0 0 0,0 0 1 0 0,1 0-1 0 0,0 1 0 0 0,0-1 0 0 0,1 1 0 0 0,0 0 1 0 0,10-10-1 0 0,-13 14-52 0 0,1 0 0 0 0,-1 0-1 0 0,1 0 1 0 0,0 1 0 0 0,0-1 0 0 0,-1 1 0 0 0,1 0-1 0 0,0 0 1 0 0,0 0 0 0 0,1 0 0 0 0,-1 0 0 0 0,0 1-1 0 0,0-1 1 0 0,0 1 0 0 0,0 0 0 0 0,1 0 0 0 0,-1 0-1 0 0,0 0 1 0 0,0 1 0 0 0,0-1 0 0 0,0 1 0 0 0,0 0-1 0 0,0 0 1 0 0,0 0 0 0 0,0 0 0 0 0,0 1 0 0 0,0-1-1 0 0,0 1 1 0 0,0-1 0 0 0,-1 1 0 0 0,1 0 0 0 0,-1 0-1 0 0,3 3 1 0 0,-2-3 10 0 0,0 1-1 0 0,0-1 0 0 0,0 1 1 0 0,-1 0-1 0 0,1 0 0 0 0,-1 0 1 0 0,0 0-1 0 0,0 1 0 0 0,0-1 1 0 0,0 1-1 0 0,0-1 0 0 0,-1 1 1 0 0,1-1-1 0 0,-1 1 1 0 0,0 0-1 0 0,0 0 0 0 0,-1 0 1 0 0,1 5-1 0 0,-1-3 44 0 0,-1 0 1 0 0,1 0-1 0 0,-1 1 1 0 0,-1-1-1 0 0,1 0 0 0 0,-1 0 1 0 0,0 0-1 0 0,0-1 1 0 0,-1 1-1 0 0,-5 8 0 0 0,-1 1-438 0 0,-1-1-1 0 0,-1 0 0 0 0,0-1 0 0 0,-1 0 0 0 0,0-1 0 0 0,-1 0 0 0 0,-18 12 0 0 0,29-23 114 0 0,1 0-1 0 0,0 0 1 0 0,0-1 0 0 0,-1 1 0 0 0,1 0 0 0 0,0 0 0 0 0,-1-1-1 0 0,1 1 1 0 0,-1-1 0 0 0,1 1 0 0 0,-1-1 0 0 0,1 0 0 0 0,-1 1-1 0 0,-2-1 1 0 0,4 0 116 0 0,-1 0 0 0 0,1-1-1 0 0,-1 1 1 0 0,1 0 0 0 0,0 0-1 0 0,-1 0 1 0 0,1-1 0 0 0,0 1 0 0 0,-1 0-1 0 0,1-1 1 0 0,0 1 0 0 0,-1 0 0 0 0,1-1-1 0 0,0 1 1 0 0,-1 0 0 0 0,1-1-1 0 0,0 1 1 0 0,0 0 0 0 0,-1-1 0 0 0,1 1-1 0 0,0-1 1 0 0,0 1 0 0 0,0-1-1 0 0,0 1 1 0 0,0 0 0 0 0,0-1 0 0 0,0 1-1 0 0,0-1 1 0 0,0 1 0 0 0,0-1-1 0 0,0-3-271 0 0,0 1-1 0 0,1 0 0 0 0,-1 0 1 0 0,1 0-1 0 0,0 0 1 0 0,0 0-1 0 0,0 0 0 0 0,1 0 1 0 0,-1 0-1 0 0,0 1 0 0 0,1-1 1 0 0,4-4-1 0 0,4-4-958 0 0,2 1-310 0 0</inkml:trace>
  <inkml:trace contextRef="#ctx0" brushRef="#br0" timeOffset="3227.24">939 301 3606 0 0,'27'-5'2308'0'0,"0"-2"0"0"0,0-1-1 0 0,37-16 1 0 0,-41 10 1391 0 0,-22 14-3634 0 0,-1 0 0 0 0,1-1 1 0 0,-1 1-1 0 0,0 0 0 0 0,1 0 0 0 0,-1-1 0 0 0,0 1 1 0 0,1 0-1 0 0,-1-1 0 0 0,0 1 0 0 0,0 0 1 0 0,1-1-1 0 0,-1 1 0 0 0,0-1 0 0 0,0 1 0 0 0,1 0 1 0 0,-1-1-1 0 0,0 1 0 0 0,0-1 0 0 0,0 1 1 0 0,0-1-1 0 0,0 1 0 0 0,0 0 0 0 0,0-1 0 0 0,0 1 1 0 0,0-1-1 0 0,0 1 0 0 0,0-1 0 0 0,0 1 1 0 0,0-1-1 0 0,0 1 0 0 0,0 0 0 0 0,0-1 0 0 0,0 1 1 0 0,-1-1-1 0 0,1 1 0 0 0,0-1 0 0 0,0 1 1 0 0,-1 0-1 0 0,1-1 0 0 0,0 1 0 0 0,0 0 0 0 0,-1-1 1 0 0,1 1-1 0 0,0 0 0 0 0,-1-1 0 0 0,1 1 1 0 0,0 0-1 0 0,-1 0 0 0 0,1-1 0 0 0,-1 1 0 0 0,1 0 1 0 0,0 0-1 0 0,-1 0 0 0 0,0-1 0 0 0,-1 1 9 0 0,-1 0-1 0 0,1-1 0 0 0,0 1 0 0 0,-1 0 1 0 0,1 0-1 0 0,0 0 0 0 0,-1 0 1 0 0,1 0-1 0 0,0 1 0 0 0,-1-1 0 0 0,1 1 1 0 0,0 0-1 0 0,0-1 0 0 0,0 1 1 0 0,0 0-1 0 0,-1 0 0 0 0,1 0 0 0 0,-3 3 1 0 0,0-1 118 0 0,-1 1 1 0 0,2 0-1 0 0,-1 0 1 0 0,0 0-1 0 0,-8 9 1 0 0,12-11-282 0 0,-1 0 1 0 0,1 0-1 0 0,0 0 0 0 0,-1 1 0 0 0,1-1 1 0 0,0 0-1 0 0,0 0 0 0 0,0 1 0 0 0,1-1 1 0 0,-1 0-1 0 0,0 1 0 0 0,1-1 1 0 0,0 1-1 0 0,-1-1 0 0 0,1 1 0 0 0,0-1 1 0 0,1 1-1 0 0,-1-1 0 0 0,0 1 0 0 0,1-1 1 0 0,0 4-1 0 0,0-4-33 0 0,0 0-1 0 0,0-1 1 0 0,0 1-1 0 0,0-1 1 0 0,0 0-1 0 0,1 1 1 0 0,-1-1-1 0 0,0 0 1 0 0,1 0 0 0 0,-1 0-1 0 0,0 0 1 0 0,1 0-1 0 0,0 0 1 0 0,-1 0-1 0 0,1 0 1 0 0,-1-1-1 0 0,1 1 1 0 0,0-1-1 0 0,0 1 1 0 0,-1-1 0 0 0,1 0-1 0 0,0 1 1 0 0,0-1-1 0 0,0 0 1 0 0,-1 0-1 0 0,1 0 1 0 0,0 0-1 0 0,0-1 1 0 0,2 0 0 0 0,11-1-411 0 0,0-1 1 0 0,0-1 0 0 0,0 0 0 0 0,-1-2 0 0 0,0 1 0 0 0,19-11 0 0 0,-24 11 774 0 0,0 0 1 0 0,-1-1-1 0 0,0 0 0 0 0,0 0 1 0 0,-1-1-1 0 0,0 0 0 0 0,0 0 1 0 0,0-1-1 0 0,-1 1 0 0 0,9-16 1054 0 0,-19 55-361 0 0,1-19-752 0 0,2-9-185 0 0,-1-1 0 0 0,1 1-1 0 0,1 0 1 0 0,-1 0 0 0 0,0 0-1 0 0,1-1 1 0 0,0 1 0 0 0,0 0 0 0 0,0 0-1 0 0,0 0 1 0 0,1 0 0 0 0,-1 0-1 0 0,1-1 1 0 0,0 1 0 0 0,2 5 0 0 0,-2-8 1 0 0,-1-1 1 0 0,1 0 0 0 0,-1 1 0 0 0,1-1-1 0 0,-1 0 1 0 0,1 0 0 0 0,-1 0 0 0 0,1 0 0 0 0,-1 1-1 0 0,1-1 1 0 0,-1 0 0 0 0,1 0 0 0 0,-1 0-1 0 0,1 0 1 0 0,0 0 0 0 0,-1 0 0 0 0,1 0 0 0 0,-1-1-1 0 0,1 1 1 0 0,-1 0 0 0 0,1 0 0 0 0,-1 0 0 0 0,1-1-1 0 0,-1 1 1 0 0,1 0 0 0 0,-1 0 0 0 0,1-1-1 0 0,-1 1 1 0 0,1-1 0 0 0,16-9 100 0 0,-17 9-99 0 0,14-9 73 0 0,-6 4-89 0 0,0 1 0 0 0,0 0 0 0 0,13-6 0 0 0,-19 11-161 0 0,0 1-1 0 0,0 0 1 0 0,1 0-1 0 0,-1 0 1 0 0,0 0-1 0 0,-1 0 1 0 0,1 0-1 0 0,0 1 1 0 0,0-1-1 0 0,0 0 1 0 0,2 4-1 0 0,4 2-848 0 0,3-1 181 0 0,1 1-1 0 0,-1-2 1 0 0,1 1 0 0 0,1-2-1 0 0,-1 0 1 0 0,1 0 0 0 0,-1-1-1 0 0,16 2 1 0 0,-25-5 923 0 0,1 1-1 0 0,-1-1 1 0 0,1 0-1 0 0,-1 0 1 0 0,1-1-1 0 0,-1 1 1 0 0,1-1-1 0 0,-1 1 1 0 0,1-1-1 0 0,-1 0 1 0 0,0 0-1 0 0,0-1 1 0 0,1 1-1 0 0,-1-1 0 0 0,0 0 1 0 0,0 1-1 0 0,-1-1 1 0 0,1 0-1 0 0,0-1 1 0 0,0 1-1 0 0,-1-1 1 0 0,0 1-1 0 0,1-1 1 0 0,-1 0-1 0 0,0 1 1 0 0,0-1-1 0 0,-1 0 1 0 0,1 0-1 0 0,0-1 1 0 0,-1 1-1 0 0,0 0 1 0 0,0 0-1 0 0,0-1 1 0 0,0 1-1 0 0,0-5 1 0 0,0 5 206 0 0,0 1 0 0 0,-1-1 0 0 0,1 1 0 0 0,-1-1 0 0 0,0 1 1 0 0,1-1-1 0 0,-1 1 0 0 0,0-1 0 0 0,-1 1 0 0 0,1-1 0 0 0,0 1 1 0 0,-1-1-1 0 0,1 1 0 0 0,-1-1 0 0 0,0 1 0 0 0,0-1 0 0 0,0 1 1 0 0,0 0-1 0 0,0 0 0 0 0,-1-1 0 0 0,-1-1 0 0 0,1 4-184 0 0,0 0-1 0 0,0 0 1 0 0,1 1-1 0 0,-1-1 0 0 0,0 1 1 0 0,0-1-1 0 0,0 1 1 0 0,0 0-1 0 0,0 0 1 0 0,1-1-1 0 0,-3 3 1 0 0,-2 1-28 0 0,1 0 1 0 0,0 0 0 0 0,0 0 0 0 0,0 1-1 0 0,0 0 1 0 0,1 0 0 0 0,0 0 0 0 0,0 0 0 0 0,0 1-1 0 0,0 0 1 0 0,-2 6 0 0 0,3-7-112 0 0,1-1 0 0 0,0 1 0 0 0,0 0 0 0 0,1 0 0 0 0,-1 0 0 0 0,1 0 0 0 0,0 1 0 0 0,1-1 0 0 0,-1 0 0 0 0,1 0 0 0 0,0 0 0 0 0,0 1 0 0 0,0-1 0 0 0,2 8 0 0 0,-1-12-12 0 0,-1-1 0 0 0,0 1-1 0 0,0 0 1 0 0,1 0 0 0 0,-1 0 0 0 0,0 0 0 0 0,1 0-1 0 0,-1 0 1 0 0,1 0 0 0 0,-1 0 0 0 0,1-1 0 0 0,0 1 0 0 0,-1 0-1 0 0,1 0 1 0 0,0-1 0 0 0,0 1 0 0 0,-1 0 0 0 0,1-1-1 0 0,0 1 1 0 0,0-1 0 0 0,0 1 0 0 0,0-1 0 0 0,0 0 0 0 0,-1 1-1 0 0,1-1 1 0 0,0 0 0 0 0,0 1 0 0 0,2-1 0 0 0,0 0-30 0 0,-1 0 0 0 0,1-1 0 0 0,-1 1 0 0 0,1-1 0 0 0,-1 0 0 0 0,0 0 0 0 0,1 0 0 0 0,-1 0 0 0 0,0 0 0 0 0,1 0 0 0 0,1-3 0 0 0,6-2-74 0 0,-2-1 0 0 0,1-1-1 0 0,-1 1 1 0 0,10-13 0 0 0,7-16 546 0 0,-2-2 0 0 0,-1 0 0 0 0,-2-2 0 0 0,-1 0 0 0 0,15-50 0 0 0,-34 89-324 0 0,-13 22 228 0 0,6-7-287 0 0,0 0 0 0 0,1 0 0 0 0,0 1 0 0 0,2 0-1 0 0,-1 0 1 0 0,2 0 0 0 0,0 1 0 0 0,-1 19 0 0 0,3-28-56 0 0,1 0 1 0 0,0-1-1 0 0,0 1 1 0 0,1-1 0 0 0,-1 1-1 0 0,1 0 1 0 0,1-1-1 0 0,-1 0 1 0 0,1 1-1 0 0,1-1 1 0 0,-1 0 0 0 0,1 0-1 0 0,0 0 1 0 0,0 0-1 0 0,0 0 1 0 0,1-1-1 0 0,0 0 1 0 0,0 1 0 0 0,1-2-1 0 0,-1 1 1 0 0,1 0-1 0 0,5 3 1 0 0,-6-6-38 0 0,0 0 1 0 0,0 0 0 0 0,0 0-1 0 0,0-1 1 0 0,0 0-1 0 0,1 0 1 0 0,-1 0-1 0 0,0 0 1 0 0,0-1 0 0 0,1 1-1 0 0,-1-1 1 0 0,0 0-1 0 0,1-1 1 0 0,-1 1-1 0 0,0-1 1 0 0,1 0-1 0 0,-1 0 1 0 0,0 0 0 0 0,0 0-1 0 0,0-1 1 0 0,0 1-1 0 0,0-1 1 0 0,0 0-1 0 0,0-1 1 0 0,4-3 0 0 0,-4 4 181 0 0,0-1 0 0 0,0 0 0 0 0,-1 0 0 0 0,1 0 0 0 0,-1 0 1 0 0,0-1-1 0 0,1 0 0 0 0,-2 1 0 0 0,1-1 0 0 0,0 0 0 0 0,-1-1 1 0 0,0 1-1 0 0,0 0 0 0 0,0-1 0 0 0,0 1 0 0 0,-1-1 0 0 0,0 1 1 0 0,1-1-1 0 0,-2 0 0 0 0,1 1 0 0 0,-1-1 0 0 0,1 0 0 0 0,-2-5 1 0 0,1 10-76 0 0,1-1 1 0 0,-1 1 0 0 0,0-1 0 0 0,0 1 0 0 0,0-1 0 0 0,0 1 0 0 0,-1-1 0 0 0,1 1 0 0 0,0-1 0 0 0,0 1 0 0 0,0-1 0 0 0,0 1 0 0 0,0 0 0 0 0,-1-1 0 0 0,1 1 0 0 0,0-1 0 0 0,0 1-1 0 0,-1-1 1 0 0,1 1 0 0 0,0 0 0 0 0,-1-1 0 0 0,1 1 0 0 0,0-1 0 0 0,-1 1 0 0 0,1 0 0 0 0,0 0 0 0 0,-1-1 0 0 0,1 1 0 0 0,-1 0 0 0 0,1 0 0 0 0,-1-1 0 0 0,1 1 0 0 0,-1 0 0 0 0,1 0 0 0 0,-1 0-1 0 0,0 0 1 0 0,0 0 11 0 0,0 1-1 0 0,-1-1 1 0 0,1 1-1 0 0,0 0 1 0 0,0-1-1 0 0,-1 1 1 0 0,1 0-1 0 0,0 0 1 0 0,0 0-1 0 0,0 0 1 0 0,0 0-1 0 0,-1 2 0 0 0,-3 2-8 0 0,1 0-1 0 0,1 1 1 0 0,-1-1 0 0 0,1 1-1 0 0,-4 9 1 0 0,6-12-119 0 0,0 0-1 0 0,0 0 1 0 0,0 1 0 0 0,1-1 0 0 0,-1 1 0 0 0,1-1 0 0 0,0 0 0 0 0,0 1 0 0 0,0-1 0 0 0,0 1 0 0 0,1-1 0 0 0,-1 0 0 0 0,1 1 0 0 0,0-1 0 0 0,0 0 0 0 0,0 1 0 0 0,0-1 0 0 0,1 0-1 0 0,-1 0 1 0 0,1 0 0 0 0,2 3 0 0 0,-2-4 7 0 0,0-1-1 0 0,1 1 1 0 0,-1-1 0 0 0,0 1-1 0 0,0-1 1 0 0,1 0-1 0 0,-1 0 1 0 0,1 0-1 0 0,-1 0 1 0 0,1-1-1 0 0,-1 1 1 0 0,1-1 0 0 0,0 1-1 0 0,-1-1 1 0 0,1 0-1 0 0,0 0 1 0 0,-1 0-1 0 0,1 0 1 0 0,-1 0 0 0 0,1-1-1 0 0,0 1 1 0 0,-1-1-1 0 0,1 0 1 0 0,-1 0-1 0 0,1 0 1 0 0,-1 0 0 0 0,4-2-1 0 0,1-2 90 0 0,0 1-1 0 0,0-1 1 0 0,-1 0-1 0 0,0 0 1 0 0,0-1-1 0 0,0 0 1 0 0,0 0 0 0 0,-1 0-1 0 0,0-1 1 0 0,5-9-1 0 0,15-17 1195 0 0,-25 32-1161 0 0,1 0 1 0 0,0 0-1 0 0,-1 0 1 0 0,1 0-1 0 0,0 1 1 0 0,0-1-1 0 0,-1 0 1 0 0,1 0 0 0 0,0 1-1 0 0,0-1 1 0 0,0 0-1 0 0,0 1 1 0 0,0-1-1 0 0,0 1 1 0 0,0 0-1 0 0,0-1 1 0 0,0 1-1 0 0,0 0 1 0 0,0-1-1 0 0,0 1 1 0 0,2 0-1 0 0,-2 0-14 0 0,-1 1-1 0 0,1-1 1 0 0,0 1-1 0 0,-1-1 0 0 0,1 1 1 0 0,-1-1-1 0 0,1 1 1 0 0,-1-1-1 0 0,1 1 0 0 0,-1 0 1 0 0,1-1-1 0 0,-1 1 1 0 0,1 0-1 0 0,-1-1 0 0 0,0 1 1 0 0,0 0-1 0 0,1-1 1 0 0,-1 1-1 0 0,0 0 0 0 0,0 0 1 0 0,0 0-1 0 0,0 0 1 0 0,2 11 64 0 0,-2-1 1 0 0,1 0-1 0 0,-2 13 0 0 0,0-13-79 0 0,1-9-52 0 0,0 0 0 0 0,-1 0-1 0 0,1 0 1 0 0,0 0 0 0 0,1 0 0 0 0,-1 0 0 0 0,0 1 0 0 0,0-1 0 0 0,1 0 0 0 0,0 0-1 0 0,-1 0 1 0 0,1 0 0 0 0,0 0 0 0 0,0 0 0 0 0,0 0 0 0 0,0-1 0 0 0,0 1 0 0 0,2 2-1 0 0,-1-3 4 0 0,0 0-1 0 0,0-1 0 0 0,0 1 1 0 0,1-1-1 0 0,-1 1 0 0 0,0-1 1 0 0,0 0-1 0 0,0 0 0 0 0,0 0 0 0 0,0 0 1 0 0,0 0-1 0 0,1-1 0 0 0,-1 1 1 0 0,0 0-1 0 0,0-1 0 0 0,0 0 1 0 0,0 1-1 0 0,2-2 0 0 0,3-1 39 0 0,0-1 0 0 0,0 1 0 0 0,0-1 0 0 0,-1 0 0 0 0,1-1 0 0 0,-1 0 0 0 0,7-7 0 0 0,-6 6-70 0 0,0 0 0 0 0,1 0 0 0 0,0 1 0 0 0,9-5-1 0 0,-14 8 74 0 0,1 1 0 0 0,-1-1 0 0 0,1 1 0 0 0,0 0 0 0 0,0 0 0 0 0,-1 1 0 0 0,1-1 0 0 0,0 1 0 0 0,0 0 0 0 0,0 0 0 0 0,0 0 0 0 0,0 0 0 0 0,-1 1 0 0 0,5 0 0 0 0,0 2-40 0 0,-1-1 0 0 0,0 1 1 0 0,1 0-1 0 0,-1 1 0 0 0,9 5 0 0 0,27 13-224 0 0,-42-22 287 0 0,0 0 1 0 0,0 0-1 0 0,-1 0 1 0 0,1 0-1 0 0,0 0 0 0 0,0 0 1 0 0,-1 0-1 0 0,1 0 1 0 0,0 0-1 0 0,0-1 0 0 0,-1 1 1 0 0,1 0-1 0 0,0 0 1 0 0,-1-1-1 0 0,1 1 0 0 0,0 0 1 0 0,-1-1-1 0 0,1 1 1 0 0,0-1-1 0 0,-1 1 0 0 0,1 0 1 0 0,-1-1-1 0 0,1 0 0 0 0,-1 1 1 0 0,1-1-1 0 0,-1 1 1 0 0,1-1-1 0 0,-1 0 0 0 0,0 1 1 0 0,1-1-1 0 0,-1 0 1 0 0,1 0-1 0 0,9-29 1285 0 0,-7 20-893 0 0,-3 9-261 0 0,3 2-135 0 0,-1 0 0 0 0,0 1 0 0 0,1-1 0 0 0,-1 1 0 0 0,0 0 0 0 0,0 0 0 0 0,0 0 0 0 0,0 0 0 0 0,0 0-1 0 0,0 0 1 0 0,0 0 0 0 0,2 6 0 0 0,8 7-214 0 0,-6-10 102 0 0,1-1 0 0 0,-1 0 1 0 0,1 0-1 0 0,-1 0 0 0 0,1-1 1 0 0,0 0-1 0 0,0 0 0 0 0,1-1 1 0 0,-1 0-1 0 0,0 0 0 0 0,1-1 1 0 0,-1 0-1 0 0,1 0 0 0 0,0 0 1 0 0,13-2-1 0 0,-7 0 38 0 0,-1-1 0 0 0,1 0 0 0 0,-1-1 0 0 0,1-1 0 0 0,-1 0 0 0 0,0-1 0 0 0,22-12 0 0 0,-31 15 87 0 0,0-1 1 0 0,1 1-1 0 0,-1 0 1 0 0,0 0-1 0 0,0 1 0 0 0,1-1 1 0 0,-1 1-1 0 0,1 0 0 0 0,-1 0 1 0 0,1 0-1 0 0,0 1 1 0 0,-1 0-1 0 0,1 0 0 0 0,0 0 1 0 0,-1 0-1 0 0,1 1 0 0 0,0-1 1 0 0,-1 1-1 0 0,1 1 1 0 0,-1-1-1 0 0,1 0 0 0 0,-1 1 1 0 0,0 0-1 0 0,0 0 0 0 0,1 1 1 0 0,-2-1-1 0 0,1 1 0 0 0,5 3 1 0 0,-3-2-104 0 0,0 0 0 0 0,1-1 0 0 0,-1 0 0 0 0,1 0 0 0 0,0-1 1 0 0,0 0-1 0 0,0 0 0 0 0,0 0 0 0 0,0-1 0 0 0,1 0 0 0 0,-1 0 0 0 0,12-1 0 0 0,-2-1 60 0 0,0 0-1 0 0,0-1 1 0 0,-1 0-1 0 0,24-8 1 0 0,51-18 1263 0 0,-90 28-1040 0 0,18 7 1057 0 0,-14-1-1278 0 0,-1 0 0 0 0,1 0 0 0 0,1-1 0 0 0,-1 1 1 0 0,1-1-1 0 0,0 0 0 0 0,0-1 0 0 0,0 0 0 0 0,0 0 0 0 0,1 0 1 0 0,0-1-1 0 0,8 4 0 0 0,2-1-383 0 0,0-1 0 0 0,0 0 1 0 0,1-1-1 0 0,-1-1 0 0 0,1-1 0 0 0,0 0 1 0 0,18-1-1 0 0,16-4 1383 0 0,56-10 0 0 0,-103 12-774 0 0,9-1 14 0 0,0 1-1 0 0,0 0 1 0 0,0 1-1 0 0,0 0 1 0 0,0 1 0 0 0,0 1-1 0 0,0 0 1 0 0,-1 1-1 0 0,1 1 1 0 0,-1 0 0 0 0,0 0-1 0 0,0 2 1 0 0,14 6-1 0 0,-19-8-542 0 0,1 0-1 0 0,0-1 1 0 0,0 0 0 0 0,0 0-1 0 0,0-1 1 0 0,0 0-1 0 0,0-1 1 0 0,11 1-1 0 0,3-2-3446 0 0,0-1 0 0 0,26-4 0 0 0,-21 1-1806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1:38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153 104 2094 0 0,'0'0'7036'0'0,"0"1"-6824"0"0,0-1 1 0 0,0 1 0 0 0,0 0-1 0 0,0-1 1 0 0,0 1-1 0 0,0 0 1 0 0,0 0-1 0 0,0-1 1 0 0,0 1-1 0 0,0 0 1 0 0,0-1-1 0 0,0 1 1 0 0,1 0-1 0 0,-1-1 1 0 0,0 1-1 0 0,1 0 1 0 0,-1-1 0 0 0,1 2-1 0 0,24 13 779 0 0,1-2-1 0 0,1 0 1 0 0,0-2 0 0 0,35 10-1 0 0,15 6-366 0 0,667 217 476 0 0,-646-215-1243 0 0,-41-10-1517 0 0,2-2 1 0 0,117 16-1 0 0,-173-32 1338 0 0,-1-1-1 0 0,1 0 1 0 0,0 0 0 0 0,0 0-1 0 0,0 0 1 0 0,-1-1 0 0 0,1 1 0 0 0,0-1-1 0 0,0 0 1 0 0,4-1 0 0 0,-6 2 202 0 0,-1-1 0 0 0,0 1 0 0 0,1 0 0 0 0,-1 0 0 0 0,0-1 1 0 0,1 1-1 0 0,-1 0 0 0 0,0-1 0 0 0,1 1 0 0 0,-1 0 0 0 0,0-1 0 0 0,0 1 1 0 0,0 0-1 0 0,1-1 0 0 0,-1 1 0 0 0,0-1 0 0 0,0 1 0 0 0,0 0 1 0 0,0-1-1 0 0,0 1 0 0 0,0-1 0 0 0,0 1 0 0 0,0 0 0 0 0,0-1 0 0 0,0 1 1 0 0,0-1-1 0 0,-11-16-2405 0 0,-1 7 109 0 0,-3 1-575 0 0</inkml:trace>
  <inkml:trace contextRef="#ctx0" brushRef="#br0" timeOffset="874.92">316 2 2264 0 0,'0'0'2761'0'0,"-31"-1"2673"0"0,4 3-4975 0 0,0 1-1 0 0,0 2 1 0 0,0 0-1 0 0,1 2 1 0 0,-40 16-1 0 0,-11 9-105 0 0,76-32-441 0 0,1 0 135 0 0,0 0 0 0 0,-1 0 0 0 0,1 0 1 0 0,0 0-1 0 0,0 0 0 0 0,0 0 0 0 0,-1 0 1 0 0,1 0-1 0 0,0 0 0 0 0,0 0 0 0 0,0 0 0 0 0,0 0 1 0 0,-1 0-1 0 0,1 0 0 0 0,0 0 0 0 0,0 0 0 0 0,0 0 1 0 0,-1 0-1 0 0,1 0 0 0 0,0 0 0 0 0,0 0 1 0 0,0 0-1 0 0,0 0 0 0 0,-1 0 0 0 0,1 0 0 0 0,0 0 1 0 0,0 1-1 0 0,0-1 0 0 0,0 0 0 0 0,0 0 1 0 0,-1 0-1 0 0,1 0 0 0 0,0 0 0 0 0,0 1 0 0 0,0-1 1 0 0,0 0-1 0 0,0 0 0 0 0,0 0 0 0 0,0 0 1 0 0,0 1-1 0 0,0-1 0 0 0,-1 0 0 0 0,1 0 0 0 0,0 0 1 0 0,0 0-1 0 0,0 1 0 0 0,0-1 0 0 0,0 0 1 0 0,0 0-1 0 0,0 0 0 0 0,0 1 0 0 0,0-1 0 0 0,0 0 1 0 0,0 0-1 0 0,1 0 0 0 0,-1 0 0 0 0,0 1 1 0 0,0-1-1 0 0,0 0 0 0 0,0 0 0 0 0,0 0 0 0 0,0 1 1 0 0,4 10 244 0 0,-3-6-324 0 0,0-1 0 0 0,0 0 0 0 0,0 1 0 0 0,1-1 0 0 0,-1 0 0 0 0,1 0 0 0 0,0 0 0 0 0,1 0 0 0 0,-1-1 0 0 0,4 5 0 0 0,33 37-2571 0 0,-32-37 1604 0 0,45 43-7612 0 0,-38-37 4446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40:01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276 1 1702 0 0,'0'0'2307'0'0,"13"15"-150"0"0,-2-7-1849 0 0,-1 0 0 0 0,0 1 1 0 0,-1 0-1 0 0,0 0 1 0 0,-1 1-1 0 0,0 0 0 0 0,11 18 1 0 0,-11-15-217 0 0,-1 1-1 0 0,-1 0 1 0 0,0 0 0 0 0,-1 0 0 0 0,-1 1-1 0 0,0 0 1 0 0,-1 0 0 0 0,0 0 0 0 0,-2 0 0 0 0,1 20-1 0 0,-4-2 607 0 0,-10 58 0 0 0,1-17-219 0 0,8-68-317 0 0,1 1-1 0 0,-1-1 1 0 0,0 0-1 0 0,0 0 1 0 0,0-1-1 0 0,-1 1 1 0 0,0-1-1 0 0,0 1 1 0 0,-8 6 0 0 0,-1 4-379 0 0,-34 38 1008 0 0,28-36-387 0 0,-41 31 0 0 0,30-28-2022 0 0,-41 20 0 0 0,-12-1-5746 0 0,50-26 3461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42:17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1 521 2968 0 0,'0'0'2507'0'0,"19"-18"-329"0"0,-4 6-2068 0 0,0 0-1 0 0,1 2 1 0 0,23-13 0 0 0,-20 15-1594 0 0,0 0 0 0 0,0 1 0 0 0,20-5 0 0 0,-24 8-666 0 0</inkml:trace>
  <inkml:trace contextRef="#ctx0" brushRef="#br0" timeOffset="394.84">305 345 2470 0 0,'-2'0'595'0'0,"0"-1"-1"0"0,-1 1 1 0 0,1-1 0 0 0,-1 1-1 0 0,1 0 1 0 0,-1 0 0 0 0,1 0-1 0 0,-1 0 1 0 0,1 0-1 0 0,-5 1 1 0 0,6 0-524 0 0,0 0-1 0 0,1-1 1 0 0,-1 1-1 0 0,0 0 1 0 0,0 0-1 0 0,1 0 1 0 0,-1 0 0 0 0,0 0-1 0 0,1 0 1 0 0,-1 0-1 0 0,1 0 1 0 0,-1 0-1 0 0,1 0 1 0 0,0 0-1 0 0,-1 0 1 0 0,1 0 0 0 0,0 1-1 0 0,0-1 1 0 0,0 0-1 0 0,0 0 1 0 0,0 0-1 0 0,0 0 1 0 0,0 0 0 0 0,0 1-1 0 0,1 0 1 0 0,-1 7-8 0 0,1 0 0 0 0,1-1 0 0 0,-1 1 0 0 0,1-1 0 0 0,1 1 0 0 0,-1-1 0 0 0,2 0 0 0 0,4 10 0 0 0,-7-15-126 0 0,1 0 1 0 0,0 0-1 0 0,-1 0 0 0 0,1-1 1 0 0,0 1-1 0 0,0 0 1 0 0,0-1-1 0 0,1 0 1 0 0,-1 0-1 0 0,1 1 1 0 0,-1-1-1 0 0,1-1 1 0 0,0 1-1 0 0,-1 0 1 0 0,1-1-1 0 0,0 1 0 0 0,0-1 1 0 0,0 0-1 0 0,0 0 1 0 0,0 0-1 0 0,1 0 1 0 0,-1-1-1 0 0,0 1 1 0 0,0-1-1 0 0,4 0 1 0 0,-4-1 60 0 0,0 1 1 0 0,0-1 0 0 0,0 0 0 0 0,0 0 0 0 0,-1 0 0 0 0,1 0-1 0 0,0-1 1 0 0,-1 1 0 0 0,1-1 0 0 0,-1 0 0 0 0,1 0 0 0 0,-1 0 0 0 0,0 0-1 0 0,0 0 1 0 0,0 0 0 0 0,0 0 0 0 0,0-1 0 0 0,-1 1 0 0 0,1-1-1 0 0,-1 1 1 0 0,1-1 0 0 0,-1 0 0 0 0,2-4 0 0 0,2-8 1072 0 0,0 0 0 0 0,-1 0 0 0 0,2-18 0 0 0,-4 22 403 0 0,-1 10-859 0 0,-1 1-577 0 0,0 0 0 0 0,0-1 1 0 0,0 1-1 0 0,0 0 0 0 0,1 0 0 0 0,-1 0 0 0 0,0-1 0 0 0,0 1 0 0 0,0 0 1 0 0,0 0-1 0 0,0 0 0 0 0,0-1 0 0 0,0 1 0 0 0,0 0 0 0 0,0 0 0 0 0,1-1 1 0 0,-1 1-1 0 0,0 0 0 0 0,0 0 0 0 0,0-1 0 0 0,0 1 0 0 0,0 0 0 0 0,0 0 1 0 0,-1 0-1 0 0,1-1 0 0 0,0 1 0 0 0,0 0 0 0 0,0 0 0 0 0,0-1 0 0 0,0 1 0 0 0,0 0 1 0 0,0 0-1 0 0,0 0 0 0 0,-1-1 0 0 0,6 7 561 0 0,5 10-994 0 0,0-1 0 0 0,21 22 0 0 0,-26-32-495 0 0,0-1 1 0 0,-1 1 0 0 0,1-2 0 0 0,11 8 0 0 0,-13-10 277 0 0,-1 0 0 0 0,1 1 0 0 0,0-1-1 0 0,-1 0 1 0 0,1-1 0 0 0,0 1 0 0 0,0 0 0 0 0,-1-1 0 0 0,1 0 0 0 0,0 0 0 0 0,0 0 0 0 0,3 0-1 0 0,2-1-1404 0 0,0-3-435 0 0</inkml:trace>
  <inkml:trace contextRef="#ctx0" brushRef="#br0" timeOffset="707.88">588 354 2962 0 0,'-2'-2'536'0'0,"0"-1"0"0"0,0 0 1 0 0,0 0-1 0 0,1 0 0 0 0,-1 0 0 0 0,1 0 0 0 0,0 0 0 0 0,0 0 0 0 0,0-1 1 0 0,0 1-1 0 0,1 0 0 0 0,-1 0 0 0 0,1-5 0 0 0,0 7-467 0 0,0 0 0 0 0,0-1 0 0 0,0 1 1 0 0,1 0-1 0 0,-1 0 0 0 0,1 0 0 0 0,-1 0 0 0 0,0 0 0 0 0,1 0 0 0 0,0-1 1 0 0,-1 1-1 0 0,1 0 0 0 0,0 1 0 0 0,-1-1 0 0 0,1 0 0 0 0,0 0 0 0 0,0 0 0 0 0,0 0 1 0 0,0 1-1 0 0,0-1 0 0 0,0 0 0 0 0,0 1 0 0 0,0-1 0 0 0,0 1 0 0 0,0-1 0 0 0,0 1 1 0 0,0-1-1 0 0,0 1 0 0 0,1 0 0 0 0,-1-1 0 0 0,0 1 0 0 0,0 0 0 0 0,0 0 0 0 0,0 0 1 0 0,1 0-1 0 0,-1 0 0 0 0,0 0 0 0 0,0 1 0 0 0,0-1 0 0 0,1 0 0 0 0,0 1 0 0 0,2 0 46 0 0,1 0 0 0 0,-1 0-1 0 0,0 0 1 0 0,0 0 0 0 0,0 1-1 0 0,-1 0 1 0 0,1 0 0 0 0,0 0-1 0 0,0 0 1 0 0,-1 0-1 0 0,0 1 1 0 0,1-1 0 0 0,4 6-1 0 0,2 4 331 0 0,0 0-1 0 0,12 19 1 0 0,11 13 3096 0 0,-36-72-3188 0 0,2 12-856 0 0,0 1 1 0 0,2 0-1 0 0,-1-1 1 0 0,2 1-1 0 0,0 0 1 0 0,5-15 0 0 0,-5 23-194 0 0,0 0 0 0 0,1 0 0 0 0,0 0 0 0 0,0 0 0 0 0,1 1 0 0 0,6-10 0 0 0,-8 13-1 0 0,1 0 1 0 0,0 0 0 0 0,-1 0 0 0 0,1 0 0 0 0,0 1-1 0 0,1-1 1 0 0,-1 1 0 0 0,0 0 0 0 0,1 0 0 0 0,-1 0-1 0 0,1 0 1 0 0,7-2 0 0 0,-3 2-2060 0 0</inkml:trace>
  <inkml:trace contextRef="#ctx0" brushRef="#br0" timeOffset="957.23">916 194 2230 0 0,'3'-1'461'0'0,"1"-1"-1"0"0,-1 1 1 0 0,1-1-1 0 0,-1 0 1 0 0,1 0-1 0 0,-1-1 1 0 0,0 1-1 0 0,0-1 1 0 0,0 1-1 0 0,0-1 1 0 0,3-5-1 0 0,27-36 2476 0 0,-30 38-2384 0 0,3-3 807 0 0,-1-1-1 0 0,1 0 1 0 0,4-13 0 0 0,-9 21-1028 0 0,0-1 0 0 0,-1 1 0 0 0,1 0 0 0 0,-1 0 0 0 0,1-1 0 0 0,-1 1 1 0 0,0 0-1 0 0,0-1 0 0 0,0 1 0 0 0,0-1 0 0 0,0 1 0 0 0,0 0 0 0 0,-1-1 0 0 0,1 1 0 0 0,-1 0 0 0 0,1 0 0 0 0,-1-1 1 0 0,0 1-1 0 0,0 0 0 0 0,0 0 0 0 0,0 0 0 0 0,-2-2 0 0 0,2 3-277 0 0,1 1 1 0 0,0-1-1 0 0,-1 1 1 0 0,1-1-1 0 0,-1 1 0 0 0,1-1 1 0 0,-1 1-1 0 0,1 0 0 0 0,-1-1 1 0 0,1 1-1 0 0,-1 0 0 0 0,0 0 1 0 0,1-1-1 0 0,-1 1 0 0 0,1 0 1 0 0,-1 0-1 0 0,0 0 1 0 0,1 0-1 0 0,-1 0 0 0 0,1 0 1 0 0,-1 0-1 0 0,0 0 0 0 0,1 0 1 0 0,-1 0-1 0 0,0 0 0 0 0,1 0 1 0 0,-1 0-1 0 0,1 0 0 0 0,-1 0 1 0 0,0 1-1 0 0,-18 16 694 0 0,-6 25-235 0 0,23-37-603 0 0,0 1-1 0 0,0-1 0 0 0,1 0 1 0 0,-1 1-1 0 0,1-1 0 0 0,1 1 1 0 0,-1 0-1 0 0,1-1 0 0 0,0 1 1 0 0,0-1-1 0 0,1 1 0 0 0,0-1 1 0 0,0 1-1 0 0,0-1 0 0 0,0 1 1 0 0,1-1-1 0 0,4 10 0 0 0,-4-12-55 0 0,0 0 0 0 0,0 0 0 0 0,0 0 0 0 0,0 0 0 0 0,1 0 0 0 0,0 0 0 0 0,-1-1 0 0 0,1 1 0 0 0,0-1 0 0 0,0 0 0 0 0,0 0 0 0 0,0 0 0 0 0,1 0 0 0 0,-1 0 0 0 0,1-1 0 0 0,-1 0 0 0 0,1 1 0 0 0,-1-1 0 0 0,1 0 0 0 0,0-1 0 0 0,-1 1 0 0 0,1-1 0 0 0,0 0 0 0 0,0 1 0 0 0,-1-2 0 0 0,1 1 0 0 0,5-1 0 0 0,7-2-1160 0 0,0-1 0 0 0,-1 0 1 0 0,1-1-1 0 0,26-12 0 0 0,24-17-8406 0 0,-45 21 4449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5:41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4510 1561 2914 0 0,'0'0'2864'0'0,"8"-18"3364"0"0,6-8-5381 0 0,2 1 0 0 0,1 1 1 0 0,0 0-1 0 0,2 1 0 0 0,25-23 0 0 0,3-6-606 0 0,183-188-405 0 0,-184 198-1005 0 0,-21 19-1523 0 0,-20 19-1113 0 0,-18 13-5685 0 0</inkml:trace>
  <inkml:trace contextRef="#ctx0" brushRef="#br0" timeOffset="406.72">4560 1193 3922 0 0,'0'0'3202'0'0,"-11"29"-259"0"0,-1-5-2885 0 0,-1 0-1 0 0,-26 34 1 0 0,1-2-388 0 0,37-55 319 0 0,1 0 0 0 0,-1 0 0 0 0,1 0 1 0 0,-1 0-1 0 0,0 0 0 0 0,1 0 0 0 0,0 0 0 0 0,-1 0 0 0 0,1 0 0 0 0,0 0 0 0 0,-1 0 0 0 0,1 0 0 0 0,0 1 0 0 0,0-1 0 0 0,0 0 0 0 0,0 0 0 0 0,0 2 0 0 0,0-3 31 0 0,1 1-1 0 0,-1-1 0 0 0,0 1 0 0 0,1-1 1 0 0,-1 1-1 0 0,1-1 0 0 0,-1 0 1 0 0,0 1-1 0 0,1-1 0 0 0,-1 1 1 0 0,1-1-1 0 0,-1 0 0 0 0,1 0 0 0 0,-1 1 1 0 0,1-1-1 0 0,0 0 0 0 0,-1 0 1 0 0,1 0-1 0 0,-1 1 0 0 0,1-1 0 0 0,-1 0 1 0 0,1 0-1 0 0,0 0 0 0 0,0 0 1 0 0,6 0 289 0 0,1-1 1 0 0,-1 0 0 0 0,0 0 0 0 0,10-3-1 0 0,-4 1-10 0 0,1 1-121 0 0,1 0 0 0 0,0 0 0 0 0,0 2 0 0 0,0 0 0 0 0,0 0 0 0 0,0 1 0 0 0,-1 1 0 0 0,30 8 0 0 0,6 10-3217 0 0,-3 10-3960 0 0,-35-21 3402 0 0</inkml:trace>
  <inkml:trace contextRef="#ctx0" brushRef="#br0" timeOffset="1254.3">5335 527 3930 0 0,'-11'-13'5803'0'0,"10"12"-5600"0"0,1 0 1 0 0,-1 0-1 0 0,1 0 1 0 0,-1 1-1 0 0,0-1 1 0 0,1 0-1 0 0,-1 0 1 0 0,0 0-1 0 0,0 1 0 0 0,1-1 1 0 0,-1 1-1 0 0,0-1 1 0 0,0 0-1 0 0,0 1 1 0 0,0-1-1 0 0,0 1 1 0 0,0 0-1 0 0,0-1 0 0 0,0 1 1 0 0,0 0-1 0 0,0 0 1 0 0,0 0-1 0 0,0-1 1 0 0,0 1-1 0 0,0 0 1 0 0,0 0-1 0 0,0 0 0 0 0,0 1 1 0 0,0-1-1 0 0,-2 0 1 0 0,-4 1-9 0 0,0 1 0 0 0,1-1-1 0 0,-1 1 1 0 0,0 0 0 0 0,1 0 0 0 0,-1 1 0 0 0,1 0 0 0 0,-1 0 0 0 0,-9 8 0 0 0,1 0 10 0 0,1 0 0 0 0,-20 21 1 0 0,32-30-205 0 0,0-1 0 0 0,1 1 0 0 0,-1 0 0 0 0,0 0 0 0 0,1 0 1 0 0,0 0-1 0 0,-1 0 0 0 0,1 0 0 0 0,0 0 0 0 0,0 0 0 0 0,0 1 0 0 0,0-1 0 0 0,1 0 1 0 0,-1 1-1 0 0,0-1 0 0 0,1 0 0 0 0,0 1 0 0 0,0-1 0 0 0,-1 1 0 0 0,1-1 0 0 0,1 1 0 0 0,-1-1 1 0 0,0 0-1 0 0,1 1 0 0 0,-1-1 0 0 0,1 1 0 0 0,0-1 0 0 0,-1 0 0 0 0,1 0 0 0 0,2 4 0 0 0,1-1-1 0 0,-1-1 0 0 0,1 1 0 0 0,-1-1 0 0 0,1 0 0 0 0,0 0 0 0 0,1-1 0 0 0,-1 1 0 0 0,1-1 0 0 0,-1 0 0 0 0,1 0 0 0 0,0 0 0 0 0,7 2 0 0 0,47 17 188 0 0,-34-14-119 0 0,-1 2 0 0 0,-1 0 0 0 0,35 20 0 0 0,-57-29-59 0 0,0-1 0 0 0,0 1-1 0 0,-1-1 1 0 0,1 1 0 0 0,0 0-1 0 0,0-1 1 0 0,0 1 0 0 0,0 0 0 0 0,-1-1-1 0 0,1 1 1 0 0,0 0 0 0 0,-1 0-1 0 0,1 0 1 0 0,-1 0 0 0 0,1 0-1 0 0,-1 0 1 0 0,1 0 0 0 0,-1 0-1 0 0,1 0 1 0 0,-1 0 0 0 0,0 0 0 0 0,0 0-1 0 0,1 0 1 0 0,-1 0 0 0 0,0 0-1 0 0,0 2 1 0 0,-1-2-4 0 0,0 1-1 0 0,1-1 1 0 0,-1 0-1 0 0,0 1 1 0 0,0-1 0 0 0,0 1-1 0 0,0-1 1 0 0,0 0-1 0 0,0 0 1 0 0,-1 0 0 0 0,1 0-1 0 0,0 0 1 0 0,0 0-1 0 0,-1 0 1 0 0,-1 1 0 0 0,-8 4 2 0 0,-1-1 0 0 0,0 0 0 0 0,-16 4 1 0 0,27-9-8 0 0,-76 19-203 0 0,71-18-326 0 0,-1 0-1 0 0,0 0 0 0 0,1-1 0 0 0,-1 0 1 0 0,0 0-1 0 0,1-1 0 0 0,-1 1 1 0 0,1-1-1 0 0,-13-4 0 0 0,18 5 439 0 0,1 0 0 0 0,-1-1 0 0 0,1 1-1 0 0,-1 0 1 0 0,1 0 0 0 0,0 0 0 0 0,-1-1 0 0 0,1 1 0 0 0,-1 0-1 0 0,1 0 1 0 0,0-1 0 0 0,-1 1 0 0 0,1 0 0 0 0,0-1 0 0 0,-1 1 0 0 0,1-1-1 0 0,0 1 1 0 0,0 0 0 0 0,-1-1 0 0 0,1 1 0 0 0,0-1 0 0 0,0 1-1 0 0,0-1 1 0 0,-1 1 0 0 0,1-1 0 0 0,0 1 0 0 0,0 0 0 0 0,0-1-1 0 0,0 1 1 0 0,0-1 0 0 0,0 0 0 0 0,9-14-2374 0 0,22-8-1139 0 0,-31 23 3497 0 0,17-10-2109 0 0,1-1-504 0 0</inkml:trace>
  <inkml:trace contextRef="#ctx0" brushRef="#br0" timeOffset="1550.89">5563 621 4802 0 0,'-6'15'6822'0'0,"-10"7"-2772"0"0,-5 10-1626 0 0,18-26-2180 0 0,1 0-1 0 0,0 0 1 0 0,0 0 0 0 0,1 0-1 0 0,0 1 1 0 0,0-1-1 0 0,0 1 1 0 0,1-1 0 0 0,0 11-1 0 0,0-15-244 0 0,0 0-1 0 0,1-1 1 0 0,-1 1-1 0 0,0-1 1 0 0,1 1 0 0 0,-1 0-1 0 0,1-1 1 0 0,0 1-1 0 0,-1-1 1 0 0,1 0-1 0 0,0 1 1 0 0,0-1-1 0 0,0 1 1 0 0,0-1-1 0 0,0 0 1 0 0,0 0-1 0 0,0 0 1 0 0,0 0 0 0 0,1 0-1 0 0,-1 0 1 0 0,0 0-1 0 0,1 0 1 0 0,-1 0-1 0 0,1 0 1 0 0,-1-1-1 0 0,1 1 1 0 0,-1 0-1 0 0,1-1 1 0 0,-1 0-1 0 0,1 1 1 0 0,-1-1 0 0 0,1 0-1 0 0,0 0 1 0 0,-1 0-1 0 0,1 0 1 0 0,0 0-1 0 0,-1 0 1 0 0,1 0-1 0 0,-1-1 1 0 0,1 1-1 0 0,0 0 1 0 0,-1-1 0 0 0,1 1-1 0 0,1-2 1 0 0,2 1-8 0 0,0-1 1 0 0,-1 1-1 0 0,1-1 0 0 0,0 0 1 0 0,-1-1-1 0 0,0 1 1 0 0,1-1-1 0 0,-1 0 1 0 0,0 0-1 0 0,0 0 1 0 0,0-1-1 0 0,-1 1 0 0 0,1-1 1 0 0,-1 0-1 0 0,0 0 1 0 0,0 0-1 0 0,0 0 1 0 0,2-7-1 0 0,-3 8-38 0 0,-1-1 0 0 0,0 0 0 0 0,0 0 0 0 0,0 0 0 0 0,0 1 0 0 0,-1-1 0 0 0,0 0 0 0 0,0 0 0 0 0,0 0 0 0 0,0 0 0 0 0,0 0 0 0 0,-1 0 0 0 0,0 1 0 0 0,1-1 0 0 0,-2 0 0 0 0,1 0 0 0 0,0 1 0 0 0,-1-1 0 0 0,1 1 0 0 0,-1-1 0 0 0,0 1 0 0 0,0 0 0 0 0,-1-1 0 0 0,-4-4 0 0 0,5 5-198 0 0,0 1 1 0 0,0 0-1 0 0,0 0 1 0 0,0 1-1 0 0,0-1 0 0 0,-1 0 1 0 0,1 1-1 0 0,0-1 1 0 0,-1 1-1 0 0,1 0 0 0 0,-1-1 1 0 0,0 1-1 0 0,1 1 1 0 0,-1-1-1 0 0,0 0 1 0 0,1 1-1 0 0,-1-1 0 0 0,0 1 1 0 0,0 0-1 0 0,-3 0 1 0 0,2 0-630 0 0,-1 1 0 0 0,1 0 0 0 0,0 0 0 0 0,-1 1 1 0 0,1-1-1 0 0,0 1 0 0 0,0 0 0 0 0,0 0 0 0 0,0 1 0 0 0,0-1 1 0 0,-6 6-1 0 0,6-5-2625 0 0</inkml:trace>
  <inkml:trace contextRef="#ctx0" brushRef="#br0" timeOffset="1946.55">5727 567 5110 0 0,'-12'0'6624'0'0,"12"0"-6514"0"0,0 0 1 0 0,0 0-1 0 0,1 0 1 0 0,-1 0 0 0 0,0 0-1 0 0,0 0 1 0 0,0 0-1 0 0,0 0 1 0 0,0 0 0 0 0,0 0-1 0 0,0 1 1 0 0,0-1-1 0 0,1 0 1 0 0,-1 0 0 0 0,0 0-1 0 0,0 0 1 0 0,0 0-1 0 0,0 0 1 0 0,0 0 0 0 0,0 1-1 0 0,0-1 1 0 0,0 0-1 0 0,0 0 1 0 0,0 0-1 0 0,0 0 1 0 0,0 0 0 0 0,0 0-1 0 0,0 1 1 0 0,0-1-1 0 0,0 0 1 0 0,0 0 0 0 0,0 0-1 0 0,0 0 1 0 0,0 0-1 0 0,0 0 1 0 0,0 1 0 0 0,0-1-1 0 0,0 0 1 0 0,0 0-1 0 0,0 0 1 0 0,0 0 0 0 0,0 0-1 0 0,-1 0 1 0 0,1 0-1 0 0,0 1 1 0 0,0-1 0 0 0,0 0-1 0 0,0 0 1 0 0,-1 3 192 0 0,0 0-1 0 0,0 1 1 0 0,0-1 0 0 0,1 0 0 0 0,-1 1 0 0 0,1-1-1 0 0,0 1 1 0 0,0-1 0 0 0,1 6 0 0 0,-1 3 141 0 0,-1 3 231 0 0,0-1-1 0 0,4 24 0 0 0,-3-34-804 0 0,0-1-1 0 0,1 1 1 0 0,0 0 0 0 0,0-1 0 0 0,0 1-1 0 0,0-1 1 0 0,0 0 0 0 0,1 1-1 0 0,-1-1 1 0 0,1 0 0 0 0,0 0-1 0 0,0 0 1 0 0,0 0 0 0 0,1 0-1 0 0,-1 0 1 0 0,4 2 0 0 0,-4-4 69 0 0,-1 0 0 0 0,1-1 0 0 0,-1 1 0 0 0,1-1 0 0 0,0 1 0 0 0,-1-1 0 0 0,1 0 0 0 0,0 1 0 0 0,-1-1 0 0 0,1 0 0 0 0,0 0 0 0 0,0-1 0 0 0,-1 1 0 0 0,1 0 0 0 0,0 0 0 0 0,-1-1 0 0 0,1 1 0 0 0,-1-1 0 0 0,1 1 0 0 0,0-1 0 0 0,-1 0 0 0 0,1 0 0 0 0,-1 0 0 0 0,0 0 0 0 0,1 0 0 0 0,-1 0 0 0 0,0 0 0 0 0,1 0 0 0 0,-1 0 0 0 0,1-2-1 0 0,2-1 99 0 0,0 0-1 0 0,0 0 0 0 0,-1 0 0 0 0,1-1 0 0 0,-1 0 0 0 0,0 1 0 0 0,4-12 0 0 0,13-60 1554 0 0,-15 25 2581 0 0,-6 76-3330 0 0,3 46-2761 0 0,-2-67 1226 0 0,1 0 1 0 0,-1 0 0 0 0,1 0 0 0 0,0 0-1 0 0,1-1 1 0 0,-1 1 0 0 0,1 0 0 0 0,-1 0-1 0 0,1-1 1 0 0,0 1 0 0 0,0-1 0 0 0,1 0 0 0 0,-1 0-1 0 0,5 4 1 0 0,-5-5 91 0 0,0-1 1 0 0,0 0-1 0 0,1 0 1 0 0,-1 0-1 0 0,0 0 0 0 0,1-1 1 0 0,-1 1-1 0 0,1-1 1 0 0,-1 1-1 0 0,1-1 0 0 0,0 0 1 0 0,-1 0-1 0 0,1 0 1 0 0,-1 0-1 0 0,6-1 0 0 0,3-2-2875 0 0</inkml:trace>
  <inkml:trace contextRef="#ctx0" brushRef="#br0" timeOffset="2243.71">5967 550 4260 0 0,'4'-5'11194'0'0,"-4"5"-10987"0"0,14 6 2607 0 0,11 9-2635 0 0,-19-11-130 0 0,-1 1-1 0 0,0 0 1 0 0,0 0 0 0 0,0 1 0 0 0,0-1 0 0 0,-1 1-1 0 0,0 0 1 0 0,0 0 0 0 0,0 1 0 0 0,-1-1 0 0 0,0 1-1 0 0,0 0 1 0 0,2 9 0 0 0,-4-11-59 0 0,0 0-1 0 0,0 1 1 0 0,0-1 0 0 0,-1 0-1 0 0,0 0 1 0 0,0 1 0 0 0,-1-1-1 0 0,1 0 1 0 0,-1 0-1 0 0,0 1 1 0 0,0-1 0 0 0,-1 0-1 0 0,0 0 1 0 0,0 0 0 0 0,0-1-1 0 0,0 1 1 0 0,-1 0 0 0 0,-4 6-1 0 0,6-10 588 0 0,-3-4-140 0 0,4 3-431 0 0,0 0-1 0 0,-1 0 0 0 0,1 0 1 0 0,0 0-1 0 0,-1 0 0 0 0,1 0 1 0 0,0 0-1 0 0,-1-1 1 0 0,1 1-1 0 0,0 0 0 0 0,-1 0 1 0 0,1 0-1 0 0,0-1 1 0 0,-1 1-1 0 0,1 0 0 0 0,0 0 1 0 0,0-1-1 0 0,-1 1 1 0 0,1 0-1 0 0,0-1 0 0 0,0 1 1 0 0,0 0-1 0 0,-1-1 1 0 0,1 1-1 0 0,0 0 0 0 0,0-1 1 0 0,0 1-1 0 0,0 0 1 0 0,0-1-1 0 0,0 1 0 0 0,0 0 1 0 0,0-1-1 0 0,0 1 0 0 0,0-1 1 0 0,0 1-1 0 0,1-11-193 0 0,1 1 0 0 0,1 0 0 0 0,-1 0 0 0 0,2 0-1 0 0,7-17 1 0 0,-4 13-1230 0 0,0 1-1 0 0,1 1 0 0 0,0-1 0 0 0,1 1 0 0 0,1 0 1 0 0,14-14-1 0 0,-16 20 127 0 0,0 0 0 0 0,0 1 0 0 0,15-8-1 0 0,-16 9 317 0 0,13-7-2157 0 0</inkml:trace>
  <inkml:trace contextRef="#ctx0" brushRef="#br0" timeOffset="2418.52">6356 434 4612 0 0,'-3'0'748'0'0,"1"0"0"0"0,-1 0-1 0 0,0 0 1 0 0,1 1 0 0 0,-1-1-1 0 0,0 1 1 0 0,1 0 0 0 0,-1 0-1 0 0,1 0 1 0 0,0 0 0 0 0,-1 0-1 0 0,1 0 1 0 0,0 1 0 0 0,-4 2-1 0 0,2-1-78 0 0,0 1-1 0 0,1 0 0 0 0,-1-1 0 0 0,1 1 1 0 0,0 1-1 0 0,0-1 0 0 0,-3 6 0 0 0,3-3-366 0 0,0 0 0 0 0,0 0-1 0 0,0 0 1 0 0,1 0 0 0 0,0 1-1 0 0,0-1 1 0 0,1 1 0 0 0,0-1-1 0 0,1 1 1 0 0,-1 10 0 0 0,9 12-127 0 0,7-3-5119 0 0,-14-26 4496 0 0,0 0 0 0 0,0 1 0 0 0,0-1 0 0 0,0 0 0 0 0,1 0 0 0 0,-1 0 0 0 0,0 0 0 0 0,1 0 0 0 0,-1 0 0 0 0,0 0-1 0 0,1 0 1 0 0,-1-1 0 0 0,1 1 0 0 0,-1-1 0 0 0,1 1 0 0 0,0-1 0 0 0,-1 1 0 0 0,1-1 0 0 0,-1 0 0 0 0,1 0 0 0 0,0 0 0 0 0,-1 0 0 0 0,1 0 0 0 0,0 0 0 0 0,-1 0 0 0 0,1 0 0 0 0,-1-1 0 0 0,1 1-1 0 0,0-1 1 0 0,-1 1 0 0 0,1-1 0 0 0,-1 0 0 0 0,1 1 0 0 0,0-2 0 0 0,9-5-3581 0 0</inkml:trace>
  <inkml:trace contextRef="#ctx0" brushRef="#br0" timeOffset="2703.55">6495 512 3088 0 0,'2'1'325'0'0,"0"0"0"0"0,0 0-1 0 0,0 0 1 0 0,0-1 0 0 0,0 1 0 0 0,0 0-1 0 0,0-1 1 0 0,0 1 0 0 0,0-1 0 0 0,0 0 0 0 0,0 0-1 0 0,0 0 1 0 0,0 0 0 0 0,1 0 0 0 0,-1 0-1 0 0,0 0 1 0 0,0-1 0 0 0,0 1 0 0 0,0-1 0 0 0,0 1-1 0 0,0-1 1 0 0,3-2 0 0 0,1 1 799 0 0,0-1 1 0 0,0 0-1 0 0,0 0 1 0 0,-1-1-1 0 0,0 1 0 0 0,7-7 1 0 0,-11 9-999 0 0,0 0 0 0 0,-1 0 1 0 0,1 1-1 0 0,-1-1 0 0 0,0 0 0 0 0,1 0 0 0 0,-1 0 1 0 0,1 0-1 0 0,-1 0 0 0 0,0 0 0 0 0,0 0 1 0 0,0 1-1 0 0,0-1 0 0 0,0 0 0 0 0,0 0 0 0 0,0 0 1 0 0,0 0-1 0 0,0 0 0 0 0,0 0 0 0 0,0 0 0 0 0,0 0 1 0 0,-1 0-1 0 0,1 0 0 0 0,0 0 0 0 0,-1 1 1 0 0,1-1-1 0 0,0 0 0 0 0,-1 0 0 0 0,1 0 0 0 0,-1 0 1 0 0,0 1-1 0 0,1-1 0 0 0,-1 0 0 0 0,0 1 1 0 0,1-1-1 0 0,-1 0 0 0 0,0 1 0 0 0,0-1 0 0 0,1 1 1 0 0,-1-1-1 0 0,0 1 0 0 0,0 0 0 0 0,0-1 1 0 0,0 1-1 0 0,0 0 0 0 0,0 0 0 0 0,0-1 0 0 0,1 1 1 0 0,-1 0-1 0 0,0 0 0 0 0,0 0 0 0 0,0 0 0 0 0,0 0 1 0 0,0 0-1 0 0,0 0 0 0 0,0 1 0 0 0,0-1 1 0 0,-1 1-1 0 0,-1 0-142 0 0,0 0 1 0 0,0 1 0 0 0,0-1-1 0 0,1 1 1 0 0,-1 0-1 0 0,0 0 1 0 0,1 0 0 0 0,0 0-1 0 0,-1 0 1 0 0,1 0-1 0 0,0 1 1 0 0,0-1-1 0 0,0 1 1 0 0,1-1 0 0 0,-1 1-1 0 0,1 0 1 0 0,-1 0-1 0 0,1 0 1 0 0,0 0 0 0 0,-1 4-1 0 0,2-5-93 0 0,-1 0 0 0 0,1-1 0 0 0,0 1 0 0 0,0 0 0 0 0,0-1-1 0 0,1 1 1 0 0,-1 0 0 0 0,0-1 0 0 0,1 1 0 0 0,-1-1 0 0 0,1 1 0 0 0,-1 0 0 0 0,1-1 0 0 0,0 0-1 0 0,0 1 1 0 0,0-1 0 0 0,-1 1 0 0 0,1-1 0 0 0,1 0 0 0 0,-1 0 0 0 0,0 1 0 0 0,0-1-1 0 0,0 0 1 0 0,1 0 0 0 0,-1 0 0 0 0,0 0 0 0 0,1 0 0 0 0,-1-1 0 0 0,1 1 0 0 0,-1 0-1 0 0,1-1 1 0 0,-1 1 0 0 0,1-1 0 0 0,0 1 0 0 0,-1-1 0 0 0,1 0 0 0 0,-1 0 0 0 0,1 0 0 0 0,0 0-1 0 0,2 0 1 0 0,11 0-2202 0 0,1 0 0 0 0,-1-1 0 0 0,1-1 0 0 0,-1 0-1 0 0,1-1 1 0 0,16-7 0 0 0,-8 4-2575 0 0</inkml:trace>
  <inkml:trace contextRef="#ctx0" brushRef="#br0" timeOffset="3081.53">7101 279 834 0 0,'5'-6'610'0'0,"0"0"-1"0"0,-1-1 1 0 0,0 0-1 0 0,-1 0 1 0 0,0 0-1 0 0,0 0 1 0 0,0-1 0 0 0,2-8-1 0 0,-4 12 477 0 0,-1 0 1 0 0,1 0-1 0 0,-1 0 0 0 0,0 0 0 0 0,0 0 0 0 0,0 0 0 0 0,0 0 1 0 0,-1 0-1 0 0,0 0 0 0 0,-2-7 0 0 0,3 11-1033 0 0,0-1-1 0 0,0 1 0 0 0,0 0 0 0 0,0 0 1 0 0,0 0-1 0 0,-1-1 0 0 0,1 1 1 0 0,0 0-1 0 0,0 0 0 0 0,0 0 1 0 0,0 0-1 0 0,-1 0 0 0 0,1-1 0 0 0,0 1 1 0 0,0 0-1 0 0,0 0 0 0 0,-1 0 1 0 0,1 0-1 0 0,0 0 0 0 0,0 0 1 0 0,0 0-1 0 0,-1 0 0 0 0,1 0 1 0 0,0 0-1 0 0,0 0 0 0 0,0 0 0 0 0,-1 0 1 0 0,1 0-1 0 0,0 0 0 0 0,0 0 1 0 0,-1 0-1 0 0,1 0 0 0 0,0 0 1 0 0,0 0-1 0 0,0 0 0 0 0,-1 0 0 0 0,1 0 1 0 0,0 0-1 0 0,0 0 0 0 0,0 0 1 0 0,-1 1-1 0 0,1-1 0 0 0,0 0 1 0 0,0 0-1 0 0,-14 12 1100 0 0,-10 18 117 0 0,9-9-705 0 0,1 1 0 0 0,-18 39 0 0 0,28-52-564 0 0,1 0-1 0 0,-1 0 1 0 0,1 1 0 0 0,1-1-1 0 0,0 1 1 0 0,0-1 0 0 0,1 1 0 0 0,0-1-1 0 0,1 1 1 0 0,1 14 0 0 0,-1-22-206 0 0,0 1 1 0 0,1-1-1 0 0,-1 1 1 0 0,1-1-1 0 0,0 1 1 0 0,0-1-1 0 0,0 0 1 0 0,0 1-1 0 0,0-1 1 0 0,0 0-1 0 0,1 0 1 0 0,-1 0-1 0 0,1 0 1 0 0,-1 0-1 0 0,1 0 1 0 0,0 0-1 0 0,0 0 1 0 0,0-1-1 0 0,0 1 1 0 0,0-1-1 0 0,4 3 1 0 0,-2-3-285 0 0,1 1 0 0 0,-1-1 0 0 0,1 0-1 0 0,-1 0 1 0 0,1 0 0 0 0,0-1 0 0 0,-1 0 0 0 0,1 1 0 0 0,0-2 0 0 0,-1 1-1 0 0,6-1 1 0 0,7-3-1139 0 0,0 0 0 0 0,-1-1 0 0 0,0 0 0 0 0,0-1 0 0 0,23-13-1 0 0,-19 7-342 0 0</inkml:trace>
  <inkml:trace contextRef="#ctx0" brushRef="#br0" timeOffset="3350.71">7353 306 4072 0 0,'0'-11'844'0'0,"-7"-3"10116"0"0,-7 23-8397 0 0,11-6-2408 0 0,0 0 0 0 0,0 1 0 0 0,1-1 0 0 0,-1 1 1 0 0,1 0-1 0 0,0-1 0 0 0,0 1 0 0 0,0 0 0 0 0,0 0 0 0 0,1 1 0 0 0,-1-1 0 0 0,0 4 0 0 0,0 4-345 0 0,0 0 0 0 0,1 0 0 0 0,0 15 1 0 0,1-26 123 0 0,0 0 1 0 0,0 0-1 0 0,0 0 1 0 0,0 0 0 0 0,0 0-1 0 0,0 0 1 0 0,1 0-1 0 0,-1 0 1 0 0,0-1 0 0 0,1 1-1 0 0,-1 0 1 0 0,0 0 0 0 0,1 0-1 0 0,-1 0 1 0 0,1-1-1 0 0,-1 1 1 0 0,1 0 0 0 0,0 0-1 0 0,-1-1 1 0 0,1 1-1 0 0,0 0 1 0 0,-1-1 0 0 0,1 1-1 0 0,0-1 1 0 0,0 1-1 0 0,0-1 1 0 0,0 1 0 0 0,2 0-88 0 0,-1 0-1 0 0,1-1 1 0 0,-1 1 0 0 0,1-1 0 0 0,-1 0 0 0 0,1 0-1 0 0,0 0 1 0 0,-1 0 0 0 0,1 0 0 0 0,3-1 0 0 0,1-1-82 0 0,0 0 0 0 0,1 0 0 0 0,-1 0 1 0 0,0-1-1 0 0,0 0 0 0 0,10-6 0 0 0,-11 4 382 0 0,0 1 0 0 0,-1-1 0 0 0,1-1-1 0 0,-1 1 1 0 0,0-1 0 0 0,0 0 0 0 0,-1 0-1 0 0,5-8 1 0 0,-7 11-29 0 0,-1 1-1 0 0,1-2 0 0 0,-1 1 1 0 0,0 0-1 0 0,0 0 1 0 0,0 0-1 0 0,0 0 1 0 0,0-1-1 0 0,-1 1 1 0 0,1 0-1 0 0,-1-1 1 0 0,0 1-1 0 0,0 0 0 0 0,0-1 1 0 0,-1 1-1 0 0,1 0 1 0 0,-1-1-1 0 0,0 1 1 0 0,-2-7-1 0 0,2 9-113 0 0,0 0-1 0 0,0 0 1 0 0,0 0-1 0 0,-1 0 1 0 0,1 0-1 0 0,0 0 0 0 0,0 1 1 0 0,-1-1-1 0 0,1 0 1 0 0,0 1-1 0 0,-1-1 1 0 0,1 1-1 0 0,-1-1 1 0 0,1 1-1 0 0,-1-1 1 0 0,1 1-1 0 0,-1 0 1 0 0,1 0-1 0 0,-1 0 0 0 0,1 0 1 0 0,-1 0-1 0 0,1 0 1 0 0,-3 1-1 0 0,-34 5-2209 0 0,2 11-1706 0 0,19 2-4371 0 0,14-12 4407 0 0</inkml:trace>
  <inkml:trace contextRef="#ctx0" brushRef="#br0" timeOffset="3951.72">7710 245 5248 0 0,'1'-1'475'0'0,"-1"1"0"0"0,1-1 0 0 0,-1 0 0 0 0,0 1 0 0 0,1-1 0 0 0,-1 0 0 0 0,1 0 0 0 0,-1 1 0 0 0,0-1 0 0 0,0 0 0 0 0,0 0 0 0 0,1 0 0 0 0,-1 0 0 0 0,0 1 0 0 0,0-1 0 0 0,0 0 0 0 0,0 0 0 0 0,0 0 0 0 0,0 0 0 0 0,-1 0 0 0 0,1 0-284 0 0,0 1 0 0 0,-1 0-1 0 0,1-1 1 0 0,0 1-1 0 0,-1 0 1 0 0,1-1-1 0 0,-1 1 1 0 0,1 0-1 0 0,-1-1 1 0 0,1 1-1 0 0,-1 0 1 0 0,1 0-1 0 0,0 0 1 0 0,-1-1-1 0 0,1 1 1 0 0,-1 0-1 0 0,1 0 1 0 0,-1 0-1 0 0,1 0 1 0 0,-1 0-1 0 0,0 0 1 0 0,1 0-1 0 0,-1 0 1 0 0,-2 0 9 0 0,0 1 0 0 0,0-1 0 0 0,0 1 0 0 0,0 0 0 0 0,1 0 0 0 0,-1 0 1 0 0,0 0-1 0 0,1 0 0 0 0,-1 0 0 0 0,-3 3 0 0 0,-6 6 127 0 0,0 0 1 0 0,1 1-1 0 0,0 0 1 0 0,-14 21-1 0 0,20-26-653 0 0,0 1 1 0 0,1 0-1 0 0,0 0 0 0 0,1 0 0 0 0,-1 0 1 0 0,1 1-1 0 0,1-1 0 0 0,-1 1 0 0 0,2 0 0 0 0,-3 14 1 0 0,4-21 255 0 0,0-1 1 0 0,0 1-1 0 0,-1 0 1 0 0,1-1 0 0 0,0 1-1 0 0,0-1 1 0 0,0 1 0 0 0,0 0-1 0 0,1-1 1 0 0,-1 1-1 0 0,0-1 1 0 0,0 1 0 0 0,0 0-1 0 0,0-1 1 0 0,1 1-1 0 0,-1-1 1 0 0,0 1 0 0 0,0-1-1 0 0,1 1 1 0 0,-1-1 0 0 0,0 1-1 0 0,1-1 1 0 0,-1 1-1 0 0,1-1 1 0 0,-1 1 0 0 0,1-1-1 0 0,-1 0 1 0 0,1 1 0 0 0,-1-1-1 0 0,2 1 1 0 0,-1-1-24 0 0,0 0 1 0 0,1 0 0 0 0,-1 0-1 0 0,1 0 1 0 0,-1 0 0 0 0,0 0-1 0 0,1 0 1 0 0,-1-1-1 0 0,0 1 1 0 0,1-1 0 0 0,-1 1-1 0 0,0-1 1 0 0,2 0 0 0 0,35-25-1018 0 0,-14 0 1275 0 0,-2-1 0 0 0,0-2 0 0 0,-2 0 0 0 0,0-1 0 0 0,22-50 0 0 0,-36 67 358 0 0,0 0 0 0 0,0-1 1 0 0,-2 1-1 0 0,1-1 0 0 0,2-17 0 0 0,-6 19 892 0 0,1-1 0 0 0,-2 0 0 0 0,0-17 0 0 0,0 29-1388 0 0,-1 1 1 0 0,1 0-1 0 0,0 0 0 0 0,0 0 1 0 0,-1-1-1 0 0,1 1 1 0 0,0 0-1 0 0,0 0 0 0 0,-1 0 1 0 0,1 0-1 0 0,0 0 1 0 0,-1 0-1 0 0,1 0 0 0 0,0 0 1 0 0,-1 0-1 0 0,1-1 1 0 0,0 2-1 0 0,-1-1 0 0 0,1 0 1 0 0,0 0-1 0 0,-1 0 1 0 0,1 0-1 0 0,0 0 0 0 0,-1 0 1 0 0,1 0-1 0 0,0 0 1 0 0,0 0-1 0 0,-1 0 0 0 0,1 1 1 0 0,0-1-1 0 0,-1 0 1 0 0,1 0-1 0 0,0 0 0 0 0,0 1 1 0 0,-1-1-1 0 0,1 0 1 0 0,0 0-1 0 0,0 1 1 0 0,-1-1-1 0 0,-11 9 274 0 0,7 0-201 0 0,-1 1 1 0 0,1-1-1 0 0,0 1 0 0 0,1 0 1 0 0,0 1-1 0 0,1-1 0 0 0,0 0 0 0 0,1 1 1 0 0,0 0-1 0 0,1 0 0 0 0,-1 14 1 0 0,2-18-183 0 0,-1 0 0 0 0,2 1 0 0 0,-1-1 0 0 0,1 0 1 0 0,0 0-1 0 0,0 1 0 0 0,1-1 0 0 0,0 0 0 0 0,0 0 0 0 0,1-1 1 0 0,0 1-1 0 0,0 0 0 0 0,1-1 0 0 0,0 0 0 0 0,0 0 0 0 0,0 0 1 0 0,10 10-1 0 0,-11-13-1 0 0,0-1 0 0 0,1 1 0 0 0,0-1 0 0 0,0 0 0 0 0,-1 0 0 0 0,1 0 0 0 0,0 0 0 0 0,1-1 0 0 0,-1 1 0 0 0,0-1 0 0 0,0 0 0 0 0,1-1 0 0 0,-1 1 0 0 0,0-1 1 0 0,5 0-1 0 0,-1 0 4 0 0,0-1 0 0 0,0 0 0 0 0,0-1 1 0 0,0 0-1 0 0,0 0 0 0 0,0 0 0 0 0,12-7 1 0 0,-6 1 92 0 0,1 0 0 0 0,-1 0 1 0 0,-1-2-1 0 0,0 0 0 0 0,0 0 0 0 0,-1-1 1 0 0,16-19-1 0 0,17-41 1723 0 0,-59 71-1040 0 0,9 3-668 0 0,1 0 1 0 0,0 1-1 0 0,0-1 0 0 0,0 1 1 0 0,0-1-1 0 0,0 1 1 0 0,1 0-1 0 0,0 1 0 0 0,0-1 1 0 0,0 0-1 0 0,0 1 1 0 0,1 0-1 0 0,0 0 0 0 0,0-1 1 0 0,-3 10-1 0 0,5-12-51 0 0,-1 1 0 0 0,0 0-1 0 0,1-1 1 0 0,0 1 0 0 0,-1 0 0 0 0,1-1-1 0 0,0 1 1 0 0,1 0 0 0 0,-1-1-1 0 0,0 1 1 0 0,1-1 0 0 0,-1 1 0 0 0,1 0-1 0 0,1 2 1 0 0,-1-3-25 0 0,0-1 0 0 0,0 1 0 0 0,0-1 0 0 0,0 1 0 0 0,1-1 0 0 0,-1 1 0 0 0,0-1 0 0 0,1 0 0 0 0,-1 0 0 0 0,1 0 0 0 0,0 0 0 0 0,-1 0 0 0 0,1 0 0 0 0,0 0 0 0 0,-1 0 0 0 0,1-1 0 0 0,0 1 0 0 0,0-1 0 0 0,0 1 0 0 0,-1-1 0 0 0,1 0 0 0 0,3 0 0 0 0,8 1-1128 0 0,0 0 1 0 0,0-1-1 0 0,0-1 1 0 0,17-3-1 0 0,-9-1-2547 0 0,-1 0 0 0 0,0-1 0 0 0,37-17 0 0 0,-31 10-1561 0 0</inkml:trace>
  <inkml:trace contextRef="#ctx0" brushRef="#br0" timeOffset="4830.51">5330 1014 2500 0 0,'327'-70'6453'0'0,"167"-13"-3432"0"0,18-4-999 0 0,-259 37-933 0 0,451-71 570 0 0,-403 96-1419 0 0,-80 7 2803 0 0,-213 17-3941 0 0,12-2 4424 0 0,-14 2-4918 0 0</inkml:trace>
  <inkml:trace contextRef="#ctx0" brushRef="#br0" timeOffset="-46100.14">420 664 3376 0 0,'-12'-24'10800'0'0,"13"39"-9739"0"0,6 43 242 0 0,-3-11-807 0 0,2 0 1 0 0,3 0 0 0 0,21 67-1 0 0,-25-104-73 0 0,-1-9-162 0 0,2-19-67 0 0,-3-33-45 0 0,-3 50-140 0 0,-3-202 506 0 0,1 50 3054 0 0,2 153-3563 0 0,0 0 1 0 0,0-1-1 0 0,0 1 0 0 0,-1 0 0 0 0,1 0 1 0 0,0 0-1 0 0,0 0 0 0 0,0-1 0 0 0,0 1 1 0 0,0 0-1 0 0,0 0 0 0 0,0 0 0 0 0,0 0 1 0 0,0 0-1 0 0,0-1 0 0 0,0 1 1 0 0,0 0-1 0 0,0 0 0 0 0,0 0 0 0 0,0 0 1 0 0,0-1-1 0 0,1 1 0 0 0,-1 0 0 0 0,0 0 1 0 0,0 0-1 0 0,0 0 0 0 0,0 0 0 0 0,0-1 1 0 0,0 1-1 0 0,0 0 0 0 0,0 0 0 0 0,1 0 1 0 0,-1 0-1 0 0,0 0 0 0 0,0 0 1 0 0,0 0-1 0 0,0 0 0 0 0,0-1 0 0 0,0 1 1 0 0,1 0-1 0 0,-1 0 0 0 0,0 0 0 0 0,0 0 1 0 0,0 0-1 0 0,0 0 0 0 0,1 0 0 0 0,-1 0 1 0 0,0 0-1 0 0,0 0 0 0 0,0 0 0 0 0,0 0 1 0 0,0 0-1 0 0,1 0 0 0 0,-1 0 1 0 0,0 0-1 0 0,0 0 0 0 0,0 0 0 0 0,0 0 1 0 0,1 1-1 0 0,10 9 153 0 0,7 17-74 0 0,19 36 78 0 0,-22-36-169 0 0,1 0-1 0 0,1-1 1 0 0,24 28-1 0 0,-41-54 48 0 0,2 0-40 0 0,-1 0-1 0 0,0-1 0 0 0,0 1 0 0 0,0-1 1 0 0,0 1-1 0 0,1-1 0 0 0,-1 1 0 0 0,0-1 1 0 0,0 0-1 0 0,0 0 0 0 0,0 1 0 0 0,0-1 1 0 0,-1 0-1 0 0,1 0 0 0 0,0 0 0 0 0,0 0 1 0 0,0 0-1 0 0,-1 0 0 0 0,1 0 0 0 0,-1 0 1 0 0,1 0-1 0 0,-1 0 0 0 0,1-1 0 0 0,-1 1 1 0 0,1-2-1 0 0,8-36 50 0 0,-9 33-73 0 0,12-92 172 0 0,4-25 1692 0 0,-16 122-1835 0 0,0 1-1 0 0,0 0 1 0 0,0 0 0 0 0,0-1-1 0 0,0 1 1 0 0,0 0 0 0 0,0 0-1 0 0,0-1 1 0 0,0 1 0 0 0,1 0-1 0 0,-1 0 1 0 0,0-1-1 0 0,0 1 1 0 0,0 0 0 0 0,0 0-1 0 0,0 0 1 0 0,1-1 0 0 0,-1 1-1 0 0,0 0 1 0 0,0 0 0 0 0,0 0-1 0 0,0-1 1 0 0,1 1 0 0 0,-1 0-1 0 0,0 0 1 0 0,0 0-1 0 0,1 0 1 0 0,-1 0 0 0 0,0 0-1 0 0,0-1 1 0 0,1 1 0 0 0,-1 0-1 0 0,0 0 1 0 0,0 0 0 0 0,1 0-1 0 0,-1 0 1 0 0,0 0-1 0 0,0 0 1 0 0,1 0 0 0 0,-1 0-1 0 0,12 9 93 0 0,10 19-48 0 0,-21-25-37 0 0,21 30-120 0 0,31 67 0 0 0,-12-7-6281 0 0,-34-76 4034 0 0,-6-15 1987 0 0,15 25-4398 0 0,-15-26 4329 0 0,-1 0 1 0 0,1-1-1 0 0,0 1 0 0 0,0 0 0 0 0,0-1 1 0 0,-1 1-1 0 0,1-1 0 0 0,0 1 0 0 0,0-1 1 0 0,0 0-1 0 0,0 1 0 0 0,0-1 1 0 0,0 0-1 0 0,0 0 0 0 0,0 1 0 0 0,0-1 1 0 0,0 0-1 0 0,2 0 0 0 0,10-2-4045 0 0</inkml:trace>
  <inkml:trace contextRef="#ctx0" brushRef="#br0" timeOffset="-45739.88">940 462 4482 0 0,'-6'-7'1788'0'0,"-9"-9"11196"0"0,20 24-8721 0 0,134 178-2491 0 0,-57-82-1655 0 0,-82-104-99 0 0,0 1 0 0 0,0-1 0 0 0,1 0 0 0 0,-1 1-1 0 0,0-1 1 0 0,0 1 0 0 0,0-1 0 0 0,1 0 0 0 0,-1 1 0 0 0,0-1-1 0 0,0 0 1 0 0,1 1 0 0 0,-1-1 0 0 0,0 0 0 0 0,1 1 0 0 0,-1-1 0 0 0,1 0-1 0 0,-1 0 1 0 0,0 0 0 0 0,1 1 0 0 0,-1-1 0 0 0,1 0 0 0 0,-1 0 0 0 0,0 0-1 0 0,1 0 1 0 0,-1 0 0 0 0,1 1 0 0 0,-1-1 0 0 0,1 0 0 0 0,-1 0 0 0 0,1 0-1 0 0,-1 0 1 0 0,0-1 0 0 0,1 1 0 0 0,-1 0 0 0 0,1 0 0 0 0,-1 0 0 0 0,1 0-1 0 0,-1 0 1 0 0,0 0 0 0 0,2-1 0 0 0,6-21 945 0 0,-5-33 633 0 0,-10-114 325 0 0,0 38-2511 0 0,4 102-2908 0 0,6 38-8139 0 0,11 33 1683 0 0,-9-28 5011 0 0</inkml:trace>
  <inkml:trace contextRef="#ctx0" brushRef="#br0" timeOffset="-45411.92">1465 240 7044 0 0,'-6'-12'9499'0'0,"1"4"-3882"0"0,-5 12-3766 0 0,3 3-1646 0 0,1 0-1 0 0,-1 1 1 0 0,2-1-1 0 0,-1 2 1 0 0,1-1-1 0 0,0 1 1 0 0,0-1-1 0 0,1 1 1 0 0,-4 11-1 0 0,3-2-85 0 0,-1-1-1 0 0,2 1 0 0 0,0 0 1 0 0,-1 20-1 0 0,5-32-117 0 0,-1-1-1 0 0,1 0 1 0 0,0 0 0 0 0,0 0 0 0 0,1 0-1 0 0,0 1 1 0 0,0-1 0 0 0,0 0 0 0 0,0 0-1 0 0,1 0 1 0 0,0 0 0 0 0,0-1 0 0 0,0 1-1 0 0,0 0 1 0 0,1-1 0 0 0,0 0 0 0 0,0 1-1 0 0,3 3 1 0 0,-2-5-1 0 0,0 0-1 0 0,0 0 1 0 0,0 0-1 0 0,1-1 1 0 0,-1 1-1 0 0,1-1 1 0 0,-1 0-1 0 0,1 0 1 0 0,0-1-1 0 0,0 1 1 0 0,0-1-1 0 0,0 0 1 0 0,-1-1 0 0 0,1 1-1 0 0,1-1 1 0 0,-1 0-1 0 0,0 0 1 0 0,7-1-1 0 0,10-2 103 0 0,0-2-1 0 0,-1 0 1 0 0,0-1 0 0 0,0-1-1 0 0,0-1 1 0 0,23-13 0 0 0,37-23-3041 0 0,-42 20-2070 0 0,-3 0-3395 0 0</inkml:trace>
  <inkml:trace contextRef="#ctx0" brushRef="#br0" timeOffset="-44865.21">0 1523 4248 0 0,'12'-12'1303'0'0,"1"0"1"0"0,0 1-1 0 0,0 1 0 0 0,1 0 0 0 0,19-9 1 0 0,81-36 386 0 0,-63 32-790 0 0,915-379 4080 0 0,27 75-4876 0 0,-909 301-1482 0 0,85-22-6830 0 0,-162 47 5815 0 0,-12 3-1164 0 0,-9 5-637 0 0</inkml:trace>
  <inkml:trace contextRef="#ctx0" brushRef="#br0" timeOffset="-44194.83">460 1713 4604 0 0,'0'0'4192'0'0,"2"8"2537"0"0,4 16-4045 0 0,-3 36-517 0 0,-2-26-1296 0 0,2 1-1 0 0,11 53 1 0 0,27 53-2491 0 0,-33-118-48 0 0,1 0 1 0 0,1-1 0 0 0,26 41-1 0 0,-36-63 1647 0 0,0 0-1 0 0,0 0 0 0 0,0 0 1 0 0,0 0-1 0 0,0 0 0 0 0,0 0 0 0 0,0 0 1 0 0,0 1-1 0 0,0-1 0 0 0,0 0 0 0 0,0 0 1 0 0,0 0-1 0 0,0 0 0 0 0,0 0 1 0 0,0 0-1 0 0,0 0 0 0 0,1 0 0 0 0,-1 1 1 0 0,0-1-1 0 0,0 0 0 0 0,0 0 1 0 0,0 0-1 0 0,0 0 0 0 0,0 0 0 0 0,0 0 1 0 0,0 0-1 0 0,0 0 0 0 0,1 0 0 0 0,-1 0 1 0 0,0 0-1 0 0,0 0 0 0 0,0 0 1 0 0,0 0-1 0 0,0 0 0 0 0,0 0 0 0 0,0 0 1 0 0,1 0-1 0 0,-1 0 0 0 0,0 0 0 0 0,0 0 1 0 0,0 0-1 0 0,0 0 0 0 0,0 0 1 0 0,0 0-1 0 0,0 0 0 0 0,1 0 0 0 0,-1 0 1 0 0,0 0-1 0 0,0 0 0 0 0,0 0 0 0 0,0-1 1 0 0,0 1-1 0 0,0 0 0 0 0,0 0 1 0 0,0 0-1 0 0,0 0 0 0 0,0 0 0 0 0,1 0 1 0 0,-1 0-1 0 0,0 0 0 0 0,0-1 1 0 0,2-10-303 0 0,-2-14 321 0 0,-14-83 2167 0 0,-44-175 0 0 0,25 143 2184 0 0,32 136-4164 0 0,0 1 0 0 0,1 0 0 0 0,-1 0 0 0 0,1 0 1 0 0,0-1-1 0 0,0 1 0 0 0,0-7 0 0 0,0 10-160 0 0,0 0 0 0 0,0-1 0 0 0,1 1 0 0 0,-1 0 0 0 0,0 0 0 0 0,0-1 0 0 0,0 1 0 0 0,0 0 0 0 0,1-1 0 0 0,-1 1 1 0 0,0 0-1 0 0,0 0 0 0 0,1-1 0 0 0,-1 1 0 0 0,0 0 0 0 0,0 0 0 0 0,1 0 0 0 0,-1-1 0 0 0,0 1 0 0 0,0 0 0 0 0,1 0 0 0 0,-1 0 0 0 0,0 0 0 0 0,1 0 0 0 0,-1 0 0 0 0,0-1 0 0 0,1 1 0 0 0,0 0 1 0 0,16 6 171 0 0,-7 2-105 0 0,0-1 0 0 0,0 1 0 0 0,-1 0 0 0 0,0 1 0 0 0,12 15 0 0 0,37 54 5 0 0,-51-67-97 0 0,93 151-4345 0 0,-72-106-1398 0 0,-2 1-3819 0 0,-21-45 4521 0 0</inkml:trace>
  <inkml:trace contextRef="#ctx0" brushRef="#br0" timeOffset="-44008.29">471 2104 5582 0 0,'23'-10'11604'0'0,"37"-29"-10986"0"0,-19 13-2291 0 0,45-24-3717 0 0,-29 18-1369 0 0,-36 20 2789 0 0</inkml:trace>
  <inkml:trace contextRef="#ctx0" brushRef="#br0" timeOffset="-43713.17">804 1862 4030 0 0,'-9'0'798'0'0,"2"-5"4553"0"0,7 5-5190 0 0,1 0 0 0 0,-1-1 0 0 0,0 1-1 0 0,0-1 1 0 0,0 1 0 0 0,1 0 0 0 0,-1-1 0 0 0,0 1 0 0 0,0 0 0 0 0,1 0-1 0 0,-1-1 1 0 0,0 1 0 0 0,1 0 0 0 0,-1-1 0 0 0,1 1 0 0 0,-1 0-1 0 0,0 0 1 0 0,1 0 0 0 0,-1 0 0 0 0,1-1 0 0 0,-1 1 0 0 0,0 0 0 0 0,1 0-1 0 0,-1 0 1 0 0,1 0 0 0 0,-1 0 0 0 0,0 0 0 0 0,1 0 0 0 0,-1 0 0 0 0,1 0-1 0 0,-1 0 1 0 0,1 0 0 0 0,-1 0 0 0 0,0 0 0 0 0,1 1 0 0 0,-1-1 0 0 0,1 0-1 0 0,-1 0 1 0 0,1 1 0 0 0,9 0-78 0 0,0 1-1 0 0,-1 0 1 0 0,1 1-1 0 0,-1 0 1 0 0,0 0-1 0 0,1 1 1 0 0,-1 0-1 0 0,-1 1 1 0 0,1 0-1 0 0,-1 1 1 0 0,0-1-1 0 0,0 1 1 0 0,0 1-1 0 0,-1 0 1 0 0,0 0-1 0 0,-1 0 0 0 0,1 1 1 0 0,-1 0-1 0 0,-1 0 1 0 0,1 0-1 0 0,-2 1 1 0 0,1 0-1 0 0,-1 0 1 0 0,0 0-1 0 0,3 15 1 0 0,-6-23-49 0 0,-1 1 1 0 0,0-1 0 0 0,1 1-1 0 0,-1 0 1 0 0,0-1-1 0 0,0 1 1 0 0,0 0 0 0 0,0 0-1 0 0,-1-1 1 0 0,1 1-1 0 0,0-1 1 0 0,-1 1 0 0 0,1 0-1 0 0,-1-1 1 0 0,1 1-1 0 0,-2 2 1 0 0,1-4 53 0 0,0 1-1 0 0,1 0 1 0 0,-1-1 0 0 0,0 1-1 0 0,1 0 1 0 0,-1-1 0 0 0,0 1-1 0 0,1-1 1 0 0,-1 1 0 0 0,0-1-1 0 0,0 0 1 0 0,0 1 0 0 0,0-1-1 0 0,0 0 1 0 0,1 0 0 0 0,-1 1-1 0 0,0-1 1 0 0,0 0 0 0 0,0 0-1 0 0,0 0 1 0 0,0 0 0 0 0,-1 0-1 0 0,0-1 14 0 0,0 1 0 0 0,0-1 1 0 0,0 1-1 0 0,0-1 0 0 0,0 0 0 0 0,0 0 0 0 0,1 1 0 0 0,-1-2 0 0 0,0 1 0 0 0,0 0 0 0 0,1 0 0 0 0,-1 0 0 0 0,1-1 0 0 0,-1 1 0 0 0,1-1 0 0 0,-1 1 0 0 0,1-1 1 0 0,0 0-1 0 0,0 0 0 0 0,0 1 0 0 0,0-1 0 0 0,0 0 0 0 0,0 0 0 0 0,0 0 0 0 0,0-3 0 0 0,0-4-303 0 0,-1-1 0 0 0,2 1 0 0 0,-1-1 0 0 0,1 1 0 0 0,1-1 0 0 0,0 1 0 0 0,0 0 0 0 0,1-1 0 0 0,0 1 0 0 0,1 0 0 0 0,-1 0 0 0 0,7-12 1 0 0,24-42-6168 0 0,7 11-4210 0 0,-30 41 6174 0 0</inkml:trace>
  <inkml:trace contextRef="#ctx0" brushRef="#br0" timeOffset="-42141.65">1193 1709 2280 0 0,'-1'-2'505'0'0,"0"1"-1"0"0,-1-1 1 0 0,1 1 0 0 0,-1 0-1 0 0,1 0 1 0 0,-1-1-1 0 0,1 1 1 0 0,-1 0 0 0 0,1 0-1 0 0,-1 1 1 0 0,0-1 0 0 0,0 0-1 0 0,1 0 1 0 0,-1 1-1 0 0,0-1 1 0 0,0 1 0 0 0,-2-1-1 0 0,3 2-360 0 0,0-1 0 0 0,-1 1 1 0 0,1 0-1 0 0,0-1 0 0 0,-1 1 0 0 0,1 0 0 0 0,0 0 0 0 0,0 0 0 0 0,0 0 0 0 0,0 0 0 0 0,0 0 0 0 0,0 0 0 0 0,0 0 0 0 0,0 0 0 0 0,0 0 1 0 0,0 0-1 0 0,0 1 0 0 0,1-1 0 0 0,-1 0 0 0 0,1 1 0 0 0,-1-1 0 0 0,0 3 0 0 0,-4 9 259 0 0,0 0 0 0 0,1 0 0 0 0,1 0 0 0 0,0 0 1 0 0,1 1-1 0 0,-1 15 0 0 0,3-26-379 0 0,0-1 0 0 0,0 1 0 0 0,0 0 0 0 0,0 0 0 0 0,1-1 1 0 0,0 1-1 0 0,-1 0 0 0 0,1-1 0 0 0,0 1 0 0 0,0-1 0 0 0,0 1 1 0 0,1-1-1 0 0,-1 0 0 0 0,0 1 0 0 0,4 3 0 0 0,-3-5-42 0 0,0 1 0 0 0,1-1 0 0 0,-1 1 0 0 0,0-1 1 0 0,1 0-1 0 0,-1 0 0 0 0,1 0 0 0 0,0 0 0 0 0,-1 0 0 0 0,1 0 0 0 0,0-1 0 0 0,-1 1 0 0 0,1-1 0 0 0,0 0 0 0 0,0 0 0 0 0,-1 0 0 0 0,1 0 0 0 0,0-1 0 0 0,2 0 1 0 0,6-1-601 0 0,-1-1 1 0 0,1 0 0 0 0,-1-1 0 0 0,0 0-1 0 0,-1 0 1 0 0,1-1 0 0 0,-1-1 0 0 0,0 1 0 0 0,0-2-1 0 0,0 1 1 0 0,-1-1 0 0 0,0 0 0 0 0,0-1 0 0 0,-1 0-1 0 0,0 0 1 0 0,8-14 0 0 0,-3 2-1029 0 0</inkml:trace>
  <inkml:trace contextRef="#ctx0" brushRef="#br0" timeOffset="-41575.21">1374 1523 2796 0 0,'-2'-8'402'0'0,"-1"1"0"0"0,0-1 0 0 0,-1 1 0 0 0,0 0 1 0 0,-7-10-1 0 0,-14-17 6035 0 0,33 94-3679 0 0,53 111-1739 0 0,-35-105-1107 0 0,-26-65 121 0 0,0 0-1 0 0,0 0 0 0 0,0 0 0 0 0,1 0 1 0 0,-1-1-1 0 0,0 1 0 0 0,1 0 0 0 0,-1 0 1 0 0,1 0-1 0 0,-1 0 0 0 0,1-1 0 0 0,-1 1 0 0 0,1 0 1 0 0,-1 0-1 0 0,1-1 0 0 0,0 1 0 0 0,-1 0 1 0 0,1-1-1 0 0,0 1 0 0 0,0-1 0 0 0,0 1 1 0 0,-1-1-1 0 0,1 1 0 0 0,0-1 0 0 0,0 0 0 0 0,0 1 1 0 0,0-1-1 0 0,0 0 0 0 0,0 0 0 0 0,0 0 1 0 0,-1 0-1 0 0,3 0 0 0 0,-1 0 19 0 0,0-1-1 0 0,0 0 1 0 0,0 0 0 0 0,0-1-1 0 0,0 1 1 0 0,0 0 0 0 0,0-1-1 0 0,-1 1 1 0 0,1-1 0 0 0,0 1-1 0 0,-1-1 1 0 0,3-4-1 0 0,6-7 214 0 0,-1-2 0 0 0,11-23 0 0 0,-20 38-254 0 0,26-50 2504 0 0,-25 50-2198 0 0,5-4 410 0 0,-6 4-721 0 0,0-1 0 0 0,0 1 0 0 0,1 0-1 0 0,-1 0 1 0 0,0 0 0 0 0,0-1 0 0 0,1 1 0 0 0,-1 0 0 0 0,0 0-1 0 0,0 0 1 0 0,1 0 0 0 0,-1-1 0 0 0,0 1 0 0 0,1 0-1 0 0,-1 0 1 0 0,0 0 0 0 0,0 0 0 0 0,1 0 0 0 0,-1 0 0 0 0,0 0-1 0 0,1 0 1 0 0,-1 0 0 0 0,0 0 0 0 0,1 0 0 0 0,-1 0-1 0 0,0 0 1 0 0,1 0 0 0 0,-1 0 0 0 0,0 0 0 0 0,0 1 0 0 0,1-1-1 0 0,-1 0 1 0 0,0 0 0 0 0,0 0 0 0 0,1 0 0 0 0,-1 1-1 0 0,0-1 1 0 0,0 0 0 0 0,1 0 0 0 0,-1 0 0 0 0,0 1 0 0 0,0-1-1 0 0,0 0 1 0 0,1 0 0 0 0,-1 1 0 0 0,0-1 0 0 0,0 0-1 0 0,0 0 1 0 0,0 1 0 0 0,0-1 0 0 0,0 0 0 0 0,0 1 0 0 0,1-1-1 0 0,14 20-63 0 0,-9-12 75 0 0,0 0 0 0 0,0-1 0 0 0,1 0 0 0 0,0 0-1 0 0,15 11 1 0 0,-20-16-33 0 0,0-1-1 0 0,0 0 0 0 0,0 0 0 0 0,1 0 1 0 0,-1 0-1 0 0,0-1 0 0 0,1 1 0 0 0,-1-1 1 0 0,0 1-1 0 0,1-1 0 0 0,-1 0 0 0 0,0 0 1 0 0,1 0-1 0 0,-1 0 0 0 0,1 0 1 0 0,-1 0-1 0 0,0-1 0 0 0,1 1 0 0 0,-1-1 1 0 0,0 0-1 0 0,1 0 0 0 0,-1 0 0 0 0,0 0 1 0 0,0 0-1 0 0,0 0 0 0 0,0 0 1 0 0,0-1-1 0 0,0 1 0 0 0,3-4 0 0 0,-2 2-9 0 0,0 0 0 0 0,0 0-1 0 0,-1-1 1 0 0,1 1 0 0 0,-1-1 0 0 0,1 1-1 0 0,-1-1 1 0 0,0 0 0 0 0,-1 0-1 0 0,1 0 1 0 0,-1 0 0 0 0,0 0 0 0 0,2-7-1 0 0,-1-7 50 0 0,0 0-1 0 0,-1-19 0 0 0,0 7-170 0 0,-1 24 152 0 0,1 0 0 0 0,-1 0 0 0 0,0 0 0 0 0,-1 0 0 0 0,0 0 0 0 0,0 0 0 0 0,0 0 0 0 0,-1 1 0 0 0,1-1 0 0 0,-1 0 0 0 0,-1 1 0 0 0,1-1 1 0 0,-5-7-1 0 0,3 15-82 0 0,2 11 29 0 0,0 13 75 0 0,4-11-383 0 0,0-1 0 0 0,0 0 0 0 0,1 0 0 0 0,1-1 0 0 0,5 14 0 0 0,-6-22-358 0 0,-1 0 0 0 0,1 0 0 0 0,0 0-1 0 0,0 0 1 0 0,1-1 0 0 0,5 7 0 0 0,-6-8-320 0 0,1 0 0 0 0,-1 0 0 0 0,1-1-1 0 0,0 1 1 0 0,0-1 0 0 0,0 0 0 0 0,0 0 0 0 0,0 0 0 0 0,5 1 0 0 0,-3-1-2083 0 0</inkml:trace>
  <inkml:trace contextRef="#ctx0" brushRef="#br0" timeOffset="-41388.94">1573 1209 5958 0 0,'-7'-3'6624'0'0,"14"6"-7296"0"0,-1 0-56 0 0,0 4-116 0 0,3 3-592 0 0,-1-1-642 0 0,0 1-928 0 0,1 1-802 0 0</inkml:trace>
  <inkml:trace contextRef="#ctx0" brushRef="#br0" timeOffset="-41089.22">1797 1184 4944 0 0,'0'0'10715'0'0,"6"19"-8141"0"0,89 188 1413 0 0,-57-125-4670 0 0,-8-19-2591 0 0,-3 0-5012 0 0,-25-52 2444 0 0,-2-6 1719 0 0</inkml:trace>
  <inkml:trace contextRef="#ctx0" brushRef="#br0" timeOffset="-40772.25">1831 1479 4092 0 0,'-1'-2'220'0'0,"1"1"150"0"0,0 0 0 0 0,0-1 0 0 0,-1 1 0 0 0,1 0-1 0 0,-1-1 1 0 0,1 1 0 0 0,-1 0 0 0 0,0 0 0 0 0,1-1-1 0 0,-1 1 1 0 0,0 0 0 0 0,0 0 0 0 0,0 0 0 0 0,0 0 0 0 0,-2-2 1679 0 0,19-11 2333 0 0,91-25-1924 0 0,-65 26-1803 0 0,72-36 0 0 0,-111 48-484 0 0,-1 0 1 0 0,1-1 0 0 0,-1 1 0 0 0,1-1-1 0 0,-1 0 1 0 0,0 0 0 0 0,0 0 0 0 0,0 0-1 0 0,0 0 1 0 0,0-1 0 0 0,0 1 0 0 0,-1 0-1 0 0,1-1 1 0 0,-1 1 0 0 0,1-1 0 0 0,-1 0-1 0 0,0 1 1 0 0,0-1 0 0 0,-1 0 0 0 0,1 0-1 0 0,0 0 1 0 0,-1 0 0 0 0,0 0 0 0 0,1 1-1 0 0,-1-1 1 0 0,0 0 0 0 0,-1 0 0 0 0,0-4-1 0 0,1 7-161 0 0,0 0 0 0 0,0-1 0 0 0,0 1 0 0 0,0 0 0 0 0,0 0 0 0 0,0-1 0 0 0,0 1-1 0 0,0 0 1 0 0,0-1 0 0 0,0 1 0 0 0,0 0 0 0 0,-1 0 0 0 0,1-1 0 0 0,0 1 0 0 0,0 0-1 0 0,0 0 1 0 0,-1-1 0 0 0,1 1 0 0 0,0 0 0 0 0,0 0 0 0 0,0 0 0 0 0,-1 0 0 0 0,1-1-1 0 0,0 1 1 0 0,-1 0 0 0 0,1 0 0 0 0,0 0 0 0 0,0 0 0 0 0,-1 0 0 0 0,1 0-1 0 0,0 0 1 0 0,0 0 0 0 0,-1 0 0 0 0,1 0 0 0 0,0 0 0 0 0,-1 0 0 0 0,1 0 0 0 0,-1 0-1 0 0,-11 8 108 0 0,-5 14 20 0 0,16-21-164 0 0,0 1 0 0 0,1 0 0 0 0,-1-1 0 0 0,0 1 0 0 0,0 0 0 0 0,1 0 0 0 0,-1-1 0 0 0,1 1 0 0 0,0 0 0 0 0,-1 0 0 0 0,1 0 0 0 0,0-1 0 0 0,0 1 0 0 0,0 0 0 0 0,0 0 0 0 0,1 0 0 0 0,-1 0 1 0 0,0-1-1 0 0,1 1 0 0 0,-1 0 0 0 0,1 0 0 0 0,1 2 0 0 0,-1-2-65 0 0,1-1 0 0 0,0 1 0 0 0,-1 0 0 0 0,1-1 0 0 0,0 1 0 0 0,0-1-1 0 0,0 0 1 0 0,0 0 0 0 0,0 0 0 0 0,0 0 0 0 0,0 0 0 0 0,0 0 0 0 0,1 0 0 0 0,-1-1 0 0 0,3 1 0 0 0,6 1-900 0 0,0-1 0 0 0,0 0 1 0 0,0-1-1 0 0,0 0 0 0 0,0-1 0 0 0,12-2 0 0 0,-7 0-1909 0 0,0-1 1 0 0,0-1-1 0 0,21-8 0 0 0,-17 3-2124 0 0</inkml:trace>
  <inkml:trace contextRef="#ctx0" brushRef="#br0" timeOffset="-39636.87">2343 1108 1740 0 0,'-4'-11'19653'0'0,"-4"21"-21498"0"0,6-7 1935 0 0,-1 1-1 0 0,1 0 1 0 0,0-1-1 0 0,0 1 1 0 0,0 0-1 0 0,0 1 1 0 0,1-1-1 0 0,0 0 1 0 0,0 0 0 0 0,0 1-1 0 0,0-1 1 0 0,0 0-1 0 0,1 1 1 0 0,0-1-1 0 0,0 1 1 0 0,1 7-1 0 0,0-9-144 0 0,-1-1-1 0 0,1 0 1 0 0,0 1 0 0 0,0-1-1 0 0,0 0 1 0 0,0 1-1 0 0,0-1 1 0 0,1 0 0 0 0,-1 0-1 0 0,0 0 1 0 0,1 0-1 0 0,0 0 1 0 0,-1-1 0 0 0,1 1-1 0 0,0 0 1 0 0,0-1 0 0 0,0 1-1 0 0,0-1 1 0 0,0 0-1 0 0,1 0 1 0 0,-1 0 0 0 0,0 0-1 0 0,0 0 1 0 0,1 0-1 0 0,-1 0 1 0 0,1-1 0 0 0,-1 1-1 0 0,0-1 1 0 0,1 0-1 0 0,-1 0 1 0 0,5 0 0 0 0,0 0-403 0 0,1 0 1 0 0,-1-1-1 0 0,0 1 1 0 0,0-1-1 0 0,-1-1 1 0 0,1 0-1 0 0,0 0 0 0 0,0 0 1 0 0,-1-1-1 0 0,1 0 1 0 0,-1 0-1 0 0,0 0 1 0 0,0-1-1 0 0,0 0 1 0 0,0 0-1 0 0,-1-1 1 0 0,0 1-1 0 0,0-1 1 0 0,0 0-1 0 0,0-1 1 0 0,6-10-1 0 0,-5 7 471 0 0,0-1 1 0 0,-2 0-1 0 0,1-1 0 0 0,-1 1 0 0 0,-1-1 0 0 0,0 0 0 0 0,0 0 0 0 0,-1 0 0 0 0,0 0 1 0 0,-1 0-1 0 0,-1-1 0 0 0,-1-20 0 0 0,-9-34 2697 0 0,-1-1 4073 0 0,14 86-6468 0 0,2-1 0 0 0,0 1 0 0 0,12 26 0 0 0,10 34-2729 0 0,-17-41-471 0 0,4 11-2135 0 0,-7-16-2131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9:53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6028 116 3396 0 0,'1'-2'371'0'0,"0"1"0"0"0,0 0 0 0 0,-1 0 0 0 0,1-1 0 0 0,0 1 1 0 0,-1 0-1 0 0,1-1 0 0 0,-1 1 0 0 0,0-1 0 0 0,1 1 0 0 0,-1 0 0 0 0,0-1 0 0 0,0 1 0 0 0,0-1 0 0 0,0 1 0 0 0,0-1 0 0 0,0 1 0 0 0,0-1 0 0 0,-1 1 0 0 0,1 0 0 0 0,-1-1 1 0 0,1 1-1 0 0,-1-1 0 0 0,1 1 0 0 0,-1 0 0 0 0,-1-2 0 0 0,1 1-197 0 0,-1 1 1 0 0,0 0-1 0 0,0 0 1 0 0,0 0-1 0 0,0 0 1 0 0,0 0-1 0 0,0 0 1 0 0,0 0-1 0 0,0 1 1 0 0,0-1-1 0 0,0 1 1 0 0,-1-1-1 0 0,1 1 1 0 0,0 0-1 0 0,-3 0 1 0 0,-9 0-107 0 0,1 1 1 0 0,-1 0 0 0 0,1 2 0 0 0,-21 5 0 0 0,27-6-50 0 0,0 0 0 0 0,0 0 1 0 0,0 1-1 0 0,0 1 0 0 0,1-1 1 0 0,-1 1-1 0 0,1 0 0 0 0,0 0 1 0 0,-8 8-1 0 0,13-10-50 0 0,-1-1 1 0 0,1 1-1 0 0,0-1 0 0 0,0 1 1 0 0,-1 0-1 0 0,1-1 0 0 0,1 1 0 0 0,-1 0 1 0 0,0 0-1 0 0,0 0 0 0 0,1 0 1 0 0,-1 0-1 0 0,1 0 0 0 0,-1 0 0 0 0,1 0 1 0 0,0 0-1 0 0,0 0 0 0 0,0 0 1 0 0,0 0-1 0 0,0 0 0 0 0,0 0 1 0 0,1 0-1 0 0,-1 0 0 0 0,1 0 0 0 0,-1 0 1 0 0,1-1-1 0 0,0 1 0 0 0,0 0 1 0 0,0 0-1 0 0,0 0 0 0 0,0-1 0 0 0,0 1 1 0 0,0 0-1 0 0,0-1 0 0 0,1 1 1 0 0,-1-1-1 0 0,1 0 0 0 0,1 2 0 0 0,18 17-448 0 0,45 31-1 0 0,-47-38 482 0 0,-1 0 1 0 0,0 2-1 0 0,-1 0 1 0 0,20 24-1 0 0,-37-39 2 0 0,0 0 0 0 0,1 1 0 0 0,-1-1 0 0 0,0 0 0 0 0,1 1 1 0 0,-1-1-1 0 0,0 1 0 0 0,1-1 0 0 0,-1 0 0 0 0,0 1 0 0 0,0-1 0 0 0,1 1 0 0 0,-1-1 0 0 0,0 1 0 0 0,0-1 0 0 0,0 1 0 0 0,0-1 0 0 0,0 1 0 0 0,0-1 1 0 0,0 1-1 0 0,0-1 0 0 0,0 1 0 0 0,0-1 0 0 0,0 1 0 0 0,0-1 0 0 0,0 1 0 0 0,0-1 0 0 0,0 1 0 0 0,-1-1 0 0 0,1 1 0 0 0,0-1 0 0 0,0 1 0 0 0,-1-1 0 0 0,1 1 1 0 0,0-1-1 0 0,-1 1 0 0 0,1 0 0 0 0,-2 0-21 0 0,0 0 0 0 0,0 0 0 0 0,0 0 1 0 0,0 0-1 0 0,0-1 0 0 0,0 1 0 0 0,0 0 0 0 0,0-1 0 0 0,-4 1 1 0 0,-51 1-1280 0 0,33-3 369 0 0,14 1 150 0 0,1 0 0 0 0,-1-1-1 0 0,1 0 1 0 0,-1-1 0 0 0,-16-5-1 0 0,25 7 595 0 0,1 0-1 0 0,-1-1 1 0 0,1 1-1 0 0,-1 0 1 0 0,0-1-1 0 0,1 1 1 0 0,-1 0-1 0 0,1-1 0 0 0,-1 1 1 0 0,1-1-1 0 0,-1 1 1 0 0,1-1-1 0 0,0 0 1 0 0,-1 1-1 0 0,1-1 1 0 0,0 1-1 0 0,-1-1 1 0 0,1 0-1 0 0,0 1 1 0 0,0-1-1 0 0,0 0 1 0 0,-1 1-1 0 0,1-1 1 0 0,0 0-1 0 0,0 1 0 0 0,0-1 1 0 0,0 0-1 0 0,2-7-2368 0 0</inkml:trace>
  <inkml:trace contextRef="#ctx0" brushRef="#br0" timeOffset="485.3">6083 308 2038 0 0,'2'0'178'0'0,"49"-12"3739"0"0,-48 11-3533 0 0,-1 0 0 0 0,1 0 1 0 0,-1 0-1 0 0,0 0 0 0 0,0 0 0 0 0,0-1 0 0 0,0 1 0 0 0,0-1 0 0 0,0 1 1 0 0,0-1-1 0 0,0 0 0 0 0,0 0 0 0 0,-1 0 0 0 0,1 0 0 0 0,-1 0 1 0 0,1 0-1 0 0,-1 0 0 0 0,1-3 0 0 0,3-3 1321 0 0,7-21 1659 0 0,-12 28-3338 0 0,0 1 1 0 0,0-1 0 0 0,0 1-1 0 0,0-1 1 0 0,0 1 0 0 0,0-1-1 0 0,0 0 1 0 0,0 1 0 0 0,0-1-1 0 0,0 1 1 0 0,-1-1-1 0 0,1 1 1 0 0,0-1 0 0 0,0 1-1 0 0,0-1 1 0 0,-1 1 0 0 0,1-1-1 0 0,0 1 1 0 0,-1-1 0 0 0,1 1-1 0 0,-1-1 1 0 0,1 1 0 0 0,0 0-1 0 0,-1-1 1 0 0,1 1-1 0 0,-1 0 1 0 0,1-1 0 0 0,-1 1-1 0 0,1 0 1 0 0,-1-1 0 0 0,1 1-1 0 0,-1 0 1 0 0,1 0 0 0 0,-1 0-1 0 0,1 0 1 0 0,-1 0 0 0 0,0-1-1 0 0,1 1 1 0 0,-1 0 0 0 0,1 0-1 0 0,-1 0 1 0 0,1 1-1 0 0,-1-1 1 0 0,0 0 0 0 0,1 0-1 0 0,-1 0 1 0 0,1 0 0 0 0,-1 0-1 0 0,1 1 1 0 0,-1-1 0 0 0,-4 1-32 0 0,1 0 1 0 0,0 1 0 0 0,0-1 0 0 0,0 1-1 0 0,1 0 1 0 0,-1 0 0 0 0,0 0 0 0 0,1 0-1 0 0,-1 1 1 0 0,1 0 0 0 0,0-1 0 0 0,0 1-1 0 0,0 1 1 0 0,0-1 0 0 0,0 0 0 0 0,1 0 0 0 0,-1 1-1 0 0,1 0 1 0 0,-3 7 0 0 0,3-9-144 0 0,1 0 1 0 0,0 1-1 0 0,0-1 0 0 0,0 0 1 0 0,0 1-1 0 0,1-1 1 0 0,-1 1-1 0 0,1-1 0 0 0,-1 1 1 0 0,1-1-1 0 0,0 1 1 0 0,0 0-1 0 0,0-1 0 0 0,0 1 1 0 0,1-1-1 0 0,-1 1 0 0 0,1-1 1 0 0,-1 1-1 0 0,1-1 1 0 0,0 1-1 0 0,0-1 0 0 0,0 0 1 0 0,0 1-1 0 0,0-1 1 0 0,1 0-1 0 0,-1 0 0 0 0,1 0 1 0 0,0 0-1 0 0,-1 0 1 0 0,1 0-1 0 0,0 0 0 0 0,0-1 1 0 0,4 3-1 0 0,1 0-87 0 0,-1-1 1 0 0,1 0-1 0 0,0 0 0 0 0,1-1 1 0 0,-1 0-1 0 0,0 0 0 0 0,1-1 1 0 0,-1 0-1 0 0,1 0 0 0 0,0-1 1 0 0,-1 0-1 0 0,1 0 0 0 0,-1-1 1 0 0,1 0-1 0 0,-1 0 0 0 0,1-1 1 0 0,-1 0-1 0 0,0 0 0 0 0,0-1 1 0 0,0 0-1 0 0,7-3 0 0 0,-8 3 309 0 0,0 0-1 0 0,-1-1 0 0 0,0 1 1 0 0,1-1-1 0 0,-1 0 0 0 0,-1 0 1 0 0,1 0-1 0 0,0-1 0 0 0,-1 0 1 0 0,0 0-1 0 0,0 0 0 0 0,-1 0 1 0 0,0-1-1 0 0,1 1 0 0 0,-2-1 1 0 0,1 0-1 0 0,-1 0 0 0 0,0 0 0 0 0,0 0 1 0 0,0 0-1 0 0,-1-1 0 0 0,0 1 1 0 0,0 0-1 0 0,-1-13 0 0 0,-1-3 2098 0 0,-2 0 0 0 0,-9-42 1 0 0,12 64-2156 0 0,0 0 1 0 0,0 1 0 0 0,0-1-1 0 0,0 0 1 0 0,0 0-1 0 0,0 0 1 0 0,-1 0 0 0 0,1 0-1 0 0,0 0 1 0 0,0 0 0 0 0,0 0-1 0 0,0 0 1 0 0,0 0 0 0 0,0 0-1 0 0,0 1 1 0 0,0-1 0 0 0,0 0-1 0 0,-1 0 1 0 0,1 0 0 0 0,0 0-1 0 0,0 0 1 0 0,0 0 0 0 0,0 0-1 0 0,0 0 1 0 0,0 0 0 0 0,0 0-1 0 0,-1 0 1 0 0,1 0 0 0 0,0 0-1 0 0,0 0 1 0 0,0 0 0 0 0,0 0-1 0 0,0 0 1 0 0,0 0 0 0 0,0 0-1 0 0,-1 0 1 0 0,1-1 0 0 0,0 1-1 0 0,0 0 1 0 0,0 0 0 0 0,0 0-1 0 0,0 0 1 0 0,0 0-1 0 0,0 0 1 0 0,0 0 0 0 0,0 0-1 0 0,-1 0 1 0 0,1 0 0 0 0,0 0-1 0 0,0-1 1 0 0,0 1 0 0 0,0 0-1 0 0,0 0 1 0 0,0 0 0 0 0,0 0-1 0 0,0 0 1 0 0,0 0 0 0 0,0 0-1 0 0,0-1 1 0 0,0 1 0 0 0,-5 18 305 0 0,-2 24-114 0 0,8-22-906 0 0,0-1-1 0 0,1 1 1 0 0,0 0-1 0 0,8 23 1 0 0,3-3-3780 0 0,6-7-3949 0 0</inkml:trace>
  <inkml:trace contextRef="#ctx0" brushRef="#br0" timeOffset="1128.1">6309 276 3276 0 0,'0'0'140'0'0,"-1"-1"0"0"0,1 1 0 0 0,0-1-1 0 0,0 0 1 0 0,-1 1 0 0 0,1-1 0 0 0,0 0 0 0 0,0 0 0 0 0,0 1-1 0 0,0-1 1 0 0,0 0 0 0 0,0 1 0 0 0,0-1 0 0 0,0 0 0 0 0,0 0-1 0 0,0 1 1 0 0,0-1 0 0 0,0 0 0 0 0,1 1 0 0 0,-1-1-1 0 0,0 0 1 0 0,0 1 0 0 0,1-1 0 0 0,-1 0 0 0 0,0 1 0 0 0,2-2-1 0 0,19-11 1325 0 0,38-2-1267 0 0,-47 13 137 0 0,165-46 2795 0 0,-166 44-2465 0 0,-10 4-468 0 0,0 0-177 0 0,-1 1 0 0 0,1-1 0 0 0,-1 0 0 0 0,1 0 0 0 0,-1 1 0 0 0,0-1 0 0 0,1 1 0 0 0,-1-1 0 0 0,1 0-1 0 0,-1 1 1 0 0,0-1 0 0 0,0 1 0 0 0,1-1 0 0 0,-1 1 0 0 0,0-1 0 0 0,0 1 0 0 0,1-1 0 0 0,-1 1 0 0 0,0-1-1 0 0,0 1 1 0 0,0-1 0 0 0,0 1 0 0 0,0-1 0 0 0,0 1 0 0 0,0 0 0 0 0,0-1 0 0 0,0 1 0 0 0,0-1 0 0 0,0 1 0 0 0,0-1-1 0 0,0 1 1 0 0,-1-1 0 0 0,1 1 0 0 0,0 0 0 0 0,-9 24 159 0 0,6-19 21 0 0,0 5-154 0 0,-1 0 0 0 0,2 1 1 0 0,0-1-1 0 0,0 0 0 0 0,0 17 1 0 0,2-26-87 0 0,0 0-1 0 0,0 0 1 0 0,0 1 0 0 0,1-1 0 0 0,-1 0-1 0 0,1 0 1 0 0,-1 0 0 0 0,1 0 0 0 0,0 1 0 0 0,0-1-1 0 0,0 0 1 0 0,0 0 0 0 0,0-1 0 0 0,0 1 0 0 0,2 2-1 0 0,-1-3-21 0 0,-1 0 0 0 0,1 0 0 0 0,-1 0-1 0 0,1 0 1 0 0,-1 0 0 0 0,1-1 0 0 0,0 1-1 0 0,-1-1 1 0 0,1 1 0 0 0,0-1 0 0 0,0 0 0 0 0,-1 1-1 0 0,1-1 1 0 0,0 0 0 0 0,0 0 0 0 0,-1 0-1 0 0,1 0 1 0 0,0-1 0 0 0,0 1 0 0 0,-1 0-1 0 0,1-1 1 0 0,3-1 0 0 0,-2 1 59 0 0,1 0-1 0 0,-1 0 1 0 0,0-1 0 0 0,1 1-1 0 0,-1-1 1 0 0,0 0 0 0 0,0 0-1 0 0,0 0 1 0 0,0 0 0 0 0,0-1 0 0 0,-1 1-1 0 0,1-1 1 0 0,-1 0 0 0 0,1 0-1 0 0,-1 0 1 0 0,0 0 0 0 0,2-4-1 0 0,1-4 437 0 0,-1-1 0 0 0,0 1 0 0 0,5-24 0 0 0,6-16 3223 0 0,-8 44-2914 0 0,-7 7-736 0 0,0 0-1 0 0,0 0 0 0 0,0 0 0 0 0,0 0 1 0 0,1 0-1 0 0,-1 0 0 0 0,0 0 0 0 0,0 1 1 0 0,0-1-1 0 0,0 0 0 0 0,0 0 0 0 0,0 0 1 0 0,1 0-1 0 0,-1 0 0 0 0,0 0 0 0 0,0 0 1 0 0,0 0-1 0 0,0 0 0 0 0,0 1 0 0 0,0-1 1 0 0,0 0-1 0 0,0 0 0 0 0,0 0 0 0 0,0 0 1 0 0,1 0-1 0 0,-1 1 0 0 0,0-1 0 0 0,0 0 1 0 0,0 0-1 0 0,0 0 0 0 0,0 0 0 0 0,0 0 1 0 0,0 1-1 0 0,0-1 0 0 0,0 0 0 0 0,0 0 1 0 0,0 0-1 0 0,0 0 0 0 0,0 0 0 0 0,0 1 1 0 0,-1-1-1 0 0,1 0 0 0 0,0 0 0 0 0,0 0 1 0 0,0 0-1 0 0,0 0 0 0 0,0 1 0 0 0,0-1 1 0 0,0 0-1 0 0,0 0 0 0 0,0 0 0 0 0,0 0 0 0 0,-1 0 1 0 0,1 0-1 0 0,0 0 0 0 0,0 0 0 0 0,0 1 1 0 0,0-1-1 0 0,-1 0 0 0 0,-2 6-72 0 0,1 0-1 0 0,-1 0 1 0 0,1 0 0 0 0,0 0-1 0 0,1 1 1 0 0,-1-1 0 0 0,1 1-1 0 0,1-1 1 0 0,-1 1-1 0 0,1 11 1 0 0,1-16-112 0 0,-1 0 0 0 0,0 0 0 0 0,1 1-1 0 0,-1-1 1 0 0,1 0 0 0 0,0 0 0 0 0,0 0 0 0 0,0 0-1 0 0,0 0 1 0 0,0-1 0 0 0,0 1 0 0 0,1 0 0 0 0,-1 0 0 0 0,0-1-1 0 0,1 1 1 0 0,-1-1 0 0 0,1 1 0 0 0,0-1 0 0 0,-1 0-1 0 0,1 0 1 0 0,0 1 0 0 0,0-1 0 0 0,0 0 0 0 0,0-1 0 0 0,0 1-1 0 0,0 0 1 0 0,0-1 0 0 0,0 1 0 0 0,0-1 0 0 0,1 1-1 0 0,-1-1 1 0 0,0 0 0 0 0,0 0 0 0 0,0 0 0 0 0,0 0 0 0 0,3-1-1 0 0,-1 1 21 0 0,-1 0 0 0 0,0 0-1 0 0,1 0 1 0 0,-1-1-1 0 0,0 1 1 0 0,0-1 0 0 0,0 0-1 0 0,1 0 1 0 0,-1 0-1 0 0,0-1 1 0 0,0 1 0 0 0,-1-1-1 0 0,1 1 1 0 0,0-1 0 0 0,0 0-1 0 0,-1 0 1 0 0,1 0-1 0 0,-1 0 1 0 0,0-1 0 0 0,1 1-1 0 0,-1-1 1 0 0,0 1-1 0 0,0-1 1 0 0,1-3 0 0 0,1-3 574 0 0,-1-1 1 0 0,0 0 0 0 0,0 1-1 0 0,-1-1 1 0 0,-1 0-1 0 0,2-15 1 0 0,-2 7 462 0 0,0 8 1429 0 0,-5 30-1668 0 0,-13 59-155 0 0,6-33-1443 0 0,2 1-1 0 0,-3 49 0 0 0,14-68-1794 0 0,6-11-2672 0 0,-5-13 2190 0 0</inkml:trace>
  <inkml:trace contextRef="#ctx0" brushRef="#br0" timeOffset="1358.01">6819 306 1836 0 0,'-2'-12'794'0'0,"0"0"0"0"0,1-1 1 0 0,0 1-1 0 0,1-1 0 0 0,0 1 0 0 0,3-15 0 0 0,-2 22-506 0 0,0-1 0 0 0,0 1 0 0 0,0 0 0 0 0,1 0 0 0 0,0 0 0 0 0,0-1-1 0 0,0 2 1 0 0,1-1 0 0 0,0 0 0 0 0,0 0 0 0 0,0 1 0 0 0,0 0 0 0 0,1-1 0 0 0,-1 1 0 0 0,1 1-1 0 0,7-7 1 0 0,-7 9-244 0 0,0-1 0 0 0,-1 0-1 0 0,1 1 1 0 0,0 0-1 0 0,0 0 1 0 0,0 0 0 0 0,0 0-1 0 0,0 1 1 0 0,1 0-1 0 0,-1 0 1 0 0,0 0 0 0 0,0 0-1 0 0,0 0 1 0 0,0 1-1 0 0,0 0 1 0 0,0 0 0 0 0,0 0-1 0 0,0 0 1 0 0,0 1 0 0 0,6 3-1 0 0,-5-3-37 0 0,1 1-1 0 0,-1-1 0 0 0,0 1 1 0 0,0 0-1 0 0,-1 1 0 0 0,1 0 1 0 0,-1-1-1 0 0,0 1 1 0 0,0 1-1 0 0,0-1 0 0 0,0 0 1 0 0,-1 1-1 0 0,1 0 0 0 0,2 7 1 0 0,-5-11 3 0 0,-1 1 0 0 0,1 0 0 0 0,-1 0 0 0 0,0 0 0 0 0,0-1 0 0 0,0 1 0 0 0,0 0 1 0 0,0 0-1 0 0,0 0 0 0 0,0 0 0 0 0,-1-1 0 0 0,1 1 0 0 0,-1 0 0 0 0,1 0 0 0 0,-1-1 0 0 0,0 1 0 0 0,0 0 1 0 0,1-1-1 0 0,-1 1 0 0 0,0-1 0 0 0,-1 1 0 0 0,1-1 0 0 0,0 1 0 0 0,0-1 0 0 0,-1 0 0 0 0,1 1 0 0 0,-3 0 0 0 0,-5 6-259 0 0,-1-2-1 0 0,1 1 0 0 0,-15 5 0 0 0,13-5-358 0 0,-7 2-1487 0 0,0 1 0 0 0,0-2-1 0 0,-26 8 1 0 0,19-10-1437 0 0</inkml:trace>
  <inkml:trace contextRef="#ctx0" brushRef="#br0" timeOffset="-9044.77">168 344 1966 0 0,'-2'-22'1867'0'0,"1"20"-1211"0"0,1-1-1 0 0,-1 1 0 0 0,0-1 1 0 0,0 1-1 0 0,0 0 0 0 0,-1-1 0 0 0,1 1 1 0 0,0 0-1 0 0,-1 0 0 0 0,-2-3 2136 0 0,3 10-2526 0 0,1 1-1 0 0,-2-1 1 0 0,1 0-1 0 0,-1 1 1 0 0,1-1-1 0 0,-1 0 1 0 0,-4 7-1 0 0,-2 5 179 0 0,-28 75 1163 0 0,-29 119 0 0 0,57-178-1593 0 0,1 0 0 0 0,2 0 0 0 0,2 1 0 0 0,0 0 0 0 0,3 0-1 0 0,1 0 1 0 0,7 48 0 0 0,-5-67-480 0 0,0-1-1 0 0,1 1 1 0 0,1 0-1 0 0,1-1 1 0 0,0 0-1 0 0,1 0 1 0 0,0-1-1 0 0,1 0 1 0 0,0 0-1 0 0,12 12 0 0 0,-12-15-287 0 0,1-1-1 0 0,1 0 0 0 0,0 0 0 0 0,0-1 0 0 0,0 0 0 0 0,1-1 0 0 0,0-1 0 0 0,1 1 0 0 0,0-2 0 0 0,0 1 1 0 0,0-2-1 0 0,15 4 0 0 0,27 4-3314 0 0</inkml:trace>
  <inkml:trace contextRef="#ctx0" brushRef="#br0" timeOffset="-8423.55">576 538 6426 0 0,'-4'3'5091'0'0,"4"-3"-4727"0"0,0 1-1 0 0,-1-1 1 0 0,1 0-1 0 0,0 1 1 0 0,0-1 0 0 0,0 0-1 0 0,0 1 1 0 0,0-1 0 0 0,0 0-1 0 0,0 1 1 0 0,0-1-1 0 0,0 1 1 0 0,0-1 0 0 0,0 0-1 0 0,0 1 1 0 0,0-1 0 0 0,0 0-1 0 0,0 1 1 0 0,0 0-1 0 0,-3 30 2076 0 0,1 35-2920 0 0,3-44 589 0 0,3 79-2909 0 0,-2-83 854 0 0,1-1 0 0 0,0 1 0 0 0,9 26 0 0 0,0-20-4042 0 0,-8-19 1724 0 0</inkml:trace>
  <inkml:trace contextRef="#ctx0" brushRef="#br0" timeOffset="-8140.17">586 580 2248 0 0,'-4'-11'420'0'0,"3"8"325"0"0,-1 0 1 0 0,1 0-1 0 0,0 0 0 0 0,0-1 1 0 0,0 1-1 0 0,1 0 0 0 0,-1-1 0 0 0,1 1 1 0 0,0-1-1 0 0,0-4 0 0 0,2 7-645 0 0,0 1 0 0 0,0 0-1 0 0,0 0 1 0 0,0-1 0 0 0,0 1-1 0 0,0 0 1 0 0,0 1-1 0 0,0-1 1 0 0,0 0 0 0 0,0 1-1 0 0,3 0 1 0 0,6 2 60 0 0,0 1 0 0 0,0 0 0 0 0,0 0 0 0 0,0 1 0 0 0,-1 1 0 0 0,1 0 0 0 0,-2 0 0 0 0,1 1 0 0 0,14 13 0 0 0,-19-15-96 0 0,0 0 1 0 0,1 0-1 0 0,-1 0 1 0 0,-1 1 0 0 0,1 0-1 0 0,-1 0 1 0 0,0 0-1 0 0,-1 1 1 0 0,0-1 0 0 0,0 1-1 0 0,0 0 1 0 0,0 0-1 0 0,-1 0 1 0 0,-1 0 0 0 0,1 0-1 0 0,0 13 1 0 0,-2-15 2 0 0,-1 0 0 0 0,0 0 0 0 0,0 0 0 0 0,-1 0 0 0 0,1 0 0 0 0,-1-1 0 0 0,0 1 0 0 0,0-1 0 0 0,-1 1 1 0 0,1-1-1 0 0,-1 0 0 0 0,0 1 0 0 0,0-1 0 0 0,0-1 0 0 0,-1 1 0 0 0,-4 3 0 0 0,-9 9-766 0 0,-1-1-1 0 0,-23 13 1 0 0,26-18-427 0 0,-20 14-1656 0 0,10-12-3663 0 0</inkml:trace>
  <inkml:trace contextRef="#ctx0" brushRef="#br0" timeOffset="-7919.92">908 569 4884 0 0,'1'9'9949'0'0,"-1"3"-4086"0"0,-2 7-2893 0 0,-3 12-3429 0 0,-1 19 501 0 0,3-8-157 0 0,0 47-3477 0 0,5-60-1983 0 0,4-2-3729 0 0</inkml:trace>
  <inkml:trace contextRef="#ctx0" brushRef="#br0" timeOffset="-7466.47">950 575 4222 0 0,'1'-4'787'0'0,"0"0"0"0"0,1 0 0 0 0,-1 0 0 0 0,1 0 0 0 0,0 0 0 0 0,0 0 0 0 0,0 0 0 0 0,0 0 0 0 0,0 1 0 0 0,1-1 0 0 0,0 1 0 0 0,0 0 0 0 0,4-4 0 0 0,-5 5-646 0 0,1 0 0 0 0,-1 1-1 0 0,0-1 1 0 0,1 1-1 0 0,-1 0 1 0 0,1-1-1 0 0,-1 1 1 0 0,1 0 0 0 0,0 1-1 0 0,0-1 1 0 0,-1 0-1 0 0,1 1 1 0 0,0-1-1 0 0,0 1 1 0 0,-1 0 0 0 0,1 0-1 0 0,0 0 1 0 0,0 1-1 0 0,0-1 1 0 0,-1 1-1 0 0,1-1 1 0 0,3 2 0 0 0,-5-2-124 0 0,0 0 1 0 0,1 1 0 0 0,-1-1 0 0 0,0 1 0 0 0,1 0-1 0 0,-1-1 1 0 0,0 1 0 0 0,0 0 0 0 0,1 0 0 0 0,-1-1-1 0 0,0 1 1 0 0,0 0 0 0 0,0 0 0 0 0,0 0 0 0 0,0 0-1 0 0,0 0 1 0 0,-1 1 0 0 0,1-1 0 0 0,0 0 0 0 0,-1 0 0 0 0,1 1-1 0 0,0-1 1 0 0,0 2 0 0 0,-1-1-13 0 0,0 0-1 0 0,0 1 1 0 0,0-1-1 0 0,0 0 1 0 0,-1 0-1 0 0,1 1 1 0 0,0-1-1 0 0,-1 0 1 0 0,0 0-1 0 0,1 0 1 0 0,-1 0 0 0 0,0 0-1 0 0,-1 3 1 0 0,-5 5-173 0 0,0 1 1 0 0,0-1-1 0 0,-1 0 1 0 0,-9 9-1 0 0,15-17 67 0 0,-8 8-217 0 0,0 1 1 0 0,1 0-1 0 0,0 1 1 0 0,1-1 0 0 0,0 2-1 0 0,-7 17 1 0 0,16-29 287 0 0,0 1 1 0 0,0-1 0 0 0,1 1-1 0 0,-1-1 1 0 0,1 0-1 0 0,-1 1 1 0 0,1-1-1 0 0,0 0 1 0 0,-1 0-1 0 0,1 0 1 0 0,0 0 0 0 0,0 0-1 0 0,0-1 1 0 0,0 1-1 0 0,2 0 1 0 0,39 7-38 0 0,16 5 96 0 0,-56-12-16 0 0,0 0 1 0 0,-1 0-1 0 0,1 0 1 0 0,0 0-1 0 0,-1 1 1 0 0,1-1-1 0 0,-1 1 1 0 0,0 0-1 0 0,1 0 1 0 0,-1 0 0 0 0,0 0-1 0 0,0 0 1 0 0,0 0-1 0 0,0 1 1 0 0,-1-1-1 0 0,3 5 1 0 0,-3-6 31 0 0,-1 0-1 0 0,1 0 1 0 0,-1 1 0 0 0,1-1 0 0 0,-1 0 0 0 0,0 1 0 0 0,0-1 0 0 0,1 0-1 0 0,-1 0 1 0 0,0 1 0 0 0,0-1 0 0 0,-1 0 0 0 0,1 1 0 0 0,0-1-1 0 0,0 0 1 0 0,0 0 0 0 0,-1 1 0 0 0,1-1 0 0 0,-1 0 0 0 0,1 0 0 0 0,-1 0-1 0 0,0 2 1 0 0,-1 0 15 0 0,0-1 0 0 0,0 0 0 0 0,-1 0 0 0 0,1 1 0 0 0,0-1-1 0 0,-1 0 1 0 0,1-1 0 0 0,-1 1 0 0 0,-3 1 0 0 0,-6 3 55 0 0,-1-1-1 0 0,0 0 1 0 0,-17 4 0 0 0,26-8-94 0 0,3-1-33 0 0,-64 14-448 0 0,61-13-97 0 0,-1 0 1 0 0,1-1 0 0 0,-1 1 0 0 0,1-1-1 0 0,-1 0 1 0 0,0-1 0 0 0,1 1-1 0 0,-1-1 1 0 0,1 0 0 0 0,-1 0 0 0 0,-6-3-1 0 0,10 4 311 0 0,1-1 0 0 0,0 0 0 0 0,0 1 0 0 0,-1-1 0 0 0,1 0 0 0 0,0 0 0 0 0,0 1 0 0 0,0-1 0 0 0,0 0 0 0 0,0 0 0 0 0,0 0 0 0 0,0 1-1 0 0,0-1 1 0 0,0 0 0 0 0,0 0 0 0 0,1 1 0 0 0,-1-1 0 0 0,0 0 0 0 0,0 0 0 0 0,1 1 0 0 0,-1-1 0 0 0,1 0 0 0 0,-1 1 0 0 0,0-1 0 0 0,1 0 0 0 0,-1 1 0 0 0,2-2-1 0 0,5-7-3340 0 0</inkml:trace>
  <inkml:trace contextRef="#ctx0" brushRef="#br0" timeOffset="-6933.99">1528 520 6488 0 0,'-3'0'643'0'0,"1"0"1"0"0,-1 0-1 0 0,1 0 0 0 0,-1 1 1 0 0,1-1-1 0 0,-1 1 0 0 0,1 0 0 0 0,-1 0 1 0 0,1 0-1 0 0,0 0 0 0 0,0 0 1 0 0,-1 0-1 0 0,1 1 0 0 0,0-1 0 0 0,0 1 1 0 0,-2 2-1 0 0,0 0-257 0 0,0 1 0 0 0,1-1-1 0 0,-1 1 1 0 0,1 0 0 0 0,0 0 0 0 0,1 0 0 0 0,-4 6-1 0 0,3-1-313 0 0,-1 0-1 0 0,1 0 0 0 0,1 1 0 0 0,0-1 0 0 0,0 1 0 0 0,1-1 0 0 0,0 18 0 0 0,1-24-86 0 0,1 0 0 0 0,-1 1 1 0 0,1-1-1 0 0,0 0 0 0 0,0 0 0 0 0,1 0 1 0 0,-1 0-1 0 0,5 7 0 0 0,-4-8-305 0 0,0-1-1 0 0,0 1 0 0 0,0 0 1 0 0,0-1-1 0 0,1 1 0 0 0,-1-1 1 0 0,1 0-1 0 0,0 0 0 0 0,0 0 1 0 0,-1 0-1 0 0,1 0 0 0 0,1 0 1 0 0,-1-1-1 0 0,6 3 0 0 0,-2-3-234 0 0,-1 0-1 0 0,0 0 0 0 0,1 0 0 0 0,-1-1 0 0 0,0 0 0 0 0,1 0 1 0 0,-1 0-1 0 0,1-1 0 0 0,-1 0 0 0 0,0 0 0 0 0,0-1 0 0 0,0 0 1 0 0,1 0-1 0 0,8-5 0 0 0,-8 4 502 0 0,0-1 1 0 0,0 0-1 0 0,0 0 1 0 0,-1-1-1 0 0,0 0 0 0 0,0 0 1 0 0,0-1-1 0 0,8-9 1 0 0,-9 9 779 0 0,-1-1 1 0 0,1-1-1 0 0,-1 1 1 0 0,5-13 0 0 0,-3-4 4302 0 0,-8 21-2174 0 0,-4 16-2375 0 0,5-10-441 0 0,1 0-1 0 0,-1 0 0 0 0,1 0 1 0 0,0 1-1 0 0,0-1 0 0 0,0 0 1 0 0,0 0-1 0 0,1 0 1 0 0,-1 0-1 0 0,1 1 0 0 0,0-1 1 0 0,0 0-1 0 0,0 0 0 0 0,0 0 1 0 0,0 0-1 0 0,4 5 1 0 0,1 6-132 0 0,-5-13 69 0 0,0 0-1 0 0,-1 0 1 0 0,1 0-1 0 0,0 0 1 0 0,0 0-1 0 0,0 0 1 0 0,0 0-1 0 0,1 0 1 0 0,-1 0-1 0 0,0-1 0 0 0,0 1 1 0 0,0 0-1 0 0,1-1 1 0 0,-1 1-1 0 0,0-1 1 0 0,1 1-1 0 0,-1-1 1 0 0,0 0-1 0 0,1 1 1 0 0,-1-1-1 0 0,1 0 1 0 0,-1 0-1 0 0,0 0 1 0 0,1 0-1 0 0,-1 0 0 0 0,1-1 1 0 0,0 1-1 0 0,1 0 12 0 0,0-1-1 0 0,-1 1 0 0 0,1 0 1 0 0,-1-1-1 0 0,1 0 0 0 0,-1 0 1 0 0,1 0-1 0 0,-1 0 0 0 0,1 0 1 0 0,-1 0-1 0 0,0 0 0 0 0,0-1 1 0 0,3-2-1 0 0,-3 3 42 0 0,-1-1 0 0 0,1 0-1 0 0,-1 0 1 0 0,0 0 0 0 0,0 0 0 0 0,0 0 0 0 0,0 0-1 0 0,0 0 1 0 0,0 0 0 0 0,0 0 0 0 0,-1 0 0 0 0,1 0-1 0 0,-1-1 1 0 0,0 1 0 0 0,0 0 0 0 0,1 0 0 0 0,-1-1 0 0 0,-1 1-1 0 0,1 0 1 0 0,0 0 0 0 0,-1 0 0 0 0,1-1 0 0 0,-1 1-1 0 0,1 0 1 0 0,-1 0 0 0 0,0 0 0 0 0,0 0 0 0 0,0 0-1 0 0,0 0 1 0 0,0 0 0 0 0,-1 0 0 0 0,-2-3 0 0 0,2 2-341 0 0,-1 0 0 0 0,0 0 0 0 0,-1 0 0 0 0,1 1 0 0 0,-1-1 0 0 0,1 1-1 0 0,-5-3 1 0 0,4 4-886 0 0,0-1 0 0 0,0 0 0 0 0,0 1 1 0 0,0 0-1 0 0,0 0 0 0 0,0 0 0 0 0,-5 0 0 0 0,1 0-6607 0 0</inkml:trace>
  <inkml:trace contextRef="#ctx0" brushRef="#br0" timeOffset="-6494.46">1901 542 5682 0 0,'1'0'7492'0'0,"3"3"-3470"0"0,-1 0-3778 0 0,0 0 0 0 0,0 0 1 0 0,0 1-1 0 0,0-1 0 0 0,0 1 1 0 0,-1-1-1 0 0,3 6 0 0 0,7 46 274 0 0,-4-12-2788 0 0,-8-42 2099 0 0,11-29 162 0 0,-7 17 290 0 0,2 0 0 0 0,0 0 0 0 0,0 0-1 0 0,1 1 1 0 0,0 0 0 0 0,1 1 0 0 0,11-12 0 0 0,-2 2 817 0 0,-17 18-1019 0 0,17 10 106 0 0,-15-4-294 0 0,-1 0 0 0 0,1 0-1 0 0,-1 0 1 0 0,0 0 0 0 0,0 0 0 0 0,0 7 0 0 0,7 31-5069 0 0,-8-41 4679 0 0,1-1-1 0 0,0 1 1 0 0,-1-1 0 0 0,1 1-1 0 0,0-1 1 0 0,0 0-1 0 0,0 1 1 0 0,0-1 0 0 0,0 0-1 0 0,0 0 1 0 0,0 0-1 0 0,0 1 1 0 0,0-1 0 0 0,1 0-1 0 0,-1-1 1 0 0,0 1-1 0 0,1 0 1 0 0,-1 0-1 0 0,1 0 1 0 0,-1-1 0 0 0,1 1-1 0 0,1 0 1 0 0,3 0-2890 0 0</inkml:trace>
  <inkml:trace contextRef="#ctx0" brushRef="#br0" timeOffset="-6183.96">2162 541 3412 0 0,'1'-14'1381'0'0,"-1"-17"5946"0"0,0 32-7241 0 0,0-1-1 0 0,0 0 1 0 0,0 0-1 0 0,0 1 1 0 0,0-1-1 0 0,0 0 1 0 0,1 0-1 0 0,-1 0 0 0 0,0 1 1 0 0,0-1-1 0 0,0 0 1 0 0,0 0-1 0 0,1 0 1 0 0,-1 1-1 0 0,0-1 1 0 0,0 0-1 0 0,0 0 0 0 0,1 0 1 0 0,-1 0-1 0 0,0 0 1 0 0,0 0-1 0 0,0 1 1 0 0,1-1-1 0 0,-1 0 1 0 0,0 0-1 0 0,0 0 1 0 0,1 0-1 0 0,-1 0 0 0 0,0 0 1 0 0,0 0-1 0 0,1 0 1 0 0,-1 0-1 0 0,0 0 1 0 0,0 0-1 0 0,1 0 1 0 0,-1 0-1 0 0,0 0 0 0 0,0-1 1 0 0,1 1-1 0 0,-1 0 1 0 0,0 0-1 0 0,0 0 1 0 0,0 0-1 0 0,1 0 1 0 0,-1 0-1 0 0,0-1 1 0 0,0 1-1 0 0,0 0 0 0 0,1 0 1 0 0,-1 0-1 0 0,0-1 1 0 0,0 1-1 0 0,0 0 1 0 0,0 0-1 0 0,0 0 1 0 0,1-1-1 0 0,-1 1 1 0 0,0 0-1 0 0,0 0 0 0 0,0-1 1 0 0,4 16 140 0 0,-1 0 1 0 0,0 0 0 0 0,-1 0-1 0 0,0 22 1 0 0,3 21-273 0 0,-5-57 97 0 0,1-2-39 0 0,0 1 1 0 0,1-1 0 0 0,-1 0-1 0 0,0 1 1 0 0,0-1 0 0 0,0 0-1 0 0,0 0 1 0 0,0 0 0 0 0,0 0-1 0 0,0 0 1 0 0,0 0 0 0 0,1-1 0 0 0,3-11 81 0 0,1 0 1 0 0,0 1 0 0 0,1 0-1 0 0,1 1 1 0 0,0-1 0 0 0,0 2 0 0 0,11-11-1 0 0,-8 7 214 0 0,-10 13-233 0 0,0 1-69 0 0,1 1 0 0 0,-1-1-1 0 0,0 1 1 0 0,0-1 0 0 0,0 1-1 0 0,0-1 1 0 0,0 1 0 0 0,0-1-1 0 0,0 1 1 0 0,-1 0 0 0 0,1 0-1 0 0,0 0 1 0 0,1 1 0 0 0,-1 6-126 0 0,0 0-1 0 0,0 0 1 0 0,-1-1 0 0 0,-1 1 0 0 0,1 0 0 0 0,-1 0 0 0 0,-1 0 0 0 0,-2 11 0 0 0,2-11-549 0 0,1-6 162 0 0,1 0-1 0 0,0 0 1 0 0,0 1 0 0 0,0-1-1 0 0,0 0 1 0 0,0 0 0 0 0,0 1-1 0 0,1-1 1 0 0,-1 0 0 0 0,1 0-1 0 0,0 3 1 0 0,0-4 235 0 0,-1 0 0 0 0,0-1 1 0 0,0 1-1 0 0,1 0 0 0 0,-1-1 0 0 0,0 1 0 0 0,1 0 0 0 0,-1-1 0 0 0,1 1 1 0 0,-1-1-1 0 0,1 1 0 0 0,-1-1 0 0 0,1 1 0 0 0,-1-1 0 0 0,1 1 0 0 0,0-1 1 0 0,-1 1-1 0 0,1-1 0 0 0,0 0 0 0 0,-1 1 0 0 0,1-1 0 0 0,0 0 0 0 0,-1 0 1 0 0,1 0-1 0 0,0 1 0 0 0,0-1 0 0 0,-1 0 0 0 0,1 0 0 0 0,0 0 0 0 0,0 0 1 0 0,-1 0-1 0 0,1 0 0 0 0,0-1 0 0 0,1 1 0 0 0,6-3-2223 0 0</inkml:trace>
  <inkml:trace contextRef="#ctx0" brushRef="#br0" timeOffset="-5576.42">2402 608 3264 0 0,'11'-13'4876'0'0,"7"7"-3268"0"0,41-15 3467 0 0,-55 20-4560 0 0,-1-1 1 0 0,0 1-1 0 0,0-1 1 0 0,0 0-1 0 0,0 0 0 0 0,0 0 1 0 0,-1-1-1 0 0,1 1 0 0 0,-1-1 1 0 0,1 1-1 0 0,-1-1 1 0 0,0 0-1 0 0,0 0 0 0 0,3-5 1 0 0,-5 7-455 0 0,1 0 0 0 0,-1 1 0 0 0,1-1 0 0 0,-1 0 0 0 0,0 1 0 0 0,0-1 0 0 0,1 0 1 0 0,-1 0-1 0 0,0 0 0 0 0,0 1 0 0 0,0-1 0 0 0,0 0 0 0 0,0 0 0 0 0,0 0 0 0 0,0 0 0 0 0,0 1 0 0 0,0-1 1 0 0,0 0-1 0 0,0 0 0 0 0,0 0 0 0 0,-1 1 0 0 0,1-1 0 0 0,0 0 0 0 0,-1-1 0 0 0,0 2-40 0 0,0 0-1 0 0,1-1 0 0 0,-1 1 0 0 0,0 0 1 0 0,1 0-1 0 0,-1 0 0 0 0,0-1 0 0 0,0 1 1 0 0,0 0-1 0 0,1 0 0 0 0,-1 0 1 0 0,0 0-1 0 0,0 0 0 0 0,1 0 0 0 0,-1 1 1 0 0,0-1-1 0 0,0 0 0 0 0,0 0 0 0 0,-1 1 1 0 0,-3 1-353 0 0,0 0 0 0 0,0 1 0 0 0,0-1 0 0 0,1 1 0 0 0,-9 7 0 0 0,11-10 154 0 0,1 1-1 0 0,0 0 1 0 0,0 0 0 0 0,0 0-1 0 0,0 0 1 0 0,0 0 0 0 0,0 0-1 0 0,0 1 1 0 0,0-1 0 0 0,0 0-1 0 0,1 0 1 0 0,-1 1 0 0 0,0-1-1 0 0,1 0 1 0 0,-1 1 0 0 0,1-1-1 0 0,0 1 1 0 0,-1-1 0 0 0,1 1-1 0 0,0-1 1 0 0,0 0-1 0 0,0 1 1 0 0,0-1 0 0 0,0 1-1 0 0,0-1 1 0 0,0 1 0 0 0,1 1-1 0 0,0-1-52 0 0,1 0 0 0 0,-1 0 0 0 0,1 0 0 0 0,0-1 0 0 0,-1 1 0 0 0,1 0 0 0 0,0-1 0 0 0,0 0 0 0 0,0 1 0 0 0,0-1 0 0 0,0 0 0 0 0,0 0 0 0 0,0 0 0 0 0,1 0 0 0 0,-1 0 0 0 0,4 0 0 0 0,8 3-858 0 0,1-1 1 0 0,-1-1 0 0 0,1 0-1 0 0,0 0 1 0 0,17-2-1 0 0,-23 0 972 0 0,-1-1 0 0 0,0 1 0 0 0,0-2 0 0 0,0 1 0 0 0,0-1 0 0 0,0 0 0 0 0,0-1 0 0 0,0 0 0 0 0,0 0 0 0 0,12-8 0 0 0,-18 9 375 0 0,0 0 1 0 0,0 0-1 0 0,0 0 0 0 0,-1 0 0 0 0,1-1 0 0 0,-1 1 0 0 0,1 0 1 0 0,-1-1-1 0 0,0 1 0 0 0,1-1 0 0 0,-1 0 0 0 0,-1 1 1 0 0,1-1-1 0 0,0 0 0 0 0,-1 0 0 0 0,1 1 0 0 0,-1-1 1 0 0,0-5-1 0 0,0 6-9 0 0,0 0 0 0 0,0 0 0 0 0,0 0 0 0 0,0-1 0 0 0,0 1 0 0 0,-1 0 0 0 0,1 0 0 0 0,-1 0 0 0 0,1 0-1 0 0,-1 0 1 0 0,0 0 0 0 0,0 0 0 0 0,0 0 0 0 0,0 0 0 0 0,0 1 0 0 0,0-1 0 0 0,-1 0 0 0 0,1 1 0 0 0,-1-1 0 0 0,1 1 0 0 0,-1-1 0 0 0,1 1 0 0 0,-1-1 0 0 0,-2 0 0 0 0,3 2-204 0 0,0-1 0 0 0,0 1 0 0 0,-1 0 0 0 0,1 0-1 0 0,0 0 1 0 0,0 0 0 0 0,0 0 0 0 0,0 0 0 0 0,-1 0 0 0 0,1 0-1 0 0,0 1 1 0 0,0-1 0 0 0,0 0 0 0 0,0 1 0 0 0,0-1 0 0 0,0 1-1 0 0,0-1 1 0 0,0 1 0 0 0,0 0 0 0 0,0-1 0 0 0,0 1 0 0 0,0 0 0 0 0,0 0-1 0 0,0-1 1 0 0,0 1 0 0 0,1 0 0 0 0,-1 0 0 0 0,0 0 0 0 0,1 0-1 0 0,-1 0 1 0 0,0 0 0 0 0,1 0 0 0 0,0 0 0 0 0,-1 1 0 0 0,1-1 0 0 0,-1 1-1 0 0,0 1-67 0 0,0-1 1 0 0,0 1-1 0 0,0 0 0 0 0,0 0 0 0 0,1 0 0 0 0,-1-1 0 0 0,1 1 0 0 0,0 0 0 0 0,0 0 1 0 0,0 0-1 0 0,0 0 0 0 0,0 0 0 0 0,1 0 0 0 0,0 2 0 0 0,0-2-129 0 0,0-1 0 0 0,0 0 0 0 0,1 0 1 0 0,-1 0-1 0 0,1 0 0 0 0,-1-1 0 0 0,1 1 0 0 0,0 0 0 0 0,0-1 0 0 0,-1 1 0 0 0,1-1 0 0 0,0 1 0 0 0,1-1 0 0 0,-1 0 0 0 0,0 0 1 0 0,3 1-1 0 0,1 0-155 0 0,0-1 1 0 0,0 1 0 0 0,-1-1 0 0 0,1-1-1 0 0,0 1 1 0 0,10-1 0 0 0,-1-1-144 0 0,0-1 0 0 0,0 0 0 0 0,0-1 0 0 0,22-8 0 0 0,-31 9 491 0 0,-1 0-1 0 0,1-1 0 0 0,-1 0 1 0 0,0 0-1 0 0,1 0 1 0 0,-2-1-1 0 0,1 1 0 0 0,0-1 1 0 0,-1 0-1 0 0,1-1 1 0 0,-1 1-1 0 0,-1-1 0 0 0,1 0 1 0 0,0 1-1 0 0,-1-2 0 0 0,0 1 1 0 0,0 0-1 0 0,-1-1 1 0 0,4-10-1 0 0,-1-2 1306 0 0,-1 0 0 0 0,-1 0-1 0 0,-1 0 1 0 0,0 0 0 0 0,-2-25 0 0 0,0 42-801 0 0,-7 31 11 0 0,1-6-1451 0 0,2-1-1 0 0,-3 37 1 0 0,10-7-4219 0 0,-1-44 2811 0 0,0 1 1 0 0,0-1 0 0 0,7 15-1 0 0,-5-14-1885 0 0</inkml:trace>
  <inkml:trace contextRef="#ctx0" brushRef="#br0" timeOffset="-5373.79">2904 538 3712 0 0,'0'-1'150'0'0,"-1"-1"0"0"0,1 0 0 0 0,0 1 0 0 0,0-1 0 0 0,0 1 0 0 0,0-1-1 0 0,0 0 1 0 0,0 1 0 0 0,0-1 0 0 0,1 1 0 0 0,-1-1 0 0 0,0 0 0 0 0,1 1 0 0 0,0-1 0 0 0,-1 1 0 0 0,1 0-1 0 0,0-1 1 0 0,0 1 0 0 0,-1-1 0 0 0,3-1 0 0 0,0 0 17 0 0,0 0-1 0 0,0 0 1 0 0,1 0-1 0 0,-1 0 1 0 0,0 1-1 0 0,1-1 1 0 0,0 1-1 0 0,5-2 1 0 0,-6 2-65 0 0,0 0 1 0 0,0 1-1 0 0,0-1 0 0 0,1 1 0 0 0,-1 0 1 0 0,1 0-1 0 0,-1 1 0 0 0,0-1 0 0 0,1 1 1 0 0,-1-1-1 0 0,1 1 0 0 0,-1 0 0 0 0,1 0 1 0 0,-1 1-1 0 0,1-1 0 0 0,-1 1 0 0 0,1 0 1 0 0,-1 0-1 0 0,0 0 0 0 0,1 0 0 0 0,-1 0 1 0 0,4 3-1 0 0,-4-2-75 0 0,-1 1 1 0 0,1 0-1 0 0,-1 0 1 0 0,0 0-1 0 0,0 0 1 0 0,0 0-1 0 0,0 1 1 0 0,-1-1-1 0 0,1 0 1 0 0,-1 1-1 0 0,0 0 1 0 0,0-1-1 0 0,0 1 1 0 0,0-1-1 0 0,-1 1 1 0 0,1 0-1 0 0,-1 4 1 0 0,0 22-3511 0 0,0-11-1519 0 0</inkml:trace>
  <inkml:trace contextRef="#ctx0" brushRef="#br0" timeOffset="-5204.12">3112 338 3046 0 0,'4'-19'1622'0'0,"-1"15"-422"0"0,0-1 218 0 0,1-1 230 0 0,0 4-1474 0 0,1-1-10 0 0,-5 8-790 0 0,1 0-364 0 0,-2 2-232 0 0,-1 5-238 0 0,1-7-750 0 0,0 3-546 0 0</inkml:trace>
  <inkml:trace contextRef="#ctx0" brushRef="#br0" timeOffset="-4940.95">3291 456 2516 0 0,'-1'-1'398'0'0,"0"1"1"0"0,-1-1-1 0 0,1 0 0 0 0,0 1 0 0 0,0-1 1 0 0,-1 1-1 0 0,1-1 0 0 0,0 1 0 0 0,0 0 1 0 0,-1 0-1 0 0,1-1 0 0 0,0 1 0 0 0,-1 0 1 0 0,1 0-1 0 0,0 0 0 0 0,-1 0 0 0 0,1 1 1 0 0,0-1-1 0 0,-1 0 0 0 0,1 0 0 0 0,0 1 1 0 0,-2 0-1 0 0,1 0-190 0 0,0 0 1 0 0,0 0-1 0 0,1 1 0 0 0,-1-1 1 0 0,1 1-1 0 0,-1-1 0 0 0,1 1 0 0 0,0-1 1 0 0,-1 1-1 0 0,1 0 0 0 0,0-1 1 0 0,0 1-1 0 0,-1 3 0 0 0,1-3-163 0 0,-1 1 0 0 0,1 0 0 0 0,0 0 0 0 0,0 0-1 0 0,1 0 1 0 0,-1 0 0 0 0,1 0 0 0 0,-1 0 0 0 0,1 0-1 0 0,0 0 1 0 0,0 0 0 0 0,0 0 0 0 0,1 0 0 0 0,-1 0-1 0 0,1 0 1 0 0,-1 0 0 0 0,1 0 0 0 0,0 0 0 0 0,3 5-1 0 0,-3-7-4 0 0,0 1-1 0 0,1-1 0 0 0,-1 0 0 0 0,0 0 0 0 0,1 0 1 0 0,-1 1-1 0 0,1-2 0 0 0,-1 1 0 0 0,1 0 0 0 0,0 0 0 0 0,-1 0 1 0 0,1-1-1 0 0,0 1 0 0 0,0-1 0 0 0,-1 1 0 0 0,1-1 1 0 0,0 0-1 0 0,0 0 0 0 0,0 0 0 0 0,-1 0 0 0 0,1 0 0 0 0,0 0 1 0 0,0 0-1 0 0,0-1 0 0 0,-1 1 0 0 0,1 0 0 0 0,0-1 0 0 0,0 0 1 0 0,-1 1-1 0 0,1-1 0 0 0,0 0 0 0 0,-1 0 0 0 0,1 0 1 0 0,-1 0-1 0 0,1 0 0 0 0,-1 0 0 0 0,0-1 0 0 0,0 1 0 0 0,1 0 1 0 0,-1-1-1 0 0,0 1 0 0 0,0-1 0 0 0,0 1 0 0 0,0-1 0 0 0,0 1 1 0 0,-1-1-1 0 0,1 0 0 0 0,0 1 0 0 0,-1-1 0 0 0,1 0 1 0 0,-1 0-1 0 0,0 1 0 0 0,1-1 0 0 0,-1 0 0 0 0,0 0 0 0 0,0 0 1 0 0,0 1-1 0 0,-1-1 0 0 0,1 0 0 0 0,0 0 0 0 0,-1 0 1 0 0,1 1-1 0 0,-2-4 0 0 0,1 2-528 0 0,0 0 1 0 0,0 0-1 0 0,-1 0 0 0 0,0 0 0 0 0,0 0 1 0 0,1 1-1 0 0,-2-1 0 0 0,1 0 1 0 0,-3-2-1 0 0,4 4-245 0 0,-1 0 0 0 0,1 0 1 0 0,-1 0-1 0 0,1 0 0 0 0,-1 0 0 0 0,0 1 1 0 0,0-1-1 0 0,1 0 0 0 0,-1 1 0 0 0,0-1 1 0 0,-3 1-1 0 0,-2-1-3558 0 0</inkml:trace>
  <inkml:trace contextRef="#ctx0" brushRef="#br0" timeOffset="-4591.57">3416 478 3992 0 0,'29'11'4166'0'0,"-27"-10"-4116"0"0,-1 0 0 0 0,1 0-1 0 0,-1 0 1 0 0,1 0 0 0 0,-1 0 0 0 0,1 0-1 0 0,-1 1 1 0 0,0-1 0 0 0,0 1 0 0 0,0-1 0 0 0,1 1-1 0 0,-1-1 1 0 0,-1 1 0 0 0,1 0 0 0 0,0-1 0 0 0,0 1-1 0 0,-1 0 1 0 0,1 0 0 0 0,-1-1 0 0 0,1 1 0 0 0,-1 0-1 0 0,0 0 1 0 0,0 0 0 0 0,1 0 0 0 0,-2 4 5375 0 0,11-24-2737 0 0,0-2-1077 0 0,18-27 1028 0 0,-27 45-2564 0 0,0 1-1 0 0,1-1 1 0 0,-1 0-1 0 0,1 1 1 0 0,-1-1-1 0 0,1 1 1 0 0,-1 0-1 0 0,1-1 1 0 0,0 1-1 0 0,0 0 1 0 0,0 0-1 0 0,-1 0 1 0 0,1 0-1 0 0,0 1 1 0 0,0-1-1 0 0,0 0 0 0 0,1 1 1 0 0,-1-1-1 0 0,0 1 1 0 0,3 0-1 0 0,-3 0-96 0 0,0 1-1 0 0,0-1 0 0 0,-1 1 1 0 0,1 0-1 0 0,0 0 1 0 0,0-1-1 0 0,0 1 0 0 0,-1 0 1 0 0,1 1-1 0 0,-1-1 0 0 0,1 0 1 0 0,-1 0-1 0 0,1 1 0 0 0,-1-1 1 0 0,0 1-1 0 0,1-1 0 0 0,-1 1 1 0 0,0 0-1 0 0,0-1 0 0 0,0 1 1 0 0,0 0-1 0 0,-1 0 1 0 0,1 0-1 0 0,0-1 0 0 0,-1 1 1 0 0,1 0-1 0 0,-1 0 0 0 0,0 0 1 0 0,0 0-1 0 0,0 0 0 0 0,0 2 1 0 0,1 4-1161 0 0,-1 0 0 0 0,0-1 0 0 0,0 1 0 0 0,-1 0 0 0 0,1-1 0 0 0,-5 15 0 0 0,-10 8-7139 0 0,6-17 2335 0 0</inkml:trace>
  <inkml:trace contextRef="#ctx0" brushRef="#br0" timeOffset="-3614.43">3885 564 8050 0 0,'-11'-5'8615'0'0,"5"8"-7603"0"0,-5 3-630 0 0,2 3-474 0 0,1 6-1200 0 0,-1 4-535 0 0,0 6-1045 0 0,-1 2 218 0 0,-2 0-1538 0 0,1-1-924 0 0</inkml:trace>
  <inkml:trace contextRef="#ctx0" brushRef="#br0" timeOffset="-2221.4">4316 211 5206 0 0,'-1'-1'244'0'0,"1"0"-1"0"0,0 1 1 0 0,-1-1 0 0 0,1 0-1 0 0,0 0 1 0 0,-1 0 0 0 0,1 0-1 0 0,0 0 1 0 0,0 0 0 0 0,0 1-1 0 0,0-1 1 0 0,0 0 0 0 0,0 0-1 0 0,0 0 1 0 0,0 0 0 0 0,0 0-1 0 0,0 0 1 0 0,0 0 0 0 0,1 0-1 0 0,-1 1 1 0 0,0-1 0 0 0,1-1-1 0 0,16-16 16150 0 0,-18 23-16127 0 0,0-1-1 0 0,0 1 1 0 0,-1 0-1 0 0,0-1 1 0 0,0 1 0 0 0,0-1-1 0 0,-1 0 1 0 0,-4 7-1 0 0,0 2 138 0 0,-7 11-10 0 0,1 2 0 0 0,1 0 0 0 0,2 0 0 0 0,-8 29 1 0 0,16-49-494 0 0,0 1 0 0 0,1-1 0 0 0,0 1 0 0 0,0 0 1 0 0,0 0-1 0 0,1-1 0 0 0,0 1 0 0 0,0 0 1 0 0,1 0-1 0 0,0-1 0 0 0,0 1 0 0 0,1 0 0 0 0,0-1 1 0 0,0 1-1 0 0,0-1 0 0 0,1 0 0 0 0,0 0 1 0 0,0 0-1 0 0,0 0 0 0 0,1 0 0 0 0,0 0 0 0 0,0-1 1 0 0,6 6-1 0 0,-5-7-380 0 0,0 0 0 0 0,1-1 0 0 0,0 1 0 0 0,0-1 0 0 0,0 0 0 0 0,0-1 0 0 0,0 1 0 0 0,0-1 0 0 0,1 0 0 0 0,-1-1 0 0 0,1 0 0 0 0,0 0 0 0 0,-1 0 0 0 0,1-1 0 0 0,0 1 0 0 0,-1-2 0 0 0,1 1 0 0 0,0-1 0 0 0,8-2 0 0 0,-6 1-626 0 0,1 0 1 0 0,-1 0-1 0 0,0-1 1 0 0,0-1-1 0 0,-1 1 1 0 0,1-1-1 0 0,-1-1 0 0 0,1 0 1 0 0,-1 0-1 0 0,-1-1 1 0 0,1 1-1 0 0,-1-2 1 0 0,7-7-1 0 0,2-6-3371 0 0</inkml:trace>
  <inkml:trace contextRef="#ctx0" brushRef="#br0" timeOffset="-2047.77">4387 200 2310 0 0,'-1'0'138'0'0,"0"-1"1"0"0,1 1-1 0 0,-1 0 1 0 0,1-1-1 0 0,-1 1 1 0 0,1-1-1 0 0,-1 1 0 0 0,1-1 1 0 0,-1 1-1 0 0,1-1 1 0 0,0 0-1 0 0,-1 1 1 0 0,1-1-1 0 0,0 1 0 0 0,-1-1 1 0 0,1 0-1 0 0,0 1 1 0 0,0-1-1 0 0,0 0 0 0 0,-1 1 1 0 0,1-1-1 0 0,0 0 1 0 0,0 0-1 0 0,0 1 1 0 0,0-1-1 0 0,0 0 0 0 0,1 1 1 0 0,-1-1-1 0 0,0 0 1 0 0,0 0-1 0 0,1-2 75 0 0,1 1 0 0 0,-1 0-1 0 0,0-1 1 0 0,1 1 0 0 0,-1 0 0 0 0,1 0 0 0 0,0 0-1 0 0,3-3 1 0 0,43-28 986 0 0,-47 32-1154 0 0,1 0-97 0 0,48-25 95 0 0,-15 18-6798 0 0,-30 9 3769 0 0</inkml:trace>
  <inkml:trace contextRef="#ctx0" brushRef="#br0" timeOffset="-1890.55">4270 400 2846 0 0,'24'-16'996'0'0,"-13"12"-128"0"0,2 0-240 0 0,4-1-208 0 0,3 0-244 0 0,4-1-348 0 0,0 1-442 0 0,1-1 56 0 0,2 0-272 0 0,-1 0-48 0 0,-1-1-392 0 0,-4 1-338 0 0</inkml:trace>
  <inkml:trace contextRef="#ctx0" brushRef="#br0" timeOffset="-1385.44">4628 286 2862 0 0,'-1'0'188'0'0,"1"-1"0"0"0,-1 1 0 0 0,1 0-1 0 0,-1 0 1 0 0,1 0 0 0 0,-1-1 0 0 0,1 1 0 0 0,-1 0-1 0 0,1 0 1 0 0,-1 0 0 0 0,1 0 0 0 0,-1 0 0 0 0,1 0-1 0 0,-1 0 1 0 0,1 0 0 0 0,-1 0 0 0 0,1 0 0 0 0,-1 0-1 0 0,1 1 1 0 0,-1-1 0 0 0,1 0 0 0 0,0 0 0 0 0,-1 0 0 0 0,1 1-1 0 0,-1-1 1 0 0,1 0 0 0 0,-1 1 0 0 0,1-1 0 0 0,0 0-1 0 0,-1 1 1 0 0,1-1 0 0 0,0 0 0 0 0,-1 1 0 0 0,1-1-1 0 0,0 1 1 0 0,-1-1 0 0 0,-8 27 1468 0 0,5 29-1497 0 0,4-42-3 0 0,-1-5-237 0 0,1 0 1 0 0,1 0 0 0 0,2 18 0 0 0,17-62 198 0 0,-10 20 98 0 0,7-18 392 0 0,-13 25-193 0 0,0-1-1 0 0,1 1 1 0 0,0 0 0 0 0,0 0-1 0 0,10-11 1 0 0,-15 19-413 0 0,0 0-1 0 0,1 0 1 0 0,-1-1-1 0 0,0 1 1 0 0,0 0 0 0 0,1 0-1 0 0,-1 0 1 0 0,0 0-1 0 0,1 0 1 0 0,-1 0-1 0 0,0 0 1 0 0,1 0-1 0 0,-1 0 1 0 0,0 0 0 0 0,1 0-1 0 0,-1 0 1 0 0,0 0-1 0 0,1 0 1 0 0,-1 1-1 0 0,0-1 1 0 0,0 0 0 0 0,1 0-1 0 0,-1 0 1 0 0,0 0-1 0 0,1 1 1 0 0,-1-1-1 0 0,0 0 1 0 0,0 0 0 0 0,1 0-1 0 0,-1 1 1 0 0,0-1-1 0 0,0 0 1 0 0,0 0-1 0 0,0 1 1 0 0,1-1 0 0 0,-1 0-1 0 0,0 1 1 0 0,0-1-1 0 0,0 0 1 0 0,0 0-1 0 0,0 1 1 0 0,0-1-1 0 0,0 0 1 0 0,1 1 0 0 0,4 13 28 0 0,8 94-2317 0 0,-13-107 2241 0 0,-1 4-265 0 0,6-15 311 0 0,7-10 825 0 0,1 0-1 0 0,1 0 1 0 0,0 1 0 0 0,32-31 0 0 0,-45 50-818 0 0,-1-1 1 0 0,0 1-1 0 0,0 0 0 0 0,0 0 1 0 0,1 0-1 0 0,-1-1 1 0 0,0 1-1 0 0,0 0 0 0 0,1 0 1 0 0,-1 0-1 0 0,0 0 1 0 0,1 0-1 0 0,-1-1 0 0 0,0 1 1 0 0,0 0-1 0 0,1 0 1 0 0,-1 0-1 0 0,0 0 0 0 0,1 0 1 0 0,-1 0-1 0 0,0 0 1 0 0,1 0-1 0 0,-1 0 0 0 0,0 0 1 0 0,0 0-1 0 0,1 0 0 0 0,-1 0 1 0 0,0 0-1 0 0,1 1 1 0 0,-1-1-1 0 0,0 0 0 0 0,0 0 1 0 0,1 0-1 0 0,-1 0 1 0 0,0 0-1 0 0,0 1 0 0 0,1-1 1 0 0,-1 0-1 0 0,0 0 1 0 0,1 1-1 0 0,7 15-428 0 0,-1 20-2766 0 0,-6-31 2558 0 0,4 26-3010 0 0,6-13-2193 0 0,-6-13 2775 0 0</inkml:trace>
  <inkml:trace contextRef="#ctx0" brushRef="#br0" timeOffset="-879.81">5075 312 4366 0 0,'-1'-2'776'0'0,"-1"0"0"0"0,1 0 0 0 0,0 0 0 0 0,-1 1 0 0 0,1-1 0 0 0,-1 0 0 0 0,1 1 0 0 0,-1-1 0 0 0,0 1 0 0 0,-3-2 0 0 0,4 2-466 0 0,-1 0 1 0 0,1 1-1 0 0,-1-1 0 0 0,1 1 1 0 0,-1-1-1 0 0,1 1 0 0 0,-1 0 1 0 0,1 0-1 0 0,-1 0 0 0 0,1 0 1 0 0,-1 0-1 0 0,-2 0 0 0 0,0 1-150 0 0,-1 0 1 0 0,1 1-1 0 0,0-1 0 0 0,0 1 0 0 0,0 0 0 0 0,0 0 0 0 0,0 1 0 0 0,1-1 0 0 0,-1 1 0 0 0,-4 4 1 0 0,4-3-250 0 0,1 0 0 0 0,-1 0 1 0 0,1 1-1 0 0,0-1 0 0 0,0 1 1 0 0,0 0-1 0 0,1 0 0 0 0,-1 0 1 0 0,-1 7-1 0 0,3-11-15 0 0,1 0 1 0 0,-1 0-1 0 0,1 0 0 0 0,0 0 1 0 0,-1 0-1 0 0,1 0 0 0 0,0 0 1 0 0,-1 0-1 0 0,1 1 1 0 0,0-1-1 0 0,0 0 0 0 0,0 0 1 0 0,0 0-1 0 0,0 0 0 0 0,0 0 1 0 0,1 0-1 0 0,-1 0 0 0 0,0 0 1 0 0,0 0-1 0 0,1 1 0 0 0,-1-1 1 0 0,1 0-1 0 0,-1 0 0 0 0,1 0 1 0 0,-1-1-1 0 0,1 1 0 0 0,0 0 1 0 0,-1 0-1 0 0,1 0 0 0 0,0 0 1 0 0,0-1-1 0 0,0 1 0 0 0,-1 0 1 0 0,1 0-1 0 0,0-1 0 0 0,0 1 1 0 0,0-1-1 0 0,0 1 1 0 0,0-1-1 0 0,0 0 0 0 0,0 1 1 0 0,0-1-1 0 0,0 0 0 0 0,1 1 1 0 0,-1-1-1 0 0,0 0 0 0 0,0 0 1 0 0,0 0-1 0 0,0 0 0 0 0,0 0 1 0 0,0 0-1 0 0,1-1 0 0 0,1 1 46 0 0,0 0 0 0 0,0-1 0 0 0,0 1 0 0 0,-1-1 0 0 0,1 0 0 0 0,0 1 0 0 0,-1-1 0 0 0,1 0 0 0 0,0-1-1 0 0,-1 1 1 0 0,0 0 0 0 0,1-1 0 0 0,-1 0 0 0 0,0 1 0 0 0,0-1 0 0 0,1 0 0 0 0,2-4 0 0 0,0-2 512 0 0,0 1-1 0 0,0-1 1 0 0,-1 0 0 0 0,4-10 0 0 0,5-8 2481 0 0,-13 25-2824 0 0,0 1 0 0 0,0-1 1 0 0,0 0-1 0 0,1 1 1 0 0,-1-1-1 0 0,0 0 1 0 0,1 1-1 0 0,-1-1 1 0 0,0 0-1 0 0,1 1 1 0 0,-1-1-1 0 0,1 1 1 0 0,-1-1-1 0 0,1 1 1 0 0,-1-1-1 0 0,1 1 1 0 0,-1-1-1 0 0,1 1 1 0 0,0-1-1 0 0,-1 1 1 0 0,1 0-1 0 0,0-1 1 0 0,2 15-207 0 0,-3-11-214 0 0,0 0 0 0 0,1-1 0 0 0,-1 1 0 0 0,0-1 0 0 0,1 1 0 0 0,-1-1 0 0 0,1 0 0 0 0,0 1 0 0 0,0-1 0 0 0,0 0 0 0 0,0 1 0 0 0,0-1 0 0 0,3 4 0 0 0,-2-5 111 0 0,0 1 1 0 0,-1-1-1 0 0,1 1 0 0 0,0-1 1 0 0,0 0-1 0 0,0 0 1 0 0,1 0-1 0 0,-1 0 0 0 0,0 0 1 0 0,0 0-1 0 0,0-1 1 0 0,1 1-1 0 0,-1-1 1 0 0,0 0-1 0 0,1 1 0 0 0,-1-1 1 0 0,0 0-1 0 0,1 0 1 0 0,-1-1-1 0 0,0 1 0 0 0,1 0 1 0 0,-1-1-1 0 0,0 1 1 0 0,0-1-1 0 0,1 0 0 0 0,3-2 1 0 0,-3 2 354 0 0,-1-1 0 0 0,1 0 1 0 0,-1 0-1 0 0,1-1 0 0 0,-1 1 0 0 0,0 0 1 0 0,1-1-1 0 0,-1 1 0 0 0,-1-1 1 0 0,1 0-1 0 0,0 0 0 0 0,-1 0 0 0 0,1 0 1 0 0,-1 0-1 0 0,0 0 0 0 0,0 0 0 0 0,0 0 1 0 0,1-5-1 0 0,1-41 5791 0 0,-1 91-5614 0 0,9 20-10622 0 0,-10-56 6567 0 0,-1 0-810 0 0</inkml:trace>
  <inkml:trace contextRef="#ctx0" brushRef="#br0" timeOffset="-702.5">5176 59 6478 0 0,'-17'-23'1870'0'0,"17"18"-170"0"0,0 0 1104 0 0,3-2-3088 0 0,-1 0-304 0 0,4 11-2458 0 0,2-1 874 0 0,-4 3 608 0 0,2 0-730 0 0,-3-1-602 0 0</inkml:trace>
  <inkml:trace contextRef="#ctx0" brushRef="#br0" timeOffset="-502.79">5381 4 6800 0 0,'0'0'109'0'0,"0"0"-1"0"0,0 0 1 0 0,0 0-1 0 0,0 0 1 0 0,0-1-1 0 0,0 1 1 0 0,0 0-1 0 0,0 0 1 0 0,0 0-1 0 0,0 0 1 0 0,0-1-1 0 0,0 1 1 0 0,0 0-1 0 0,0 0 1 0 0,1 0-1 0 0,-1 0 1 0 0,0 0-1 0 0,0-1 1 0 0,0 1-1 0 0,0 0 1 0 0,0 0-1 0 0,0 0 1 0 0,1 0-1 0 0,-1 0 1 0 0,0 0 0 0 0,0 0-1 0 0,0 0 1 0 0,0-1-1 0 0,0 1 1 0 0,1 0-1 0 0,-1 0 1 0 0,0 0-1 0 0,0 0 1 0 0,0 0-1 0 0,0 0 1 0 0,1 0-1 0 0,-1 0 1 0 0,0 0-1 0 0,0 0 1 0 0,0 0-1 0 0,0 0 1 0 0,1 0-1 0 0,-1 0 1 0 0,0 0-1 0 0,0 1 1 0 0,0-1-1 0 0,0 0 1 0 0,1 0-1 0 0,-1 0 1 0 0,0 0-1 0 0,0 0 1 0 0,0 0-1 0 0,0 0 1 0 0,1 1-1 0 0,6 12 4108 0 0,0 19-2148 0 0,-6 2-1509 0 0,-2 0 1 0 0,-10 60-1 0 0,0-5-3015 0 0,10-68-323 0 0,0 0 1 0 0,4 28 0 0 0,-3-47 2192 0 0,0 0 1 0 0,1 1 0 0 0,-1-1 0 0 0,1 1 0 0 0,-1-1-1 0 0,1 0 1 0 0,0 0 0 0 0,0 1 0 0 0,2 3-1 0 0,5 2-3488 0 0</inkml:trace>
  <inkml:trace contextRef="#ctx0" brushRef="#br0">6028 116 3396 0 0,'1'-2'371'0'0,"0"1"0"0"0,0 0 0 0 0,-1 0 0 0 0,1-1 0 0 0,0 1 1 0 0,-1 0-1 0 0,1-1 0 0 0,-1 1 0 0 0,0-1 0 0 0,1 1 0 0 0,-1 0 0 0 0,0-1 0 0 0,0 1 0 0 0,0-1 0 0 0,0 1 0 0 0,0-1 0 0 0,0 1 0 0 0,0-1 0 0 0,-1 1 0 0 0,1 0 0 0 0,-1-1 1 0 0,1 1-1 0 0,-1-1 0 0 0,1 1 0 0 0,-1 0 0 0 0,-1-2 0 0 0,1 1-197 0 0,-1 1 1 0 0,0 0-1 0 0,0 0 1 0 0,0 0-1 0 0,0 0 1 0 0,0 0-1 0 0,0 0 1 0 0,0 0-1 0 0,0 1 1 0 0,0-1-1 0 0,0 1 1 0 0,-1-1-1 0 0,1 1 1 0 0,0 0-1 0 0,-3 0 1 0 0,-9 0-107 0 0,1 1 1 0 0,-1 0 0 0 0,1 2 0 0 0,-21 5 0 0 0,27-6-50 0 0,0 0 0 0 0,0 0 1 0 0,0 1-1 0 0,0 1 0 0 0,1-1 1 0 0,-1 1-1 0 0,1 0 0 0 0,0 0 1 0 0,-8 8-1 0 0,13-10-50 0 0,-1-1 1 0 0,1 1-1 0 0,0-1 0 0 0,0 1 1 0 0,-1 0-1 0 0,1-1 0 0 0,1 1 0 0 0,-1 0 1 0 0,0 0-1 0 0,0 0 0 0 0,1 0 1 0 0,-1 0-1 0 0,1 0 0 0 0,-1 0 0 0 0,1 0 1 0 0,0 0-1 0 0,0 0 0 0 0,0 0 1 0 0,0 0-1 0 0,0 0 0 0 0,0 0 1 0 0,1 0-1 0 0,-1 0 0 0 0,1 0 0 0 0,-1 0 1 0 0,1-1-1 0 0,0 1 0 0 0,0 0 1 0 0,0 0-1 0 0,0 0 0 0 0,0-1 0 0 0,0 1 1 0 0,0 0-1 0 0,0-1 0 0 0,1 1 1 0 0,-1-1-1 0 0,1 0 0 0 0,1 2 0 0 0,18 17-448 0 0,45 31-1 0 0,-47-38 482 0 0,-1 0 1 0 0,0 2-1 0 0,-1 0 1 0 0,20 24-1 0 0,-37-39 2 0 0,0 0 0 0 0,1 1 0 0 0,-1-1 0 0 0,0 0 0 0 0,1 1 1 0 0,-1-1-1 0 0,0 1 0 0 0,1-1 0 0 0,-1 0 0 0 0,0 1 0 0 0,0-1 0 0 0,1 1 0 0 0,-1-1 0 0 0,0 1 0 0 0,0-1 0 0 0,0 1 0 0 0,0-1 0 0 0,0 1 0 0 0,0-1 1 0 0,0 1-1 0 0,0-1 0 0 0,0 1 0 0 0,0-1 0 0 0,0 1 0 0 0,0-1 0 0 0,0 1 0 0 0,0-1 0 0 0,0 1 0 0 0,-1-1 0 0 0,1 1 0 0 0,0-1 0 0 0,0 1 0 0 0,-1-1 0 0 0,1 1 1 0 0,0-1-1 0 0,-1 1 0 0 0,1 0 0 0 0,-2 0-21 0 0,0 0 0 0 0,0 0 0 0 0,0 0 1 0 0,0 0-1 0 0,0-1 0 0 0,0 1 0 0 0,0 0 0 0 0,0-1 0 0 0,-4 1 1 0 0,-51 1-1280 0 0,33-3 369 0 0,14 1 150 0 0,1 0 0 0 0,-1-1-1 0 0,1 0 1 0 0,-1-1 0 0 0,-16-5-1 0 0,25 7 595 0 0,1 0-1 0 0,-1-1 1 0 0,1 1-1 0 0,-1 0 1 0 0,0-1-1 0 0,1 1 1 0 0,-1 0-1 0 0,1-1 0 0 0,-1 1 1 0 0,1-1-1 0 0,-1 1 1 0 0,1-1-1 0 0,0 0 1 0 0,-1 1-1 0 0,1-1 1 0 0,0 1-1 0 0,-1-1 1 0 0,1 0-1 0 0,0 1 1 0 0,0-1-1 0 0,0 0 1 0 0,-1 1-1 0 0,1-1 1 0 0,0 0-1 0 0,0 1 0 0 0,0-1 1 0 0,0 0-1 0 0,2-7-2368 0 0</inkml:trace>
  <inkml:trace contextRef="#ctx0" brushRef="#br0" timeOffset="485.3">6084 307 2038 0 0,'2'0'178'0'0,"49"-12"3739"0"0,-48 11-3533 0 0,-1 0 0 0 0,1 0 1 0 0,-1 0-1 0 0,0 0 0 0 0,0 0 0 0 0,0-1 0 0 0,0 1 0 0 0,0-1 0 0 0,0 1 1 0 0,0-1-1 0 0,0 0 0 0 0,0 0 0 0 0,-1 0 0 0 0,1 0 0 0 0,-1 0 1 0 0,1 0-1 0 0,-1 0 0 0 0,1-3 0 0 0,3-3 1321 0 0,7-21 1659 0 0,-12 28-3338 0 0,0 1 1 0 0,0-1 0 0 0,0 1-1 0 0,0-1 1 0 0,0 1 0 0 0,0-1-1 0 0,0 0 1 0 0,0 1 0 0 0,0-1-1 0 0,0 1 1 0 0,-1-1-1 0 0,1 1 1 0 0,0-1 0 0 0,0 1-1 0 0,0-1 1 0 0,-1 1 0 0 0,1-1-1 0 0,0 1 1 0 0,-1-1 0 0 0,1 1-1 0 0,-1-1 1 0 0,1 1 0 0 0,0 0-1 0 0,-1-1 1 0 0,1 1-1 0 0,-1 0 1 0 0,1-1 0 0 0,-1 1-1 0 0,1 0 1 0 0,-1-1 0 0 0,1 1-1 0 0,-1 0 1 0 0,1 0 0 0 0,-1 0-1 0 0,1 0 1 0 0,-1 0 0 0 0,0-1-1 0 0,1 1 1 0 0,-1 0 0 0 0,1 0-1 0 0,-1 0 1 0 0,1 1-1 0 0,-1-1 1 0 0,0 0 0 0 0,1 0-1 0 0,-1 0 1 0 0,1 0 0 0 0,-1 0-1 0 0,1 1 1 0 0,-1-1 0 0 0,-4 1-32 0 0,1 0 1 0 0,0 1 0 0 0,0-1 0 0 0,0 1-1 0 0,1 0 1 0 0,-1 0 0 0 0,0 0 0 0 0,1 0-1 0 0,-1 1 1 0 0,1 0 0 0 0,0-1 0 0 0,0 1-1 0 0,0 1 1 0 0,0-1 0 0 0,0 0 0 0 0,1 0 0 0 0,-1 1-1 0 0,1 0 1 0 0,-3 7 0 0 0,3-9-144 0 0,1 0 1 0 0,0 1-1 0 0,0-1 0 0 0,0 0 1 0 0,0 1-1 0 0,1-1 1 0 0,-1 1-1 0 0,1-1 0 0 0,-1 1 1 0 0,1-1-1 0 0,0 1 1 0 0,0 0-1 0 0,0-1 0 0 0,0 1 1 0 0,1-1-1 0 0,-1 1 0 0 0,1-1 1 0 0,-1 1-1 0 0,1-1 1 0 0,0 1-1 0 0,0-1 0 0 0,0 0 1 0 0,0 1-1 0 0,0-1 1 0 0,1 0-1 0 0,-1 0 0 0 0,1 0 1 0 0,0 0-1 0 0,-1 0 1 0 0,1 0-1 0 0,0 0 0 0 0,0-1 1 0 0,4 3-1 0 0,1 0-87 0 0,-1-1 1 0 0,1 0-1 0 0,0 0 0 0 0,1-1 1 0 0,-1 0-1 0 0,0 0 0 0 0,1-1 1 0 0,-1 0-1 0 0,1 0 0 0 0,0-1 1 0 0,-1 0-1 0 0,1 0 0 0 0,-1-1 1 0 0,1 0-1 0 0,-1 0 0 0 0,1-1 1 0 0,-1 0-1 0 0,0 0 0 0 0,0-1 1 0 0,0 0-1 0 0,7-3 0 0 0,-8 3 309 0 0,0 0-1 0 0,-1-1 0 0 0,0 1 1 0 0,1-1-1 0 0,-1 0 0 0 0,-1 0 1 0 0,1 0-1 0 0,0-1 0 0 0,-1 0 1 0 0,0 0-1 0 0,0 0 0 0 0,-1 0 1 0 0,0-1-1 0 0,1 1 0 0 0,-2-1 1 0 0,1 0-1 0 0,-1 0 0 0 0,0 0 0 0 0,0 0 1 0 0,0 0-1 0 0,-1-1 0 0 0,0 1 1 0 0,0 0-1 0 0,-1-13 0 0 0,-1-3 2098 0 0,-2 0 0 0 0,-9-42 1 0 0,12 64-2156 0 0,0 0 1 0 0,0 1 0 0 0,0-1-1 0 0,0 0 1 0 0,0 0-1 0 0,0 0 1 0 0,-1 0 0 0 0,1 0-1 0 0,0 0 1 0 0,0 0 0 0 0,0 0-1 0 0,0 0 1 0 0,0 0 0 0 0,0 0-1 0 0,0 1 1 0 0,0-1 0 0 0,0 0-1 0 0,-1 0 1 0 0,1 0 0 0 0,0 0-1 0 0,0 0 1 0 0,0 0 0 0 0,0 0-1 0 0,0 0 1 0 0,0 0 0 0 0,0 0-1 0 0,-1 0 1 0 0,1 0 0 0 0,0 0-1 0 0,0 0 1 0 0,0 0 0 0 0,0 0-1 0 0,0 0 1 0 0,0 0 0 0 0,0 0-1 0 0,-1 0 1 0 0,1-1 0 0 0,0 1-1 0 0,0 0 1 0 0,0 0 0 0 0,0 0-1 0 0,0 0 1 0 0,0 0-1 0 0,0 0 1 0 0,0 0 0 0 0,0 0-1 0 0,-1 0 1 0 0,1 0 0 0 0,0 0-1 0 0,0-1 1 0 0,0 1 0 0 0,0 0-1 0 0,0 0 1 0 0,0 0 0 0 0,0 0-1 0 0,0 0 1 0 0,0 0 0 0 0,0 0-1 0 0,0-1 1 0 0,0 1 0 0 0,-5 18 305 0 0,-2 24-114 0 0,8-22-906 0 0,0-1-1 0 0,1 1 1 0 0,0 0-1 0 0,8 23 1 0 0,3-3-3780 0 0,6-7-3949 0 0</inkml:trace>
  <inkml:trace contextRef="#ctx0" brushRef="#br0" timeOffset="1128.1">6309 276 3276 0 0,'0'0'140'0'0,"-1"-1"0"0"0,1 1 0 0 0,0-1-1 0 0,0 0 1 0 0,-1 1 0 0 0,1-1 0 0 0,0 0 0 0 0,0 0 0 0 0,0 1-1 0 0,0-1 1 0 0,0 0 0 0 0,0 1 0 0 0,0-1 0 0 0,0 0 0 0 0,0 0-1 0 0,0 1 1 0 0,0-1 0 0 0,0 0 0 0 0,1 1 0 0 0,-1-1-1 0 0,0 0 1 0 0,0 1 0 0 0,1-1 0 0 0,-1 0 0 0 0,0 1 0 0 0,2-2-1 0 0,19-11 1325 0 0,38-2-1267 0 0,-47 13 137 0 0,165-46 2795 0 0,-166 44-2465 0 0,-10 4-468 0 0,0 0-177 0 0,-1 1 0 0 0,1-1 0 0 0,-1 0 0 0 0,1 0 0 0 0,-1 1 0 0 0,0-1 0 0 0,1 1 0 0 0,-1-1 0 0 0,1 0-1 0 0,-1 1 1 0 0,0-1 0 0 0,0 1 0 0 0,1-1 0 0 0,-1 1 0 0 0,0-1 0 0 0,0 1 0 0 0,1-1 0 0 0,-1 1 0 0 0,0-1-1 0 0,0 1 1 0 0,0-1 0 0 0,0 1 0 0 0,0-1 0 0 0,0 1 0 0 0,0 0 0 0 0,0-1 0 0 0,0 1 0 0 0,0-1 0 0 0,0 1 0 0 0,0-1-1 0 0,0 1 1 0 0,-1-1 0 0 0,1 1 0 0 0,0 0 0 0 0,-9 24 159 0 0,6-19 21 0 0,0 5-154 0 0,-1 0 0 0 0,2 1 1 0 0,0-1-1 0 0,0 0 0 0 0,0 17 1 0 0,2-26-87 0 0,0 0-1 0 0,0 0 1 0 0,0 1 0 0 0,1-1 0 0 0,-1 0-1 0 0,1 0 1 0 0,-1 0 0 0 0,1 0 0 0 0,0 1 0 0 0,0-1-1 0 0,0 0 1 0 0,0 0 0 0 0,0-1 0 0 0,0 1 0 0 0,2 2-1 0 0,-1-3-21 0 0,-1 0 0 0 0,1 0 0 0 0,-1 0-1 0 0,1 0 1 0 0,-1 0 0 0 0,1-1 0 0 0,0 1-1 0 0,-1-1 1 0 0,1 1 0 0 0,0-1 0 0 0,0 0 0 0 0,-1 1-1 0 0,1-1 1 0 0,0 0 0 0 0,0 0 0 0 0,-1 0-1 0 0,1 0 1 0 0,0-1 0 0 0,0 1 0 0 0,-1 0-1 0 0,1-1 1 0 0,3-1 0 0 0,-2 1 59 0 0,1 0-1 0 0,-1 0 1 0 0,0-1 0 0 0,1 1-1 0 0,-1-1 1 0 0,0 0 0 0 0,0 0-1 0 0,0 0 1 0 0,0 0 0 0 0,0-1 0 0 0,-1 1-1 0 0,1-1 1 0 0,-1 0 0 0 0,1 0-1 0 0,-1 0 1 0 0,0 0 0 0 0,2-4-1 0 0,1-4 437 0 0,-1-1 0 0 0,0 1 0 0 0,5-24 0 0 0,6-16 3223 0 0,-8 44-2914 0 0,-7 7-736 0 0,0 0-1 0 0,0 0 0 0 0,0 0 0 0 0,0 0 1 0 0,1 0-1 0 0,-1 0 0 0 0,0 0 0 0 0,0 1 1 0 0,0-1-1 0 0,0 0 0 0 0,0 0 0 0 0,0 0 1 0 0,1 0-1 0 0,-1 0 0 0 0,0 0 0 0 0,0 0 1 0 0,0 0-1 0 0,0 0 0 0 0,0 1 0 0 0,0-1 1 0 0,0 0-1 0 0,0 0 0 0 0,0 0 0 0 0,0 0 1 0 0,1 0-1 0 0,-1 1 0 0 0,0-1 0 0 0,0 0 1 0 0,0 0-1 0 0,0 0 0 0 0,0 0 0 0 0,0 0 1 0 0,0 1-1 0 0,0-1 0 0 0,0 0 0 0 0,0 0 1 0 0,0 0-1 0 0,0 0 0 0 0,0 0 0 0 0,0 1 1 0 0,-1-1-1 0 0,1 0 0 0 0,0 0 0 0 0,0 0 1 0 0,0 0-1 0 0,0 0 0 0 0,0 1 0 0 0,0-1 1 0 0,0 0-1 0 0,0 0 0 0 0,0 0 0 0 0,0 0 0 0 0,-1 0 1 0 0,1 0-1 0 0,0 0 0 0 0,0 0 0 0 0,0 1 1 0 0,0-1-1 0 0,-1 0 0 0 0,-2 6-72 0 0,1 0-1 0 0,-1 0 1 0 0,1 0 0 0 0,0 0-1 0 0,1 1 1 0 0,-1-1 0 0 0,1 1-1 0 0,1-1 1 0 0,-1 1-1 0 0,1 11 1 0 0,1-16-112 0 0,-1 0 0 0 0,0 0 0 0 0,1 1-1 0 0,-1-1 1 0 0,1 0 0 0 0,0 0 0 0 0,0 0 0 0 0,0 0-1 0 0,0 0 1 0 0,0-1 0 0 0,0 1 0 0 0,1 0 0 0 0,-1 0 0 0 0,0-1-1 0 0,1 1 1 0 0,-1-1 0 0 0,1 1 0 0 0,0-1 0 0 0,-1 0-1 0 0,1 0 1 0 0,0 1 0 0 0,0-1 0 0 0,0 0 0 0 0,0-1 0 0 0,0 1-1 0 0,0 0 1 0 0,0-1 0 0 0,0 1 0 0 0,0-1 0 0 0,1 1-1 0 0,-1-1 1 0 0,0 0 0 0 0,0 0 0 0 0,0 0 0 0 0,0 0 0 0 0,3-1-1 0 0,-1 1 21 0 0,-1 0 0 0 0,0 0-1 0 0,1 0 1 0 0,-1-1-1 0 0,0 1 1 0 0,0-1 0 0 0,0 0-1 0 0,1 0 1 0 0,-1 0-1 0 0,0-1 1 0 0,0 1 0 0 0,-1-1-1 0 0,1 1 1 0 0,0-1 0 0 0,0 0-1 0 0,-1 0 1 0 0,1 0-1 0 0,-1 0 1 0 0,0-1 0 0 0,1 1-1 0 0,-1-1 1 0 0,0 1-1 0 0,0-1 1 0 0,1-3 0 0 0,1-3 574 0 0,-1-1 1 0 0,0 0 0 0 0,0 1-1 0 0,-1-1 1 0 0,-1 0-1 0 0,2-15 1 0 0,-2 7 462 0 0,0 8 1429 0 0,-5 30-1668 0 0,-13 59-155 0 0,6-33-1443 0 0,2 1-1 0 0,-3 49 0 0 0,14-68-1794 0 0,6-11-2672 0 0,-5-13 2190 0 0</inkml:trace>
  <inkml:trace contextRef="#ctx0" brushRef="#br0" timeOffset="1358.01">6819 306 1836 0 0,'-2'-12'794'0'0,"0"0"0"0"0,1-1 1 0 0,0 1-1 0 0,1-1 0 0 0,0 1 0 0 0,3-15 0 0 0,-2 22-506 0 0,0-1 0 0 0,0 1 0 0 0,0 0 0 0 0,1 0 0 0 0,0 0 0 0 0,0-1-1 0 0,0 2 1 0 0,1-1 0 0 0,0 0 0 0 0,0 0 0 0 0,0 1 0 0 0,0 0 0 0 0,1-1 0 0 0,-1 1 0 0 0,1 1-1 0 0,7-7 1 0 0,-7 9-244 0 0,0-1 0 0 0,-1 0-1 0 0,1 1 1 0 0,0 0-1 0 0,0 0 1 0 0,0 0 0 0 0,0 0-1 0 0,0 1 1 0 0,1 0-1 0 0,-1 0 1 0 0,0 0 0 0 0,0 0-1 0 0,0 0 1 0 0,0 1-1 0 0,0 0 1 0 0,0 0 0 0 0,0 0-1 0 0,0 0 1 0 0,0 1 0 0 0,6 3-1 0 0,-5-3-37 0 0,1 1-1 0 0,-1-1 0 0 0,0 1 1 0 0,0 0-1 0 0,-1 1 0 0 0,1 0 1 0 0,-1-1-1 0 0,0 1 1 0 0,0 1-1 0 0,0-1 0 0 0,0 0 1 0 0,-1 1-1 0 0,1 0 0 0 0,2 7 1 0 0,-5-11 3 0 0,-1 1 0 0 0,1 0 0 0 0,-1 0 0 0 0,0 0 0 0 0,0-1 0 0 0,0 1 0 0 0,0 0 1 0 0,0 0-1 0 0,0 0 0 0 0,0 0 0 0 0,-1-1 0 0 0,1 1 0 0 0,-1 0 0 0 0,1 0 0 0 0,-1-1 0 0 0,0 1 0 0 0,0 0 1 0 0,1-1-1 0 0,-1 1 0 0 0,0-1 0 0 0,-1 1 0 0 0,1-1 0 0 0,0 1 0 0 0,0-1 0 0 0,-1 0 0 0 0,1 1 0 0 0,-3 0 0 0 0,-5 6-259 0 0,-1-2-1 0 0,1 1 0 0 0,-15 5 0 0 0,13-5-358 0 0,-7 2-1487 0 0,0 1 0 0 0,0-2-1 0 0,-26 8 1 0 0,19-10-1437 0 0</inkml:trace>
  <inkml:trace contextRef="#ctx0" brushRef="#br0" timeOffset="2768.95">7237 269 1928 0 0,'-2'-2'3692'0'0,"6"-1"-1483"0"0,18-8-831 0 0,-15 8-1308 0 0,-1 0 1 0 0,0 0 0 0 0,0 0 0 0 0,0-1 0 0 0,7-5 0 0 0,-12 8-26 0 0,0-1 1 0 0,0 1-1 0 0,0-1 0 0 0,0 1 1 0 0,-1-1-1 0 0,1 0 1 0 0,0 1-1 0 0,-1-1 1 0 0,1 0-1 0 0,-1 0 1 0 0,1 1-1 0 0,-1-1 0 0 0,0 0 1 0 0,0 0-1 0 0,0 1 1 0 0,0-1-1 0 0,0 0 1 0 0,0 0-1 0 0,0 0 1 0 0,-1 1-1 0 0,1-1 1 0 0,-1 0-1 0 0,1 0 0 0 0,-2-2 1 0 0,1 3-43 0 0,0 1 0 0 0,0-1 0 0 0,1 0-1 0 0,-1 0 1 0 0,0 1 0 0 0,0-1 0 0 0,0 0 0 0 0,0 1 0 0 0,-1-1 0 0 0,1 1 0 0 0,0-1 0 0 0,0 1 0 0 0,0 0-1 0 0,0 0 1 0 0,0-1 0 0 0,0 1 0 0 0,-1 0 0 0 0,1 0 0 0 0,0 0 0 0 0,0 0 0 0 0,0 0 0 0 0,-1 0 0 0 0,1 1-1 0 0,0-1 1 0 0,0 0 0 0 0,0 0 0 0 0,0 1 0 0 0,0-1 0 0 0,0 1 0 0 0,-1-1 0 0 0,1 1 0 0 0,0 0 0 0 0,0-1-1 0 0,1 1 1 0 0,-1 0 0 0 0,0 0 0 0 0,-1 1 0 0 0,-1-1-50 0 0,1 0 0 0 0,0 1 0 0 0,0-1 0 0 0,0 1 0 0 0,0 0 0 0 0,0 0 0 0 0,1-1 0 0 0,-1 1 0 0 0,0 0 0 0 0,1 0 0 0 0,0 1-1 0 0,-1-1 1 0 0,1 0 0 0 0,0 0 0 0 0,0 1 0 0 0,0-1 0 0 0,0 0 0 0 0,1 1 0 0 0,-1-1 0 0 0,1 1 0 0 0,-1-1 0 0 0,1 1 0 0 0,0 0 0 0 0,0-1 0 0 0,0 1 0 0 0,0-1 0 0 0,0 1 0 0 0,1-1 0 0 0,-1 1 0 0 0,1-1 0 0 0,0 1 0 0 0,0-1 0 0 0,0 0 0 0 0,0 1-1 0 0,0-1 1 0 0,0 0 0 0 0,0 0 0 0 0,1 0 0 0 0,-1 1 0 0 0,1-2 0 0 0,0 1 0 0 0,-1 0 0 0 0,1 0 0 0 0,0 0 0 0 0,3 1 0 0 0,-2 0-135 0 0,0-1 1 0 0,0 1-1 0 0,1-1 1 0 0,-1 0-1 0 0,0 0 0 0 0,1 0 1 0 0,-1 0-1 0 0,1-1 0 0 0,0 0 1 0 0,-1 1-1 0 0,1-2 1 0 0,0 1-1 0 0,0 0 0 0 0,0-1 1 0 0,0 1-1 0 0,0-1 0 0 0,0 0 1 0 0,0 0-1 0 0,-1-1 1 0 0,1 1-1 0 0,0-1 0 0 0,0 0 1 0 0,0 0-1 0 0,-1 0 0 0 0,1 0 1 0 0,0-1-1 0 0,-1 0 1 0 0,1 1-1 0 0,-1-1 0 0 0,5-3 1 0 0,1-5 637 0 0,0 0 0 0 0,0-1 0 0 0,-1 0 0 0 0,0 0 0 0 0,0 0 1 0 0,-2-1-1 0 0,1 0 0 0 0,5-17 0 0 0,32-110 3557 0 0,-36 110-2829 0 0,-8 29-1175 0 0,2-6 660 0 0,-3 9-329 0 0,-16 73-603 0 0,15-37-713 0 0,2 39 0 0 0,9-1-7382 0 0,-7-70 5535 0 0</inkml:trace>
  <inkml:trace contextRef="#ctx0" brushRef="#br0" timeOffset="3068.32">7470 194 3070 0 0,'0'-1'125'0'0,"-1"1"0"0"0,1-1 1 0 0,-1 1-1 0 0,1-1 0 0 0,0 0 0 0 0,-1 1 0 0 0,1-1 0 0 0,0 0 0 0 0,-1 1 1 0 0,1-1-1 0 0,0 0 0 0 0,0 1 0 0 0,0-1 0 0 0,0 0 0 0 0,0 1 0 0 0,0-1 1 0 0,0 0-1 0 0,0 1 0 0 0,0-1 0 0 0,0 0 0 0 0,0 0 0 0 0,0 1 0 0 0,1-1 1 0 0,-1 0-1 0 0,0 0 0 0 0,16-16 1474 0 0,34-11-763 0 0,-38 23-541 0 0,30-16 270 0 0,16-7 4468 0 0,-64 33-4963 0 0,0 0 1 0 0,1 1-1 0 0,-1 0 1 0 0,1 0-1 0 0,1 1 0 0 0,-1-1 1 0 0,1 1-1 0 0,0 0 1 0 0,0 0-1 0 0,1 0 1 0 0,0 1-1 0 0,0-1 1 0 0,1 1-1 0 0,-2 9 0 0 0,4-15-171 0 0,-1 1 0 0 0,0-1 0 0 0,1 0 0 0 0,0 0 0 0 0,-1 0-1 0 0,1 1 1 0 0,0-1 0 0 0,0 0 0 0 0,0 0 0 0 0,1 0 0 0 0,-1 1-1 0 0,0-1 1 0 0,1 0 0 0 0,0 0 0 0 0,-1 0 0 0 0,1 0 0 0 0,0 0-1 0 0,0 0 1 0 0,0 0 0 0 0,0 0 0 0 0,1 0 0 0 0,-1 0 0 0 0,0-1-1 0 0,1 1 1 0 0,-1 0 0 0 0,1-1 0 0 0,0 1 0 0 0,-1-1 0 0 0,1 0-1 0 0,0 1 1 0 0,0-1 0 0 0,0 0 0 0 0,0 0 0 0 0,3 1 0 0 0,0-1-423 0 0,-1 0 1 0 0,0-1 0 0 0,1 1 0 0 0,-1-1-1 0 0,0 0 1 0 0,1 0 0 0 0,-1 0 0 0 0,0-1-1 0 0,1 0 1 0 0,-1 0 0 0 0,0 0 0 0 0,0 0 0 0 0,0-1-1 0 0,1 1 1 0 0,-2-1 0 0 0,1 0 0 0 0,5-3-1 0 0,3-4-2217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7:38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168 278 3748 0 0,'-1'-1'597'0'0,"1"-1"0"0"0,-1 1 1 0 0,0 0-1 0 0,0-1 0 0 0,0 1 0 0 0,0 0 0 0 0,0 0 1 0 0,0 0-1 0 0,0-1 0 0 0,0 1 0 0 0,0 1 0 0 0,-1-1 1 0 0,1 0-1 0 0,0 0 0 0 0,-3-1 0 0 0,3 2-393 0 0,-1 0 1 0 0,1 1-1 0 0,-1-1 1 0 0,1 0-1 0 0,-1 1 0 0 0,1-1 1 0 0,0 0-1 0 0,-1 1 1 0 0,1 0-1 0 0,0-1 0 0 0,-1 1 1 0 0,1 0-1 0 0,0 0 1 0 0,0 0-1 0 0,0-1 0 0 0,0 1 1 0 0,-2 3-1 0 0,-11 8-64 0 0,1 1 0 0 0,0 1 1 0 0,2 0-1 0 0,-1 1 0 0 0,2 0 0 0 0,0 1 0 0 0,-9 18 0 0 0,15-26-240 0 0,1 1-1 0 0,-1-1 0 0 0,2 1 0 0 0,-1 0 0 0 0,2-1 0 0 0,-1 1 1 0 0,0 12-1 0 0,2-15-142 0 0,0-1 0 0 0,0 0 0 0 0,1 1 0 0 0,0-1 0 0 0,0 0 0 0 0,0 0 0 0 0,1 0 1 0 0,-1 0-1 0 0,1 0 0 0 0,1 0 0 0 0,-1 0 0 0 0,1 0 0 0 0,3 5 0 0 0,-4-7 89 0 0,0-1 0 0 0,0 0 0 0 0,0 0 0 0 0,0 0 0 0 0,0 1 1 0 0,1-2-1 0 0,-1 1 0 0 0,0 0 0 0 0,1 0 0 0 0,0-1 0 0 0,-1 0 0 0 0,1 1 0 0 0,0-1 0 0 0,0 0 0 0 0,-1 0 0 0 0,1-1 0 0 0,0 1 0 0 0,4 0 0 0 0,-2-1-25 0 0,0 0-1 0 0,0 0 1 0 0,0-1-1 0 0,0 0 1 0 0,0 0 0 0 0,0 0-1 0 0,0 0 1 0 0,0-1-1 0 0,8-3 1 0 0,6-5-96 0 0,-2-1 1 0 0,1-1-1 0 0,-1 0 1 0 0,15-15 0 0 0,-19 16 540 0 0,-1 0 1 0 0,-1-1 0 0 0,17-22 0 0 0,2-19 4161 0 0,-28 45-1833 0 0,-9 10-537 0 0,-8 12-1122 0 0,12-10-891 0 0,0 1-1 0 0,1 0 0 0 0,-1 0 0 0 0,1 1 1 0 0,0-1-1 0 0,1 0 0 0 0,-1 1 0 0 0,1-1 1 0 0,0 1-1 0 0,0-1 0 0 0,0 10 0 0 0,1-13-44 0 0,0 0-1 0 0,0 0 0 0 0,0 0 0 0 0,0 0 0 0 0,1 0 0 0 0,-1 1 0 0 0,0-1 0 0 0,1 0 1 0 0,0 0-1 0 0,-1 0 0 0 0,1 0 0 0 0,0 0 0 0 0,0 0 0 0 0,0-1 0 0 0,0 1 1 0 0,0 0-1 0 0,1 0 0 0 0,-1-1 0 0 0,0 1 0 0 0,1-1 0 0 0,-1 1 0 0 0,1-1 0 0 0,0 1 1 0 0,0-1-1 0 0,-1 0 0 0 0,1 0 0 0 0,0 0 0 0 0,0 0 0 0 0,0 0 0 0 0,0 0 1 0 0,0-1-1 0 0,0 1 0 0 0,4 0 0 0 0,-2-1 20 0 0,0 0 0 0 0,1-1 0 0 0,-1 1-1 0 0,0-1 1 0 0,0 0 0 0 0,0 0 0 0 0,0 0 0 0 0,0-1 0 0 0,0 0 0 0 0,0 1-1 0 0,0-1 1 0 0,0-1 0 0 0,-1 1 0 0 0,1 0 0 0 0,-1-1 0 0 0,0 0 0 0 0,1 0 0 0 0,3-5-1 0 0,-3 4 59 0 0,0-1-1 0 0,0 1 0 0 0,-1 0 0 0 0,0-1 1 0 0,0 0-1 0 0,0 0 0 0 0,0 0 0 0 0,-1 0 1 0 0,0 0-1 0 0,0 0 0 0 0,-1 0 0 0 0,1-1 0 0 0,-1 1 1 0 0,1-8-1 0 0,-2 12-79 0 0,0 0 1 0 0,0-1-1 0 0,0 1 0 0 0,0 0 1 0 0,0 0-1 0 0,-1-1 1 0 0,1 1-1 0 0,0 0 0 0 0,-1 0 1 0 0,1 0-1 0 0,-1-1 0 0 0,1 1 1 0 0,-1 0-1 0 0,1 0 1 0 0,-1 0-1 0 0,0 0 0 0 0,1 0 1 0 0,-1 0-1 0 0,0 0 1 0 0,0 0-1 0 0,0 1 0 0 0,0-1 1 0 0,0 0-1 0 0,0 0 0 0 0,0 1 1 0 0,0-1-1 0 0,-2 0 1 0 0,0 0-185 0 0,-1 0 0 0 0,1 0 1 0 0,-1 1-1 0 0,1-1 0 0 0,-1 1 1 0 0,1 0-1 0 0,0 0 1 0 0,-1 0-1 0 0,1 1 0 0 0,-5 0 1 0 0,-4 2-1356 0 0,0 0 0 0 0,0 1 0 0 0,0 1 1 0 0,-21 10-1 0 0,6 6-6576 0 0</inkml:trace>
  <inkml:trace contextRef="#ctx0" brushRef="#br0" timeOffset="366.11">562 317 2562 0 0,'0'0'324'0'0,"0"-1"0"0"0,0 1-1 0 0,0-1 1 0 0,0 1 0 0 0,0-1 0 0 0,0 1-1 0 0,0 0 1 0 0,0-1 0 0 0,0 1 0 0 0,0-1 0 0 0,0 1-1 0 0,0-1 1 0 0,0 1 0 0 0,1 0 0 0 0,-1-1-1 0 0,0 1 1 0 0,0 0 0 0 0,0-1 0 0 0,1 1 0 0 0,-1 0-1 0 0,0-1 1 0 0,1 1 0 0 0,-1 0 0 0 0,0-1-1 0 0,1 1 1 0 0,-1 0 0 0 0,0 0 0 0 0,1-1-1 0 0,-1 1 1 0 0,0 0 0 0 0,1 0 0 0 0,-1 0 0 0 0,1 0-1 0 0,-1 0 1 0 0,1-1 0 0 0,6 16 1888 0 0,-1 29-2625 0 0,-11 86 879 0 0,26-165 11 0 0,-10 13 95 0 0,0 2 0 0 0,2 0 0 0 0,0 0-1 0 0,28-30 1 0 0,-41 49-568 0 0,0 1 0 0 0,0 0 0 0 0,0 0 0 0 0,1-1 0 0 0,-1 1 0 0 0,0 0 0 0 0,0 0 0 0 0,1-1 0 0 0,-1 1 0 0 0,0 0-1 0 0,0 0 1 0 0,1 0 0 0 0,-1 0 0 0 0,0 0 0 0 0,0-1 0 0 0,1 1 0 0 0,-1 0 0 0 0,0 0 0 0 0,1 0 0 0 0,-1 0 0 0 0,0 0 0 0 0,0 0 0 0 0,1 0 0 0 0,-1 0-1 0 0,0 0 1 0 0,1 0 0 0 0,-1 0 0 0 0,0 0 0 0 0,1 0 0 0 0,-1 0 0 0 0,0 0 0 0 0,0 0 0 0 0,1 0 0 0 0,-1 1 0 0 0,0-1 0 0 0,1 0 0 0 0,-1 0 0 0 0,0 0-1 0 0,0 0 1 0 0,1 1 0 0 0,-1-1 0 0 0,6 16 52 0 0,-4 17-326 0 0,-3-18-755 0 0,1 0-1 0 0,0 0 1 0 0,1 0-1 0 0,4 17 1 0 0,-4-28 538 0 0,-1-1-1 0 0,1 0 1 0 0,0 1 0 0 0,0-1-1 0 0,1 0 1 0 0,-1 0-1 0 0,1 0 1 0 0,-1 0 0 0 0,1 0-1 0 0,0 0 1 0 0,0 0-1 0 0,1 0 1 0 0,-1-1 0 0 0,0 1-1 0 0,1-1 1 0 0,0 0 0 0 0,-1 1-1 0 0,1-1 1 0 0,0 0-1 0 0,0-1 1 0 0,0 1 0 0 0,0-1-1 0 0,0 1 1 0 0,5 0-1 0 0,2 1-1962 0 0</inkml:trace>
  <inkml:trace contextRef="#ctx0" brushRef="#br0" timeOffset="886.12">898 232 3828 0 0,'-7'-53'3802'0'0,"-9"0"7941"0"0,16 56-11589 0 0,1 0 0 0 0,-1 1 0 0 0,-1-1-1 0 0,1 0 1 0 0,0 1 0 0 0,-1-1 0 0 0,-1 6 0 0 0,-1 5 96 0 0,-4 36-9 0 0,-15 169 687 0 0,21-181-1402 0 0,1 0-1 0 0,1 0 1 0 0,13 66-1 0 0,-14-101 305 0 0,1 0-1 0 0,-1 0 0 0 0,1 1 0 0 0,0-1 0 0 0,0 0 1 0 0,1 0-1 0 0,-1 0 0 0 0,1 0 0 0 0,-1 0 1 0 0,1-1-1 0 0,0 1 0 0 0,0 0 0 0 0,0-1 0 0 0,0 1 1 0 0,1-1-1 0 0,-1 0 0 0 0,1 0 0 0 0,-1 0 1 0 0,1 0-1 0 0,0 0 0 0 0,3 1 0 0 0,-2-2-68 0 0,1 0 0 0 0,-1 0 0 0 0,0 0 0 0 0,1 0 1 0 0,-1-1-1 0 0,0 0 0 0 0,1 0 0 0 0,-1 0 0 0 0,0-1 0 0 0,1 1 0 0 0,-1-1 0 0 0,0 0 0 0 0,0 0 0 0 0,1 0 0 0 0,6-4 0 0 0,-6 2 35 0 0,0 1 0 0 0,0-1 0 0 0,0 0 0 0 0,0-1 0 0 0,-1 1 0 0 0,1-1 0 0 0,-1 0 0 0 0,0 0 0 0 0,0 0 0 0 0,-1 0 0 0 0,1-1 0 0 0,-1 1 0 0 0,0-1 0 0 0,0 0 0 0 0,0 0 0 0 0,-1 0 0 0 0,0-1 0 0 0,0 1 0 0 0,0-1 0 0 0,-1 1 0 0 0,2-10 0 0 0,-2 10 292 0 0,0 0 0 0 0,-1-1 0 0 0,0 1 0 0 0,0 0 0 0 0,0 0-1 0 0,-1-1 1 0 0,0 1 0 0 0,0 0 0 0 0,0 0 0 0 0,0 0 0 0 0,-1 0-1 0 0,0 0 1 0 0,0 1 0 0 0,0-1 0 0 0,-1 0 0 0 0,0 1-1 0 0,0-1 1 0 0,0 1 0 0 0,0 0 0 0 0,0 0 0 0 0,-1 0 0 0 0,0 1-1 0 0,-7-6 1 0 0,-7-3 851 0 0,-1 2 1 0 0,-26-11-1 0 0,6 3 813 0 0,60 8-2507 0 0,14-1-476 0 0,80-30-1895 0 0,-101 35 3160 0 0,0-1 0 0 0,0 0-1 0 0,0-1 1 0 0,-1-1 0 0 0,20-16-1 0 0,-18 15 2076 0 0,-17 24-932 0 0,-4 10-1535 0 0,9 11-2162 0 0,0-17-2240 0 0</inkml:trace>
  <inkml:trace contextRef="#ctx0" brushRef="#br0" timeOffset="1027.48">1375 41 5102 0 0,'0'-16'1134'0'0,"-1"7"468"0"0,-3 6-202 0 0,0 1 774 0 0,1-3-1712 0 0,-1 0-736 0 0,4 14-974 0 0,-3 6 342 0 0,1-2-434 0 0,0 1-308 0 0,0 2 182 0 0,-1 1-752 0 0,2-1-548 0 0</inkml:trace>
  <inkml:trace contextRef="#ctx0" brushRef="#br0" timeOffset="1511.07">1569 256 3742 0 0,'-10'-14'3590'0'0,"9"12"-3204"0"0,0 0-1 0 0,0 0 1 0 0,-1 0 0 0 0,1 0 0 0 0,-1 0 0 0 0,1 1-1 0 0,-1-1 1 0 0,0 0 0 0 0,0 1 0 0 0,1 0 0 0 0,-1-1 0 0 0,0 1-1 0 0,0 0 1 0 0,-1 0 0 0 0,1 0 0 0 0,0 0 0 0 0,0 0-1 0 0,0 0 1 0 0,0 1 0 0 0,-1-1 0 0 0,1 1 0 0 0,-5-1-1 0 0,3 1-263 0 0,0 0 0 0 0,0 1 0 0 0,-1-1-1 0 0,1 1 1 0 0,0-1 0 0 0,0 1 0 0 0,0 0-1 0 0,0 1 1 0 0,0-1 0 0 0,0 1 0 0 0,0 0-1 0 0,0 0 1 0 0,0 0 0 0 0,1 0 0 0 0,-1 1-1 0 0,1-1 1 0 0,0 1 0 0 0,0 0 0 0 0,0 0-1 0 0,0 0 1 0 0,0 0 0 0 0,1 1-1 0 0,-1-1 1 0 0,1 1 0 0 0,0 0 0 0 0,0-1-1 0 0,-3 9 1 0 0,4-8-268 0 0,0 0-1 0 0,0 0 1 0 0,0 0-1 0 0,1 0 1 0 0,-1 0-1 0 0,1 0 1 0 0,0 0 0 0 0,0 0-1 0 0,1 0 1 0 0,-1 0-1 0 0,1 0 1 0 0,0 1-1 0 0,0-2 1 0 0,0 1-1 0 0,0 0 1 0 0,1 0-1 0 0,0 0 1 0 0,4 6 0 0 0,2 1-425 0 0,1 0 0 0 0,0-1 0 0 0,0 0 0 0 0,21 16 1 0 0,13 13-85 0 0,-29-24 474 0 0,-1 0-1 0 0,-1 1 1 0 0,-1 1 0 0 0,0 0 0 0 0,-2 1 0 0 0,16 35 0 0 0,-21-43 73 0 0,-1 1 1 0 0,1-1-1 0 0,-1 1 1 0 0,-1 0 0 0 0,0 0-1 0 0,-1 0 1 0 0,0 1-1 0 0,-1-1 1 0 0,0 0 0 0 0,0 0-1 0 0,-1 0 1 0 0,-1 0-1 0 0,-5 21 1 0 0,5-27 123 0 0,0 0 0 0 0,-1 0 0 0 0,1-1 1 0 0,-1 1-1 0 0,0-1 0 0 0,0 0 0 0 0,0 0 0 0 0,0 0 0 0 0,-1 0 0 0 0,0 0 0 0 0,0-1 1 0 0,0 0-1 0 0,0 0 0 0 0,0 0 0 0 0,0 0 0 0 0,-8 3 0 0 0,4-3 247 0 0,1 0-1 0 0,-1-1 1 0 0,0 0 0 0 0,0 0-1 0 0,0-1 1 0 0,0 0-1 0 0,0 0 1 0 0,0 0 0 0 0,0-1-1 0 0,-10-2 1 0 0,9 1 77 0 0,0 0 0 0 0,0-1 0 0 0,0 0 0 0 0,1-1 0 0 0,-1 0 0 0 0,0 0 0 0 0,1-1 0 0 0,0 0-1 0 0,-9-6 1 0 0,13 7-219 0 0,-1-1-1 0 0,0 1 1 0 0,1-1-1 0 0,0 0 1 0 0,0-1-1 0 0,0 1 1 0 0,0 0-1 0 0,1-1 1 0 0,0 0-1 0 0,0 0 0 0 0,0 0 1 0 0,0 0-1 0 0,1-1 1 0 0,-3-7-1 0 0,3 3-343 0 0,1 0 0 0 0,0 1 0 0 0,0-1 0 0 0,1 0 0 0 0,0 0 0 0 0,1 0 0 0 0,0 0 0 0 0,1 0 0 0 0,0 1 0 0 0,0-1 0 0 0,1 1 0 0 0,0-1 0 0 0,1 1 0 0 0,0 0 0 0 0,0 0 0 0 0,1 1 0 0 0,11-16 0 0 0,9-10-2565 0 0,2 2-1 0 0,58-55 0 0 0,-64 66 1452 0 0,8-7-990 0 0,-2 0-541 0 0</inkml:trace>
  <inkml:trace contextRef="#ctx0" brushRef="#br0" timeOffset="1839.89">1788 133 3994 0 0,'0'-1'151'0'0,"0"1"1"0"0,0-1-1 0 0,0 0 0 0 0,0 1 1 0 0,0-1-1 0 0,0 1 0 0 0,0-1 0 0 0,0 0 1 0 0,0 1-1 0 0,0-1 0 0 0,0 1 1 0 0,0-1-1 0 0,-1 0 0 0 0,1 1 0 0 0,0-1 1 0 0,0 1-1 0 0,-1-1 0 0 0,1 1 1 0 0,0-1-1 0 0,-1 1 0 0 0,1-1 1 0 0,-1 1-1 0 0,1-1 0 0 0,-1 1 0 0 0,1 0 1 0 0,0-1-1 0 0,-1 1 0 0 0,0 0 1 0 0,1-1-1 0 0,-1 1 0 0 0,1 0 0 0 0,-1 0 1 0 0,1-1-1 0 0,-1 1 0 0 0,1 0 1 0 0,-2 0-1 0 0,1 1-30 0 0,-1-1 1 0 0,1 1-1 0 0,0 0 1 0 0,-1 0-1 0 0,1 1 1 0 0,0-1-1 0 0,0 0 1 0 0,0 0-1 0 0,0 1 1 0 0,0-1-1 0 0,0 0 1 0 0,-2 3-1 0 0,-22 51 513 0 0,22-44-544 0 0,0-1-1 0 0,0 1 1 0 0,2 0-1 0 0,-1-1 1 0 0,1 1 0 0 0,1 17-1 0 0,0-25-160 0 0,0 0 0 0 0,0 0 0 0 0,0 0 0 0 0,1 0 0 0 0,-1 0-1 0 0,1 0 1 0 0,0 0 0 0 0,0 0 0 0 0,0 0 0 0 0,0 0 0 0 0,0 0 0 0 0,1 0 0 0 0,-1-1-1 0 0,1 1 1 0 0,0-1 0 0 0,0 1 0 0 0,0-1 0 0 0,0 0 0 0 0,0 1 0 0 0,0-1 0 0 0,1 0-1 0 0,-1-1 1 0 0,1 1 0 0 0,-1 0 0 0 0,1-1 0 0 0,0 1 0 0 0,5 1 0 0 0,-5-2 64 0 0,0-1 0 0 0,0 0 0 0 0,0 0-1 0 0,0 0 1 0 0,-1 0 0 0 0,1 0 0 0 0,0 0 0 0 0,0-1 0 0 0,0 0 0 0 0,0 1 0 0 0,0-1 0 0 0,-1 0 0 0 0,1 0 0 0 0,0 0 0 0 0,-1-1 0 0 0,1 1 0 0 0,-1-1 0 0 0,1 0 0 0 0,-1 1 0 0 0,0-1 0 0 0,0 0 0 0 0,0 0 0 0 0,0 0 0 0 0,0-1 0 0 0,0 1 0 0 0,0 0 0 0 0,-1-1-1 0 0,2-2 1 0 0,4-7 1046 0 0,-1 0 0 0 0,0 0 0 0 0,-1-1-1 0 0,7-23 1 0 0,-2-5 2575 0 0,-9 40-2965 0 0,3 26 38 0 0,-4-16-301 0 0,0 7-702 0 0,1-1 1 0 0,0 0 0 0 0,1 0 0 0 0,5 16 0 0 0,-6-27-146 0 0,0-1 0 0 0,0 0 0 0 0,0 0 0 0 0,1 1-1 0 0,-1-1 1 0 0,1 0 0 0 0,0-1 0 0 0,0 1 0 0 0,0 0 0 0 0,4 3 0 0 0,-5-5-12 0 0,1 1 0 0 0,0-1 0 0 0,0 0 0 0 0,0 0-1 0 0,-1 0 1 0 0,1 0 0 0 0,0 0 0 0 0,0-1 0 0 0,0 1 0 0 0,1 0 0 0 0,-1-1 0 0 0,0 0 0 0 0,0 1 0 0 0,0-1 0 0 0,0 0 0 0 0,0 0 0 0 0,0 0 0 0 0,3-1 0 0 0,5-2-1822 0 0,4-3-532 0 0</inkml:trace>
  <inkml:trace contextRef="#ctx0" brushRef="#br0" timeOffset="2550.34">2077 213 3076 0 0,'-2'-19'1815'0'0,"1"17"-1305"0"0,1 0 1 0 0,-1 1-1 0 0,0-1 0 0 0,0 0 0 0 0,1 1 1 0 0,-1-1-1 0 0,0 1 0 0 0,0-1 1 0 0,-1 1-1 0 0,1-1 0 0 0,0 1 0 0 0,0 0 1 0 0,-3-2 1104 0 0,-4-2 2174 0 0,8 12-3687 0 0,-1 1 1 0 0,2-1-1 0 0,-1 0 0 0 0,1 0 1 0 0,0 1-1 0 0,4 11 1 0 0,-5-17-194 0 0,1 1 1 0 0,-1-1 0 0 0,1 0-1 0 0,0 1 1 0 0,0-1-1 0 0,0 0 1 0 0,1 0 0 0 0,-1 0-1 0 0,0 0 1 0 0,1 0 0 0 0,-1 0-1 0 0,1 0 1 0 0,0-1 0 0 0,-1 1-1 0 0,1-1 1 0 0,0 1 0 0 0,0-1-1 0 0,0 1 1 0 0,0-1 0 0 0,0 0-1 0 0,1 0 1 0 0,-1 0 0 0 0,0 0-1 0 0,5 1 1 0 0,-5-3 68 0 0,1 1 0 0 0,-1 0 0 0 0,0-1 0 0 0,1 1 0 0 0,-1-1 0 0 0,0 0-1 0 0,0 1 1 0 0,1-1 0 0 0,-1 0 0 0 0,0-1 0 0 0,0 1 0 0 0,0 0 0 0 0,0 0 0 0 0,0-1 0 0 0,-1 1 0 0 0,1-1 0 0 0,0 0 0 0 0,-1 0 0 0 0,1 1 0 0 0,-1-1 0 0 0,1 0 0 0 0,-1 0 0 0 0,0 0 0 0 0,0 0 0 0 0,0-1 0 0 0,0 1 0 0 0,1-4 0 0 0,1-3 23 0 0,1 0 0 0 0,-2 0 0 0 0,1 0 0 0 0,-1-1 0 0 0,1-14 0 0 0,-3 23-34 0 0,0 0 1 0 0,0 0-1 0 0,0-1 0 0 0,0 1 0 0 0,0 0 0 0 0,1 0 1 0 0,-1-1-1 0 0,0 1 0 0 0,1 0 0 0 0,-1 0 1 0 0,1 0-1 0 0,-1 0 0 0 0,1-1 0 0 0,0 1 0 0 0,-1 0 1 0 0,1 0-1 0 0,0 0 0 0 0,0 0 0 0 0,0 0 1 0 0,0 1-1 0 0,0-1 0 0 0,0 0 0 0 0,0 0 0 0 0,0 1 1 0 0,2-2-1 0 0,-1 1-12 0 0,0 1 0 0 0,0-1 0 0 0,1 1 0 0 0,-1 0 0 0 0,1 0 1 0 0,-1 0-1 0 0,0 0 0 0 0,1 0 0 0 0,-1 0 0 0 0,1 0 0 0 0,-1 1 0 0 0,4 1 0 0 0,1 0-11 0 0,-1 0 1 0 0,1 1-1 0 0,-1 0 0 0 0,0 0 0 0 0,0 0 0 0 0,0 1 1 0 0,0 0-1 0 0,-1 0 0 0 0,6 6 0 0 0,-7-5 55 0 0,0 0 1 0 0,0-1-1 0 0,1 0 0 0 0,0 1 1 0 0,-1-1-1 0 0,2-1 0 0 0,-1 1 1 0 0,0-1-1 0 0,11 5 0 0 0,-12-7 68 0 0,0 0 0 0 0,1 0 0 0 0,-1-1 0 0 0,0 1 0 0 0,1-1 0 0 0,-1 0-1 0 0,1 0 1 0 0,-1-1 0 0 0,0 1 0 0 0,1-1 0 0 0,-1 0 0 0 0,0 0 0 0 0,0 0 0 0 0,0-1 0 0 0,6-2-1 0 0,-1 0 592 0 0,0-1-1 0 0,-1 0 0 0 0,1 0 1 0 0,-1 0-1 0 0,-1-1 0 0 0,15-13 0 0 0,-18 15-289 0 0,0-1 0 0 0,0 1 1 0 0,-1-1-1 0 0,1 0 0 0 0,-1 0 0 0 0,0 0 0 0 0,0 0 0 0 0,-1-1 0 0 0,0 1 0 0 0,0-1 0 0 0,0 1 0 0 0,-1-1 0 0 0,2-6 0 0 0,-3 11-332 0 0,0 0 0 0 0,0 1-1 0 0,1-1 1 0 0,-1 1 0 0 0,0-1-1 0 0,0 1 1 0 0,0-1 0 0 0,0 0 0 0 0,0 1-1 0 0,0-1 1 0 0,0 1 0 0 0,0-1-1 0 0,0 0 1 0 0,-1 1 0 0 0,1-1 0 0 0,0 1-1 0 0,0-1 1 0 0,0 1 0 0 0,-1-1-1 0 0,1 1 1 0 0,0-1 0 0 0,0 1 0 0 0,-1-1-1 0 0,1 1 1 0 0,-1-1 0 0 0,1 1-1 0 0,0-1 1 0 0,-1 1 0 0 0,1 0 0 0 0,-1-1-1 0 0,0 0 1 0 0,0 1-12 0 0,-1 0 0 0 0,1 0 1 0 0,0 0-1 0 0,0 0 0 0 0,0 1 0 0 0,-1-1 0 0 0,1 0 0 0 0,0 1 1 0 0,0-1-1 0 0,0 0 0 0 0,0 1 0 0 0,0-1 0 0 0,0 1 0 0 0,-2 1 1 0 0,-2 1-7 0 0,0 1 0 0 0,0-1 0 0 0,0 1-1 0 0,1 1 1 0 0,-7 6 0 0 0,9-9-11 0 0,1-1-1 0 0,0 1 1 0 0,-1 0-1 0 0,1-1 1 0 0,0 1-1 0 0,0 0 1 0 0,0 0-1 0 0,0 0 1 0 0,0 0-1 0 0,0 0 1 0 0,1 0-1 0 0,-1 0 1 0 0,1 0-1 0 0,-1 0 1 0 0,1 0-1 0 0,0 1 0 0 0,0-1 1 0 0,0 0-1 0 0,0 0 1 0 0,0 0-1 0 0,1 0 1 0 0,-1 0-1 0 0,0 0 1 0 0,1 0-1 0 0,0 1 1 0 0,-1-1-1 0 0,1 0 1 0 0,0-1-1 0 0,0 1 1 0 0,0 0-1 0 0,0 0 1 0 0,1 0-1 0 0,-1-1 1 0 0,0 1-1 0 0,1 0 0 0 0,-1-1 1 0 0,1 1-1 0 0,0-1 1 0 0,-1 0-1 0 0,1 0 1 0 0,0 1-1 0 0,0-1 1 0 0,0 0-1 0 0,3 1 1 0 0,5 2-207 0 0,0 0 1 0 0,1 0-1 0 0,-1-1 0 0 0,1-1 1 0 0,0 0-1 0 0,0 0 1 0 0,14-1-1 0 0,-10 0-1437 0 0,-1-1 0 0 0,1-1 0 0 0,21-5 1 0 0,-30 5 463 0 0,0 0 0 0 0,1-1 1 0 0,-2 0-1 0 0,1 0 0 0 0,0-1 1 0 0,0 0-1 0 0,-1 0 0 0 0,1 0 0 0 0,-1-1 1 0 0,8-6-1 0 0,-6 3-3275 0 0</inkml:trace>
  <inkml:trace contextRef="#ctx0" brushRef="#br0" timeOffset="3363.67">1781 5 1338 0 0,'-2'0'279'0'0,"0"1"1"0"0,0-1-1 0 0,0 1 0 0 0,0 0 1 0 0,1 0-1 0 0,-1-1 0 0 0,0 1 0 0 0,0 1 1 0 0,0-1-1 0 0,1 0 0 0 0,-1 0 1 0 0,0 1-1 0 0,1-1 0 0 0,-1 0 0 0 0,1 1 1 0 0,0 0-1 0 0,-2 1 0 0 0,-22 37 373 0 0,17-27-144 0 0,-70 113 631 0 0,-47 76-1905 0 0,35-73-5183 0 0,74-107 4006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1T10:57:32.1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0 390 13311,'2169'-390'0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7:31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1 481 1434 0 0,'14'0'3402'0'0,"16"-5"-1115"0"0,95-41-33 0 0,60-20-556 0 0,96-8-813 0 0,306-40 0 0 0,295 2-1679 0 0,-617 82-117 0 0,-238 29 603 0 0,-20 1 95 0 0,1-1 1 0 0,0 1-1 0 0,0-1 0 0 0,-1 0 0 0 0,1-1 1 0 0,0 0-1 0 0,-1 0 0 0 0,10-5 0 0 0,-17 7 188 0 0,0 0 0 0 0,0 0 0 0 0,0 0-1 0 0,0 0 1 0 0,0 0 0 0 0,1 0 0 0 0,-1 0-1 0 0,0 0 1 0 0,0 0 0 0 0,0 0 0 0 0,0 0-1 0 0,0 0 1 0 0,0-1 0 0 0,0 1 0 0 0,0 0-1 0 0,1 0 1 0 0,-1 0 0 0 0,0 0 0 0 0,0 0-1 0 0,0 0 1 0 0,0-1 0 0 0,0 1 0 0 0,0 0-1 0 0,0 0 1 0 0,0 0 0 0 0,0 0 0 0 0,0 0 0 0 0,0-1-1 0 0,0 1 1 0 0,0 0 0 0 0,0 0 0 0 0,0 0-1 0 0,0 0 1 0 0,0 0 0 0 0,0-1 0 0 0,0 1-1 0 0,0 0 1 0 0,0 0 0 0 0,0 0 0 0 0,0 0-1 0 0,0 0 1 0 0,0 0 0 0 0,0-1 0 0 0,-1 1-1 0 0,1 0 1 0 0,0 0 0 0 0,0 0 0 0 0,0 0-1 0 0,0 0 1 0 0,0 0 0 0 0,0 0 0 0 0,0 0 0 0 0,-1-1-1 0 0,1 1 1 0 0,0 0 0 0 0,0 0 0 0 0,0 0-1 0 0,-15-5-1109 0 0,-17 0-692 0 0,-27 6-815 0 0,21 0 799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7:06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9 587 834 0 0,'-1'0'340'0'0,"1"1"0"0"0,-1-1 1 0 0,0 1-1 0 0,1 0 0 0 0,-1-1 0 0 0,0 1 0 0 0,1 0 0 0 0,-1 0 0 0 0,1-1 1 0 0,-1 1-1 0 0,1 0 0 0 0,0 0 0 0 0,-1 0 0 0 0,1 0 0 0 0,0-1 1 0 0,0 1-1 0 0,-1 0 0 0 0,1 2 0 0 0,0-3-264 0 0,1 1 1 0 0,-1-1-1 0 0,0 0 0 0 0,1 0 0 0 0,-1 1 0 0 0,0-1 1 0 0,1 0-1 0 0,-1 0 0 0 0,1 1 0 0 0,-1-1 0 0 0,0 0 1 0 0,1 0-1 0 0,-1 0 0 0 0,1 0 0 0 0,-1 0 1 0 0,1 0-1 0 0,-1 1 0 0 0,1-1 0 0 0,-1 0 0 0 0,0 0 1 0 0,1 0-1 0 0,-1-1 0 0 0,1 1 0 0 0,-1 0 1 0 0,2 0-1 0 0,3-1 23 0 0,0 0-1 0 0,0-1 1 0 0,0 1 0 0 0,0-1 0 0 0,8-4 0 0 0,154-99 1857 0 0,30-17-784 0 0,206-64 383 0 0,14 37-1078 0 0,-351 128 1833 0 0,-65 20-1887 0 0,12-2-713 0 0,10-3-14067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6:57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13 509 9010 0 0,'3'25'5542'0'0,"-10"18"-2621"0"0,1-11-1557 0 0,4 11 327 0 0,5 83-1 0 0,7-13-3036 0 0,-6-73-386 0 0,4 16-1407 0 0,1 3-1533 0 0,-8-20-2681 0 0,-1-33 3389 0 0</inkml:trace>
  <inkml:trace contextRef="#ctx0" brushRef="#br0" timeOffset="254.99">70 463 3934 0 0,'-1'-23'2561'0'0,"1"22"-2378"0"0,0 0 0 0 0,-1-1 0 0 0,1 1 1 0 0,0-1-1 0 0,0 1 0 0 0,0 0 0 0 0,0-1 0 0 0,0 1 0 0 0,0-1 0 0 0,0 1 0 0 0,0-1 0 0 0,1 1 0 0 0,-1 0 0 0 0,1-1 1 0 0,-1 1-1 0 0,1 0 0 0 0,-1-1 0 0 0,1 1 0 0 0,0 0 0 0 0,-1-1 0 0 0,1 1 0 0 0,0 0 0 0 0,0 0 0 0 0,0 0 0 0 0,0 0 0 0 0,0 0 1 0 0,0 0-1 0 0,0 0 0 0 0,1 0 0 0 0,-1 1 0 0 0,0-1 0 0 0,0 0 0 0 0,1 1 0 0 0,-1-1 0 0 0,2 0 0 0 0,7-3 59 0 0,0 1-1 0 0,0 0 0 0 0,1 1 1 0 0,-1 0-1 0 0,1 0 1 0 0,-1 1-1 0 0,20 1 0 0 0,-23 0-239 0 0,-1 0-1 0 0,0 1 0 0 0,0 0 1 0 0,1 0-1 0 0,-1 0 0 0 0,0 1 1 0 0,0-1-1 0 0,0 2 0 0 0,-1-1 0 0 0,1 1 1 0 0,0-1-1 0 0,-1 2 0 0 0,0-1 1 0 0,8 6-1 0 0,-11-7 15 0 0,-1-1 0 0 0,0 1 1 0 0,1-1-1 0 0,-1 1 0 0 0,0-1 0 0 0,0 1 0 0 0,0 0 0 0 0,0-1 0 0 0,-1 1 1 0 0,1 0-1 0 0,0 0 0 0 0,-1 0 0 0 0,1 0 0 0 0,-1 0 0 0 0,0 0 0 0 0,1-1 1 0 0,-1 1-1 0 0,0 0 0 0 0,0 0 0 0 0,0 0 0 0 0,0 0 0 0 0,-1 2 0 0 0,0 0-106 0 0,-1 0 0 0 0,1 0-1 0 0,-1 0 1 0 0,0 0-1 0 0,0 0 1 0 0,-1 0 0 0 0,1-1-1 0 0,-1 1 1 0 0,-4 4 0 0 0,-7 6-617 0 0,-1-1 0 0 0,0-1 0 0 0,-24 15 0 0 0,37-26 654 0 0,-32 21-2930 0 0,0-1 1 0 0,-48 20-1 0 0,68-36 315 0 0</inkml:trace>
  <inkml:trace contextRef="#ctx0" brushRef="#br0" timeOffset="610.24">738 372 6304 0 0,'-5'-3'1298'0'0,"0"0"0"0"0,0 0 0 0 0,-1 0 0 0 0,1 1-1 0 0,-1 0 1 0 0,0 0 0 0 0,0 0 0 0 0,-6 0 0 0 0,8 2-1046 0 0,-1 0 1 0 0,0 0-1 0 0,1 1 1 0 0,-1-1-1 0 0,0 1 1 0 0,1 0-1 0 0,-1 1 1 0 0,1-1-1 0 0,-1 1 1 0 0,1 0-1 0 0,0 0 1 0 0,-1 0-1 0 0,1 0 1 0 0,0 1-1 0 0,0 0 1 0 0,-5 5-1 0 0,1-2-110 0 0,0 2 0 0 0,0-1 0 0 0,1 1 0 0 0,-11 14 0 0 0,16-19-365 0 0,-1 1 0 0 0,1-1 0 0 0,0 1 0 0 0,0 0 0 0 0,0-1 1 0 0,0 1-1 0 0,1 0 0 0 0,-1 0 0 0 0,1 0 0 0 0,0 1 0 0 0,1-1 0 0 0,-1 0 0 0 0,1 0 0 0 0,0 8 1 0 0,0-11 137 0 0,0 0 0 0 0,0 0-1 0 0,0-1 1 0 0,0 1 0 0 0,1 0 0 0 0,-1-1 0 0 0,0 1 0 0 0,1 0 0 0 0,-1-1 0 0 0,0 1 0 0 0,1 0 0 0 0,-1-1 0 0 0,1 1 0 0 0,-1 0 0 0 0,1-1 0 0 0,-1 1 0 0 0,1-1 0 0 0,-1 1 0 0 0,1-1 0 0 0,0 0 0 0 0,-1 1 0 0 0,1-1 0 0 0,0 1 0 0 0,-1-1 0 0 0,1 0 0 0 0,0 0 0 0 0,-1 1 0 0 0,1-1 0 0 0,1 0 0 0 0,1 0-53 0 0,0 0 0 0 0,0 0 0 0 0,0 0 0 0 0,0 0 0 0 0,0-1 0 0 0,0 1 0 0 0,0-1 0 0 0,3-1 0 0 0,5-2 1 0 0,0 0 0 0 0,-1-1 0 0 0,12-7-1 0 0,-10 5 889 0 0,-1 0 0 0 0,0-1-1 0 0,0-1 1 0 0,-1 1 0 0 0,0-2-1 0 0,0 1 1 0 0,-1-1 0 0 0,10-14-1 0 0,-19 23-729 0 0,0 1 0 0 0,1 0 0 0 0,-1 0 0 0 0,0 0 0 0 0,0 0 0 0 0,1 0-1 0 0,-1 0 1 0 0,0 0 0 0 0,1 0 0 0 0,-1 0 0 0 0,0 0 0 0 0,1 0 0 0 0,-1 0-1 0 0,0 0 1 0 0,0 0 0 0 0,1 1 0 0 0,-1-1 0 0 0,0 0 0 0 0,0 0 0 0 0,1 0 0 0 0,-1 0-1 0 0,0 0 1 0 0,0 1 0 0 0,1-1 0 0 0,-1 0 0 0 0,0 0 0 0 0,0 0 0 0 0,0 1-1 0 0,1-1 1 0 0,-1 0 0 0 0,0 0 0 0 0,0 1 0 0 0,0-1 0 0 0,0 0 0 0 0,1 0 0 0 0,-1 1-1 0 0,0-1 1 0 0,0 0 0 0 0,0 1 0 0 0,0-1 0 0 0,0 0 0 0 0,0 1 0 0 0,0-1-1 0 0,0 0 1 0 0,0 0 0 0 0,0 1 0 0 0,0-1 0 0 0,5 15-48 0 0,-2 10-1379 0 0,5 19-3068 0 0,-8-42 3701 0 0,1 0-1 0 0,-1 0 0 0 0,1 0 1 0 0,0 0-1 0 0,0 0 0 0 0,-1-1 1 0 0,2 1-1 0 0,-1 0 0 0 0,0 0 1 0 0,0-1-1 0 0,0 1 0 0 0,1-1 1 0 0,-1 1-1 0 0,1-1 0 0 0,-1 1 1 0 0,3 0-1 0 0,1 1-3215 0 0</inkml:trace>
  <inkml:trace contextRef="#ctx0" brushRef="#br0" timeOffset="985.83">1028 400 3810 0 0,'6'-15'745'0'0,"2"-20"5533"0"0,-8 34-6024 0 0,0-1 0 0 0,1 1 0 0 0,-1 0 0 0 0,0 0 0 0 0,0-1 0 0 0,0 1 0 0 0,0 0 0 0 0,0-1 0 0 0,0 1 0 0 0,0 0 0 0 0,0 0 0 0 0,-1-1 0 0 0,1 1 0 0 0,0 0 0 0 0,-1 0 0 0 0,1 0 0 0 0,-1-1 0 0 0,1 1 0 0 0,-1 0 0 0 0,0 0 0 0 0,1 0 0 0 0,-1 0 0 0 0,0 0 0 0 0,0 0 0 0 0,0 0 0 0 0,0 0 0 0 0,1 0 0 0 0,-1 1 0 0 0,-1-1 0 0 0,1 0 0 0 0,0 1 0 0 0,0-1 0 0 0,0 0 0 0 0,0 1 0 0 0,0-1 0 0 0,-1 1 0 0 0,1 0 0 0 0,0-1 0 0 0,0 1 0 0 0,-3 0 0 0 0,-1 0-114 0 0,1 1 1 0 0,-1 0-1 0 0,0 1 1 0 0,1-1-1 0 0,-1 1 1 0 0,1 0-1 0 0,-1 0 1 0 0,1 0-1 0 0,0 1 1 0 0,0-1-1 0 0,0 1 1 0 0,0 0-1 0 0,0 0 0 0 0,1 0 1 0 0,-1 1-1 0 0,1-1 1 0 0,0 1-1 0 0,0 0 1 0 0,0 0-1 0 0,1 0 1 0 0,-4 7-1 0 0,4-8-149 0 0,1-1-1 0 0,0 1 0 0 0,-1-1 1 0 0,1 1-1 0 0,0 0 1 0 0,1-1-1 0 0,-1 1 0 0 0,0 0 1 0 0,1 0-1 0 0,-1-1 1 0 0,1 1-1 0 0,0 0 0 0 0,0 0 1 0 0,0 0-1 0 0,0 0 0 0 0,1 0 1 0 0,-1-1-1 0 0,1 1 1 0 0,-1 0-1 0 0,1 0 0 0 0,0-1 1 0 0,0 1-1 0 0,0 0 1 0 0,1-1-1 0 0,-1 1 0 0 0,1-1 1 0 0,-1 0-1 0 0,1 1 1 0 0,0-1-1 0 0,0 0 0 0 0,0 0 1 0 0,0 0-1 0 0,0 0 1 0 0,0 0-1 0 0,1-1 0 0 0,-1 1 1 0 0,4 1-1 0 0,2 0-407 0 0,-1 1 0 0 0,1-2 1 0 0,0 1-1 0 0,1-1 0 0 0,-1 0 0 0 0,0-1 0 0 0,1 0 0 0 0,-1 0 0 0 0,1-1 1 0 0,-1 0-1 0 0,1 0 0 0 0,-1-1 0 0 0,0 0 0 0 0,1-1 0 0 0,-1 0 1 0 0,0 0-1 0 0,0-1 0 0 0,0 0 0 0 0,0 0 0 0 0,13-8 0 0 0,-10 4 122 0 0,0 0 0 0 0,-1 0 0 0 0,0-1 0 0 0,0 0-1 0 0,-1-1 1 0 0,0 0 0 0 0,-1 0 0 0 0,0-1-1 0 0,0 0 1 0 0,-1 0 0 0 0,0-1 0 0 0,-1 0 0 0 0,6-16-1 0 0,-4 4 975 0 0,-1-1 0 0 0,-1 0 0 0 0,-1 0 0 0 0,3-38 0 0 0,-4-44 7516 0 0,-14 147-7036 0 0,2-20-1027 0 0,-2 22-1039 0 0,-9 76 0 0 0,17-93-2320 0 0,1 0 0 0 0,3 31-1 0 0,-2-54 2574 0 0,0 0 0 0 0,1-1 0 0 0,-1 1 0 0 0,1 0 0 0 0,0 0-1 0 0,-1 0 1 0 0,1-1 0 0 0,0 1 0 0 0,1 0 0 0 0,-1-1-1 0 0,0 1 1 0 0,4 3 0 0 0,2 1-3300 0 0</inkml:trace>
  <inkml:trace contextRef="#ctx0" brushRef="#br0" timeOffset="1270.53">1475 225 3516 0 0,'0'-2'-25'0'0,"16"-26"2584"0"0,4 0 10163 0 0,-27 48-11130 0 0,-34 27-775 0 0,30-36-631 0 0,0 1 0 0 0,1 0 0 0 0,-10 15 0 0 0,18-23-230 0 0,0-1-1 0 0,0 1 0 0 0,0 0 1 0 0,1-1-1 0 0,-1 1 0 0 0,1 0 0 0 0,0 0 1 0 0,0 0-1 0 0,1 0 0 0 0,-1 0 1 0 0,1 1-1 0 0,-1-1 0 0 0,2 0 0 0 0,-1 0 1 0 0,0 0-1 0 0,2 6 0 0 0,-2-8-120 0 0,1 0 0 0 0,0 0 0 0 0,0 0 0 0 0,0 0 0 0 0,0 0 0 0 0,0-1 0 0 0,1 1 0 0 0,-1 0 0 0 0,0-1 0 0 0,1 1 0 0 0,-1-1 0 0 0,1 1 0 0 0,0-1 0 0 0,-1 0 0 0 0,1 0 0 0 0,0 0 0 0 0,0 0 0 0 0,0 0 0 0 0,0 0 0 0 0,-1 0-1 0 0,1 0 1 0 0,1-1 0 0 0,-1 1 0 0 0,0-1 0 0 0,3 1 0 0 0,8 0-1067 0 0,0 0 0 0 0,0 0 1 0 0,15-2-1 0 0,-8 0-358 0 0,101-3-6123 0 0,-91 2 5077 0 0</inkml:trace>
  <inkml:trace contextRef="#ctx0" brushRef="#br0" timeOffset="2699.56">1924 351 4124 0 0,'2'-5'636'0'0,"-1"0"1"0"0,0 0-1 0 0,0 0 0 0 0,0 0 0 0 0,0 0 0 0 0,-1 0 1 0 0,0 0-1 0 0,0 0 0 0 0,0-1 0 0 0,-1 1 0 0 0,0 0 1 0 0,0 0-1 0 0,0 0 0 0 0,0 0 0 0 0,-4-6 1 0 0,4 7-352 0 0,0 0 0 0 0,-1 1 1 0 0,0 0-1 0 0,0-1 0 0 0,0 1 1 0 0,0 0-1 0 0,-1 0 1 0 0,1 0-1 0 0,-1 0 0 0 0,1 1 1 0 0,-1-1-1 0 0,0 0 0 0 0,0 1 1 0 0,-1 0-1 0 0,1 0 0 0 0,0 0 1 0 0,-1 0-1 0 0,1 1 1 0 0,-1-1-1 0 0,1 1 0 0 0,-7-2 1 0 0,5 3-182 0 0,0 0 0 0 0,0 0 0 0 0,0 0 1 0 0,0 1-1 0 0,1 0 0 0 0,-1 0 0 0 0,0 0 0 0 0,1 0 1 0 0,-1 1-1 0 0,0-1 0 0 0,1 1 0 0 0,0 1 1 0 0,-1-1-1 0 0,1 0 0 0 0,0 1 0 0 0,0 0 0 0 0,1 0 1 0 0,-1 0-1 0 0,-4 5 0 0 0,5-5-289 0 0,0 0-1 0 0,1 0 0 0 0,0-1 1 0 0,-1 1-1 0 0,1 1 1 0 0,0-1-1 0 0,0 0 0 0 0,1 0 1 0 0,-1 1-1 0 0,1-1 1 0 0,0 1-1 0 0,0 0 1 0 0,0-1-1 0 0,0 1 0 0 0,0 0 1 0 0,1-1-1 0 0,0 1 1 0 0,-1 0-1 0 0,2 0 0 0 0,-1-1 1 0 0,0 1-1 0 0,1 0 1 0 0,-1-1-1 0 0,1 1 0 0 0,2 3 1 0 0,-3-5 31 0 0,1-1 0 0 0,0 1 0 0 0,0-1 0 0 0,0 1 0 0 0,0-1 0 0 0,0 0 0 0 0,0 0 0 0 0,0 0 0 0 0,1 0 0 0 0,-1 1 0 0 0,0-2 0 0 0,1 1 1 0 0,-1 0-1 0 0,1 0 0 0 0,-1 0 0 0 0,1-1 0 0 0,-1 1 0 0 0,1 0 0 0 0,-1-1 0 0 0,1 0 0 0 0,0 1 0 0 0,-1-1 0 0 0,1 0 0 0 0,-1 0 0 0 0,1 0 0 0 0,0 0 0 0 0,-1 0 0 0 0,1 0 0 0 0,0 0 0 0 0,-1-1 0 0 0,1 1 0 0 0,0 0 0 0 0,-1-1 1 0 0,1 0-1 0 0,-1 1 0 0 0,1-1 0 0 0,2-2 0 0 0,2 1 78 0 0,-1-1 1 0 0,0 0 0 0 0,1-1-1 0 0,-1 1 1 0 0,0-1 0 0 0,0 0-1 0 0,-1 0 1 0 0,8-8 0 0 0,-9 7 334 0 0,0-1 1 0 0,0 1 0 0 0,-1 0-1 0 0,1-1 1 0 0,1-7 0 0 0,3-29 4619 0 0,-4 42-4847 0 0,-1 1-1 0 0,1 0 1 0 0,-1 0-1 0 0,0 0 1 0 0,1 0 0 0 0,-1 0-1 0 0,0 1 1 0 0,4 2 0 0 0,1 1-15 0 0,0 0 1 0 0,-1 0 0 0 0,0 0 0 0 0,0 1 0 0 0,0 0 0 0 0,0 1 0 0 0,-1-1 0 0 0,0 1 0 0 0,-1 0-1 0 0,1 0 1 0 0,-1 0 0 0 0,-1 1 0 0 0,1-1 0 0 0,2 11 0 0 0,-3-10-311 0 0,1 1-1 0 0,0-1 1 0 0,0 0 0 0 0,1 0-1 0 0,0 0 1 0 0,0-1-1 0 0,1 0 1 0 0,0 0 0 0 0,0 0-1 0 0,0 0 1 0 0,14 9 0 0 0,-19-15 242 0 0,13-33-2054 0 0,36-57-1065 0 0,-4 5 3798 0 0,-46 82-526 0 0,1 0 1 0 0,-1 0-1 0 0,0 0 1 0 0,0-1-1 0 0,0 1 1 0 0,0 0-1 0 0,0 0 1 0 0,-1 0-1 0 0,1 0 1 0 0,-1 0-1 0 0,1 0 0 0 0,-1 0 1 0 0,0 0-1 0 0,0 0 1 0 0,0 0-1 0 0,0 0 1 0 0,0 0-1 0 0,0 0 1 0 0,-1 0-1 0 0,1 1 1 0 0,-1-1-1 0 0,1 1 1 0 0,-1-1-1 0 0,1 1 0 0 0,-1-1 1 0 0,0 1-1 0 0,0 0 1 0 0,1 0-1 0 0,-1 0 1 0 0,0 0-1 0 0,0 0 1 0 0,0 0-1 0 0,0 1 1 0 0,-4-2-1 0 0,5 3-100 0 0,1 0-1 0 0,-1-1 1 0 0,1 1 0 0 0,-1 0-1 0 0,1 0 1 0 0,0 0 0 0 0,-1-1-1 0 0,1 1 1 0 0,0 0 0 0 0,-1 0-1 0 0,1 0 1 0 0,0 0-1 0 0,0 0 1 0 0,0 0 0 0 0,0-1-1 0 0,0 1 1 0 0,0 0 0 0 0,0 0-1 0 0,0 0 1 0 0,0 0 0 0 0,1 0-1 0 0,-1 0 1 0 0,0-1 0 0 0,0 1-1 0 0,1 0 1 0 0,-1 0-1 0 0,2 1 1 0 0,8 28 28 0 0,-4-20-87 0 0,1 0 1 0 0,0 0 0 0 0,1-1-1 0 0,0 0 1 0 0,0-1-1 0 0,17 13 1 0 0,-17-14-36 0 0,0 0 1 0 0,0 0-1 0 0,-1 0 0 0 0,1 1 0 0 0,-2 0 1 0 0,1 1-1 0 0,-1 0 0 0 0,7 13 0 0 0,-12-18 102 0 0,0 0 0 0 0,-1 0 0 0 0,1 0 0 0 0,-1 0 0 0 0,0 0 0 0 0,0 0 0 0 0,0 1-1 0 0,-1-1 1 0 0,0 0 0 0 0,1 0 0 0 0,-1 0 0 0 0,-1 0 0 0 0,1 0 0 0 0,0 0 0 0 0,-1-1 0 0 0,0 1-1 0 0,-2 3 1 0 0,-7 13 70 0 0,-23 31 0 0 0,30-47-77 0 0,-9 14 138 0 0,-115 165-655 0 0,127-182 661 0 0,-11-19 143 0 0,7 0-35 0 0,1 0 0 0 0,0 0 0 0 0,2-1 0 0 0,0 1 1 0 0,1-28-1 0 0,1 35-207 0 0,1 0 0 0 0,1 1 1 0 0,0-1-1 0 0,1 1 0 0 0,0-1 1 0 0,0 1-1 0 0,1 0 0 0 0,0 0 0 0 0,1 0 1 0 0,12-17-1 0 0,3-2-279 0 0,0-2 0 0 0,-2 0 0 0 0,-2-1 0 0 0,0 0 0 0 0,-3-2 0 0 0,0 1-1 0 0,12-60 1 0 0,-26 62 369 0 0,-1 18-2472 0 0,2 12 1925 0 0,33 13-1474 0 0,-22-10 1844 0 0,1-2 0 0 0,-1 1 0 0 0,0-2 0 0 0,0 0 0 0 0,0 0-1 0 0,0 0 1 0 0,0-2 0 0 0,19-5 0 0 0,-9 0 931 0 0,-1-1-1 0 0,0-1 1 0 0,24-15-1 0 0,-42 25-792 0 0,-1-1 0 0 0,0 0-1 0 0,0 1 1 0 0,0-1 0 0 0,0 0-1 0 0,0 0 1 0 0,-1 0-1 0 0,1 0 1 0 0,0 0 0 0 0,0 0-1 0 0,-1 0 1 0 0,1 0 0 0 0,0 0-1 0 0,-1 0 1 0 0,1 0-1 0 0,-1-1 1 0 0,1 1 0 0 0,-1 0-1 0 0,0 0 1 0 0,0 0 0 0 0,1-1-1 0 0,-1 1 1 0 0,0 0-1 0 0,0 0 1 0 0,0-1 0 0 0,0 1-1 0 0,0 0 1 0 0,-1 0 0 0 0,1-1-1 0 0,0 1 1 0 0,-1 0-1 0 0,1 0 1 0 0,0 0 0 0 0,-1-1-1 0 0,1 1 1 0 0,-1 0 0 0 0,0 0-1 0 0,1 0 1 0 0,-1 0-1 0 0,0 0 1 0 0,0 0 0 0 0,0 0-1 0 0,0 0 1 0 0,0 0 0 0 0,0 1-1 0 0,0-1 1 0 0,0 0-1 0 0,0 1 1 0 0,0-1 0 0 0,0 0-1 0 0,0 1 1 0 0,0 0 0 0 0,0-1-1 0 0,-1 1 1 0 0,-1-1 0 0 0,-7 0-29 0 0,1 1 1 0 0,0 0-1 0 0,-1 1 1 0 0,1-1-1 0 0,0 2 1 0 0,-1-1-1 0 0,1 2 1 0 0,0-1-1 0 0,-17 8 1 0 0,23-9-64 0 0,0 0 0 0 0,0 0 0 0 0,1 0 0 0 0,-1 1 0 0 0,0 0 0 0 0,0-1 0 0 0,1 1 0 0 0,-1 0 0 0 0,1 0 0 0 0,0 1 0 0 0,0-1 0 0 0,-1 0 0 0 0,1 1 0 0 0,1-1 0 0 0,-1 1 0 0 0,0 0 0 0 0,1-1 1 0 0,-1 1-1 0 0,1 0 0 0 0,0 0 0 0 0,0 0 0 0 0,0 0 0 0 0,0 0 0 0 0,0 0 0 0 0,1 1 0 0 0,0-1 0 0 0,-1 0 0 0 0,1 0 0 0 0,0 0 0 0 0,1 0 0 0 0,-1 1 0 0 0,0-1 0 0 0,2 3 0 0 0,-1-2-9 0 0,0 0 0 0 0,1 0-1 0 0,0 0 1 0 0,0 0-1 0 0,0-1 1 0 0,0 1 0 0 0,0 0-1 0 0,1-1 1 0 0,0 0 0 0 0,-1 1-1 0 0,1-1 1 0 0,0 0 0 0 0,1-1-1 0 0,5 5 1 0 0,-3-3 31 0 0,1 0-1 0 0,0 0 1 0 0,0-1 0 0 0,1 0-1 0 0,-1-1 1 0 0,1 0 0 0 0,11 2 0 0 0,-2-1-722 0 0,0-2 1 0 0,0 0-1 0 0,0-1 1 0 0,0 0-1 0 0,-1-2 1 0 0,30-5-1 0 0,-24-1-1913 0 0,-9 2-1960 0 0,-15-1-1937 0 0</inkml:trace>
  <inkml:trace contextRef="#ctx0" brushRef="#br0" timeOffset="3231.17">2147 148 2498 0 0,'1'-1'377'0'0,"0"0"0"0"0,0 1 0 0 0,0-1-1 0 0,0 0 1 0 0,-1 0 0 0 0,1 0 0 0 0,0 0 0 0 0,-1 0 0 0 0,1 0-1 0 0,-1-1 1 0 0,1 1 0 0 0,-1 0 0 0 0,1 0 0 0 0,-1 0 0 0 0,0 0-1 0 0,0 0 1 0 0,0-1 0 0 0,1 1 0 0 0,-1 0 0 0 0,0 0-1 0 0,0-1 1 0 0,-1 1 0 0 0,1 0 0 0 0,0-2 0 0 0,-1 2-214 0 0,0 0 1 0 0,0 0-1 0 0,0 0 0 0 0,0 1 1 0 0,0-1-1 0 0,0 0 1 0 0,0 0-1 0 0,0 1 0 0 0,0-1 1 0 0,0 0-1 0 0,-1 1 1 0 0,1-1-1 0 0,0 1 0 0 0,0 0 1 0 0,-1-1-1 0 0,1 1 0 0 0,0 0 1 0 0,-2 0-1 0 0,-5-1 69 0 0,0 1 0 0 0,0 0 0 0 0,0 0 0 0 0,0 1 0 0 0,1 0 0 0 0,-12 2 1 0 0,10 1-58 0 0,-1-1 0 0 0,1 2 0 0 0,-1-1 0 0 0,1 1 0 0 0,-10 7 0 0 0,16-10-158 0 0,0 0 0 0 0,0 1 0 0 0,0-1 0 0 0,0 1 0 0 0,1-1 0 0 0,-1 1 0 0 0,1 0 0 0 0,-1 0 0 0 0,1 0 0 0 0,0 0 0 0 0,0 0 0 0 0,0 0 0 0 0,1 1-1 0 0,-1-1 1 0 0,1 1 0 0 0,0-1 0 0 0,-2 7 0 0 0,3-8-81 0 0,0-1-1 0 0,0 1 1 0 0,0-1 0 0 0,0 1-1 0 0,1-1 1 0 0,-1 1 0 0 0,0-1-1 0 0,0 1 1 0 0,1-1-1 0 0,-1 0 1 0 0,1 1 0 0 0,0-1-1 0 0,-1 1 1 0 0,1-1 0 0 0,0 0-1 0 0,0 0 1 0 0,0 1-1 0 0,0-1 1 0 0,0 0 0 0 0,0 0-1 0 0,0 0 1 0 0,0 0 0 0 0,2 2-1 0 0,1-2-100 0 0,-1 1 0 0 0,0-1 0 0 0,1 0 0 0 0,-1 1-1 0 0,1-2 1 0 0,-1 1 0 0 0,1 0 0 0 0,0-1 0 0 0,6 1 0 0 0,3-1-227 0 0,-1-1 1 0 0,1 0-1 0 0,0-1 1 0 0,21-6-1 0 0,-25 5 484 0 0,0 0 0 0 0,-1-1 0 0 0,1 0-1 0 0,-1 0 1 0 0,0-1 0 0 0,14-11-1 0 0,17-22 5026 0 0,-39 37-4486 0 0,5 7-237 0 0,-5-6-401 0 0,0 0 0 0 0,1 1 0 0 0,-1-1 0 0 0,1 0 0 0 0,-1 0 0 0 0,0 1 0 0 0,1-1 0 0 0,-1 1 0 0 0,0-1 0 0 0,1 0 0 0 0,-1 1-1 0 0,0-1 1 0 0,1 1 0 0 0,-1-1 0 0 0,0 1 0 0 0,0-1 0 0 0,0 1 0 0 0,0-1 0 0 0,1 1 0 0 0,-1-1 0 0 0,0 1 0 0 0,0-1 0 0 0,0 1 0 0 0,0-1 0 0 0,0 1 0 0 0,0-1 0 0 0,0 1 0 0 0,-1 0 0 0 0,-4 58-4664 0 0,-2 7-5861 0 0,5-51 6318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6:53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667 1037 5188 0 0,'-1'-2'792'0'0,"0"-1"0"0"0,0 1 0 0 0,1 0 0 0 0,-1-1 0 0 0,1 1 0 0 0,-1-1 0 0 0,1 1 0 0 0,0 0 0 0 0,0-1 0 0 0,0 1 0 0 0,1-1 0 0 0,0-4 0 0 0,0 4 75 0 0,-1 0 1 0 0,0 0 0 0 0,1 0-1 0 0,-1 0 1 0 0,0 1 0 0 0,-1-1-1 0 0,1 0 1 0 0,0 0 0 0 0,-3-6-1 0 0,3 8-756 0 0,0 1-1 0 0,-1-1 1 0 0,1 1-1 0 0,0-1 1 0 0,-1 1-1 0 0,1-1 0 0 0,-1 1 1 0 0,1-1-1 0 0,-1 1 1 0 0,1 0-1 0 0,-1-1 1 0 0,1 1-1 0 0,-1 0 1 0 0,0-1-1 0 0,1 1 1 0 0,-1 0-1 0 0,0 0 1 0 0,1-1-1 0 0,-1 1 0 0 0,0 0 1 0 0,-25 4 0 0 0,14 1 100 0 0,-1 0 0 0 0,1 1 0 0 0,0 1-1 0 0,1 0 1 0 0,-1 1 0 0 0,2 0 0 0 0,-1 1 0 0 0,1 0 0 0 0,0 0 0 0 0,1 1 0 0 0,0 0 0 0 0,1 1 0 0 0,0 0-1 0 0,0 1 1 0 0,1-1 0 0 0,1 1 0 0 0,0 1 0 0 0,-7 21 0 0 0,12-30-235 0 0,0-1 0 0 0,0 1 0 0 0,1-1 1 0 0,0 1-1 0 0,0-1 0 0 0,0 1 0 0 0,0-1 0 0 0,0 1 0 0 0,1 0 1 0 0,-1-1-1 0 0,1 1 0 0 0,0-1 0 0 0,0 0 0 0 0,1 1 0 0 0,-1-1 1 0 0,1 0-1 0 0,-1 0 0 0 0,1 1 0 0 0,4 4 0 0 0,-4-6-49 0 0,0-1-1 0 0,0 1 1 0 0,0 0-1 0 0,1 0 1 0 0,-1-1-1 0 0,0 0 1 0 0,1 1-1 0 0,-1-1 1 0 0,1 0-1 0 0,-1 0 1 0 0,1 0-1 0 0,0-1 1 0 0,0 1-1 0 0,-1 0 1 0 0,1-1-1 0 0,0 0 1 0 0,0 0-1 0 0,-1 0 1 0 0,1 0-1 0 0,0 0 1 0 0,0 0-1 0 0,-1-1 1 0 0,1 1-1 0 0,0-1 1 0 0,4-2-1 0 0,2 0-57 0 0,-1 0 1 0 0,1-1-1 0 0,-1 0 0 0 0,0-1 0 0 0,-1 0 1 0 0,1 0-1 0 0,-1 0 0 0 0,0-1 0 0 0,0 0 1 0 0,-1 0-1 0 0,0-1 0 0 0,8-10 0 0 0,-7 6 63 0 0,1-1-1 0 0,-2-1 1 0 0,1 1-1 0 0,-2-1 1 0 0,0 0-1 0 0,0 0 0 0 0,3-19 1 0 0,-3 0 128 0 0,-1 1 0 0 0,-1-1 1 0 0,-2 0-1 0 0,-1 0 0 0 0,-1 0 1 0 0,-8-42-1 0 0,8 68 14 0 0,0-3 176 0 0,-1 0-1 0 0,0 0 1 0 0,0 0 0 0 0,-1 0-1 0 0,-5-13 1 0 0,7 21-246 0 0,1 1 0 0 0,0 0-1 0 0,0 0 1 0 0,0 0 0 0 0,0 0 0 0 0,0 0 0 0 0,0-1 0 0 0,-1 1 0 0 0,1 0 0 0 0,0 0-1 0 0,0 0 1 0 0,0 0 0 0 0,0 0 0 0 0,-1 0 0 0 0,1 0 0 0 0,0 0 0 0 0,0 0-1 0 0,0 0 1 0 0,0-1 0 0 0,-1 1 0 0 0,1 0 0 0 0,0 0 0 0 0,0 0 0 0 0,0 0-1 0 0,-1 0 1 0 0,1 0 0 0 0,0 0 0 0 0,0 1 0 0 0,0-1 0 0 0,-1 0 0 0 0,1 0 0 0 0,0 0-1 0 0,0 0 1 0 0,0 0 0 0 0,0 0 0 0 0,-1 0 0 0 0,1 0 0 0 0,0 0 0 0 0,0 0-1 0 0,0 1 1 0 0,0-1 0 0 0,-1 0 0 0 0,1 0 0 0 0,0 0 0 0 0,0 0 0 0 0,0 0 0 0 0,0 1-1 0 0,-11 13 119 0 0,-4 17 65 0 0,9-15-239 0 0,1 0-1 0 0,1 0 1 0 0,0 1 0 0 0,2 0 0 0 0,0-1 0 0 0,0 1 0 0 0,2 0-1 0 0,1 19 1 0 0,1-18-1229 0 0,0 0 0 0 0,1 0 0 0 0,1-1 0 0 0,8 23 0 0 0,-9-34 362 0 0,-1 0-1 0 0,1 0 1 0 0,0 0 0 0 0,0-1 0 0 0,1 1 0 0 0,0-1 0 0 0,6 7 0 0 0,-8-9-240 0 0,2 0-1 0 0,-1-1 1 0 0,0 1 0 0 0,0-1 0 0 0,1 1-1 0 0,-1-1 1 0 0,8 3 0 0 0,2 0-3775 0 0</inkml:trace>
  <inkml:trace contextRef="#ctx0" brushRef="#br0" timeOffset="314.27">874 964 4810 0 0,'-9'-8'2128'0'0,"-4"-3"3042"0"0,7 2 4058 0 0,1 43-6973 0 0,4-29-2170 0 0,0 0 1 0 0,0-1-1 0 0,0 1 1 0 0,1 0-1 0 0,0 0 1 0 0,0 0-1 0 0,0 0 1 0 0,1 6-1 0 0,-1-8-81 0 0,1 0 0 0 0,-1-1 0 0 0,1 1 0 0 0,0 0 1 0 0,0 0-1 0 0,0 0 0 0 0,0 0 0 0 0,1-1 0 0 0,-1 1 0 0 0,1 0 0 0 0,0-1 0 0 0,-1 0 0 0 0,1 1 0 0 0,0-1 0 0 0,1 0 0 0 0,-1 0 1 0 0,0 0-1 0 0,0 0 0 0 0,1 0 0 0 0,-1-1 0 0 0,1 1 0 0 0,0-1 0 0 0,-1 1 0 0 0,1-1 0 0 0,0 0 0 0 0,0 0 0 0 0,0 0 1 0 0,0-1-1 0 0,0 1 0 0 0,3-1 0 0 0,-3 0-13 0 0,1 0 1 0 0,-1 0-1 0 0,1-1 1 0 0,0 0-1 0 0,-1 0 1 0 0,0 0-1 0 0,1 0 1 0 0,-1 0-1 0 0,0-1 1 0 0,0 1-1 0 0,1-1 1 0 0,-1 0-1 0 0,0 0 1 0 0,-1 0-1 0 0,1 0 1 0 0,0-1-1 0 0,-1 1 1 0 0,1-1-1 0 0,-1 0 1 0 0,0 1-1 0 0,0-1 0 0 0,0 0 1 0 0,0 0-1 0 0,0-1 1 0 0,1-2-1 0 0,-1 1 30 0 0,0 1 0 0 0,-1 0 0 0 0,1-1 0 0 0,-1 1 0 0 0,0-1 0 0 0,0 1 1 0 0,0-1-1 0 0,-1 1 0 0 0,0-1 0 0 0,0 0 0 0 0,0 1 0 0 0,0-1 0 0 0,-1 0 0 0 0,0 1 0 0 0,1-1 0 0 0,-4-6 0 0 0,3 8-200 0 0,-1 0 1 0 0,1 1 0 0 0,-1-1-1 0 0,1 1 1 0 0,-1-1 0 0 0,0 1-1 0 0,0 0 1 0 0,-1-1 0 0 0,1 1 0 0 0,0 0-1 0 0,-1 1 1 0 0,1-1 0 0 0,-1 0-1 0 0,1 1 1 0 0,-1-1 0 0 0,0 1-1 0 0,0 0 1 0 0,0 0 0 0 0,0 0-1 0 0,0 0 1 0 0,0 0 0 0 0,0 1 0 0 0,0-1-1 0 0,0 1 1 0 0,-5 0 0 0 0,1 0-934 0 0,0 0-1 0 0,0 1 1 0 0,-1 0 0 0 0,1 0 0 0 0,0 0 0 0 0,-7 3 0 0 0,-21 12-7246 0 0,31-13 4524 0 0</inkml:trace>
  <inkml:trace contextRef="#ctx0" brushRef="#br0" timeOffset="563.84">1131 757 7468 0 0,'8'-18'23793'0'0,"-6"27"-23967"0"0,35 150 2051 0 0,-20-86-5265 0 0,0 0-5987 0 0,-16-69 8350 0 0,5 19-4209 0 0,-4-7-3255 0 0,-1-9 3052 0 0</inkml:trace>
  <inkml:trace contextRef="#ctx0" brushRef="#br0" timeOffset="1379.28">1145 974 5374 0 0,'0'0'7843'0'0,"0"-1"-7727"0"0,0 1 1 0 0,0 0 0 0 0,0-1 0 0 0,1 1-1 0 0,-1-1 1 0 0,0 1 0 0 0,0 0-1 0 0,0-1 1 0 0,0 1 0 0 0,1-1-1 0 0,-1 1 1 0 0,0 0 0 0 0,0-1-1 0 0,1 1 1 0 0,-1 0 0 0 0,0-1 0 0 0,1 1-1 0 0,-1 0 1 0 0,0 0 0 0 0,1-1-1 0 0,-1 1 1 0 0,1 0 0 0 0,-1 0-1 0 0,0 0 1 0 0,1 0 0 0 0,-1-1-1 0 0,1 1 1 0 0,20-8 680 0 0,1 1 1 0 0,0 0-1 0 0,0 2 0 0 0,44-5 1 0 0,0-1-345 0 0,-43 6-274 0 0,-13 4 13 0 0,0 0 1 0 0,0-1-1 0 0,0-1 0 0 0,0 1 0 0 0,0-2 0 0 0,-1 1 1 0 0,1-2-1 0 0,-1 1 0 0 0,12-9 0 0 0,-20 13-139 0 0,-1 0 0 0 0,1 0-1 0 0,0-1 1 0 0,-1 1 0 0 0,1 0-1 0 0,-1-1 1 0 0,1 1-1 0 0,-1 0 1 0 0,1-1 0 0 0,-1 1-1 0 0,1-1 1 0 0,-1 1 0 0 0,0-1-1 0 0,1 1 1 0 0,-1-1 0 0 0,0 1-1 0 0,1-1 1 0 0,-1 0-1 0 0,0 1 1 0 0,1-1 0 0 0,-1 1-1 0 0,0-1 1 0 0,0 0 0 0 0,0 1-1 0 0,0-1 1 0 0,0 0 0 0 0,0 1-1 0 0,0-1 1 0 0,0 0-1 0 0,0 1 1 0 0,0-1 0 0 0,0 0-1 0 0,0 1 1 0 0,0-1 0 0 0,0 1-1 0 0,-1-1 1 0 0,1 0 0 0 0,0 1-1 0 0,0-1 1 0 0,-1 1-1 0 0,1-1 1 0 0,-1 1 0 0 0,1-1-1 0 0,0 1 1 0 0,-1-1 0 0 0,1 1-1 0 0,-1-1 1 0 0,1 1 0 0 0,-1-1-1 0 0,1 1 1 0 0,-1 0 0 0 0,1-1-1 0 0,-1 1 1 0 0,0 0-1 0 0,1-1 1 0 0,-1 1 0 0 0,1 0-1 0 0,-1 0 1 0 0,0 0 0 0 0,1 0-1 0 0,-1 0 1 0 0,0-1 0 0 0,-3 0 59 0 0,0 0 0 0 0,0 1 1 0 0,0-1-1 0 0,0 1 1 0 0,0-1-1 0 0,1 1 0 0 0,-1 0 1 0 0,0 1-1 0 0,-4 0 1 0 0,4 0-83 0 0,1 0 0 0 0,0 1 0 0 0,-1-1 0 0 0,1 1 1 0 0,0 0-1 0 0,0-1 0 0 0,1 2 0 0 0,-1-1 0 0 0,0 0 1 0 0,0 0-1 0 0,1 1 0 0 0,0 0 0 0 0,-1-1 0 0 0,1 1 1 0 0,0 0-1 0 0,0 0 0 0 0,1 0 0 0 0,-3 4 0 0 0,4-5-80 0 0,-1 0 0 0 0,1 0-1 0 0,-1 0 1 0 0,1-1-1 0 0,0 1 1 0 0,-1 0-1 0 0,1 0 1 0 0,0 0-1 0 0,0 0 1 0 0,0 0 0 0 0,1 0-1 0 0,-1 0 1 0 0,0 0-1 0 0,1 0 1 0 0,-1-1-1 0 0,1 1 1 0 0,0 0 0 0 0,0 0-1 0 0,0 0 1 0 0,-1-1-1 0 0,1 1 1 0 0,1-1-1 0 0,-1 1 1 0 0,0 0-1 0 0,0-1 1 0 0,1 0 0 0 0,-1 1-1 0 0,1-1 1 0 0,-1 0-1 0 0,1 0 1 0 0,-1 0-1 0 0,1 0 1 0 0,0 0 0 0 0,3 1-1 0 0,6 3-1352 0 0,1 0-1 0 0,0-1 1 0 0,0 0 0 0 0,1-1-1 0 0,-1-1 1 0 0,21 2 0 0 0,-23-3 408 0 0,-1-1 0 0 0,1 0 0 0 0,0 0 0 0 0,-1-1 1 0 0,1-1-1 0 0,0 1 0 0 0,-1-1 0 0 0,0-1 0 0 0,12-4 1 0 0,-19 6 1029 0 0,0 0 1 0 0,0 0 0 0 0,-1 0 0 0 0,1 0 0 0 0,0 0 0 0 0,-1 0 0 0 0,1 0 0 0 0,-1 0 0 0 0,0-1 0 0 0,1 1 0 0 0,-1-1-1 0 0,0 1 1 0 0,0-1 0 0 0,0 1 0 0 0,0-1 0 0 0,0 0 0 0 0,0 1 0 0 0,0-1 0 0 0,0 0 0 0 0,-1 0 0 0 0,1 0 0 0 0,-1 0-1 0 0,0 0 1 0 0,1 1 0 0 0,-1-1 0 0 0,0 0 0 0 0,0 0 0 0 0,0 0 0 0 0,0 0 0 0 0,-1-3 0 0 0,-1-4 1104 0 0,-1 0 1 0 0,0 0-1 0 0,0 0 0 0 0,-1 0 1 0 0,-6-10-1 0 0,-5-14 5244 0 0,14 33-6299 0 0,1 0 0 0 0,0-1 0 0 0,-1 1 0 0 0,1 0 0 0 0,0-1 0 0 0,0 1 0 0 0,0 0 0 0 0,-1-1 0 0 0,1 1 0 0 0,0 0 0 0 0,0-1 0 0 0,0 1 0 0 0,0 0 0 0 0,0-1 0 0 0,0 1 0 0 0,-1-1 0 0 0,1 1 0 0 0,0 0 0 0 0,0-1 0 0 0,0 1 0 0 0,0-1 0 0 0,1 1 0 0 0,-1 0 0 0 0,0-1 0 0 0,0 1 0 0 0,0-1 0 0 0,0 1 0 0 0,0 0 0 0 0,0-1 0 0 0,1 1 0 0 0,-1 0 0 0 0,0-1 0 0 0,0 1 0 0 0,0 0 0 0 0,1-1 0 0 0,-1 1 0 0 0,0 0 0 0 0,1-1 0 0 0,14 10 772 0 0,17 23-666 0 0,54 94-159 0 0,-86-125 49 0 0,14-16-52 0 0,0-32 119 0 0,-12 38-42 0 0,0 0 0 0 0,0 0-1 0 0,1 0 1 0 0,1 0 0 0 0,0 1 0 0 0,0-1 0 0 0,0 1-1 0 0,7-9 1 0 0,-11 16-105 0 0,1 1-1 0 0,0-1 1 0 0,-1 0-1 0 0,1 0 1 0 0,0 1-1 0 0,0-1 0 0 0,-1 0 1 0 0,1 1-1 0 0,0-1 1 0 0,0 1-1 0 0,0-1 1 0 0,0 1-1 0 0,0-1 1 0 0,0 1-1 0 0,0 0 1 0 0,0-1-1 0 0,0 1 1 0 0,0 0-1 0 0,0 0 1 0 0,0 0-1 0 0,0 0 1 0 0,0 0-1 0 0,0 0 1 0 0,0 0-1 0 0,0 0 1 0 0,0 0-1 0 0,0 0 1 0 0,0 1-1 0 0,0-1 1 0 0,0 0-1 0 0,0 1 1 0 0,0-1-1 0 0,0 0 0 0 0,0 1 1 0 0,-1-1-1 0 0,1 1 1 0 0,0 0-1 0 0,0-1 1 0 0,0 1-1 0 0,-1 0 1 0 0,1 0-1 0 0,0-1 1 0 0,-1 1-1 0 0,2 1 1 0 0,0 1 5 0 0,1 1 0 0 0,-1-1 1 0 0,0 1-1 0 0,1-1 0 0 0,-2 1 1 0 0,1 0-1 0 0,0-1 0 0 0,-1 1 1 0 0,2 6-1 0 0,-1 97-616 0 0,-2-106 440 0 0,6 1-865 0 0,-6-1 946 0 0,1-1 0 0 0,-1 0 0 0 0,0 0 1 0 0,1 1-1 0 0,-1-1 0 0 0,1 0 0 0 0,-1 0 0 0 0,0 0 0 0 0,1 1 0 0 0,-1-1 0 0 0,1 0 0 0 0,-1 0 0 0 0,0 0 0 0 0,1 0 0 0 0,-1 0 1 0 0,1 0-1 0 0,-1 0 0 0 0,0 0 0 0 0,1 0 0 0 0,-1 0 0 0 0,1 0 0 0 0,-1 0 0 0 0,1 0 0 0 0,-1 0 0 0 0,0-1 0 0 0,1 1 0 0 0,-1 0 0 0 0,1 0 1 0 0,-1-1-1 0 0,5-1-1144 0 0,0-1 0 0 0,-1 0 0 0 0,1 0 1 0 0,-1-1-1 0 0,0 1 0 0 0,0-1 0 0 0,6-7 1 0 0,22-18-5581 0 0,-22 23 4414 0 0,-1 1-567 0 0</inkml:trace>
  <inkml:trace contextRef="#ctx0" brushRef="#br0" timeOffset="1742.17">2049 780 3640 0 0,'-6'-2'9914'0'0,"7"9"-4194"0"0,13 25-2888 0 0,15 23-5230 0 0,-19-38 3869 0 0,-9-15-1461 0 0,0 0 0 0 0,1 1-1 0 0,-1-1 1 0 0,1 0 0 0 0,0 0-1 0 0,-1 0 1 0 0,1 0 0 0 0,0 0 0 0 0,0-1-1 0 0,0 1 1 0 0,0 0 0 0 0,1-1-1 0 0,-1 0 1 0 0,0 1 0 0 0,1-1-1 0 0,-1 0 1 0 0,4 1 0 0 0,-4-2 12 0 0,0-1 0 0 0,0 1 0 0 0,0 0 0 0 0,0-1 0 0 0,0 1 0 0 0,0-1 0 0 0,0 0 0 0 0,0 1 0 0 0,-1-1 0 0 0,1 0 0 0 0,0 0 0 0 0,0 0-1 0 0,-1-1 1 0 0,1 1 0 0 0,0 0 0 0 0,-1-1 0 0 0,1 1 0 0 0,-1 0 0 0 0,0-1 0 0 0,1 0 0 0 0,-1 1 0 0 0,0-1 0 0 0,1-2 0 0 0,14-21 1116 0 0,18-41-1 0 0,-23 44-1388 0 0,0 1-1 0 0,1 0 1 0 0,16-21-1 0 0,-29 48-4955 0 0,0-2 4178 0 0,-1-1 0 0 0,1 1 0 0 0,-1-1 0 0 0,1 0 1 0 0,-1 0-1 0 0,0 0 0 0 0,0 0 0 0 0,0 0 0 0 0,-1 0 0 0 0,-3 3 0 0 0,2-1-1318 0 0,-5 6-1919 0 0</inkml:trace>
  <inkml:trace contextRef="#ctx0" brushRef="#br0" timeOffset="3291.4">277 1474 1618 0 0,'39'-7'6184'0'0,"48"-18"-2147"0"0,23-5-479 0 0,555-80 4971 0 0,-15 4-6905 0 0,19-9 2326 0 0,-540 96-2979 0 0,190-38 1325 0 0,-318 57-2296 0 0,1-1 0 0 0,-1 1 0 0 0,0-1 0 0 0,0 1 0 0 0,0-1 0 0 0,0 1 0 0 0,0-1 0 0 0,0 0 0 0 0,0 1 0 0 0,0-1 0 0 0,0 0 0 0 0,0 0 0 0 0,-1 0 0 0 0,1 0 0 0 0,0 0 0 0 0,0 0 0 0 0,-1 0 0 0 0,1 0 0 0 0,-1 0 0 0 0,1 0 0 0 0,-1 0 0 0 0,1 0 0 0 0,-1 0 0 0 0,0-1 0 0 0,1 0 0 0 0,0-2 0 0 0,6-11 0 0 0,-2-2 0 0 0,1 1 0 0 0,-2 0 0 0 0,0-1 0 0 0,-1 0 0 0 0,2-30 0 0 0,-4-1 0 0 0,-5-55 0 0 0,-24-89 0 0 0,-1-11 0 0 0,26 126-15 0 0,2 25 9 0 0,-12-69 0 0 0,13 119 2 0 0,0 0 0 0 0,0 1-1 0 0,0-1 1 0 0,0 0 0 0 0,-1 1 0 0 0,1-1-1 0 0,-1 0 1 0 0,1 1 0 0 0,-1-1 0 0 0,0 0-1 0 0,0 1 1 0 0,0-1 0 0 0,1 1-1 0 0,-2-1 1 0 0,1 1 0 0 0,0 0 0 0 0,0 0-1 0 0,0-1 1 0 0,0 1 0 0 0,-1 0-1 0 0,1 0 1 0 0,-2-1 0 0 0,0 1-10 0 0,0 1 0 0 0,0 0 0 0 0,1 0 0 0 0,-1 0 0 0 0,0 0 1 0 0,0 0-1 0 0,1 0 0 0 0,-1 1 0 0 0,0 0 0 0 0,-4 1 0 0 0,-7 1 92 0 0,-102 19-18 0 0,-126 6 1 0 0,-121-9-56 0 0,109-8-73 0 0,-618 76-188 0 0,325 12-161 0 0,297-51 258 0 0,202-38 201 0 0,20-4-297 0 0,-37 5 0 0 0,64-11 344 0 0,-12 24-693 0 0,5 29 567 0 0,-1 75 0 0 0,3-29-48 0 0,-6 21 328 0 0,-9 173-1073 0 0,21-254 521 0 0,2-1 1 0 0,1 1-1 0 0,2-1 1 0 0,2 0-1 0 0,17 56 1 0 0,-22-88 208 0 0,0 0 0 0 0,0 0 0 0 0,0-1 0 0 0,1 1 0 0 0,0-1 0 0 0,1 1 0 0 0,-1-1 0 0 0,1 0 0 0 0,0 0 0 0 0,0-1 0 0 0,6 7 0 0 0,-5-9-118 0 0,-1 1 1 0 0,0 0-1 0 0,1-1 1 0 0,-1 0-1 0 0,1 0 1 0 0,-1 0-1 0 0,1-1 1 0 0,0 0 0 0 0,0 1-1 0 0,0-2 1 0 0,0 1-1 0 0,0 0 1 0 0,0-1-1 0 0,8-1 1 0 0,27-3-3071 0 0,1-1 1 0 0,78-23 0 0 0,-44 9 176 0 0,67-13-3202 0 0,-65 15 1860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6:44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482 18 5736 0 0,'-9'-18'10238'0'0,"7"22"-6502"0"0,0 4-3464 0 0,2-7-509 0 0,-8 26 1284 0 0,-2 0-1 0 0,-15 33 1 0 0,-3 4 196 0 0,6-5-701 0 0,-83 208 1423 0 0,23-93-3714 0 0,77-164 2003 0 0,-5 9-5602 0 0,6-20 1766 0 0,1-12 823 0 0,4-42-6188 0 0,1 29 4457 0 0</inkml:trace>
  <inkml:trace contextRef="#ctx0" brushRef="#br0" timeOffset="801.62">0 67 3170 0 0,'0'0'9630'0'0,"14"14"-6675"0"0,19 13-1129 0 0,1-2 0 0 0,1-1 1 0 0,55 28-1 0 0,121 48-839 0 0,-146-72-557 0 0,225 95 408 0 0,-283-121 900 0 0,4 0-4187 0 0,-4-2-4549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6:42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158 420 5560 0 0,'-1'1'254'0'0,"0"-1"0"0"0,0 1 0 0 0,0 0 0 0 0,1-1-1 0 0,-1 1 1 0 0,0 0 0 0 0,1-1 0 0 0,-1 1 0 0 0,0 0 0 0 0,1 0-1 0 0,-1 0 1 0 0,1-1 0 0 0,-1 1 0 0 0,1 0 0 0 0,0 0-1 0 0,-1 0 1 0 0,1 0 0 0 0,0 0 0 0 0,-1 0 0 0 0,1 0 0 0 0,0 0-1 0 0,0 0 1 0 0,0 0 0 0 0,0 1 0 0 0,-3 34 968 0 0,3-24-354 0 0,-4 26 260 0 0,-6 113 1237 0 0,13-49-4582 0 0,0-70 670 0 0,2 26-2404 0 0,4-20-2693 0 0,-6-32 3524 0 0</inkml:trace>
  <inkml:trace contextRef="#ctx0" brushRef="#br0" timeOffset="283.39">138 387 5072 0 0,'0'-2'459'0'0,"-1"-1"0"0"0,1 1 0 0 0,0 0 0 0 0,0 0 0 0 0,0-1 0 0 0,0 1 0 0 0,0 0 0 0 0,0 0 0 0 0,1-1 0 0 0,-1 1 0 0 0,1 0 0 0 0,-1 0 0 0 0,1 0 0 0 0,0 0 0 0 0,0-1 0 0 0,0 1 0 0 0,0 0 0 0 0,0 1 0 0 0,3-5 0 0 0,-1 4-97 0 0,-1-1-1 0 0,1 1 1 0 0,0 0-1 0 0,0 0 1 0 0,0 0 0 0 0,0 0-1 0 0,0 1 1 0 0,0-1-1 0 0,1 1 1 0 0,-1 0 0 0 0,6-2-1 0 0,-1 2-142 0 0,0 0 0 0 0,-1 0 0 0 0,1 0 0 0 0,0 1 0 0 0,0 0 0 0 0,-1 0 0 0 0,1 1 0 0 0,0 0 1 0 0,-1 1-1 0 0,1 0 0 0 0,7 2 0 0 0,-7-1-128 0 0,-1 1 0 0 0,0 0 1 0 0,0 0-1 0 0,0 0 0 0 0,-1 1 0 0 0,1 0 1 0 0,-1 0-1 0 0,9 11 0 0 0,-13-14-76 0 0,0 0 0 0 0,0 1 0 0 0,-1-1 0 0 0,1 0 0 0 0,-1 1 0 0 0,0-1 0 0 0,0 1 0 0 0,0 0 0 0 0,0-1 0 0 0,0 1 0 0 0,0 0 0 0 0,-1 0-1 0 0,0-1 1 0 0,1 1 0 0 0,-1 0 0 0 0,0 0 0 0 0,0 0 0 0 0,0 0 0 0 0,-1-1 0 0 0,1 1 0 0 0,-1 0 0 0 0,0 0 0 0 0,1-1 0 0 0,-1 1 0 0 0,0 0-1 0 0,-1-1 1 0 0,-1 5 0 0 0,-5 5-978 0 0,1 0 0 0 0,-2-1 0 0 0,0 0-1 0 0,-13 12 1 0 0,18-18 189 0 0,0-1-1 0 0,-1 0 0 0 0,0 0 1 0 0,0-1-1 0 0,0 1 1 0 0,0-1-1 0 0,0 0 0 0 0,-1-1 1 0 0,0 1-1 0 0,1-1 1 0 0,-1 0-1 0 0,-8 2 1 0 0,-3-6-3699 0 0,11-1 1382 0 0</inkml:trace>
  <inkml:trace contextRef="#ctx0" brushRef="#br0" timeOffset="787.08">357 379 2150 0 0,'6'-3'618'0'0,"0"0"-1"0"0,0 0 1 0 0,1 1 0 0 0,-1 0-1 0 0,1 0 1 0 0,-1 0 0 0 0,1 1-1 0 0,0 0 1 0 0,0 0-1 0 0,-1 1 1 0 0,1 0 0 0 0,0 0-1 0 0,0 0 1 0 0,-1 1 0 0 0,1 0-1 0 0,0 0 1 0 0,-1 1 0 0 0,13 4-1 0 0,-15-4-425 0 0,1 0 0 0 0,-1 1 0 0 0,0-1 0 0 0,0 1 0 0 0,0-1 0 0 0,0 1 0 0 0,-1 0 0 0 0,1 1-1 0 0,-1-1 1 0 0,0 1 0 0 0,0-1 0 0 0,0 1 0 0 0,0 0 0 0 0,-1 0 0 0 0,1 0 0 0 0,-1 1 0 0 0,0-1 0 0 0,0 0 0 0 0,-1 1 0 0 0,1-1-1 0 0,-1 1 1 0 0,0 0 0 0 0,0 0 0 0 0,-1-1 0 0 0,1 1 0 0 0,-2 9 0 0 0,2-9-114 0 0,-2 0 1 0 0,1-1-1 0 0,-1 1 0 0 0,1-1 0 0 0,-1 1 1 0 0,0-1-1 0 0,-1 0 0 0 0,1 1 1 0 0,-1-1-1 0 0,0 0 0 0 0,0 0 1 0 0,0 0-1 0 0,-1 0 0 0 0,1 0 1 0 0,-6 6-1 0 0,7-11-65 0 0,0 1 1 0 0,0 0 0 0 0,1-1-1 0 0,-1 1 1 0 0,0-1-1 0 0,0 1 1 0 0,1-1-1 0 0,-1 1 1 0 0,0-1-1 0 0,1 0 1 0 0,-1 1-1 0 0,1-1 1 0 0,-1 0-1 0 0,1 0 1 0 0,-1 1-1 0 0,1-1 1 0 0,-1 0-1 0 0,1 0 1 0 0,-1 0-1 0 0,1 1 1 0 0,0-1-1 0 0,0 0 1 0 0,-1-2-1 0 0,1-6-65 0 0,0 0 0 0 0,0 0 0 0 0,1 0 0 0 0,0 0 0 0 0,1 0 0 0 0,-1 0 0 0 0,2 1 0 0 0,-1-1 0 0 0,2 1 1 0 0,-1-1-1 0 0,1 1 0 0 0,0 0 0 0 0,0 0 0 0 0,1 0 0 0 0,0 1 0 0 0,1 0 0 0 0,0 0 0 0 0,0 0 0 0 0,0 1 0 0 0,1-1 0 0 0,0 2 0 0 0,0-1 0 0 0,0 1 0 0 0,1 0 0 0 0,0 0 0 0 0,0 1 0 0 0,14-5 0 0 0,-21 8 29 0 0,-1 1 0 0 0,1 0 0 0 0,0-1-1 0 0,-1 1 1 0 0,1 0 0 0 0,-1 0 0 0 0,1 0 0 0 0,0 0 0 0 0,-1 0 0 0 0,1 0 0 0 0,0 0-1 0 0,-1 0 1 0 0,1 0 0 0 0,0 0 0 0 0,-1 0 0 0 0,1 0 0 0 0,-1 0 0 0 0,1 0 0 0 0,0 1-1 0 0,-1-1 1 0 0,1 0 0 0 0,-1 1 0 0 0,1-1 0 0 0,0 0 0 0 0,-1 1 0 0 0,1-1 0 0 0,-1 0-1 0 0,1 1 1 0 0,-1-1 0 0 0,0 1 0 0 0,1-1 0 0 0,-1 1 0 0 0,1-1 0 0 0,-1 1 0 0 0,0-1-1 0 0,1 1 1 0 0,-1 0 0 0 0,0-1 0 0 0,0 1 0 0 0,1-1 0 0 0,-1 1 0 0 0,0 0-1 0 0,0-1 1 0 0,0 1 0 0 0,0 0 0 0 0,0-1 0 0 0,0 1 0 0 0,0 0 0 0 0,-3 36-103 0 0,1-29 100 0 0,2 1 34 0 0,-1 0 0 0 0,2 0 1 0 0,-1 0-1 0 0,1 0 0 0 0,3 15 0 0 0,-4-23-5 0 0,1 1 0 0 0,-1 0 0 0 0,1 0 0 0 0,-1-1-1 0 0,1 1 1 0 0,0-1 0 0 0,0 1 0 0 0,0 0-1 0 0,-1-1 1 0 0,2 0 0 0 0,-1 1 0 0 0,0-1 0 0 0,0 1-1 0 0,0-1 1 0 0,0 0 0 0 0,1 0 0 0 0,-1 0-1 0 0,1 0 1 0 0,-1 0 0 0 0,1 0 0 0 0,-1 0 0 0 0,1 0-1 0 0,0-1 1 0 0,-1 1 0 0 0,1 0 0 0 0,0-1-1 0 0,-1 0 1 0 0,1 1 0 0 0,0-1 0 0 0,0 0 0 0 0,-1 0-1 0 0,1 0 1 0 0,0 0 0 0 0,0 0 0 0 0,2-1 0 0 0,4-1 18 0 0,0 0 1 0 0,0 0-1 0 0,0-1 0 0 0,-1 0 1 0 0,1-1-1 0 0,-1 1 1 0 0,0-1-1 0 0,0-1 1 0 0,0 1-1 0 0,11-12 1 0 0,-16 14 28 0 0,1 0 0 0 0,-1 0 0 0 0,0 0 0 0 0,0-1 0 0 0,0 1 1 0 0,0-1-1 0 0,0 0 0 0 0,-1 1 0 0 0,1-1 0 0 0,-1 0 0 0 0,1 0 0 0 0,-1 0 0 0 0,0 0 1 0 0,0 0-1 0 0,-1 0 0 0 0,1 0 0 0 0,-1 0 0 0 0,1-1 0 0 0,-1 1 0 0 0,0 0 0 0 0,0 0 0 0 0,0 0 1 0 0,-1-1-1 0 0,1 1 0 0 0,-1 0 0 0 0,0 0 0 0 0,0 0 0 0 0,0 0 0 0 0,0 0 0 0 0,-3-5 1 0 0,2 5-227 0 0,-1-1 0 0 0,0 1 0 0 0,0 0 0 0 0,0 0 0 0 0,-1 0 0 0 0,1 0 0 0 0,-1 0 1 0 0,0 1-1 0 0,0 0 0 0 0,0-1 0 0 0,0 1 0 0 0,0 1 0 0 0,0-1 0 0 0,0 1 1 0 0,0-1-1 0 0,-1 1 0 0 0,1 1 0 0 0,-1-1 0 0 0,1 0 0 0 0,-5 1 0 0 0,-1 0-966 0 0,1 0 0 0 0,-1 0 1 0 0,-14 3-1 0 0,-21 10-7105 0 0,39-10 4921 0 0</inkml:trace>
  <inkml:trace contextRef="#ctx0" brushRef="#br0" timeOffset="1027.52">909 290 4774 0 0,'0'0'11223'0'0,"15"8"-6275"0"0,-9 8-4169 0 0,0 0 1 0 0,-1 0-1 0 0,-1 1 1 0 0,0-1-1 0 0,-1 1 1 0 0,-1 0-1 0 0,-1 0 0 0 0,-1 33 1 0 0,-10 46-2983 0 0,-5-2-8024 0 0,7-48 640 0 0,7-40 3660 0 0</inkml:trace>
  <inkml:trace contextRef="#ctx0" brushRef="#br0" timeOffset="1148.83">974 81 3994 0 0,'-4'-11'3060'0'0,"8"18"-4292"0"0,2 4-36 0 0,-1-2-784 0 0,1 2-442 0 0</inkml:trace>
  <inkml:trace contextRef="#ctx0" brushRef="#br0" timeOffset="1813.36">1215 367 5004 0 0,'40'-37'7967'0'0,"-37"35"-7359"0"0,1-1 0 0 0,-1 0 0 0 0,0 0 0 0 0,0 0 0 0 0,-1 0 0 0 0,1 0 0 0 0,0-1 0 0 0,-1 1 0 0 0,0-1 0 0 0,0 1 0 0 0,0-1 0 0 0,2-6 1 0 0,-4 9-466 0 0,1 0 0 0 0,-1 0 0 0 0,0 0 1 0 0,0 0-1 0 0,1 0 0 0 0,-1 0 1 0 0,0 0-1 0 0,0 0 0 0 0,0 1 0 0 0,0-1 1 0 0,-1 0-1 0 0,1 0 0 0 0,0 0 1 0 0,0 0-1 0 0,0 0 0 0 0,-1 0 0 0 0,1 0 1 0 0,0 0-1 0 0,-1 1 0 0 0,1-1 1 0 0,-1 0-1 0 0,1 0 0 0 0,-1 0 0 0 0,-1 0-81 0 0,1 0-1 0 0,-1 0 0 0 0,1 1 0 0 0,-1-1 0 0 0,1 0 0 0 0,-1 1 0 0 0,1 0 1 0 0,-1-1-1 0 0,0 1 0 0 0,1 0 0 0 0,-1 0 0 0 0,1-1 0 0 0,-1 1 0 0 0,0 1 1 0 0,1-1-1 0 0,-1 0 0 0 0,0 0 0 0 0,-1 1 0 0 0,-2 0-23 0 0,-1 1-1 0 0,1-1 0 0 0,0 1 1 0 0,1 0-1 0 0,-1 0 0 0 0,0 1 1 0 0,1-1-1 0 0,-1 1 1 0 0,1 0-1 0 0,0 0 0 0 0,0 1 1 0 0,-7 6-1 0 0,10-9-174 0 0,-1 1 0 0 0,1-1-1 0 0,0 1 1 0 0,0 0 0 0 0,0-1-1 0 0,0 1 1 0 0,0 0 0 0 0,0 0-1 0 0,0 0 1 0 0,1-1 0 0 0,-1 1-1 0 0,0 0 1 0 0,1 0 0 0 0,0 0-1 0 0,-1 0 1 0 0,1 0 0 0 0,0 0-1 0 0,0 0 1 0 0,0 0 0 0 0,0 0-1 0 0,1 0 1 0 0,-1 0 0 0 0,1 0-1 0 0,-1 0 1 0 0,1 0 0 0 0,-1 0-1 0 0,1 0 1 0 0,0-1 0 0 0,0 1-1 0 0,0 0 1 0 0,0-1 0 0 0,0 1-1 0 0,0 0 1 0 0,1-1 0 0 0,-1 1-1 0 0,0-1 1 0 0,3 2 0 0 0,0 0-393 0 0,-1-1 0 0 0,1 0 1 0 0,0 0-1 0 0,0 0 0 0 0,0-1 1 0 0,0 1-1 0 0,0-1 1 0 0,0 0-1 0 0,1 0 0 0 0,-1 0 1 0 0,0-1-1 0 0,1 1 0 0 0,-1-1 1 0 0,0 0-1 0 0,1 0 1 0 0,-1-1-1 0 0,0 1 0 0 0,0-1 1 0 0,6-2-1 0 0,-1 1 135 0 0,-1 0 0 0 0,1-1 0 0 0,-1 0 0 0 0,1 0 0 0 0,-1-1 0 0 0,0 0 0 0 0,0 0 0 0 0,11-9 1 0 0,-15 9 548 0 0,0 0 0 0 0,-1 0 0 0 0,1 0 0 0 0,-1 0 1 0 0,0 0-1 0 0,0-1 0 0 0,0 1 0 0 0,-1-1 0 0 0,4-7 1 0 0,-6 10 168 0 0,1 0 0 0 0,0-1 0 0 0,-1 1 0 0 0,1 0 0 0 0,-1 0 0 0 0,1 0 0 0 0,-1 0 0 0 0,0-1-1 0 0,0 1 1 0 0,0 0 0 0 0,0 0 0 0 0,-1 0 0 0 0,1-1 0 0 0,0 1 0 0 0,-1 0 0 0 0,0 0 0 0 0,1 0 0 0 0,-1 0 0 0 0,0 0 0 0 0,0 0 0 0 0,0 0 0 0 0,0 0 0 0 0,-1 0 0 0 0,-1-2 0 0 0,1 5-197 0 0,0 0 0 0 0,1 0 0 0 0,-1 0 0 0 0,1 1-1 0 0,-1-1 1 0 0,1 1 0 0 0,0-1 0 0 0,-1 1 0 0 0,1-1 0 0 0,0 1-1 0 0,-1 2 1 0 0,0-1-188 0 0,1-1 0 0 0,0 1 0 0 0,0 0 0 0 0,0-1 0 0 0,1 1 0 0 0,-1 0 0 0 0,1 0 0 0 0,-1-1 0 0 0,1 1 0 0 0,0 0 0 0 0,0 0 0 0 0,0 0 0 0 0,1 0 0 0 0,-1-1 0 0 0,0 1 0 0 0,1 0 0 0 0,0 0 0 0 0,0-1 0 0 0,0 1 0 0 0,0-1 0 0 0,0 1 0 0 0,0 0 0 0 0,1-1 0 0 0,-1 0 0 0 0,1 1 0 0 0,0-1 0 0 0,0 0 0 0 0,0 0 0 0 0,0 0 0 0 0,0 0 0 0 0,0 0 0 0 0,0-1 0 0 0,4 3 0 0 0,0-1-309 0 0,0 0 0 0 0,0 0 0 0 0,0 0 0 0 0,0-1 0 0 0,0 0 0 0 0,1 0 0 0 0,-1-1 0 0 0,0 0 0 0 0,1 0 0 0 0,-1 0 0 0 0,1-1 0 0 0,0 0 0 0 0,8-1 0 0 0,-7 0 226 0 0,1-1 0 0 0,-1 0 0 0 0,0-1 0 0 0,0 1 0 0 0,0-2 0 0 0,-1 1 0 0 0,1-1 0 0 0,-1 0 0 0 0,0 0 0 0 0,0-1 0 0 0,0 0 0 0 0,0-1 0 0 0,-1 1 0 0 0,0-1 0 0 0,0 0 0 0 0,-1-1 0 0 0,0 1 0 0 0,0-1 0 0 0,7-12 0 0 0,-6 6 574 0 0,0 1 1 0 0,-1-1-1 0 0,0 0 1 0 0,-1 0-1 0 0,-1 0 1 0 0,0-1 0 0 0,-1 1-1 0 0,0-1 1 0 0,-1 1-1 0 0,-1-1 1 0 0,-1-19-1 0 0,-1-48 8562 0 0,-11 130-7212 0 0,10-13-2120 0 0,0 72 0 0 0,8-11-8676 0 0,-2-53-58 0 0,-2-36 4418 0 0</inkml:trace>
  <inkml:trace contextRef="#ctx0" brushRef="#br0" timeOffset="2034.91">1608 234 6834 0 0,'0'0'5508'0'0,"8"-1"-3041"0"0,168-29 1852 0 0,-84 13-7795 0 0,0 3-7907 0 0,-85 13 7126 0 0</inkml:trace>
  <inkml:trace contextRef="#ctx0" brushRef="#br0" timeOffset="2381.92">0 905 2166 0 0,'120'-35'6859'0'0,"246"-65"-3086"0"0,405-24-199 0 0,-453 81-2941 0 0,-278 37-609 0 0,66-11-786 0 0,-96 14 4 0 0,0 0-1 0 0,-1 0 1 0 0,1-1-1 0 0,13-8 1 0 0,-21 11 212 0 0,0-1 0 0 0,0 1 0 0 0,0-1 0 0 0,0 1 0 0 0,-1-1 0 0 0,1 0 0 0 0,0 0 0 0 0,-1 0 0 0 0,1 0 0 0 0,-1 0 0 0 0,0 0 1 0 0,1 0-1 0 0,-1 0 0 0 0,0-1 0 0 0,1-3 0 0 0,1-5-3184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5:57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6106 159 5108 0 0,'0'0'147'0'0,"-1"-1"0"0"0,1 1-1 0 0,0 0 1 0 0,-1 0 0 0 0,1 0-1 0 0,0 0 1 0 0,-1 0 0 0 0,1 0-1 0 0,0 0 1 0 0,-1 0 0 0 0,1 0-1 0 0,0 0 1 0 0,-1 0 0 0 0,1 0-1 0 0,0 0 1 0 0,-1 0 0 0 0,1 0 0 0 0,0 0-1 0 0,-1 0 1 0 0,1 0 0 0 0,0 0-1 0 0,-1 0 1 0 0,1 1 0 0 0,0-1-1 0 0,0 0 1 0 0,-1 0 0 0 0,1 0-1 0 0,0 1 1 0 0,-1-1 0 0 0,1 0-1 0 0,0 0 1 0 0,0 1 0 0 0,0-1-1 0 0,-1 0 1 0 0,-8 18 2043 0 0,-4 30-1540 0 0,10-35 11 0 0,-49 247 586 0 0,42-171-4542 0 0,5-1-3861 0 0,5-81 5112 0 0,0 0-443 0 0</inkml:trace>
  <inkml:trace contextRef="#ctx0" brushRef="#br0" timeOffset="861.23">6071 546 2170 0 0,'16'-37'785'0'0,"12"-31"4317"0"0,-28 67-4078 0 0,-2 1-965 0 0,0 0-1 0 0,0 0 0 0 0,-1 0 0 0 0,1 1 1 0 0,0-1-1 0 0,0 1 0 0 0,0 0 0 0 0,0 0 1 0 0,0-1-1 0 0,0 1 0 0 0,1 0 0 0 0,-4 2 1 0 0,-7 6-17 0 0,1-1 0 0 0,0 2 1 0 0,-14 14-1 0 0,22-21-47 0 0,1-1 0 0 0,0 0 0 0 0,0 1 0 0 0,0-1-1 0 0,0 1 1 0 0,1-1 0 0 0,-1 1 0 0 0,1 0 0 0 0,-1 0 0 0 0,1 0 0 0 0,0-1-1 0 0,0 1 1 0 0,0 0 0 0 0,1 1 0 0 0,-1-1 0 0 0,1 0 0 0 0,-1 0-1 0 0,1 0 1 0 0,0 0 0 0 0,1 0 0 0 0,-1 0 0 0 0,1 5 0 0 0,0-6-24 0 0,0 0 1 0 0,0-1-1 0 0,1 1 1 0 0,-1 0-1 0 0,1-1 1 0 0,-1 1 0 0 0,1 0-1 0 0,-1-1 1 0 0,1 0-1 0 0,0 1 1 0 0,0-1-1 0 0,0 0 1 0 0,-1 0 0 0 0,1 0-1 0 0,0 0 1 0 0,0 0-1 0 0,1-1 1 0 0,-1 1-1 0 0,0-1 1 0 0,0 1 0 0 0,0-1-1 0 0,4 1 1 0 0,53-1-794 0 0,-50 0 662 0 0,10-1-126 0 0,0 0 0 0 0,0-2 0 0 0,-1 0 0 0 0,1-1 0 0 0,24-9 1 0 0,-37 11 418 0 0,0-1 1 0 0,0 1-1 0 0,0-1 1 0 0,0 0-1 0 0,-1-1 1 0 0,1 0-1 0 0,-1 1 1 0 0,0-2 0 0 0,0 1-1 0 0,0-1 1 0 0,-1 1-1 0 0,1-1 1 0 0,-1 0-1 0 0,0-1 1 0 0,-1 1 0 0 0,1-1-1 0 0,-1 0 1 0 0,4-11-1 0 0,-6 16-20 0 0,-1 0 0 0 0,1 0 0 0 0,-1 0 0 0 0,0-1-1 0 0,1 1 1 0 0,-1 0 0 0 0,0-1 0 0 0,0 1 0 0 0,0 0-1 0 0,0 0 1 0 0,0-1 0 0 0,0 1 0 0 0,0 0 0 0 0,0-1-1 0 0,-1 1 1 0 0,1 0 0 0 0,0 0 0 0 0,-2-2 0 0 0,2 2-65 0 0,-1 1 1 0 0,1-1 0 0 0,-1 1 0 0 0,1-1-1 0 0,-1 1 1 0 0,1-1 0 0 0,-1 1 0 0 0,0-1-1 0 0,1 1 1 0 0,-1 0 0 0 0,0 0 0 0 0,0-1-1 0 0,1 1 1 0 0,-1 0 0 0 0,0 0 0 0 0,0 0-1 0 0,1-1 1 0 0,-1 1 0 0 0,0 0 0 0 0,0 0-1 0 0,1 0 1 0 0,-2 1 0 0 0,-1-1-7 0 0,0 1 0 0 0,0-1 0 0 0,0 1 1 0 0,0 0-1 0 0,1 0 0 0 0,-1 0 0 0 0,0 1 1 0 0,1-1-1 0 0,-1 0 0 0 0,1 1 0 0 0,-1 0 0 0 0,1 0 1 0 0,0 0-1 0 0,-3 2 0 0 0,4-3-64 0 0,0 1 1 0 0,0-1-1 0 0,-1 1 0 0 0,1-1 1 0 0,0 1-1 0 0,0-1 0 0 0,0 1 0 0 0,1 0 1 0 0,-1 0-1 0 0,0-1 0 0 0,1 1 1 0 0,-1 0-1 0 0,1 0 0 0 0,0 0 0 0 0,-1-1 1 0 0,1 1-1 0 0,0 0 0 0 0,0 0 1 0 0,1 3-1 0 0,-1-3-73 0 0,1-1 0 0 0,0 1 0 0 0,-1-1 0 0 0,1 1 0 0 0,0-1 0 0 0,0 1 0 0 0,0-1 0 0 0,0 0 0 0 0,1 1 0 0 0,-1-1 0 0 0,0 0 0 0 0,0 0 0 0 0,1 0 0 0 0,-1 0 0 0 0,1 0 0 0 0,-1 0 0 0 0,3 1 0 0 0,3 0-203 0 0,0 1 1 0 0,0-1-1 0 0,0 0 1 0 0,0 0 0 0 0,0-1-1 0 0,1 0 1 0 0,-1-1-1 0 0,12 1 1 0 0,32-8-703 0 0,-49 6 1096 0 0,1 1 0 0 0,-1-1 0 0 0,0 0 0 0 0,1 0 0 0 0,-1 0 1 0 0,0-1-1 0 0,0 1 0 0 0,1-1 0 0 0,-1 1 0 0 0,0-1 0 0 0,-1 1 1 0 0,1-1-1 0 0,0 0 0 0 0,0 0 0 0 0,-1 0 0 0 0,1 0 0 0 0,1-3 1 0 0,-4 4-9 0 0,1 0 1 0 0,-1 1 0 0 0,1-1 0 0 0,-1 1 0 0 0,1-1-1 0 0,-1 1 1 0 0,0-1 0 0 0,1 1 0 0 0,-1-1 0 0 0,0 1-1 0 0,1-1 1 0 0,-1 1 0 0 0,0 0 0 0 0,0 0 0 0 0,0-1 0 0 0,1 1-1 0 0,-1 0 1 0 0,0 0 0 0 0,0 0 0 0 0,1 0 0 0 0,-1 0-1 0 0,0 0 1 0 0,0 0 0 0 0,0 0 0 0 0,0 0 0 0 0,1 0-1 0 0,-1 0 1 0 0,0 1 0 0 0,0-1 0 0 0,0 0 0 0 0,1 1-115 0 0,0-1 0 0 0,-1 0 0 0 0,1 0 0 0 0,0 0-1 0 0,0 1 1 0 0,0-1 0 0 0,0 0 0 0 0,0 0 0 0 0,0 1 0 0 0,0-1 0 0 0,0 0 0 0 0,0 0 0 0 0,0 1 0 0 0,0-1 0 0 0,0 0 0 0 0,0 0 0 0 0,0 1 0 0 0,0-1 0 0 0,0 0 0 0 0,0 0 0 0 0,0 1 0 0 0,0-1 0 0 0,0 0 0 0 0,0 0 0 0 0,0 0 0 0 0,0 1-1 0 0,0-1 1 0 0,1 0 0 0 0,-1 0 0 0 0,0 0 0 0 0,0 1 0 0 0,0-1 0 0 0,0 0 0 0 0,1 0 0 0 0,-1 0 0 0 0,0 0 0 0 0,0 1 0 0 0,1-1 0 0 0,13 6-699 0 0,15-1-236 0 0,-25-6 1088 0 0,0 0-1 0 0,1 0 1 0 0,-1 0-1 0 0,0-1 0 0 0,0 1 1 0 0,0-1-1 0 0,0 0 1 0 0,0 0-1 0 0,-1 0 1 0 0,1-1-1 0 0,0 0 0 0 0,-1 1 1 0 0,0-1-1 0 0,0 0 1 0 0,0-1-1 0 0,5-6 983 0 0,-3 24-930 0 0,-7 101 266 0 0,-1-35-265 0 0,3-80-180 0 0,-6 252-655 0 0,2-206-507 0 0,-2-1-1 0 0,-2-1 1 0 0,-22 69 0 0 0,28-106 1003 0 0,-1 1 0 0 0,0-1 0 0 0,-1 0 0 0 0,1 0-1 0 0,-1 0 1 0 0,-1-1 0 0 0,1 0 0 0 0,-1 1 0 0 0,-1-2-1 0 0,1 1 1 0 0,-1 0 0 0 0,-9 6 0 0 0,11-9 287 0 0,1-1 1 0 0,-1 0 0 0 0,0 0-1 0 0,0 0 1 0 0,0 0-1 0 0,-1-1 1 0 0,1 0-1 0 0,0 1 1 0 0,0-2 0 0 0,-1 1-1 0 0,1 0 1 0 0,0-1-1 0 0,-1 0 1 0 0,1 0-1 0 0,-1 0 1 0 0,1-1 0 0 0,0 1-1 0 0,-1-1 1 0 0,1 0-1 0 0,0 0 1 0 0,0-1-1 0 0,-1 1 1 0 0,-6-4 0 0 0,-3-3 639 0 0,1 1 1 0 0,0-1 0 0 0,0-1 0 0 0,1-1 0 0 0,0 1 0 0 0,0-2-1 0 0,1 0 1 0 0,0 0 0 0 0,-15-23 0 0 0,21 27-573 0 0,0-1 0 0 0,1 0-1 0 0,0-1 1 0 0,1 1 0 0 0,-1-1 0 0 0,2 1 0 0 0,-1-1 0 0 0,1 0 0 0 0,1 0 0 0 0,-1 0-1 0 0,2 0 1 0 0,-1 0 0 0 0,1 0 0 0 0,0 0 0 0 0,1-1 0 0 0,0 1 0 0 0,5-17 0 0 0,0 8-496 0 0,0-1 1 0 0,1 2-1 0 0,1-1 1 0 0,1 1-1 0 0,0 0 1 0 0,1 1-1 0 0,1 0 1 0 0,1 1-1 0 0,21-24 1 0 0,-10 17-1719 0 0,1 1 1 0 0,1 1 0 0 0,1 1-1 0 0,1 1 1 0 0,29-15-1 0 0,-18 13-2666 0 0</inkml:trace>
  <inkml:trace contextRef="#ctx0" brushRef="#br0" timeOffset="-6792.05">115 574 4260 0 0,'0'0'378'0'0,"-1"0"0"0"0,0 0 0 0 0,1 0 0 0 0,-1 0 0 0 0,1 1 1 0 0,-1-1-1 0 0,1 0 0 0 0,-1 0 0 0 0,1 0 0 0 0,-1 1 0 0 0,1-1 0 0 0,-1 0 0 0 0,1 0 0 0 0,-1 1 0 0 0,1-1 0 0 0,-1 1 0 0 0,1-1 0 0 0,0 0 0 0 0,-1 1 0 0 0,1-1 0 0 0,0 1 1 0 0,-1 0-1 0 0,-6 17 2661 0 0,3 28-3367 0 0,4-33 1465 0 0,-11 93 392 0 0,-2 75-663 0 0,8-81-1765 0 0,0-1-5569 0 0,15-367 4838 0 0,-2 193 4656 0 0,26-113 1 0 0,-34 187-2996 0 0,0 1 1 0 0,0-1-1 0 0,0 1 1 0 0,0-1-1 0 0,1 0 0 0 0,-1 1 1 0 0,0-1-1 0 0,0 1 1 0 0,0-1-1 0 0,1 1 0 0 0,-1-1 1 0 0,0 1-1 0 0,0-1 1 0 0,1 1-1 0 0,-1-1 1 0 0,0 1-1 0 0,1-1 0 0 0,-1 1 1 0 0,1 0-1 0 0,-1-1 1 0 0,1 1-1 0 0,-1 0 1 0 0,0-1-1 0 0,1 1 0 0 0,-1 0 1 0 0,1-1-1 0 0,0 1 1 0 0,-1 0-1 0 0,1 0 1 0 0,-1 0-1 0 0,1-1 0 0 0,-1 1 1 0 0,1 0-1 0 0,-1 0 1 0 0,1 0-1 0 0,0 0 0 0 0,0 0 1 0 0,1 1 24 0 0,0 0 1 0 0,0 0 0 0 0,0 0-1 0 0,0 0 1 0 0,0 0-1 0 0,0 1 1 0 0,0-1 0 0 0,0 1-1 0 0,-1-1 1 0 0,3 3-1 0 0,32 43 456 0 0,-24-28-381 0 0,0 1-1 0 0,-2 1 1 0 0,-1 0 0 0 0,0 0-1 0 0,9 39 1 0 0,-1 27-2224 0 0,-8 1-5309 0 0,-6-69 692 0 0</inkml:trace>
  <inkml:trace contextRef="#ctx0" brushRef="#br0" timeOffset="-6622.75">143 934 3180 0 0,'-1'0'337'0'0,"-1"0"0"0"0,1 0 0 0 0,-1 0 0 0 0,1 0 0 0 0,-1-1 0 0 0,1 1 0 0 0,-1 0 0 0 0,1-1 0 0 0,-1 1-1 0 0,1-1 1 0 0,0 1 0 0 0,-1-1 0 0 0,1 0 0 0 0,0 0 0 0 0,-1 0 0 0 0,1 1 0 0 0,0-1 0 0 0,0 0 0 0 0,0-1 0 0 0,0 1 0 0 0,0 0 0 0 0,0 0 0 0 0,0 0 0 0 0,-1-2-1 0 0,4-13 2643 0 0,13-3-3545 0 0,11-1-1462 0 0,1 1-1 0 0,44-25 1 0 0,-22 15-2991 0 0,-31 18 2117 0 0</inkml:trace>
  <inkml:trace contextRef="#ctx0" brushRef="#br0" timeOffset="-6436.86">390 668 4404 0 0,'-1'-9'10455'0'0,"-2"14"-6164"0"0,3 4-5699 0 0,1 4 1570 0 0,17 148 1007 0 0,2-56-9744 0 0,-20-105 8407 0 0,0 1-1 0 0,0-1 1 0 0,0 0-1 0 0,0 1 1 0 0,0-1-1 0 0,0 1 1 0 0,0-1-1 0 0,1 0 1 0 0,-1 1-1 0 0,0-1 1 0 0,0 1-1 0 0,0-1 1 0 0,0 0-1 0 0,1 1 1 0 0,-1-1-1 0 0,0 0 1 0 0,0 1-1 0 0,1-1 1 0 0,-1 0-1 0 0,0 0 1 0 0,0 1-1 0 0,1-1 1 0 0,-1 0-1 0 0,0 0 1 0 0,1 1-1 0 0,-1-1 1 0 0,0 0-1 0 0,1 0 1 0 0,-1 0-1 0 0,0 0 1 0 0,1 1-1 0 0,-1-1 1 0 0,1 0-1 0 0,-1 0 1 0 0,0 0-1 0 0,1 0 1 0 0,-1 0-1 0 0,1 0 1 0 0,-1 0 0 0 0,0 0-1 0 0,1 0 1 0 0,-1 0-1 0 0,1 0 1 0 0,0-1-1 0 0,2-2-2737 0 0</inkml:trace>
  <inkml:trace contextRef="#ctx0" brushRef="#br0" timeOffset="-6218.4">395 740 3474 0 0,'-8'-18'903'0'0,"6"12"149"0"0,-1 1 0 0 0,1-1 0 0 0,0 1 0 0 0,0-1 0 0 0,1 0 1 0 0,-2-12-1 0 0,3 16-967 0 0,1 1 0 0 0,-1-1 0 0 0,0 1 0 0 0,1-1 1 0 0,-1 0-1 0 0,1 1 0 0 0,-1-1 0 0 0,1 1 0 0 0,0-1 1 0 0,-1 1-1 0 0,1-1 0 0 0,0 1 0 0 0,0 0 0 0 0,0-1 1 0 0,0 1-1 0 0,1 0 0 0 0,-1 0 0 0 0,0 0 0 0 0,0 0 1 0 0,1 0-1 0 0,-1 0 0 0 0,0 0 0 0 0,1 0 0 0 0,-1 1 1 0 0,1-1-1 0 0,-1 0 0 0 0,1 1 0 0 0,0-1 0 0 0,-1 1 1 0 0,3-1-1 0 0,2 0-35 0 0,0 0 0 0 0,0 0 1 0 0,0 1-1 0 0,0 0 0 0 0,0 0 1 0 0,0 0-1 0 0,0 1 0 0 0,0 0 1 0 0,0 0-1 0 0,0 0 0 0 0,0 1 1 0 0,0-1-1 0 0,8 5 0 0 0,-12-5-39 0 0,0 0 0 0 0,0 0 0 0 0,-1 0 0 0 0,1 0 0 0 0,0 0 0 0 0,0 1 0 0 0,-1-1 0 0 0,1 0 0 0 0,-1 1 0 0 0,1-1 0 0 0,-1 1-1 0 0,1 0 1 0 0,-1-1 0 0 0,0 1 0 0 0,0 0 0 0 0,0 0 0 0 0,0 0 0 0 0,0 0 0 0 0,-1 0 0 0 0,1 0 0 0 0,0 0 0 0 0,-1 0 0 0 0,1 0-1 0 0,-1 0 1 0 0,0 0 0 0 0,0 0 0 0 0,0 1 0 0 0,0-1 0 0 0,0 0 0 0 0,0 0 0 0 0,-1 0 0 0 0,1 0 0 0 0,-1 0 0 0 0,1 0 0 0 0,-1 0 0 0 0,0 0-1 0 0,0 0 1 0 0,0 0 0 0 0,0 0 0 0 0,-2 3 0 0 0,-6 9-999 0 0,0-1 0 0 0,-22 25 0 0 0,27-33-517 0 0,-1 0 1 0 0,0-1-1 0 0,0 0 0 0 0,0 0 0 0 0,-11 6 1 0 0</inkml:trace>
  <inkml:trace contextRef="#ctx0" brushRef="#br0" timeOffset="-5777.87">593 646 7070 0 0,'0'0'176'0'0,"0"-1"-1"0"0,0 1 1 0 0,0 0-1 0 0,0 0 1 0 0,-1 0-1 0 0,1-1 1 0 0,0 1-1 0 0,0 0 1 0 0,0 0-1 0 0,0 0 1 0 0,0-1-1 0 0,0 1 1 0 0,0 0-1 0 0,0 0 1 0 0,0 0-1 0 0,0-1 1 0 0,0 1-1 0 0,0 0 1 0 0,0 0-1 0 0,0 0 1 0 0,0-1 0 0 0,0 1-1 0 0,0 0 1 0 0,0 0-1 0 0,1 0 1 0 0,-1-1-1 0 0,0 1 1 0 0,0 0-1 0 0,0 0 1 0 0,0 0-1 0 0,0 0 1 0 0,0-1-1 0 0,1 1 1 0 0,-1 0-1 0 0,0 0 1 0 0,0 0-1 0 0,0 0 1 0 0,0 0-1 0 0,1-1 1 0 0,-1 1-1 0 0,0 0 1 0 0,0 0-1 0 0,0 0 1 0 0,1 0-1 0 0,16-14 2370 0 0,22-10-1354 0 0,10-6-1325 0 0,-11 6-2707 0 0,1 3-4086 0 0,-38 20 6148 0 0,-2 1-369 0 0,0 0 1334 0 0,0 0 0 0 0,0-1 0 0 0,0 1 1 0 0,0 0-1 0 0,0 0 0 0 0,0 0 0 0 0,0 0 0 0 0,0 0 0 0 0,0 0 0 0 0,0 0 0 0 0,-1 1 0 0 0,1-1 0 0 0,0 0 0 0 0,0 1 0 0 0,0-1 0 0 0,0 0 0 0 0,0 1 0 0 0,1-1 0 0 0,-1 1 0 0 0,0 0 1 0 0,0-1-1 0 0,0 1 0 0 0,0 0 0 0 0,1-1 0 0 0,-1 1 0 0 0,0 0 0 0 0,0 0 0 0 0,1 0 0 0 0,-1 1 0 0 0,-2 22 745 0 0,2 1 1 0 0,0-1-1 0 0,2 1 1 0 0,1 0-1 0 0,6 34 0 0 0,-2-18-1478 0 0,2 10-3761 0 0,3-18-5006 0 0,-9-27 5450 0 0</inkml:trace>
  <inkml:trace contextRef="#ctx0" brushRef="#br0" timeOffset="-5622.86">695 895 5456 0 0,'-5'-3'4937'0'0,"8"9"-770"0"0,30-17-1435 0 0,-14 1-3844 0 0,0-1 1 0 0,18-13-1 0 0,-18 12-4077 0 0,38-20-1 0 0,-37 23 1622 0 0</inkml:trace>
  <inkml:trace contextRef="#ctx0" brushRef="#br0" timeOffset="-4948.2">1395 571 2100 0 0,'-3'-14'2640'0'0,"-1"-8"1222"0"0,4 22-3814 0 0,-1-1 0 0 0,1 1 0 0 0,0-1 0 0 0,-1 1 0 0 0,1-1 0 0 0,-1 1 0 0 0,1-1 1 0 0,0 1-1 0 0,-1 0 0 0 0,1-1 0 0 0,-1 1 0 0 0,0 0 0 0 0,1-1 0 0 0,-1 1 0 0 0,1 0 0 0 0,-1-1 0 0 0,1 1 1 0 0,-1 0-1 0 0,0 0 0 0 0,1 0 0 0 0,-1 0 0 0 0,1 0 0 0 0,-1 0 0 0 0,0 0 0 0 0,1 0 0 0 0,-1 0 1 0 0,1 0-1 0 0,-1 0 0 0 0,0 0 0 0 0,1 0 0 0 0,-1 0 0 0 0,1 0 0 0 0,-2 1 0 0 0,-4 1 17 0 0,-1 1 0 0 0,1 0-1 0 0,0 0 1 0 0,0 0 0 0 0,0 0 0 0 0,0 1-1 0 0,1 0 1 0 0,-1 1 0 0 0,1-1-1 0 0,0 1 1 0 0,1 0 0 0 0,-1 0 0 0 0,1 0-1 0 0,-8 12 1 0 0,12-15-67 0 0,0-1-1 0 0,0 0 1 0 0,0 0-1 0 0,0 0 1 0 0,0 0-1 0 0,0 0 1 0 0,0 0-1 0 0,0 1 1 0 0,0-1-1 0 0,1 0 1 0 0,-1 0-1 0 0,0 0 1 0 0,1 0-1 0 0,-1 0 1 0 0,1 0 0 0 0,-1 0-1 0 0,1 0 1 0 0,-1 0-1 0 0,1 0 1 0 0,0 0-1 0 0,0 0 1 0 0,-1 0-1 0 0,1-1 1 0 0,0 1-1 0 0,0 0 1 0 0,0-1-1 0 0,0 1 1 0 0,0 0 0 0 0,2 0-1 0 0,36 19 1 0 0,-28-16-13 0 0,4 3 2 0 0,-1 0 0 0 0,1 0 1 0 0,-2 2-1 0 0,25 18 0 0 0,-36-25 14 0 0,0 0 0 0 0,0 0-1 0 0,0 0 1 0 0,0 0 0 0 0,-1 0 0 0 0,1 0 0 0 0,-1 0-1 0 0,0 0 1 0 0,1 1 0 0 0,-1-1 0 0 0,0 1-1 0 0,0-1 1 0 0,-1 1 0 0 0,1-1 0 0 0,0 1 0 0 0,-1 3-1 0 0,0-4 3 0 0,0 1-1 0 0,-1-1 1 0 0,1 1-1 0 0,-1-1 0 0 0,0 0 1 0 0,0 1-1 0 0,0-1 1 0 0,0 0-1 0 0,0 1 1 0 0,-1-1-1 0 0,1 0 0 0 0,-1 0 1 0 0,1 0-1 0 0,-1 0 1 0 0,0 0-1 0 0,0-1 1 0 0,0 1-1 0 0,0-1 0 0 0,0 1 1 0 0,-3 1-1 0 0,-4 3-46 0 0,0-1 0 0 0,0 0 0 0 0,-1-1 0 0 0,1 0 0 0 0,-1 0 0 0 0,-13 2 0 0 0,19-5-67 0 0,0 0 1 0 0,-1 0-1 0 0,0 0 1 0 0,1-1-1 0 0,-1 1 1 0 0,1-1-1 0 0,-1 0 1 0 0,1 0-1 0 0,-1-1 0 0 0,0 0 1 0 0,1 0-1 0 0,-1 0 1 0 0,1 0-1 0 0,0 0 1 0 0,-1-1-1 0 0,-5-3 1 0 0,10 5-5 0 0,-1-1 0 0 0,0 1 0 0 0,0-1 0 0 0,0 0 0 0 0,1 0 0 0 0,-1 1 0 0 0,0-1 0 0 0,1 0 0 0 0,-1 0 0 0 0,1 0 0 0 0,-1 0 0 0 0,1 0 0 0 0,-1 0 0 0 0,1 0 0 0 0,0 0 0 0 0,-1 0 0 0 0,1 0 0 0 0,0 0 0 0 0,0 0 0 0 0,0 0 0 0 0,0 0 0 0 0,-1 0 0 0 0,2 0 0 0 0,-1 0 0 0 0,0 0 0 0 0,0 0 0 0 0,1-2 0 0 0,-1 0-265 0 0,1 0 1 0 0,1 0 0 0 0,-1 1-1 0 0,0-1 1 0 0,1 0 0 0 0,0 1-1 0 0,-1-1 1 0 0,3-2 0 0 0,8-8-1911 0 0</inkml:trace>
  <inkml:trace contextRef="#ctx0" brushRef="#br0" timeOffset="-4650.63">1606 698 3114 0 0,'1'0'419'0'0,"0"0"0"0"0,0 0-1 0 0,0-1 1 0 0,-1 1 0 0 0,1 0-1 0 0,0 0 1 0 0,0 0 0 0 0,0-1 0 0 0,-1 1-1 0 0,1 0 1 0 0,0-1 0 0 0,-1 1 0 0 0,1-1-1 0 0,0 1 1 0 0,0-1 0 0 0,-1 1-1 0 0,1-1 1 0 0,-1 1 0 0 0,2-2 0 0 0,10-19 4232 0 0,-11 19-4473 0 0,-1 0 0 0 0,1 1-1 0 0,0-1 1 0 0,-1 0 0 0 0,0 0 0 0 0,0 0-1 0 0,1 0 1 0 0,-1 0 0 0 0,0 0-1 0 0,0 0 1 0 0,-1 0 0 0 0,1 0-1 0 0,0 0 1 0 0,-1 0 0 0 0,1 1 0 0 0,-1-1-1 0 0,1 0 1 0 0,-1 0 0 0 0,0 0-1 0 0,0 1 1 0 0,0-1 0 0 0,0 0-1 0 0,0 1 1 0 0,0-1 0 0 0,-1 1 0 0 0,-1-3-1 0 0,1 5-150 0 0,0-1-1 0 0,0 1 1 0 0,0-1-1 0 0,0 1 1 0 0,0 0 0 0 0,1 0-1 0 0,-1 0 1 0 0,0 0-1 0 0,0 0 1 0 0,1 0-1 0 0,-1 1 1 0 0,1-1-1 0 0,-1 0 1 0 0,-1 3-1 0 0,1-2-91 0 0,1 0-1 0 0,-1 0 1 0 0,1 0-1 0 0,0 0 1 0 0,-1 0-1 0 0,1 0 1 0 0,0 0-1 0 0,0 0 1 0 0,0 0-1 0 0,0 0 0 0 0,1 1 1 0 0,-1-1-1 0 0,1 0 1 0 0,-1 1-1 0 0,1-1 1 0 0,0 0-1 0 0,0 1 1 0 0,0-1-1 0 0,0 0 1 0 0,0 1-1 0 0,1 3 1 0 0,0-4-131 0 0,0 0 1 0 0,0-1-1 0 0,0 1 1 0 0,0-1-1 0 0,0 1 1 0 0,1-1 0 0 0,-1 1-1 0 0,1-1 1 0 0,-1 0-1 0 0,0 1 1 0 0,1-1-1 0 0,0 0 1 0 0,-1 0 0 0 0,1 0-1 0 0,0-1 1 0 0,0 1-1 0 0,-1 0 1 0 0,1-1-1 0 0,0 1 1 0 0,0-1-1 0 0,0 1 1 0 0,0-1 0 0 0,0 0-1 0 0,0 0 1 0 0,-1 0-1 0 0,1 0 1 0 0,3 0-1 0 0,11-1-1469 0 0,-1 0-1 0 0,0-1 0 0 0,1 0 1 0 0,-1-2-1 0 0,-1 1 0 0 0,19-8 0 0 0,-17 4-1088 0 0</inkml:trace>
  <inkml:trace contextRef="#ctx0" brushRef="#br0" timeOffset="-4379.01">1856 571 1510 0 0,'-3'-32'7835'0'0,"3"32"-7771"0"0,0-1 0 0 0,0 1 0 0 0,0-1 0 0 0,0 1 0 0 0,0-1 0 0 0,0 1-1 0 0,0-1 1 0 0,-1 1 0 0 0,1-1 0 0 0,0 1 0 0 0,0-1 0 0 0,-1 1 0 0 0,1-1 0 0 0,0 1-1 0 0,-1-1 1 0 0,1 1 0 0 0,0 0 0 0 0,-1-1 0 0 0,1 1 0 0 0,-1 0 0 0 0,1-1 0 0 0,0 1 0 0 0,-1 0-1 0 0,1 0 1 0 0,-1-1 0 0 0,1 1 0 0 0,-1 0 0 0 0,1 0 0 0 0,-1 0 0 0 0,1-1 0 0 0,-1 1-1 0 0,1 0 1 0 0,-1 0 0 0 0,1 0 0 0 0,-1 0 0 0 0,0 0 0 0 0,1 0 0 0 0,-1 0 0 0 0,1 0 0 0 0,-1 1-1 0 0,1-1 1 0 0,-1 0 0 0 0,1 0 0 0 0,-1 0 0 0 0,1 0 0 0 0,-1 1 0 0 0,1-1 0 0 0,-1 0-1 0 0,1 0 1 0 0,0 1 0 0 0,-1-1 0 0 0,1 0 0 0 0,-1 1 0 0 0,1-1 0 0 0,0 1 0 0 0,-1-1 0 0 0,1 1-1 0 0,-3 2 0 0 0,1 0-1 0 0,0 0 1 0 0,0 0-1 0 0,0 0 1 0 0,0 0-1 0 0,0 1 1 0 0,1-1-1 0 0,0 0 1 0 0,0 1-1 0 0,-1 0 1 0 0,2-1-1 0 0,-1 1 1 0 0,0-1-1 0 0,1 1 1 0 0,0 0-1 0 0,0-1 1 0 0,0 6-1 0 0,0-5-60 0 0,0-1-1 0 0,1 0 1 0 0,-1 1 0 0 0,1-1 0 0 0,-1 0-1 0 0,1 1 1 0 0,0-1 0 0 0,0 0-1 0 0,1 0 1 0 0,-1 0 0 0 0,1 0 0 0 0,-1 0-1 0 0,1 0 1 0 0,0 0 0 0 0,0-1 0 0 0,0 1-1 0 0,1-1 1 0 0,-1 1 0 0 0,3 1-1 0 0,0-2-311 0 0,0 0-1 0 0,-1 0 1 0 0,1 0-1 0 0,0-1 1 0 0,0 0-1 0 0,0 0 1 0 0,0 0-1 0 0,0-1 1 0 0,0 0-1 0 0,0 0 1 0 0,0 0-1 0 0,8-1 0 0 0,-3-1-931 0 0,0 0 0 0 0,0 0 0 0 0,0 0 0 0 0,-1-2 0 0 0,12-4-1 0 0,-8 2-1468 0 0</inkml:trace>
  <inkml:trace contextRef="#ctx0" brushRef="#br0" timeOffset="-3910.9">2021 538 3318 0 0,'-4'-7'6171'0'0,"15"7"-2850"0"0,-2 2-4412 0 0,-2 2 1112 0 0,0 1-1 0 0,0 0 1 0 0,-1 0 0 0 0,1 0-1 0 0,-1 1 1 0 0,0-1-1 0 0,-1 1 1 0 0,0 1-1 0 0,0-1 1 0 0,0 1-1 0 0,0 0 1 0 0,-1 0 0 0 0,-1 1-1 0 0,6 10 1 0 0,-9-17 241 0 0,0-6-345 0 0,0 0 0 0 0,1 0 1 0 0,0 0-1 0 0,0 1 0 0 0,0-1 0 0 0,0 0 0 0 0,1 0 1 0 0,0 1-1 0 0,0-1 0 0 0,0 1 0 0 0,0 0 1 0 0,1-1-1 0 0,0 1 0 0 0,0 0 0 0 0,0 1 0 0 0,6-7 1 0 0,-6 7-3 0 0,0 1 0 0 0,0-1 0 0 0,0 1 0 0 0,1 0 0 0 0,-1 0 0 0 0,0 0 0 0 0,1 0 0 0 0,-1 1 0 0 0,1 0 1 0 0,0-1-1 0 0,-1 1 0 0 0,1 0 0 0 0,0 1 0 0 0,0-1 0 0 0,0 1 0 0 0,-1 0 0 0 0,1-1 0 0 0,0 2 0 0 0,0-1 1 0 0,7 2-1 0 0,-9-2 181 0 0,0 1 0 0 0,0-1 0 0 0,0 0 0 0 0,1 0 0 0 0,-1 1 0 0 0,0-1 0 0 0,0-1 0 0 0,0 1 0 0 0,0 0 0 0 0,0 0 0 0 0,0-1 0 0 0,0 1 0 0 0,0-1 0 0 0,0 0 0 0 0,0 0 0 0 0,0 0 0 0 0,0 0 0 0 0,0 0 0 0 0,0 0 0 0 0,-1 0 0 0 0,1 0 0 0 0,0-1 0 0 0,-1 1 0 0 0,1-1 0 0 0,-1 1 0 0 0,0-1 0 0 0,1 1 0 0 0,-1-1 0 0 0,0 0 0 0 0,0 0 0 0 0,0 0 0 0 0,0 0 0 0 0,0 0 0 0 0,-1 0 0 0 0,1 0 0 0 0,-1 0 0 0 0,1-2 0 0 0,-1 3-81 0 0,0 1 0 0 0,0 0 0 0 0,0 0 0 0 0,0-1-1 0 0,0 1 1 0 0,0 0 0 0 0,0 0 0 0 0,0-1 0 0 0,0 1 0 0 0,0 0-1 0 0,0 0 1 0 0,0-1 0 0 0,0 1 0 0 0,0 0 0 0 0,0 0-1 0 0,0 0 1 0 0,-1-1 0 0 0,1 1 0 0 0,0 0 0 0 0,0 0 0 0 0,0-1-1 0 0,0 1 1 0 0,-1 0 0 0 0,1 0 0 0 0,0 0 0 0 0,0 0-1 0 0,0 0 1 0 0,-1-1 0 0 0,1 1 0 0 0,0 0 0 0 0,0 0-1 0 0,-1 0 1 0 0,1 0 0 0 0,0 0 0 0 0,0 0 0 0 0,-1 0 0 0 0,1 0-1 0 0,0 0 1 0 0,-13 3 44 0 0,-7 10-372 0 0,18-12 224 0 0,0 0 0 0 0,1 0 1 0 0,-1 1-1 0 0,1-1 0 0 0,-1 1 0 0 0,1-1 0 0 0,0 1 0 0 0,0 0 1 0 0,0-1-1 0 0,0 1 0 0 0,0 0 0 0 0,0 0 0 0 0,0 0 1 0 0,0 0-1 0 0,1 0 0 0 0,-1 0 0 0 0,0 2 0 0 0,1-3-3 0 0,0 1 1 0 0,1-1-1 0 0,-1 1 0 0 0,0-1 0 0 0,0 0 0 0 0,1 1 0 0 0,-1-1 0 0 0,1 1 1 0 0,-1-1-1 0 0,1 0 0 0 0,0 1 0 0 0,0-1 0 0 0,-1 0 0 0 0,1 0 0 0 0,0 1 1 0 0,0-1-1 0 0,0 0 0 0 0,2 1 0 0 0,0 1-378 0 0,1-1-1 0 0,-1 1 1 0 0,1-1 0 0 0,0 0-1 0 0,0 0 1 0 0,0 0 0 0 0,0-1-1 0 0,0 1 1 0 0,0-1 0 0 0,1 0-1 0 0,-1 0 1 0 0,0 0 0 0 0,1-1-1 0 0,5 0 1 0 0,6-1-2195 0 0</inkml:trace>
  <inkml:trace contextRef="#ctx0" brushRef="#br0" timeOffset="-3677.53">2557 456 2092 0 0,'1'-8'941'0'0,"0"-1"0"0"0,0 0 0 0 0,-1 0 0 0 0,0 0 0 0 0,-1 0 1 0 0,0 0-1 0 0,0 0 0 0 0,-1 0 0 0 0,0 1 0 0 0,-1-1 0 0 0,0 0 0 0 0,-4-9 1280 0 0,-9 40-1228 0 0,13-14-1048 0 0,1-1 1 0 0,0 0 0 0 0,1 1 0 0 0,0-1 0 0 0,0 1 0 0 0,0 0 0 0 0,1-1 0 0 0,0 1 0 0 0,0 0 0 0 0,1-1 0 0 0,0 1 0 0 0,1-1 0 0 0,0 1 0 0 0,3 10 0 0 0,-1-7-962 0 0,1 1-1 0 0,0-1 1 0 0,9 14-1 0 0,-8-16-1161 0 0,1 1-1 0 0,0-1 0 0 0,11 11 0 0 0,-14-17-818 0 0</inkml:trace>
  <inkml:trace contextRef="#ctx0" brushRef="#br0" timeOffset="-3346.77">2535 546 4478 0 0,'5'-18'4604'0'0,"2"12"-4307"0"0,1 0 1 0 0,0 0 0 0 0,1 0 0 0 0,-1 1-1 0 0,1 1 1 0 0,11-5 0 0 0,30-18 843 0 0,13-13 2505 0 0,-62 39-3560 0 0,2 27-551 0 0,-3-22 341 0 0,0-1-1 0 0,0 0 1 0 0,0 1 0 0 0,0-1 0 0 0,1 0-1 0 0,0 1 1 0 0,0-1 0 0 0,0 0 0 0 0,0 1 0 0 0,0-1-1 0 0,0 0 1 0 0,1 0 0 0 0,-1 0 0 0 0,1 0-1 0 0,0 0 1 0 0,4 3 0 0 0,2 3-9 0 0,1 0-1 0 0,0-1 1 0 0,12 9-1 0 0,2 1-125 0 0,-22-17 355 0 0,-21 18-25 0 0,-26-2-1970 0 0,-2-4-5082 0 0,33-9 3037 0 0</inkml:trace>
  <inkml:trace contextRef="#ctx0" brushRef="#br0" timeOffset="-2859.93">3268 25 4150 0 0,'-8'-25'10584'0'0,"8"27"-10000"0"0,-5 85 561 0 0,-26 144-1 0 0,20-164-1278 0 0,1-6-676 0 0,-24 183-4297 0 0,26-82-2723 0 0,10-121 4114 0 0</inkml:trace>
  <inkml:trace contextRef="#ctx0" brushRef="#br0" timeOffset="-2609.63">3540 454 6634 0 0,'-1'0'151'0'0,"1"0"0"0"0,0-1 1 0 0,-1 1-1 0 0,1 0 0 0 0,0 0 0 0 0,0 0 0 0 0,-1 0 0 0 0,1 0 0 0 0,0 0 0 0 0,-1 0 0 0 0,1-1 1 0 0,0 1-1 0 0,-1 0 0 0 0,1 0 0 0 0,0 0 0 0 0,-1 0 0 0 0,1 0 0 0 0,0 0 0 0 0,-1 1 0 0 0,1-1 1 0 0,0 0-1 0 0,0 0 0 0 0,-1 0 0 0 0,1 0 0 0 0,0 0 0 0 0,-1 0 0 0 0,1 1 0 0 0,0-1 0 0 0,0 0 1 0 0,-1 0-1 0 0,1 0 0 0 0,0 1 0 0 0,0-1 0 0 0,-1 0 0 0 0,1 0 0 0 0,0 1 0 0 0,0-1 1 0 0,0 0-1 0 0,-1 0 0 0 0,1 1 0 0 0,0-1 0 0 0,0 0 0 0 0,0 1 0 0 0,0-1 0 0 0,0 0 0 0 0,0 0 1 0 0,0 1-1 0 0,0-1 0 0 0,0 0 0 0 0,0 1 0 0 0,0-1 0 0 0,0 0 0 0 0,0 1 0 0 0,0-1 0 0 0,0 0 1 0 0,0 1-1 0 0,0-1 0 0 0,0 0 0 0 0,0 1 0 0 0,0-1 0 0 0,1 1 0 0 0,-2 14 612 0 0,-13 58 973 0 0,-4 24-2938 0 0,16-79-177 0 0,1-1 0 0 0,1 1-1 0 0,3 31 1 0 0,4 9-6367 0 0,-3-45 3721 0 0</inkml:trace>
  <inkml:trace contextRef="#ctx0" brushRef="#br0" timeOffset="-2389.1">3506 355 4558 0 0,'0'-2'312'0'0,"-1"0"1"0"0,1 0-1 0 0,0 1 0 0 0,0-1 0 0 0,0 0 1 0 0,0 0-1 0 0,0 0 0 0 0,1 0 0 0 0,-1 1 1 0 0,1-1-1 0 0,-1 0 0 0 0,1 0 0 0 0,-1 1 1 0 0,1-1-1 0 0,0 0 0 0 0,0 1 0 0 0,0-1 0 0 0,0 1 1 0 0,0-1-1 0 0,0 1 0 0 0,0 0 0 0 0,2-2 1 0 0,1 0-132 0 0,-1 0 0 0 0,1 1 0 0 0,-1 0 0 0 0,1 0 0 0 0,0 0 0 0 0,0 1 0 0 0,0-1 0 0 0,0 1 0 0 0,7-2-1 0 0,-1 1-155 0 0,1 1-1 0 0,0 0 0 0 0,-1 0 0 0 0,1 1 0 0 0,0 1 0 0 0,0 0 1 0 0,12 2-1 0 0,-20-2-23 0 0,-1-1 0 0 0,1 1 1 0 0,-1-1-1 0 0,1 1 0 0 0,-1 0 1 0 0,0 0-1 0 0,1 0 0 0 0,-1 0 1 0 0,0 1-1 0 0,0-1 0 0 0,1 1 0 0 0,-1-1 1 0 0,-1 1-1 0 0,1 0 0 0 0,0-1 1 0 0,0 1-1 0 0,0 0 0 0 0,-1 0 1 0 0,1 0-1 0 0,-1 1 0 0 0,0-1 0 0 0,2 4 1 0 0,-3-3-133 0 0,1 0 1 0 0,-1 0 0 0 0,0 0 0 0 0,0 1-1 0 0,0-1 1 0 0,0 0 0 0 0,-1 0-1 0 0,1 0 1 0 0,-1 0 0 0 0,0 1-1 0 0,0-1 1 0 0,0 0 0 0 0,-1-1-1 0 0,1 1 1 0 0,0 0 0 0 0,-1 0-1 0 0,-3 4 1 0 0,-9 10-1462 0 0,0 0-1 0 0,-1-1 1 0 0,-31 26-1 0 0,23-23-832 0 0,6-3-199 0 0</inkml:trace>
  <inkml:trace contextRef="#ctx0" brushRef="#br0" timeOffset="-1687.47">3834 543 3672 0 0,'9'-28'7229'0'0,"-4"14"115"0"0,-6 14-7254 0 0,0 0 0 0 0,0 0 0 0 0,1 0 0 0 0,-1 1 0 0 0,0-1-1 0 0,0 0 1 0 0,0 0 0 0 0,0 1 0 0 0,0-1 0 0 0,0 0 0 0 0,1 1 0 0 0,-1-1 0 0 0,0 1 0 0 0,0-1-1 0 0,0 1 1 0 0,1 0 0 0 0,-1-1 0 0 0,0 1 0 0 0,0 1 0 0 0,-9 6 9 0 0,0 0 0 0 0,1 1-1 0 0,0 1 1 0 0,1 0 0 0 0,-9 12 0 0 0,-16 28-3020 0 0,32-49 2800 0 0,1 0 0 0 0,-1-1 0 0 0,1 1 0 0 0,-1 0 0 0 0,1 0 1 0 0,0-1-1 0 0,-1 1 0 0 0,1 0 0 0 0,0 0 0 0 0,-1 0 0 0 0,1 0 0 0 0,0-1 0 0 0,0 1 0 0 0,0 0 1 0 0,0 0-1 0 0,0 0 0 0 0,0 1 0 0 0,0-1 69 0 0,1-1-1 0 0,-1 0 1 0 0,0 1 0 0 0,0-1-1 0 0,1 0 1 0 0,-1 1 0 0 0,0-1 0 0 0,1 0-1 0 0,-1 0 1 0 0,0 1 0 0 0,1-1-1 0 0,-1 0 1 0 0,0 0 0 0 0,1 0-1 0 0,-1 0 1 0 0,1 1 0 0 0,-1-1 0 0 0,0 0-1 0 0,1 0 1 0 0,-1 0 0 0 0,1 0-1 0 0,-1 0 1 0 0,0 0 0 0 0,1 0 0 0 0,0 0-1 0 0,2 0-44 0 0,-1-1-1 0 0,1 1 1 0 0,0-1-1 0 0,-1 0 1 0 0,1 1-1 0 0,-1-1 1 0 0,1 0-1 0 0,-1-1 1 0 0,4-1-1 0 0,4-5 135 0 0,-1 0-1 0 0,0-1 0 0 0,0 0 0 0 0,8-12 0 0 0,25-24 2837 0 0,-41 44-2540 0 0,9 41-30 0 0,-11-15-1318 0 0,0-20 449 0 0,1 1 0 0 0,-1-1 0 0 0,1 0 0 0 0,0 1 0 0 0,0-1 0 0 0,1 0-1 0 0,0 1 1 0 0,0-1 0 0 0,0 0 0 0 0,0 0 0 0 0,1 1 0 0 0,0-1 0 0 0,3 6 0 0 0,-3-10 420 0 0,0 0 0 0 0,-1 1 0 0 0,1-1 0 0 0,0 0 1 0 0,0 0-1 0 0,0-1 0 0 0,0 1 0 0 0,0 0 0 0 0,0-1 0 0 0,0 1 1 0 0,0-1-1 0 0,1 0 0 0 0,-1 0 0 0 0,0 1 0 0 0,0-1 0 0 0,0-1 0 0 0,0 1 1 0 0,0 0-1 0 0,0 0 0 0 0,1-1 0 0 0,-1 1 0 0 0,0-1 0 0 0,3-2 0 0 0,4 0 149 0 0,0 0-1 0 0,0-1 1 0 0,0-1-1 0 0,7-5 1 0 0,-4 2 552 0 0,-1-1 0 0 0,-1 0 0 0 0,0-1 1 0 0,0 0-1 0 0,16-23 0 0 0,14-29 7286 0 0,-40 61-6996 0 0,1 1-792 0 0,-1 0 0 0 0,0-1 1 0 0,0 1-1 0 0,0-1 0 0 0,-1 1 0 0 0,1-1 0 0 0,0 1 1 0 0,0 0-1 0 0,0-1 0 0 0,0 1 0 0 0,0-1 1 0 0,0 1-1 0 0,-1 0 0 0 0,1-1 0 0 0,0 1 0 0 0,0 0 1 0 0,-1-1-1 0 0,1 1 0 0 0,0 0 0 0 0,0-1 1 0 0,-1 1-1 0 0,1 0 0 0 0,0-1 0 0 0,-1 1 0 0 0,1 0 1 0 0,0 0-1 0 0,-1 0 0 0 0,1-1 0 0 0,-1 1 1 0 0,1 0-1 0 0,0 0 0 0 0,-2 0 0 0 0,-16 2 636 0 0,16-1-694 0 0,-1 0 0 0 0,1 0 0 0 0,0 0 0 0 0,-1 0 0 0 0,1 0 0 0 0,0 1 0 0 0,0-1 0 0 0,-1 1 1 0 0,1 0-1 0 0,0-1 0 0 0,1 1 0 0 0,-3 3 0 0 0,3-3-18 0 0,1 1 0 0 0,0-1 0 0 0,-1 1 1 0 0,1-1-1 0 0,0 1 0 0 0,1-1 0 0 0,-1 1 0 0 0,0-1 0 0 0,1 1 0 0 0,-1-1 1 0 0,1 1-1 0 0,0-1 0 0 0,0 0 0 0 0,0 1 0 0 0,0-1 0 0 0,0 0 0 0 0,1 0 1 0 0,-1 0-1 0 0,3 3 0 0 0,32 39-30 0 0,-27-36-40 0 0,-6-6 73 0 0,-1 0 1 0 0,0 1-1 0 0,1-1 1 0 0,-1 0 0 0 0,0 1-1 0 0,0-1 1 0 0,-1 1-1 0 0,4 5 1 0 0,-5-8 8 0 0,0 0 1 0 0,0 1-1 0 0,0-1 0 0 0,0 1 0 0 0,0-1 0 0 0,0 1 1 0 0,0-1-1 0 0,0 1 0 0 0,0-1 0 0 0,0 0 0 0 0,0 1 1 0 0,-1-1-1 0 0,1 1 0 0 0,0-1 0 0 0,0 1 1 0 0,0-1-1 0 0,0 0 0 0 0,-1 1 0 0 0,1-1 0 0 0,0 1 1 0 0,0-1-1 0 0,-1 0 0 0 0,1 1 0 0 0,-1-1 0 0 0,-19 9-573 0 0,11-6-67 0 0,-43 8-2632 0 0,48-10 2713 0 0,1-1 0 0 0,-1 1-1 0 0,1-1 1 0 0,-1 0 0 0 0,0 0-1 0 0,0 0 1 0 0,1-1 0 0 0,-1 1-1 0 0,1-1 1 0 0,-1 0 0 0 0,-4-1 0 0 0,2-7-3244 0 0,6 4 1181 0 0</inkml:trace>
  <inkml:trace contextRef="#ctx0" brushRef="#br0" timeOffset="-1197.75">4226 513 3496 0 0,'3'9'9540'0'0,"-3"20"-7187"0"0,2 8-2599 0 0,-1-32 179 0 0,-1-1-96 0 0,1 0-1 0 0,-1-1 1 0 0,1 1 0 0 0,1 0 0 0 0,-1-1 0 0 0,0 1-1 0 0,3 3 1 0 0,-3-6 149 0 0,-1 0 0 0 0,1-1 0 0 0,-1 1 0 0 0,1 0 1 0 0,0-1-1 0 0,0 1 0 0 0,-1-1 0 0 0,1 1 0 0 0,0-1 0 0 0,0 1 0 0 0,-1-1 0 0 0,1 0 0 0 0,0 1 0 0 0,0-1 0 0 0,0 0 0 0 0,0 0 0 0 0,0 0 0 0 0,0 0 0 0 0,0 0 1 0 0,-1 0-1 0 0,1 0 0 0 0,0 0 0 0 0,0 0 0 0 0,0 0 0 0 0,0 0 0 0 0,0 0 0 0 0,0-1 0 0 0,0 1 0 0 0,-1 0 0 0 0,1-1 0 0 0,0 1 0 0 0,0 0 0 0 0,0-1 0 0 0,-1 1 0 0 0,1-1 1 0 0,0 1-1 0 0,-1-1 0 0 0,2 0 0 0 0,71-61-609 0 0,-72 62 624 0 0,-1 0 1 0 0,1 0-1 0 0,0 0 0 0 0,0 0 1 0 0,-1 0-1 0 0,1 0 0 0 0,0 0 1 0 0,0 0-1 0 0,-1 0 1 0 0,1 0-1 0 0,0 0 0 0 0,-1 1 1 0 0,1-1-1 0 0,0 0 0 0 0,0 1 1 0 0,-1-1-1 0 0,1 0 0 0 0,0 1 1 0 0,-1-1-1 0 0,1 0 0 0 0,-1 1 1 0 0,1-1-1 0 0,-1 1 0 0 0,1-1 1 0 0,-1 1-1 0 0,1 0 0 0 0,-1-1 1 0 0,1 1-1 0 0,-1-1 1 0 0,0 1-1 0 0,1 0 0 0 0,0 1 1 0 0,13 24-13 0 0,-13-22-72 0 0,0-2 41 0 0,1 1 1 0 0,-1 0 0 0 0,1-1-1 0 0,0 1 1 0 0,0-1 0 0 0,0 0-1 0 0,0 0 1 0 0,0 1 0 0 0,0-1-1 0 0,0 0 1 0 0,1-1 0 0 0,3 3-1 0 0,-6-3 47 0 0,1-1 0 0 0,0 0-1 0 0,0 0 1 0 0,0 1-1 0 0,0-1 1 0 0,0 0 0 0 0,0 0-1 0 0,0 0 1 0 0,0 0-1 0 0,0 0 1 0 0,0 0 0 0 0,0 0-1 0 0,0 0 1 0 0,0 0-1 0 0,0-1 1 0 0,0 1-1 0 0,0 0 1 0 0,0-1 0 0 0,0 1-1 0 0,0-1 1 0 0,-1 1-1 0 0,1-1 1 0 0,0 1 0 0 0,0-1-1 0 0,0 1 1 0 0,-1-1-1 0 0,1 0 1 0 0,0 1-1 0 0,-1-1 1 0 0,1 0 0 0 0,0 0-1 0 0,-1 0 1 0 0,1 1-1 0 0,-1-1 1 0 0,1 0 0 0 0,-1 0-1 0 0,0 0 1 0 0,1 0-1 0 0,-1 0 1 0 0,0 0-1 0 0,0-1 1 0 0,2-3 48 0 0,-1 0-1 0 0,0 0 1 0 0,0 0 0 0 0,0 0-1 0 0,-1 0 1 0 0,0 0-1 0 0,0 0 1 0 0,0 0 0 0 0,0 0-1 0 0,-2-5 1 0 0,-9-27-3187 0 0,10 36 2236 0 0,34 6-5944 0 0,-20-3 4933 0 0</inkml:trace>
  <inkml:trace contextRef="#ctx0" brushRef="#br0" timeOffset="-795.79">4673 536 3296 0 0,'0'0'7592'0'0,"-11"-2"-3616"0"0,7 5-3824 0 0,0 0-1 0 0,1 1 1 0 0,-1 0 0 0 0,1-1-1 0 0,0 1 1 0 0,0 0 0 0 0,-5 9 0 0 0,7-12-247 0 0,1 0 0 0 0,-1 1 1 0 0,1-1-1 0 0,-1 1 0 0 0,1-1 1 0 0,-1 1-1 0 0,1-1 0 0 0,0 1 1 0 0,0-1-1 0 0,0 1 1 0 0,0 0-1 0 0,0-1 0 0 0,0 1 1 0 0,0-1-1 0 0,0 1 0 0 0,1-1 1 0 0,-1 1-1 0 0,1-1 0 0 0,-1 1 1 0 0,1-1-1 0 0,-1 1 0 0 0,1-1 1 0 0,0 0-1 0 0,0 1 0 0 0,0-1 1 0 0,0 0-1 0 0,0 0 0 0 0,1 2 1 0 0,-1-2 44 0 0,0-1 0 0 0,-1 1 0 0 0,1-1 0 0 0,0 1 0 0 0,0-1 0 0 0,-1 1 0 0 0,1-1 0 0 0,0 0 0 0 0,0 1 0 0 0,0-1 0 0 0,-1 0 0 0 0,1 0 0 0 0,0 0 0 0 0,0 0 0 0 0,0 0 0 0 0,0 1 0 0 0,0-1 0 0 0,-1-1 0 0 0,1 1 0 0 0,0 0 0 0 0,0 0 0 0 0,0 0 0 0 0,0 0 0 0 0,-1-1 0 0 0,1 1 0 0 0,0 0 0 0 0,0-1 0 0 0,0 1 0 0 0,-1-1 0 0 0,1 1 0 0 0,0 0 0 0 0,-1-1 0 0 0,1 0 0 0 0,0 1 0 0 0,-1-1 0 0 0,1 1 0 0 0,-1-1 0 0 0,1 0 0 0 0,-1 0 0 0 0,1 1 0 0 0,0-3 0 0 0,20-33-195 0 0,-19 31 182 0 0,3-3 57 0 0,0-1 1 0 0,1 1 0 0 0,-1 0 0 0 0,1 0-1 0 0,13-11 1 0 0,-17 17 0 0 0,-1 0-1 0 0,1 0 0 0 0,-1 1 1 0 0,1-1-1 0 0,0 1 0 0 0,0 0 1 0 0,0-1-1 0 0,0 1 1 0 0,0 0-1 0 0,0 0 0 0 0,0 0 1 0 0,0 0-1 0 0,0 0 0 0 0,0 1 1 0 0,1-1-1 0 0,-1 1 1 0 0,0-1-1 0 0,1 1 0 0 0,-1 0 1 0 0,0 0-1 0 0,0 0 1 0 0,1 0-1 0 0,-1 0 0 0 0,0 1 1 0 0,1-1-1 0 0,-1 1 0 0 0,0-1 1 0 0,0 1-1 0 0,0 0 1 0 0,3 1-1 0 0,-4-1 4 0 0,1 1 1 0 0,0 0-1 0 0,-1 0 0 0 0,1-1 0 0 0,-1 1 1 0 0,1 0-1 0 0,-1 0 0 0 0,0 1 0 0 0,0-1 1 0 0,0 0-1 0 0,0 0 0 0 0,0 0 0 0 0,-1 1 1 0 0,1-1-1 0 0,-1 0 0 0 0,1 3 1 0 0,0 32 22 0 0,-1-32 104 0 0,1-7 100 0 0,1-3-400 0 0,-1 1 0 0 0,1-1 0 0 0,0 1 0 0 0,0 0 0 0 0,0 0 1 0 0,1 0-1 0 0,-1 0 0 0 0,1 0 0 0 0,0 1 0 0 0,0-1 0 0 0,1 1 0 0 0,-1 0 1 0 0,1-1-1 0 0,-1 2 0 0 0,1-1 0 0 0,0 0 0 0 0,0 1 0 0 0,0 0 0 0 0,0 0 1 0 0,1 0-1 0 0,7-2 0 0 0,6-1-958 0 0,-1 2 0 0 0,1 0 0 0 0,0 1 1 0 0,23 0-1 0 0,-40 2 1076 0 0,19-1-1432 0 0</inkml:trace>
  <inkml:trace contextRef="#ctx0" brushRef="#br0" timeOffset="-451.58">5178 486 3252 0 0,'-5'-1'480'0'0,"1"1"0"0"0,-1-1 1 0 0,1 1-1 0 0,-1 1 0 0 0,1-1 0 0 0,-1 1 0 0 0,1-1 0 0 0,-1 1 0 0 0,1 0 1 0 0,0 1-1 0 0,-1-1 0 0 0,1 1 0 0 0,0 0 0 0 0,0 0 0 0 0,0 0 0 0 0,-5 4 1 0 0,8-5-460 0 0,-1 0 1 0 0,0 0-1 0 0,0 1 1 0 0,1-1 0 0 0,-1 0-1 0 0,1 1 1 0 0,-1-1-1 0 0,1 1 1 0 0,0 0 0 0 0,-1-1-1 0 0,1 1 1 0 0,0 0 0 0 0,0 0-1 0 0,0 0 1 0 0,0-1-1 0 0,1 1 1 0 0,-1 0 0 0 0,0 0-1 0 0,1 0 1 0 0,-1 1 0 0 0,1-1-1 0 0,0 0 1 0 0,0 0-1 0 0,0 0 1 0 0,0 0 0 0 0,0 0-1 0 0,0 0 1 0 0,0 0-1 0 0,1 0 1 0 0,-1 0 0 0 0,1 0-1 0 0,0 0 1 0 0,-1 0 0 0 0,1 0-1 0 0,0 0 1 0 0,2 3-1 0 0,-1-3-40 0 0,0-1-1 0 0,-1 1 1 0 0,1-1-1 0 0,0 1 0 0 0,0-1 1 0 0,0 0-1 0 0,0 0 1 0 0,0 0-1 0 0,0 0 1 0 0,0 0-1 0 0,1 0 0 0 0,-1-1 1 0 0,0 1-1 0 0,0-1 1 0 0,1 1-1 0 0,-1-1 1 0 0,0 0-1 0 0,1 0 0 0 0,-1 0 1 0 0,0 0-1 0 0,0 0 1 0 0,1-1-1 0 0,-1 1 0 0 0,0-1 1 0 0,0 1-1 0 0,1-1 1 0 0,-1 0-1 0 0,4-2 1 0 0,2 0-2 0 0,0-1 0 0 0,0 0 0 0 0,-1 0 0 0 0,0 0 0 0 0,1-1 0 0 0,9-9 0 0 0,-11 7 51 0 0,0 0 0 0 0,-1 0 1 0 0,0 0-1 0 0,0-1 0 0 0,-1 0 0 0 0,0 0 1 0 0,0 0-1 0 0,-1-1 0 0 0,0 1 1 0 0,-1-1-1 0 0,0 1 0 0 0,2-12 0 0 0,-2 2 15 0 0,0 1 0 0 0,-1-1 0 0 0,-1 0-1 0 0,0 1 1 0 0,-5-23 0 0 0,5 37-19 0 0,0 0 0 0 0,-1 0 0 0 0,1 1 0 0 0,-1-1 0 0 0,0 0 0 0 0,0 1-1 0 0,0-1 1 0 0,0 0 0 0 0,0 1 0 0 0,-1-1 0 0 0,1 1 0 0 0,-1 0 0 0 0,0-1 0 0 0,0 1 0 0 0,1 0 0 0 0,-1 0 0 0 0,-1 0 0 0 0,-3-3 0 0 0,4 5-11 0 0,0-1 0 0 0,1 1 0 0 0,-1-1 0 0 0,0 1 0 0 0,0 0 0 0 0,0 0 0 0 0,0 0 0 0 0,0 0 0 0 0,0 0 0 0 0,0 0 0 0 0,0 0 0 0 0,0 1 0 0 0,0-1 0 0 0,0 1 0 0 0,1-1 0 0 0,-1 1 0 0 0,0 0 0 0 0,0 0 0 0 0,1 0 0 0 0,-1 0 0 0 0,0 0 0 0 0,1 0 0 0 0,-1 0 0 0 0,1 1 0 0 0,-1-1 0 0 0,1 0 0 0 0,-2 4 0 0 0,-3 0-102 0 0,1 1 1 0 0,1 0 0 0 0,0 1-1 0 0,-1-1 1 0 0,2 1-1 0 0,-1 0 1 0 0,1-1 0 0 0,0 2-1 0 0,0-1 1 0 0,1 0-1 0 0,0 0 1 0 0,1 1-1 0 0,-1-1 1 0 0,1 1 0 0 0,1 0-1 0 0,-1-1 1 0 0,2 1-1 0 0,-1-1 1 0 0,1 1 0 0 0,0 0-1 0 0,0-1 1 0 0,1 1-1 0 0,0-1 1 0 0,0 0 0 0 0,1 0-1 0 0,0 0 1 0 0,0 0-1 0 0,0 0 1 0 0,1 0 0 0 0,0-1-1 0 0,1 0 1 0 0,-1 0-1 0 0,1 0 1 0 0,1 0 0 0 0,-1-1-1 0 0,1 0 1 0 0,0 0-1 0 0,6 4 1 0 0,-1-2-719 0 0,-1 0-1 0 0,1-1 1 0 0,1 0-1 0 0,-1-1 1 0 0,1 0-1 0 0,0-1 1 0 0,24 5-1 0 0,-4-4-2445 0 0</inkml:trace>
  <inkml:trace contextRef="#ctx0" brushRef="#br0" timeOffset="-163.21">5567 161 3940 0 0,'-4'-13'9370'0'0,"4"23"-9064"0"0,-18 295 2652 0 0,-5-102-5684 0 0,18-167 1393 0 0,5-32 1154 0 0,-3 13-1294 0 0,1 1-1 0 0,1-1 1 0 0,0 1-1 0 0,2-1 1 0 0,2 21-1 0 0,3-16-2011 0 0</inkml:trace>
  <inkml:trace contextRef="#ctx0" brushRef="#br0" timeOffset="33820.85">0 1419 1766 0 0,'39'-8'8560'0'0,"46"-24"-7153"0"0,-24 9-498 0 0,469-126 1520 0 0,13 42-1992 0 0,-230 48-259 0 0,-130 26-171 0 0,223-54-48 0 0,-397 84-667 0 0,16-4-703 0 0,-11 9-8730 0 0</inkml:trace>
  <inkml:trace contextRef="#ctx0" brushRef="#br0" timeOffset="34761.8">3755 1000 2870 0 0,'21'-3'4858'0'0,"34"-11"-3186"0"0,1-1-944 0 0,1287-205 2237 0 0,-1164 194-2926 0 0,42-5-3463 0 0,-220 31 2350 0 0,-24 5-3332 0 0,13-2 3166 0 0,-16 3-1738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6:24.0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102 296 2966 0 0,'-1'-1'251'0'0,"0"0"-1"0"0,0 0 1 0 0,0 0-1 0 0,0 0 1 0 0,0 0-1 0 0,0 1 1 0 0,0-1-1 0 0,0 0 1 0 0,0 1-1 0 0,0-1 1 0 0,-1 1-1 0 0,1-1 1 0 0,0 1-1 0 0,0-1 1 0 0,-1 1-1 0 0,1 0 1 0 0,0 0-1 0 0,-1 0 1 0 0,1 0-1 0 0,0 0 1 0 0,-1 0-1 0 0,1 0 1 0 0,0 0-1 0 0,0 0 1 0 0,-1 1 0 0 0,1-1-1 0 0,-2 1 1 0 0,1 1-113 0 0,-1-1 1 0 0,0 1 0 0 0,1 0 0 0 0,0 0 0 0 0,-1 0 0 0 0,1 0 0 0 0,0 1 0 0 0,0-1 0 0 0,0 1 0 0 0,1-1-1 0 0,-3 5 1 0 0,-3 7-69 0 0,0 0 0 0 0,2 0 0 0 0,-8 26 0 0 0,11-33-52 0 0,1 0 0 0 0,-1-1 0 0 0,1 1 0 0 0,1 0 0 0 0,0 0 0 0 0,0 0 0 0 0,0 0 0 0 0,0-1 0 0 0,1 1 0 0 0,0 0 0 0 0,1 0 0 0 0,0-1 1 0 0,0 1-1 0 0,0-1 0 0 0,1 1 0 0 0,4 8 0 0 0,-5-12-125 0 0,1 0-1 0 0,0 1 1 0 0,-1-1 0 0 0,1 0 0 0 0,0 0 0 0 0,0-1-1 0 0,1 1 1 0 0,-1 0 0 0 0,0-1 0 0 0,1 0 0 0 0,0 0-1 0 0,-1 0 1 0 0,1 0 0 0 0,0-1 0 0 0,0 0 0 0 0,0 1-1 0 0,0-1 1 0 0,0-1 0 0 0,0 1 0 0 0,1-1 0 0 0,-1 1-1 0 0,0-1 1 0 0,0 0 0 0 0,0-1 0 0 0,0 1 0 0 0,1-1-1 0 0,7-2 1 0 0,-6 2 75 0 0,1-1 0 0 0,0-1-1 0 0,-1 1 1 0 0,0-1 0 0 0,1 0-1 0 0,-1-1 1 0 0,0 1 0 0 0,-1-1-1 0 0,1-1 1 0 0,-1 1 0 0 0,1-1 0 0 0,-1 0-1 0 0,-1 0 1 0 0,1 0 0 0 0,-1 0-1 0 0,0-1 1 0 0,0 0 0 0 0,0 0-1 0 0,4-11 1 0 0,-5 9 699 0 0,0 1 0 0 0,-1-1 0 0 0,0 0 0 0 0,0 1 0 0 0,-1-1 0 0 0,0 0 0 0 0,0 0 0 0 0,-1 0 0 0 0,0 0 0 0 0,-2-14 0 0 0,-1 11 1309 0 0,1 19-1228 0 0,5 22-546 0 0,0-26-211 0 0,-1 0 0 0 0,1 0 0 0 0,0-1 1 0 0,0 1-1 0 0,0-1 0 0 0,1 0 0 0 0,-1 0 1 0 0,1 0-1 0 0,0 0 0 0 0,0-1 1 0 0,0 1-1 0 0,0-1 0 0 0,0 0 0 0 0,0 0 1 0 0,0-1-1 0 0,7 3 0 0 0,-8-4 2 0 0,0 1-1 0 0,0 0 0 0 0,0 0 1 0 0,0-1-1 0 0,0 0 1 0 0,0 1-1 0 0,0-1 1 0 0,0 0-1 0 0,0-1 0 0 0,0 1 1 0 0,0 0-1 0 0,0-1 1 0 0,0 0-1 0 0,-1 0 1 0 0,1 0-1 0 0,0 0 0 0 0,0 0 1 0 0,-1 0-1 0 0,1-1 1 0 0,0 1-1 0 0,-1-1 0 0 0,1 0 1 0 0,-1 0-1 0 0,0 0 1 0 0,0 0-1 0 0,3-3 1 0 0,-4 4 4 0 0,-1 0 1 0 0,1 0-1 0 0,0-1 1 0 0,-1 1 0 0 0,1 0-1 0 0,-1-1 1 0 0,0 1-1 0 0,1-1 1 0 0,-1 1 0 0 0,0 0-1 0 0,0-1 1 0 0,0 1-1 0 0,0-1 1 0 0,0 1 0 0 0,0 0-1 0 0,0-1 1 0 0,0 1-1 0 0,-1-1 1 0 0,1 1 0 0 0,-1 0-1 0 0,1-1 1 0 0,-1 1-1 0 0,1 0 1 0 0,-1-1 0 0 0,0 1-1 0 0,1 0 1 0 0,-1 0-1 0 0,0 0 1 0 0,0-1 0 0 0,0 1-1 0 0,0 0 1 0 0,0 0-1 0 0,0 1 1 0 0,0-1 0 0 0,-3-1-1 0 0,-1-2-218 0 0,0 0 0 0 0,-1 0-1 0 0,1 1 1 0 0,-1 0-1 0 0,0 0 1 0 0,-8-2 0 0 0,11 4-137 0 0,-1 0 0 0 0,1 0 0 0 0,0 0 0 0 0,-1 1 0 0 0,1-1 0 0 0,0 1 0 0 0,-1 0 0 0 0,1 0 0 0 0,0 1 0 0 0,-1-1 0 0 0,1 0 0 0 0,-6 3 0 0 0,6-2-610 0 0,0 0-1 0 0,1 0 1 0 0,-1 1 0 0 0,0-1 0 0 0,1 1-1 0 0,-1 0 1 0 0,1-1 0 0 0,-4 5-1 0 0</inkml:trace>
  <inkml:trace contextRef="#ctx0" brushRef="#br0" timeOffset="579.13">624 265 3418 0 0,'0'-7'1381'0'0,"-1"1"0"0"0,0-1 1 0 0,0 1-1 0 0,0-1 0 0 0,-1 1 0 0 0,0 0 0 0 0,0-1 0 0 0,0 1 0 0 0,-1 0 1 0 0,0 0-1 0 0,-7-9 0 0 0,10 14-1292 0 0,-1 0-1 0 0,0 1 1 0 0,1-1-1 0 0,-1 0 1 0 0,0 1-1 0 0,0-1 1 0 0,0 1 0 0 0,0-1-1 0 0,0 1 1 0 0,0-1-1 0 0,1 1 1 0 0,-1 0-1 0 0,0 0 1 0 0,0-1 0 0 0,0 1-1 0 0,0 0 1 0 0,0 0-1 0 0,0 0 1 0 0,0 0 0 0 0,0 0-1 0 0,0 0 1 0 0,0 0-1 0 0,0 0 1 0 0,0 0-1 0 0,0 1 1 0 0,0-1 0 0 0,0 0-1 0 0,-2 1 1 0 0,1 1 9 0 0,-1-1 1 0 0,0 1-1 0 0,1 0 1 0 0,-1 0-1 0 0,1 1 0 0 0,-1-1 1 0 0,1 0-1 0 0,0 1 1 0 0,-2 3-1 0 0,-3 3-29 0 0,1 1 0 0 0,1 0 0 0 0,0 0 0 0 0,-6 17 0 0 0,8-18-186 0 0,1 1 0 0 0,1-1 0 0 0,-1 1-1 0 0,2-1 1 0 0,-1 1 0 0 0,2 14 0 0 0,-1-20-100 0 0,0-1 0 0 0,1 1-1 0 0,-1 0 1 0 0,1-1 0 0 0,0 1 0 0 0,0 0 0 0 0,0-1-1 0 0,0 1 1 0 0,1-1 0 0 0,0 0 0 0 0,-1 0 0 0 0,1 1 0 0 0,0-1-1 0 0,0 0 1 0 0,1 0 0 0 0,-1-1 0 0 0,1 1 0 0 0,-1 0-1 0 0,5 2 1 0 0,-5-4 104 0 0,0 0-1 0 0,0-1 1 0 0,0 1-1 0 0,0-1 0 0 0,0 0 1 0 0,0 0-1 0 0,0 0 1 0 0,0 0-1 0 0,0 0 1 0 0,-1 0-1 0 0,1 0 1 0 0,0 0-1 0 0,0-1 0 0 0,0 1 1 0 0,0-1-1 0 0,0 0 1 0 0,0 1-1 0 0,-1-1 1 0 0,1 0-1 0 0,0 0 1 0 0,-1 0-1 0 0,1 0 0 0 0,0 0 1 0 0,1-2-1 0 0,2-1-56 0 0,0-1-1 0 0,0 1 0 0 0,0-1 1 0 0,-1 0-1 0 0,7-9 0 0 0,-1-3 14 0 0,-1 0-1 0 0,-1-1 0 0 0,-1 0 0 0 0,0 0 0 0 0,5-24 0 0 0,13-98 1506 0 0,-11 54 1303 0 0,-12 75-2105 0 0,-2 16-207 0 0,0 16-178 0 0,1-11-79 0 0,2 25 136 0 0,2-1 0 0 0,8 34-1 0 0,-11-60-262 0 0,0 0 0 0 0,0-1 0 0 0,1 1-1 0 0,0-1 1 0 0,0 0 0 0 0,1 0 0 0 0,0 0-1 0 0,0 0 1 0 0,0-1 0 0 0,1 1 0 0 0,0-1-1 0 0,0 0 1 0 0,1-1 0 0 0,0 1-1 0 0,6 4 1 0 0,-9-9 13 0 0,0 1 1 0 0,0-1-1 0 0,1 0 0 0 0,-1 0 0 0 0,0 0 0 0 0,0 0 1 0 0,1-1-1 0 0,-1 1 0 0 0,0-1 0 0 0,1 0 0 0 0,-1 0 0 0 0,1 0 1 0 0,-1 0-1 0 0,0-1 0 0 0,1 1 0 0 0,-1-1 0 0 0,0 0 1 0 0,0 0-1 0 0,1 0 0 0 0,-1-1 0 0 0,0 1 0 0 0,0-1 0 0 0,0 1 1 0 0,0-1-1 0 0,-1 0 0 0 0,1 0 0 0 0,0 0 0 0 0,3-5 1 0 0,0 2 27 0 0,-1 0 0 0 0,0-1 1 0 0,0 1-1 0 0,-1-1 0 0 0,1 0 0 0 0,-1-1 1 0 0,-1 1-1 0 0,1-1 0 0 0,-1 0 1 0 0,0 1-1 0 0,-1-2 0 0 0,3-6 1 0 0,-5 10 30 0 0,0 0 0 0 0,1 1 1 0 0,-1-1-1 0 0,0 0 0 0 0,-1 0 1 0 0,1 1-1 0 0,-1-1 1 0 0,0 1-1 0 0,0-1 0 0 0,0 0 1 0 0,0 1-1 0 0,-3-5 1 0 0,4 7-20 0 0,0 0 1 0 0,-1 0-1 0 0,1 0 1 0 0,-1 1 0 0 0,0-1-1 0 0,1 0 1 0 0,-1 1 0 0 0,1-1-1 0 0,-1 0 1 0 0,0 1 0 0 0,0-1-1 0 0,1 1 1 0 0,-1-1 0 0 0,0 1-1 0 0,0 0 1 0 0,0-1-1 0 0,0 1 1 0 0,1 0 0 0 0,-1-1-1 0 0,0 1 1 0 0,-1 0 0 0 0,0 0-7 0 0,1 0 1 0 0,-1 0 0 0 0,1 1-1 0 0,-1-1 1 0 0,1 1 0 0 0,0-1 0 0 0,-1 1-1 0 0,1 0 1 0 0,-1-1 0 0 0,1 1-1 0 0,0 0 1 0 0,0 0 0 0 0,-1 0-1 0 0,1 0 1 0 0,0 0 0 0 0,0 0 0 0 0,-1 2-1 0 0,0-1-4 0 0,-1 1 1 0 0,1 0-1 0 0,1-1 0 0 0,-1 1 0 0 0,0 0 0 0 0,1 0 0 0 0,-1 0 0 0 0,1 0 1 0 0,0 1-1 0 0,0-1 0 0 0,0 0 0 0 0,0 0 0 0 0,1 1 0 0 0,-1-1 0 0 0,1 1 0 0 0,0-1 1 0 0,0 0-1 0 0,0 1 0 0 0,1-1 0 0 0,-1 0 0 0 0,1 1 0 0 0,-1-1 0 0 0,1 0 1 0 0,0 0-1 0 0,1 1 0 0 0,1 4 0 0 0,-1-6-206 0 0,-1 1-1 0 0,1-1 1 0 0,0 1-1 0 0,0-1 1 0 0,0 0 0 0 0,0 1-1 0 0,0-1 1 0 0,0 0-1 0 0,1-1 1 0 0,-1 1-1 0 0,0 0 1 0 0,1-1 0 0 0,0 1-1 0 0,-1-1 1 0 0,1 0-1 0 0,0 0 1 0 0,0 0 0 0 0,0 0-1 0 0,4 1 1 0 0,5-1-1397 0 0,1-1 0 0 0,-1 0 0 0 0,0-1 0 0 0,1 0 0 0 0,15-4 0 0 0,-21 4 331 0 0,7-1-2190 0 0</inkml:trace>
  <inkml:trace contextRef="#ctx0" brushRef="#br0" timeOffset="845.03">195 681 3550 0 0,'19'-13'2260'0'0,"0"1"-1"0"0,38-16 0 0 0,72-21 965 0 0,247-59-1 0 0,-309 91-2970 0 0,109-25-822 0 0,-45 10-1852 0 0,0-2-3486 0 0,-105 25 1126 0 0</inkml:trace>
  <inkml:trace contextRef="#ctx0" brushRef="#br0" timeOffset="1095">229 734 5952 0 0,'36'-14'3233'0'0,"56"-11"0"0"0,-26 7-1506 0 0,461-106 4956 0 0,-194 51-3830 0 0,-325 71-6579 0 0,-31 8-3664 0 0,-33 7-638 0 0,32-7 3505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6:18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1568 4292 0 0,'-13'-5'685'0'0,"-17"-3"6316"0"0,29 8-6436 0 0,3 31-478 0 0,0 0-1 0 0,8 36 0 0 0,20 62-3988 0 0,-23-100 2353 0 0,8 22-3463 0 0,-12-44 2681 0 0</inkml:trace>
  <inkml:trace contextRef="#ctx0" brushRef="#br0" timeOffset="170.82">31 1304 4050 0 0,'-18'-17'1676'0'0,"15"12"-860"0"0,0 1 218 0 0,0 0-744 0 0,-1 1-116 0 0,8 8-1280 0 0,2 4 254 0 0,1 3-86 0 0,-1 1-272 0 0,2 2 300 0 0,0 0-428 0 0,1-1-344 0 0</inkml:trace>
  <inkml:trace contextRef="#ctx0" brushRef="#br0" timeOffset="500.72">213 1583 2252 0 0,'0'11'866'0'0,"1"-1"1"0"0,0 1-1 0 0,1-1 0 0 0,0 1 0 0 0,1-1 0 0 0,7 20 1 0 0,3 12 1328 0 0,-11-53-1823 0 0,-1 0-1 0 0,-1 0 1 0 0,0 0 0 0 0,-2-17 0 0 0,1-1 454 0 0,0 20-625 0 0,2 0 0 0 0,-1 0 0 0 0,2 0-1 0 0,-1 0 1 0 0,6-17 0 0 0,-6 22-198 0 0,1 0-1 0 0,-1 0 0 0 0,1 0 1 0 0,1 0-1 0 0,-1 0 0 0 0,0 0 1 0 0,1 1-1 0 0,0-1 0 0 0,0 1 1 0 0,0-1-1 0 0,0 1 0 0 0,0 0 1 0 0,8-4-1 0 0,-11 6-11 0 0,1 1-1 0 0,0-1 1 0 0,0 1-1 0 0,-1 0 1 0 0,1-1-1 0 0,0 1 1 0 0,0 0-1 0 0,0-1 1 0 0,-1 1 0 0 0,1 0-1 0 0,0 0 1 0 0,0 0-1 0 0,0 0 1 0 0,0 0-1 0 0,0 0 1 0 0,-1 0-1 0 0,1 0 1 0 0,0 0 0 0 0,0 1-1 0 0,0-1 1 0 0,0 0-1 0 0,-1 0 1 0 0,1 1-1 0 0,0-1 1 0 0,0 0-1 0 0,1 2 1 0 0,0-1-69 0 0,0 1 0 0 0,0 0 0 0 0,-1 0 0 0 0,1 0 0 0 0,0 0 0 0 0,-1 0 0 0 0,1 0 0 0 0,-1 1 0 0 0,1 2 0 0 0,4 7-814 0 0,-2 1 0 0 0,6 21 0 0 0,-9-30 526 0 0,13 64-6993 0 0,-9-55 4371 0 0</inkml:trace>
  <inkml:trace contextRef="#ctx0" brushRef="#br0" timeOffset="1262.83">565 1421 2968 0 0,'-1'-1'294'0'0,"1"-1"0"0"0,-1 1 0 0 0,0-1 1 0 0,0 1-1 0 0,0 0 0 0 0,0 0 0 0 0,0 0 0 0 0,0-1 0 0 0,0 1 0 0 0,0 0 0 0 0,0 0 1 0 0,0 0-1 0 0,-1 1 0 0 0,1-1 0 0 0,0 0 0 0 0,-1 0 0 0 0,1 1 0 0 0,0-1 1 0 0,-1 1-1 0 0,1-1 0 0 0,-1 1 0 0 0,-1-1 0 0 0,1 1-189 0 0,0 1 0 0 0,0 0 0 0 0,0-1 0 0 0,1 1 0 0 0,-1 0 0 0 0,0 0 0 0 0,1 0 1 0 0,-1 0-1 0 0,1 0 0 0 0,-1 0 0 0 0,1 0 0 0 0,0 1 0 0 0,-1-1 0 0 0,1 1 0 0 0,0-1 0 0 0,0 1 0 0 0,0-1 0 0 0,0 1 0 0 0,-1 2 0 0 0,-6 10 99 0 0,0 0 0 0 0,1 1-1 0 0,0 0 1 0 0,1 1 0 0 0,-7 30-1 0 0,11-39-221 0 0,1 1-1 0 0,0-1 0 0 0,0 1 1 0 0,0 0-1 0 0,1 0 0 0 0,1-1 1 0 0,-1 1-1 0 0,1 0 1 0 0,0-1-1 0 0,1 1 0 0 0,0-1 1 0 0,0 1-1 0 0,1-1 0 0 0,6 13 1 0 0,-8-18-29 0 0,0 1 1 0 0,0-1-1 0 0,0 0 1 0 0,0-1 0 0 0,1 1-1 0 0,-1 0 1 0 0,1 0-1 0 0,-1 0 1 0 0,1-1 0 0 0,0 1-1 0 0,-1-1 1 0 0,1 1-1 0 0,0-1 1 0 0,0 0 0 0 0,0 0-1 0 0,0 0 1 0 0,0 0-1 0 0,0 0 1 0 0,1 0-1 0 0,-1 0 1 0 0,0-1 0 0 0,0 1-1 0 0,1-1 1 0 0,-1 0-1 0 0,0 1 1 0 0,1-1 0 0 0,-1 0-1 0 0,0-1 1 0 0,1 1-1 0 0,-1 0 1 0 0,0-1-1 0 0,0 1 1 0 0,1-1 0 0 0,-1 1-1 0 0,3-3 1 0 0,0 1 1 0 0,0-1 0 0 0,0-1 0 0 0,0 1 0 0 0,-1-1 0 0 0,0 1 0 0 0,1-1 1 0 0,-1 0-1 0 0,-1-1 0 0 0,1 1 0 0 0,-1-1 0 0 0,1 0 0 0 0,-1 0 0 0 0,2-6 0 0 0,3-8 62 0 0,-1 1-1 0 0,-1-2 1 0 0,-1 1-1 0 0,-1-1 1 0 0,-1 1 0 0 0,-1-1-1 0 0,1-30 1 0 0,-4 5 345 0 0,-1 0 0 0 0,-11-54 1 0 0,11 86-55 0 0,0-1 433 0 0,0 1 1 0 0,-1 0-1 0 0,0 0 1 0 0,-1 0-1 0 0,-8-18 1 0 0,11 30-146 0 0,-4 9-272 0 0,2-2-305 0 0,0 0 1 0 0,1 1 0 0 0,-1 0 0 0 0,2-1 0 0 0,-1 1 0 0 0,1 0 0 0 0,0 0 0 0 0,0 9 0 0 0,2 62-76 0 0,0-56 54 0 0,0-7-7 0 0,0 1 0 0 0,1-1 0 0 0,1 0 1 0 0,1 0-1 0 0,0 0 0 0 0,0 0 0 0 0,2-1 0 0 0,0 0 1 0 0,8 14-1 0 0,-12-24 13 0 0,0 0 0 0 0,1 0 0 0 0,-1 0-1 0 0,1 0 1 0 0,0-1 0 0 0,0 1 0 0 0,0-1 0 0 0,1 0 0 0 0,-1 0 0 0 0,1 0 0 0 0,0-1 0 0 0,0 1 0 0 0,0-1 0 0 0,0 0 0 0 0,0 0-1 0 0,0 0 1 0 0,0 0 0 0 0,1-1 0 0 0,-1 0 0 0 0,1 0 0 0 0,-1 0 0 0 0,1 0 0 0 0,-1-1 0 0 0,1 0 0 0 0,0 0 0 0 0,-1 0 0 0 0,1 0-1 0 0,-1-1 1 0 0,1 0 0 0 0,-1 0 0 0 0,1 0 0 0 0,-1 0 0 0 0,1-1 0 0 0,3-2 0 0 0,0 1-189 0 0,-1-1 1 0 0,1 0-1 0 0,-1 0 0 0 0,0-1 1 0 0,0 0-1 0 0,-1-1 0 0 0,0 1 1 0 0,0-1-1 0 0,0 0 1 0 0,0-1-1 0 0,-1 1 0 0 0,8-14 1 0 0,-11 16 123 0 0,0 1 1 0 0,0-1-1 0 0,0 0 0 0 0,-1 0 1 0 0,1 0-1 0 0,-1 0 0 0 0,0-1 1 0 0,0 1-1 0 0,-1 0 1 0 0,1-1-1 0 0,-1 1 0 0 0,0 0 1 0 0,0-1-1 0 0,0 1 1 0 0,-1 0-1 0 0,1 0 0 0 0,-1-1 1 0 0,0 1-1 0 0,0 0 1 0 0,-1 0-1 0 0,1 0 0 0 0,-1 0 1 0 0,0 0-1 0 0,0 0 1 0 0,0 0-1 0 0,-4-3 0 0 0,3 3 99 0 0,-1 0 0 0 0,1 0 0 0 0,-1 1 0 0 0,0-1 0 0 0,0 1 0 0 0,0 0-1 0 0,-1 0 1 0 0,1 1 0 0 0,-9-4 0 0 0,12 5-15 0 0,-1 1 1 0 0,1-1-1 0 0,0 1 0 0 0,0 0 0 0 0,-1-1 1 0 0,1 1-1 0 0,0 0 0 0 0,0 0 1 0 0,-1 0-1 0 0,1 0 0 0 0,0 0 1 0 0,-1 0-1 0 0,1 0 0 0 0,0 0 1 0 0,0 1-1 0 0,-1-1 0 0 0,1 0 1 0 0,0 1-1 0 0,0-1 0 0 0,0 1 1 0 0,-1-1-1 0 0,1 1 0 0 0,0 0 0 0 0,0-1 1 0 0,0 1-1 0 0,0 0 0 0 0,0 0 1 0 0,0 0-1 0 0,0 0 0 0 0,1 0 1 0 0,-1 0-1 0 0,0 0 0 0 0,0 0 1 0 0,1 0-1 0 0,-1 0 0 0 0,1 0 1 0 0,-1 1-1 0 0,1-1 0 0 0,-1 0 1 0 0,1 0-1 0 0,0 0 0 0 0,-1 1 0 0 0,1-1 1 0 0,0 2-1 0 0,-1 0 4 0 0,1 1-1 0 0,-1-1 1 0 0,1 1-1 0 0,0-1 0 0 0,0 1 1 0 0,1 0-1 0 0,-1-1 1 0 0,0 1-1 0 0,1-1 1 0 0,0 0-1 0 0,0 1 1 0 0,0-1-1 0 0,0 0 1 0 0,1 1-1 0 0,-1-1 1 0 0,1 0-1 0 0,0 0 0 0 0,0 0 1 0 0,4 4-1 0 0,-2-2-247 0 0,1-1 0 0 0,-1 0 0 0 0,1 0-1 0 0,0 0 1 0 0,0-1 0 0 0,1 1 0 0 0,-1-1-1 0 0,1-1 1 0 0,0 1 0 0 0,11 3 0 0 0,-10-4-234 0 0,0-1 1 0 0,0 1 0 0 0,0-1 0 0 0,0 0-1 0 0,0-1 1 0 0,0 0 0 0 0,0 0-1 0 0,0-1 1 0 0,12-1 0 0 0,-16 1 132 0 0,1 0-1 0 0,0 0 1 0 0,0-1 0 0 0,-1 1 0 0 0,1-1 0 0 0,-1 1 0 0 0,1-1 0 0 0,-1 0-1 0 0,0-1 1 0 0,0 1 0 0 0,0 0 0 0 0,0-1 0 0 0,0 0 0 0 0,0 0 0 0 0,-1 1-1 0 0,1-2 1 0 0,2-3 0 0 0,-3 1 398 0 0,1 0 1 0 0,-1 0-1 0 0,0 0 0 0 0,-1 0 0 0 0,1-1 1 0 0,-1 1-1 0 0,0 0 0 0 0,-1 0 0 0 0,0-12 1 0 0,-8-60 3462 0 0,5 56-1674 0 0,13 39 38 0 0,38 68-1933 0 0,-11-35-8395 0 0,-34-47 6129 0 0</inkml:trace>
  <inkml:trace contextRef="#ctx0" brushRef="#br0" timeOffset="1450.57">1084 1209 2412 0 0,'-1'-2'340'0'0,"-1"1"1"0"0,1 0-1 0 0,0 0 0 0 0,-1 0 0 0 0,1 1 1 0 0,-1-1-1 0 0,1 0 0 0 0,-1 0 0 0 0,1 1 1 0 0,-1-1-1 0 0,0 1 0 0 0,1 0 0 0 0,-1-1 1 0 0,0 1-1 0 0,1 0 0 0 0,-1 0 0 0 0,0 0 1 0 0,-3 0-1 0 0,4 1-166 0 0,-1-1 1 0 0,1 1 0 0 0,-1 0-1 0 0,1 0 1 0 0,-1 0 0 0 0,1 0-1 0 0,-1 0 1 0 0,1 0 0 0 0,0 0-1 0 0,-1 0 1 0 0,1 0 0 0 0,0 1-1 0 0,0-1 1 0 0,0 1 0 0 0,-1 1-1 0 0,-3 7 8 0 0,0 0-1 0 0,1 1 1 0 0,0-1 0 0 0,-4 20-1 0 0,4-13 327 0 0,-3 6-704 0 0,2 1 0 0 0,1 0 0 0 0,1 0 0 0 0,0 35 0 0 0,4-34-2859 0 0,0 0 0 0 0,6 28 0 0 0,-4-43 123 0 0</inkml:trace>
  <inkml:trace contextRef="#ctx0" brushRef="#br0" timeOffset="1653.9">1310 1297 5274 0 0,'-13'-8'4088'0'0,"9"1"-2306"0"0,1 1-528 0 0,-1 1-78 0 0,1 0 336 0 0</inkml:trace>
  <inkml:trace contextRef="#ctx0" brushRef="#br0" timeOffset="2374.6">1386 1099 5188 0 0,'-3'-3'5108'0'0,"1"5"-3518"0"0,7 11-852 0 0,5-2-626 0 0,-1 0 0 0 0,0 0 0 0 0,-1 1-1 0 0,0 0 1 0 0,-1 0 0 0 0,0 1 0 0 0,-1 0 0 0 0,6 19-1 0 0,3 16 58 0 0,9 52 0 0 0,-12-43-136 0 0,-5-30-60 0 0,18 95 46 0 0,-22-107-21 0 0,-2 0 0 0 0,0 0 0 0 0,-1 0 0 0 0,0 0-1 0 0,-1 0 1 0 0,-4 15 0 0 0,5-26-23 0 0,-1-1 0 0 0,0 0 0 0 0,0 0-1 0 0,0 0 1 0 0,-1-1 0 0 0,1 1 0 0 0,-1 0 0 0 0,0 0-1 0 0,1-1 1 0 0,-1 1 0 0 0,0-1 0 0 0,-1 1 0 0 0,1-1-1 0 0,0 0 1 0 0,-1 0 0 0 0,1 0 0 0 0,-1 0 0 0 0,1-1-1 0 0,-1 1 1 0 0,0-1 0 0 0,0 1 0 0 0,0-1 0 0 0,0 0-1 0 0,0 0 1 0 0,0 0 0 0 0,0-1 0 0 0,0 1 0 0 0,0-1 0 0 0,0 1-1 0 0,-1-1 1 0 0,1 0 0 0 0,-3-1 0 0 0,-2 1-671 0 0,1-1-1 0 0,0 0 1 0 0,0 0 0 0 0,0-1 0 0 0,0 0 0 0 0,0 0 0 0 0,0-1-1 0 0,0 1 1 0 0,1-1 0 0 0,-1-1 0 0 0,1 0 0 0 0,0 0 0 0 0,-6-4-1 0 0,-3-7-2693 0 0</inkml:trace>
  <inkml:trace contextRef="#ctx0" brushRef="#br0" timeOffset="2548.3">1261 818 5320 0 0,'-11'-7'3524'0'0,"17"8"-4032"0"0,3 2-380 0 0,-1 3-528 0 0,0 4 84 0 0,-3 3-774 0 0,1 2-480 0 0</inkml:trace>
  <inkml:trace contextRef="#ctx0" brushRef="#br0" timeOffset="2908.74">1701 1040 5626 0 0,'-10'-9'8523'0'0,"-2"1"-5176"0"0,8 9-3236 0 0,0 1-1 0 0,0-1 1 0 0,1 1 0 0 0,-1-1-1 0 0,0 1 1 0 0,1 0 0 0 0,0 1-1 0 0,-1-1 1 0 0,1 0-1 0 0,0 1 1 0 0,-5 5 0 0 0,-28 36 319 0 0,31-39-598 0 0,2 1-1 0 0,-1 0 1 0 0,1 0-1 0 0,0 1 1 0 0,0-1-1 0 0,0 1 1 0 0,-3 12-1 0 0,6-18 103 0 0,0 1 0 0 0,0-1 0 0 0,0 0 0 0 0,0 0 0 0 0,0 1 0 0 0,0-1 0 0 0,0 0 0 0 0,0 0 0 0 0,1 1 0 0 0,-1-1 0 0 0,0 0 0 0 0,1 0 0 0 0,-1 1 0 0 0,1-1 0 0 0,-1 0 0 0 0,1 0 0 0 0,-1 0 0 0 0,1 0 0 0 0,1 2 0 0 0,0-2 24 0 0,-1 0-1 0 0,1 0 1 0 0,0 0 0 0 0,-1 0 0 0 0,1 0-1 0 0,0-1 1 0 0,0 1 0 0 0,0 0-1 0 0,0-1 1 0 0,-1 0 0 0 0,1 1 0 0 0,0-1-1 0 0,0 0 1 0 0,0 0 0 0 0,0 0-1 0 0,4 0 1 0 0,116-16-323 0 0,-59 7 666 0 0,-62 8-224 0 0,1 8-34 0 0,-2-7-65 0 0,1 0 0 0 0,-1 0 0 0 0,0 1-1 0 0,0-1 1 0 0,0 0 0 0 0,0 1-1 0 0,0-1 1 0 0,0 0 0 0 0,0 1 0 0 0,1-1-1 0 0,-1 0 1 0 0,0 1 0 0 0,0-1 0 0 0,0 0-1 0 0,-1 1 1 0 0,1-1 0 0 0,0 0-1 0 0,0 1 1 0 0,0-1 0 0 0,0 0 0 0 0,0 1-1 0 0,0-1 1 0 0,0 0 0 0 0,0 1-1 0 0,-1-1 1 0 0,1 0 0 0 0,0 1 0 0 0,0-1-1 0 0,0 0 1 0 0,-1 0 0 0 0,1 1 0 0 0,0-1-1 0 0,0 0 1 0 0,-1 0 0 0 0,0 1-1 0 0,-12 12-1686 0 0,-1 0 0 0 0,-1 0 0 0 0,0-1-1 0 0,0-1 1 0 0,-1-1 0 0 0,-22 11 0 0 0,10-6-1438 0 0</inkml:trace>
  <inkml:trace contextRef="#ctx0" brushRef="#br0" timeOffset="3300.4">139 2055 4316 0 0,'1'0'108'0'0,"-1"-1"-1"0"0,0 0 0 0 0,0 0 1 0 0,1 0-1 0 0,-1 0 1 0 0,1 1-1 0 0,-1-1 1 0 0,1 0-1 0 0,-1 1 0 0 0,1-1 1 0 0,-1 0-1 0 0,1 1 1 0 0,0-1-1 0 0,-1 0 0 0 0,1 1 1 0 0,0-1-1 0 0,0 1 1 0 0,-1-1-1 0 0,1 1 1 0 0,0 0-1 0 0,1-1 0 0 0,22-14 643 0 0,129-69 418 0 0,181-70 0 0 0,176-33-404 0 0,-178 86-1341 0 0,-146 47-6983 0 0</inkml:trace>
  <inkml:trace contextRef="#ctx0" brushRef="#br0" timeOffset="3604.76">168 2131 1924 0 0,'199'-108'7100'0'0,"20"6"-3708"0"0,-32 25-3258 0 0,333-88 0 0 0,-510 162-540 0 0,-7 2 180 0 0,1 0 0 0 0,-1 0 0 0 0,0 0 0 0 0,0 0 1 0 0,0 1-1 0 0,0 0 0 0 0,1 0 0 0 0,-1 0 0 0 0,0 0 0 0 0,5 1 0 0 0,-6 2-2226 0 0,-7 1 838 0 0,-12 4-1503 0 0,6-4 515 0 0</inkml:trace>
  <inkml:trace contextRef="#ctx0" brushRef="#br0" timeOffset="4588.1">2071 906 3260 0 0,'0'0'8811'0'0,"6"-18"-4835"0"0,47-115 1309 0 0,15-42-2469 0 0,-31 60-1460 0 0,32-177 0 0 0,-58 256-944 0 0,0 1-2312 0 0,-8 12-10769 0 0,-10 33 4075 0 0,1-6 4497 0 0</inkml:trace>
  <inkml:trace contextRef="#ctx0" brushRef="#br0" timeOffset="4934.34">2202 114 4636 0 0,'-12'-2'1113'0'0,"-4"0"952"0"0,6-4 4980 0 0,24-8-5352 0 0,56-12-2151 0 0,-41 16 252 0 0,50-24 1 0 0,-69 30 1345 0 0,-9 4-839 0 0,1-1 1 0 0,-1 1-1 0 0,0-1 0 0 0,0 1 1 0 0,0-1-1 0 0,0 1 0 0 0,0-1 1 0 0,0 0-1 0 0,0 0 1 0 0,0 1-1 0 0,0-1 0 0 0,0 0 1 0 0,0 0-1 0 0,1-2 1482 0 0,3 0-229 0 0,-3 3-1117 0 0,1 7-276 0 0,20 74-3961 0 0,-17-68-84 0 0,0 1 1 0 0,0-1 0 0 0,15 22-1 0 0,-11-22-1743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6:07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294 67 3702 0 0,'-2'-4'872'0'0,"0"1"0"0"0,0 0 0 0 0,-1 0 0 0 0,1 0 1 0 0,0 1-1 0 0,-1-1 0 0 0,0 1 0 0 0,0-1 0 0 0,0 1 0 0 0,0 0 0 0 0,0 0 0 0 0,0 0 0 0 0,-4-1 0 0 0,4 2-744 0 0,0 0 0 0 0,1 1 1 0 0,-1-1-1 0 0,0 1 0 0 0,0 0 0 0 0,0 0 0 0 0,0 0 0 0 0,0 0 0 0 0,1 1 0 0 0,-1-1 1 0 0,0 1-1 0 0,0-1 0 0 0,0 1 0 0 0,1 0 0 0 0,-1 0 0 0 0,0 1 0 0 0,1-1 0 0 0,-3 2 1 0 0,-6 3-76 0 0,0 1 0 0 0,1-1 0 0 0,0 2 0 0 0,1 0 0 0 0,-1 0 0 0 0,2 1 0 0 0,-1 0 0 0 0,1 0 0 0 0,0 1 0 0 0,1 0 0 0 0,0 0 0 0 0,1 1 0 0 0,0 0 0 0 0,-5 13 0 0 0,11-22-60 0 0,-1-1-1 0 0,1 1 1 0 0,0-1-1 0 0,-1 1 1 0 0,1-1-1 0 0,0 1 1 0 0,0-1-1 0 0,0 1 1 0 0,0-1-1 0 0,1 1 1 0 0,-1-1 0 0 0,0 1-1 0 0,1-1 1 0 0,-1 1-1 0 0,1-1 1 0 0,-1 1-1 0 0,1-1 1 0 0,0 0-1 0 0,-1 1 1 0 0,3 1-1 0 0,-1-1 2 0 0,0 1-1 0 0,1-1 1 0 0,-1 0-1 0 0,1 0 1 0 0,-1 0-1 0 0,1-1 1 0 0,0 1 0 0 0,-1-1-1 0 0,6 3 1 0 0,6 0-21 0 0,0 0 1 0 0,0 0 0 0 0,22 2 0 0 0,-26-5-22 0 0,-9-1 45 0 0,93 19-94 0 0,-84-16 86 0 0,0 1 0 0 0,-1-1 0 0 0,1 2 0 0 0,-1-1 0 0 0,0 1 0 0 0,0 1 0 0 0,8 6 0 0 0,-16-11 18 0 0,1 0-1 0 0,-1 0 1 0 0,0 0-1 0 0,0 0 1 0 0,0 0-1 0 0,0 0 1 0 0,0 0-1 0 0,0 1 1 0 0,0-1-1 0 0,0 0 1 0 0,-1 0-1 0 0,1 1 1 0 0,0-1-1 0 0,-1 1 1 0 0,1-1-1 0 0,-1 1 1 0 0,1-1-1 0 0,-1 1 0 0 0,0-1 1 0 0,0 1-1 0 0,0-1 1 0 0,0 1-1 0 0,0-1 1 0 0,0 1-1 0 0,0-1 1 0 0,0 1-1 0 0,0-1 1 0 0,-1 1-1 0 0,1-1 1 0 0,-1 1-1 0 0,1-1 1 0 0,-1 0-1 0 0,1 1 1 0 0,-1-1-1 0 0,0 0 1 0 0,0 1-1 0 0,0-1 1 0 0,0 0-1 0 0,0 0 1 0 0,0 0-1 0 0,0 0 1 0 0,0 0-1 0 0,-1 1 1 0 0,-5 4 64 0 0,0 0 1 0 0,0-1-1 0 0,0 0 1 0 0,-1 0-1 0 0,-14 6 1 0 0,6-3-218 0 0,0-2 0 0 0,-1 1 0 0 0,0-2 0 0 0,0 0 0 0 0,-1-1 0 0 0,1-1 0 0 0,-1-1 0 0 0,0 0 0 0 0,-30-2 0 0 0,47 0-25 0 0,0 0 1 0 0,0 0 0 0 0,0 0-1 0 0,0 0 1 0 0,0 0 0 0 0,0 0 0 0 0,0-1-1 0 0,0 1 1 0 0,0 0 0 0 0,0-1 0 0 0,1 1-1 0 0,-1-1 1 0 0,0 1 0 0 0,0-1-1 0 0,0 0 1 0 0,0 1 0 0 0,1-1 0 0 0,-1 0-1 0 0,0 1 1 0 0,0-1 0 0 0,1 0 0 0 0,-1 0-1 0 0,1 1 1 0 0,-1-1 0 0 0,1 0 0 0 0,-1 0-1 0 0,1 0 1 0 0,-1 0 0 0 0,1 0-1 0 0,0 0 1 0 0,0 0 0 0 0,-1 0 0 0 0,1 0-1 0 0,0 0 1 0 0,0 0 0 0 0,0 0 0 0 0,0 0-1 0 0,0 0 1 0 0,0 0 0 0 0,0 0-1 0 0,1 0 1 0 0,-1 0 0 0 0,1-2 0 0 0,0-2-683 0 0,1 0 0 0 0,0 0 0 0 0,0 0 0 0 0,1 0 0 0 0,0 1 0 0 0,-1-1 1 0 0,5-3-1 0 0,7-10-2656 0 0</inkml:trace>
  <inkml:trace contextRef="#ctx0" brushRef="#br0" timeOffset="327.38">513 158 3710 0 0,'0'0'5430'0'0,"14"12"-2954"0"0,18 26-595 0 0,-24-30-1707 0 0,-1 0-1 0 0,0 1 1 0 0,12 18-1 0 0,-19-27-169 0 0,17 42-148 0 0,-16-41 226 0 0,-1 1-1 0 0,1-1 0 0 0,-1 0 1 0 0,1 0-1 0 0,-1 0 1 0 0,0 0-1 0 0,0 0 1 0 0,0 1-1 0 0,0-1 1 0 0,0 0-1 0 0,0 0 1 0 0,0 0-1 0 0,0 1 1 0 0,0-1-1 0 0,0 0 0 0 0,-1 0 1 0 0,1 0-1 0 0,0 0 1 0 0,-1 1-1 0 0,1-1 1 0 0,-1 0-1 0 0,1 0 1 0 0,-1 0-1 0 0,0 0 1 0 0,1 0-1 0 0,-1 0 1 0 0,0 0-1 0 0,0-1 0 0 0,0 1 1 0 0,1 0-1 0 0,-1 0 1 0 0,0-1-1 0 0,0 1 1 0 0,-2 1-1 0 0,2-2 3 0 0,1 0-1 0 0,-1 0 0 0 0,0 0 0 0 0,1 1 1 0 0,-1-1-1 0 0,0 0 0 0 0,1 0 1 0 0,-1 0-1 0 0,0 0 0 0 0,1 0 1 0 0,-1 0-1 0 0,0 0 0 0 0,1-1 1 0 0,-1 1-1 0 0,0 0 0 0 0,1 0 0 0 0,-1 0 1 0 0,0-1-1 0 0,1 1 0 0 0,-1 0 1 0 0,1-1-1 0 0,-1 1 0 0 0,0 0 1 0 0,1-1-1 0 0,-1 1 0 0 0,1-1 1 0 0,-1 0-1 0 0,-10-21 971 0 0,10 15-903 0 0,-1-1-1 0 0,1 1 1 0 0,1-1-1 0 0,-1-9 0 0 0,2 8-450 0 0,0 1-1 0 0,1-1 1 0 0,0 1-1 0 0,0-1 1 0 0,1 1-1 0 0,0 0 1 0 0,1 0-1 0 0,-1 0 1 0 0,2 0-1 0 0,-1 0 1 0 0,1 1-1 0 0,0 0 1 0 0,0 0-1 0 0,7-6 0 0 0,-5 6-633 0 0,-1 1 0 0 0,1 0-1 0 0,1 0 1 0 0,-1 0 0 0 0,1 1-1 0 0,0 0 1 0 0,0 1 0 0 0,0 0-1 0 0,1 0 1 0 0,0 1 0 0 0,-1 0-1 0 0,1 0 1 0 0,10-1-1 0 0,-2 2-2507 0 0</inkml:trace>
  <inkml:trace contextRef="#ctx0" brushRef="#br0" timeOffset="1008.37">14 661 3140 0 0,'-14'9'3762'0'0,"33"-13"856"0"0,4-2-4209 0 0,71-16 1849 0 0,109-42 0 0 0,-9 3-1454 0 0,122-15-742 0 0,-104 39-4284 0 0,-138 31-824 0 0,-74 7 3308 0 0,-1 1 1438 0 0,0-1 1 0 0,0 0-1 0 0,0 1 1 0 0,0-1 0 0 0,0 0-1 0 0,-1 0 1 0 0,1 0-1 0 0,0 1 1 0 0,0-1-1 0 0,-1-1 1 0 0,1 1 0 0 0,-1 0-1 0 0,-1 1 1 0 0,-16 6-1808 0 0</inkml:trace>
  <inkml:trace contextRef="#ctx0" brushRef="#br0" timeOffset="2925.96">947 75 1702 0 0,'1'-1'115'0'0,"20"-31"5263"0"0,-21 31-5005 0 0,1-1 0 0 0,0 0 0 0 0,-1 1 0 0 0,1-1 0 0 0,-1 0 0 0 0,0 1-1 0 0,1-1 1 0 0,-1 0 0 0 0,0 1 0 0 0,0-1 0 0 0,0 0 0 0 0,0 0 0 0 0,-1 1 0 0 0,1-1 0 0 0,0 0-1 0 0,-1 1 1 0 0,1-1 0 0 0,-2-2 0 0 0,1 3-251 0 0,1 0 0 0 0,-1 1 0 0 0,1-1-1 0 0,-1 1 1 0 0,0-1 0 0 0,0 1 0 0 0,1-1 0 0 0,-1 1-1 0 0,0-1 1 0 0,0 1 0 0 0,1 0 0 0 0,-1 0 0 0 0,0-1-1 0 0,0 1 1 0 0,0 0 0 0 0,0 0 0 0 0,1 0 0 0 0,-1 0-1 0 0,0 0 1 0 0,0 0 0 0 0,0 0 0 0 0,0 0 0 0 0,0 0 0 0 0,1 0-1 0 0,-1 0 1 0 0,0 1 0 0 0,0-1 0 0 0,0 0 0 0 0,1 0-1 0 0,-1 1 1 0 0,0-1 0 0 0,0 1 0 0 0,1-1 0 0 0,-2 1-1 0 0,-26 16 765 0 0,18-8-589 0 0,0 0-1 0 0,0 1 1 0 0,1 0-1 0 0,0 0 1 0 0,-10 16 0 0 0,14-19-92 0 0,0 1 1 0 0,1-1-1 0 0,0 1 0 0 0,0 1 1 0 0,1-1-1 0 0,0 0 1 0 0,0 1-1 0 0,1 0 1 0 0,-2 10-1 0 0,4-16-176 0 0,-1-1 0 0 0,1 1 0 0 0,0 0 0 0 0,0 0 0 0 0,0-1 0 0 0,1 1 1 0 0,-1 0-1 0 0,1-1 0 0 0,-1 1 0 0 0,1 0 0 0 0,0-1 0 0 0,0 1 0 0 0,0 0 0 0 0,0-1 0 0 0,1 0 0 0 0,-1 1 0 0 0,1-1 0 0 0,-1 0 0 0 0,1 0 0 0 0,0 1 1 0 0,4 2-1 0 0,-3-2-106 0 0,1-1 0 0 0,0 0 1 0 0,0 0-1 0 0,0-1 0 0 0,1 1 1 0 0,-1-1-1 0 0,0 0 0 0 0,1 0 1 0 0,-1 0-1 0 0,1 0 0 0 0,-1-1 1 0 0,6 0-1 0 0,7 0-1283 0 0,0-2 0 0 0,0 0 0 0 0,0-1 0 0 0,-1-1 0 0 0,0 0-1 0 0,17-7 1 0 0,21-16-6493 0 0,-30 12 2337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6:05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385 253 3002 0 0,'-8'-24'4894'0'0,"8"21"-4070"0"0,-1 0-1 0 0,1 1 1 0 0,-1-1-1 0 0,0 1 1 0 0,0-1-1 0 0,0 1 1 0 0,0-1-1 0 0,0 1 0 0 0,0 0 1 0 0,-1 0-1 0 0,1-1 1 0 0,-1 1-1 0 0,0 0 1 0 0,0 0-1 0 0,-3-3 1 0 0,3 5-720 0 0,1 0 0 0 0,0-1 0 0 0,0 1-1 0 0,0 0 1 0 0,0 0 0 0 0,-1 0 0 0 0,1 0 0 0 0,0 0 0 0 0,0 0 0 0 0,0 1 0 0 0,-1-1 0 0 0,1 0 0 0 0,0 0 0 0 0,0 1 0 0 0,0-1 0 0 0,0 1 0 0 0,0-1 0 0 0,0 1 0 0 0,0 0 0 0 0,0-1 0 0 0,0 1 0 0 0,0 0 0 0 0,0 0 0 0 0,0-1 0 0 0,-1 3 0 0 0,-23 23 577 0 0,24-24-586 0 0,-10 12 119 0 0,0 1 1 0 0,1 1 0 0 0,0 0-1 0 0,2 0 1 0 0,0 0 0 0 0,1 1-1 0 0,-9 31 1 0 0,14-41-355 0 0,0 1 0 0 0,1-1 0 0 0,0 1 0 0 0,1-1 0 0 0,0 1 1 0 0,0-1-1 0 0,0 1 0 0 0,1-1 0 0 0,3 13 0 0 0,-3-16-205 0 0,1 1 1 0 0,0 0 0 0 0,0-1-1 0 0,0 1 1 0 0,1-1-1 0 0,0 0 1 0 0,-1 0-1 0 0,2 0 1 0 0,-1 0-1 0 0,0 0 1 0 0,1-1-1 0 0,-1 1 1 0 0,1-1 0 0 0,0 0-1 0 0,8 5 1 0 0,-6-6-290 0 0,-1 1 1 0 0,1-1-1 0 0,0 0 0 0 0,0 0 1 0 0,0 0-1 0 0,0-1 1 0 0,0 0-1 0 0,1 0 1 0 0,-1-1-1 0 0,0 1 1 0 0,0-1-1 0 0,9-2 1 0 0,-6 1-385 0 0,1 0 0 0 0,-1-1 0 0 0,0-1-1 0 0,0 1 1 0 0,0-2 0 0 0,0 1 0 0 0,12-8 0 0 0,-5 1-1949 0 0</inkml:trace>
  <inkml:trace contextRef="#ctx0" brushRef="#br0" timeOffset="282.1">553 404 5064 0 0,'-36'-83'14675'0'0,"36"83"-14619"0"0,0-1 1 0 0,0 1 0 0 0,0 0-1 0 0,0 0 1 0 0,0 0 0 0 0,0 0-1 0 0,0-1 1 0 0,0 1 0 0 0,0 0-1 0 0,0 0 1 0 0,0 0 0 0 0,0 0-1 0 0,0-1 1 0 0,-1 1 0 0 0,1 0-1 0 0,0 0 1 0 0,0 0 0 0 0,0 0-1 0 0,0 0 1 0 0,0 0 0 0 0,0-1-1 0 0,-1 1 1 0 0,1 0 0 0 0,0 0-1 0 0,0 0 1 0 0,0 0 0 0 0,0 0-1 0 0,0 0 1 0 0,-1 0 0 0 0,1 0-1 0 0,0 0 1 0 0,0 0 0 0 0,0 0-1 0 0,0 0 1 0 0,-1 0 0 0 0,1 0-1 0 0,0 0 1 0 0,0 0 0 0 0,0 0-1 0 0,-1 0 1 0 0,1 0 0 0 0,0 0-1 0 0,0 0 1 0 0,0 0-1 0 0,0 0 1 0 0,0 0 0 0 0,-1 0-1 0 0,1 0 1 0 0,0 0 0 0 0,0 0-1 0 0,0 1 1 0 0,0-1 0 0 0,0 0-1 0 0,-1 0 1 0 0,-6 13 805 0 0,-3 18-522 0 0,9-27-427 0 0,1 0-1 0 0,0 1 1 0 0,0-1 0 0 0,0 0 0 0 0,1 1 0 0 0,0-1 0 0 0,-1 0-1 0 0,1 0 1 0 0,1 0 0 0 0,-1 1 0 0 0,1-1 0 0 0,-1 0 0 0 0,3 3-1 0 0,-3-5-12 0 0,0 0 0 0 0,1 0-1 0 0,-1-1 1 0 0,0 1 0 0 0,0 0-1 0 0,1-1 1 0 0,-1 0-1 0 0,1 1 1 0 0,-1-1 0 0 0,1 0-1 0 0,0 1 1 0 0,0-1 0 0 0,-1 0-1 0 0,1 0 1 0 0,0 0-1 0 0,0-1 1 0 0,0 1 0 0 0,0 0-1 0 0,0-1 1 0 0,0 1 0 0 0,0-1-1 0 0,0 0 1 0 0,0 0-1 0 0,0 0 1 0 0,0 0 0 0 0,0 0-1 0 0,0 0 1 0 0,4-1 0 0 0,-3 0 85 0 0,1 0-1 0 0,-1-1 1 0 0,0 1 0 0 0,1-1 0 0 0,-1 0 0 0 0,0 0 0 0 0,0 0 0 0 0,0 0 0 0 0,0 0 0 0 0,-1-1 0 0 0,1 1 0 0 0,0-1-1 0 0,-1 0 1 0 0,0 0 0 0 0,0 0 0 0 0,0 0 0 0 0,0 0 0 0 0,0 0 0 0 0,-1-1 0 0 0,3-5 0 0 0,-3 6 20 0 0,0 1-1 0 0,-1-1 1 0 0,1 0 0 0 0,0 1 0 0 0,-1-1 0 0 0,0 0 0 0 0,0 1 0 0 0,0-1-1 0 0,0 0 1 0 0,0 0 0 0 0,0 1 0 0 0,-1-1 0 0 0,1 0 0 0 0,-1 1 0 0 0,0-1 0 0 0,0 0-1 0 0,0 1 1 0 0,0-1 0 0 0,0 1 0 0 0,-1 0 0 0 0,1-1 0 0 0,-1 1 0 0 0,1 0-1 0 0,-1 0 1 0 0,0 0 0 0 0,0 0 0 0 0,0 0 0 0 0,0 0 0 0 0,-3-1 0 0 0,3 2-180 0 0,1 0 1 0 0,-1 0-1 0 0,0 0 1 0 0,0 0 0 0 0,0 1-1 0 0,0-1 1 0 0,0 1 0 0 0,0-1-1 0 0,0 1 1 0 0,0 0 0 0 0,0 0-1 0 0,0 0 1 0 0,0 0-1 0 0,-1 0 1 0 0,1 0 0 0 0,0 0-1 0 0,0 1 1 0 0,0-1 0 0 0,0 1-1 0 0,0 0 1 0 0,1 0-1 0 0,-1-1 1 0 0,0 1 0 0 0,0 0-1 0 0,0 0 1 0 0,1 1 0 0 0,-1-1-1 0 0,0 0 1 0 0,1 1 0 0 0,-2 1-1 0 0,1-2-368 0 0,1 1 0 0 0,-1 0 0 0 0,1-1 1 0 0,0 1-1 0 0,0 0 0 0 0,0 0 0 0 0,0-1 0 0 0,0 1 0 0 0,1 0 0 0 0,-1 0 0 0 0,0 0 1 0 0,1 0-1 0 0,-1 0 0 0 0,1 0 0 0 0,0 0 0 0 0,0 0 0 0 0,0 0 0 0 0,0 0 0 0 0,0 4 0 0 0,2 3-2938 0 0</inkml:trace>
  <inkml:trace contextRef="#ctx0" brushRef="#br0" timeOffset="908.99">899 205 5692 0 0,'-2'-1'620'0'0,"0"-1"1"0"0,0 0-1 0 0,-1 1 0 0 0,1 0 0 0 0,-1-1 0 0 0,1 1 0 0 0,-1 0 1 0 0,1 0-1 0 0,-1 1 0 0 0,1-1 0 0 0,-1 0 0 0 0,0 1 0 0 0,0 0 1 0 0,1 0-1 0 0,-1 0 0 0 0,0 0 0 0 0,1 0 0 0 0,-1 0 1 0 0,0 0-1 0 0,0 1 0 0 0,1 0 0 0 0,-4 0 0 0 0,2 1-294 0 0,-1 1 0 0 0,1-1 1 0 0,0 1-1 0 0,0-1 0 0 0,0 1 0 0 0,1 0 0 0 0,-1 1 0 0 0,0-1 0 0 0,1 1 0 0 0,0-1 1 0 0,0 1-1 0 0,-3 4 0 0 0,2-1-424 0 0,0 0 0 0 0,1 0 0 0 0,-1 0-1 0 0,1 0 1 0 0,1 0 0 0 0,-1 1 0 0 0,-1 11 0 0 0,3-15 40 0 0,0 0 1 0 0,1 0-1 0 0,0 0 0 0 0,0 1 1 0 0,0-1-1 0 0,0 0 0 0 0,0 0 0 0 0,1 0 1 0 0,0 0-1 0 0,0 1 0 0 0,0-1 0 0 0,0 0 1 0 0,3 5-1 0 0,-3-7-90 0 0,0-1 0 0 0,0 1 0 0 0,0 0 0 0 0,-1 0-1 0 0,1-1 1 0 0,1 1 0 0 0,-1-1 0 0 0,0 1 0 0 0,0-1 0 0 0,1 0 0 0 0,-1 1 0 0 0,0-1 0 0 0,1 0-1 0 0,-1 0 1 0 0,1 0 0 0 0,0 0 0 0 0,-1 0 0 0 0,1 0 0 0 0,0 0 0 0 0,0-1 0 0 0,-1 1 0 0 0,1-1-1 0 0,0 1 1 0 0,0-1 0 0 0,0 0 0 0 0,0 0 0 0 0,0 1 0 0 0,-1-1 0 0 0,1-1 0 0 0,0 1 0 0 0,0 0-1 0 0,0 0 1 0 0,0-1 0 0 0,0 1 0 0 0,0-1 0 0 0,-1 1 0 0 0,1-1 0 0 0,3-1 0 0 0,0-2-39 0 0,1 0 1 0 0,-1 0 0 0 0,0-1 0 0 0,0 1 0 0 0,0-1-1 0 0,-1 0 1 0 0,0 0 0 0 0,0-1 0 0 0,6-10-1 0 0,2-6 177 0 0,-2 0-1 0 0,0-1 1 0 0,-1-1-1 0 0,-2 0 1 0 0,0 0-1 0 0,4-35 1 0 0,-8 35 970 0 0,0-1 1 0 0,-2 1 0 0 0,-3-40 0 0 0,-10 93-374 0 0,9-11-521 0 0,0 0 0 0 0,2 0-1 0 0,0 0 1 0 0,1 0 0 0 0,1 0-1 0 0,4 21 1 0 0,-4-29-26 0 0,1 0-1 0 0,1 0 1 0 0,0 0 0 0 0,0 0 0 0 0,1 0 0 0 0,0-1-1 0 0,1 1 1 0 0,0-1 0 0 0,0 0 0 0 0,1-1-1 0 0,0 1 1 0 0,9 7 0 0 0,-13-13-34 0 0,1-1 1 0 0,0 1-1 0 0,-1-1 1 0 0,1 0-1 0 0,0 0 1 0 0,0 0-1 0 0,0 0 0 0 0,0-1 1 0 0,1 1-1 0 0,-1-1 1 0 0,0 0-1 0 0,1 0 1 0 0,-1 0-1 0 0,1 0 0 0 0,-1-1 1 0 0,1 1-1 0 0,-1-1 1 0 0,1 0-1 0 0,5 0 1 0 0,-3-2-19 0 0,0 1 1 0 0,-1-1 0 0 0,1 1 0 0 0,-1-1 0 0 0,0-1-1 0 0,0 1 1 0 0,0-1 0 0 0,0 0 0 0 0,0 0 0 0 0,0-1-1 0 0,5-5 1 0 0,0 0 105 0 0,-1-1-1 0 0,0 0 1 0 0,-1 0-1 0 0,0-1 1 0 0,0 0-1 0 0,-1 0 1 0 0,-1-1-1 0 0,0 0 1 0 0,9-26-1 0 0,-9-6 877 0 0,-6 41-870 0 0,0 1-1 0 0,0 0 0 0 0,0 0 1 0 0,0 0-1 0 0,-1-1 0 0 0,1 1 1 0 0,-1 0-1 0 0,1 0 0 0 0,-1 0 1 0 0,0 0-1 0 0,0 0 0 0 0,0 0 1 0 0,0 0-1 0 0,0 0 0 0 0,0 0 0 0 0,0 0 1 0 0,-3-3-1 0 0,2 5-56 0 0,1-1-1 0 0,0 1 1 0 0,0 0 0 0 0,0-1-1 0 0,-1 1 1 0 0,1 0 0 0 0,0 0-1 0 0,0 0 1 0 0,-1 0 0 0 0,1 0-1 0 0,0 0 1 0 0,-1 0-1 0 0,1 0 1 0 0,0 0 0 0 0,0 0-1 0 0,-1 1 1 0 0,1-1 0 0 0,0 1-1 0 0,0-1 1 0 0,0 1 0 0 0,0-1-1 0 0,0 1 1 0 0,-1 0 0 0 0,1-1-1 0 0,-1 2 1 0 0,-24 20 378 0 0,22-19-383 0 0,1 1 0 0 0,1-1-1 0 0,-1 0 1 0 0,0 1 0 0 0,1 0 0 0 0,0-1 0 0 0,0 1-1 0 0,0 0 1 0 0,0 0 0 0 0,0 0 0 0 0,1 1-1 0 0,0-1 1 0 0,0 0 0 0 0,0 0 0 0 0,1 1 0 0 0,-1-1-1 0 0,1 0 1 0 0,0 8 0 0 0,1-9-42 0 0,0 1-1 0 0,0-1 1 0 0,0 0-1 0 0,0 0 1 0 0,0 1-1 0 0,1-1 1 0 0,-1 0-1 0 0,1 0 1 0 0,0 0-1 0 0,0 0 1 0 0,0-1 0 0 0,1 1-1 0 0,-1 0 1 0 0,1-1-1 0 0,-1 0 1 0 0,1 0-1 0 0,0 1 1 0 0,0-2-1 0 0,0 1 1 0 0,0 0-1 0 0,0 0 1 0 0,0-1 0 0 0,6 2-1 0 0,1 0-478 0 0,0 0 0 0 0,1-1 1 0 0,-1 0-1 0 0,1-1 0 0 0,-1 0 0 0 0,1-1 0 0 0,-1 0 1 0 0,1-1-1 0 0,13-2 0 0 0,16-5-5231 0 0,-3-4-4349 0 0,-27 9 4558 0 0</inkml:trace>
  <inkml:trace contextRef="#ctx0" brushRef="#br0" timeOffset="1236.34">96 901 4476 0 0,'176'-76'8550'0'0,"-75"33"-6935"0"0,167-48 0 0 0,113-5-4111 0 0,-346 88 2031 0 0,104-22-1154 0 0,59-15-1679 0 0,-70 7-2724 0 0,-109 31 3674 0 0</inkml:trace>
  <inkml:trace contextRef="#ctx0" brushRef="#br0" timeOffset="1541.12">29 1087 8630 0 0,'-29'12'4604'0'0,"41"-17"-2980"0"0,366-135 3036 0 0,201-43-3769 0 0,-414 139-691 0 0,-24 6-1482 0 0,-48 10-4105 0 0,-102 29-4457 0 0,-3 2 5760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5:59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30 197 4864 0 0,'0'0'407'0'0,"-1"0"1"0"0,1 0-1 0 0,-1 0 0 0 0,1 0 0 0 0,-1 0 1 0 0,1 0-1 0 0,-1 0 0 0 0,1 0 0 0 0,-1 0 1 0 0,1 0-1 0 0,-1 0 0 0 0,1 1 0 0 0,-1-1 1 0 0,1 0-1 0 0,-1 0 0 0 0,1 1 0 0 0,-1-1 1 0 0,1 0-1 0 0,0 1 0 0 0,-1-1 0 0 0,1 1 1 0 0,0-1-1 0 0,-1 0 0 0 0,1 1 0 0 0,0-1 1 0 0,-1 1-1 0 0,1 0 0 0 0,-10 20 1708 0 0,8-14-2210 0 0,1-1-1 0 0,0 0 1 0 0,0 0 0 0 0,0 0-1 0 0,0 9 1 0 0,1-14 108 0 0,0 1 0 0 0,0-1 0 0 0,0 0 0 0 0,0 1 0 0 0,0-1 1 0 0,0 0-1 0 0,1 0 0 0 0,-1 0 0 0 0,0 1 0 0 0,1-1 0 0 0,-1 0 0 0 0,1 0 0 0 0,-1 0 0 0 0,1 0 1 0 0,0 0-1 0 0,-1 0 0 0 0,1 0 0 0 0,0 0 0 0 0,0 0 0 0 0,0 0 0 0 0,0 0 0 0 0,0 0 0 0 0,0 0 0 0 0,0-1 1 0 0,0 1-1 0 0,0 0 0 0 0,0-1 0 0 0,0 1 0 0 0,0-1 0 0 0,0 1 0 0 0,1-1 0 0 0,-1 0 0 0 0,0 1 1 0 0,0-1-1 0 0,1 0 0 0 0,-1 0 0 0 0,0 0 0 0 0,0 0 0 0 0,1 0 0 0 0,-1 0 0 0 0,0 0 0 0 0,0 0 1 0 0,1-1-1 0 0,-1 1 0 0 0,0 0 0 0 0,0-1 0 0 0,2 0 0 0 0,-2 1 46 0 0,1-1 0 0 0,-1 0 0 0 0,0 0 1 0 0,1 1-1 0 0,-1-1 0 0 0,0 0 0 0 0,0 0 0 0 0,0 0 0 0 0,1 0 0 0 0,-1-1 0 0 0,0 1 0 0 0,-1 0 1 0 0,1 0-1 0 0,0-1 0 0 0,0 1 0 0 0,0 0 0 0 0,-1-1 0 0 0,1 1 0 0 0,-1-1 0 0 0,1 1 0 0 0,-1-1 1 0 0,1 1-1 0 0,-1-1 0 0 0,0 1 0 0 0,0-1 0 0 0,0 1 0 0 0,0-1 0 0 0,0 1 0 0 0,0-1 0 0 0,0 1 1 0 0,0-1-1 0 0,-1 0 0 0 0,1 1 0 0 0,-1-1 0 0 0,1 1 0 0 0,-1 0 0 0 0,0-3 0 0 0,-4-6 466 0 0,-10-22 2 0 0,5 24-3417 0 0,9 7 2602 0 0,1 1-1 0 0,-1 0 1 0 0,0 0 0 0 0,1 0-1 0 0,-1 0 1 0 0,1 0-1 0 0,-1 0 1 0 0,1 0 0 0 0,-1 0-1 0 0,1 0 1 0 0,-1 1-1 0 0,1-1 1 0 0,-1 0 0 0 0,1 0-1 0 0,-1 0 1 0 0,1 0-1 0 0,-1 1 1 0 0,1-1 0 0 0,-1 0-1 0 0,1 1 1 0 0,0-1-1 0 0,-1 0 1 0 0,0 1 0 0 0,1-1 40 0 0,0 1 1 0 0,0-1-1 0 0,-1 0 0 0 0,1 1 1 0 0,0-1-1 0 0,0 0 1 0 0,-1 1-1 0 0,1-1 1 0 0,0 1-1 0 0,0-1 0 0 0,0 0 1 0 0,0 1-1 0 0,0-1 1 0 0,0 1-1 0 0,0-1 1 0 0,-1 0-1 0 0,1 1 0 0 0,0-1 1 0 0,0 1-1 0 0,1-1 1 0 0,-1 0-1 0 0,0 1 1 0 0,0-1-1 0 0,0 1 0 0 0,0-1 1 0 0,0 0-1 0 0,0 1 1 0 0,0-1-1 0 0,1 1 1 0 0,-1-1-1 0 0,0 1 0 0 0,3 2-3743 0 0</inkml:trace>
  <inkml:trace contextRef="#ctx0" brushRef="#br0" timeOffset="327.41">206 211 3556 0 0,'0'-1'246'0'0,"0"0"0"0"0,0-1 0 0 0,1 1 0 0 0,-1 0 0 0 0,0 0 0 0 0,0-1 0 0 0,1 1 0 0 0,-1 0 0 0 0,0 0 0 0 0,1 0 0 0 0,-1 0 0 0 0,1 0 0 0 0,-1 0 0 0 0,1 0 0 0 0,0 0 0 0 0,-1 0 0 0 0,1 0 0 0 0,0 0 0 0 0,0 0 0 0 0,0 0 0 0 0,0 0 0 0 0,0 1 0 0 0,0-1 0 0 0,0 0 0 0 0,0 1 0 0 0,0-1 0 0 0,0 1 0 0 0,0-1 0 0 0,0 1 0 0 0,2-1 1 0 0,42-15 803 0 0,-36 13-479 0 0,31-7 145 0 0,-28 7 92 0 0,1 0 0 0 0,-2 0 0 0 0,1-1 0 0 0,0-1 0 0 0,15-7 0 0 0,-26 11-726 0 0,0 0 1 0 0,0 1 0 0 0,0-1 0 0 0,0 0-1 0 0,0 1 1 0 0,0-1 0 0 0,-1 0 0 0 0,1 0-1 0 0,0 0 1 0 0,0 0 0 0 0,-1 1 0 0 0,1-1-1 0 0,0 0 1 0 0,-1-1 0 0 0,1 1 0 0 0,-1 0 0 0 0,1 0-1 0 0,-1 0 1 0 0,0 0 0 0 0,1 0 0 0 0,-1 0-1 0 0,0 0 1 0 0,0-1 0 0 0,0 1 0 0 0,0 0-1 0 0,0 0 1 0 0,0 0 0 0 0,0 0 0 0 0,0-1-1 0 0,-1 1 1 0 0,1 0 0 0 0,0 0 0 0 0,-1 0 0 0 0,1 0-1 0 0,-1 0 1 0 0,1 0 0 0 0,-1 0 0 0 0,-1-2-1 0 0,1 1-29 0 0,0 1 0 0 0,0-1 0 0 0,-1 1-1 0 0,1 0 1 0 0,-1-1 0 0 0,1 1 0 0 0,-1 0 0 0 0,0 0-1 0 0,1 0 1 0 0,-1 0 0 0 0,0 0 0 0 0,0 0-1 0 0,0 0 1 0 0,0 1 0 0 0,1-1 0 0 0,-1 1 0 0 0,0-1-1 0 0,0 1 1 0 0,0 0 0 0 0,0 0 0 0 0,0 0-1 0 0,0 0 1 0 0,-3 0 0 0 0,-3 2-13 0 0,-1 0 0 0 0,1 1 1 0 0,-1 0-1 0 0,1 0 0 0 0,0 1 0 0 0,0 0 1 0 0,0 1-1 0 0,1-1 0 0 0,0 2 0 0 0,0-1 0 0 0,0 1 1 0 0,0 0-1 0 0,1 0 0 0 0,0 0 0 0 0,0 1 1 0 0,1 0-1 0 0,-6 10 0 0 0,10-16-76 0 0,0 1-1 0 0,1 0 1 0 0,-1 0 0 0 0,0 0-1 0 0,1-1 1 0 0,-1 1-1 0 0,1 0 1 0 0,-1 0 0 0 0,1 0-1 0 0,0 0 1 0 0,0 0 0 0 0,0 0-1 0 0,0 0 1 0 0,0 0-1 0 0,0 0 1 0 0,1 0 0 0 0,-1 0-1 0 0,1 0 1 0 0,-1 0-1 0 0,1-1 1 0 0,0 1 0 0 0,0 2-1 0 0,1-2-191 0 0,0 0 1 0 0,0 0-1 0 0,-1 0 0 0 0,1-1 0 0 0,0 1 0 0 0,1-1 0 0 0,-1 1 0 0 0,0-1 0 0 0,0 0 1 0 0,1 0-1 0 0,-1 0 0 0 0,0 0 0 0 0,1 0 0 0 0,3 1 0 0 0,3 0-893 0 0,0-1 1 0 0,1 0-1 0 0,-1 0 1 0 0,0-1-1 0 0,0 0 0 0 0,0-1 1 0 0,0 0-1 0 0,12-3 1 0 0,14-8-4322 0 0,-17 4 1648 0 0</inkml:trace>
  <inkml:trace contextRef="#ctx0" brushRef="#br0" timeOffset="659">509 47 3830 0 0,'-1'-4'720'0'0,"0"0"-1"0"0,0 0 1 0 0,0 0 0 0 0,0 0-1 0 0,-1 0 1 0 0,1 1 0 0 0,-4-7-1 0 0,2 5 870 0 0,-1 0 4641 0 0,5 15-6173 0 0,8 221 674 0 0,-9-230-374 0 0,2-3-339 0 0,0-1 1 0 0,0 1 0 0 0,0-1-1 0 0,-1 0 1 0 0,1 0 0 0 0,-1 0-1 0 0,0 0 1 0 0,2-4 0 0 0,-2 5-13 0 0,5-13 77 0 0,2 1 1 0 0,0 0-1 0 0,0 0 1 0 0,1 1-1 0 0,1 0 1 0 0,0 0-1 0 0,19-16 1 0 0,-29 28-83 0 0,1 1 1 0 0,-1-1-1 0 0,1 1 1 0 0,0 0-1 0 0,-1-1 1 0 0,1 1-1 0 0,-1-1 1 0 0,1 1-1 0 0,0 0 1 0 0,-1 0-1 0 0,1-1 1 0 0,0 1-1 0 0,-1 0 1 0 0,1 0 0 0 0,0 0-1 0 0,0-1 1 0 0,-1 1-1 0 0,1 0 1 0 0,0 0-1 0 0,-1 0 1 0 0,1 0-1 0 0,0 1 1 0 0,0-1-1 0 0,-1 0 1 0 0,1 0-1 0 0,0 0 1 0 0,-1 1-1 0 0,2-1 1 0 0,0 2 9 0 0,0-1 0 0 0,-1 0 0 0 0,1 1 0 0 0,-1-1 0 0 0,1 1 0 0 0,-1-1 0 0 0,0 1 0 0 0,1-1 1 0 0,-1 1-1 0 0,1 2 0 0 0,16 42-381 0 0,-14-23-1165 0 0,-2-12 588 0 0,0 1 1 0 0,1-1 0 0 0,5 13-1 0 0,-8-22 521 0 0,1 0-1 0 0,0 0 0 0 0,0 0 0 0 0,0-1 0 0 0,0 1 0 0 0,0 0 0 0 0,0 0 0 0 0,0-1 1 0 0,1 1-1 0 0,-1 0 0 0 0,1-1 0 0 0,-1 0 0 0 0,1 1 0 0 0,0-1 0 0 0,-1 0 0 0 0,1 0 1 0 0,0 0-1 0 0,0 0 0 0 0,0 0 0 0 0,0 0 0 0 0,0 0 0 0 0,0-1 0 0 0,2 1 0 0 0,5 0-3186 0 0</inkml:trace>
  <inkml:trace contextRef="#ctx0" brushRef="#br0" timeOffset="894.87">769 132 4140 0 0,'-2'-51'4906'0'0,"2"47"-4305"0"0,0 0 0 0 0,0 1 1 0 0,1-1-1 0 0,0 1 0 0 0,-1-1 0 0 0,2 1 1 0 0,-1-1-1 0 0,0 1 0 0 0,0 0 1 0 0,1-1-1 0 0,0 1 0 0 0,2-4 1 0 0,-3 6-121 0 0,16 9 498 0 0,-15-6-929 0 0,0 1 0 0 0,1 0 0 0 0,-1 0 0 0 0,0 0 1 0 0,-1 0-1 0 0,1 1 0 0 0,0-1 0 0 0,-1 0 0 0 0,0 1 0 0 0,2 6 0 0 0,6 41 178 0 0,-6-36-207 0 0,11 57 1005 0 0,4-99 1174 0 0,4-12-1683 0 0,31-48-1279 0 0,-44 75-1108 0 0,0 1 0 0 0,17-17-1 0 0,-26 28 1861 0 0,11-8-3237 0 0,-11 8 2995 0 0,0 0 0 0 0,1 0 0 0 0,-1 0 0 0 0,0 0 0 0 0,1 0 0 0 0,-1-1 0 0 0,1 1 0 0 0,-1 0 0 0 0,0 0 0 0 0,1 0 0 0 0,-1 0 0 0 0,0 0 0 0 0,1 0 0 0 0,-1 1 0 0 0,0-1 0 0 0,1 0-1 0 0,-1 0 1 0 0,0 0 0 0 0,1 0 0 0 0,-1 0 0 0 0,0 0 0 0 0,1 1 0 0 0,-1-1 0 0 0,0 0 0 0 0,1 0 0 0 0,-1 0 0 0 0,0 1 0 0 0,1-1 0 0 0,-1 0 0 0 0,0 0 0 0 0,0 1 0 0 0,1 0-1 0 0,1 5-4651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55:58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1 243 4668 0 0,'8'-2'6746'0'0,"24"-1"-5077"0"0,-5 0-870 0 0,219-23 1782 0 0,-81 12-3763 0 0,50-5-6299 0 0,-177 15 3975 0 0,-6-2-776 0 0</inkml:trace>
  <inkml:trace contextRef="#ctx0" brushRef="#br0" timeOffset="267.63">644 12 3044 0 0,'-71'-11'8877'0'0,"70"11"-7595"0"0,12 9-612 0 0,19 5-128 0 0,40 12-1 0 0,-51-20-540 0 0,0 1 0 0 0,-1 0-1 0 0,1 1 1 0 0,-2 1 0 0 0,1 1 0 0 0,-1 0 0 0 0,16 14-1 0 0,-31-23-14 0 0,0 1-1 0 0,-1 0 0 0 0,1 0 0 0 0,-1 0 0 0 0,1 0 0 0 0,-1 0 1 0 0,0 0-1 0 0,1 0 0 0 0,-1 0 0 0 0,0 0 0 0 0,0 1 0 0 0,-1-1 1 0 0,1 0-1 0 0,0 1 0 0 0,-1-1 0 0 0,0 1 0 0 0,1-1 0 0 0,-1 1 0 0 0,0-1 1 0 0,0 1-1 0 0,0-1 0 0 0,-1 1 0 0 0,1-1 0 0 0,-1 0 0 0 0,1 1 1 0 0,-1-1-1 0 0,0 1 0 0 0,0-1 0 0 0,0 0 0 0 0,0 0 0 0 0,0 1 1 0 0,-3 2-1 0 0,-5 8-670 0 0,0 0 0 0 0,-1-1 0 0 0,0 0 0 0 0,-15 12 0 0 0,4-3-1481 0 0,-15 19-3049 0 0,18-24 1558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41:16.2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5448 1068 2452 0 0,'4'-41'5428'0'0,"-2"35"-4607"0"0,-1-1 0 0 0,0 0 0 0 0,0 1-1 0 0,-1-1 1 0 0,0 0 0 0 0,0 1 0 0 0,-1-1 0 0 0,0 0 0 0 0,-1-8-1 0 0,1 14-766 0 0,1 0-1 0 0,-1 0 0 0 0,1 0 0 0 0,-1 1 0 0 0,1-1 0 0 0,-1 0 0 0 0,1 0 1 0 0,-1 0-1 0 0,1 1 0 0 0,-1-1 0 0 0,0 0 0 0 0,0 1 0 0 0,1-1 0 0 0,-1 1 0 0 0,0-1 1 0 0,0 1-1 0 0,0-1 0 0 0,0 1 0 0 0,1-1 0 0 0,-1 1 0 0 0,0 0 0 0 0,0 0 0 0 0,-2-1 1 0 0,0 1-7 0 0,1 0 0 0 0,-1 0 0 0 0,1 0 1 0 0,-1 0-1 0 0,1 1 0 0 0,-1-1 0 0 0,1 1 1 0 0,-1 0-1 0 0,-2 1 0 0 0,-2 1-6 0 0,0 0-1 0 0,0 1 1 0 0,1 0-1 0 0,-1 0 1 0 0,-7 7 0 0 0,10-8-44 0 0,1 0 0 0 0,-1 0 0 0 0,1 0 0 0 0,0 1 1 0 0,0 0-1 0 0,0-1 0 0 0,1 1 0 0 0,-1 0 0 0 0,1 1 1 0 0,0-1-1 0 0,0 0 0 0 0,0 0 0 0 0,1 1 0 0 0,-1-1 0 0 0,1 1 1 0 0,0 0-1 0 0,1-1 0 0 0,-1 1 0 0 0,1 0 0 0 0,0 0 1 0 0,0 7-1 0 0,2-6-8 0 0,-1 0 0 0 0,1-1 1 0 0,0 1-1 0 0,1 0 0 0 0,-1 0 1 0 0,1-1-1 0 0,0 0 0 0 0,1 1 1 0 0,-1-1-1 0 0,1 0 0 0 0,0-1 0 0 0,0 1 1 0 0,0-1-1 0 0,1 0 0 0 0,0 0 1 0 0,5 4-1 0 0,43 25-92 0 0,-41-26 49 0 0,1 1 1 0 0,-1 0-1 0 0,0 0 1 0 0,-1 1-1 0 0,0 0 0 0 0,13 15 1 0 0,-24-23 54 0 0,0-1-1 0 0,1 0 1 0 0,-1 1 0 0 0,0-1 0 0 0,0 0 0 0 0,1 1-1 0 0,-1-1 1 0 0,0 1 0 0 0,0-1 0 0 0,0 0 0 0 0,1 1-1 0 0,-1-1 1 0 0,0 1 0 0 0,0-1 0 0 0,0 0-1 0 0,0 1 1 0 0,0-1 0 0 0,0 1 0 0 0,0-1 0 0 0,0 1-1 0 0,0-1 1 0 0,0 0 0 0 0,0 1 0 0 0,0-1 0 0 0,-1 1-1 0 0,1-1 1 0 0,0 1 0 0 0,0-1 0 0 0,0 0-1 0 0,0 1 1 0 0,-1-1 0 0 0,1 0 0 0 0,-1 1 0 0 0,-16 9 6 0 0,-23-2-22 0 0,23-7-298 0 0,1 1 0 0 0,-29-3-1 0 0,40 1-34 0 0,1-1-1 0 0,-1 1 0 0 0,1-1 0 0 0,0 0 0 0 0,0 0 1 0 0,-1 0-1 0 0,1-1 0 0 0,0 0 0 0 0,0 0 0 0 0,0 0 1 0 0,1 0-1 0 0,-1 0 0 0 0,0-1 0 0 0,1 1 0 0 0,-5-6 1 0 0,7 8 192 0 0,1-1 0 0 0,0 0-1 0 0,-1 1 1 0 0,1-1 0 0 0,0 0 0 0 0,-1 0 0 0 0,1 0 0 0 0,0 1 0 0 0,0-1 0 0 0,0 0 0 0 0,0 0 0 0 0,0 0 0 0 0,0 0 0 0 0,0 1-1 0 0,0-1 1 0 0,0 0 0 0 0,0 0 0 0 0,0 0 0 0 0,0 0 0 0 0,1 1 0 0 0,-1-1 0 0 0,0 0 0 0 0,1 0 0 0 0,-1 1 0 0 0,0-1 0 0 0,1 0-1 0 0,0-1 1 0 0,17-16-3737 0 0,-6 12 1308 0 0</inkml:trace>
  <inkml:trace contextRef="#ctx0" brushRef="#br0" timeOffset="569.99">5640 1233 3082 0 0,'8'-2'1410'0'0,"0"-1"0"0"0,0 0 0 0 0,0-1 0 0 0,9-5-1 0 0,-15 8-1063 0 0,0 0-1 0 0,0 0 0 0 0,0 0 0 0 0,-1 0 0 0 0,1 0 1 0 0,0 0-1 0 0,-1-1 0 0 0,1 1 0 0 0,-1-1 0 0 0,1 1 1 0 0,-1-1-1 0 0,0 1 0 0 0,1-1 0 0 0,-1 0 0 0 0,0 0 1 0 0,0 0-1 0 0,0 0 0 0 0,-1 0 0 0 0,1 0 0 0 0,0 0 0 0 0,-1 0 1 0 0,1-2-1 0 0,-2 1-211 0 0,1 1 1 0 0,-1 0-1 0 0,0 0 0 0 0,0 0 1 0 0,0 0-1 0 0,0 0 1 0 0,-1 0-1 0 0,1 0 0 0 0,0 1 1 0 0,-1-1-1 0 0,0 0 1 0 0,1 1-1 0 0,-1-1 0 0 0,0 1 1 0 0,0 0-1 0 0,1-1 0 0 0,-1 1 1 0 0,0 0-1 0 0,0 0 1 0 0,-1 0-1 0 0,1 0 0 0 0,0 1 1 0 0,0-1-1 0 0,0 1 1 0 0,0-1-1 0 0,-1 1 0 0 0,1 0 1 0 0,0 0-1 0 0,-1 0 1 0 0,1 0-1 0 0,-3 0 0 0 0,3 0-127 0 0,0 0-1 0 0,1 0 0 0 0,-1 0 0 0 0,0 0 1 0 0,0 1-1 0 0,1-1 0 0 0,-1 1 0 0 0,0-1 1 0 0,1 1-1 0 0,-1-1 0 0 0,1 1 1 0 0,-1 0-1 0 0,1-1 0 0 0,-1 1 0 0 0,1 0 1 0 0,-1 0-1 0 0,1 0 0 0 0,0 1 0 0 0,0-1 1 0 0,-1 0-1 0 0,1 0 0 0 0,0 1 0 0 0,0-1 1 0 0,0 0-1 0 0,0 1 0 0 0,1-1 0 0 0,-1 1 1 0 0,0 0-1 0 0,1-1 0 0 0,-1 1 1 0 0,1-1-1 0 0,-1 1 0 0 0,1 0 0 0 0,0-1 1 0 0,-1 1-1 0 0,1 0 0 0 0,0 0 0 0 0,0-1 1 0 0,0 1-1 0 0,1 0 0 0 0,-1-1 0 0 0,1 4 1 0 0,0-2-130 0 0,0 0 1 0 0,0 0-1 0 0,0 0 1 0 0,0 0-1 0 0,1 0 1 0 0,-1-1-1 0 0,1 1 1 0 0,0-1-1 0 0,-1 1 1 0 0,1-1-1 0 0,5 5 1 0 0,-5-5-377 0 0,1 0 0 0 0,0 0 0 0 0,0 0 0 0 0,0-1 0 0 0,0 1 0 0 0,0-1 0 0 0,0 0 0 0 0,1 0-1 0 0,-1 0 1 0 0,0 0 0 0 0,1 0 0 0 0,-1-1 0 0 0,0 1 0 0 0,1-1 0 0 0,4 0 0 0 0,-3-1-57 0 0,-1 1 0 0 0,1-1-1 0 0,-1 0 1 0 0,1 0 0 0 0,-1 0 0 0 0,1-1-1 0 0,-1 1 1 0 0,0-1 0 0 0,0 0 0 0 0,0 0-1 0 0,6-5 1 0 0,-7 5 642 0 0,0 0 0 0 0,-1-1 0 0 0,1 1 0 0 0,-1-1-1 0 0,1 0 1 0 0,-1 1 0 0 0,0-1 0 0 0,0 0 0 0 0,2-5 0 0 0,3-10 684 0 0,-6 14-489 0 0,0 0 0 0 0,0 0 1 0 0,1 0-1 0 0,-1 0 1 0 0,1 0-1 0 0,0 1 1 0 0,0-1-1 0 0,0 0 1 0 0,1 1-1 0 0,-1 0 0 0 0,1 0 1 0 0,0 0-1 0 0,5-5 1 0 0,-6 8-234 0 0,0 0 1 0 0,0 0 0 0 0,1 0 0 0 0,-1 0 0 0 0,0 1-1 0 0,0-1 1 0 0,0 0 0 0 0,0 1 0 0 0,0 0-1 0 0,0 0 1 0 0,0-1 0 0 0,0 1 0 0 0,-1 0 0 0 0,1 1-1 0 0,2 0 1 0 0,29 22 249 0 0,-30-22-243 0 0,5 5 13 0 0,0 1 1 0 0,-1 0-1 0 0,1 1 0 0 0,-2-1 1 0 0,1 1-1 0 0,-1 0 0 0 0,6 14 0 0 0,-12-23-48 0 0,0 1 0 0 0,0-1 0 0 0,0 0 0 0 0,0 1 0 0 0,0-1 0 0 0,0 0 0 0 0,0 0 0 0 0,0 1 0 0 0,0-1 0 0 0,0 0 0 0 0,0 0 0 0 0,0 1 0 0 0,0-1 0 0 0,0 0 0 0 0,0 0 0 0 0,0 1 0 0 0,0-1 0 0 0,-1 0 0 0 0,1 0 0 0 0,0 1 0 0 0,0-1 0 0 0,0 0 0 0 0,0 0 0 0 0,-1 0 0 0 0,1 1 0 0 0,0-1 0 0 0,0 0 0 0 0,0 0 0 0 0,-1 0 0 0 0,1 0 0 0 0,0 1-1 0 0,0-1 1 0 0,-1 0 0 0 0,1 0 0 0 0,0 0 0 0 0,0 0 0 0 0,-1 0 0 0 0,1 0 0 0 0,0 0 0 0 0,0 0 0 0 0,-1 0 0 0 0,1 0 0 0 0,0 0 0 0 0,0 0 0 0 0,-1 0 0 0 0,1 0 0 0 0,0 0 0 0 0,0 0 0 0 0,-1 0 0 0 0,0 0 41 0 0,0 0 0 0 0,1 0 0 0 0,-1 0 0 0 0,0 0 1 0 0,1 0-1 0 0,-1 0 0 0 0,0 0 0 0 0,1 0 0 0 0,-1-1 0 0 0,0 1 0 0 0,1 0 0 0 0,-1 0 1 0 0,1-1-1 0 0,-1 1 0 0 0,0 0 0 0 0,1-1 0 0 0,-1 1 0 0 0,1 0 0 0 0,-1-1 0 0 0,1 1 1 0 0,-1-1-1 0 0,0 0 0 0 0,0-3-81 0 0,0 0 0 0 0,-1 0 0 0 0,2 1 0 0 0,-1-1 1 0 0,0 0-1 0 0,1 0 0 0 0,0 0 0 0 0,0 0 0 0 0,0 0 0 0 0,0 0 0 0 0,1 0 1 0 0,0 0-1 0 0,-1 0 0 0 0,1 0 0 0 0,1 0 0 0 0,-1 0 0 0 0,1 1 0 0 0,-1-1 1 0 0,1 1-1 0 0,0-1 0 0 0,0 1 0 0 0,0-1 0 0 0,1 1 0 0 0,-1 0 1 0 0,6-5-1 0 0,-4 4-670 0 0,1 0 1 0 0,0 0-1 0 0,0 0 1 0 0,0 0-1 0 0,1 1 1 0 0,-1-1-1 0 0,1 1 1 0 0,-1 1-1 0 0,1-1 1 0 0,0 1-1 0 0,0 0 1 0 0,0 1-1 0 0,0-1 1 0 0,1 1-1 0 0,9-1 1 0 0,-7 2-1388 0 0,-2 0-454 0 0</inkml:trace>
  <inkml:trace contextRef="#ctx0" brushRef="#br0" timeOffset="992">6096 1095 3296 0 0,'-1'20'6121'0'0,"2"-13"-5195"0"0,0 0-1 0 0,1 0 1 0 0,-1 0 0 0 0,6 13 0 0 0,-7-20-896 0 0,28 42 1710 0 0,-26-39-1757 0 0,0-1 0 0 0,0 1 0 0 0,0-1 1 0 0,1 1-1 0 0,-1-1 0 0 0,1 0 1 0 0,0 0-1 0 0,0 0 0 0 0,0 0 0 0 0,0-1 1 0 0,0 1-1 0 0,4 1 0 0 0,-6-3 45 0 0,0 0-1 0 0,0 0 1 0 0,0 0-1 0 0,0 0 0 0 0,0-1 1 0 0,0 1-1 0 0,0 0 1 0 0,0 0-1 0 0,0-1 1 0 0,0 1-1 0 0,0-1 1 0 0,0 1-1 0 0,0-1 1 0 0,0 1-1 0 0,-1-1 1 0 0,1 1-1 0 0,0-1 1 0 0,0 0-1 0 0,0 1 0 0 0,-1-1 1 0 0,1 0-1 0 0,0 0 1 0 0,-1 0-1 0 0,1 0 1 0 0,-1 1-1 0 0,1-1 1 0 0,0-1-1 0 0,13-29 1446 0 0,-11 23-1316 0 0,10-34-801 0 0,-8 2-6800 0 0,-5 36 6479 0 0,0 4 757 0 0,1-1 0 0 0,0 0 0 0 0,-1 1 0 0 0,1-1 0 0 0,0 0 0 0 0,-1 1 0 0 0,1-1 0 0 0,0 1 0 0 0,-1-1 0 0 0,1 1 0 0 0,0-1 0 0 0,0 1 0 0 0,0-1 0 0 0,0 1-1 0 0,0 0 1 0 0,-1 0 0 0 0,1-1 0 0 0,0 1 0 0 0,0 0 0 0 0,2 0 0 0 0,18-3-1608 0 0,-4 2-573 0 0,-2 5 8360 0 0,-7 8 2074 0 0,-5 3-6747 0 0,10 43-1365 0 0,-2-33-6349 0 0,-6-14 732 0 0</inkml:trace>
  <inkml:trace contextRef="#ctx0" brushRef="#br0" timeOffset="1182.44">6407 927 5968 0 0,'-18'-10'1474'0'0,"23"7"170"0"0,0 0 994 0 0,-6 8-4028 0 0,0 1 530 0 0,-2 3-636 0 0,-4 5 296 0 0,5-2-216 0 0,2 0 328 0 0,4 1 114 0 0,1 0-494 0 0,3 0-358 0 0</inkml:trace>
  <inkml:trace contextRef="#ctx0" brushRef="#br0" timeOffset="-46337.2">4275 293 2898 0 0,'1'-2'824'0'0,"-1"1"-1"0"0,1-1 0 0 0,0 0 1 0 0,-1 0-1 0 0,1 0 1 0 0,-1 0-1 0 0,0 0 0 0 0,0-1 1 0 0,0 1-1 0 0,0 0 1 0 0,0 0-1 0 0,0 0 0 0 0,-1-3 1 0 0,1 3-726 0 0,-1 1 1 0 0,0 0-1 0 0,1-1 0 0 0,-1 1 1 0 0,0 0-1 0 0,0-1 1 0 0,0 1-1 0 0,0 0 0 0 0,0 0 1 0 0,0 0-1 0 0,0 0 1 0 0,0 0-1 0 0,0 0 0 0 0,0 0 1 0 0,-1 0-1 0 0,1 1 1 0 0,0-1-1 0 0,-1 0 0 0 0,1 1 1 0 0,-1-1-1 0 0,1 1 1 0 0,0-1-1 0 0,-1 1 0 0 0,1 0 1 0 0,-1 0-1 0 0,1-1 1 0 0,-1 1-1 0 0,1 0 0 0 0,-1 0 1 0 0,-1 1-1 0 0,-15 2 20 0 0,0 0-1 0 0,0 2 1 0 0,0 0-1 0 0,1 1 1 0 0,-1 1-1 0 0,-26 14 1 0 0,43-21-115 0 0,0 0 1 0 0,0 1-1 0 0,0-1 1 0 0,0 0-1 0 0,1 1 0 0 0,-1-1 1 0 0,0 0-1 0 0,0 1 1 0 0,0-1-1 0 0,0 1 1 0 0,0 0-1 0 0,1-1 1 0 0,-1 1-1 0 0,0 0 0 0 0,1-1 1 0 0,-1 1-1 0 0,0 0 1 0 0,1 0-1 0 0,-1-1 1 0 0,1 1-1 0 0,-1 0 0 0 0,1 0 1 0 0,-1 0-1 0 0,1 0 1 0 0,0 0-1 0 0,-1 0 1 0 0,1 0-1 0 0,0 0 0 0 0,0 0 1 0 0,0 0-1 0 0,0 0 1 0 0,0 0-1 0 0,0 0 1 0 0,0 0-1 0 0,0 0 0 0 0,0 0 1 0 0,0-1-1 0 0,1 3 1 0 0,1-1-1 0 0,0 1 1 0 0,0-1-1 0 0,0 0 0 0 0,0 1 1 0 0,0-1-1 0 0,1 0 0 0 0,-1-1 1 0 0,1 1-1 0 0,-1 0 0 0 0,1-1 1 0 0,5 3-1 0 0,44 18-82 0 0,33 16 34 0 0,-78-35 46 0 0,0 1-1 0 0,-1 1 1 0 0,1-1 0 0 0,-1 1-1 0 0,0 0 1 0 0,0 1-1 0 0,0 0 1 0 0,8 11 0 0 0,-13-17 26 0 0,-1 1 1 0 0,1 0 0 0 0,0 0 0 0 0,-1 0-1 0 0,1 0 1 0 0,-1 0 0 0 0,1 0 0 0 0,-1 0-1 0 0,0 0 1 0 0,1 0 0 0 0,-1 0 0 0 0,0 0-1 0 0,0 0 1 0 0,0 0 0 0 0,1 0 0 0 0,-1 0 0 0 0,0 0-1 0 0,0 0 1 0 0,-1 0 0 0 0,1 0 0 0 0,0 0-1 0 0,0 0 1 0 0,-1 0 0 0 0,1 0 0 0 0,0 0-1 0 0,-1 0 1 0 0,0 2 0 0 0,0-2-2 0 0,-1 1 0 0 0,0 0 1 0 0,1-1-1 0 0,-1 1 0 0 0,0-1 0 0 0,0 0 1 0 0,0 0-1 0 0,0 0 0 0 0,0 0 0 0 0,0 0 1 0 0,0 0-1 0 0,-3 1 0 0 0,-8 1 31 0 0,-1 0 0 0 0,1-1-1 0 0,-17 1 1 0 0,29-3-54 0 0,-21 1-444 0 0,-37-1-1 0 0,52-1-177 0 0,-1 0-1 0 0,1 0 1 0 0,-1-1-1 0 0,1 0 1 0 0,-7-3-1 0 0,13 5 486 0 0,0 0-1 0 0,0 0 0 0 0,1-1 0 0 0,-1 1 0 0 0,0 0 0 0 0,1-1 0 0 0,-1 1 0 0 0,0 0 0 0 0,1-1 0 0 0,-1 1 0 0 0,0-1 0 0 0,1 1 0 0 0,-1-1 0 0 0,1 1 0 0 0,-1-1 0 0 0,1 0 0 0 0,-1 1 0 0 0,1-1 0 0 0,0 0 0 0 0,-1 1 0 0 0,1-1 0 0 0,0 0 0 0 0,-1 1 0 0 0,1-1 0 0 0,0 0 0 0 0,0 1 0 0 0,0-1 1 0 0,-1 0-1 0 0,1 0 0 0 0,0 0 0 0 0,0 1 0 0 0,0-1 0 0 0,0 0 0 0 0,1 0 0 0 0,-1 1 0 0 0,0-1 0 0 0,0 0 0 0 0,0 1 0 0 0,0-1 0 0 0,1 0 0 0 0,0-1 0 0 0,21-25-5329 0 0,-20 25 5022 0 0,13-13-3077 0 0</inkml:trace>
  <inkml:trace contextRef="#ctx0" brushRef="#br0" timeOffset="-46135.76">4507 265 3358 0 0,'1'0'227'0'0,"-1"0"-1"0"0,1 0 1 0 0,-1 1-1 0 0,0-1 1 0 0,1 0-1 0 0,-1 1 1 0 0,0-1 0 0 0,1 0-1 0 0,-1 1 1 0 0,0-1-1 0 0,0 0 1 0 0,1 1-1 0 0,-1-1 1 0 0,0 1 0 0 0,0-1-1 0 0,0 1 1 0 0,0-1-1 0 0,1 0 1 0 0,-1 1-1 0 0,0-1 1 0 0,0 1 0 0 0,0-1-1 0 0,0 1 1 0 0,0-1-1 0 0,0 1 1 0 0,0-1-1 0 0,0 1 1 0 0,0-1-1 0 0,0 0 1 0 0,-1 1 0 0 0,1-1-1 0 0,0 1 1 0 0,0-1-1 0 0,0 1 1 0 0,0-1-1 0 0,-1 0 1 0 0,1 1 0 0 0,0-1-1 0 0,0 1 1 0 0,-1-1-1 0 0,-4 17 2045 0 0,-3 88 4164 0 0,7 2-4846 0 0,0 0-5179 0 0,0-70-516 0 0,1-21-32 0 0,0-4-2496 0 0</inkml:trace>
  <inkml:trace contextRef="#ctx0" brushRef="#br0" timeOffset="-45887.07">4564 284 4204 0 0,'7'-2'5411'0'0,"-3"-4"-3501"0"0,-3 6-1839 0 0,-1-1 1 0 0,0 1 0 0 0,1-1 0 0 0,-1 0 0 0 0,1 1-1 0 0,-1-1 1 0 0,1 1 0 0 0,-1-1 0 0 0,1 1 0 0 0,-1-1-1 0 0,1 1 1 0 0,-1 0 0 0 0,1-1 0 0 0,-1 1 0 0 0,1 0-1 0 0,0-1 1 0 0,-1 1 0 0 0,1 0 0 0 0,0 0 0 0 0,0-1-1 0 0,7 0 353 0 0,0 0 0 0 0,-1 1 0 0 0,1 0-1 0 0,0 0 1 0 0,-1 0 0 0 0,1 1 0 0 0,-1 1-1 0 0,1-1 1 0 0,7 3 0 0 0,-12-3-313 0 0,-1 0 0 0 0,0 0 0 0 0,1 0-1 0 0,-1 0 1 0 0,0 0 0 0 0,0 0 0 0 0,0 1 0 0 0,0-1 0 0 0,0 1 0 0 0,0-1 0 0 0,0 1-1 0 0,0 0 1 0 0,-1 0 0 0 0,1 0 0 0 0,-1 0 0 0 0,1 0 0 0 0,-1 0 0 0 0,0 0 0 0 0,0 0-1 0 0,0 0 1 0 0,0 1 0 0 0,0-1 0 0 0,0 0 0 0 0,-1 1 0 0 0,1-1 0 0 0,-1 1 0 0 0,1-1-1 0 0,-1 1 1 0 0,0-1 0 0 0,0 1 0 0 0,-1 4 0 0 0,0-4-5 0 0,0 1 0 0 0,0-1 0 0 0,0 0 1 0 0,0 0-1 0 0,-1 0 0 0 0,1 0 0 0 0,-1 0 0 0 0,0 0 0 0 0,0 0 1 0 0,0 0-1 0 0,0 0 0 0 0,-1-1 0 0 0,1 1 0 0 0,-1-1 0 0 0,1 0 1 0 0,-6 3-1 0 0,-5 4-183 0 0,0-1 0 0 0,-20 9 1 0 0,22-12-8 0 0,-4 2-926 0 0,-1-1-1 0 0,-20 6 1 0 0,-9-3-7270 0 0,45-14 4171 0 0,7-11 774 0 0,2 6-209 0 0</inkml:trace>
  <inkml:trace contextRef="#ctx0" brushRef="#br0" timeOffset="-45633.54">4794 346 2092 0 0,'11'-4'2470'0'0,"0"-1"0"0"0,0 0-1 0 0,18-12 1 0 0,-27 16-1877 0 0,1-1 1 0 0,-1 0-1 0 0,0 1 1 0 0,0-1-1 0 0,0 0 0 0 0,0 0 1 0 0,-1-1-1 0 0,1 1 1 0 0,-1 0-1 0 0,3-4 1 0 0,-4 5-435 0 0,1-1 1 0 0,-1 1 0 0 0,0 0-1 0 0,0 0 1 0 0,1-1 0 0 0,-1 1-1 0 0,0 0 1 0 0,0 0 0 0 0,0-1-1 0 0,0 1 1 0 0,0 0 0 0 0,-1 0-1 0 0,1-1 1 0 0,0 1 0 0 0,-1 0-1 0 0,1 0 1 0 0,-1-1 0 0 0,1 1-1 0 0,-1 0 1 0 0,1 0 0 0 0,-1 0-1 0 0,0 0 1 0 0,-1-2 0 0 0,1 2-120 0 0,0 0 1 0 0,0 0-1 0 0,0 1 1 0 0,-1-1 0 0 0,1 0-1 0 0,0 1 1 0 0,0-1-1 0 0,-1 0 1 0 0,1 1-1 0 0,0-1 1 0 0,-1 1 0 0 0,1 0-1 0 0,-1 0 1 0 0,1-1-1 0 0,0 1 1 0 0,-1 0-1 0 0,1 0 1 0 0,-1 0 0 0 0,1 0-1 0 0,-1 1 1 0 0,1-1-1 0 0,0 0 1 0 0,-1 1 0 0 0,1-1-1 0 0,0 0 1 0 0,-1 1-1 0 0,1 0 1 0 0,0-1-1 0 0,0 1 1 0 0,-1 0 0 0 0,1 0-1 0 0,0-1 1 0 0,-1 3-1 0 0,-3 0-8 0 0,0 1 1 0 0,0-1-1 0 0,0 1 0 0 0,1 1 0 0 0,0-1 1 0 0,-6 8-1 0 0,8-10-176 0 0,1 0 0 0 0,-1 0 0 0 0,1 0 0 0 0,0 0 0 0 0,0 0 0 0 0,0 0 0 0 0,0 0 0 0 0,0 0 0 0 0,0 0 0 0 0,1 0 0 0 0,-1 1 0 0 0,1-1 0 0 0,-1 0 0 0 0,1 0 0 0 0,0 1 0 0 0,0-1 0 0 0,0 0 0 0 0,0 1 0 0 0,0-1 0 0 0,0 0 0 0 0,1 0 0 0 0,-1 1 0 0 0,1-1 0 0 0,0 0 0 0 0,0 0 0 0 0,-1 0 0 0 0,1 0 0 0 0,1 0 0 0 0,-1 0 0 0 0,0 0 0 0 0,0 0 0 0 0,1 0 0 0 0,-1 0 0 0 0,1 0 0 0 0,1 1 0 0 0,2 0-469 0 0,-1 0 0 0 0,1 0 0 0 0,0-1 0 0 0,0 0 0 0 0,0 1 0 0 0,0-2 0 0 0,0 1 0 0 0,0 0 0 0 0,0-1-1 0 0,1 0 1 0 0,-1-1 0 0 0,1 1 0 0 0,-1-1 0 0 0,7 0 0 0 0,28-5-4979 0 0,-18 1 1640 0 0</inkml:trace>
  <inkml:trace contextRef="#ctx0" brushRef="#br0" timeOffset="-45269.67">5158 288 3292 0 0,'-1'-1'590'0'0,"0"0"0"0"0,-1-1 1 0 0,1 1-1 0 0,0 0 0 0 0,0 0 0 0 0,-1-1 0 0 0,1 1 0 0 0,0 0 0 0 0,-1 0 1 0 0,1 0-1 0 0,-1 1 0 0 0,1-1 0 0 0,-1 0 0 0 0,0 1 0 0 0,1-1 1 0 0,-1 1-1 0 0,0-1 0 0 0,1 1 0 0 0,-1 0 0 0 0,0-1 0 0 0,-3 1 0 0 0,4 1-353 0 0,-1-1-1 0 0,0 1 0 0 0,0-1 0 0 0,0 1 1 0 0,1 0-1 0 0,-1 0 0 0 0,0-1 0 0 0,1 1 1 0 0,-1 0-1 0 0,1 1 0 0 0,-1-1 1 0 0,1 0-1 0 0,-1 0 0 0 0,1 1 0 0 0,0-1 1 0 0,0 0-1 0 0,-2 3 0 0 0,2-2-249 0 0,-1 0 0 0 0,1 0 0 0 0,0 1 0 0 0,0-1 0 0 0,0 1 0 0 0,0-1 0 0 0,0 1 1 0 0,0-1-1 0 0,0 1 0 0 0,1-1 0 0 0,-1 1 0 0 0,1 0 0 0 0,0-1 0 0 0,0 1 0 0 0,0-1 0 0 0,0 1 0 0 0,1 0 0 0 0,-1-1 0 0 0,0 1 0 0 0,1 0 0 0 0,0-1 0 0 0,0 1 1 0 0,0-1-1 0 0,0 0 0 0 0,0 1 0 0 0,0-1 0 0 0,1 0 0 0 0,-1 1 0 0 0,2 1 0 0 0,0-2-194 0 0,1 0 1 0 0,-1 0-1 0 0,0 0 1 0 0,0 0-1 0 0,1-1 1 0 0,-1 1-1 0 0,1-1 1 0 0,-1 0-1 0 0,1 0 1 0 0,0 0-1 0 0,-1-1 1 0 0,1 1-1 0 0,0-1 1 0 0,0 0-1 0 0,-1 0 1 0 0,1 0-1 0 0,0-1 1 0 0,0 1-1 0 0,-1-1 1 0 0,1 0-1 0 0,0 0 0 0 0,-1 0 1 0 0,7-3-1 0 0,-3 1 134 0 0,-1 1 0 0 0,1-1 0 0 0,-1 0 0 0 0,0-1-1 0 0,0 0 1 0 0,0 0 0 0 0,-1 0 0 0 0,1-1-1 0 0,-1 1 1 0 0,0-1 0 0 0,0-1 0 0 0,4-5-1 0 0,-6 5 293 0 0,1 1 495 0 0,-1 0-1 0 0,0 0 1 0 0,-1-1 0 0 0,1 1 0 0 0,-1-1-1 0 0,2-8 1550 0 0,-4 44-1735 0 0,0-22-911 0 0,1-1 1 0 0,0 1-1 0 0,0 0 1 0 0,5 13-1 0 0,5 11-9888 0 0</inkml:trace>
  <inkml:trace contextRef="#ctx0" brushRef="#br0" timeOffset="-45113.39">5397 26 5718 0 0,'-3'-1'3776'0'0,"3"10"-3254"0"0,1 3-392 0 0,0 0-504 0 0,-2 3-392 0 0,0 2-768 0 0,-2 2-256 0 0,0 1-684 0 0,-1-2-724 0 0</inkml:trace>
  <inkml:trace contextRef="#ctx0" brushRef="#br0" timeOffset="-44540.99">5600 308 5762 0 0,'-12'-24'10874'0'0,"12"22"-10413"0"0,-1 0 0 0 0,1 0 0 0 0,-1 1 0 0 0,0-1 0 0 0,0 0 0 0 0,0 0 0 0 0,0 0 0 0 0,0 1 0 0 0,0-1 0 0 0,-3-2 0 0 0,3 3-385 0 0,0 1-1 0 0,0-1 1 0 0,0 1 0 0 0,0-1 0 0 0,0 1-1 0 0,-1 0 1 0 0,1 0 0 0 0,0-1 0 0 0,0 1 0 0 0,0 0-1 0 0,-1 0 1 0 0,1 0 0 0 0,0 0 0 0 0,0 0-1 0 0,-1 1 1 0 0,1-1 0 0 0,0 0 0 0 0,0 1-1 0 0,0-1 1 0 0,-1 0 0 0 0,1 1 0 0 0,0-1-1 0 0,-2 2 1 0 0,-3 2 59 0 0,-1-1 0 0 0,1 2 0 0 0,0-1 1 0 0,0 0-1 0 0,1 1 0 0 0,-1 0 0 0 0,1 1 0 0 0,0-1 0 0 0,-6 10 0 0 0,9-13-227 0 0,0 0 0 0 0,1 1 0 0 0,-1-1-1 0 0,1 0 1 0 0,0 0 0 0 0,-1 1-1 0 0,1-1 1 0 0,0 1 0 0 0,0-1 0 0 0,1 1-1 0 0,-1-1 1 0 0,0 1 0 0 0,1-1 0 0 0,0 1-1 0 0,-1 0 1 0 0,1-1 0 0 0,0 1 0 0 0,1 0-1 0 0,-1-1 1 0 0,0 1 0 0 0,1 0-1 0 0,-1-1 1 0 0,1 1 0 0 0,0-1 0 0 0,0 1-1 0 0,0-1 1 0 0,0 1 0 0 0,0-1 0 0 0,3 4-1 0 0,-2-4-3 0 0,-1-1 1 0 0,1 0-1 0 0,-1-1 0 0 0,1 1 0 0 0,-1 0 0 0 0,1 0 0 0 0,-1-1 0 0 0,1 1 0 0 0,0-1 0 0 0,-1 1 0 0 0,1-1 0 0 0,0 0 0 0 0,0 1 1 0 0,-1-1-1 0 0,1 0 0 0 0,0 0 0 0 0,-1 0 0 0 0,1-1 0 0 0,0 1 0 0 0,0 0 0 0 0,-1-1 0 0 0,1 1 0 0 0,0-1 0 0 0,-1 1 1 0 0,1-1-1 0 0,-1 0 0 0 0,1 0 0 0 0,-1 0 0 0 0,1 0 0 0 0,2-2 0 0 0,1 0-1 0 0,1-1-1 0 0,0-1 1 0 0,-1 1-1 0 0,0-1 1 0 0,0 0-1 0 0,6-8 1 0 0,-1-2 388 0 0,-1-1 1 0 0,0 0-1 0 0,-1 0 1 0 0,-1-1-1 0 0,-1 0 1 0 0,6-22-1 0 0,-12 37-186 0 0,0 10-137 0 0,0-1-1 0 0,1 0 1 0 0,0 0 0 0 0,0 0-1 0 0,0 0 1 0 0,1 0 0 0 0,0-1-1 0 0,0 1 1 0 0,4 7 0 0 0,-4-12-33 0 0,-1 1 0 0 0,1 0 0 0 0,0-1 0 0 0,0 0 0 0 0,0 1 0 0 0,0-1 0 0 0,0 0 0 0 0,0 0 0 0 0,0 0 0 0 0,1 0 0 0 0,-1-1 1 0 0,1 1-1 0 0,0-1 0 0 0,-1 1 0 0 0,1-1 0 0 0,0 0 0 0 0,0 0 0 0 0,0 0 0 0 0,0 0 0 0 0,0-1 0 0 0,0 1 0 0 0,0-1 0 0 0,4 0 1 0 0,0 1 29 0 0,1-2 1 0 0,-1 1 0 0 0,0-1 0 0 0,1-1-1 0 0,-1 1 1 0 0,0-1 0 0 0,1 0 0 0 0,-1-1-1 0 0,0 0 1 0 0,-1 0 0 0 0,1 0 0 0 0,0-1 0 0 0,-1 0-1 0 0,0 0 1 0 0,0-1 0 0 0,0 0 0 0 0,-1 0-1 0 0,1 0 1 0 0,-1 0 0 0 0,0-1 0 0 0,-1 0-1 0 0,1 0 1 0 0,-1 0 0 0 0,-1-1 0 0 0,4-7 0 0 0,-1 2 364 0 0,-1 0 0 0 0,0-1 1 0 0,-1 1-1 0 0,-1-1 1 0 0,0 0-1 0 0,-1 0 0 0 0,0 0 1 0 0,-1-1-1 0 0,0 1 1 0 0,-1 0-1 0 0,0 0 1 0 0,-2-1-1 0 0,-3-19 0 0 0,5 31-257 0 0,-1 0-1 0 0,0 0 0 0 0,1 0 1 0 0,-1 0-1 0 0,0 0 1 0 0,0 0-1 0 0,0 0 0 0 0,0 0 1 0 0,0 0-1 0 0,0 1 1 0 0,-2-3-1 0 0,2 4-39 0 0,1-1 0 0 0,-1 1 0 0 0,1-1 0 0 0,-1 1 0 0 0,1 0 0 0 0,-1-1 0 0 0,0 1 0 0 0,1 0 0 0 0,-1-1 0 0 0,0 1 0 0 0,1 0 0 0 0,-1 0 0 0 0,0 0 0 0 0,1 0 0 0 0,-1 0 0 0 0,0 0 0 0 0,1 0 0 0 0,-1 0 0 0 0,0 0 0 0 0,0 0 0 0 0,1 0 0 0 0,-2 0 0 0 0,-1 2 11 0 0,0-1 1 0 0,1 1 0 0 0,-1 0 0 0 0,1-1 0 0 0,-1 1 0 0 0,1 0 0 0 0,0 0 0 0 0,0 1 0 0 0,0-1 0 0 0,0 0 0 0 0,0 1 0 0 0,0-1 0 0 0,-2 5 0 0 0,-1 3 4 0 0,0 0 0 0 0,1 1 0 0 0,-1-1 0 0 0,2 1 0 0 0,0 0-1 0 0,0 0 1 0 0,1 0 0 0 0,0 0 0 0 0,1 0 0 0 0,0 17 0 0 0,1-19-414 0 0,1 0 1 0 0,0 0-1 0 0,0 0 1 0 0,1-1-1 0 0,0 1 1 0 0,1 0-1 0 0,-1-1 0 0 0,2 1 1 0 0,-1-1-1 0 0,1 0 1 0 0,1 0-1 0 0,-1 0 1 0 0,10 12-1 0 0,-8-15-694 0 0,1 0 0 0 0,-1 0-1 0 0,1 0 1 0 0,0-1 0 0 0,0 0 0 0 0,0 0 0 0 0,1-1 0 0 0,-1 0-1 0 0,1 0 1 0 0,0 0 0 0 0,0-1 0 0 0,0-1 0 0 0,12 2-1 0 0,10 1-4238 0 0</inkml:trace>
  <inkml:trace contextRef="#ctx0" brushRef="#br0" timeOffset="-51316.36">129 257 1544 0 0,'-4'0'4160'0'0,"6"0"-1967"0"0,24 6 706 0 0,-10-3-2325 0 0,0 0-1 0 0,0 0 1 0 0,1-2 0 0 0,31 0 0 0 0,-33-1-260 0 0,378 15 2040 0 0,-217-6-2071 0 0,267 22 94 0 0,-55-3-2555 0 0,-128-20-5416 0 0,-283-6 2868 0 0,11 0 2239 0 0</inkml:trace>
  <inkml:trace contextRef="#ctx0" brushRef="#br0" timeOffset="-50434.01">322 87 1006 0 0,'20'-12'4550'0'0,"-14"9"-999"0"0,-20 12-2817 0 0,-51 27-574 0 0,-1-2 0 0 0,-127 45-1 0 0,192-79-114 0 0,-3 0-54 0 0,-1 0-193 0 0,11 10 210 0 0,24 38-102 0 0,-23-35-64 0 0,0-1 1 0 0,1-1-1 0 0,14 18 1 0 0,-9-17-709 0 0,0 0-1 0 0,1 0 1 0 0,1-2 0 0 0,0 0-1 0 0,0 0 1 0 0,1-1-1 0 0,28 11 1 0 0,-7-6-1633 0 0</inkml:trace>
  <inkml:trace contextRef="#ctx0" brushRef="#br0" timeOffset="-48505.29">2477 268 3298 0 0,'9'-39'9942'0'0,"-8"38"-9682"0"0,-1 0-1 0 0,0 0 0 0 0,0 0 0 0 0,0 0 0 0 0,0 0 0 0 0,0 0 0 0 0,0 0 0 0 0,0 0 0 0 0,0 0 0 0 0,-1 0 1 0 0,1 0-1 0 0,0 0 0 0 0,-1 0 0 0 0,1 0 0 0 0,0 0 0 0 0,-1 1 0 0 0,1-1 0 0 0,-1 0 0 0 0,0 0 0 0 0,1 0 1 0 0,-2-1-1 0 0,1 2-205 0 0,-1-1 0 0 0,1 1 1 0 0,-1 0-1 0 0,1-1 0 0 0,-1 1 1 0 0,1 0-1 0 0,0 0 1 0 0,-1 0-1 0 0,1 0 0 0 0,-1 0 1 0 0,1 0-1 0 0,-1 1 0 0 0,1-1 1 0 0,-1 0-1 0 0,-1 1 1 0 0,-9 4 81 0 0,-1 1 1 0 0,0 0-1 0 0,1 0 1 0 0,0 1-1 0 0,1 1 1 0 0,-13 10 0 0 0,-5 2-152 0 0,26-18-2 0 0,0 0 0 0 0,1 0 0 0 0,-1 0 0 0 0,1 0 1 0 0,-1 0-1 0 0,1 1 0 0 0,0-1 0 0 0,0 1 0 0 0,0-1 0 0 0,0 1 0 0 0,-2 4 0 0 0,4-6 11 0 0,0 0-1 0 0,0 0 0 0 0,-1 0 1 0 0,1 1-1 0 0,0-1 1 0 0,0 0-1 0 0,0 0 0 0 0,0 0 1 0 0,0 0-1 0 0,0 1 0 0 0,1-1 1 0 0,-1 0-1 0 0,0 0 1 0 0,1 0-1 0 0,-1 0 0 0 0,0 0 1 0 0,1 0-1 0 0,-1 1 1 0 0,1-1-1 0 0,0 0 0 0 0,-1 0 1 0 0,1-1-1 0 0,0 1 0 0 0,0 0 1 0 0,-1 0-1 0 0,1 0 1 0 0,0 0-1 0 0,0-1 0 0 0,0 1 1 0 0,0 0-1 0 0,0-1 0 0 0,0 1 1 0 0,2 0-1 0 0,92 52-57 0 0,-77-42 44 0 0,0 0 1 0 0,-1 1 0 0 0,0 0-1 0 0,16 16 1 0 0,-33-28 17 0 0,0 1 0 0 0,0-1 0 0 0,1 1 1 0 0,-1-1-1 0 0,0 1 0 0 0,0-1 1 0 0,0 1-1 0 0,0-1 0 0 0,0 1 0 0 0,0-1 1 0 0,0 1-1 0 0,0-1 0 0 0,0 1 0 0 0,0-1 1 0 0,0 1-1 0 0,0 0 0 0 0,0-1 0 0 0,-1 1 1 0 0,1-1-1 0 0,0 1 0 0 0,0-1 1 0 0,0 0-1 0 0,-1 1 0 0 0,1-1 0 0 0,0 1 1 0 0,-1-1-1 0 0,1 1 0 0 0,0-1 0 0 0,-1 0 1 0 0,1 1-1 0 0,-1-1 0 0 0,1 0 1 0 0,0 1-1 0 0,-1-1 0 0 0,1 0 0 0 0,-1 0 1 0 0,1 1-1 0 0,-1-1 0 0 0,0 0 0 0 0,-18 12 16 0 0,9-8-46 0 0,0 0 1 0 0,0 0-1 0 0,0-1 1 0 0,-1-1-1 0 0,1 1 1 0 0,-1-2-1 0 0,0 1 1 0 0,1-2-1 0 0,-1 1 1 0 0,-19-3-1 0 0,19 1-962 0 0,1-1-1 0 0,1-1 0 0 0,-1 0 1 0 0,0 0-1 0 0,1 0 1 0 0,-19-10-1 0 0,21 9-534 0 0,0 2 373 0 0</inkml:trace>
  <inkml:trace contextRef="#ctx0" brushRef="#br0" timeOffset="-48127.09">2690 365 3752 0 0,'0'0'9941'0'0,"-10"19"-6328"0"0,6-12-3341 0 0,0-1 1 0 0,0 1-1 0 0,1 0 1 0 0,0 0 0 0 0,1 1-1 0 0,-1-1 1 0 0,1 0 0 0 0,1 1-1 0 0,-2 10 1 0 0,3-16-261 0 0,0 0 1 0 0,0 0-1 0 0,0 0 1 0 0,0 1-1 0 0,0-1 1 0 0,1 0-1 0 0,-1 0 1 0 0,1 0-1 0 0,-1 1 1 0 0,1-1-1 0 0,0 0 1 0 0,0 0-1 0 0,0 0 1 0 0,0 0-1 0 0,0 0 1 0 0,0-1-1 0 0,1 1 0 0 0,-1 0 1 0 0,1 0-1 0 0,-1-1 1 0 0,1 1-1 0 0,-1-1 1 0 0,1 1-1 0 0,0-1 1 0 0,0 0-1 0 0,0 0 1 0 0,0 0-1 0 0,0 0 1 0 0,0 0-1 0 0,0 0 1 0 0,0 0-1 0 0,0-1 1 0 0,0 1-1 0 0,0-1 1 0 0,1 0-1 0 0,-1 1 1 0 0,2-1-1 0 0,0 0-4 0 0,-1 0 0 0 0,0 0 0 0 0,0 0 0 0 0,0 0 0 0 0,0-1 0 0 0,0 1 0 0 0,0-1 0 0 0,0 0 0 0 0,0 0 0 0 0,0 0 0 0 0,0 0 0 0 0,0 0 0 0 0,0-1 0 0 0,0 1 0 0 0,-1-1 0 0 0,1 0 0 0 0,-1 0 0 0 0,1 0 0 0 0,-1 0 0 0 0,0 0 0 0 0,0 0 0 0 0,0-1 0 0 0,0 1 0 0 0,0-1 0 0 0,0 1 0 0 0,-1-1 0 0 0,1 0 0 0 0,-1 0 0 0 0,0 0 0 0 0,0 1 0 0 0,0-1 0 0 0,0 0 0 0 0,0-1 0 0 0,-1 1 0 0 0,1 0 0 0 0,-1 0 0 0 0,0 0 0 0 0,0 0 0 0 0,0 0 0 0 0,0 0 0 0 0,-1-1 0 0 0,1 1 0 0 0,-1 0 0 0 0,0 0 0 0 0,0 0 0 0 0,0 0 0 0 0,0 0 0 0 0,0 1 0 0 0,-1-1 0 0 0,1 0 0 0 0,-1 0 0 0 0,0 1 0 0 0,0-1 0 0 0,0 1 0 0 0,0 0 0 0 0,-3-3 0 0 0,0 1-170 0 0,1 0 0 0 0,-1 1-1 0 0,0-1 1 0 0,0 1 0 0 0,-1 0 0 0 0,1 1-1 0 0,0-1 1 0 0,-1 1 0 0 0,0 0 0 0 0,-10-2-1 0 0,12 4-313 0 0,1-1-1 0 0,0 1 0 0 0,0-1 0 0 0,-1 1 0 0 0,1 0 1 0 0,0 0-1 0 0,0 0 0 0 0,-1 1 0 0 0,1-1 0 0 0,0 1 1 0 0,0-1-1 0 0,0 1 0 0 0,-1 0 0 0 0,1 1 0 0 0,0-1 1 0 0,0 0-1 0 0,1 1 0 0 0,-1 0 0 0 0,0 0 1 0 0,0-1-1 0 0,-2 4 0 0 0,-2 7-4656 0 0,4-5 1588 0 0</inkml:trace>
  <inkml:trace contextRef="#ctx0" brushRef="#br0" timeOffset="-47345.95">2877 391 2018 0 0,'0'0'1987'0'0,"-2"-17"9172"0"0,1 17-11112 0 0,1 0-1 0 0,0 1 1 0 0,0-1 0 0 0,-1 0 0 0 0,1 0 0 0 0,0 1 0 0 0,-1-1 0 0 0,1 0 0 0 0,0 1 0 0 0,0-1 0 0 0,-1 0 0 0 0,1 1 0 0 0,0-1 0 0 0,0 0 0 0 0,0 1 0 0 0,0-1 0 0 0,-1 0-1 0 0,1 1 1 0 0,0-1 0 0 0,0 1 0 0 0,0-1 0 0 0,0 0 0 0 0,0 1 0 0 0,0-1 0 0 0,0 1 0 0 0,0-1 0 0 0,0 0 0 0 0,0 1 0 0 0,0-1 0 0 0,1 1 0 0 0,-1-1 0 0 0,0 0 0 0 0,0 1 0 0 0,3 18 193 0 0,-2-13-188 0 0,0-1-1 0 0,0 1 1 0 0,-1 0 0 0 0,0-1-1 0 0,0 1 1 0 0,0 0 0 0 0,-1-1-1 0 0,-1 10 1 0 0,-1 0 110 0 0,-4 7 350 0 0,7-22-350 0 0,1-7-62 0 0,0-1 1 0 0,0 0 0 0 0,1 1 0 0 0,0-1-1 0 0,1 1 1 0 0,0 0 0 0 0,0 0 0 0 0,0 0 0 0 0,1 0-1 0 0,0 0 1 0 0,0 1 0 0 0,1-1 0 0 0,0 1-1 0 0,0 0 1 0 0,0 1 0 0 0,1-1 0 0 0,0 1-1 0 0,7-5 1 0 0,-11 9-97 0 0,0 1-1 0 0,0-1 1 0 0,0 0-1 0 0,1 1 0 0 0,-1-1 1 0 0,0 1-1 0 0,1 0 1 0 0,-1 0-1 0 0,0 0 1 0 0,0 0-1 0 0,1 0 1 0 0,-1 0-1 0 0,0 0 0 0 0,1 1 1 0 0,-1-1-1 0 0,0 1 1 0 0,0 0-1 0 0,0 0 1 0 0,0 0-1 0 0,1 0 1 0 0,-1 0-1 0 0,0 0 0 0 0,-1 0 1 0 0,1 1-1 0 0,0-1 1 0 0,0 1-1 0 0,-1-1 1 0 0,1 1-1 0 0,0 0 1 0 0,-1 0-1 0 0,0 0 0 0 0,1-1 1 0 0,-1 1-1 0 0,1 3 1 0 0,0-2-3 0 0,0 1 1 0 0,0-1-1 0 0,0 1 1 0 0,0-1 0 0 0,-1 1-1 0 0,0 0 1 0 0,0 0-1 0 0,0 0 1 0 0,0 0-1 0 0,0 0 1 0 0,-1 0-1 0 0,0 0 1 0 0,0 0 0 0 0,0 0-1 0 0,0 0 1 0 0,0 0-1 0 0,-1 0 1 0 0,0 0-1 0 0,-1 4 1 0 0,-9 8 47 0 0,11-16-47 0 0,0 0 0 0 0,0 1 0 0 0,-1-1 0 0 0,1 0-1 0 0,0 0 1 0 0,0 1 0 0 0,-1-1 0 0 0,1 0 0 0 0,0 0 0 0 0,-1 0 0 0 0,1 0 0 0 0,0 1 0 0 0,0-1 0 0 0,-1 0 0 0 0,1 0 0 0 0,0 0 0 0 0,-1 0 0 0 0,1 0 0 0 0,0 0 0 0 0,-1 0 0 0 0,1 0 0 0 0,0 0 0 0 0,-1 0 0 0 0,1 0 0 0 0,0 0 0 0 0,-1 0 0 0 0,1 0 0 0 0,0 0 0 0 0,-1 0 0 0 0,1 0-1 0 0,0-1 1 0 0,-1 1 0 0 0,1 0 0 0 0,0 0 0 0 0,-1 0 0 0 0,1 0 0 0 0,0-1 0 0 0,0 1 0 0 0,-1 0 0 0 0,1 0 0 0 0,0-1 0 0 0,0 1 0 0 0,0 0 0 0 0,-1 0 0 0 0,1-1 0 0 0,0 1 0 0 0,0 0 0 0 0,0-1 0 0 0,0 1 0 0 0,-1 0 0 0 0,1 0 0 0 0,0-1 0 0 0,0-2 5 0 0,-1 1 0 0 0,1 0 0 0 0,0-1 0 0 0,0 1 0 0 0,0-1 0 0 0,0 1 0 0 0,1 0 0 0 0,-1-1 0 0 0,0 1 0 0 0,1 0 0 0 0,0-1 0 0 0,0 1 0 0 0,-1 0 0 0 0,1 0 0 0 0,0 0 0 0 0,3-4 0 0 0,22-34 107 0 0,-20 32-38 0 0,0 1-1 0 0,1 0 1 0 0,0 0 0 0 0,0 0-1 0 0,8-5 1 0 0,-14 11-71 0 0,0 0 1 0 0,0 0-1 0 0,0 0 1 0 0,0 1-1 0 0,1-1 1 0 0,-1 0-1 0 0,0 1 1 0 0,0-1-1 0 0,1 0 1 0 0,-1 1-1 0 0,0 0 1 0 0,0-1-1 0 0,1 1 1 0 0,-1 0-1 0 0,0 0 1 0 0,1 0-1 0 0,-1 0 1 0 0,1 0-1 0 0,-1 0 0 0 0,0 0 1 0 0,1 0-1 0 0,-1 0 1 0 0,0 1-1 0 0,1-1 1 0 0,-1 0-1 0 0,0 1 1 0 0,0-1-1 0 0,1 1 1 0 0,-1 0-1 0 0,0-1 1 0 0,0 1-1 0 0,0 0 1 0 0,0 0-1 0 0,0 0 1 0 0,0 0-1 0 0,0 0 1 0 0,0 0-1 0 0,0 0 1 0 0,0 0-1 0 0,0 0 1 0 0,-1 0-1 0 0,1 0 1 0 0,0 0-1 0 0,-1 1 1 0 0,1-1-1 0 0,-1 0 1 0 0,1 3-1 0 0,1 1-96 0 0,0 1-1 0 0,-1-1 1 0 0,0 1 0 0 0,0-1-1 0 0,-1 1 1 0 0,1 0-1 0 0,-1-1 1 0 0,-1 10 0 0 0,-4 25-5259 0 0,0-4-5746 0 0</inkml:trace>
  <inkml:trace contextRef="#ctx0" brushRef="#br0" timeOffset="-47063.07">3263 433 2778 0 0,'7'-3'958'0'0,"0"-1"-1"0"0,0 1 1 0 0,0-2 0 0 0,-1 1 0 0 0,1-1-1 0 0,8-8 1 0 0,-13 11-104 0 0,1-1 0 0 0,-1 0 1 0 0,1-1-1 0 0,-1 1 0 0 0,0 0 0 0 0,0-1 1 0 0,0 1-1 0 0,-1-1 0 0 0,3-5 1 0 0,-4 8-738 0 0,0 1 1 0 0,1-1 0 0 0,-1 0 0 0 0,0 0-1 0 0,0 0 1 0 0,0 1 0 0 0,0-1 0 0 0,1 0 0 0 0,-1 0-1 0 0,0 0 1 0 0,-1 0 0 0 0,1 1 0 0 0,0-1 0 0 0,0 0-1 0 0,0 0 1 0 0,0 0 0 0 0,-1 1 0 0 0,1-1 0 0 0,0 0-1 0 0,-1 0 1 0 0,1 0 0 0 0,0 1 0 0 0,-1-1-1 0 0,1 0 1 0 0,-1 1 0 0 0,1-1 0 0 0,-2-1 0 0 0,0 2 2 0 0,1-1 0 0 0,-1 0 0 0 0,1 0 0 0 0,-1 1 0 0 0,0-1 0 0 0,1 1 1 0 0,-1 0-1 0 0,0-1 0 0 0,1 1 0 0 0,-1 0 0 0 0,0 0 0 0 0,-3 0 0 0 0,-1 1 17 0 0,0 0 0 0 0,1 0 0 0 0,-1 0 0 0 0,0 0 0 0 0,1 1 0 0 0,-1 0 0 0 0,-6 4-1 0 0,8-4-112 0 0,0 1 0 0 0,0 0 0 0 0,1 0 0 0 0,-1 0 0 0 0,1 0 1 0 0,0 1-1 0 0,0-1 0 0 0,0 1 0 0 0,0 0 0 0 0,1-1 0 0 0,-1 2 0 0 0,1-1 0 0 0,0 0 0 0 0,1 0 0 0 0,-1 1 0 0 0,-2 8 0 0 0,4-11-31 0 0,0 1-1 0 0,0 0 1 0 0,-1 0 0 0 0,2-1 0 0 0,-1 1 0 0 0,0 0-1 0 0,0-1 1 0 0,1 1 0 0 0,0 0 0 0 0,-1-1 0 0 0,1 1 0 0 0,0-1-1 0 0,0 1 1 0 0,1-1 0 0 0,-1 1 0 0 0,0-1 0 0 0,1 0-1 0 0,0 0 1 0 0,-1 0 0 0 0,1 0 0 0 0,0 0 0 0 0,0 0 0 0 0,0 0-1 0 0,0 0 1 0 0,0-1 0 0 0,1 1 0 0 0,-1-1 0 0 0,0 1-1 0 0,1-1 1 0 0,2 1 0 0 0,1 0-633 0 0,-1 0 0 0 0,1 0 0 0 0,-1-1 0 0 0,1 0 0 0 0,0 0 0 0 0,0 0 0 0 0,0-1 0 0 0,7 0 0 0 0,-4-1-1516 0 0,-1 1-1 0 0,0-2 0 0 0,0 1 0 0 0,0-1 0 0 0,12-4 0 0 0,-7 1-3291 0 0</inkml:trace>
  <inkml:trace contextRef="#ctx0" brushRef="#br0" timeOffset="-7217.92">2389 999 2976 0 0,'-5'-6'767'0'0,"0"-9"5197"0"0,1 4 2253 0 0,-1 24-6050 0 0,-16 130-671 0 0,20-123-1443 0 0,0 0 0 0 0,1 0 0 0 0,1 0 0 0 0,1-1 1 0 0,5 25-1 0 0,-6-42-90 0 0,-1 1 0 0 0,1 0 0 0 0,-1-1 0 0 0,1 1 0 0 0,0-1 1 0 0,0 1-1 0 0,0-1 0 0 0,0 1 0 0 0,1-1 0 0 0,-1 0 0 0 0,1 0 1 0 0,-1 1-1 0 0,1-1 0 0 0,0 0 0 0 0,0 0 0 0 0,0-1 0 0 0,0 1 1 0 0,0 0-1 0 0,0-1 0 0 0,1 1 0 0 0,-1-1 0 0 0,0 0 0 0 0,1 0 1 0 0,-1 1-1 0 0,1-2 0 0 0,-1 1 0 0 0,1 0 0 0 0,0 0 0 0 0,-1-1 0 0 0,1 0 1 0 0,0 1-1 0 0,3-1 0 0 0,-2-1-51 0 0,1 0 0 0 0,-1 0 0 0 0,0 0 0 0 0,0 0 0 0 0,0 0 0 0 0,0-1 0 0 0,-1 0 0 0 0,1 0-1 0 0,0 0 1 0 0,-1 0 0 0 0,1 0 0 0 0,-1-1 0 0 0,0 0 0 0 0,1 0 0 0 0,-1 1 0 0 0,-1-2 0 0 0,1 1 0 0 0,0 0 0 0 0,3-8 0 0 0,1-1 101 0 0,-1-1 0 0 0,-1 0 0 0 0,0 0-1 0 0,-1-1 1 0 0,0 1 0 0 0,-1-1 0 0 0,-1 0 0 0 0,1-21 0 0 0,-2 24-206 0 0,-1 1 1 0 0,0-1-1 0 0,-1 1 1 0 0,0-1-1 0 0,-1 1 0 0 0,0 0 1 0 0,0-1-1 0 0,-1 1 1 0 0,-1 0-1 0 0,0 1 0 0 0,0-1 1 0 0,-6-9-1 0 0,10 18-64 0 0,-1 0-1 0 0,1 1 1 0 0,-1-1 0 0 0,1 0-1 0 0,-1 1 1 0 0,1-1-1 0 0,-1 0 1 0 0,1 1 0 0 0,-1-1-1 0 0,0 1 1 0 0,1-1-1 0 0,-1 1 1 0 0,0-1 0 0 0,0 1-1 0 0,0-1 1 0 0,1 1 0 0 0,-2-1-1 0 0,1 1-42 0 0,1 1 0 0 0,-1-1 0 0 0,1 0-1 0 0,-1 0 1 0 0,1 0 0 0 0,-1 1 0 0 0,1-1 0 0 0,-1 0-1 0 0,1 0 1 0 0,-1 1 0 0 0,1-1 0 0 0,-1 0 0 0 0,1 1-1 0 0,0-1 1 0 0,-1 0 0 0 0,1 1 0 0 0,0-1 0 0 0,-1 1-1 0 0,1-1 1 0 0,0 1 0 0 0,-1-1 0 0 0,1 1 0 0 0,0-1-1 0 0,0 1 1 0 0,0-1 0 0 0,-1 2 0 0 0,-1 4-3493 0 0</inkml:trace>
  <inkml:trace contextRef="#ctx0" brushRef="#br0" timeOffset="-6705.8">2688 983 3388 0 0,'-8'-11'11357'0'0,"9"17"-9190"0"0,-1 2-3014 0 0,15 179 4081 0 0,-7-125-5268 0 0,2-1-3813 0 0,-4-45-1603 0 0</inkml:trace>
  <inkml:trace contextRef="#ctx0" brushRef="#br0" timeOffset="-6481.27">2635 1198 3406 0 0,'0'-1'163'0'0,"1"-1"1"0"0,-1 1-1 0 0,0 0 0 0 0,0 0 1 0 0,1-1-1 0 0,-1 1 0 0 0,0 0 1 0 0,1 0-1 0 0,0 0 0 0 0,-1 0 0 0 0,1-1 1 0 0,0 1-1 0 0,-1 0 0 0 0,1 0 1 0 0,0 0-1 0 0,0 0 0 0 0,0 0 1 0 0,0 1-1 0 0,0-1 0 0 0,0 0 1 0 0,0 0-1 0 0,0 1 0 0 0,0-1 0 0 0,0 0 1 0 0,0 1-1 0 0,1-1 0 0 0,-1 1 1 0 0,0 0-1 0 0,0-1 0 0 0,3 1 1 0 0,44-14 186 0 0,-44 13-75 0 0,7-1 466 0 0,0 0 1 0 0,1 0-1 0 0,-1 1 1 0 0,1 0-1 0 0,0 1 1 0 0,-1 1-1 0 0,1-1 1 0 0,17 5-1 0 0,-26-4-636 0 0,-1 1-1 0 0,1-1 0 0 0,-1 1 0 0 0,0-1 0 0 0,0 1 1 0 0,0 0-1 0 0,0 0 0 0 0,0 0 0 0 0,0 0 0 0 0,-1 0 0 0 0,1 1 1 0 0,-1-1-1 0 0,1 0 0 0 0,-1 1 0 0 0,0-1 0 0 0,0 1 0 0 0,0-1 1 0 0,0 1-1 0 0,0 0 0 0 0,0 4 0 0 0,2 4-812 0 0,-1 0 1 0 0,-1 1-1 0 0,1 17 0 0 0,-1-6-2319 0 0,0 0-4746 0 0,-2-17 3461 0 0</inkml:trace>
  <inkml:trace contextRef="#ctx0" brushRef="#br0" timeOffset="-6324.67">2895 1000 5500 0 0,'-21'-8'4776'0'0,"22"2"-3674"0"0,1 1-314 0 0,1 10-2896 0 0,0 1 560 0 0,0 2-458 0 0,-2 5-848 0 0,-2-3-786 0 0</inkml:trace>
  <inkml:trace contextRef="#ctx0" brushRef="#br0" timeOffset="-5519.22">3331 979 2942 0 0,'-6'-10'2504'0'0,"7"6"-1412"0"0,0-1 384 0 0,3 9-4072 0 0,1-2 1412 0 0,-10 4-726 0 0,2-1-408 0 0</inkml:trace>
  <inkml:trace contextRef="#ctx0" brushRef="#br0" timeOffset="-3385.55">3038 1324 2748 0 0,'0'0'3319'0'0,"8"-20"-1097"0"0,1 6-1434 0 0,-1-1 0 0 0,-1 0 0 0 0,0 0 1 0 0,7-24-1 0 0,-9 22-561 0 0,-1-1 0 0 0,0 0 0 0 0,-2-1 1 0 0,0 1-1 0 0,-1 0 0 0 0,-1-1 0 0 0,0 1 0 0 0,-1 0 0 0 0,-1-1 0 0 0,-1 1 1 0 0,-11-35-1 0 0,12 48-23 0 0,0-1 1 0 0,0 1-1 0 0,-1 0 1 0 0,0-1 0 0 0,0 1-1 0 0,0 1 1 0 0,-1-1-1 0 0,-4-5 1 0 0,-9 23 159 0 0,14-9-352 0 0,0 1 1 0 0,0 1-1 0 0,0-1 0 0 0,0 0 0 0 0,1 1 1 0 0,0-1-1 0 0,1 1 0 0 0,-1 0 0 0 0,1-1 0 0 0,0 1 1 0 0,0 0-1 0 0,1 0 0 0 0,0 9 0 0 0,0 3-12 0 0,1 1-1 0 0,1-1 1 0 0,5 18 0 0 0,-5-27-137 0 0,1 1 1 0 0,0-1 0 0 0,1 0 0 0 0,0 0 0 0 0,0-1 0 0 0,1 1 0 0 0,0-1 0 0 0,0 0 0 0 0,1 0 0 0 0,0-1 0 0 0,13 13 0 0 0,-15-16-349 0 0,1 0 0 0 0,-1-1 0 0 0,1 1 0 0 0,1-1 1 0 0,-1 0-1 0 0,0-1 0 0 0,1 1 0 0 0,10 2 0 0 0,-12-4-167 0 0,1 0 0 0 0,0 0 0 0 0,0-1 0 0 0,-1 1 0 0 0,1-1 0 0 0,0 0 0 0 0,-1-1 0 0 0,1 1 0 0 0,0-1 0 0 0,-1 0 0 0 0,1 0 0 0 0,5-2 0 0 0,0-2-2198 0 0</inkml:trace>
  <inkml:trace contextRef="#ctx0" brushRef="#br0" timeOffset="-3201.34">3239 1146 1802 0 0,'0'0'67'0'0,"0"0"0"0"0,0 0-1 0 0,0-1 1 0 0,-1 1 0 0 0,1 0-1 0 0,0 0 1 0 0,0 0 0 0 0,0 0 0 0 0,0 0-1 0 0,-1 0 1 0 0,1 0 0 0 0,0 0-1 0 0,0 0 1 0 0,0 0 0 0 0,0-1 0 0 0,0 1-1 0 0,-1 0 1 0 0,1 0 0 0 0,0 0 0 0 0,0 0-1 0 0,0 0 1 0 0,0-1 0 0 0,0 1-1 0 0,0 0 1 0 0,0 0 0 0 0,0 0 0 0 0,0 0-1 0 0,0-1 1 0 0,-1 1 0 0 0,5-5 6223 0 0,-4 32-3636 0 0,3 2-1706 0 0,4 20-1894 0 0,-6-47 388 0 0,0 1 0 0 0,0 0 0 0 0,0-1 0 0 0,1 1 0 0 0,-1-1 0 0 0,1 1 1 0 0,-1-1-1 0 0,4 4 0 0 0,3-1-3949 0 0</inkml:trace>
  <inkml:trace contextRef="#ctx0" brushRef="#br0" timeOffset="-2635.12">3229 924 3506 0 0,'-3'-5'1054'0'0,"1"0"2760"0"0,5 9-7542 0 0,0 1 1642 0 0,-1-2-466 0 0</inkml:trace>
  <inkml:trace contextRef="#ctx0" brushRef="#br0" timeOffset="-2349.08">3328 892 3124 0 0,'0'0'6436'0'0,"-9"19"-3382"0"0,10-10-2431 0 0,0 0-1 0 0,1 0 1 0 0,5 15-1 0 0,4 19 592 0 0,-8-23-1229 0 0,18 97 1925 0 0,-18-104-3151 0 0,1 0-1 0 0,1 0 1 0 0,10 19-1 0 0,-6-19-1827 0 0,-3-10-2822 0 0,0-4 1616 0 0</inkml:trace>
  <inkml:trace contextRef="#ctx0" brushRef="#br0" timeOffset="-2050.12">3310 1101 4004 0 0,'3'-7'5091'0'0,"9"0"-3351"0"0,18-5-1544 0 0,-26 11 213 0 0,185-54 1436 0 0,-188 55-1115 0 0,3 22 1650 0 0,-6 1-1971 0 0,1 1 1 0 0,2 33-1 0 0,3-22-2539 0 0,2-2-3503 0 0,0-21-118 0 0</inkml:trace>
  <inkml:trace contextRef="#ctx0" brushRef="#br0" timeOffset="-1855.73">3612 903 3698 0 0,'-4'-5'3552'0'0,"6"11"-4728"0"0,2 0-172 0 0,-1 2-768 0 0,1 5-486 0 0</inkml:trace>
  <inkml:trace contextRef="#ctx0" brushRef="#br0" timeOffset="-1328.21">3689 1190 3944 0 0,'1'-2'505'0'0,"1"0"1"0"0,1 0-1 0 0,-1 0 0 0 0,0 0 0 0 0,0 0 0 0 0,1 1 1 0 0,-1-1-1 0 0,1 1 0 0 0,-1-1 0 0 0,1 1 0 0 0,-1 0 1 0 0,1 0-1 0 0,0 0 0 0 0,0 1 0 0 0,4-2 1 0 0,-4 2-246 0 0,-1 0 1 0 0,1-1 0 0 0,-1 1 0 0 0,1-1 0 0 0,-1 0 0 0 0,0 0 0 0 0,1 0 0 0 0,-1 0 0 0 0,0 0 0 0 0,1 0 0 0 0,-1 0 0 0 0,0-1 0 0 0,0 0 0 0 0,0 1 0 0 0,0-1 0 0 0,0 0 0 0 0,-1 0 0 0 0,1 0 0 0 0,-1 0 0 0 0,1 0-1 0 0,-1 0 1 0 0,1 0 0 0 0,-1 0 0 0 0,1-4 0 0 0,0 1 317 0 0,-1-1 0 0 0,0 0 0 0 0,0-1-1 0 0,0 1 1 0 0,-1 0 0 0 0,0 0 0 0 0,-1-8 0 0 0,1 13-523 0 0,0 0 0 0 0,0 0 1 0 0,-1 0-1 0 0,1 0 0 0 0,0 0 1 0 0,0 0-1 0 0,-1 0 1 0 0,1 0-1 0 0,-1 0 0 0 0,1 0 1 0 0,-1 0-1 0 0,1 0 1 0 0,-1 1-1 0 0,0-1 0 0 0,1 0 1 0 0,-1 0-1 0 0,0 1 1 0 0,0-1-1 0 0,-1-1 0 0 0,1 2-39 0 0,0 0 0 0 0,0 0 0 0 0,-1-1-1 0 0,1 1 1 0 0,0 0 0 0 0,0 0 0 0 0,-1 0-1 0 0,1 1 1 0 0,0-1 0 0 0,0 0 0 0 0,0 0-1 0 0,-1 1 1 0 0,1-1 0 0 0,0 0 0 0 0,0 1-1 0 0,0-1 1 0 0,0 1 0 0 0,0 0 0 0 0,0-1 0 0 0,0 1-1 0 0,-1 1 1 0 0,-1 0-4 0 0,0 0-1 0 0,0 0 1 0 0,0 1-1 0 0,1-1 1 0 0,-1 1-1 0 0,1 0 1 0 0,0 0 0 0 0,0 0-1 0 0,0 0 1 0 0,0 0-1 0 0,0 1 1 0 0,1-1-1 0 0,-1 0 1 0 0,1 1 0 0 0,0-1-1 0 0,0 1 1 0 0,1-1-1 0 0,-1 1 1 0 0,0 0-1 0 0,1-1 1 0 0,0 1 0 0 0,0-1-1 0 0,0 1 1 0 0,1 0-1 0 0,0 4 1 0 0,0-5-32 0 0,-1 0 1 0 0,1-1 0 0 0,0 1-1 0 0,0-1 1 0 0,0 1 0 0 0,0-1-1 0 0,0 1 1 0 0,1-1-1 0 0,-1 1 1 0 0,1-1 0 0 0,-1 0-1 0 0,1 0 1 0 0,0 0-1 0 0,0 0 1 0 0,0 0 0 0 0,0 0-1 0 0,0-1 1 0 0,1 1 0 0 0,-1-1-1 0 0,0 1 1 0 0,1-1-1 0 0,-1 0 1 0 0,1 0 0 0 0,0 0-1 0 0,-1 0 1 0 0,1-1-1 0 0,0 1 1 0 0,-1-1 0 0 0,1 1-1 0 0,0-1 1 0 0,0 0 0 0 0,-1 0-1 0 0,5 0 1 0 0,0-2 23 0 0,-1 1 0 0 0,1-1-1 0 0,-1 0 1 0 0,1 0 0 0 0,-1-1 0 0 0,0 1 0 0 0,0-1 0 0 0,0-1 0 0 0,0 1 0 0 0,-1-1 0 0 0,0 0 0 0 0,1-1-1 0 0,-1 1 1 0 0,-1-1 0 0 0,1 0 0 0 0,-1 0 0 0 0,0 0 0 0 0,0-1 0 0 0,0 1 0 0 0,-1-1 0 0 0,1 0 0 0 0,-2 0-1 0 0,1-1 1 0 0,-1 1 0 0 0,0 0 0 0 0,0-1 0 0 0,0 1 0 0 0,-1-1 0 0 0,1-11 0 0 0,-2 18-6 0 0,0 0 0 0 0,0-1 0 0 0,0 1 0 0 0,0 0 0 0 0,0 0 0 0 0,0-1 0 0 0,0 1 0 0 0,0 0 0 0 0,0 0 0 0 0,0-1 0 0 0,-1 1 0 0 0,1 0 0 0 0,0 0 0 0 0,0 0 0 0 0,0-1 0 0 0,0 1 0 0 0,0 0 0 0 0,0 0 0 0 0,-1-1 0 0 0,1 1 0 0 0,0 0 0 0 0,0 0 0 0 0,0 0 0 0 0,0 0 0 0 0,-1-1 0 0 0,1 1 0 0 0,0 0 0 0 0,0 0 0 0 0,0 0 0 0 0,-1 0 0 0 0,1 0 0 0 0,0 0 0 0 0,0 0 0 0 0,-1 0 0 0 0,1-1 0 0 0,0 1 0 0 0,0 0 0 0 0,-1 0 0 0 0,1 0 0 0 0,0 0 0 0 0,0 0 0 0 0,-1 0 0 0 0,1 0 0 0 0,0 0 0 0 0,0 1 0 0 0,-1-1 0 0 0,1 0 0 0 0,0 0 0 0 0,0 0 0 0 0,-1 0 0 0 0,1 0 0 0 0,0 0 0 0 0,0 0 0 0 0,0 1 0 0 0,-1-1 0 0 0,1 0 0 0 0,0 0 0 0 0,0 0 0 0 0,0 0 0 0 0,0 1 0 0 0,-1-1 0 0 0,1 0 0 0 0,-12 12 145 0 0,11-10-157 0 0,0 0 0 0 0,1 1 0 0 0,-1-1 0 0 0,1 1 1 0 0,-1-1-1 0 0,1 1 0 0 0,0-1 0 0 0,0 1 0 0 0,0-1 0 0 0,0 1 0 0 0,1-1 0 0 0,-1 1 0 0 0,1-1 0 0 0,-1 1 0 0 0,1-1 1 0 0,0 1-1 0 0,0-1 0 0 0,0 0 0 0 0,0 0 0 0 0,0 1 0 0 0,1-1 0 0 0,-1 0 0 0 0,1 0 0 0 0,-1 0 0 0 0,1 0 1 0 0,2 1-1 0 0,6 7-46 0 0,1 0 0 0 0,0-1 0 0 0,20 12 0 0 0,0 1-174 0 0,-31-21 208 0 0,1-1-1 0 0,-1 1 1 0 0,0-1-1 0 0,0 0 1 0 0,0 1-1 0 0,1-1 0 0 0,-1 1 1 0 0,0-1-1 0 0,0 1 1 0 0,0-1-1 0 0,0 1 1 0 0,0 0-1 0 0,0-1 1 0 0,0 1-1 0 0,0-1 0 0 0,0 1 1 0 0,0-1-1 0 0,0 1 1 0 0,0-1-1 0 0,0 1 1 0 0,-1-1-1 0 0,1 1 1 0 0,0-1-1 0 0,0 1 0 0 0,0-1 1 0 0,-1 0-1 0 0,1 1 1 0 0,0-1-1 0 0,-1 1 1 0 0,1-1-1 0 0,0 0 0 0 0,-1 1 1 0 0,1-1-1 0 0,-1 0 1 0 0,1 1-1 0 0,0-1 1 0 0,-1 0-1 0 0,0 1 1 0 0,-17 11-2790 0 0,-43 9-10236 0 0,56-20 11654 0 0,-9 3-3840 0 0</inkml:trace>
  <inkml:trace contextRef="#ctx0" brushRef="#br0" timeOffset="-614.47">4747 1221 2418 0 0,'0'0'8113'0'0,"-25"-16"-2758"0"0,7 7-5002 0 0,0 0 1 0 0,0-1-1 0 0,0-1 0 0 0,2 0 0 0 0,-1-2 1 0 0,1 0-1 0 0,-14-15 0 0 0,23 20-391 0 0,0-1 0 0 0,0 0 1 0 0,1 0-1 0 0,0 0 0 0 0,1-1 0 0 0,0 0 0 0 0,0 0 1 0 0,1 0-1 0 0,1 0 0 0 0,-1-1 0 0 0,2 0 1 0 0,-1 0-1 0 0,2 1 0 0 0,-2-21 0 0 0,3 20-90 0 0,0-1 0 0 0,0 1-1 0 0,5-21 1 0 0,-5 30 85 0 0,0 1-1 0 0,0-1 0 0 0,1 0 1 0 0,-1 0-1 0 0,1 1 1 0 0,-1-1-1 0 0,1 0 1 0 0,-1 1-1 0 0,1-1 0 0 0,0 0 1 0 0,0 1-1 0 0,0-1 1 0 0,0 1-1 0 0,0-1 1 0 0,1 1-1 0 0,-1 0 1 0 0,0-1-1 0 0,0 1 0 0 0,1 0 1 0 0,-1 0-1 0 0,1 0 1 0 0,-1 0-1 0 0,1 0 1 0 0,0 0-1 0 0,-1 1 0 0 0,1-1 1 0 0,0 0-1 0 0,-1 1 1 0 0,1-1-1 0 0,0 1 1 0 0,0 0-1 0 0,3 0 0 0 0,-4 0 18 0 0,0 0 0 0 0,0 0 0 0 0,1 0 0 0 0,-1 0 0 0 0,0 1 0 0 0,0-1 0 0 0,0 0 0 0 0,0 1 0 0 0,0-1 0 0 0,0 1 0 0 0,0-1 0 0 0,0 1 0 0 0,0 0 0 0 0,0-1 0 0 0,0 1 0 0 0,-1 0 0 0 0,1 0 0 0 0,0 0 0 0 0,0 0 0 0 0,-1-1 0 0 0,1 1 0 0 0,0 2 0 0 0,1 0-11 0 0,-1 0-1 0 0,0-1 0 0 0,0 1 1 0 0,-1 0-1 0 0,1 0 1 0 0,-1 0-1 0 0,1 0 0 0 0,-1 5 1 0 0,-1 3-41 0 0,1 1 1 0 0,-2-1 0 0 0,-4 17 0 0 0,-6 13-256 0 0,-2-1 0 0 0,-24 47 0 0 0,18-42-324 0 0,-16 51 0 0 0,35-94 649 0 0,1-1 0 0 0,-1 1-1 0 0,1 0 1 0 0,-1 0 0 0 0,1 0 0 0 0,0 0 0 0 0,0 0-1 0 0,0-1 1 0 0,0 1 0 0 0,0 0 0 0 0,0 0 0 0 0,0 0-1 0 0,1 2 1 0 0,-1-4 4 0 0,1 1 0 0 0,-1-1 0 0 0,0 1-1 0 0,1-1 1 0 0,-1 1 0 0 0,0-1 0 0 0,1 1 0 0 0,-1-1 0 0 0,1 1-1 0 0,-1-1 1 0 0,1 0 0 0 0,-1 1 0 0 0,1-1 0 0 0,-1 0 0 0 0,1 0-1 0 0,-1 1 1 0 0,1-1 0 0 0,0 0 0 0 0,-1 0 0 0 0,1 0-1 0 0,-1 1 1 0 0,1-1 0 0 0,-1 0 0 0 0,1 0 0 0 0,0 0 0 0 0,0 0-1 0 0,5-1-15 0 0,0 0-1 0 0,0-1 0 0 0,0 1 0 0 0,0-1 0 0 0,0-1 0 0 0,6-2 0 0 0,-7 3 17 0 0,158-80-552 0 0,-58 20-5444 0 0,-82 47 3273 0 0,-5 5-238 0 0</inkml:trace>
  <inkml:trace contextRef="#ctx0" brushRef="#br0">5448 1069 2452 0 0,'4'-41'5428'0'0,"-2"35"-4607"0"0,-1-1 0 0 0,0 0 0 0 0,0 1-1 0 0,-1-1 1 0 0,0 0 0 0 0,0 1 0 0 0,-1-1 0 0 0,0 0 0 0 0,-1-8-1 0 0,1 14-766 0 0,1 0-1 0 0,-1 0 0 0 0,1 0 0 0 0,-1 1 0 0 0,1-1 0 0 0,-1 0 0 0 0,1 0 1 0 0,-1 0-1 0 0,1 1 0 0 0,-1-1 0 0 0,0 0 0 0 0,0 1 0 0 0,1-1 0 0 0,-1 1 0 0 0,0-1 1 0 0,0 1-1 0 0,0-1 0 0 0,0 1 0 0 0,1-1 0 0 0,-1 1 0 0 0,0 0 0 0 0,0 0 0 0 0,-2-1 1 0 0,0 1-7 0 0,1 0 0 0 0,-1 0 0 0 0,1 0 1 0 0,-1 0-1 0 0,1 1 0 0 0,-1-1 0 0 0,1 1 1 0 0,-1 0-1 0 0,-2 1 0 0 0,-2 1-6 0 0,0 0-1 0 0,0 1 1 0 0,1 0-1 0 0,-1 0 1 0 0,-7 7 0 0 0,10-8-44 0 0,1 0 0 0 0,-1 0 0 0 0,1 0 0 0 0,0 1 1 0 0,0 0-1 0 0,0-1 0 0 0,1 1 0 0 0,-1 0 0 0 0,1 1 1 0 0,0-1-1 0 0,0 0 0 0 0,0 0 0 0 0,1 1 0 0 0,-1-1 0 0 0,1 1 1 0 0,0 0-1 0 0,1-1 0 0 0,-1 1 0 0 0,1 0 0 0 0,0 0 1 0 0,0 7-1 0 0,2-6-8 0 0,-1 0 0 0 0,1-1 1 0 0,0 1-1 0 0,1 0 0 0 0,-1 0 1 0 0,1-1-1 0 0,0 0 0 0 0,1 1 1 0 0,-1-1-1 0 0,1 0 0 0 0,0-1 0 0 0,0 1 1 0 0,0-1-1 0 0,1 0 0 0 0,0 0 1 0 0,5 4-1 0 0,43 25-92 0 0,-41-26 49 0 0,1 1 1 0 0,-1 0-1 0 0,0 0 1 0 0,-1 1-1 0 0,0 0 0 0 0,13 15 1 0 0,-24-23 54 0 0,0-1-1 0 0,1 0 1 0 0,-1 1 0 0 0,0-1 0 0 0,0 0 0 0 0,1 1-1 0 0,-1-1 1 0 0,0 1 0 0 0,0-1 0 0 0,0 0 0 0 0,1 1-1 0 0,-1-1 1 0 0,0 1 0 0 0,0-1 0 0 0,0 0-1 0 0,0 1 1 0 0,0-1 0 0 0,0 1 0 0 0,0-1 0 0 0,0 1-1 0 0,0-1 1 0 0,0 0 0 0 0,0 1 0 0 0,0-1 0 0 0,-1 1-1 0 0,1-1 1 0 0,0 1 0 0 0,0-1 0 0 0,0 0-1 0 0,0 1 1 0 0,-1-1 0 0 0,1 0 0 0 0,-1 1 0 0 0,-16 9 6 0 0,-23-2-22 0 0,23-7-298 0 0,1 1 0 0 0,-29-3-1 0 0,40 1-34 0 0,1-1-1 0 0,-1 1 0 0 0,1-1 0 0 0,0 0 0 0 0,0 0 1 0 0,-1 0-1 0 0,1-1 0 0 0,0 0 0 0 0,0 0 0 0 0,0 0 1 0 0,1 0-1 0 0,-1 0 0 0 0,0-1 0 0 0,1 1 0 0 0,-5-6 1 0 0,7 8 192 0 0,1-1 0 0 0,0 0-1 0 0,-1 1 1 0 0,1-1 0 0 0,0 0 0 0 0,-1 0 0 0 0,1 0 0 0 0,0 1 0 0 0,0-1 0 0 0,0 0 0 0 0,0 0 0 0 0,0 0 0 0 0,0 0 0 0 0,0 1-1 0 0,0-1 1 0 0,0 0 0 0 0,0 0 0 0 0,0 0 0 0 0,0 0 0 0 0,1 1 0 0 0,-1-1 0 0 0,0 0 0 0 0,1 0 0 0 0,-1 1 0 0 0,0-1 0 0 0,1 0-1 0 0,0-1 1 0 0,17-16-3737 0 0,-6 12 1308 0 0</inkml:trace>
  <inkml:trace contextRef="#ctx0" brushRef="#br0" timeOffset="569.99">5640 1233 3082 0 0,'8'-2'1410'0'0,"0"-1"0"0"0,0 0 0 0 0,0-1 0 0 0,9-5-1 0 0,-15 8-1063 0 0,0 0-1 0 0,0 0 0 0 0,0 0 0 0 0,-1 0 0 0 0,1 0 1 0 0,0 0-1 0 0,-1-1 0 0 0,1 1 0 0 0,-1-1 0 0 0,1 1 1 0 0,-1-1-1 0 0,0 1 0 0 0,1-1 0 0 0,-1 0 0 0 0,0 0 1 0 0,0 0-1 0 0,0 0 0 0 0,-1 0 0 0 0,1 0 0 0 0,0 0 0 0 0,-1 0 1 0 0,1-2-1 0 0,-2 1-211 0 0,1 1 1 0 0,-1 0-1 0 0,0 0 0 0 0,0 0 1 0 0,0 0-1 0 0,0 0 1 0 0,-1 0-1 0 0,1 0 0 0 0,0 1 1 0 0,-1-1-1 0 0,0 0 1 0 0,1 1-1 0 0,-1-1 0 0 0,0 1 1 0 0,0 0-1 0 0,1-1 0 0 0,-1 1 1 0 0,0 0-1 0 0,0 0 1 0 0,-1 0-1 0 0,1 0 0 0 0,0 1 1 0 0,0-1-1 0 0,0 1 1 0 0,0-1-1 0 0,-1 1 0 0 0,1 0 1 0 0,0 0-1 0 0,-1 0 1 0 0,1 0-1 0 0,-3 0 0 0 0,3 0-127 0 0,0 0-1 0 0,1 0 0 0 0,-1 0 0 0 0,0 0 1 0 0,0 1-1 0 0,1-1 0 0 0,-1 1 0 0 0,0-1 1 0 0,1 1-1 0 0,-1-1 0 0 0,1 1 1 0 0,-1 0-1 0 0,1-1 0 0 0,-1 1 0 0 0,1 0 1 0 0,-1 0-1 0 0,1 0 0 0 0,0 1 0 0 0,0-1 1 0 0,-1 0-1 0 0,1 0 0 0 0,0 1 0 0 0,0-1 1 0 0,0 0-1 0 0,0 1 0 0 0,1-1 0 0 0,-1 1 1 0 0,0 0-1 0 0,1-1 0 0 0,-1 1 1 0 0,1-1-1 0 0,-1 1 0 0 0,1 0 0 0 0,0-1 1 0 0,-1 1-1 0 0,1 0 0 0 0,0 0 0 0 0,0-1 1 0 0,0 1-1 0 0,1 0 0 0 0,-1-1 0 0 0,1 4 1 0 0,0-2-130 0 0,0 0 1 0 0,0 0-1 0 0,0 0 1 0 0,0 0-1 0 0,1 0 1 0 0,-1-1-1 0 0,1 1 1 0 0,0-1-1 0 0,-1 1 1 0 0,1-1-1 0 0,5 5 1 0 0,-5-5-377 0 0,1 0 0 0 0,0 0 0 0 0,0 0 0 0 0,0-1 0 0 0,0 1 0 0 0,0-1 0 0 0,0 0 0 0 0,1 0-1 0 0,-1 0 1 0 0,0 0 0 0 0,1 0 0 0 0,-1-1 0 0 0,0 1 0 0 0,1-1 0 0 0,4 0 0 0 0,-3-1-57 0 0,-1 1 0 0 0,1-1-1 0 0,-1 0 1 0 0,1 0 0 0 0,-1 0 0 0 0,1-1-1 0 0,-1 1 1 0 0,0-1 0 0 0,0 0 0 0 0,0 0-1 0 0,6-5 1 0 0,-7 5 642 0 0,0 0 0 0 0,-1-1 0 0 0,1 1 0 0 0,-1-1-1 0 0,1 0 1 0 0,-1 1 0 0 0,0-1 0 0 0,0 0 0 0 0,2-5 0 0 0,3-10 684 0 0,-6 14-489 0 0,0 0 0 0 0,0 0 1 0 0,1 0-1 0 0,-1 0 1 0 0,1 0-1 0 0,0 1 1 0 0,0-1-1 0 0,0 0 1 0 0,1 1-1 0 0,-1 0 0 0 0,1 0 1 0 0,0 0-1 0 0,5-5 1 0 0,-6 8-234 0 0,0 0 1 0 0,0 0 0 0 0,1 0 0 0 0,-1 0 0 0 0,0 1-1 0 0,0-1 1 0 0,0 0 0 0 0,0 1 0 0 0,0 0-1 0 0,0 0 1 0 0,0-1 0 0 0,0 1 0 0 0,-1 0 0 0 0,1 1-1 0 0,2 0 1 0 0,29 22 249 0 0,-30-22-243 0 0,5 5 13 0 0,0 1 1 0 0,-1 0-1 0 0,1 1 0 0 0,-2-1 1 0 0,1 1-1 0 0,-1 0 0 0 0,6 14 0 0 0,-12-23-48 0 0,0 1 0 0 0,0-1 0 0 0,0 0 0 0 0,0 1 0 0 0,0-1 0 0 0,0 0 0 0 0,0 0 0 0 0,0 1 0 0 0,0-1 0 0 0,0 0 0 0 0,0 0 0 0 0,0 1 0 0 0,0-1 0 0 0,0 0 0 0 0,0 0 0 0 0,0 1 0 0 0,0-1 0 0 0,-1 0 0 0 0,1 0 0 0 0,0 1 0 0 0,0-1 0 0 0,0 0 0 0 0,0 0 0 0 0,-1 0 0 0 0,1 1 0 0 0,0-1 0 0 0,0 0 0 0 0,0 0 0 0 0,-1 0 0 0 0,1 0 0 0 0,0 1-1 0 0,0-1 1 0 0,-1 0 0 0 0,1 0 0 0 0,0 0 0 0 0,0 0 0 0 0,-1 0 0 0 0,1 0 0 0 0,0 0 0 0 0,0 0 0 0 0,-1 0 0 0 0,1 0 0 0 0,0 0 0 0 0,0 0 0 0 0,-1 0 0 0 0,1 0 0 0 0,0 0 0 0 0,0 0 0 0 0,-1 0 0 0 0,0 0 41 0 0,0 0 0 0 0,1 0 0 0 0,-1 0 0 0 0,0 0 1 0 0,1 0-1 0 0,-1 0 0 0 0,0 0 0 0 0,1 0 0 0 0,-1-1 0 0 0,0 1 0 0 0,1 0 0 0 0,-1 0 1 0 0,1-1-1 0 0,-1 1 0 0 0,0 0 0 0 0,1-1 0 0 0,-1 1 0 0 0,1 0 0 0 0,-1-1 0 0 0,1 1 1 0 0,-1-1-1 0 0,0 0 0 0 0,0-3-81 0 0,0 0 0 0 0,-1 0 0 0 0,2 1 0 0 0,-1-1 1 0 0,0 0-1 0 0,1 0 0 0 0,0 0 0 0 0,0 0 0 0 0,0 0 0 0 0,0 0 0 0 0,1 0 1 0 0,0 0-1 0 0,-1 0 0 0 0,1 0 0 0 0,1 0 0 0 0,-1 0 0 0 0,1 1 0 0 0,-1-1 1 0 0,1 1-1 0 0,0-1 0 0 0,0 1 0 0 0,0-1 0 0 0,1 1 0 0 0,-1 0 1 0 0,6-5-1 0 0,-4 4-670 0 0,1 0 1 0 0,0 0-1 0 0,0 0 1 0 0,0 0-1 0 0,1 1 1 0 0,-1-1-1 0 0,1 1 1 0 0,-1 1-1 0 0,1-1 1 0 0,0 1-1 0 0,0 0 1 0 0,0 1-1 0 0,0-1 1 0 0,1 1-1 0 0,9-1 1 0 0,-7 2-1388 0 0,-2 0-454 0 0</inkml:trace>
  <inkml:trace contextRef="#ctx0" brushRef="#br0" timeOffset="992">6095 1095 3296 0 0,'-1'20'6121'0'0,"2"-13"-5195"0"0,0 0-1 0 0,1 0 1 0 0,-1 0 0 0 0,6 13 0 0 0,-7-20-896 0 0,28 42 1710 0 0,-26-39-1757 0 0,0-1 0 0 0,0 1 0 0 0,0-1 1 0 0,1 1-1 0 0,-1-1 0 0 0,1 0 1 0 0,0 0-1 0 0,0 0 0 0 0,0 0 0 0 0,0-1 1 0 0,0 1-1 0 0,4 1 0 0 0,-6-3 45 0 0,0 0-1 0 0,0 0 1 0 0,0 0-1 0 0,0 0 0 0 0,0-1 1 0 0,0 1-1 0 0,0 0 1 0 0,0 0-1 0 0,0-1 1 0 0,0 1-1 0 0,0-1 1 0 0,0 1-1 0 0,0-1 1 0 0,0 1-1 0 0,-1-1 1 0 0,1 1-1 0 0,0-1 1 0 0,0 0-1 0 0,0 1 0 0 0,-1-1 1 0 0,1 0-1 0 0,0 0 1 0 0,-1 0-1 0 0,1 0 1 0 0,-1 1-1 0 0,1-1 1 0 0,0-1-1 0 0,13-29 1446 0 0,-11 23-1316 0 0,10-34-801 0 0,-8 2-6800 0 0,-5 36 6479 0 0,0 4 757 0 0,1-1 0 0 0,0 0 0 0 0,-1 1 0 0 0,1-1 0 0 0,0 0 0 0 0,-1 1 0 0 0,1-1 0 0 0,0 1 0 0 0,-1-1 0 0 0,1 1 0 0 0,0-1 0 0 0,0 1 0 0 0,0-1 0 0 0,0 1-1 0 0,0 0 1 0 0,-1 0 0 0 0,1-1 0 0 0,0 1 0 0 0,0 0 0 0 0,2 0 0 0 0,18-3-1608 0 0,-4 2-573 0 0,-2 5 8360 0 0,-7 8 2074 0 0,-5 3-6747 0 0,10 43-1365 0 0,-2-33-6349 0 0,-6-14 732 0 0</inkml:trace>
  <inkml:trace contextRef="#ctx0" brushRef="#br0" timeOffset="1182.44">6407 927 5968 0 0,'-18'-10'1474'0'0,"23"7"170"0"0,0 0 994 0 0,-6 8-4028 0 0,0 1 530 0 0,-2 3-636 0 0,-4 5 296 0 0,5-2-216 0 0,2 0 328 0 0,4 1 114 0 0,1 0-494 0 0,3 0-358 0 0</inkml:trace>
  <inkml:trace contextRef="#ctx0" brushRef="#br0" timeOffset="1741.74">6574 1093 4792 0 0,'-9'1'10111'0'0,"1"7"-4077"0"0,-4 18-2491 0 0,10-21-3674 0 0,1 1 0 0 0,-1-1 0 0 0,1 1 0 0 0,1 0 0 0 0,-1-1 0 0 0,1 1 0 0 0,0 11-1 0 0,1-15-241 0 0,-1 0-1 0 0,1 0 0 0 0,-1-1 0 0 0,1 1 0 0 0,0 0 1 0 0,0 0-1 0 0,0-1 0 0 0,0 1 0 0 0,0 0 1 0 0,0-1-1 0 0,0 1 0 0 0,1-1 0 0 0,-1 1 0 0 0,1-1 1 0 0,-1 0-1 0 0,1 0 0 0 0,-1 1 0 0 0,1-1 1 0 0,0 0-1 0 0,3 1 0 0 0,-1-1-88 0 0,0 1-1 0 0,0-1 1 0 0,0-1 0 0 0,1 1-1 0 0,-1-1 1 0 0,0 1-1 0 0,1-1 1 0 0,-1 0 0 0 0,5-1-1 0 0,10-3 82 0 0,-1 0 0 0 0,0-1 0 0 0,25-10 0 0 0,-41 14 499 0 0,9-2 493 0 0,0-2 0 0 0,-1 1 0 0 0,0-2 0 0 0,0 1 1 0 0,15-12-1 0 0,-23 15-303 0 0,0 0 1 0 0,0 0-1 0 0,0 0 1 0 0,0 0-1 0 0,0 0 0 0 0,0-1 1 0 0,0 1-1 0 0,-1 0 1 0 0,1-1-1 0 0,-1 1 1 0 0,1-1-1 0 0,-1 0 0 0 0,0 1 1 0 0,0-1-1 0 0,-1 0 1 0 0,1 0-1 0 0,0 0 1 0 0,-1 0-1 0 0,0 0 1 0 0,1 0-1 0 0,-1 1 0 0 0,-1-1 1 0 0,1 0-1 0 0,0 0 1 0 0,-1 0-1 0 0,1 0 1 0 0,-2-4-1 0 0,1 6-253 0 0,1 0-1 0 0,0 1 1 0 0,0-1 0 0 0,-1 0 0 0 0,1 0-1 0 0,0 1 1 0 0,-1-1 0 0 0,1 1-1 0 0,0-1 1 0 0,-1 0 0 0 0,1 1 0 0 0,-1-1-1 0 0,1 1 1 0 0,-1-1 0 0 0,0 1-1 0 0,1-1 1 0 0,-1 1 0 0 0,0-1 0 0 0,1 1-1 0 0,-1 0 1 0 0,0-1 0 0 0,1 1-1 0 0,-1 0 1 0 0,0 0 0 0 0,1 0 0 0 0,-1-1-1 0 0,-1 1 1 0 0,0 0 0 0 0,0 0 1 0 0,0 1-1 0 0,0-1 1 0 0,0 1-1 0 0,0-1 0 0 0,1 1 1 0 0,-1-1-1 0 0,0 1 1 0 0,0 0-1 0 0,-3 2 0 0 0,0 0-23 0 0,1 1 1 0 0,-1-1-1 0 0,1 1 0 0 0,-1 0 0 0 0,1 0 0 0 0,-6 9 0 0 0,8-11-45 0 0,1 0-1 0 0,0 0 1 0 0,-1 0 0 0 0,1 1 0 0 0,0-1 0 0 0,1 0-1 0 0,-1 0 1 0 0,0 1 0 0 0,1-1 0 0 0,-1 1 0 0 0,1-1-1 0 0,0 1 1 0 0,-1-1 0 0 0,1 0 0 0 0,1 1 0 0 0,-1-1 0 0 0,0 1-1 0 0,0-1 1 0 0,1 1 0 0 0,0-1 0 0 0,-1 0 0 0 0,1 1-1 0 0,0-1 1 0 0,0 0 0 0 0,0 0 0 0 0,0 1 0 0 0,1-1-1 0 0,-1 0 1 0 0,3 3 0 0 0,-1-2-354 0 0,0 0 0 0 0,1-1 0 0 0,-1 1 0 0 0,1-1 0 0 0,-1 1 0 0 0,1-1 0 0 0,0 0 0 0 0,-1 0 1 0 0,1-1-1 0 0,0 1 0 0 0,0-1 0 0 0,0 0 0 0 0,0 0 0 0 0,1 0 0 0 0,-1-1 0 0 0,6 1 0 0 0,37-5-5378 0 0,-17-1-1257 0 0,-19 3 2176 0 0</inkml:trace>
  <inkml:trace contextRef="#ctx0" brushRef="#br0" timeOffset="1950.46">7044 710 6300 0 0,'5'2'1412'0'0,"0"1"0"0"0,0-1 0 0 0,-1 1 0 0 0,1 1 0 0 0,5 4 0 0 0,30 31 1740 0 0,33 50-1421 0 0,-59-70-1454 0 0,-2 2 0 0 0,0-1 0 0 0,-1 1 1 0 0,-1 1-1 0 0,8 27 0 0 0,-13-35-232 0 0,-1 0 1 0 0,-1 0-1 0 0,-1 1 0 0 0,0-1 0 0 0,0 1 0 0 0,-2-1 1 0 0,0 1-1 0 0,0 0 0 0 0,-5 23 0 0 0,3-30-548 0 0,0 0 0 0 0,-1 0 0 0 0,0 0 0 0 0,-1-1 0 0 0,1 1 0 0 0,-2-1 0 0 0,1 0 0 0 0,-1 0 0 0 0,0 0 0 0 0,-10 10 0 0 0,2-5-1572 0 0,0 0 1 0 0,-1-1-1 0 0,0 0 0 0 0,-17 9 0 0 0,-8 3-3772 0 0</inkml:trace>
  <inkml:trace contextRef="#ctx0" brushRef="#br0" timeOffset="2826.64">2163 855 2870 0 0,'-14'-21'3974'0'0,"3"12"4067"0"0,10 10-7828 0 0,-1 0-1 0 0,0 0 1 0 0,0 1-1 0 0,1-1 0 0 0,-1 1 1 0 0,0-1-1 0 0,1 1 1 0 0,0 0-1 0 0,-1-1 1 0 0,1 1-1 0 0,0 0 1 0 0,0 0-1 0 0,0 0 1 0 0,0 0-1 0 0,0 0 1 0 0,1 0-1 0 0,-2 4 0 0 0,-2 3 296 0 0,-13 28 314 0 0,1 1 1 0 0,1 0 0 0 0,3 1 0 0 0,1 1 0 0 0,1 0-1 0 0,-4 57 1 0 0,12-81-1010 0 0,2 1-1 0 0,1 0 0 0 0,0 0 0 0 0,1-1 0 0 0,0 1 1 0 0,2 0-1 0 0,10 31 0 0 0,-10-37-442 0 0,1 0 1 0 0,1-1-1 0 0,0 1 0 0 0,1-1 0 0 0,0 0 0 0 0,0-1 1 0 0,1 1-1 0 0,0-1 0 0 0,0-1 0 0 0,1 0 0 0 0,1 0 1 0 0,12 8-1 0 0,-6-6-1593 0 0,0-1 1 0 0,1 0 0 0 0,27 8-1 0 0,7 0-4156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40:36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11 3652 0 0,'14'-10'8396'0'0,"-16"23"-3516"0"0,-2 11-4423 0 0,-61 374 4068 0 0,11-93-4512 0 0,52-290-71 0 0,0-1 0 0 0,1 1 1 0 0,0 0-1 0 0,2 0 0 0 0,-1 0 0 0 0,4 16 1 0 0,-3-28-30 0 0,0 0 1 0 0,-1 0 0 0 0,1 0 0 0 0,0 0 0 0 0,0-1 0 0 0,1 1 0 0 0,-1 0 0 0 0,0 0-1 0 0,1-1 1 0 0,0 1 0 0 0,-1-1 0 0 0,1 0 0 0 0,0 1 0 0 0,0-1 0 0 0,1 0-1 0 0,-1 0 1 0 0,0 0 0 0 0,1-1 0 0 0,-1 1 0 0 0,1 0 0 0 0,0-1 0 0 0,-1 0-1 0 0,1 1 1 0 0,0-1 0 0 0,0 0 0 0 0,0-1 0 0 0,0 1 0 0 0,0 0 0 0 0,0-1 0 0 0,0 0-1 0 0,0 1 1 0 0,0-1 0 0 0,0 0 0 0 0,0-1 0 0 0,0 1 0 0 0,4-2 0 0 0,3 1-153 0 0,-1-2 0 0 0,0 1 1 0 0,0-2-1 0 0,0 1 1 0 0,0-1-1 0 0,0 0 1 0 0,-1-1-1 0 0,1 0 0 0 0,-1 0 1 0 0,-1-1-1 0 0,1 0 1 0 0,-1 0-1 0 0,0-1 1 0 0,0 0-1 0 0,-1 0 0 0 0,0-1 1 0 0,0 0-1 0 0,-1 0 1 0 0,0 0-1 0 0,0 0 1 0 0,4-13-1 0 0,-6 14 226 0 0,0-1 0 0 0,0 1 0 0 0,-1 0 0 0 0,0-1 0 0 0,0 0-1 0 0,-1 1 1 0 0,0-1 0 0 0,0 0 0 0 0,-1 0 0 0 0,0 0 0 0 0,-1 0 0 0 0,1 1 0 0 0,-1-1 0 0 0,-1 0 0 0 0,0 1 0 0 0,0-1 0 0 0,0 1-1 0 0,-1-1 1 0 0,0 1 0 0 0,0 0 0 0 0,-1 0 0 0 0,0 0 0 0 0,0 1 0 0 0,-1-1 0 0 0,0 1 0 0 0,-7-8 0 0 0,-2 3 119 0 0,0 0 1 0 0,-1 1 0 0 0,0 1-1 0 0,0 0 1 0 0,-32-12 0 0 0,22 10-25 0 0,-30-18 0 0 0,55 29-100 0 0,-1-1-1 0 0,1 1 1 0 0,0 0-1 0 0,-1 0 1 0 0,1 0-1 0 0,0-1 1 0 0,-1 1-1 0 0,1 0 1 0 0,0-1-1 0 0,0 1 1 0 0,-1 0-1 0 0,1-1 1 0 0,0 1-1 0 0,0 0 1 0 0,-1-1-1 0 0,1 1 1 0 0,0 0-1 0 0,0-1 1 0 0,0 1-1 0 0,0 0 1 0 0,-1-1-1 0 0,1 1 1 0 0,0-1-1 0 0,0 1 1 0 0,0 0-1 0 0,0-1 1 0 0,0 1-1 0 0,0-1 1 0 0,0 1-1 0 0,0 0 1 0 0,0-1-1 0 0,0 1 0 0 0,1-1 1 0 0,10-11-553 0 0,19-4-425 0 0,23-4-314 0 0,-24 10 1251 0 0,0-1 1 0 0,-2-1-1 0 0,1-2 1 0 0,48-32-1 0 0,-63 28 3350 0 0,-11 16-1708 0 0,-2 12-906 0 0,0-1-799 0 0,0 18 371 0 0,-1-14-191 0 0,0-1 0 0 0,2 1 0 0 0,-1-1-1 0 0,5 19 1 0 0,-5-29-130 0 0,1 1 0 0 0,-1-1 0 0 0,1 1 0 0 0,0-1-1 0 0,0 0 1 0 0,0 0 0 0 0,0 1 0 0 0,1-1 0 0 0,-1 0 0 0 0,0 0 0 0 0,1 0-1 0 0,0 0 1 0 0,-1 0 0 0 0,1 0 0 0 0,0-1 0 0 0,0 1 0 0 0,0-1 0 0 0,0 1 0 0 0,0-1-1 0 0,0 0 1 0 0,1 0 0 0 0,-1 0 0 0 0,0 0 0 0 0,1 0 0 0 0,-1 0 0 0 0,0 0-1 0 0,1-1 1 0 0,2 1 0 0 0,-2-1 89 0 0,-1 0-1 0 0,1 0 1 0 0,-1-1 0 0 0,1 1-1 0 0,-1-1 1 0 0,0 1 0 0 0,1-1-1 0 0,-1 0 1 0 0,1 0 0 0 0,-1 0-1 0 0,0 0 1 0 0,0 0-1 0 0,0-1 1 0 0,0 1 0 0 0,0-1-1 0 0,0 1 1 0 0,0-1 0 0 0,0 0-1 0 0,0 1 1 0 0,-1-1 0 0 0,1 0-1 0 0,-1 0 1 0 0,1 0 0 0 0,-1-1-1 0 0,0 1 1 0 0,0 0-1 0 0,0 0 1 0 0,0-1 0 0 0,0-2-1 0 0,5-11 1057 0 0,-1 0 0 0 0,-1-1 0 0 0,3-20 0 0 0,-4 22 127 0 0,-7 15 50 0 0,-7 12-989 0 0,-10 16-1287 0 0,18-24 343 0 0,1 1 1 0 0,0 0 0 0 0,0-1 0 0 0,1 1 0 0 0,-1 0 0 0 0,1 0 0 0 0,0 0-1 0 0,1 0 1 0 0,-1 9 0 0 0,1-11-130 0 0,0 0-1 0 0,0 0 1 0 0,1-1-1 0 0,-1 1 1 0 0,1 0-1 0 0,-1 0 0 0 0,1 0 1 0 0,0-1-1 0 0,0 1 1 0 0,1 0-1 0 0,1 3 1 0 0,2 0-2692 0 0</inkml:trace>
  <inkml:trace contextRef="#ctx0" brushRef="#br0" timeOffset="362.15">528 338 5098 0 0,'0'-1'562'0'0,"-1"0"0"0"0,1-1 0 0 0,-1 1 0 0 0,1 0 0 0 0,-1 0 0 0 0,1-1 0 0 0,0 1 0 0 0,0 0-1 0 0,0-1 1 0 0,-1 1 0 0 0,1 0 0 0 0,1 0 0 0 0,-1-1 0 0 0,0-1 0 0 0,0 3-457 0 0,0 0 0 0 0,1-1 0 0 0,-1 1 0 0 0,0 0-1 0 0,0 0 1 0 0,1 0 0 0 0,-1-1 0 0 0,0 1 0 0 0,0 0 0 0 0,1 0 0 0 0,-1 0 0 0 0,0 0-1 0 0,1 0 1 0 0,-1-1 0 0 0,0 1 0 0 0,1 0 0 0 0,-1 0 0 0 0,0 0 0 0 0,0 0-1 0 0,1 0 1 0 0,-1 0 0 0 0,0 0 0 0 0,1 0 0 0 0,-1 0 0 0 0,0 0 0 0 0,1 0 0 0 0,-1 0-1 0 0,0 0 1 0 0,1 1 0 0 0,-1-1 0 0 0,0 0 0 0 0,1 0 0 0 0,-1 0 0 0 0,0 0 0 0 0,3 2 26 0 0,0-1 1 0 0,-1 1 0 0 0,1 0 0 0 0,-1-1 0 0 0,1 1 0 0 0,-1 0 0 0 0,0 1 0 0 0,0-1 0 0 0,0 0-1 0 0,0 1 1 0 0,2 2 0 0 0,-2 0-72 0 0,0 0-1 0 0,0-1 1 0 0,0 1 0 0 0,0 0-1 0 0,-1 0 1 0 0,0 0-1 0 0,0 0 1 0 0,0 0 0 0 0,-1 0-1 0 0,1 0 1 0 0,-1 6 0 0 0,-2 2-69 0 0,1 0 0 0 0,-2-1 0 0 0,-3 15 0 0 0,5-27 50 0 0,18-23-24 0 0,-10 14-24 0 0,1 0 0 0 0,0 1 0 0 0,16-14 1 0 0,-21 20-12 0 0,1-1 1 0 0,-1 1-1 0 0,1-1 1 0 0,0 1-1 0 0,0 0 1 0 0,-1 0-1 0 0,1 1 1 0 0,1-1 0 0 0,-1 1-1 0 0,0 0 1 0 0,0 0-1 0 0,0 0 1 0 0,7 0-1 0 0,-10 1 15 0 0,0 0 0 0 0,-1 0 0 0 0,1 0 0 0 0,-1 0 0 0 0,1 0 0 0 0,-1 1 0 0 0,1-1 0 0 0,-1 0 0 0 0,1 0 0 0 0,-1 0 0 0 0,1 1 0 0 0,-1-1 0 0 0,1 0 0 0 0,-1 1 0 0 0,1-1 0 0 0,-1 0 0 0 0,1 1 0 0 0,-1-1 0 0 0,1 0 0 0 0,-1 1 0 0 0,0-1 0 0 0,1 1 0 0 0,-1-1 0 0 0,0 1 0 0 0,1-1 0 0 0,-1 1 0 0 0,0-1 0 0 0,0 1 0 0 0,0-1 0 0 0,1 2 0 0 0,-3 22-794 0 0,-16 25-3216 0 0,16-45 3345 0 0,-13 22-3344 0 0,4-10-2488 0 0</inkml:trace>
  <inkml:trace contextRef="#ctx0" brushRef="#br0" timeOffset="752.01">899 356 2770 0 0,'0'-2'356'0'0,"-1"0"-1"0"0,1 0 1 0 0,0 0-1 0 0,-1 0 1 0 0,0 0 0 0 0,1 0-1 0 0,-1 0 1 0 0,0 0-1 0 0,0 0 1 0 0,0 0-1 0 0,0 0 1 0 0,0 1 0 0 0,-1-1-1 0 0,1 0 1 0 0,0 1-1 0 0,-1-1 1 0 0,0 1-1 0 0,1-1 1 0 0,-1 1 0 0 0,0 0-1 0 0,1 0 1 0 0,-1 0-1 0 0,0 0 1 0 0,0 0 0 0 0,0 0-1 0 0,0 0 1 0 0,0 1-1 0 0,0-1 1 0 0,-3 0-1 0 0,3 1-167 0 0,-1 0-1 0 0,0 0 0 0 0,1 1 0 0 0,-1-1 0 0 0,1 1 0 0 0,-1-1 1 0 0,1 1-1 0 0,0 0 0 0 0,-1 0 0 0 0,-3 1 0 0 0,3 0-74 0 0,-1 0-1 0 0,1 0 1 0 0,-1 0-1 0 0,1 0 1 0 0,0 1-1 0 0,0-1 1 0 0,0 1-1 0 0,0 0 1 0 0,0 0-1 0 0,1 0 1 0 0,-1 0 0 0 0,1 0-1 0 0,0 0 1 0 0,0 1-1 0 0,0-1 1 0 0,0 1-1 0 0,1-1 1 0 0,-1 1-1 0 0,1 0 1 0 0,0 0-1 0 0,0 0 1 0 0,1 0-1 0 0,-1-1 1 0 0,1 1-1 0 0,-1 0 1 0 0,1 0 0 0 0,1 0-1 0 0,-1 4 1 0 0,1-3-245 0 0,0-1 0 0 0,1 1 0 0 0,-1-1 0 0 0,1 0 0 0 0,0 0 0 0 0,0 0 0 0 0,0 0 1 0 0,1 0-1 0 0,-1 0 0 0 0,1-1 0 0 0,0 1 0 0 0,0-1 0 0 0,0 0 0 0 0,1 0 1 0 0,-1 0-1 0 0,1 0 0 0 0,-1 0 0 0 0,1-1 0 0 0,0 0 0 0 0,0 1 0 0 0,0-2 0 0 0,0 1 1 0 0,1 0-1 0 0,5 1 0 0 0,-3-1-193 0 0,0-1 1 0 0,1 0 0 0 0,-1 0-1 0 0,0 0 1 0 0,0-1 0 0 0,0 0-1 0 0,1 0 1 0 0,-1-1 0 0 0,0 0-1 0 0,0 0 1 0 0,0-1-1 0 0,0 0 1 0 0,0 0 0 0 0,7-4-1 0 0,-4 1 130 0 0,-1 0-1 0 0,1-1 0 0 0,-1 0 0 0 0,-1-1 0 0 0,1 0 1 0 0,-1 0-1 0 0,-1-1 0 0 0,12-14 0 0 0,-5 4 515 0 0,-2-1 0 0 0,0 0 1 0 0,-1-1-1 0 0,-1-1 0 0 0,-1 1 0 0 0,-1-2 0 0 0,-1 1 1 0 0,7-32-1 0 0,-11 39 175 0 0,0-3 930 0 0,0 1 1 0 0,1-21 0 0 0,-4 36-948 0 0,-7 14 636 0 0,-2 9-946 0 0,1 1-1 0 0,0-1 1 0 0,2 1 0 0 0,-5 34-1 0 0,7-27-2227 0 0,1 42 0 0 0,1-47-2698 0 0,-7 45-1 0 0,7-60 2993 0 0,0 4-1714 0 0</inkml:trace>
  <inkml:trace contextRef="#ctx0" brushRef="#br0" timeOffset="955.05">1055 332 4798 0 0,'-1'0'140'0'0,"1"0"-1"0"0,-1-1 1 0 0,1 1 0 0 0,-1 0-1 0 0,1-1 1 0 0,-1 1-1 0 0,1 0 1 0 0,-1-1 0 0 0,1 1-1 0 0,0 0 1 0 0,-1-1-1 0 0,1 1 1 0 0,0-1 0 0 0,0 1-1 0 0,-1-1 1 0 0,1 1-1 0 0,0-1 1 0 0,0 1 0 0 0,-1-1-1 0 0,1 1 1 0 0,0-1-1 0 0,0 1 1 0 0,0-1 0 0 0,0 1-1 0 0,0-1 1 0 0,0 0-1 0 0,0 1 1 0 0,0-1 0 0 0,0 1-1 0 0,0-1 1 0 0,0 1-1 0 0,0-1 1 0 0,1 0 0 0 0,0 0 32 0 0,0 0 0 0 0,0 1 0 0 0,0-1 0 0 0,0 0 0 0 0,0 1 0 0 0,0-1 1 0 0,0 1-1 0 0,0-1 0 0 0,0 1 0 0 0,1 0 0 0 0,-1-1 0 0 0,0 1 0 0 0,2 0 0 0 0,45-1 1318 0 0,-44 1-1463 0 0,1 0 0 0 0,0 1-1 0 0,-1 0 1 0 0,1 0 0 0 0,-1 0 0 0 0,1 0 0 0 0,-1 1 0 0 0,0-1 0 0 0,1 1 0 0 0,-1 0 0 0 0,0 1 0 0 0,0-1 0 0 0,0 1-1 0 0,-1 0 1 0 0,1 0 0 0 0,-1 0 0 0 0,1 0 0 0 0,-1 0 0 0 0,0 1 0 0 0,0-1 0 0 0,0 1 0 0 0,-1 0 0 0 0,0 0-1 0 0,1 0 1 0 0,-1 0 0 0 0,0 1 0 0 0,-1-1 0 0 0,1 0 0 0 0,-1 1 0 0 0,0-1 0 0 0,0 1 0 0 0,-1 0 0 0 0,1-1 0 0 0,-1 7-1 0 0,-4 29-3452 0 0,-6-15-4303 0 0,7-19 4509 0 0</inkml:trace>
  <inkml:trace contextRef="#ctx0" brushRef="#br0" timeOffset="1095.35">1295 123 3618 0 0,'3'-10'2318'0'0,"-6"20"-4490"0"0,-1 4 484 0 0,0-5-382 0 0</inkml:trace>
  <inkml:trace contextRef="#ctx0" brushRef="#br0" timeOffset="1390.66">1337 381 4138 0 0,'-12'0'6102'0'0,"7"4"-3298"0"0,5-3-2722 0 0,0 0-1 0 0,0 0 1 0 0,0 0-1 0 0,0 1 1 0 0,0-1-1 0 0,1 0 0 0 0,-1 0 1 0 0,0 0-1 0 0,1 0 1 0 0,-1 0-1 0 0,0 0 1 0 0,1 0-1 0 0,0 0 1 0 0,-1 0-1 0 0,1 0 1 0 0,0 1-1 0 0,3 3 57 0 0,-1-1-1 0 0,1 0 1 0 0,0-1 0 0 0,0 1 0 0 0,1-1-1 0 0,-1 1 1 0 0,1-1 0 0 0,0-1-1 0 0,-1 1 1 0 0,1-1 0 0 0,0 1-1 0 0,9 1 1 0 0,-11-2-43 0 0,0-1 0 0 0,1 0 0 0 0,-1 0 0 0 0,0 0 0 0 0,0 0 0 0 0,1-1 0 0 0,-1 0 0 0 0,1 1 0 0 0,-1-1 0 0 0,0 0 0 0 0,1 0 0 0 0,-1-1 0 0 0,0 1 0 0 0,1-1 0 0 0,-1 0 0 0 0,0 0 0 0 0,1 0 0 0 0,-1 0 0 0 0,0 0 0 0 0,0-1 0 0 0,4-2 0 0 0,-6 4-67 0 0,0-1 0 0 0,-1 0 0 0 0,1 0 0 0 0,0 0 0 0 0,0 0-1 0 0,-1 0 1 0 0,1 1 0 0 0,-1-1 0 0 0,1 0 0 0 0,-1-1 0 0 0,1 1 0 0 0,-1 0-1 0 0,1 0 1 0 0,-1 0 0 0 0,0 0 0 0 0,0 0 0 0 0,1 0 0 0 0,-1 0 0 0 0,0-1-1 0 0,0 1 1 0 0,0 0 0 0 0,0 0 0 0 0,-1 0 0 0 0,1-2 0 0 0,-1 1 0 0 0,0-1 0 0 0,0 1 0 0 0,-1 0 0 0 0,1 0 0 0 0,0 0 0 0 0,-1 0 0 0 0,1 0 0 0 0,-1 0 0 0 0,0 1 1 0 0,1-1-1 0 0,-4-1 0 0 0,-2-3-118 0 0,0 1-1 0 0,-1 1 1 0 0,0 0 0 0 0,0 0 0 0 0,-12-4 0 0 0,-35-4-3571 0 0,18 13-4864 0 0</inkml:trace>
  <inkml:trace contextRef="#ctx0" brushRef="#br0" timeOffset="1984.81">1554 317 4164 0 0,'22'0'8782'0'0,"-6"9"-5942"0"0,-14-7-2741 0 0,0 1 0 0 0,0-1 0 0 0,0 1-1 0 0,0 0 1 0 0,-1 0 0 0 0,1 0-1 0 0,-1 0 1 0 0,0 0 0 0 0,0 0-1 0 0,2 6 1 0 0,-2-3-58 0 0,0 0 0 0 0,-1 1-1 0 0,0-1 1 0 0,0 1 0 0 0,0-1-1 0 0,-1 0 1 0 0,0 1 0 0 0,0-1-1 0 0,0 0 1 0 0,-1 0 0 0 0,0 0-1 0 0,0 0 1 0 0,-4 6 0 0 0,6-11 0 0 0,12-29-184 0 0,25-28 104 0 0,-34 53 47 0 0,0-1 0 0 0,0 0 0 0 0,0 1 0 0 0,1 0 0 0 0,-1 0 0 0 0,1 0 0 0 0,0 0-1 0 0,0 0 1 0 0,0 1 0 0 0,0-1 0 0 0,7-2 0 0 0,-10 5-10 0 0,0 0-1 0 0,0 0 1 0 0,-1 0-1 0 0,1-1 1 0 0,0 1-1 0 0,0 0 1 0 0,-1 0-1 0 0,1 0 1 0 0,0 0-1 0 0,0 0 1 0 0,0 1-1 0 0,-1-1 1 0 0,1 0-1 0 0,0 0 0 0 0,0 0 1 0 0,-1 1-1 0 0,1-1 1 0 0,0 0-1 0 0,-1 1 1 0 0,1-1-1 0 0,0 0 1 0 0,-1 1-1 0 0,1-1 1 0 0,-1 1-1 0 0,1-1 1 0 0,0 1-1 0 0,-1-1 1 0 0,1 1-1 0 0,-1 0 1 0 0,0-1-1 0 0,1 1 1 0 0,-1 0-1 0 0,1-1 1 0 0,-1 1-1 0 0,1 1 1 0 0,6 34-82 0 0,-7-33 90 0 0,0 0 0 0 0,0 0-1 0 0,0 1 1 0 0,1-1 0 0 0,0 0-1 0 0,-1 0 1 0 0,1 0 0 0 0,0 0-1 0 0,1 0 1 0 0,-1 0 0 0 0,0 0-1 0 0,3 2 1 0 0,-3-4 10 0 0,0 0 0 0 0,1 0 0 0 0,-1 0 0 0 0,1 0 0 0 0,-1 0 0 0 0,1 0-1 0 0,-1 0 1 0 0,1-1 0 0 0,-1 1 0 0 0,1-1 0 0 0,0 1 0 0 0,-1-1 0 0 0,1 1 0 0 0,0-1 0 0 0,0 0 0 0 0,-1 0 0 0 0,1 0 0 0 0,0 0 0 0 0,-1 0 0 0 0,1-1 0 0 0,0 1 0 0 0,0 0 0 0 0,-1-1 0 0 0,1 1 0 0 0,-1-1-1 0 0,1 0 1 0 0,0 1 0 0 0,-1-1 0 0 0,1 0 0 0 0,-1 0 0 0 0,1 0 0 0 0,-1 0 0 0 0,0 0 0 0 0,0 0 0 0 0,1 0 0 0 0,-1-1 0 0 0,0 1 0 0 0,0 0 0 0 0,1-3 0 0 0,3-2 143 0 0,-1-1 1 0 0,1 1 0 0 0,-1-1-1 0 0,-1 0 1 0 0,0 0 0 0 0,0 0-1 0 0,3-10 1 0 0,1-40 526 0 0,-7 56-736 0 0,-3 24-2513 0 0,4-18 2224 0 0,1 1 1 0 0,-1-1-1 0 0,1 0 0 0 0,1 0 1 0 0,-1 0-1 0 0,0 0 0 0 0,1 0 1 0 0,0 0-1 0 0,0-1 0 0 0,7 8 0 0 0,46 43-672 0 0,-20-22 616 0 0,-35-32 418 0 0,0 0-1 0 0,1 0 1 0 0,-1 1 0 0 0,0-1-1 0 0,0 0 1 0 0,0 0 0 0 0,0 1-1 0 0,-1-1 1 0 0,1 0 0 0 0,0 1-1 0 0,0-1 1 0 0,-1 0 0 0 0,1 1-1 0 0,-1-1 1 0 0,1 1-1 0 0,-1 0 1 0 0,0-1 0 0 0,1 1-1 0 0,-1-1 1 0 0,0 4 0 0 0,-1-4-33 0 0,0 0 0 0 0,0 0 0 0 0,0 0 0 0 0,0 0 0 0 0,0 0 1 0 0,0 0-1 0 0,0 0 0 0 0,-1 0 0 0 0,1-1 0 0 0,0 1 0 0 0,0 0 0 0 0,-1-1 1 0 0,1 1-1 0 0,0-1 0 0 0,-1 1 0 0 0,1-1 0 0 0,0 0 0 0 0,-1 1 0 0 0,1-1 0 0 0,-1 0 1 0 0,1 0-1 0 0,-1 0 0 0 0,-2-1 0 0 0,-92 3-8655 0 0,74-2 4949 0 0</inkml:trace>
  <inkml:trace contextRef="#ctx0" brushRef="#br0" timeOffset="2782.01">1273 160 3748 0 0,'0'0'3004'0'0,"-9"6"1841"0"0,1 4-4086 0 0,8-9-754 0 0,0 0 0 0 0,0 0 0 0 0,0 0-1 0 0,1 0 1 0 0,-1 0 0 0 0,0 0-1 0 0,1 0 1 0 0,-1 0 0 0 0,0 0 0 0 0,1 0-1 0 0,-1 0 1 0 0,1 0 0 0 0,0 0 0 0 0,-1 0-1 0 0,1 0 1 0 0,0-1 0 0 0,-1 1-1 0 0,1 0 1 0 0,0-1 0 0 0,0 1 0 0 0,0 0-1 0 0,-1-1 1 0 0,1 1 0 0 0,0-1-1 0 0,0 1 1 0 0,0-1 0 0 0,0 1 0 0 0,0-1-1 0 0,0 0 1 0 0,0 0 0 0 0,0 1 0 0 0,0-1-1 0 0,0 0 1 0 0,0 0 0 0 0,0 0-1 0 0,2 0 1 0 0,-2 0 213 0 0,1 0 0 0 0,-1 0-1 0 0,1-1 1 0 0,0 1 0 0 0,-1 0-1 0 0,1 0 1 0 0,-1-1 0 0 0,1 1-1 0 0,-1-1 1 0 0,0 1 0 0 0,1-1-1 0 0,-1 0 1 0 0,0 0 0 0 0,1 1-1 0 0,-1-1 1 0 0,0 0 0 0 0,0 0-1 0 0,1 0 1 0 0,-1-1 0 0 0,0 1-1 0 0,0 0 1 0 0,0 0 0 0 0,-1 0 0 0 0,1-1-1 0 0,1-1 1 0 0,0-14 1587 0 0,-10 7-3771 0 0,7 10 1580 0 0,-1 0 0 0 0,1-1 0 0 0,0 1 0 0 0,-1 0 0 0 0,1 0 0 0 0,0 0 1 0 0,-1 0-1 0 0,1 0 0 0 0,0 0 0 0 0,-1 0 0 0 0,1 1 0 0 0,0-1 0 0 0,0 0 0 0 0,-1 1 0 0 0,1-1 0 0 0,0 1 0 0 0,0-1 1 0 0,-1 1-1 0 0,1 0 0 0 0,0-1 0 0 0,-2 2 0 0 0,-8 7-3922 0 0,-1 2-908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40:32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43 143 1952 0 0,'-19'-75'12186'0'0,"18"74"-11499"0"0,0 3-491 0 0,1 0 0 0 0,-1 0-1 0 0,0 1 1 0 0,0-1-1 0 0,1 0 1 0 0,-1 0 0 0 0,1 1-1 0 0,0-1 1 0 0,0 4-1 0 0,-1-3 74 0 0,-3 28 352 0 0,-1-1-219 0 0,1 1 0 0 0,1 0 0 0 0,2 33 0 0 0,2-55-385 0 0,-1 0 0 0 0,2 0-1 0 0,-1 0 1 0 0,1-1-1 0 0,1 1 1 0 0,-1 0 0 0 0,1-1-1 0 0,1 0 1 0 0,0 0 0 0 0,0 0-1 0 0,0 0 1 0 0,1 0-1 0 0,0-1 1 0 0,1 0 0 0 0,8 9-1 0 0,-10-12-17 0 0,-1-1-1 0 0,1 0 1 0 0,0 0 0 0 0,0-1-1 0 0,1 1 1 0 0,-1-1-1 0 0,0 0 1 0 0,1 0-1 0 0,-1 0 1 0 0,1 0 0 0 0,0-1-1 0 0,-1 0 1 0 0,1 0-1 0 0,0 0 1 0 0,0 0-1 0 0,0-1 1 0 0,0 0-1 0 0,0 0 1 0 0,0 0 0 0 0,-1-1-1 0 0,1 0 1 0 0,0 0-1 0 0,6-2 1 0 0,-4 1 6 0 0,-1-1 0 0 0,0 1 0 0 0,0-1 0 0 0,0-1 1 0 0,0 1-1 0 0,-1-1 0 0 0,1 0 0 0 0,-1-1 0 0 0,0 1 0 0 0,0-1 0 0 0,0 0 1 0 0,-1 0-1 0 0,0 0 0 0 0,0-1 0 0 0,0 0 0 0 0,4-7 0 0 0,-1-4 30 0 0,0 0 0 0 0,-1 0 0 0 0,0-1-1 0 0,-2 1 1 0 0,0-1 0 0 0,-1 0 0 0 0,1-21-1 0 0,-3 29-308 0 0,-1-1-1 0 0,0 0 1 0 0,-1 1-1 0 0,0-1 0 0 0,-1 0 1 0 0,0 1-1 0 0,0-1 1 0 0,-1 1-1 0 0,-1 0 0 0 0,1 0 1 0 0,-2 0-1 0 0,0 0 0 0 0,-8-12 1 0 0,13 22 125 0 0,0-1-1 0 0,-1 1 1 0 0,1 0 0 0 0,-1-1 0 0 0,1 1-1 0 0,-1 0 1 0 0,1-1 0 0 0,0 1 0 0 0,-1 0-1 0 0,1-1 1 0 0,-1 1 0 0 0,1 0 0 0 0,-1 0 0 0 0,0 0-1 0 0,1 0 1 0 0,-1 0 0 0 0,1-1 0 0 0,-1 1-1 0 0,1 0 1 0 0,-1 0 0 0 0,1 0 0 0 0,-1 0-1 0 0,1 1 1 0 0,-1-1 0 0 0,0 0 0 0 0,1 0-1 0 0,-1 0 1 0 0,1 0 0 0 0,-1 0 0 0 0,1 1-1 0 0,-1-1 1 0 0,1 0 0 0 0,-1 1 0 0 0,1-1 0 0 0,0 0-1 0 0,-1 1 1 0 0,1-1 0 0 0,-1 0 0 0 0,1 1-1 0 0,0-1 1 0 0,-1 1 0 0 0,1-1 0 0 0,0 0-1 0 0,-1 1 1 0 0,1-1 0 0 0,0 1 0 0 0,-1 0-1 0 0,-12 24-5271 0 0,10-12 1984 0 0</inkml:trace>
  <inkml:trace contextRef="#ctx0" brushRef="#br0" timeOffset="234.38">451 225 5410 0 0,'0'1'9882'0'0,"2"4"-5476"0"0,7 31-3462 0 0,-6-13-1239 0 0,1 44 0 0 0,-4-37-2851 0 0,2-18 798 0 0,0 2-1759 0 0,-3-5-1931 0 0,0-5 1637 0 0</inkml:trace>
  <inkml:trace contextRef="#ctx0" brushRef="#br0" timeOffset="376.19">567 19 3814 0 0,'-10'-4'3524'0'0,"8"7"-5256"0"0,-1 1 512 0 0,1 2-762 0 0,-1 0-414 0 0</inkml:trace>
  <inkml:trace contextRef="#ctx0" brushRef="#br0" timeOffset="596.83">686 61 5614 0 0,'3'8'11369'0'0,"0"-3"-10593"0"0,-1-1-1 0 0,1 1 1 0 0,-1 0-1 0 0,0 0 1 0 0,2 9-1 0 0,15 171 1560 0 0,-17-122-6807 0 0,-3-2-5517 0 0,0-54 5695 0 0,-2 1-906 0 0</inkml:trace>
  <inkml:trace contextRef="#ctx0" brushRef="#br0" timeOffset="835.63">673 326 4838 0 0,'0'-1'296'0'0,"0"-1"1"0"0,0 1-1 0 0,0 0 0 0 0,1-1 0 0 0,-1 1 0 0 0,0-1 0 0 0,1 1 1 0 0,-1 0-1 0 0,1 0 0 0 0,0-1 0 0 0,-1 1 0 0 0,1 0 1 0 0,0 0-1 0 0,0 0 0 0 0,0 0 0 0 0,0-1 0 0 0,0 1 1 0 0,1-1-1 0 0,28-14 1615 0 0,-17 12-1807 0 0,-1 1-1 0 0,0 0 1 0 0,17-1 0 0 0,-24 4 26 0 0,0-1 1 0 0,0 1-1 0 0,0 0 0 0 0,0 0 0 0 0,0 1 1 0 0,-1 0-1 0 0,1 0 0 0 0,0 0 1 0 0,0 0-1 0 0,-1 0 0 0 0,1 1 0 0 0,-1 0 1 0 0,1 0-1 0 0,-1 1 0 0 0,8 4 1 0 0,-9-4-98 0 0,-1-1 0 0 0,1 1 1 0 0,-1 0-1 0 0,0-1 1 0 0,0 1-1 0 0,0 0 0 0 0,0 0 1 0 0,0 1-1 0 0,-1-1 1 0 0,1 0-1 0 0,-1 1 0 0 0,0-1 1 0 0,0 0-1 0 0,0 1 1 0 0,-1-1-1 0 0,1 1 0 0 0,-1 0 1 0 0,0-1-1 0 0,0 1 1 0 0,0-1-1 0 0,0 1 0 0 0,-1 4 1 0 0,-2 11-1053 0 0,0 10-2706 0 0,-3 0-4015 0 0,5-24 4589 0 0</inkml:trace>
  <inkml:trace contextRef="#ctx0" brushRef="#br0" timeOffset="989.39">950 65 4702 0 0,'-5'-11'1632'0'0,"2"6"3038"0"0,-3 10-7654 0 0,-3 3 1068 0 0,3 0-746 0 0,-2 1-770 0 0</inkml:trace>
  <inkml:trace contextRef="#ctx0" brushRef="#br0" timeOffset="1415.04">1126 57 5300 0 0,'0'-1'350'0'0,"0"0"1"0"0,0 0-1 0 0,0 0 0 0 0,0 0 1 0 0,0 0-1 0 0,1 0 0 0 0,-1 0 1 0 0,0 0-1 0 0,1 0 0 0 0,-1 0 1 0 0,1 0-1 0 0,-1 0 0 0 0,1 1 1 0 0,-1-1-1 0 0,1 0 0 0 0,0 0 1 0 0,-1 0-1 0 0,1 1 0 0 0,1-2 1 0 0,-1 2-49 0 0,1-1 0 0 0,-1 1-1 0 0,1 0 1 0 0,-1-1 0 0 0,1 1 0 0 0,-1 0 0 0 0,1 0 0 0 0,0 0 0 0 0,-1 0-1 0 0,1 0 1 0 0,-1 0 0 0 0,1 0 0 0 0,2 1 0 0 0,-3 0-122 0 0,1-1-1 0 0,0 1 1 0 0,0-1 0 0 0,0 1-1 0 0,0 0 1 0 0,-1 0 0 0 0,1 0-1 0 0,0 0 1 0 0,-1 0 0 0 0,1 0-1 0 0,-1 0 1 0 0,1 0 0 0 0,-1 1-1 0 0,0-1 1 0 0,1 1 0 0 0,-1-1 0 0 0,0 1-1 0 0,0-1 1 0 0,0 1 0 0 0,0 0-1 0 0,0-1 1 0 0,0 1 0 0 0,-1 0-1 0 0,1 0 1 0 0,-1 0 0 0 0,1 0-1 0 0,-1-1 1 0 0,0 1 0 0 0,1 0-1 0 0,-1 0 1 0 0,0 0 0 0 0,0 0-1 0 0,0 0 1 0 0,-1 2 0 0 0,0 9 459 0 0,-1 1 0 0 0,0-1 0 0 0,-8 24 0 0 0,6-22-275 0 0,-3 6-365 0 0,2 0-1 0 0,1 0 1 0 0,0 0-1 0 0,2 1 1 0 0,0-1 0 0 0,3 39-1 0 0,-1-58-231 0 0,0 0 1 0 0,0 0-1 0 0,0 0 0 0 0,0 0 0 0 0,1 0 0 0 0,-1 0 1 0 0,1 0-1 0 0,-1 0 0 0 0,1 0 0 0 0,0 0 0 0 0,0 0 1 0 0,0-1-1 0 0,0 1 0 0 0,0 0 0 0 0,0-1 0 0 0,0 1 1 0 0,1-1-1 0 0,-1 1 0 0 0,1-1 0 0 0,-1 0 0 0 0,1 1 1 0 0,-1-1-1 0 0,1 0 0 0 0,0 0 0 0 0,0 0 0 0 0,-1 0 1 0 0,1 0-1 0 0,0-1 0 0 0,0 1 0 0 0,0 0 0 0 0,0-1 1 0 0,0 0-1 0 0,0 1 0 0 0,0-1 0 0 0,0 0 0 0 0,0 0 1 0 0,0 0-1 0 0,0 0 0 0 0,0 0 0 0 0,0-1 0 0 0,0 1 1 0 0,0-1-1 0 0,0 1 0 0 0,-1-1 0 0 0,1 0 0 0 0,3-1 1 0 0,3-1-217 0 0,-1 0-1 0 0,1-1 1 0 0,-1-1 0 0 0,0 1 0 0 0,0-1 0 0 0,0 0 0 0 0,-1 0 0 0 0,0-1 0 0 0,0 0 0 0 0,6-7 0 0 0,-5 2 451 0 0,0 0 0 0 0,0-1 0 0 0,9-23 0 0 0,2-13 2740 0 0,-6 14 1493 0 0,-11 34-3524 0 0,-6 18-79 0 0,1-4-725 0 0,2 0-1 0 0,0 0 1 0 0,1-1 0 0 0,0 2-1 0 0,2 15 1 0 0,3 3-4117 0 0,5-2-5008 0 0</inkml:trace>
  <inkml:trace contextRef="#ctx0" brushRef="#br0" timeOffset="1573.76">1456 67 2770 0 0,'-1'-22'1572'0'0,"-4"15"-390"0"0,3 1 162 0 0,0-1 456 0 0,2 2-1502 0 0,0 0-230 0 0,-6 8-6104 0 0,0 1 3046 0 0</inkml:trace>
  <inkml:trace contextRef="#ctx0" brushRef="#br0" timeOffset="2119.48">1591 17 5544 0 0,'-11'-6'3270'0'0,"18"3"1164"0"0,-7 3-4251 0 0,1 0 0 0 0,-1 0 0 0 0,1 0 0 0 0,0 0 0 0 0,-1 0 0 0 0,1 0 0 0 0,-1-1 0 0 0,1 1 0 0 0,-1 0 0 0 0,1 0 0 0 0,-1-1 0 0 0,1 1 0 0 0,-1 0 0 0 0,1-1-1 0 0,-1 1 1 0 0,1 0 0 0 0,-1-1 0 0 0,1 1 0 0 0,-1-1 0 0 0,0 1 0 0 0,1-1 0 0 0,-1 1 0 0 0,1-1 0 0 0,1 2 294 0 0,0 1-1 0 0,0 0 0 0 0,0-1 1 0 0,0 1-1 0 0,0-1 1 0 0,1 1-1 0 0,-1-1 0 0 0,0 0 1 0 0,4 1-1 0 0,-3 1 1453 0 0,-2 9-1650 0 0,-2 14-474 0 0,-7 17 174 0 0,-23 70 0 0 0,21-85 50 0 0,2 1 0 0 0,1 0 0 0 0,1 0 1 0 0,1 0-1 0 0,-1 56 0 0 0,6-80-274 0 0,1 0 0 0 0,1-1 0 0 0,-1 1 0 0 0,0 0 0 0 0,1-1 0 0 0,3 7 0 0 0,0-1-792 0 0,-5-9 866 0 0,0 0 0 0 0,1-1 0 0 0,-1 1 0 0 0,1-1 0 0 0,-1 1 0 0 0,0-1 0 0 0,1 1 0 0 0,-1-1 0 0 0,1 1 0 0 0,-1-1 0 0 0,1 0 0 0 0,-1 1 0 0 0,1-1 0 0 0,0 0 0 0 0,-1 1 0 0 0,1-1 0 0 0,-1 0 0 0 0,1 0 0 0 0,0 1 0 0 0,-1-1 0 0 0,1 0 0 0 0,0 0 0 0 0,-1 0 0 0 0,1 0 0 0 0,-1 0 0 0 0,1 0 0 0 0,0 0 0 0 0,-1 0 0 0 0,1 0 0 0 0,0 0 0 0 0,-1 0 0 0 0,1-1 0 0 0,0 1 0 0 0,-1 0 0 0 0,1 0 0 0 0,-1-1 0 0 0,1 1 0 0 0,0 0 0 0 0,-1-1 0 0 0,1 1 0 0 0,-1 0-1 0 0,1-1 1 0 0,-1 1 0 0 0,1-1 0 0 0,-1 0 0 0 0,22-21-9362 0 0,-19 14 5148 0 0</inkml:trace>
  <inkml:trace contextRef="#ctx0" brushRef="#br0" timeOffset="2964.55">1481 290 3576 0 0,'20'-6'3026'0'0,"28"0"-1612"0"0,91-14-1563 0 0,-118 15 1841 0 0,-1 0-1 0 0,28-12 1833 0 0,-46 23-2363 0 0,-1 5-694 0 0,-2-7-469 0 0,0 0 0 0 0,1 0-1 0 0,0 0 1 0 0,0 0 0 0 0,0 0-1 0 0,0 0 1 0 0,1 0 0 0 0,-1 0 0 0 0,1 0-1 0 0,0 0 1 0 0,0 0 0 0 0,0 0-1 0 0,1-1 1 0 0,-1 1 0 0 0,1 0 0 0 0,0-1-1 0 0,0 1 1 0 0,1-1 0 0 0,-1 0-1 0 0,0 0 1 0 0,5 4 0 0 0,-5-5-56 0 0,0 0 1 0 0,-1-1-1 0 0,1 0 1 0 0,0 1-1 0 0,0-1 1 0 0,1 0-1 0 0,-1 0 0 0 0,0 0 1 0 0,0 0-1 0 0,1 0 1 0 0,-1-1-1 0 0,0 1 1 0 0,1-1-1 0 0,-1 1 1 0 0,0-1-1 0 0,1 0 0 0 0,-1 0 1 0 0,1 0-1 0 0,-1 0 1 0 0,0 0-1 0 0,1-1 1 0 0,-1 1-1 0 0,0-1 1 0 0,1 0-1 0 0,-1 1 1 0 0,0-1-1 0 0,0 0 0 0 0,1 0 1 0 0,-1 0-1 0 0,0-1 1 0 0,0 1-1 0 0,0-1 1 0 0,-1 1-1 0 0,1-1 1 0 0,0 1-1 0 0,3-5 0 0 0,20-29 1496 0 0,-12 13 854 0 0,-13 19-1303 0 0,3-15 510 0 0,-3 14-468 0 0,-2 11 648 0 0,-61 445-2019 0 0,58-410-124 0 0,3-17-222 0 0,-2-1 0 0 0,-1-1 1 0 0,-1 1-1 0 0,-1-1 0 0 0,-1 0 0 0 0,-1 0 0 0 0,-13 23 0 0 0,18-37 493 0 0,-2 0 0 0 0,1 0 1 0 0,-1-1-1 0 0,-1 0 0 0 0,1 0 0 0 0,-1 0 0 0 0,-1-1 0 0 0,1 0 0 0 0,-1-1 0 0 0,0 1 0 0 0,-1-2 0 0 0,0 1 0 0 0,0-1 0 0 0,0 0 0 0 0,0-1 0 0 0,-1 0 1 0 0,0-1-1 0 0,1 0 0 0 0,-14 3 0 0 0,3-3 674 0 0,-1-1 0 0 0,-1-1 0 0 0,-29-2 1 0 0,41 0-169 0 0,1 0 0 0 0,0 0-1 0 0,0-1 1 0 0,0 0 0 0 0,0-1 0 0 0,0 0 0 0 0,0 0 0 0 0,1-1 0 0 0,-1 0 0 0 0,-9-7 0 0 0,15 8-250 0 0,0 1 1 0 0,0-1 0 0 0,1 0-1 0 0,0 1 1 0 0,-1-1 0 0 0,1 0-1 0 0,0 0 1 0 0,0-1 0 0 0,1 1-1 0 0,-1 0 1 0 0,1-1 0 0 0,0 1-1 0 0,-1-1 1 0 0,1 1 0 0 0,1-1-1 0 0,-1 1 1 0 0,1-1 0 0 0,-1 0-1 0 0,1 1 1 0 0,0-1 0 0 0,0 0 0 0 0,1 1-1 0 0,-1-1 1 0 0,1 0 0 0 0,0 1-1 0 0,-1-1 1 0 0,2 1 0 0 0,1-6-1 0 0,3-5-49 0 0,0 0 1 0 0,0 0-1 0 0,2 1 0 0 0,-1 0 0 0 0,18-21 0 0 0,5-2-1466 0 0,2 1 0 0 0,52-43-1 0 0,81-52-6294 0 0,-96 78 3481 0 0,-25 18 349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9:42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50 4682 0 0,'0'-1'207'0'0,"0"1"0"0"0,-1 0 0 0 0,1-1 0 0 0,0 1 0 0 0,-1 0-1 0 0,1-1 1 0 0,0 1 0 0 0,-1 0 0 0 0,1 0 0 0 0,0-1 0 0 0,-1 1 0 0 0,1 0 0 0 0,-1 0 0 0 0,1 0-1 0 0,0-1 1 0 0,-1 1 0 0 0,1 0 0 0 0,-1 0 0 0 0,1 0 0 0 0,0 0 0 0 0,-1 0 0 0 0,1 0-1 0 0,-1 0 1 0 0,1 0 0 0 0,-1 0 0 0 0,1 0 0 0 0,-1 0 0 0 0,2 12 8015 0 0,1 3-9171 0 0,2 172 3298 0 0,-1-16-1889 0 0,0-137-1056 0 0,1-1 0 0 0,1-1 0 0 0,11 38 0 0 0,-13-64 305 0 0,-1 1 0 0 0,1-1-1 0 0,0 1 1 0 0,0-1 0 0 0,0 0 0 0 0,1-1 0 0 0,0 1 0 0 0,0-1-1 0 0,1 1 1 0 0,-1-1 0 0 0,1 0 0 0 0,10 7 0 0 0,-13-11 198 0 0,0 1 1 0 0,0-1-1 0 0,1 0 1 0 0,-1 0-1 0 0,0 0 1 0 0,1 0-1 0 0,-1 0 1 0 0,1 0-1 0 0,-1-1 1 0 0,1 1-1 0 0,-1-1 1 0 0,1 1-1 0 0,0-1 1 0 0,-1 0-1 0 0,1 0 1 0 0,-1-1-1 0 0,1 1 1 0 0,0 0-1 0 0,-1-1 1 0 0,1 1-1 0 0,-1-1 1 0 0,1 0-1 0 0,-1 0 1 0 0,1 0-1 0 0,-1 0 1 0 0,0-1-1 0 0,0 1 1 0 0,0 0-1 0 0,1-1 1 0 0,-1 0-1 0 0,0 1 1 0 0,-1-1-1 0 0,1 0 1 0 0,0 0-1 0 0,0 0 0 0 0,1-3 1 0 0,0 0 30 0 0,1 0 0 0 0,-1-1 0 0 0,0 1 0 0 0,0-1 0 0 0,0 0 0 0 0,-1 0 0 0 0,0 0 0 0 0,0 0 0 0 0,-1 0 0 0 0,0 0 0 0 0,0 0 0 0 0,0-1 0 0 0,-1 1 0 0 0,0 0-1 0 0,0-1 1 0 0,0 1 0 0 0,-1 0 0 0 0,0 0 0 0 0,0-1 0 0 0,-4-8 0 0 0,3 8 115 0 0,0-1 0 0 0,-1 1 0 0 0,0 0-1 0 0,-1 1 1 0 0,0-1 0 0 0,0 0 0 0 0,0 1-1 0 0,-1 0 1 0 0,0 0 0 0 0,0 0 0 0 0,0 1-1 0 0,-1 0 1 0 0,0 0 0 0 0,0 0 0 0 0,0 1 0 0 0,-10-6-1 0 0,-3 2 209 0 0,0 1 1 0 0,-1 0-1 0 0,-29-5 0 0 0,48 12-439 0 0,26-2-1030 0 0,-3 0 670 0 0,-1-1 0 0 0,0-1 0 0 0,1-1 0 0 0,30-11 0 0 0,-42 11 732 0 0,-1 1-1 0 0,1-1 1 0 0,-1 0-1 0 0,14-11 1 0 0,-18 12 420 0 0,0-1 1 0 0,0 1 0 0 0,-1-1-1 0 0,1 0 1 0 0,-1 0 0 0 0,-1 0-1 0 0,1-1 1 0 0,4-7 0 0 0,-8 13-535 0 0,0 0 0 0 0,0 1 0 0 0,0-1 0 0 0,0 0 0 0 0,0 0 1 0 0,0 1-1 0 0,0-1 0 0 0,0 0 0 0 0,0 0 0 0 0,0 1 0 0 0,0-1 0 0 0,1 0 0 0 0,-1 0 1 0 0,0 0-1 0 0,0 1 0 0 0,0-1 0 0 0,0 0 0 0 0,1 0 0 0 0,-1 0 0 0 0,0 0 0 0 0,0 0 1 0 0,0 1-1 0 0,1-1 0 0 0,-1 0 0 0 0,0 0 0 0 0,0 0 0 0 0,1 0 0 0 0,-1 0 0 0 0,0 0 1 0 0,0 0-1 0 0,1 0 0 0 0,-1 0 0 0 0,0 0 0 0 0,0 0 0 0 0,0 0 0 0 0,1 0 1 0 0,-1 0-1 0 0,0 0 0 0 0,0 0 0 0 0,1 0 0 0 0,-1 0 0 0 0,0 0 0 0 0,0 0 0 0 0,1 0 1 0 0,-1 0-1 0 0,0 0 0 0 0,0-1 0 0 0,0 1 0 0 0,1 0 0 0 0,-1 0 0 0 0,0 0 0 0 0,0 0 1 0 0,0-1-1 0 0,1 1 0 0 0,-1 0 0 0 0,0 0 0 0 0,0 0 0 0 0,0-1 0 0 0,0 1 0 0 0,0 0 1 0 0,1-1-1 0 0,6 35-2382 0 0,-3-12 168 0 0,3-1-1541 0 0,-3-6-3371 0 0</inkml:trace>
  <inkml:trace contextRef="#ctx0" brushRef="#br0" timeOffset="142.4">315 17 5248 0 0,'-26'-8'2688'0'0,"27"4"-1750"0"0,0-1 120 0 0,4 9-3994 0 0,0 0 1298 0 0,-3 2-716 0 0,1-1-642 0 0</inkml:trace>
  <inkml:trace contextRef="#ctx0" brushRef="#br0" timeOffset="377.04">467 0 6934 0 0,'11'12'9316'0'0,"8"35"-6951"0"0,-6-5-966 0 0,13 84 0 0 0,-22-94-2878 0 0,-1 51 0 0 0,-3-76 732 0 0,0 0 1 0 0,1 1-1 0 0,0-1 0 0 0,0 0 0 0 0,2 8 0 0 0,-2-13 333 0 0,-1 0-1 0 0,1 0 0 0 0,-1-1 0 0 0,1 1 1 0 0,0 0-1 0 0,0-1 0 0 0,0 1 1 0 0,0 0-1 0 0,0-1 0 0 0,0 1 1 0 0,0-1-1 0 0,0 0 0 0 0,0 1 1 0 0,1-1-1 0 0,-1 0 0 0 0,1 0 1 0 0,-1 1-1 0 0,1-1 0 0 0,-1 0 1 0 0,1-1-1 0 0,-1 1 0 0 0,1 0 0 0 0,0 0 1 0 0,0-1-1 0 0,3 1 0 0 0,9 0-2767 0 0</inkml:trace>
  <inkml:trace contextRef="#ctx0" brushRef="#br0" timeOffset="915.58">700 335 4002 0 0,'23'-20'5356'0'0,"-18"18"-4940"0"0,0 0 0 0 0,-1-1 0 0 0,0 1 0 0 0,1-1 0 0 0,-1 0 0 0 0,0 0-1 0 0,-1 0 1 0 0,1 0 0 0 0,0-1 0 0 0,-1 0 0 0 0,0 1 0 0 0,0-1 0 0 0,0-1 0 0 0,0 1-1 0 0,-1 0 1 0 0,0-1 0 0 0,1 1 0 0 0,-2-1 0 0 0,1 1 0 0 0,0-1 0 0 0,-1 0 0 0 0,0 0-1 0 0,0 0 1 0 0,0 0 0 0 0,-1 0 0 0 0,0 0 0 0 0,0 0 0 0 0,-1-7 0 0 0,1 12-407 0 0,0-1 0 0 0,0 1 1 0 0,0 0-1 0 0,-1 0 0 0 0,1-1 1 0 0,0 1-1 0 0,0 0 0 0 0,0 0 1 0 0,-1-1-1 0 0,1 1 0 0 0,0 0 1 0 0,0 0-1 0 0,-1 0 0 0 0,1-1 0 0 0,0 1 1 0 0,0 0-1 0 0,-1 0 0 0 0,1 0 1 0 0,0 0-1 0 0,-1 0 0 0 0,1 0 1 0 0,0 0-1 0 0,0 0 0 0 0,-1 0 1 0 0,1 0-1 0 0,0 0 0 0 0,-1 0 1 0 0,1 0-1 0 0,0 0 0 0 0,-1 0 1 0 0,1 0-1 0 0,0 0 0 0 0,-1 0 1 0 0,1 0-1 0 0,0 0 0 0 0,0 0 1 0 0,-1 0-1 0 0,1 0 0 0 0,0 1 1 0 0,-1-1-1 0 0,1 0 0 0 0,0 0 0 0 0,0 0 1 0 0,0 1-1 0 0,-1-1 0 0 0,1 0 1 0 0,0 0-1 0 0,0 0 0 0 0,0 1 1 0 0,-1-1-1 0 0,1 0 0 0 0,0 1 1 0 0,0-1-1 0 0,0 0 0 0 0,0 1 1 0 0,-14 14 57 0 0,13-14-16 0 0,-1 1-47 0 0,0 1 0 0 0,0 0 0 0 0,0 0 0 0 0,0-1 1 0 0,0 1-1 0 0,0 0 0 0 0,1 0 0 0 0,0 1 0 0 0,0-1 0 0 0,-1 0 0 0 0,2 0 0 0 0,-1 1 0 0 0,0-1 1 0 0,1 0-1 0 0,-1 1 0 0 0,1-1 0 0 0,0 0 0 0 0,0 1 0 0 0,1-1 0 0 0,-1 1 0 0 0,1-1 1 0 0,-1 0-1 0 0,3 6 0 0 0,-2-6-58 0 0,1-1 0 0 0,-1 1 0 0 0,1-1 0 0 0,0 0 0 0 0,-1 1 1 0 0,1-1-1 0 0,0 0 0 0 0,0 0 0 0 0,1 0 0 0 0,-1-1 0 0 0,0 1 0 0 0,1 0 1 0 0,-1-1-1 0 0,1 0 0 0 0,-1 1 0 0 0,1-1 0 0 0,-1 0 0 0 0,1 0 0 0 0,0 0 1 0 0,0-1-1 0 0,0 1 0 0 0,-1-1 0 0 0,1 1 0 0 0,0-1 0 0 0,0 0 0 0 0,0 0 1 0 0,4-1-1 0 0,1 0 26 0 0,0-1 1 0 0,0 0 0 0 0,-1 0 0 0 0,1 0 0 0 0,-1-1-1 0 0,0 0 1 0 0,0-1 0 0 0,0 1 0 0 0,0-1-1 0 0,12-10 1 0 0,-15 11 91 0 0,0 0 1 0 0,-1 0-1 0 0,1-1 0 0 0,-1 0 0 0 0,1 1 0 0 0,-1-1 0 0 0,0 0 0 0 0,0-1 1 0 0,-1 1-1 0 0,1 0 0 0 0,-1-1 0 0 0,0 0 0 0 0,0 1 0 0 0,-1-1 0 0 0,1 0 1 0 0,-1 0-1 0 0,0 0 0 0 0,0-6 0 0 0,-4-8 372 0 0,1 19-1002 0 0,1 13-254 0 0,1-9 650 0 0,0 1-1 0 0,1-1 1 0 0,-1 0 0 0 0,1 0-1 0 0,0 0 1 0 0,0 0 0 0 0,1 0 0 0 0,-1 0-1 0 0,1 0 1 0 0,0 0 0 0 0,0-1-1 0 0,0 1 1 0 0,0-1 0 0 0,6 7 0 0 0,2 1-120 0 0,1 0 0 0 0,22 17 1 0 0,0-1 628 0 0,-33-26-332 0 0,1-1 0 0 0,-1 1 0 0 0,0-1 0 0 0,0 1 1 0 0,1-1-1 0 0,-1 1 0 0 0,0-1 0 0 0,0 1 1 0 0,0-1-1 0 0,0 1 0 0 0,0-1 0 0 0,1 1 1 0 0,-1-1-1 0 0,0 1 0 0 0,0-1 0 0 0,0 1 1 0 0,0-1-1 0 0,-1 1 0 0 0,1-1 0 0 0,0 1 0 0 0,0-1 1 0 0,0 1-1 0 0,0-1 0 0 0,0 1 0 0 0,-1-1 1 0 0,1 1-1 0 0,0-1 0 0 0,0 1 0 0 0,-1-1 1 0 0,1 0-1 0 0,0 1 0 0 0,-1-1 0 0 0,1 1 1 0 0,0-1-1 0 0,-1 0 0 0 0,1 1 0 0 0,-1-1 1 0 0,1 0-1 0 0,-1 0 0 0 0,1 1 0 0 0,-1-1 0 0 0,1 0 1 0 0,0 0-1 0 0,-1 0 0 0 0,1 0 0 0 0,-1 1 1 0 0,0-1-1 0 0,1 0 0 0 0,-1 0 0 0 0,-30 10-1278 0 0,29-9 937 0 0,-64 16-10739 0 0,49-15 5871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9:38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216 433 2516 0 0,'-13'-16'3140'0'0,"10"12"-2046"0"0,0 0 1 0 0,0 1-1 0 0,0-1 1 0 0,0 1 0 0 0,-1-1-1 0 0,1 1 1 0 0,-8-4-1 0 0,10 6-967 0 0,-1 0-1 0 0,0 1 0 0 0,0-1 0 0 0,0 1 0 0 0,0 0 0 0 0,0-1 0 0 0,0 1 0 0 0,1 0 1 0 0,-1 0-1 0 0,0 0 0 0 0,0 0 0 0 0,0 1 0 0 0,0-1 0 0 0,0 0 0 0 0,0 1 0 0 0,1 0 1 0 0,-1-1-1 0 0,0 1 0 0 0,0 0 0 0 0,1 0 0 0 0,-1 0 0 0 0,0 0 0 0 0,1 0 0 0 0,-3 2 1 0 0,-7 5 91 0 0,1 1 1 0 0,-1 0 0 0 0,1 1 0 0 0,1 1 0 0 0,0-1-1 0 0,0 1 1 0 0,1 1 0 0 0,1-1 0 0 0,0 1 0 0 0,-10 24-1 0 0,14-28-222 0 0,0-1 0 0 0,1 1 0 0 0,0 0 0 0 0,1 0 0 0 0,-1 0-1 0 0,2 0 1 0 0,-1 0 0 0 0,1 16 0 0 0,1-19-67 0 0,0 0 1 0 0,0 0-1 0 0,0 0 0 0 0,1 0 1 0 0,0 0-1 0 0,0 0 0 0 0,0 0 1 0 0,0 0-1 0 0,1-1 0 0 0,0 1 1 0 0,0-1-1 0 0,0 0 0 0 0,0 0 1 0 0,7 6-1 0 0,-4-6-355 0 0,0 0 0 0 0,0 0 0 0 0,0-1 0 0 0,0 0 0 0 0,0 0 1 0 0,0 0-1 0 0,1-1 0 0 0,-1 0 0 0 0,1 0 0 0 0,0-1 0 0 0,0 0 0 0 0,0 0 0 0 0,-1 0 1 0 0,1-1-1 0 0,0 0 0 0 0,0-1 0 0 0,12-1 0 0 0,-6 0-281 0 0,0-1 1 0 0,0 0-1 0 0,-1 0 1 0 0,1-2-1 0 0,-1 1 1 0 0,0-2-1 0 0,0 1 1 0 0,16-12-1 0 0,-21 12 804 0 0,1-2 0 0 0,-1 1 0 0 0,0-1-1 0 0,-1 0 1 0 0,0 0 0 0 0,0-1 0 0 0,7-12-1 0 0,-11 17 148 0 0,0 1-1 0 0,-1-1 0 0 0,0 1 0 0 0,1-1 0 0 0,-1 0 1 0 0,0 0-1 0 0,0 1 0 0 0,0-1 0 0 0,0 0 0 0 0,-1 0 0 0 0,1 0 1 0 0,-1 0-1 0 0,0 0 0 0 0,0 0 0 0 0,0 0 0 0 0,0 0 0 0 0,-1 0 1 0 0,1 0-1 0 0,-1 0 0 0 0,1 0 0 0 0,-1 0 0 0 0,0 0 0 0 0,0 1 1 0 0,0-1-1 0 0,-1 0 0 0 0,1 1 0 0 0,-4-5 0 0 0,5 7-207 0 0,0-1-1 0 0,-1 1 1 0 0,1-1-1 0 0,0 1 1 0 0,-1 0-1 0 0,1-1 1 0 0,-1 1-1 0 0,1 0 1 0 0,0-1-1 0 0,-1 1 1 0 0,1 0-1 0 0,-1 0 1 0 0,1-1 0 0 0,-1 1-1 0 0,1 0 1 0 0,-1 0-1 0 0,0 0 1 0 0,1 0-1 0 0,-1-1 1 0 0,1 1-1 0 0,-1 0 1 0 0,1 0-1 0 0,-1 0 1 0 0,1 0-1 0 0,-1 0 1 0 0,0 1-1 0 0,1-1 1 0 0,-1 0-1 0 0,1 0 1 0 0,-1 0-1 0 0,-12 15 587 0 0,11-11-563 0 0,1-1 0 0 0,-1 1 0 0 0,1-1 0 0 0,0 1 0 0 0,0-1 0 0 0,0 1 0 0 0,1 0 0 0 0,-1-1 0 0 0,1 6 0 0 0,0-6-50 0 0,1-1 0 0 0,0 0 0 0 0,-1 0 0 0 0,1 0 0 0 0,0 0 0 0 0,0 0 0 0 0,1 0 0 0 0,-1 0 0 0 0,0 0 0 0 0,1 0 0 0 0,-1 0 0 0 0,1-1 0 0 0,-1 1 0 0 0,1 0 0 0 0,0-1 0 0 0,0 0 0 0 0,-1 1 0 0 0,1-1 0 0 0,0 0-1 0 0,0 0 1 0 0,1 0 0 0 0,-1 0 0 0 0,0 0 0 0 0,0-1 0 0 0,0 1 0 0 0,0-1 0 0 0,5 1 0 0 0,-3 0 16 0 0,1-1-1 0 0,0 1 1 0 0,0-1-1 0 0,-1-1 0 0 0,1 1 1 0 0,0 0-1 0 0,0-1 1 0 0,-1 0-1 0 0,1 0 1 0 0,0-1-1 0 0,-1 1 0 0 0,7-4 1 0 0,-10 4 4 0 0,1 0 1 0 0,-1 0-1 0 0,1 0 1 0 0,-1 0-1 0 0,0 0 1 0 0,1 0-1 0 0,-1-1 1 0 0,0 1-1 0 0,0 0 1 0 0,0-1-1 0 0,0 1 1 0 0,0-1-1 0 0,0 1 1 0 0,-1-1-1 0 0,1 1 1 0 0,0-1 0 0 0,-1 0-1 0 0,1 1 1 0 0,-1-1-1 0 0,0 0 1 0 0,1 1-1 0 0,-1-1 1 0 0,0 0-1 0 0,0 1 1 0 0,0-1-1 0 0,0 0 1 0 0,-1 0-1 0 0,1 1 1 0 0,0-1-1 0 0,-1 0 1 0 0,1 1-1 0 0,-1-1 1 0 0,1 0-1 0 0,-1 1 1 0 0,0-1-1 0 0,-2-2 1 0 0,2 1-19 0 0,-1 0 0 0 0,0 0 0 0 0,0 0 0 0 0,0 0 0 0 0,0 1 0 0 0,-1-1 0 0 0,1 1 0 0 0,-1-1 0 0 0,1 1 0 0 0,-1 0 0 0 0,0 0 0 0 0,0 0 0 0 0,0 0 0 0 0,0 1 0 0 0,0-1 0 0 0,-1 1 0 0 0,-3-2 0 0 0,2 3-362 0 0,1-1 0 0 0,-1 1 0 0 0,1 0 0 0 0,-1 1 0 0 0,1-1 0 0 0,-1 1 0 0 0,-4 1 0 0 0,8-2 38 0 0,-1 0 0 0 0,1 1 0 0 0,0-1 0 0 0,-1 1-1 0 0,1-1 1 0 0,0 1 0 0 0,-1-1 0 0 0,1 1 0 0 0,0 0 0 0 0,0 0 0 0 0,-1 0 0 0 0,1 0 0 0 0,0 0 0 0 0,0 0 0 0 0,0 0 0 0 0,0 0 0 0 0,0 0 0 0 0,0 0 0 0 0,1 0 0 0 0,-1 1-1 0 0,0-1 1 0 0,0 0 0 0 0,1 1 0 0 0,-2 2 0 0 0,7 3-3217 0 0,2-6 1098 0 0</inkml:trace>
  <inkml:trace contextRef="#ctx0" brushRef="#br0" timeOffset="314.83">508 474 3918 0 0,'0'0'103'0'0,"0"0"0"0"0,0 0 1 0 0,1 0-1 0 0,-1 0 0 0 0,0 0 0 0 0,0 0 0 0 0,0 0 0 0 0,0 0 1 0 0,0 0-1 0 0,1-1 0 0 0,-1 1 0 0 0,0 0 0 0 0,0 0 0 0 0,0 0 1 0 0,0 0-1 0 0,0 0 0 0 0,0 0 0 0 0,0-1 0 0 0,0 1 0 0 0,0 0 0 0 0,0 0 1 0 0,1 0-1 0 0,-1 0 0 0 0,0 0 0 0 0,-3-5 5078 0 0,26 15-3176 0 0,-18-1-1826 0 0,-2 1 1 0 0,1 0-1 0 0,-2-1 0 0 0,1 1 0 0 0,-1 0 0 0 0,-1 0 0 0 0,1 0 0 0 0,-2 0 0 0 0,0 1 0 0 0,0-1 0 0 0,0 0 0 0 0,-3 11 0 0 0,11-49-390 0 0,-3 7 911 0 0,2 0 0 0 0,17-38-1 0 0,-24 59-694 0 0,0 0-1 0 0,0-1 1 0 0,0 1-1 0 0,0 0 1 0 0,0 0-1 0 0,1 0 1 0 0,-1-1-1 0 0,0 1 1 0 0,0 0-1 0 0,0 0 1 0 0,0 0-1 0 0,0 0 1 0 0,0-1 0 0 0,1 1-1 0 0,-1 0 1 0 0,0 0-1 0 0,0 0 1 0 0,0 0-1 0 0,0 0 1 0 0,0 0-1 0 0,1 0 1 0 0,-1-1-1 0 0,0 1 1 0 0,0 0-1 0 0,0 0 1 0 0,1 0-1 0 0,-1 0 1 0 0,0 0-1 0 0,0 0 1 0 0,0 0-1 0 0,1 0 1 0 0,-1 0-1 0 0,0 0 1 0 0,0 0-1 0 0,0 0 1 0 0,1 0 0 0 0,-1 0-1 0 0,0 0 1 0 0,0 0-1 0 0,0 0 1 0 0,1 1-1 0 0,-1-1 1 0 0,0 0-1 0 0,0 0 1 0 0,0 0-1 0 0,0 0 1 0 0,1 0-1 0 0,-1 0 1 0 0,8 13 37 0 0,2 16-707 0 0,6 35-4381 0 0,0-24-4123 0 0,-12-36 5896 0 0</inkml:trace>
  <inkml:trace contextRef="#ctx0" brushRef="#br0" timeOffset="837.29">801 280 5084 0 0,'0'0'216'0'0,"0"0"1"0"0,-2-3 3674 0 0,2 3-3675 0 0,0 0 0 0 0,0-1 1 0 0,-1 1-1 0 0,1 0 0 0 0,0 0 0 0 0,0 0 0 0 0,0 0 1 0 0,-1 0-1 0 0,1 0 0 0 0,0 0 0 0 0,0 0 0 0 0,0 0 0 0 0,-1 0 1 0 0,1 0-1 0 0,0 0 0 0 0,0 0 0 0 0,-1 0 0 0 0,1 0 1 0 0,0 0-1 0 0,0 0 0 0 0,0 0 0 0 0,-1 0 0 0 0,1 0 1 0 0,0 0-1 0 0,0 1 0 0 0,-3 12 3055 0 0,4 28-3952 0 0,-1-32 1860 0 0,2 56-132 0 0,7 127 1533 0 0,-6-168-2663 0 0,1 1 1 0 0,1-1 0 0 0,1 0-1 0 0,1 0 1 0 0,16 35 0 0 0,-22-56-125 0 0,1 0 1 0 0,-1 0-1 0 0,0-1 1 0 0,1 1-1 0 0,0-1 1 0 0,-1 1-1 0 0,1-1 0 0 0,0 0 1 0 0,0 0-1 0 0,1 1 1 0 0,-1-1-1 0 0,0-1 1 0 0,1 1-1 0 0,-1 0 1 0 0,1-1-1 0 0,-1 1 1 0 0,1-1-1 0 0,0 0 1 0 0,-1 0-1 0 0,1 0 1 0 0,5 1-1 0 0,-5-2-20 0 0,0 0-1 0 0,0 0 0 0 0,0-1 1 0 0,0 1-1 0 0,-1-1 1 0 0,1 0-1 0 0,0 1 1 0 0,0-2-1 0 0,-1 1 0 0 0,1 0 1 0 0,0 0-1 0 0,-1-1 1 0 0,0 1-1 0 0,1-1 1 0 0,-1 0-1 0 0,0 0 0 0 0,0 0 1 0 0,1 0-1 0 0,-2 0 1 0 0,1 0-1 0 0,0-1 1 0 0,2-3-1 0 0,0 1 43 0 0,-1-1 0 0 0,0 1 0 0 0,0-1 1 0 0,-1 0-1 0 0,1 0 0 0 0,-1 0 0 0 0,0 0 0 0 0,-1 0 0 0 0,0 0 0 0 0,0-1 0 0 0,0 1 0 0 0,-1-1 1 0 0,1 1-1 0 0,-2-11 0 0 0,0 13 220 0 0,0 0-1 0 0,1 0 1 0 0,-1 0 0 0 0,-1 0 0 0 0,1 0 0 0 0,-1 0-1 0 0,1 0 1 0 0,-1 0 0 0 0,0 0 0 0 0,0 1 0 0 0,-1-1-1 0 0,1 1 1 0 0,-1-1 0 0 0,0 1 0 0 0,0 0 0 0 0,0 0 0 0 0,0 1-1 0 0,0-1 1 0 0,-1 0 0 0 0,1 1 0 0 0,-1 0 0 0 0,-6-3-1 0 0,-6-1 587 0 0,-1 1-1 0 0,-27-6 0 0 0,24 7-178 0 0,19 4-561 0 0,20-5-2366 0 0,-5-1 1124 0 0,0 0 0 0 0,0 0 0 0 0,-1-1 0 0 0,23-17-1 0 0,-27 18 1722 0 0,-1-1 0 0 0,0 1-1 0 0,-1-2 1 0 0,0 1-1 0 0,0-1 1 0 0,0-1-1 0 0,9-15 1 0 0,-8 4 3016 0 0,-5 15-194 0 0,-2 22-2292 0 0,2 23-1299 0 0,1 2-2566 0 0,-5-14-3624 0 0,0-22 3194 0 0</inkml:trace>
  <inkml:trace contextRef="#ctx0" brushRef="#br0" timeOffset="998.33">1045 234 4458 0 0,'-9'-5'3164'0'0,"10"13"-3222"0"0,-1-2-484 0 0,0 4-544 0 0,-1 5-284 0 0,0-2 344 0 0,-1-1-556 0 0,2 1-370 0 0</inkml:trace>
  <inkml:trace contextRef="#ctx0" brushRef="#br0" timeOffset="1515.77">1287 377 3378 0 0,'-28'-20'8769'0'0,"1"11"-4895"0"0,23 8-3762 0 0,0 1 0 0 0,1 0 0 0 0,-1 1 0 0 0,1-1 1 0 0,-1 1-1 0 0,1-1 0 0 0,-1 1 0 0 0,1 0 0 0 0,0 1 0 0 0,-1-1 0 0 0,1 0 0 0 0,0 1 0 0 0,0 0 0 0 0,0-1 0 0 0,0 2 0 0 0,-3 1 1 0 0,2 0-49 0 0,-1-1 0 0 0,2 1 0 0 0,-1 0 0 0 0,0 1 0 0 0,1-1 0 0 0,-1 1 0 0 0,1-1 0 0 0,1 1 0 0 0,-5 9 0 0 0,6-12-134 0 0,1-1 0 0 0,-1 0 0 0 0,1 1 0 0 0,-1-1-1 0 0,1 1 1 0 0,0-1 0 0 0,-1 0 0 0 0,1 1 0 0 0,0-1 0 0 0,0 1 0 0 0,0-1 0 0 0,0 1 0 0 0,0-1 0 0 0,1 1 0 0 0,-1-1 0 0 0,0 1 0 0 0,1-1-1 0 0,-1 1 1 0 0,1-1 0 0 0,-1 0 0 0 0,1 1 0 0 0,0-1 0 0 0,-1 0 0 0 0,1 1 0 0 0,0-1 0 0 0,0 0 0 0 0,0 0 0 0 0,0 0 0 0 0,0 0-1 0 0,0 0 1 0 0,0 0 0 0 0,0 0 0 0 0,1 0 0 0 0,-1 0 0 0 0,0-1 0 0 0,1 1 0 0 0,-1-1 0 0 0,0 1 0 0 0,1 0 0 0 0,-1-1 0 0 0,1 0 0 0 0,1 1-1 0 0,3 0-229 0 0,1 0-1 0 0,0 0 0 0 0,0-1 0 0 0,-1 1 0 0 0,1-2 0 0 0,9 0 0 0 0,-10 0 209 0 0,0 1-1 0 0,0 0 1 0 0,0 0-1 0 0,0 0 1 0 0,11 2 0 0 0,-15-1 88 0 0,1 0 1 0 0,-1 0-1 0 0,1 0 1 0 0,-1 0-1 0 0,1 1 1 0 0,-1-1-1 0 0,1 1 1 0 0,-1 0-1 0 0,0-1 1 0 0,0 1-1 0 0,0 0 1 0 0,0 0-1 0 0,0 0 1 0 0,-1 1-1 0 0,1-1 1 0 0,2 5-1 0 0,6 10 4 0 0,-1 0-1 0 0,0 1 1 0 0,-2 0-1 0 0,0 1 1 0 0,-1-1-1 0 0,7 39 1 0 0,-12-51 88 0 0,0 0 1 0 0,0 0-1 0 0,-1 0 1 0 0,0 0-1 0 0,0 0 1 0 0,-1 0-1 0 0,1 0 1 0 0,-1 0-1 0 0,0 0 1 0 0,-1-1-1 0 0,0 1 1 0 0,0 0-1 0 0,0-1 1 0 0,0 1-1 0 0,-1-1 1 0 0,0 0-1 0 0,0 0 1 0 0,0 0-1 0 0,-1 0 1 0 0,1 0-1 0 0,-1-1 1 0 0,-1 0-1 0 0,1 0 1 0 0,0 0-1 0 0,-1 0 1 0 0,0 0-1 0 0,-7 3 1 0 0,10-6 7 0 0,0 1 0 0 0,0-1 1 0 0,-1 0-1 0 0,1 0 0 0 0,0 0 0 0 0,-1 0 1 0 0,1 0-1 0 0,-1 0 0 0 0,1-1 0 0 0,-1 1 1 0 0,0-1-1 0 0,1 0 0 0 0,-1 0 0 0 0,0 0 1 0 0,1 0-1 0 0,-1 0 0 0 0,1-1 0 0 0,-1 1 1 0 0,1-1-1 0 0,-1 1 0 0 0,0-1 1 0 0,1 0-1 0 0,0 0 0 0 0,-1 0 0 0 0,1 0 1 0 0,0-1-1 0 0,-1 1 0 0 0,1-1 0 0 0,0 1 1 0 0,0-1-1 0 0,0 0 0 0 0,0 0 0 0 0,1 0 1 0 0,-3-2-1 0 0,1 0-162 0 0,1-1 1 0 0,-1 0-1 0 0,1 0 1 0 0,-1 0-1 0 0,1 0 1 0 0,1-1-1 0 0,-1 1 1 0 0,1-1-1 0 0,0 1 0 0 0,0-1 1 0 0,1 1-1 0 0,-1-1 1 0 0,1 1-1 0 0,0-1 1 0 0,2-6-1 0 0,1-7-918 0 0,1 1 0 0 0,1-1 0 0 0,1 1-1 0 0,1 0 1 0 0,0 0 0 0 0,1 0 0 0 0,17-26 0 0 0,4 3-2999 0 0,56-64-1 0 0,-73 91 2202 0 0</inkml:trace>
  <inkml:trace contextRef="#ctx0" brushRef="#br0" timeOffset="1768.79">1439 303 4004 0 0,'0'0'3921'0'0,"-12"18"-1529"0"0,10-5-1995 0 0,1 0 1 0 0,0 0 0 0 0,2 18 0 0 0,-1-25-347 0 0,1 0 0 0 0,0-1 0 0 0,0 1 0 0 0,0 0 0 0 0,0-1 0 0 0,1 0 0 0 0,0 1 0 0 0,0-1-1 0 0,1 0 1 0 0,3 6 0 0 0,-5-9-109 0 0,0-1 0 0 0,0 0-1 0 0,1 1 1 0 0,-1-1-1 0 0,0 0 1 0 0,0 0 0 0 0,1 0-1 0 0,-1 0 1 0 0,1 0-1 0 0,-1 0 1 0 0,1 0 0 0 0,-1 0-1 0 0,1-1 1 0 0,-1 1-1 0 0,1-1 1 0 0,0 1 0 0 0,0-1-1 0 0,-1 0 1 0 0,1 1-1 0 0,0-1 1 0 0,-1 0 0 0 0,1 0-1 0 0,0 0 1 0 0,0 0-1 0 0,-1 0 1 0 0,1-1 0 0 0,0 1-1 0 0,-1-1 1 0 0,1 1-1 0 0,0-1 1 0 0,-1 1 0 0 0,1-1-1 0 0,-1 0 1 0 0,1 0-1 0 0,-1 0 1 0 0,1 0 0 0 0,-1 0-1 0 0,0 0 1 0 0,1 0-1 0 0,-1 0 1 0 0,2-2 0 0 0,0 0 158 0 0,0 0 0 0 0,0-1 0 0 0,0 1 0 0 0,0-1 1 0 0,-1 1-1 0 0,1-1 0 0 0,-1 0 0 0 0,0 0 0 0 0,0 0 1 0 0,0 0-1 0 0,-1 0 0 0 0,1 0 0 0 0,-1-1 0 0 0,1-7 1 0 0,0-20 2391 0 0,-1 2 3027 0 0,12 64-4644 0 0,-9-17-1018 0 0,8 29-3202 0 0,-11-44 2506 0 0,0 1 1 0 0,0-1 0 0 0,0 1-1 0 0,0-1 1 0 0,1 0 0 0 0,-1 0-1 0 0,1 1 1 0 0,0-1 0 0 0,0 0-1 0 0,0 0 1 0 0,0-1 0 0 0,0 1-1 0 0,0 0 1 0 0,4 2 0 0 0,1-1-3492 0 0</inkml:trace>
  <inkml:trace contextRef="#ctx0" brushRef="#br0" timeOffset="2585.43">1689 271 5482 0 0,'0'0'3966'0'0,"16"13"-2100"0"0,-11-9-1699 0 0,1 1-1 0 0,-1 0 0 0 0,1 0 0 0 0,-1 0 0 0 0,-1 0 0 0 0,1 1 1 0 0,-1 0-1 0 0,0 0 0 0 0,0 0 0 0 0,-1 0 0 0 0,6 13 1 0 0,-7-13-177 0 0,0-1 0 0 0,0 1 1 0 0,0 0-1 0 0,-1 0 0 0 0,0 0 1 0 0,0 0-1 0 0,0 0 1 0 0,-1 0-1 0 0,0 1 0 0 0,0-1 1 0 0,0 0-1 0 0,-1 0 1 0 0,0 0-1 0 0,-2 7 0 0 0,3-13 18 0 0,0 0 0 0 0,-1 1 0 0 0,1-1-1 0 0,0 0 1 0 0,0 1 0 0 0,0-1 0 0 0,-1 0-1 0 0,1 0 1 0 0,0 1 0 0 0,-1-1 0 0 0,1 0 0 0 0,0 0-1 0 0,0 0 1 0 0,-1 0 0 0 0,1 1 0 0 0,0-1-1 0 0,-1 0 1 0 0,1 0 0 0 0,0 0 0 0 0,-1 0-1 0 0,1 0 1 0 0,-1 0 0 0 0,1 0 0 0 0,0 0-1 0 0,-1 0 1 0 0,1 0 0 0 0,0 0 0 0 0,-1 0 0 0 0,1 0-1 0 0,0 0 1 0 0,-1 0 0 0 0,1 0 0 0 0,0 0-1 0 0,-1-1 1 0 0,1 1 0 0 0,0 0 0 0 0,-1 0-1 0 0,1 0 1 0 0,0 0 0 0 0,-1-1 0 0 0,1 1-1 0 0,0 0 1 0 0,0 0 0 0 0,-1-1 0 0 0,1 1-1 0 0,0 0 1 0 0,0-1 0 0 0,-1 1 0 0 0,0-1 22 0 0,0 0-1 0 0,0 0 1 0 0,0 0 0 0 0,0 0 0 0 0,1 0-1 0 0,-1-1 1 0 0,0 1 0 0 0,0 0 0 0 0,1 0-1 0 0,-1 0 1 0 0,1-1 0 0 0,-1 1 0 0 0,1 0-1 0 0,-1-2 1 0 0,1-4 15 0 0,0 1 0 0 0,0 0 1 0 0,0 0-1 0 0,1-1 0 0 0,0 1 0 0 0,1 0 0 0 0,-1 0 0 0 0,4-9 0 0 0,-2 10-328 0 0,0 0-1 0 0,0-1 1 0 0,0 1-1 0 0,1 0 1 0 0,-1 1-1 0 0,1-1 1 0 0,0 1-1 0 0,1 0 0 0 0,-1-1 1 0 0,1 2-1 0 0,0-1 1 0 0,7-3-1 0 0,8-4-1041 0 0,1 2 0 0 0,0 1-1 0 0,1 0 1 0 0,42-8-1 0 0,-6 1 2322 0 0,-53 10 3323 0 0,-21 7-2006 0 0,12 0-2138 0 0,0 0 0 0 0,0 1 0 0 0,0 0 0 0 0,0 0 0 0 0,0 0 0 0 0,1 1 0 0 0,-1-1 0 0 0,1 1 0 0 0,0 0 0 0 0,0 0 0 0 0,-3 5 0 0 0,5-7-173 0 0,0-1-1 0 0,0 1 0 0 0,0 0 0 0 0,0 0 0 0 0,1 1 0 0 0,-1-1 0 0 0,0 0 0 0 0,1 0 0 0 0,0 0 0 0 0,-1 0 0 0 0,1 0 0 0 0,0 1 1 0 0,0-1-1 0 0,0 0 0 0 0,1 0 0 0 0,-1 0 0 0 0,0 0 0 0 0,1 1 0 0 0,0-1 0 0 0,-1 0 0 0 0,1 0 0 0 0,0 0 0 0 0,0 0 0 0 0,0 0 1 0 0,0 0-1 0 0,0-1 0 0 0,3 4 0 0 0,-3-4-106 0 0,0 1 1 0 0,0-1-1 0 0,0 0 1 0 0,0 0-1 0 0,1 0 0 0 0,-1 0 1 0 0,0 0-1 0 0,0 0 1 0 0,1 0-1 0 0,-1-1 1 0 0,1 1-1 0 0,-1 0 0 0 0,1-1 1 0 0,-1 1-1 0 0,1-1 1 0 0,-1 1-1 0 0,1-1 1 0 0,-1 0-1 0 0,1 0 1 0 0,-1 0-1 0 0,1 0 0 0 0,2 0 1 0 0,-2 0 2 0 0,0-1 0 0 0,1 0 0 0 0,-1 0 0 0 0,0 0 0 0 0,0 0 0 0 0,1 0 0 0 0,-1-1 0 0 0,0 1 0 0 0,0 0 0 0 0,0-1 0 0 0,-1 0 0 0 0,1 1 0 0 0,2-3 0 0 0,0-2 162 0 0,1 1 1 0 0,-1-1-1 0 0,0-1 1 0 0,-1 1-1 0 0,0 0 1 0 0,0-1-1 0 0,0 1 1 0 0,3-14-1 0 0,-5 20-18 0 0,-1-1 0 0 0,0 1 0 0 0,0-1 0 0 0,0 1 0 0 0,0-1 0 0 0,1 1 0 0 0,-1-1 0 0 0,0 1 0 0 0,0-1 0 0 0,0 1 0 0 0,0-1 0 0 0,0 1 0 0 0,0-1 0 0 0,0 1 0 0 0,0-1 0 0 0,-1 1 0 0 0,1-1 0 0 0,0 1 0 0 0,0-1 0 0 0,0 1 0 0 0,0-1 0 0 0,-1 1 0 0 0,1-1 0 0 0,0 1 0 0 0,-1-1 0 0 0,1 1 0 0 0,0 0 0 0 0,-1-1 0 0 0,1 1 0 0 0,-1-1 0 0 0,0 1-25 0 0,1 1 1 0 0,-1-1 0 0 0,1 0 0 0 0,0 1-1 0 0,-1-1 1 0 0,1 0 0 0 0,-1 1-1 0 0,1-1 1 0 0,-1 1 0 0 0,1-1 0 0 0,0 1-1 0 0,-1-1 1 0 0,1 1 0 0 0,0-1 0 0 0,0 1-1 0 0,-1-1 1 0 0,1 1 0 0 0,0-1 0 0 0,0 1-1 0 0,0 0 1 0 0,0-1 0 0 0,0 1 0 0 0,0-1-1 0 0,0 1 1 0 0,0 0 0 0 0,0-1 0 0 0,0 1-1 0 0,0 0 1 0 0,-1 11 191 0 0,0-9-214 0 0,1-1-1 0 0,0 1 0 0 0,0 0 0 0 0,-1-1 0 0 0,2 1 0 0 0,-1-1 0 0 0,0 1 0 0 0,0-1 0 0 0,2 5 0 0 0,-1-6-15 0 0,-1 0 0 0 0,1 0 0 0 0,0 0 0 0 0,0 0-1 0 0,0 0 1 0 0,0-1 0 0 0,0 1 0 0 0,0 0 0 0 0,0 0 0 0 0,0-1-1 0 0,0 1 1 0 0,0-1 0 0 0,0 1 0 0 0,1-1 0 0 0,-1 1 0 0 0,0-1 0 0 0,0 0-1 0 0,0 1 1 0 0,1-1 0 0 0,-1 0 0 0 0,0 0 0 0 0,0 0 0 0 0,1 0 0 0 0,1 0-1 0 0,3-1-65 0 0,0 1 0 0 0,0-1 0 0 0,0 1 0 0 0,0-2-1 0 0,0 1 1 0 0,0-1 0 0 0,0 0 0 0 0,-1 0 0 0 0,1 0-1 0 0,-1-1 1 0 0,1 0 0 0 0,-1 0 0 0 0,0 0-1 0 0,0-1 1 0 0,5-4 0 0 0,-7 5 213 0 0,0 0 1 0 0,0-1-1 0 0,0 1 0 0 0,0-1 1 0 0,0 1-1 0 0,-1-1 0 0 0,0 0 1 0 0,0 0-1 0 0,0 0 0 0 0,0 0 1 0 0,0 0-1 0 0,-1-1 0 0 0,0 1 1 0 0,0 0-1 0 0,0-1 0 0 0,0 1 1 0 0,-1-1-1 0 0,0 1 0 0 0,0-1 1 0 0,-1-8-1 0 0,-22-90 4513 0 0,11 54-873 0 0,12 48-3408 0 0,2 13-386 0 0,6 33-1336 0 0,27 86 0 0 0,-13-74-3416 0 0,4-2-3604 0 0,-23-50 5665 0 0</inkml:trace>
  <inkml:trace contextRef="#ctx0" brushRef="#br0" timeOffset="2750.18">2190 285 3686 0 0,'-2'-2'127'0'0,"1"0"-1"0"0,0-1 1 0 0,0 1 0 0 0,0-1 0 0 0,0 1-1 0 0,1-1 1 0 0,-1 1 0 0 0,0-1-1 0 0,1 1 1 0 0,0-1 0 0 0,0 1-1 0 0,0-1 1 0 0,0 1 0 0 0,0-1-1 0 0,0 0 1 0 0,1 1 0 0 0,-1-1-1 0 0,1 1 1 0 0,0-1 0 0 0,0 1-1 0 0,0-1 1 0 0,0 1 0 0 0,0 0-1 0 0,0 0 1 0 0,0-1 0 0 0,1 1-1 0 0,-1 0 1 0 0,1 0 0 0 0,0 0-1 0 0,0 0 1 0 0,0 1 0 0 0,0-1-1 0 0,0 0 1 0 0,0 1 0 0 0,0-1 0 0 0,0 1-1 0 0,0 0 1 0 0,1 0 0 0 0,-1 0-1 0 0,5-1 1 0 0,-1-1-41 0 0,1 1-1 0 0,-1 0 1 0 0,1 0 0 0 0,-1 1-1 0 0,1 0 1 0 0,0 0 0 0 0,-1 0-1 0 0,1 1 1 0 0,0 0 0 0 0,0 1 0 0 0,-1-1-1 0 0,1 1 1 0 0,0 0 0 0 0,-1 1-1 0 0,9 3 1 0 0,-12-4 7 0 0,1 1 0 0 0,-1 0 1 0 0,1 1-1 0 0,-1-1 0 0 0,0 0 1 0 0,0 1-1 0 0,0 0 0 0 0,-1 0 0 0 0,1 0 1 0 0,0 0-1 0 0,-1 0 0 0 0,0 0 0 0 0,0 1 1 0 0,0-1-1 0 0,2 6 0 0 0,6 24-1195 0 0,-6 2-5970 0 0,-4-29 3513 0 0</inkml:trace>
  <inkml:trace contextRef="#ctx0" brushRef="#br0" timeOffset="2907.49">2353 84 3886 0 0,'3'-32'908'0'0,"1"20"-36"0"0,1 2-130 0 0,-1 1 60 0 0,1 1-302 0 0,-2 4 26 0 0,1 0-284 0 0,1 0 254 0 0,1 7-266 0 0,1 1-360 0 0,-6 3-108 0 0,-1 7-418 0 0,-2-2-462 0 0,2 3-348 0 0,-1-1 246 0 0,1 1-762 0 0,1 2-404 0 0</inkml:trace>
  <inkml:trace contextRef="#ctx0" brushRef="#br0" timeOffset="3171.23">2569 225 5702 0 0,'-2'0'635'0'0,"1"1"-1"0"0,0-1 1 0 0,0 0 0 0 0,-1 0-1 0 0,1 1 1 0 0,0-1 0 0 0,0 1-1 0 0,0-1 1 0 0,0 1-1 0 0,0 0 1 0 0,0-1 0 0 0,0 1-1 0 0,0 0 1 0 0,0 0-1 0 0,-1 1 1 0 0,-3 10 4279 0 0,2 0-6363 0 0,3-8 1484 0 0,-1 0 0 0 0,1 0 0 0 0,0 0 0 0 0,0 0 0 0 0,0 0 0 0 0,0 0 0 0 0,1 0 0 0 0,0 0 0 0 0,0 0 0 0 0,0 0-1 0 0,0 0 1 0 0,0 0 0 0 0,1 0 0 0 0,0-1 0 0 0,3 6 0 0 0,-4-8-24 0 0,0 1 0 0 0,0-1 1 0 0,1 1-1 0 0,-1-1 0 0 0,0 0 0 0 0,1 0 0 0 0,-1 1 0 0 0,1-1 0 0 0,0 0 0 0 0,-1 0 1 0 0,1-1-1 0 0,0 1 0 0 0,-1 0 0 0 0,1-1 0 0 0,0 1 0 0 0,0-1 0 0 0,0 1 1 0 0,0-1-1 0 0,0 0 0 0 0,-1 0 0 0 0,1 1 0 0 0,0-2 0 0 0,0 1 0 0 0,0 0 1 0 0,0 0-1 0 0,0 0 0 0 0,0-1 0 0 0,-1 1 0 0 0,1-1 0 0 0,0 0 0 0 0,0 0 1 0 0,-1 1-1 0 0,1-1 0 0 0,2-2 0 0 0,-2 3-136 0 0,0-1 1 0 0,0 0-1 0 0,-1 0 0 0 0,1 0 0 0 0,0 0 1 0 0,-1-1-1 0 0,1 1 0 0 0,0 0 1 0 0,-1-1-1 0 0,0 1 0 0 0,1 0 0 0 0,-1-1 1 0 0,0 0-1 0 0,0 1 0 0 0,0-1 1 0 0,0 0-1 0 0,0 0 0 0 0,0 0 1 0 0,0 1-1 0 0,0-1 0 0 0,-1 0 0 0 0,1 0 1 0 0,-1 0-1 0 0,0 0 0 0 0,1 0 1 0 0,-1 0-1 0 0,0 0 0 0 0,0 0 0 0 0,0 0 1 0 0,-1 0-1 0 0,1 0 0 0 0,0 0 1 0 0,-1 0-1 0 0,1 0 0 0 0,-1 0 1 0 0,0 0-1 0 0,1 0 0 0 0,-1 0 0 0 0,0 0 1 0 0,0 1-1 0 0,-2-3 0 0 0,0-1-330 0 0,-1 0-1 0 0,0 0 0 0 0,0 1 0 0 0,0 0 0 0 0,-1 0 1 0 0,1 0-1 0 0,-1 0 0 0 0,0 1 0 0 0,0-1 1 0 0,0 1-1 0 0,0 0 0 0 0,-1 1 0 0 0,-6-3 1 0 0,-5 1-4656 0 0,11 2 1580 0 0</inkml:trace>
  <inkml:trace contextRef="#ctx0" brushRef="#br0" timeOffset="3517.59">2777 167 3034 0 0,'4'2'407'0'0,"0"-1"-1"0"0,0 1 1 0 0,0 0-1 0 0,0 0 1 0 0,0 1-1 0 0,-1-1 1 0 0,1 1-1 0 0,-1 0 1 0 0,1 0-1 0 0,-1 0 1 0 0,0 0-1 0 0,0 0 1 0 0,-1 1-1 0 0,1-1 1 0 0,3 8-1 0 0,-5-9-334 0 0,0 0-1 0 0,0 0 1 0 0,0 1 0 0 0,0-1-1 0 0,0 0 1 0 0,-1 0-1 0 0,1 0 1 0 0,-1 1 0 0 0,0-1-1 0 0,0 0 1 0 0,1 0-1 0 0,-2 1 1 0 0,1-1 0 0 0,0 0-1 0 0,0 0 1 0 0,-1 1-1 0 0,1-1 1 0 0,-1 0 0 0 0,0 0-1 0 0,1 0 1 0 0,-1 1-1 0 0,0-1 1 0 0,0 0 0 0 0,0 0-1 0 0,-1-1 1 0 0,1 1-1 0 0,0 0 1 0 0,-1 0 0 0 0,0-1-1 0 0,1 1 1 0 0,-1 0-1 0 0,-2 0 1 0 0,3-1 72 0 0,0 0 1 0 0,0 0-1 0 0,0-1 1 0 0,-1 1-1 0 0,1-1 1 0 0,0 1-1 0 0,-1-1 1 0 0,1 1-1 0 0,0-1 1 0 0,-1 0-1 0 0,1 0 1 0 0,-1 1-1 0 0,1-1 1 0 0,0 0-1 0 0,-1-1 1 0 0,1 1-1 0 0,-1 0 0 0 0,1 0 1 0 0,0 0-1 0 0,-1-1 1 0 0,1 1-1 0 0,0-1 1 0 0,-1 1-1 0 0,1-1 1 0 0,0 1-1 0 0,0-1 1 0 0,0 0-1 0 0,-1 0 1 0 0,1 0-1 0 0,0 1 1 0 0,0-1-1 0 0,0 0 0 0 0,0 0 1 0 0,0-1-1 0 0,0 1 1 0 0,1 0-1 0 0,-1 0 1 0 0,0 0-1 0 0,1 0 1 0 0,-1-1-1 0 0,0 1 1 0 0,1 0-1 0 0,0-1 1 0 0,-1 1-1 0 0,1 0 1 0 0,0-1-1 0 0,-1 1 0 0 0,1-1 1 0 0,0 1-1 0 0,0 0 1 0 0,0-1-1 0 0,0 1 1 0 0,1-2-1 0 0,3-8 271 0 0,0 1 1 0 0,0-1-1 0 0,1 1 0 0 0,0 0 0 0 0,1 1 0 0 0,0-1 1 0 0,9-9-1 0 0,-13 17-337 0 0,0-1 1 0 0,0 1-1 0 0,1 0 1 0 0,-1 0-1 0 0,1 0 1 0 0,-1 0-1 0 0,1 1 1 0 0,0-1-1 0 0,0 1 0 0 0,0-1 1 0 0,-1 1-1 0 0,1 0 1 0 0,4-1-1 0 0,-5 2-71 0 0,0 0 0 0 0,0 0 0 0 0,1 0 0 0 0,-1 0 0 0 0,0 0-1 0 0,0 1 1 0 0,1-1 0 0 0,-1 1 0 0 0,0-1 0 0 0,0 1 0 0 0,0 0 0 0 0,0 0 0 0 0,0 0-1 0 0,0 0 1 0 0,0 0 0 0 0,0 1 0 0 0,0-1 0 0 0,-1 0 0 0 0,1 1 0 0 0,2 2-1 0 0,0 0-330 0 0,-1 1 0 0 0,0-1-1 0 0,0 1 1 0 0,0-1-1 0 0,-1 1 1 0 0,0 0 0 0 0,0 0-1 0 0,0 0 1 0 0,0 0 0 0 0,-1 1-1 0 0,0-1 1 0 0,1 6-1 0 0,-1-1-2090 0 0,0 0-1 0 0,0 0 0 0 0,-1 0 0 0 0,-1 1 1 0 0,-2 14-1 0 0,-1-9-3123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9:34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21 310 1994 0 0,'2'1'8221'0'0,"-6"-2"-3413"0"0,9 2-5011 0 0,5-1 495 0 0,0 1 0 0 0,1-2 0 0 0,-1 1 0 0 0,0-1 0 0 0,0-1 0 0 0,0 0 0 0 0,0 0 0 0 0,11-5 0 0 0,16-2 20 0 0,764-167 1085 0 0,-523 112-1396 0 0,-105 19-3253 0 0,-161 43-324 0 0,-16 3 948 0 0,-28 6-1257 0 0,18-4 1436 0 0,-6 2-909 0 0</inkml:trace>
  <inkml:trace contextRef="#ctx0" brushRef="#br0" timeOffset="648.04">191 150 2320 0 0,'-1'-1'297'0'0,"1"1"1"0"0,0 0-1 0 0,0 0 0 0 0,-1 0 0 0 0,1 0 1 0 0,0 0-1 0 0,-1 0 0 0 0,1-1 0 0 0,0 1 1 0 0,0 0-1 0 0,-1 0 0 0 0,1 0 0 0 0,0 0 1 0 0,-1 0-1 0 0,1 0 0 0 0,0 0 0 0 0,0 0 1 0 0,-1 0-1 0 0,1 0 0 0 0,0 0 0 0 0,-1 1 1 0 0,1-1-1 0 0,0 0 0 0 0,0 0 0 0 0,-1 0 1 0 0,1 0-1 0 0,0 0 0 0 0,0 0 1 0 0,-1 1-1 0 0,1-1 0 0 0,-10 15-4 0 0,0-1 1 0 0,0-1-1 0 0,-1 0 0 0 0,-23 21 1 0 0,-57 41-342 0 0,88-73 56 0 0,2-1 202 0 0,0 0-1 0 0,0-1 1 0 0,0 1-1 0 0,0 0 1 0 0,1-1-1 0 0,-1 1 1 0 0,0 0-1 0 0,0 0 1 0 0,0 0-1 0 0,1 0 1 0 0,-1 0-1 0 0,0-1 1 0 0,1 1-1 0 0,-1 1 1 0 0,0 0-1 0 0,12 10 1421 0 0,-3-6-1992 0 0,4 2 275 0 0,0 0 1 0 0,0-1-1 0 0,0 0 0 0 0,1-1 1 0 0,17 6-1 0 0,72 19-4898 0 0,-59-20 1101 0 0,-14-3 197 0 0,-1-2-805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9:27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144 250 3362 0 0,'-1'0'239'0'0,"1"0"0"0"0,0-1 0 0 0,0 1-1 0 0,0 0 1 0 0,-1 0 0 0 0,1-1 0 0 0,0 1 0 0 0,0 0-1 0 0,-1 0 1 0 0,1-1 0 0 0,0 1 0 0 0,-1 0 0 0 0,1 0 0 0 0,0 0-1 0 0,-1 0 1 0 0,1-1 0 0 0,0 1 0 0 0,-1 0 0 0 0,1 0-1 0 0,0 0 1 0 0,-1 0 0 0 0,1 0 0 0 0,-1 0 0 0 0,1 0 0 0 0,0 0-1 0 0,-1 0 1 0 0,1 0 0 0 0,0 0 0 0 0,-1 0 0 0 0,1 0-1 0 0,0 0 1 0 0,-1 0 0 0 0,1 1 0 0 0,0-1 0 0 0,-1 0-1 0 0,1 0 1 0 0,0 0 0 0 0,-1 1 0 0 0,-13 16 3137 0 0,-10 38-3276 0 0,19-43 989 0 0,-14 32-522 0 0,3 0 1 0 0,2 1-1 0 0,1 0 0 0 0,-7 56 0 0 0,18-82-847 0 0,0 1 0 0 0,0-1 0 0 0,2 0 0 0 0,1 0 0 0 0,0 1 0 0 0,1-1 0 0 0,1 0 0 0 0,1 0 0 0 0,1 0 0 0 0,0-1 0 0 0,1 0 0 0 0,2 0 0 0 0,9 18 0 0 0,-12-27-338 0 0,1 0 0 0 0,0 0 0 0 0,1-1-1 0 0,0 0 1 0 0,0-1 0 0 0,1 1-1 0 0,10 6 1 0 0,-8-7-931 0 0,0 0-1 0 0,1-1 1 0 0,13 6-1 0 0,11 2-3449 0 0</inkml:trace>
  <inkml:trace contextRef="#ctx0" brushRef="#br0" timeOffset="1068.16">556 257 3850 0 0,'6'-27'11230'0'0,"-6"32"-10051"0"0,1 3-1754 0 0,0 60 1910 0 0,-3 1 0 0 0,-11 74 0 0 0,-2 65-426 0 0,13-167-890 0 0,2 55-392 0 0,1-85 77 0 0,0-1 0 0 0,1 1 0 0 0,0 0 0 0 0,0-1 0 0 0,1 0 0 0 0,7 16 0 0 0,-9-24 203 0 0,-1-1 0 0 0,1 1 0 0 0,0-1 1 0 0,0 1-1 0 0,0-1 0 0 0,0 1 0 0 0,0-1 0 0 0,0 0 0 0 0,0 1 0 0 0,1-1 1 0 0,-1 0-1 0 0,0 0 0 0 0,1 0 0 0 0,-1 0 0 0 0,1 0 0 0 0,-1 0 1 0 0,1 0-1 0 0,0-1 0 0 0,-1 1 0 0 0,1 0 0 0 0,0-1 0 0 0,3 1 1 0 0,-2-1-88 0 0,0 0 1 0 0,0 0 0 0 0,0-1 0 0 0,0 1 0 0 0,0-1 0 0 0,0 0 0 0 0,0 0 0 0 0,0 0 0 0 0,0 0 0 0 0,0 0-1 0 0,0-1 1 0 0,2-1 0 0 0,3-2-124 0 0,-1 0-1 0 0,0-1 1 0 0,0 0 0 0 0,0 0-1 0 0,-1-1 1 0 0,0 1-1 0 0,0-1 1 0 0,7-12 0 0 0,-10 13 322 0 0,0 0 0 0 0,0 0 0 0 0,-1 0 0 0 0,1-1 0 0 0,-1 1 0 0 0,-1-1 0 0 0,1 1 0 0 0,-1-1 0 0 0,0 1 0 0 0,-1-1 0 0 0,1 0 0 0 0,-1 1 0 0 0,-1-1 0 0 0,1 0 0 0 0,-1 1 0 0 0,0-1 0 0 0,-1 0 0 0 0,0 1 0 0 0,0 0 0 0 0,0-1 0 0 0,0 1 0 0 0,-1 0 1 0 0,0 0-1 0 0,-1 0 0 0 0,1 1 0 0 0,-1-1 0 0 0,0 1 0 0 0,-1 0 0 0 0,1 0 0 0 0,-1 0 0 0 0,0 1 0 0 0,0-1 0 0 0,0 1 0 0 0,-1 1 0 0 0,1-1 0 0 0,-11-4 0 0 0,-22-10 523 0 0,28 15-481 0 0,0-1 0 0 0,1-1 0 0 0,0 1 0 0 0,0-2-1 0 0,-10-7 1 0 0,20 12-146 0 0,-1 0-1 0 0,1-1 1 0 0,0 1-1 0 0,-1 0 0 0 0,1 0 1 0 0,0 0-1 0 0,0 0 1 0 0,0 0-1 0 0,0 0 1 0 0,0 0-1 0 0,3-2 0 0 0,8-3-306 0 0,0 0-1 0 0,1 0 0 0 0,0 2 1 0 0,0-1-1 0 0,0 2 0 0 0,20-4 1 0 0,16-5-215 0 0,37-17 113 0 0,-31 3 6249 0 0,-67 52-5014 0 0,10-21-739 0 0,1 0 0 0 0,-1 0 0 0 0,1 1 0 0 0,1-1 0 0 0,-1 0 0 0 0,1 0 0 0 0,0 1-1 0 0,0-1 1 0 0,0 0 0 0 0,1 1 0 0 0,0-1 0 0 0,0 0 0 0 0,0 0 0 0 0,3 6-1 0 0,-4-9-32 0 0,1 0-1 0 0,-1-1 1 0 0,1 1-1 0 0,0 0 1 0 0,0-1-1 0 0,0 1 0 0 0,0-1 1 0 0,0 1-1 0 0,0-1 1 0 0,0 1-1 0 0,0-1 0 0 0,0 0 1 0 0,1 1-1 0 0,-1-1 1 0 0,1 0-1 0 0,-1 0 1 0 0,1 0-1 0 0,-1 0 0 0 0,1 0 1 0 0,-1 0-1 0 0,1-1 1 0 0,0 1-1 0 0,0 0 0 0 0,-1-1 1 0 0,1 0-1 0 0,0 1 1 0 0,0-1-1 0 0,0 0 0 0 0,-1 0 1 0 0,1 0-1 0 0,0 0 1 0 0,0 0-1 0 0,0 0 1 0 0,-1 0-1 0 0,1-1 0 0 0,0 1 1 0 0,0-1-1 0 0,-1 1 1 0 0,1-1-1 0 0,0 0 0 0 0,-1 0 1 0 0,1 0-1 0 0,1-1 1 0 0,1 0 66 0 0,-1-1 0 0 0,1 0 0 0 0,-1 1 1 0 0,0-1-1 0 0,0 0 0 0 0,0-1 0 0 0,0 1 0 0 0,-1 0 1 0 0,0-1-1 0 0,1 0 0 0 0,-1 1 0 0 0,2-8 0 0 0,17-53 2781 0 0,-13 39-8 0 0,-2 9-112 0 0,-7 30-1172 0 0,-2 12-2979 0 0,4-21 644 0 0,-1 0-1 0 0,1 1 1 0 0,0-1 0 0 0,0 0 0 0 0,0-1-1 0 0,4 10 1 0 0,8 6-3975 0 0,-12-19 4279 0 0,0 0 0 0 0,0 0 0 0 0,0 0 0 0 0,0-1 0 0 0,0 1 0 0 0,0-1 0 0 0,0 1 0 0 0,0 0 0 0 0,0-1 0 0 0,0 0 0 0 0,0 1 0 0 0,0-1 0 0 0,0 0 0 0 0,0 1 0 0 0,3-1 0 0 0,4-1-2600 0 0</inkml:trace>
  <inkml:trace contextRef="#ctx0" brushRef="#br0" timeOffset="1398.37">1087 491 4374 0 0,'-1'-9'11629'0'0,"5"14"-10492"0"0,1 4-1006 0 0,0 1 0 0 0,-1 0 1 0 0,0 0-1 0 0,0 0 0 0 0,-1 0 0 0 0,3 15 0 0 0,8 23 208 0 0,-14-47-342 0 0,3 2 145 0 0,0-11 16 0 0,0 1-109 0 0,-1 1 0 0 0,1-1-1 0 0,1 1 1 0 0,-1 0 0 0 0,1 0 0 0 0,0 0 0 0 0,0 0 0 0 0,1 1-1 0 0,0-1 1 0 0,0 1 0 0 0,0 0 0 0 0,0 1 0 0 0,12-8 0 0 0,-17 12-68 0 0,1-1 0 0 0,0 1-1 0 0,-1 0 1 0 0,1 0 0 0 0,-1-1 0 0 0,1 1 0 0 0,0 0 0 0 0,-1 0 0 0 0,1 0 0 0 0,0 0 0 0 0,-1 0 0 0 0,1-1 0 0 0,-1 1 0 0 0,1 1 0 0 0,0-1 0 0 0,-1 0 0 0 0,1 0 0 0 0,0 0 0 0 0,-1 0 0 0 0,1 0 0 0 0,-1 0 0 0 0,1 1 0 0 0,0-1 0 0 0,-1 0 0 0 0,1 1 0 0 0,-1-1 0 0 0,1 0 0 0 0,-1 1 0 0 0,1-1 0 0 0,-1 1 0 0 0,1-1-1 0 0,-1 0 1 0 0,1 1 0 0 0,-1-1 0 0 0,0 1 0 0 0,1 0 0 0 0,-1-1 0 0 0,0 1 0 0 0,1-1 0 0 0,-1 1 0 0 0,0-1 0 0 0,0 1 0 0 0,1 0 0 0 0,-1 0 0 0 0,9 35-3291 0 0,-7-28 1927 0 0,0 1 365 0 0,-1-6 375 0 0,-1-1 0 0 0,1 1 0 0 0,-1 0 0 0 0,1 0 0 0 0,0-1-1 0 0,0 1 1 0 0,1-1 0 0 0,-1 1 0 0 0,0-1 0 0 0,1 1 0 0 0,0-1 0 0 0,-1 0-1 0 0,1 0 1 0 0,0 0 0 0 0,4 4 0 0 0,0-3-1869 0 0</inkml:trace>
  <inkml:trace contextRef="#ctx0" brushRef="#br0" timeOffset="1802.97">1445 471 2378 0 0,'-4'-12'398'0'0,"4"10"396"0"0,-1 0 0 0 0,1 0 1 0 0,-1 0-1 0 0,0 0 0 0 0,0 0 0 0 0,0 0 1 0 0,0 0-1 0 0,0 0 0 0 0,-3-3 0 0 0,3 4-649 0 0,1 1-1 0 0,-1-1 1 0 0,0 1-1 0 0,0 0 0 0 0,0-1 1 0 0,0 1-1 0 0,0 0 1 0 0,0-1-1 0 0,0 1 0 0 0,0 0 1 0 0,0 0-1 0 0,-1 0 1 0 0,1 0-1 0 0,0 0 0 0 0,0 0 1 0 0,0 0-1 0 0,0 0 1 0 0,0 1-1 0 0,0-1 0 0 0,0 0 1 0 0,0 1-1 0 0,0-1 0 0 0,0 0 1 0 0,0 1-1 0 0,1-1 1 0 0,-1 1-1 0 0,-1 0 0 0 0,-3 2-5 0 0,0 0 0 0 0,0 1 0 0 0,1-1 0 0 0,-1 1 0 0 0,1 0-1 0 0,0 0 1 0 0,0 0 0 0 0,1 0 0 0 0,-1 1 0 0 0,1 0 0 0 0,0-1 0 0 0,-4 10-1 0 0,5-11-149 0 0,1 0 0 0 0,0 0 0 0 0,0 0 0 0 0,0 0 0 0 0,0 0 0 0 0,0 0-1 0 0,1 0 1 0 0,0 1 0 0 0,-1-1 0 0 0,1 0 0 0 0,0 0 0 0 0,1 0 0 0 0,-1 1 0 0 0,0-1-1 0 0,1 0 1 0 0,0 0 0 0 0,0 0 0 0 0,0 0 0 0 0,0 0 0 0 0,0 0 0 0 0,1 0 0 0 0,-1 0-1 0 0,1 0 1 0 0,2 3 0 0 0,-1-4-198 0 0,-1 0 0 0 0,1 1 0 0 0,0-1-1 0 0,0 0 1 0 0,0-1 0 0 0,0 1 0 0 0,0-1-1 0 0,0 1 1 0 0,0-1 0 0 0,0 0 0 0 0,1 0 0 0 0,-1 0-1 0 0,1 0 1 0 0,-1-1 0 0 0,0 1 0 0 0,1-1-1 0 0,-1 0 1 0 0,1 0 0 0 0,-1 0 0 0 0,1-1 0 0 0,-1 1-1 0 0,1-1 1 0 0,2-1 0 0 0,7-1-512 0 0,-1 0 0 0 0,0-1-1 0 0,0-1 1 0 0,21-12 0 0 0,-19 9 438 0 0,0-1 1 0 0,-1-1-1 0 0,-1 0 0 0 0,0 0 0 0 0,0-2 1 0 0,-1 1-1 0 0,0-1 0 0 0,16-26 0 0 0,-20 27 771 0 0,0 0 0 0 0,-1-1-1 0 0,-1 0 1 0 0,0 1 0 0 0,0-2-1 0 0,-1 1 1 0 0,-1 0 0 0 0,0-1 0 0 0,-1 0-1 0 0,0 1 1 0 0,0-21 0 0 0,-2 17 595 0 0,-1-7 3263 0 0,-2 25-2688 0 0,-3 16-1414 0 0,2-3-131 0 0,1 1 1 0 0,0 0-1 0 0,1 0 0 0 0,1 0 0 0 0,0 1 0 0 0,3 20 0 0 0,0-13-1914 0 0,12 42 0 0 0,-14-64 1627 0 0,12 48-4416 0 0,-7-18-1991 0 0,-4-25 2448 0 0</inkml:trace>
  <inkml:trace contextRef="#ctx0" brushRef="#br0" timeOffset="2054.83">1650 480 3554 0 0,'0'-2'237'0'0,"0"1"-1"0"0,0 0 1 0 0,0 0 0 0 0,1 0-1 0 0,-1 0 1 0 0,0 0 0 0 0,1 0-1 0 0,-1 0 1 0 0,1 0-1 0 0,-1 0 1 0 0,1 0 0 0 0,-1 0-1 0 0,1 0 1 0 0,0 0 0 0 0,-1 0-1 0 0,1 0 1 0 0,0 0-1 0 0,0 1 1 0 0,0-1 0 0 0,0 0-1 0 0,-1 1 1 0 0,2-2 0 0 0,2 0 4 0 0,-1 1 0 0 0,1-1 0 0 0,0 1 1 0 0,0-1-1 0 0,-1 1 0 0 0,8-1 0 0 0,-1 1-3 0 0,1-1-1 0 0,0 2 0 0 0,-1 0 1 0 0,16 1-1 0 0,-20 0-73 0 0,-1 0 0 0 0,0 0 0 0 0,1 0 0 0 0,-1 1 0 0 0,0 0 0 0 0,0 0 0 0 0,0 0 0 0 0,0 0 0 0 0,0 1 0 0 0,8 6 0 0 0,-11-7-137 0 0,0-1 1 0 0,-1 1-1 0 0,1 0 1 0 0,0 0-1 0 0,-1 1 1 0 0,1-1-1 0 0,-1 0 1 0 0,0 0 0 0 0,0 1-1 0 0,0-1 1 0 0,0 1-1 0 0,0-1 1 0 0,0 1-1 0 0,-1-1 1 0 0,1 1-1 0 0,-1 0 1 0 0,0-1 0 0 0,1 1-1 0 0,-1 0 1 0 0,-1-1-1 0 0,1 1 1 0 0,0-1-1 0 0,-1 1 1 0 0,0 3-1 0 0,-4 24-1554 0 0,2-5-1816 0 0,-2-8-2671 0 0</inkml:trace>
  <inkml:trace contextRef="#ctx0" brushRef="#br0" timeOffset="2207.61">1969 257 5766 0 0,'-5'-4'5604'0'0,"8"8"-5790"0"0,0 0-154 0 0,-4 4-270 0 0,-2 6-204 0 0,0-2-550 0 0,0 2-202 0 0,-2 0 88 0 0,-2 0-746 0 0,1 0-556 0 0</inkml:trace>
  <inkml:trace contextRef="#ctx0" brushRef="#br0" timeOffset="2552.6">2017 458 2968 0 0,'-7'10'8851'0'0,"4"6"-3633"0"0,6 26-2304 0 0,-2-37-2958 0 0,0 0 0 0 0,1 0 0 0 0,-1 1 0 0 0,1-1 0 0 0,1 0 0 0 0,-1-1 0 0 0,0 1 1 0 0,1 0-1 0 0,0-1 0 0 0,0 1 0 0 0,1-1 0 0 0,-1 0 0 0 0,1 0 0 0 0,5 4 1 0 0,-7-7 63 0 0,1 1 0 0 0,-1-1 0 0 0,1 0 0 0 0,-1 1 0 0 0,1-1 0 0 0,0-1 1 0 0,0 1-1 0 0,-1 0 0 0 0,1-1 0 0 0,0 1 0 0 0,0-1 0 0 0,0 0 1 0 0,0 0-1 0 0,-1 0 0 0 0,1 0 0 0 0,0 0 0 0 0,0-1 0 0 0,0 1 0 0 0,-1-1 1 0 0,1 0-1 0 0,0 0 0 0 0,0 0 0 0 0,-1 0 0 0 0,1 0 0 0 0,-1-1 1 0 0,1 1-1 0 0,-1-1 0 0 0,0 0 0 0 0,1 0 0 0 0,-1 1 0 0 0,3-6 0 0 0,-3 6 22 0 0,0-1 0 0 0,-1 0 0 0 0,1-1 0 0 0,-1 1 0 0 0,0 0-1 0 0,0 0 1 0 0,0 0 0 0 0,0-1 0 0 0,0 1 0 0 0,0-1 0 0 0,-1 1-1 0 0,1-1 1 0 0,-1 1 0 0 0,0-1 0 0 0,0 1 0 0 0,1-1 0 0 0,-2 1-1 0 0,1-1 1 0 0,0 1 0 0 0,0-1 0 0 0,-1 1 0 0 0,1-1 0 0 0,-1 1-1 0 0,0 0 1 0 0,0-1 0 0 0,0 1 0 0 0,0 0 0 0 0,0 0 0 0 0,-1-1-1 0 0,1 1 1 0 0,0 0 0 0 0,-1 0 0 0 0,0 0 0 0 0,1 1 0 0 0,-1-1-1 0 0,-3-2 1 0 0,1 1-271 0 0,0 0-1 0 0,-1 0 1 0 0,1 0-1 0 0,-1 1 0 0 0,1 0 1 0 0,-1 0-1 0 0,0 0 1 0 0,0 0-1 0 0,0 1 0 0 0,0 0 1 0 0,0 0-1 0 0,0 0 1 0 0,-1 1-1 0 0,-4-1 0 0 0,-18 2-4895 0 0,1 3-3353 0 0</inkml:trace>
  <inkml:trace contextRef="#ctx0" brushRef="#br0" timeOffset="3129.54">2178 431 5264 0 0,'1'1'697'0'0,"1"0"1"0"0,-1 0-1 0 0,1-1 0 0 0,-1 1 1 0 0,1 0-1 0 0,-1-1 0 0 0,1 0 1 0 0,0 1-1 0 0,-1-1 0 0 0,1 0 0 0 0,3 0 1 0 0,18 6 1911 0 0,-19-4-2503 0 0,-1 0 1 0 0,1 0-1 0 0,-1 0 1 0 0,0 1-1 0 0,0 0 1 0 0,0-1-1 0 0,0 1 1 0 0,0 0-1 0 0,-1 0 1 0 0,1 0-1 0 0,-1 1 1 0 0,0-1 0 0 0,0 1-1 0 0,0-1 1 0 0,0 1-1 0 0,-1 0 1 0 0,0 0-1 0 0,1-1 1 0 0,-1 1-1 0 0,0 0 1 0 0,-1 0-1 0 0,1 0 1 0 0,-1 0-1 0 0,0 0 1 0 0,0 7-1 0 0,-3 4-61 0 0,0 0 0 0 0,0 0 0 0 0,-1 0 1 0 0,-1-1-1 0 0,-9 19 0 0 0,13-30-15 0 0,0-2 53 0 0,5-9-28 0 0,0 0 0 0 0,1 1 0 0 0,-1-1 0 0 0,1 1-1 0 0,1 0 1 0 0,-1 0 0 0 0,12-9 0 0 0,-10 8 8 0 0,1 0-66 0 0,-1 0 0 0 0,1 0 0 0 0,0 1-1 0 0,1 0 1 0 0,0 0 0 0 0,0 1 0 0 0,14-7 0 0 0,-21 13 0 0 0,0 0 0 0 0,0 0-1 0 0,0 0 1 0 0,0 1 0 0 0,1-1 0 0 0,-1 1 0 0 0,0-1-1 0 0,0 1 1 0 0,0 0 0 0 0,0-1 0 0 0,0 1 0 0 0,0 0-1 0 0,0 1 1 0 0,3 1 0 0 0,12 5-2 0 0,-7-6-2 0 0,-5 0 131 0 0,0-1 0 0 0,1 0 0 0 0,-1 0 0 0 0,1-1 1 0 0,-1 1-1 0 0,7-2 0 0 0,-9 1 48 0 0,-1-1 0 0 0,1 0 0 0 0,0 0 1 0 0,0 0-1 0 0,-1 0 0 0 0,1-1 0 0 0,-1 1 0 0 0,1-1 0 0 0,-1 1 0 0 0,1-1 0 0 0,-1 0 0 0 0,0 0 0 0 0,0 0 1 0 0,3-4-1 0 0,-1 2 26 0 0,0-1 1 0 0,0 0-1 0 0,-1 0 0 0 0,0 0 1 0 0,0 0-1 0 0,0-1 1 0 0,0 1-1 0 0,-1-1 1 0 0,0 0-1 0 0,0 0 0 0 0,-1 0 1 0 0,1 0-1 0 0,-1 0 1 0 0,-1 0-1 0 0,1 0 1 0 0,-1 0-1 0 0,0 0 0 0 0,0 0 1 0 0,-1 0-1 0 0,0 0 1 0 0,-1-7-1 0 0,1 13-217 0 0,1-1 0 0 0,0 1 0 0 0,0-1 0 0 0,0 1 1 0 0,0-1-1 0 0,-1 1 0 0 0,1 0 0 0 0,0-1 0 0 0,0 1 0 0 0,-1-1 0 0 0,1 1 0 0 0,0 0 0 0 0,-1-1 0 0 0,1 1 0 0 0,0 0 0 0 0,-1-1 0 0 0,1 1 0 0 0,-1 0 1 0 0,1 0-1 0 0,0-1 0 0 0,-1 1 0 0 0,1 0 0 0 0,-1 0 0 0 0,1 0 0 0 0,-1 0 0 0 0,1-1 0 0 0,-1 1 0 0 0,1 0 0 0 0,-1 0 0 0 0,1 0 0 0 0,0 0 1 0 0,-1 0-1 0 0,1 0 0 0 0,-1 0 0 0 0,1 0 0 0 0,-1 0 0 0 0,1 1 0 0 0,-1-1 0 0 0,1 0 0 0 0,-1 0 0 0 0,1 0 0 0 0,-1 1 0 0 0,1-1 0 0 0,0 0 0 0 0,-1 0 1 0 0,1 1-1 0 0,-1-1 0 0 0,1 0 0 0 0,0 1 0 0 0,-1-1 0 0 0,1 0 0 0 0,0 1 0 0 0,0-1 0 0 0,-1 0 0 0 0,1 1 0 0 0,0-1 0 0 0,-1 1 0 0 0,0 1-58 0 0,0-1-1 0 0,0 1 0 0 0,0 0 0 0 0,0 0 0 0 0,0-1 1 0 0,0 1-1 0 0,0 0 0 0 0,0 0 0 0 0,1 0 0 0 0,-1 0 1 0 0,1 0-1 0 0,-1 0 0 0 0,1 0 0 0 0,0 2 0 0 0,1 2 5 0 0,1-1-1 0 0,0 0 0 0 0,0 0 1 0 0,0 1-1 0 0,1-1 0 0 0,-1-1 1 0 0,1 1-1 0 0,0 0 0 0 0,1-1 1 0 0,-1 1-1 0 0,1-1 0 0 0,0 0 1 0 0,4 3-1 0 0,13 12-258 0 0,31 19 0 0 0,-31-23 418 0 0,-21-15-245 0 0,-21 13-666 0 0,12-10-908 0 0,-1 0 0 0 0,1 0 1 0 0,-17 1-1 0 0,-12-4-9340 0 0,29-2 6322 0 0</inkml:trace>
  <inkml:trace contextRef="#ctx0" brushRef="#br0" timeOffset="3414.07">2747 5 5204 0 0,'-1'-1'3222'0'0,"-6"-3"5233"0"0,25 13-7853 0 0,0 1-1 0 0,-1 0 0 0 0,0 1 1 0 0,-1 1-1 0 0,0 1 1 0 0,18 17-1 0 0,-10-4-317 0 0,0 0 0 0 0,35 51 0 0 0,-47-58-41 0 0,-1 0 0 0 0,0 0 1 0 0,-1 1-1 0 0,-1 1 0 0 0,-2 0 0 0 0,12 42 1 0 0,-17-53-430 0 0,-1 0 0 0 0,1 0 0 0 0,-1 1 0 0 0,-1-1 1 0 0,0 0-1 0 0,-1 0 0 0 0,0 0 0 0 0,0 0 1 0 0,-1 0-1 0 0,0 0 0 0 0,-1 0 0 0 0,0 0 0 0 0,0-1 1 0 0,-1 1-1 0 0,-1-1 0 0 0,1 0 0 0 0,-9 12 1 0 0,-3-3-1815 0 0,0-1 1 0 0,-1 0-1 0 0,-1-2 1 0 0,0 0 0 0 0,-1 0-1 0 0,-35 19 1 0 0,-2-1-4289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9:24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112 304 2908 0 0,'1'-1'537'0'0,"-1"-1"0"0"0,0 1 0 0 0,0 0 0 0 0,0-1 0 0 0,0 1 0 0 0,0-1 1 0 0,0 1-1 0 0,0-1 0 0 0,-1 1 0 0 0,1-1 0 0 0,0 1 0 0 0,-1 0 0 0 0,1-1 0 0 0,-1 1 0 0 0,0-1 0 0 0,1 1 0 0 0,-1 0 0 0 0,0 0 0 0 0,0-1 0 0 0,0 1 0 0 0,-1-1 1 0 0,1 1-246 0 0,0 1 1 0 0,0 0 0 0 0,-1-1-1 0 0,1 1 1 0 0,0 0 0 0 0,0 0 0 0 0,0 0-1 0 0,0 0 1 0 0,0 0 0 0 0,0 0-1 0 0,0 0 1 0 0,-1 0 0 0 0,1 1 0 0 0,0-1-1 0 0,0 0 1 0 0,0 1 0 0 0,0-1 0 0 0,0 1-1 0 0,0-1 1 0 0,0 1 0 0 0,-1 0-1 0 0,-5 4 209 0 0,-1 0-1 0 0,1 1 0 0 0,0 0 0 0 0,1 0 1 0 0,-10 12-1 0 0,13-14-464 0 0,0 1 1 0 0,0-1 0 0 0,0 1 0 0 0,1 0-1 0 0,-1 0 1 0 0,1 1 0 0 0,1-1-1 0 0,-1 0 1 0 0,1 1 0 0 0,0-1 0 0 0,0 1-1 0 0,0-1 1 0 0,1 1 0 0 0,0-1-1 0 0,0 1 1 0 0,1 8 0 0 0,0-11-242 0 0,0 0 0 0 0,-1 0 0 0 0,1-1-1 0 0,0 1 1 0 0,0 0 0 0 0,1 0 0 0 0,-1-1 0 0 0,0 1 0 0 0,1-1 0 0 0,0 1 0 0 0,-1-1-1 0 0,1 0 1 0 0,4 5 0 0 0,-3-6-185 0 0,-1 1-1 0 0,1 0 1 0 0,-1-1-1 0 0,1 0 1 0 0,0 1 0 0 0,0-1-1 0 0,-1 0 1 0 0,1-1-1 0 0,0 1 1 0 0,0 0-1 0 0,0-1 1 0 0,0 1 0 0 0,0-1-1 0 0,0 0 1 0 0,0 0-1 0 0,3-1 1 0 0,7 0-541 0 0,-1-1 0 0 0,0-1-1 0 0,0 0 1 0 0,0-1 0 0 0,0 0 0 0 0,17-9 0 0 0,-14 6 864 0 0,0-2 1 0 0,-1 0-1 0 0,0 0 1 0 0,16-16 0 0 0,-25 21 417 0 0,-1 0 1 0 0,-1 0-1 0 0,1-1 1 0 0,0 1-1 0 0,-1-1 1 0 0,0 0-1 0 0,0 0 1 0 0,2-6-1 0 0,-4 7 588 0 0,1 0 0 0 0,-1-1-1 0 0,0 1 1 0 0,0 0 0 0 0,0 0 0 0 0,0-9-1 0 0,-19 22 556 0 0,15-6-1453 0 0,0 0 1 0 0,1 0-1 0 0,-1 0 1 0 0,1 0-1 0 0,0 1 1 0 0,0-1-1 0 0,0 1 1 0 0,0-1-1 0 0,1 1 1 0 0,0 0-1 0 0,-1-1 1 0 0,1 1-1 0 0,1 0 1 0 0,-1 0-1 0 0,1 0 1 0 0,-1 0-1 0 0,1 0 1 0 0,0 0-1 0 0,0 0 1 0 0,1 0-1 0 0,-1 0 1 0 0,1-1-1 0 0,1 6 1 0 0,-1-6-102 0 0,0-1 0 0 0,0 1 0 0 0,0-1 0 0 0,0 1 1 0 0,1-1-1 0 0,-1 0 0 0 0,0 1 0 0 0,1-1 1 0 0,0 0-1 0 0,0 0 0 0 0,-1 0 0 0 0,1 0 1 0 0,0-1-1 0 0,1 1 0 0 0,-1 0 0 0 0,0-1 0 0 0,0 0 1 0 0,1 1-1 0 0,-1-1 0 0 0,1 0 0 0 0,-1 0 1 0 0,1 0-1 0 0,-1-1 0 0 0,1 1 0 0 0,0-1 1 0 0,-1 1-1 0 0,1-1 0 0 0,0 0 0 0 0,-1 0 0 0 0,1 0 1 0 0,0 0-1 0 0,-1 0 0 0 0,1-1 0 0 0,3 0 1 0 0,-2 0 80 0 0,0-1 0 0 0,-1 1 0 0 0,1-1 0 0 0,0 0 0 0 0,-1 0 0 0 0,1 0 0 0 0,-1-1 0 0 0,1 1 0 0 0,-1-1 0 0 0,0 1 0 0 0,0-1 0 0 0,-1 0 0 0 0,1-1 0 0 0,0 1 0 0 0,-1 0 0 0 0,0-1 0 0 0,0 1 0 0 0,3-8 0 0 0,-3 9 14 0 0,-1-1 0 0 0,0 0 0 0 0,0 0 0 0 0,0 0 0 0 0,0 0 0 0 0,-1 0 0 0 0,1 0 0 0 0,-1 0 0 0 0,1 0 0 0 0,-1 0 0 0 0,0 0 1 0 0,-1 0-1 0 0,1 0 0 0 0,0 0 0 0 0,-1 0 0 0 0,0 0 0 0 0,1 0 0 0 0,-1 0 0 0 0,0 0 0 0 0,-1 0 0 0 0,1 0 0 0 0,0 1 0 0 0,-1-1 0 0 0,0 0 0 0 0,1 1 1 0 0,-3-3-1 0 0,2 4-200 0 0,0 0 0 0 0,1-1 0 0 0,-1 1 0 0 0,0 0 0 0 0,0 1 0 0 0,0-1 0 0 0,0 0 0 0 0,0 0 0 0 0,0 1 0 0 0,0-1 0 0 0,0 1 0 0 0,0 0 1 0 0,0-1-1 0 0,0 1 0 0 0,0 0 0 0 0,0 0 0 0 0,0 0 0 0 0,0 1 0 0 0,0-1 0 0 0,0 0 0 0 0,-4 2 0 0 0,-18 8-4063 0 0,5 5-3285 0 0,16-10 2989 0 0</inkml:trace>
  <inkml:trace contextRef="#ctx0" brushRef="#br0" timeOffset="522.02">702 259 6732 0 0,'-2'-3'1224'0'0,"-1"0"0"0"0,1 0 0 0 0,0 0 0 0 0,0 0 0 0 0,0 0 0 0 0,0 0 0 0 0,-3-7 0 0 0,2 3 517 0 0,3 6-1559 0 0,0 0 1 0 0,-1 0-1 0 0,1 0 1 0 0,-1 0-1 0 0,0 0 1 0 0,1 0-1 0 0,-1 0 1 0 0,0 0-1 0 0,0 0 0 0 0,1 0 1 0 0,-1 0-1 0 0,0 0 1 0 0,0 1-1 0 0,0-1 1 0 0,0 0-1 0 0,0 1 1 0 0,0-1-1 0 0,0 0 1 0 0,-1 1-1 0 0,1 0 0 0 0,0-1 1 0 0,0 1-1 0 0,0-1 1 0 0,0 1-1 0 0,-1 0 1 0 0,0 0-1 0 0,-1 0-51 0 0,0 1 0 0 0,1-1 0 0 0,-1 1 1 0 0,1 0-1 0 0,-1-1 0 0 0,1 1 0 0 0,-1 0 0 0 0,1 1 0 0 0,0-1 0 0 0,0 0 0 0 0,-4 3 0 0 0,-4 4-7 0 0,1 1-1 0 0,0 0 0 0 0,0 0 0 0 0,-7 10 1 0 0,10-10-126 0 0,0-1 1 0 0,0 1-1 0 0,1 1 1 0 0,0-1-1 0 0,-6 18 1 0 0,10-25-101 0 0,0 0 1 0 0,0 1-1 0 0,1-1 1 0 0,-1 0 0 0 0,1 0-1 0 0,0 1 1 0 0,-1-1-1 0 0,1 0 1 0 0,0 1-1 0 0,0-1 1 0 0,0 0-1 0 0,1 0 1 0 0,-1 1 0 0 0,0-1-1 0 0,1 0 1 0 0,0 0-1 0 0,-1 1 1 0 0,1-1-1 0 0,0 0 1 0 0,0 0-1 0 0,0 0 1 0 0,1 0 0 0 0,-1 0-1 0 0,0 0 1 0 0,1 0-1 0 0,-1-1 1 0 0,1 1-1 0 0,0-1 1 0 0,-1 1-1 0 0,1-1 1 0 0,0 1 0 0 0,0-1-1 0 0,3 2 1 0 0,-2-2 10 0 0,0 0 0 0 0,1 0 0 0 0,-1 0 0 0 0,1-1 0 0 0,-1 1 0 0 0,1-1 0 0 0,0 0 0 0 0,-1 0 0 0 0,1 0 0 0 0,-1 0 0 0 0,1-1 0 0 0,0 1 0 0 0,-1-1 1 0 0,1 0-1 0 0,-1 0 0 0 0,0 0 0 0 0,1-1 0 0 0,-1 1 0 0 0,0-1 0 0 0,0 0 0 0 0,0 1 0 0 0,0-2 0 0 0,0 1 0 0 0,0 0 0 0 0,4-5 0 0 0,2-2 111 0 0,0 1 0 0 0,0-2 0 0 0,-1 1 0 0 0,-1-1 1 0 0,0 0-1 0 0,7-14 0 0 0,-1-2 477 0 0,-2-1 1 0 0,0 0 0 0 0,-2 0 0 0 0,-1-2 0 0 0,-1 1-1 0 0,-2-1 1 0 0,0 1 0 0 0,-2-1 0 0 0,-1-30 0 0 0,-19 86 85 0 0,11-13-540 0 0,2 0 0 0 0,0 1 0 0 0,1 0-1 0 0,0 0 1 0 0,1 0 0 0 0,1 0 0 0 0,0 0 0 0 0,1 0 0 0 0,0 0 0 0 0,5 24-1 0 0,-3-32-33 0 0,-1 0-1 0 0,1 0 1 0 0,1 0-1 0 0,-1 0 1 0 0,1-1 0 0 0,0 1-1 0 0,1-1 1 0 0,0 0-1 0 0,0 0 1 0 0,7 9-1 0 0,-7-11-17 0 0,0 0-1 0 0,0-1 1 0 0,0 0 0 0 0,1 0-1 0 0,-1 0 1 0 0,1 0-1 0 0,0 0 1 0 0,0-1 0 0 0,0 0-1 0 0,0 0 1 0 0,0-1 0 0 0,0 1-1 0 0,1-1 1 0 0,-1 0-1 0 0,9 0 1 0 0,-6-1 6 0 0,1 0 0 0 0,-1-1 0 0 0,0 0 0 0 0,0 0 0 0 0,0-1 0 0 0,0 0 0 0 0,0 0 0 0 0,-1-1 0 0 0,1 0 0 0 0,-1 0 0 0 0,1-1 0 0 0,-1 0 0 0 0,10-8 0 0 0,-12 9 27 0 0,-1 0-1 0 0,0 0 1 0 0,-1 0-1 0 0,1-1 1 0 0,0 0-1 0 0,-1 1 1 0 0,0-1 0 0 0,0-1-1 0 0,0 1 1 0 0,-1 0-1 0 0,1-1 1 0 0,-1 1-1 0 0,0-1 1 0 0,0 0-1 0 0,-1 1 1 0 0,1-1-1 0 0,-1 0 1 0 0,0 0 0 0 0,0 0-1 0 0,-1 0 1 0 0,0 0-1 0 0,0-10 1 0 0,0 14-18 0 0,0-1 0 0 0,0 1 0 0 0,0 0 1 0 0,0 0-1 0 0,0-1 0 0 0,-1 1 0 0 0,1 0 0 0 0,0 0 1 0 0,-1-1-1 0 0,1 1 0 0 0,-1 0 0 0 0,1 0 0 0 0,-1 0 1 0 0,0 0-1 0 0,1 0 0 0 0,-1 0 0 0 0,0 0 0 0 0,0 0 1 0 0,0 0-1 0 0,0 0 0 0 0,0 0 0 0 0,0 0 1 0 0,0 0-1 0 0,0 1 0 0 0,0-1 0 0 0,0 0 0 0 0,0 1 1 0 0,0-1-1 0 0,-1 1 0 0 0,1-1 0 0 0,0 1 0 0 0,0 0 1 0 0,-1 0-1 0 0,1-1 0 0 0,0 1 0 0 0,0 0 0 0 0,-1 0 1 0 0,1 0-1 0 0,0 0 0 0 0,0 0 0 0 0,-1 1 0 0 0,1-1 1 0 0,0 0-1 0 0,0 1 0 0 0,-1-1 0 0 0,-1 1 0 0 0,1 0-4 0 0,-1 1-1 0 0,0-1 1 0 0,1 1-1 0 0,-1-1 0 0 0,1 1 1 0 0,-1 0-1 0 0,1 0 0 0 0,0 0 1 0 0,0 0-1 0 0,0 0 0 0 0,0 0 1 0 0,0 1-1 0 0,0-1 1 0 0,1 0-1 0 0,-1 1 0 0 0,1 0 1 0 0,0-1-1 0 0,0 1 0 0 0,-2 5 1 0 0,2-5 14 0 0,1-1 0 0 0,0 1 1 0 0,-1-1-1 0 0,1 1 0 0 0,0 0 1 0 0,0-1-1 0 0,1 1 0 0 0,-1-1 0 0 0,0 1 1 0 0,1 0-1 0 0,0-1 0 0 0,-1 1 1 0 0,1-1-1 0 0,0 0 0 0 0,0 1 0 0 0,0-1 1 0 0,1 0-1 0 0,-1 1 0 0 0,1-1 1 0 0,3 4-1 0 0,-2-4-146 0 0,0 1 1 0 0,0-1 0 0 0,1 0-1 0 0,-1 0 1 0 0,1 0 0 0 0,0 0-1 0 0,-1-1 1 0 0,1 1-1 0 0,0-1 1 0 0,0 0 0 0 0,0 0-1 0 0,5 0 1 0 0,5 0-1394 0 0,0 0 1 0 0,1-1-1 0 0,-1 0 1 0 0,0-2-1 0 0,1 0 1 0 0,19-5-1 0 0,22-11-6956 0 0,-29 6 2478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9:20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11 417 4462 0 0,'-10'-18'8215'0'0,"10"29"-499"0"0,1 13-8379 0 0,-1 44 1218 0 0,5 99-1955 0 0,-4-159 574 0 0,1 0 1 0 0,0 1-1 0 0,0-1 1 0 0,4 9-1 0 0,-5-14 8 0 0,0-1 0 0 0,0 1-1 0 0,1 0 1 0 0,0 0-1 0 0,-1-1 1 0 0,1 1 0 0 0,0 0-1 0 0,2 1 1 0 0</inkml:trace>
  <inkml:trace contextRef="#ctx0" brushRef="#br0" timeOffset="567.98">38 410 4512 0 0,'-1'-4'563'0'0,"-1"1"1"0"0,1-1-1 0 0,0 0 0 0 0,0 0 1 0 0,0 0-1 0 0,1 1 0 0 0,0-1 1 0 0,-1 0-1 0 0,1 0 0 0 0,0 0 1 0 0,1-5-1 0 0,0 7-316 0 0,0-1 1 0 0,0 1-1 0 0,0 0 1 0 0,0-1-1 0 0,1 1 0 0 0,-1 0 1 0 0,1 0-1 0 0,-1 0 0 0 0,1 0 1 0 0,0 0-1 0 0,-1 0 1 0 0,1 1-1 0 0,0-1 0 0 0,0 1 1 0 0,0-1-1 0 0,1 1 0 0 0,-1-1 1 0 0,4-1-1 0 0,4-1 235 0 0,1-1 0 0 0,-1 1-1 0 0,1 1 1 0 0,-1 0 0 0 0,20-3-1 0 0,-27 5-444 0 0,-1 1 0 0 0,0-1 0 0 0,1 1-1 0 0,-1 0 1 0 0,1 0 0 0 0,-1 0 0 0 0,0 0 0 0 0,1 0-1 0 0,-1 1 1 0 0,0-1 0 0 0,1 1 0 0 0,-1-1 0 0 0,0 1-1 0 0,0 0 1 0 0,0 0 0 0 0,1 0 0 0 0,-1 0 0 0 0,0 0-1 0 0,0 1 1 0 0,0-1 0 0 0,-1 0 0 0 0,1 1 0 0 0,0 0-1 0 0,0-1 1 0 0,-1 1 0 0 0,1 0 0 0 0,-1 0 0 0 0,0 0-1 0 0,1 0 1 0 0,-1 0 0 0 0,0 0 0 0 0,0 0 0 0 0,1 4-1 0 0,-2-2-21 0 0,0-1-1 0 0,1 1 1 0 0,-1 0-1 0 0,-1 0 1 0 0,1-1-1 0 0,-1 1 0 0 0,1 0 1 0 0,-1 0-1 0 0,0-1 1 0 0,0 1-1 0 0,-1-1 1 0 0,1 1-1 0 0,-1-1 1 0 0,0 1-1 0 0,0-1 1 0 0,0 0-1 0 0,0 0 0 0 0,0 0 1 0 0,-1 0-1 0 0,-4 4 1 0 0,-3 3-16 0 0,0-1-1 0 0,-1 0 1 0 0,0-1 0 0 0,-15 10 0 0 0,11-10-3 0 0,-16 12-49 0 0,30-17 64 0 0,1 0 0 0 0,0 0 1 0 0,0 0-1 0 0,0 0 0 0 0,1-1 0 0 0,-1 1 0 0 0,0 0 0 0 0,2 5 1 0 0,1-3 17 0 0,-1 0 1 0 0,1 0-1 0 0,-1 0 1 0 0,1-1 0 0 0,1 1-1 0 0,-1-1 1 0 0,1 1-1 0 0,-1-1 1 0 0,1 0-1 0 0,0-1 1 0 0,1 1 0 0 0,-1-1-1 0 0,1 1 1 0 0,-1-1-1 0 0,11 4 1 0 0,7 4-130 0 0,1-2 1 0 0,28 9-1 0 0,-48-17 67 0 0,5 1-184 0 0,-1 0 0 0 0,1-1 0 0 0,0 0 0 0 0,-1 0-1 0 0,1-1 1 0 0,0 0 0 0 0,0 0 0 0 0,-1-1 0 0 0,1 0 0 0 0,0 0 0 0 0,-1-1 0 0 0,1 0 0 0 0,-1 0-1 0 0,0-1 1 0 0,1 0 0 0 0,-1 0 0 0 0,12-8 0 0 0,-11 6 352 0 0,-1 0 0 0 0,0-1 0 0 0,0 0 0 0 0,0 0 0 0 0,-1 0 1 0 0,0-1-1 0 0,0 0 0 0 0,-1 0 0 0 0,1 0 0 0 0,-2-1 0 0 0,1 0 0 0 0,-1 0 0 0 0,0 0 0 0 0,-1 0 0 0 0,3-10 0 0 0,-5 17 0 0 0,-1 0 1 0 0,1 0-1 0 0,-1-1 0 0 0,0 1 0 0 0,1 0 1 0 0,-1-1-1 0 0,0 1 0 0 0,0 0 0 0 0,0-1 1 0 0,0 1-1 0 0,0 0 0 0 0,0-1 0 0 0,0 1 1 0 0,-1 0-1 0 0,1-1 0 0 0,0 1 0 0 0,-1 0 1 0 0,1 0-1 0 0,-1-1 0 0 0,1 1 0 0 0,-1 0 1 0 0,0-1-1 0 0,0 1-80 0 0,0 1 0 0 0,0-1 0 0 0,0 1 0 0 0,0-1 0 0 0,0 1 0 0 0,0 0 0 0 0,0-1 0 0 0,0 1 0 0 0,0 0 0 0 0,0 0 0 0 0,0 0 0 0 0,0 0 0 0 0,0 0 0 0 0,0 0 0 0 0,0 0 0 0 0,0 0 0 0 0,0 0-1 0 0,-1 1 1 0 0,1-1 0 0 0,0 0 0 0 0,-1 1 0 0 0,-2 1 3 0 0,-1 0 0 0 0,0 0 0 0 0,1 0 1 0 0,0 0-1 0 0,-1 1 0 0 0,1 0 0 0 0,0 0 0 0 0,0 0 0 0 0,1 0 0 0 0,-5 6 0 0 0,6-7-34 0 0,0 0 1 0 0,1 0 0 0 0,0 1-1 0 0,-1-1 1 0 0,1 0-1 0 0,0 1 1 0 0,0-1 0 0 0,1 1-1 0 0,-1 0 1 0 0,0-1-1 0 0,1 1 1 0 0,0-1-1 0 0,-1 4 1 0 0,1-4-223 0 0,1 0-1 0 0,-1 0 1 0 0,0 0-1 0 0,1-1 1 0 0,-1 1-1 0 0,1 0 1 0 0,-1 0-1 0 0,1-1 1 0 0,0 1-1 0 0,0 0 1 0 0,0-1 0 0 0,0 1-1 0 0,0 0 1 0 0,3 2-1 0 0,-1-2-254 0 0,0 1 0 0 0,0-1-1 0 0,0 0 1 0 0,0 1 0 0 0,1-2 0 0 0,-1 1-1 0 0,1 0 1 0 0,0-1 0 0 0,-1 1 0 0 0,1-1-1 0 0,0 0 1 0 0,0 0 0 0 0,0-1 0 0 0,0 1-1 0 0,0-1 1 0 0,5 0 0 0 0,8-1-1619 0 0,-1-2 1 0 0,1 1-1 0 0,-1-2 1 0 0,29-9-1 0 0,-21 5-1030 0 0</inkml:trace>
  <inkml:trace contextRef="#ctx0" brushRef="#br0" timeOffset="1116">780 451 4512 0 0,'1'-1'286'0'0,"-1"-1"-1"0"0,0 1 0 0 0,0-1 1 0 0,0 1-1 0 0,0 0 1 0 0,0-1-1 0 0,0 1 1 0 0,0-1-1 0 0,0 1 1 0 0,-1 0-1 0 0,1-1 0 0 0,0 1 1 0 0,-1 0-1 0 0,1-1 1 0 0,-1 1-1 0 0,0 0 1 0 0,1 0-1 0 0,-1 0 1 0 0,0-1-1 0 0,0 1 0 0 0,0 0 1 0 0,0 0-1 0 0,0 0 1 0 0,0 0-1 0 0,0 1 1 0 0,0-1-1 0 0,0 0 1 0 0,0 0-1 0 0,0 0 0 0 0,-1 1 1 0 0,1-1-1 0 0,0 1 1 0 0,-1-1-1 0 0,1 1 1 0 0,0 0-1 0 0,-1-1 1 0 0,1 1-1 0 0,0 0 1 0 0,-1 0-1 0 0,-1 0 0 0 0,0 0-89 0 0,0 0 0 0 0,0 0 0 0 0,0 0 0 0 0,0 1-1 0 0,0-1 1 0 0,0 1 0 0 0,0 0 0 0 0,0-1 0 0 0,0 1-1 0 0,0 1 1 0 0,1-1 0 0 0,-1 0 0 0 0,0 1 0 0 0,1-1-1 0 0,-1 1 1 0 0,1 0 0 0 0,0 0 0 0 0,-4 3 0 0 0,-8 24 476 0 0,5 8-3685 0 0,9-36 2790 0 0,0 1 1 0 0,-1 0 0 0 0,1-1 0 0 0,0 1 0 0 0,0-1 0 0 0,0 1 0 0 0,0-1 0 0 0,0 1-1 0 0,0-1 1 0 0,1 1 0 0 0,-1-1 0 0 0,1 1 0 0 0,-1-1 0 0 0,1 1 0 0 0,-1-1 0 0 0,1 1-1 0 0,0-1 1 0 0,-1 0 0 0 0,1 1 0 0 0,0-1 0 0 0,0 0 0 0 0,0 0 0 0 0,0 0 0 0 0,0 0-1 0 0,1 0 1 0 0,-1 0 0 0 0,0 0 0 0 0,0 0 0 0 0,1 0 0 0 0,-1 0 0 0 0,0-1 0 0 0,1 1-1 0 0,-1 0 1 0 0,1-1 0 0 0,-1 0 0 0 0,1 1 0 0 0,-1-1 0 0 0,1 0 0 0 0,-1 1 0 0 0,1-1-1 0 0,-1 0 1 0 0,3 0 0 0 0,-2-1 226 0 0,1 1-1 0 0,-1-1 1 0 0,1 0-1 0 0,-1 1 1 0 0,1-1 0 0 0,-1 0-1 0 0,0 0 1 0 0,1-1-1 0 0,-1 1 1 0 0,0 0-1 0 0,0-1 1 0 0,0 1 0 0 0,0-1-1 0 0,0 0 1 0 0,0 0-1 0 0,0 0 1 0 0,-1 0-1 0 0,1 0 1 0 0,-1 0-1 0 0,1 0 1 0 0,-1 0 0 0 0,0-1-1 0 0,0 1 1 0 0,1-3-1 0 0,1-2 986 0 0,0-1-1 0 0,-1 1 1 0 0,0 0-1 0 0,0-1 1 0 0,-1 1-1 0 0,0-1 1 0 0,0-7-1 0 0,-1 15-940 0 0,0-1-1 0 0,0 1 1 0 0,0 0-1 0 0,0 0 1 0 0,0 0-1 0 0,0 0 0 0 0,0 0 1 0 0,0-1-1 0 0,0 1 1 0 0,0 0-1 0 0,0 0 1 0 0,0 0-1 0 0,1 0 1 0 0,-1 0-1 0 0,0 0 1 0 0,0-1-1 0 0,0 1 1 0 0,0 0-1 0 0,0 0 1 0 0,0 0-1 0 0,1 0 1 0 0,-1 0-1 0 0,0 0 0 0 0,0 0 1 0 0,0 0-1 0 0,0 0 1 0 0,0 0-1 0 0,1 0 1 0 0,-1 0-1 0 0,0 0 1 0 0,0-1-1 0 0,0 1 1 0 0,0 0-1 0 0,1 0 1 0 0,-1 0-1 0 0,0 1 1 0 0,0-1-1 0 0,0 0 1 0 0,0 0-1 0 0,1 0 0 0 0,-1 0 1 0 0,0 0-1 0 0,0 0 1 0 0,0 0-1 0 0,0 0 1 0 0,0 0-1 0 0,1 0 1 0 0,-1 0-1 0 0,0 0 1 0 0,0 0-1 0 0,0 1 1 0 0,0-1-1 0 0,0 0 1 0 0,0 0-1 0 0,0 0 1 0 0,0 0-1 0 0,1 0 0 0 0,-1 0 1 0 0,0 1-1 0 0,0-1 1 0 0,0 0-1 0 0,0 0 1 0 0,0 0-1 0 0,0 0 1 0 0,0 1-1 0 0,0-1 1 0 0,0 0-1 0 0,17 17 367 0 0,6 6-354 0 0,-18-20-143 0 0,0 0-1 0 0,0 0 0 0 0,0-1 1 0 0,0 0-1 0 0,0 0 0 0 0,1 0 1 0 0,-1-1-1 0 0,1 1 0 0 0,-1-1 1 0 0,1-1-1 0 0,-1 1 0 0 0,1-1 1 0 0,0 0-1 0 0,10-1 0 0 0,-12 0-4 0 0,1-1-1 0 0,-1 1 0 0 0,0-1 0 0 0,1 0 1 0 0,-1 0-1 0 0,0 0 0 0 0,-1-1 1 0 0,1 0-1 0 0,0 1 0 0 0,-1-1 0 0 0,1 0 1 0 0,-1-1-1 0 0,0 1 0 0 0,0-1 0 0 0,0 1 1 0 0,-1-1-1 0 0,1 0 0 0 0,3-7 1 0 0,-1-1 373 0 0,0 1 0 0 0,-1-1 0 0 0,-1 1 0 0 0,0-1 0 0 0,0 0 1 0 0,-1-1-1 0 0,-1 1 0 0 0,0 0 0 0 0,-1 0 0 0 0,0-1 1 0 0,-1 1-1 0 0,0 0 0 0 0,-1 0 0 0 0,0 0 0 0 0,-1 0 0 0 0,0 0 1 0 0,-1 0-1 0 0,-9-19 0 0 0,12 29-223 0 0,1 1 0 0 0,-1 0 0 0 0,0 0 0 0 0,1 0 0 0 0,-1-1 0 0 0,0 1 0 0 0,0 0 0 0 0,0 0 0 0 0,1 0 0 0 0,-1 0-1 0 0,0 0 1 0 0,0 1 0 0 0,-1-1 0 0 0,1 0 0 0 0,0 0 0 0 0,0 1 0 0 0,0-1 0 0 0,0 0 0 0 0,-1 1 0 0 0,1 0 0 0 0,0-1 0 0 0,-3 0 0 0 0,3 2-34 0 0,0-1 0 0 0,0 0-1 0 0,0 1 1 0 0,0 0 0 0 0,0-1 0 0 0,0 1-1 0 0,0-1 1 0 0,0 1 0 0 0,0 0 0 0 0,0 0 0 0 0,0-1-1 0 0,0 1 1 0 0,1 0 0 0 0,-1 0 0 0 0,0 0 0 0 0,1 0-1 0 0,-1 0 1 0 0,1 0 0 0 0,-1 0 0 0 0,0 2 0 0 0,-2 5 10 0 0,0 0 0 0 0,0 0 1 0 0,1 1-1 0 0,0-1 0 0 0,-1 15 1 0 0,2-6 15 0 0,1-1 0 0 0,1 0 0 0 0,1 1 0 0 0,0-1 0 0 0,1 0 0 0 0,7 24 0 0 0,-6-28-838 0 0,1 0 0 0 0,0 1 0 0 0,1-2 1 0 0,15 23-1 0 0,-18-30 216 0 0,0-1 0 0 0,0 1 1 0 0,0-1-1 0 0,1 0 1 0 0,-1 0-1 0 0,1-1 0 0 0,0 1 1 0 0,0-1-1 0 0,0 0 1 0 0,0 1-1 0 0,0-2 0 0 0,5 3 1 0 0,33 6-7369 0 0,-20-7 2349 0 0</inkml:trace>
  <inkml:trace contextRef="#ctx0" brushRef="#br0" timeOffset="1794.05">1844 166 5542 0 0,'-12'-20'15067'0'0,"7"33"-13754"0"0,-5 22-817 0 0,2 1 0 0 0,1 0-1 0 0,-3 39 1 0 0,9-53-1496 0 0,1-1 0 0 0,1 1 1 0 0,5 35-1 0 0,-6-55 886 0 0,0 0 0 0 0,0-1 1 0 0,1 1-1 0 0,-1 0 0 0 0,0-1 0 0 0,1 1 0 0 0,0-1 0 0 0,-1 1 1 0 0,1-1-1 0 0,0 1 0 0 0,0-1 0 0 0,-1 1 0 0 0,1-1 1 0 0,2 2-1 0 0,-3-3 89 0 0,1 0 0 0 0,-1 0 1 0 0,0 0-1 0 0,1 0 0 0 0,-1 0 1 0 0,1 0-1 0 0,-1 0 0 0 0,1 0 1 0 0,-1 0-1 0 0,1 0 0 0 0,-1 0 1 0 0,0 0-1 0 0,1 0 0 0 0,-1-1 1 0 0,1 1-1 0 0,-1 0 0 0 0,0 0 1 0 0,1 0-1 0 0,-1-1 0 0 0,0 1 1 0 0,1 0-1 0 0,-1 0 0 0 0,0-1 0 0 0,1 1 1 0 0,-1 0-1 0 0,0-1 0 0 0,1 1 1 0 0,-1 0-1 0 0,0-1 0 0 0,0 1 1 0 0,0-1-1 0 0,1 0 0 0 0,22-51-24 0 0,-18 38 214 0 0,65-196 2492 0 0,-40 111 1171 0 0,-30 99-3812 0 0,0 0 0 0 0,0 0-1 0 0,0 0 1 0 0,0 0 0 0 0,0 0 0 0 0,0 1 0 0 0,0-1 0 0 0,1 0-1 0 0,-1 0 1 0 0,0 0 0 0 0,0 0 0 0 0,0 0 0 0 0,0 0-1 0 0,0 0 1 0 0,0 0 0 0 0,0 0 0 0 0,0 0 0 0 0,1 0-1 0 0,-1 0 1 0 0,0 0 0 0 0,0 0 0 0 0,0 0 0 0 0,0 0 0 0 0,0 0-1 0 0,0 0 1 0 0,0 0 0 0 0,1 0 0 0 0,-1 0 0 0 0,0 0-1 0 0,0 0 1 0 0,0 0 0 0 0,0 0 0 0 0,0 0 0 0 0,0 0-1 0 0,0 0 1 0 0,1 0 0 0 0,-1 0 0 0 0,0 0 0 0 0,0 0 0 0 0,0 0-1 0 0,0 0 1 0 0,0 0 0 0 0,0 0 0 0 0,0-1 0 0 0,0 1-1 0 0,0 0 1 0 0,0 0 0 0 0,1 0 0 0 0,-1 0 0 0 0,0 0-1 0 0,0 0 1 0 0,0 0 0 0 0,0 0 0 0 0,0-1 0 0 0,0 1 0 0 0,0 0-1 0 0,0 0 1 0 0,0 0 0 0 0,0 0 0 0 0,0 0 0 0 0,0 0-1 0 0,0-1 1 0 0,5 19 369 0 0,4 36-290 0 0,-7-42 49 0 0,24 122-406 0 0,-6-38-4837 0 0,-12-48-1092 0 0,-2 0-3394 0 0</inkml:trace>
  <inkml:trace contextRef="#ctx0" brushRef="#br0" timeOffset="2108.23">1895 364 4796 0 0,'-24'-6'1703'0'0,"2"-2"6099"0"0,28 4-5387 0 0,16-3-3311 0 0,18-1-274 0 0,107-30-2212 0 0,-132 33 3232 0 0,-1-1 0 0 0,0 0 0 0 0,0-1 1 0 0,-1 0-1 0 0,0-1 0 0 0,0 0 0 0 0,19-18 0 0 0,-28 22 504 0 0,-1 1 1 0 0,0-1-1 0 0,0 1 0 0 0,0-1 0 0 0,-1 0 0 0 0,5-8 0 0 0,-5 8 607 0 0,-1-1 0 0 0,1 1 0 0 0,-1-1 0 0 0,0 1 0 0 0,0-1 0 0 0,-1 1 0 0 0,1-1 0 0 0,-1 1 0 0 0,0-1-1 0 0,-1-9 1 0 0,-5 70 1159 0 0,18 48-1414 0 0,-3-48-1641 0 0,-5 0-3303 0 0,1-24-414 0 0,5-13-2016 0 0</inkml:trace>
  <inkml:trace contextRef="#ctx0" brushRef="#br0" timeOffset="2341.25">2260 246 3760 0 0,'-5'-18'394'0'0,"-2"-2"1858"0"0,1-1 0 0 0,0 0 0 0 0,-3-35 1 0 0,9 54-2129 0 0,0-1 0 0 0,0 1 1 0 0,0 0-1 0 0,0-1 0 0 0,0 1 0 0 0,0-1 1 0 0,0 1-1 0 0,1 0 0 0 0,0 0 1 0 0,-1-1-1 0 0,1 1 0 0 0,0 0 1 0 0,0 0-1 0 0,0 0 0 0 0,0 0 0 0 0,0 0 1 0 0,1 0-1 0 0,-1 0 0 0 0,0 0 1 0 0,1 0-1 0 0,0 0 0 0 0,2-2 0 0 0,-1 3-45 0 0,0 0-1 0 0,-1 0 1 0 0,1 0-1 0 0,0 0 1 0 0,0 1-1 0 0,-1-1 1 0 0,1 1-1 0 0,0 0 1 0 0,0 0-1 0 0,0 0 1 0 0,0 0-1 0 0,0 0 1 0 0,-1 0-1 0 0,1 1 1 0 0,5 1-1 0 0,4 2-1 0 0,0 0 0 0 0,-1 1 0 0 0,1 0 0 0 0,-1 1 0 0 0,0 0-1 0 0,-1 1 1 0 0,13 10 0 0 0,-19-14-58 0 0,0 0-1 0 0,-1 0 0 0 0,0 0 1 0 0,0 1-1 0 0,0-1 1 0 0,0 1-1 0 0,-1-1 1 0 0,1 1-1 0 0,-1 0 0 0 0,0 0 1 0 0,2 6-1 0 0,-3-8-16 0 0,-1 0 0 0 0,0 0 0 0 0,0 0 0 0 0,0 0 0 0 0,0 0 0 0 0,0 0 0 0 0,0 0 0 0 0,-1 0 0 0 0,1 0 0 0 0,0 0 0 0 0,-1 0 0 0 0,0 0 0 0 0,1 0 0 0 0,-1 0-1 0 0,0 0 1 0 0,0-1 0 0 0,0 1 0 0 0,0 0 0 0 0,-1 0 0 0 0,1-1 0 0 0,0 1 0 0 0,-1-1 0 0 0,1 1 0 0 0,-1-1 0 0 0,1 0 0 0 0,-4 2 0 0 0,-8 7-472 0 0,-1 0-1 0 0,-1-2 1 0 0,0 1-1 0 0,-18 6 1 0 0,-31 7-7192 0 0,56-21 3994 0 0,-2-2-804 0 0</inkml:trace>
  <inkml:trace contextRef="#ctx0" brushRef="#br0" timeOffset="2532.02">2603 114 8436 0 0,'49'-17'6423'0'0,"2"4"-3780"0"0,32-12-5046 0 0,-71 21 674 0 0,0-1 0 0 0,0-1 0 0 0,-1 0 0 0 0,18-12 0 0 0,-22 12-2071 0 0</inkml:trace>
  <inkml:trace contextRef="#ctx0" brushRef="#br0" timeOffset="2671.12">2807 1 4350 0 0,'-2'-1'303'0'0,"1"1"-1"0"0,-1 1 1 0 0,1-1-1 0 0,-1 0 1 0 0,0 0-1 0 0,1 1 1 0 0,-1-1-1 0 0,1 0 1 0 0,-1 1-1 0 0,1 0 1 0 0,0-1 0 0 0,-1 1-1 0 0,1 0 1 0 0,-1 0-1 0 0,1 0 1 0 0,0-1-1 0 0,0 1 1 0 0,0 1-1 0 0,-1-1 1 0 0,1 0-1 0 0,0 0 1 0 0,0 0-1 0 0,1 1 1 0 0,-1-1 0 0 0,0 0-1 0 0,0 1 1 0 0,0-1-1 0 0,1 1 1 0 0,-1-1-1 0 0,0 3 1 0 0,-2 7 391 0 0,1-1 0 0 0,0 1 0 0 0,-2 18 0 0 0,2-9 156 0 0,-6 50 355 0 0,-1 8-2748 0 0,-1-28-3883 0 0,-1-24-2266 0 0,8-22 3805 0 0</inkml:trace>
  <inkml:trace contextRef="#ctx0" brushRef="#br0" timeOffset="2843.61">2652 372 8178 0 0,'-3'-5'5912'0'0,"9"6"-4464"0"0,1-1-279 0 0,3-2-221 0 0,7-1-200 0 0,-2-1-246 0 0,2 0-174 0 0,0 0-420 0 0,3 0-552 0 0,2-3-584 0 0,3-2-277 0 0,-1 2-337 0 0,0-1-812 0 0,-2-2 132 0 0,0 0-1398 0 0,-3-1-892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9:19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158 103 2268 0 0,'-10'1'10724'0'0,"18"2"-7811"0"0,18-1-2225 0 0,371-47 3332 0 0,-234 34-3534 0 0,-7 0-1183 0 0,-52-4-4775 0 0,-94 12-45 0 0,-19 2 2390 0 0,-23 2-139 0 0,30-1 2762 0 0,-14 1-2004 0 0</inkml:trace>
  <inkml:trace contextRef="#ctx0" brushRef="#br0" timeOffset="548.53">163 19 2538 0 0,'8'-19'10977'0'0,"-43"58"-10715"0"0,-1-1 0 0 0,-64 50 0 0 0,125-84 2849 0 0,-14-4-2754 0 0,1 1 0 0 0,0 0 0 0 0,-1 1 0 0 0,15 4 0 0 0,0 6-1993 0 0,40 27-1 0 0,4 3-8952 0 0,-46-31 5270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8:55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0 371 1862 0 0,'0'0'2803'0'0,"5"4"-3773"0"0</inkml:trace>
  <inkml:trace contextRef="#ctx0" brushRef="#br0" timeOffset="576.91">56 271 2212 0 0,'0'-1'123'0'0,"-1"1"-1"0"0,1 0 1 0 0,0-1-1 0 0,-1 1 1 0 0,1 0-1 0 0,0-1 1 0 0,0 1 0 0 0,-1-1-1 0 0,1 1 1 0 0,0-1-1 0 0,0 1 1 0 0,0 0-1 0 0,-1-1 1 0 0,1 1-1 0 0,0-1 1 0 0,0 1 0 0 0,0-1-1 0 0,0 1 1 0 0,0-1-1 0 0,0 1 1 0 0,0-1-1 0 0,0 1 1 0 0,0-1 0 0 0,0 1-1 0 0,0-1 1 0 0,0 1-1 0 0,1-1 1 0 0,-1 1-1 0 0,0 0 1 0 0,0-1-1 0 0,0 1 1 0 0,1-1 0 0 0,-1 1-1 0 0,0-1 1 0 0,0 1-1 0 0,1 0 1 0 0,-1-1-1 0 0,0 1 1 0 0,1 0 0 0 0,-1-1-1 0 0,0 1 1 0 0,1 0-1 0 0,-1 0 1 0 0,1-1-1 0 0,-1 1 1 0 0,1 0-1 0 0,-1 0 1 0 0,1-1 0 0 0,1 1-22 0 0,-1 0 1 0 0,0 0-1 0 0,0 0 1 0 0,1 0 0 0 0,-1 0-1 0 0,0 1 1 0 0,0-1 0 0 0,1 0-1 0 0,-1 1 1 0 0,0-1-1 0 0,0 1 1 0 0,0-1 0 0 0,1 1-1 0 0,-1-1 1 0 0,0 1 0 0 0,0 0-1 0 0,0-1 1 0 0,0 1-1 0 0,1 2 1 0 0,8 8 378 0 0,0 1-1 0 0,-2 1 1 0 0,1-1 0 0 0,-1 2 0 0 0,6 15-1 0 0,30 78-28 0 0,-20-44-344 0 0,-20-52-64 0 0,-2-6-46 0 0,0 0 0 0 0,0 0 0 0 0,1 0 0 0 0,-1 0 0 0 0,6 7 0 0 0,-7-11 28 0 0,-1 0-1 0 0,1-1 1 0 0,0 1-1 0 0,-1 0 1 0 0,1-1-1 0 0,0 1 1 0 0,0-1-1 0 0,-1 1 1 0 0,1-1 0 0 0,0 0-1 0 0,0 1 1 0 0,0-1-1 0 0,-1 0 1 0 0,1 1-1 0 0,0-1 1 0 0,0 0-1 0 0,0 0 1 0 0,0 0-1 0 0,0 0 1 0 0,0 0 0 0 0,-1 0-1 0 0,1 0 1 0 0,0 0-1 0 0,0 0 1 0 0,0 0-1 0 0,0 0 1 0 0,0-1-1 0 0,0 1 1 0 0,-1 0-1 0 0,1-1 1 0 0,0 1 0 0 0,0 0-1 0 0,0-1 1 0 0,-1 1-1 0 0,1-1 1 0 0,0 0-1 0 0,-1 1 1 0 0,1-1-1 0 0,0 1 1 0 0,0-2-1 0 0,7-6 267 0 0,0 0 0 0 0,-1 0-1 0 0,0-1 1 0 0,0 0-1 0 0,-1 0 1 0 0,7-14-1 0 0,26-64 426 0 0,-20 40-540 0 0,13-30 213 0 0,-7 15-932 0 0,-6 21-3096 0 0,-11 55 182 0 0,-7-6 2414 0 0,-1 0 1 0 0,-1 0-1 0 0,0 0 1 0 0,-2 10-1 0 0,0 7-1425 0 0,1-3-236 0 0</inkml:trace>
  <inkml:trace contextRef="#ctx0" brushRef="#br0" timeOffset="1344.37">612 418 4170 0 0,'-3'-6'1196'0'0,"1"-1"0"0"0,-1 1 0 0 0,0-1 1 0 0,0 1-1 0 0,0 0 0 0 0,-1 0 0 0 0,-5-6 0 0 0,8 11-1099 0 0,-1 0 0 0 0,1 0 1 0 0,-1 0-1 0 0,1 0 0 0 0,-1 0 0 0 0,1 0 0 0 0,-1 0 1 0 0,0 1-1 0 0,1-1 0 0 0,-1 0 0 0 0,0 1 1 0 0,1-1-1 0 0,-1 1 0 0 0,0 0 0 0 0,0 0 0 0 0,0 0 1 0 0,1 0-1 0 0,-1 0 0 0 0,0 0 0 0 0,0 0 0 0 0,0 0 1 0 0,1 1-1 0 0,-1-1 0 0 0,0 1 0 0 0,1-1 1 0 0,-1 1-1 0 0,0 0 0 0 0,1-1 0 0 0,-1 1 0 0 0,0 0 1 0 0,-1 2-1 0 0,-3 1-30 0 0,0 1 1 0 0,1-1-1 0 0,-1 1 0 0 0,1 0 1 0 0,0 0-1 0 0,1 1 1 0 0,-1 0-1 0 0,1 0 0 0 0,1 0 1 0 0,-1 0-1 0 0,-3 7 0 0 0,5-9-161 0 0,1-1 0 0 0,-1 1-1 0 0,1 0 1 0 0,-1-1 0 0 0,1 1-1 0 0,0 0 1 0 0,0 0-1 0 0,1 0 1 0 0,-1 0 0 0 0,1 0-1 0 0,0 0 1 0 0,0 0-1 0 0,0 0 1 0 0,1 0 0 0 0,-1-1-1 0 0,1 1 1 0 0,0 0 0 0 0,0 0-1 0 0,0 0 1 0 0,4 6-1 0 0,-4-8 28 0 0,0-1-1 0 0,1 0 0 0 0,-1 1 1 0 0,0-1-1 0 0,1 0 0 0 0,-1 0 1 0 0,1 0-1 0 0,-1 0 0 0 0,1 0 1 0 0,0 0-1 0 0,-1-1 0 0 0,1 1 1 0 0,0 0-1 0 0,-1-1 0 0 0,1 1 1 0 0,0-1-1 0 0,0 0 0 0 0,0 0 1 0 0,-1 1-1 0 0,1-1 0 0 0,0 0 0 0 0,0-1 1 0 0,0 1-1 0 0,0 0 0 0 0,-1 0 1 0 0,1-1-1 0 0,0 1 0 0 0,0-1 1 0 0,-1 0-1 0 0,1 1 0 0 0,0-1 1 0 0,-1 0-1 0 0,3-1 0 0 0,4-3 50 0 0,0 0 0 0 0,0 0 0 0 0,0-1 0 0 0,13-12 0 0 0,-16 12 236 0 0,1 0 0 0 0,0 0-1 0 0,-1-1 1 0 0,-1 0 0 0 0,1 0-1 0 0,-1 0 1 0 0,5-11 0 0 0,-9 17-113 0 0,0 6-84 0 0,0-1 0 0 0,0 0 0 0 0,1 1-1 0 0,-1-1 1 0 0,3 9 0 0 0,-3-13-32 0 0,1 3-89 0 0,-1 0 0 0 0,1-1 0 0 0,0 1-1 0 0,0-1 1 0 0,0 1 0 0 0,0-1 0 0 0,1 1-1 0 0,-1-1 1 0 0,1 0 0 0 0,-1 0 0 0 0,1 0-1 0 0,0 0 1 0 0,0 0 0 0 0,0 0 0 0 0,0 0-1 0 0,0 0 1 0 0,0-1 0 0 0,1 1 0 0 0,-1-1-1 0 0,0 0 1 0 0,1 1 0 0 0,-1-1-1 0 0,1 0 1 0 0,0-1 0 0 0,-1 1 0 0 0,1 0-1 0 0,-1-1 1 0 0,1 1 0 0 0,0-1 0 0 0,0 0-1 0 0,-1 0 1 0 0,1 0 0 0 0,0 0 0 0 0,0-1-1 0 0,-1 1 1 0 0,6-2 0 0 0,1 0-16 0 0,0 0 0 0 0,-1-1 1 0 0,1 0-1 0 0,0 0 0 0 0,-1-1 1 0 0,0 0-1 0 0,0 0 0 0 0,0-1 1 0 0,13-11-1 0 0,-14 9 71 0 0,0-1-1 0 0,-1 0 1 0 0,0 0 0 0 0,-1 0-1 0 0,0 0 1 0 0,0-1-1 0 0,0 0 1 0 0,-2 0 0 0 0,1 0-1 0 0,-1-1 1 0 0,0 1 0 0 0,2-19-1 0 0,-1 6 593 0 0,-2 0-1 0 0,-1-1 0 0 0,0 1 1 0 0,-5-35-1 0 0,4 56-485 0 0,0 0 1 0 0,1 0-1 0 0,-1 0 0 0 0,0 0 0 0 0,0 0 1 0 0,-1 0-1 0 0,1 0 0 0 0,0 1 0 0 0,0-1 1 0 0,0 0-1 0 0,-1 0 0 0 0,1 0 0 0 0,0 0 1 0 0,-1 1-1 0 0,1-1 0 0 0,0 0 0 0 0,-1 0 1 0 0,1 1-1 0 0,-1-1 0 0 0,0 0 0 0 0,1 0 1 0 0,-1 1-1 0 0,0-1 0 0 0,0 1-39 0 0,0 1 1 0 0,1-1-1 0 0,-1 1 0 0 0,0-1 0 0 0,0 1 1 0 0,1-1-1 0 0,-1 1 0 0 0,1 0 0 0 0,-1-1 1 0 0,1 1-1 0 0,-1 0 0 0 0,1 0 0 0 0,-1-1 0 0 0,1 1 1 0 0,0 0-1 0 0,-1 0 0 0 0,1 1 0 0 0,-16 46 470 0 0,14-35-476 0 0,0 0 0 0 0,0 1 0 0 0,2-1 0 0 0,0 1 0 0 0,0-1 1 0 0,1 1-1 0 0,3 15 0 0 0,-2-18-515 0 0,1 1 0 0 0,0-1 0 0 0,1 0 1 0 0,0 0-1 0 0,1 0 0 0 0,0-1 0 0 0,1 1 0 0 0,10 14 1 0 0,-15-23 367 0 0,0-1 0 0 0,0 0 0 0 0,0 1 0 0 0,0-1 1 0 0,0 1-1 0 0,1-1 0 0 0,-1 0 0 0 0,0 0 1 0 0,1 0-1 0 0,-1 0 0 0 0,1 0 0 0 0,-1 0 0 0 0,1 0 1 0 0,0 0-1 0 0,-1-1 0 0 0,1 1 0 0 0,0-1 0 0 0,-1 1 1 0 0,1-1-1 0 0,0 0 0 0 0,0 1 0 0 0,-1-1 0 0 0,1 0 1 0 0,2 0-1 0 0,-1-1 73 0 0,-1 0 1 0 0,1 0 0 0 0,-1 0-1 0 0,1-1 1 0 0,-1 1-1 0 0,1 0 1 0 0,-1-1-1 0 0,0 0 1 0 0,0 1-1 0 0,0-1 1 0 0,0 0-1 0 0,0 0 1 0 0,3-5 0 0 0,3-5 330 0 0,0 0 0 0 0,-1 0 0 0 0,0-1 1 0 0,7-23-1 0 0,-10 26 611 0 0,0 0 0 0 0,-1-1 0 0 0,-1 0-1 0 0,3-13 1 0 0,-5 23-181 0 0,0 27-443 0 0,-3 21-73 0 0,0 8-2530 0 0,5-18-5520 0 0,-1-32 4694 0 0</inkml:trace>
  <inkml:trace contextRef="#ctx0" brushRef="#br0" timeOffset="1539.9">1111 112 3572 0 0,'-7'-5'2838'0'0,"4"11"-2422"0"0,0 5-300 0 0,1-1-336 0 0,0 4-634 0 0,1 0-322 0 0,-1 0 124 0 0,0 2-576 0 0,1 1-378 0 0</inkml:trace>
  <inkml:trace contextRef="#ctx0" brushRef="#br0" timeOffset="1926.08">1296 338 4338 0 0,'-1'-2'424'0'0,"0"-1"1"0"0,0 1-1 0 0,-1 0 0 0 0,1 0 0 0 0,-1 0 0 0 0,1 0 1 0 0,-1 0-1 0 0,0 0 0 0 0,0 1 0 0 0,0-1 1 0 0,0 0-1 0 0,0 1 0 0 0,0 0 0 0 0,0-1 0 0 0,-1 1 1 0 0,1 0-1 0 0,0 0 0 0 0,-1 0 0 0 0,1 0 1 0 0,-1 1-1 0 0,-2-1 0 0 0,2 1-252 0 0,0 0-1 0 0,0 1 1 0 0,0-1 0 0 0,0 1 0 0 0,0-1-1 0 0,1 1 1 0 0,-1 0 0 0 0,0 1 0 0 0,0-1 0 0 0,1 0-1 0 0,-1 1 1 0 0,1-1 0 0 0,-1 1 0 0 0,1 0-1 0 0,-4 3 1 0 0,0 1-139 0 0,-1 1 0 0 0,1 0 0 0 0,1 0 0 0 0,0 0 0 0 0,0 1 0 0 0,0 0 0 0 0,1 0 0 0 0,0 0 0 0 0,0 0 0 0 0,1 1 0 0 0,-3 9 0 0 0,6-15-110 0 0,-1 0 0 0 0,0 0 1 0 0,1-1-1 0 0,0 1 1 0 0,-1 0-1 0 0,1 0 1 0 0,0 0-1 0 0,1-1 1 0 0,-1 1-1 0 0,0 0 1 0 0,1 0-1 0 0,0-1 0 0 0,-1 1 1 0 0,1 0-1 0 0,0-1 1 0 0,0 1-1 0 0,1-1 1 0 0,-1 1-1 0 0,1-1 1 0 0,-1 1-1 0 0,1-1 1 0 0,0 0-1 0 0,-1 0 1 0 0,1 0-1 0 0,0 0 0 0 0,5 3 1 0 0,-4-3-75 0 0,1 0 0 0 0,-1-1 1 0 0,1 0-1 0 0,-1 0 0 0 0,1 0 0 0 0,0 0 0 0 0,-1-1 0 0 0,1 1 1 0 0,0-1-1 0 0,-1 0 0 0 0,1 0 0 0 0,0 0 0 0 0,0 0 1 0 0,-1-1-1 0 0,1 0 0 0 0,0 0 0 0 0,-1 0 0 0 0,1 0 1 0 0,-1 0-1 0 0,5-3 0 0 0,0-1 121 0 0,0 0-1 0 0,0 0 1 0 0,0-1 0 0 0,-1 0-1 0 0,0-1 1 0 0,0 1 0 0 0,0-1-1 0 0,-1-1 1 0 0,0 1 0 0 0,-1-1-1 0 0,1 0 1 0 0,-2-1 0 0 0,1 1-1 0 0,-1-1 1 0 0,0 0 0 0 0,4-17-1 0 0,0-3 182 0 0,-1 1-1 0 0,-1-1 0 0 0,-2 0 0 0 0,1-38 0 0 0,-5 47 525 0 0,-1 1-1 0 0,-1-1 0 0 0,-5-22 1 0 0,4 27 279 0 0,2 13-723 0 0,-3 19-7 0 0,-2 11-546 0 0,2 1 0 0 0,0-1 0 0 0,2 1-1 0 0,1 0 1 0 0,3 29 0 0 0,-2-49-174 0 0,1-1-1 0 0,0 0 1 0 0,1 0 0 0 0,0 0 0 0 0,0 0 0 0 0,0 0-1 0 0,1 0 1 0 0,1-1 0 0 0,-1 1 0 0 0,1-1 0 0 0,0 0-1 0 0,1 0 1 0 0,0 0 0 0 0,0 0 0 0 0,0-1 0 0 0,1 0-1 0 0,0 0 1 0 0,0-1 0 0 0,0 0 0 0 0,1 0-1 0 0,0 0 1 0 0,8 4 0 0 0,5 0-2073 0 0</inkml:trace>
  <inkml:trace contextRef="#ctx0" brushRef="#br0" timeOffset="2476.14">1725 367 2376 0 0,'-1'-7'822'0'0,"0"0"0"0"0,-1 0 1 0 0,0 0-1 0 0,0 0 0 0 0,-1 0 0 0 0,-3-6 0 0 0,5 10-439 0 0,-1 0 0 0 0,0 1-1 0 0,1-1 1 0 0,-1 0 0 0 0,0 1 0 0 0,0-1 0 0 0,-1 1-1 0 0,1 0 1 0 0,-1 0 0 0 0,1 0 0 0 0,-1 0 0 0 0,1 0-1 0 0,-1 0 1 0 0,0 1 0 0 0,0-1 0 0 0,-3 0-1 0 0,3 2-314 0 0,1-1 0 0 0,-1 1-1 0 0,0 1 1 0 0,0-1-1 0 0,1 0 1 0 0,-1 1-1 0 0,0-1 1 0 0,1 1-1 0 0,-1 0 1 0 0,1 0-1 0 0,-1 0 1 0 0,1 0-1 0 0,-1 0 1 0 0,1 0-1 0 0,-1 1 1 0 0,1-1-1 0 0,0 1 1 0 0,0 0 0 0 0,0 0-1 0 0,0-1 1 0 0,0 1-1 0 0,-2 4 1 0 0,-3 1 17 0 0,1 1 0 0 0,0 0 0 0 0,0 0 0 0 0,-8 16 1 0 0,12-21-151 0 0,1 0 0 0 0,0 1 0 0 0,0-1 1 0 0,0 0-1 0 0,0 0 0 0 0,0 0 1 0 0,1 1-1 0 0,-1-1 0 0 0,1 0 1 0 0,0 1-1 0 0,0-1 0 0 0,0 0 1 0 0,0 1-1 0 0,1-1 0 0 0,-1 0 1 0 0,3 6-1 0 0,-2-7-11 0 0,-1-1 1 0 0,1 1-1 0 0,0-1 0 0 0,1 0 1 0 0,-1 1-1 0 0,0-1 0 0 0,0 0 1 0 0,0 0-1 0 0,1 0 0 0 0,-1 0 1 0 0,1 0-1 0 0,-1 0 0 0 0,1 0 1 0 0,-1-1-1 0 0,1 1 0 0 0,-1 0 1 0 0,1-1-1 0 0,0 1 0 0 0,-1-1 1 0 0,1 0-1 0 0,0 1 0 0 0,-1-1 0 0 0,1 0 1 0 0,0 0-1 0 0,0 0 0 0 0,-1 0 1 0 0,1-1-1 0 0,0 1 0 0 0,-1 0 1 0 0,1-1-1 0 0,0 1 0 0 0,-1-1 1 0 0,1 1-1 0 0,1-2 0 0 0,3 0 5 0 0,-1-1-1 0 0,0 1 1 0 0,0-1-1 0 0,0 0 0 0 0,0 0 1 0 0,-1-1-1 0 0,1 1 0 0 0,-1-1 1 0 0,0 0-1 0 0,0-1 1 0 0,0 1-1 0 0,-1 0 0 0 0,1-1 1 0 0,-1 0-1 0 0,4-8 1 0 0,2-5 562 0 0,-1 0 1 0 0,-1-1-1 0 0,6-21 1 0 0,-13 39 8 0 0,-4 33 423 0 0,3-27-855 0 0,1-1-1 0 0,-1 0 0 0 0,1 0 1 0 0,-1 1-1 0 0,1-1 0 0 0,1 7 1 0 0,0-9-84 0 0,-1 0 0 0 0,1 0 0 0 0,0 0 0 0 0,0 0 0 0 0,-1-1 0 0 0,2 1 0 0 0,-1 0 0 0 0,0 0 0 0 0,0-1 0 0 0,0 1 0 0 0,1-1 0 0 0,-1 1 0 0 0,1-1 1 0 0,-1 0-1 0 0,1 1 0 0 0,-1-1 0 0 0,1 0 0 0 0,2 1 0 0 0,0 0 17 0 0,-1-1 0 0 0,0 0 0 0 0,1 0 1 0 0,-1 0-1 0 0,0-1 0 0 0,1 1 0 0 0,-1-1 0 0 0,1 1 1 0 0,-1-1-1 0 0,1 0 0 0 0,-1-1 0 0 0,1 1 1 0 0,-1-1-1 0 0,1 1 0 0 0,-1-1 0 0 0,1 0 0 0 0,-1 0 1 0 0,0-1-1 0 0,6-2 0 0 0,0 0 84 0 0,0-1 1 0 0,-1 0-1 0 0,0-1 1 0 0,0 0-1 0 0,14-13 1 0 0,-16 12-2 0 0,-1 0 0 0 0,1 0 0 0 0,-1-1 0 0 0,0 0 0 0 0,-1 0 0 0 0,0-1 0 0 0,0 1 0 0 0,-1-1 1 0 0,0 0-1 0 0,0 1 0 0 0,2-19 0 0 0,-1-7 701 0 0,0-64 0 0 0,-3 73-221 0 0,-6-23 1326 0 0,-9 75-1283 0 0,10-6-672 0 0,0 0 0 0 0,2 0 0 0 0,0 0 0 0 0,1 0 1 0 0,1 1-1 0 0,5 29 0 0 0,9 39-4611 0 0,5-4-7274 0 0,-18-80 7583 0 0</inkml:trace>
  <inkml:trace contextRef="#ctx0" brushRef="#br0" timeOffset="2772.43">1892 247 4726 0 0,'0'-1'195'0'0,"0"1"-1"0"0,0-1 1 0 0,1 1-1 0 0,-1-1 1 0 0,0 0-1 0 0,1 1 1 0 0,-1-1-1 0 0,0 1 1 0 0,1-1-1 0 0,-1 1 1 0 0,1 0-1 0 0,-1-1 1 0 0,1 1-1 0 0,-1-1 1 0 0,1 1-1 0 0,-1 0 1 0 0,1-1-1 0 0,-1 1 1 0 0,1 0 0 0 0,0 0-1 0 0,-1-1 1 0 0,1 1-1 0 0,-1 0 1 0 0,1 0-1 0 0,0 0 1 0 0,-1 0-1 0 0,1 0 1 0 0,0 0-1 0 0,-1 0 1 0 0,1 0-1 0 0,-1 0 1 0 0,1 0-1 0 0,0 0 1 0 0,-1 0-1 0 0,1 1 1 0 0,-1-1-1 0 0,2 0 1 0 0,38 7 315 0 0,-19-2 234 0 0,6-3-616 0 0,-1-1 1 0 0,51-4-1 0 0,-68 2 8 0 0,0 0 1 0 0,0-1 0 0 0,0 0 0 0 0,0 0-1 0 0,0-1 1 0 0,0 0 0 0 0,-1-1-1 0 0,1 0 1 0 0,-1-1 0 0 0,0 1-1 0 0,14-13 1 0 0,-19 15 57 0 0,-1-1-1 0 0,0 0 1 0 0,1 0 0 0 0,-1-1-1 0 0,-1 1 1 0 0,1 0-1 0 0,0-1 1 0 0,-1 1 0 0 0,0-1-1 0 0,0 1 1 0 0,1-6-1 0 0,-1 8-170 0 0,-1 0 0 0 0,0 0 1 0 0,0 0-1 0 0,0 1 0 0 0,0-1 0 0 0,0 0 0 0 0,1 0 0 0 0,-1 0 0 0 0,-1 1 0 0 0,1-1 0 0 0,0 0 0 0 0,0 0 0 0 0,0 0 0 0 0,0 0 0 0 0,0 1 1 0 0,-1-1-1 0 0,1 0 0 0 0,0 0 0 0 0,-1 1 0 0 0,1-1 0 0 0,-1 0 0 0 0,1 1 0 0 0,-1-1 0 0 0,1 0 0 0 0,-1 1 0 0 0,1-1 0 0 0,-1 0 0 0 0,0 1 1 0 0,1-1-1 0 0,-1 1 0 0 0,0-1 0 0 0,1 1 0 0 0,-1 0 0 0 0,0-1 0 0 0,0 1 0 0 0,1 0 0 0 0,-1-1 0 0 0,0 1 0 0 0,0 0 0 0 0,0 0 0 0 0,1 0 1 0 0,-1 0-1 0 0,0 0 0 0 0,0 0 0 0 0,0 0 0 0 0,0 0 0 0 0,1 0 0 0 0,-1 0 0 0 0,0 0 0 0 0,0 0 0 0 0,0 1 0 0 0,1-1 0 0 0,-1 0 1 0 0,-1 1-1 0 0,-1 0-9 0 0,0 0 0 0 0,1 1 0 0 0,-1-1 0 0 0,0 0 0 0 0,1 1 0 0 0,-1 0 1 0 0,1-1-1 0 0,0 1 0 0 0,0 0 0 0 0,-1 0 0 0 0,1 0 0 0 0,1 1 1 0 0,-1-1-1 0 0,0 0 0 0 0,0 1 0 0 0,1-1 0 0 0,-1 1 0 0 0,1 0 0 0 0,0-1 1 0 0,0 1-1 0 0,0 0 0 0 0,0 0 0 0 0,1 0 0 0 0,-1-1 0 0 0,0 5 0 0 0,1-2-7 0 0,-1-1 0 0 0,1 0 0 0 0,0 1 0 0 0,0-1-1 0 0,0 0 1 0 0,0 1 0 0 0,1-1 0 0 0,0 0-1 0 0,0 0 1 0 0,0 1 0 0 0,0-1 0 0 0,1 0 0 0 0,0 0-1 0 0,0 0 1 0 0,0 0 0 0 0,3 4 0 0 0,-1-4-169 0 0,1 0 0 0 0,-1-1 1 0 0,1 1-1 0 0,-1-1 0 0 0,1-1 1 0 0,0 1-1 0 0,0 0 0 0 0,0-1 1 0 0,1 0-1 0 0,-1 0 0 0 0,0-1 1 0 0,1 0-1 0 0,-1 0 0 0 0,1 0 1 0 0,0 0-1 0 0,5-1 0 0 0,6 1-1713 0 0,1-2 1 0 0,-1 0-1 0 0,33-6 0 0 0,-8-5-3558 0 0,-21 4 1651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7:54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4884 1071 4620 0 0,'-9'-9'983'0'0,"-6"-7"2924"0"0,7 2 5695 0 0,-6 25-6980 0 0,-1 15-2076 0 0,1 0 0 0 0,1 2 0 0 0,-17 53-1 0 0,28-76-511 0 0,-7 23 27 0 0,1 0 1 0 0,1 0 0 0 0,1 1-1 0 0,-2 44 1 0 0,7-54-709 0 0,1-1 0 0 0,1 1 0 0 0,1 0 0 0 0,8 32 0 0 0,-9-45 247 0 0,1 0 0 0 0,0 0 0 0 0,1 0 1 0 0,-1-1-1 0 0,1 1 0 0 0,1-1 0 0 0,-1 1 0 0 0,1-1 0 0 0,-1 0 0 0 0,2 0 1 0 0,-1-1-1 0 0,0 1 0 0 0,1-1 0 0 0,0 0 0 0 0,0 0 0 0 0,0 0 0 0 0,7 3 1 0 0,-4-3-431 0 0,0-1 0 0 0,1 1 1 0 0,-1-2-1 0 0,0 1 1 0 0,1-1-1 0 0,-1 0 0 0 0,1-1 1 0 0,0 0-1 0 0,0 0 1 0 0,0-1-1 0 0,16-2 0 0 0,8-3-3029 0 0</inkml:trace>
  <inkml:trace contextRef="#ctx0" brushRef="#br0" timeOffset="216.29">5391 998 6294 0 0,'-1'-1'278'0'0,"0"1"-1"0"0,1-1 1 0 0,-1 1-1 0 0,0-1 1 0 0,1 1-1 0 0,-1-1 1 0 0,0 1 0 0 0,0-1-1 0 0,1 1 1 0 0,-1 0-1 0 0,0 0 1 0 0,0-1-1 0 0,0 1 1 0 0,1 0-1 0 0,-1 0 1 0 0,0 0-1 0 0,0 0 1 0 0,0 0 0 0 0,0 0-1 0 0,0 0 1 0 0,1 0-1 0 0,-1 0 1 0 0,0 1-1 0 0,0-1 1 0 0,0 0-1 0 0,1 0 1 0 0,-1 1-1 0 0,0-1 1 0 0,0 0 0 0 0,1 1-1 0 0,-2 0 1 0 0,0 2 284 0 0,1-1 1 0 0,-1 1 0 0 0,1-1-1 0 0,0 1 1 0 0,0 0 0 0 0,0 0 0 0 0,0-1-1 0 0,0 4 1 0 0,-1 0-872 0 0,-8 35 1514 0 0,1 0-1 0 0,-5 77 1 0 0,10-17-3020 0 0,4 1-4761 0 0,0-86 4961 0 0,0-8-185 0 0,-1 0-1 0 0,1 0 1 0 0,-1 0 0 0 0,-3 12 0 0 0,0-9-2724 0 0</inkml:trace>
  <inkml:trace contextRef="#ctx0" brushRef="#br0" timeOffset="1038.78">5202 1311 4746 0 0,'0'0'76'0'0,"0"-1"0"0"0,0 1 0 0 0,-1 0-1 0 0,1 0 1 0 0,0 0 0 0 0,0-1 0 0 0,0 1 0 0 0,-1 0 0 0 0,1 0-1 0 0,0-1 1 0 0,0 1 0 0 0,0 0 0 0 0,0 0 0 0 0,0-1-1 0 0,-1 1 1 0 0,1 0 0 0 0,0-1 0 0 0,0 1 0 0 0,0 0 0 0 0,0-1-1 0 0,0 1 1 0 0,0 0 0 0 0,0 0 0 0 0,0-1 0 0 0,0 1-1 0 0,0 0 1 0 0,0-1 0 0 0,0 1 0 0 0,1 0 0 0 0,-1-1 0 0 0,0 1-1 0 0,0 0 1 0 0,0 0 0 0 0,0-1 0 0 0,0 1 0 0 0,1 0-1 0 0,-1 0 1 0 0,0-1 0 0 0,15-8 1114 0 0,18-1-656 0 0,70-10-640 0 0,17-3-49 0 0,-40 1 2905 0 0,-95 33 2608 0 0,-10 13-3705 0 0,22-21-1612 0 0,0 0 0 0 0,0 0 1 0 0,1 1-1 0 0,-1-1 0 0 0,1 0 1 0 0,0 1-1 0 0,0 0 1 0 0,0-1-1 0 0,0 1 0 0 0,1 0 1 0 0,-1 0-1 0 0,1 0 0 0 0,0 0 1 0 0,0 0-1 0 0,1 0 1 0 0,-1 4-1 0 0,1-6-146 0 0,0 0-1 0 0,0-1 1 0 0,0 1 0 0 0,1 0 0 0 0,-1 0-1 0 0,0-1 1 0 0,1 1 0 0 0,-1 0 0 0 0,1-1-1 0 0,0 1 1 0 0,-1-1 0 0 0,1 1 0 0 0,0 0-1 0 0,0-1 1 0 0,0 0 0 0 0,0 1 0 0 0,0-1-1 0 0,1 0 1 0 0,-1 1 0 0 0,0-1 0 0 0,0 0-1 0 0,1 0 1 0 0,-1 0 0 0 0,1 0 0 0 0,-1 0-1 0 0,1-1 1 0 0,-1 1 0 0 0,1 0 0 0 0,0-1-1 0 0,-1 1 1 0 0,1-1 0 0 0,0 1 0 0 0,0-1-1 0 0,-1 0 1 0 0,1 0 0 0 0,0 0 0 0 0,0 0-1 0 0,-1 0 1 0 0,1 0 0 0 0,0 0 0 0 0,-1-1-1 0 0,1 1 1 0 0,0-1 0 0 0,2 0 0 0 0,1-1 9 0 0,-1 0 0 0 0,1 0-1 0 0,-1 0 1 0 0,1 0 0 0 0,-1-1 0 0 0,0 0 0 0 0,0 0 0 0 0,0 0 0 0 0,-1 0 0 0 0,1-1 0 0 0,-1 1-1 0 0,1-1 1 0 0,-1 0 0 0 0,0 0 0 0 0,2-5 0 0 0,-1 1 514 0 0,-1-1 0 0 0,0 0 0 0 0,-1 0 0 0 0,0 0 0 0 0,1-13 0 0 0,5-17 3275 0 0,-14 52-2750 0 0,3-9-913 0 0,1-1 1 0 0,0 1-1 0 0,0 0 1 0 0,1 0 0 0 0,-1 1-1 0 0,1-1 1 0 0,0 0-1 0 0,0 0 1 0 0,0 1 0 0 0,1-1-1 0 0,-1 1 1 0 0,2 7-1 0 0,-1-10-248 0 0,0 1 0 0 0,1-1-1 0 0,-1 1 1 0 0,1-1 0 0 0,0 1-1 0 0,0-1 1 0 0,0 0 0 0 0,0 1-1 0 0,0-1 1 0 0,0 0-1 0 0,1 0 1 0 0,-1 0 0 0 0,1 0-1 0 0,0 0 1 0 0,-1 0 0 0 0,1 0-1 0 0,0-1 1 0 0,0 1 0 0 0,0-1-1 0 0,0 1 1 0 0,0-1 0 0 0,1 0-1 0 0,3 2 1 0 0,-2-2-98 0 0,0 0-1 0 0,0 0 1 0 0,0-1-1 0 0,-1 0 1 0 0,1 0-1 0 0,0 0 1 0 0,0 0 0 0 0,0 0-1 0 0,0-1 1 0 0,0 0-1 0 0,0 0 1 0 0,-1 0 0 0 0,1 0-1 0 0,0 0 1 0 0,4-3-1 0 0,-2 1 239 0 0,-1-1 0 0 0,-1 1 0 0 0,1-1 0 0 0,0 0 0 0 0,-1 0 0 0 0,0-1 0 0 0,0 1-1 0 0,0-1 1 0 0,0 0 0 0 0,-1 0 0 0 0,0 0 0 0 0,0 0 0 0 0,0-1 0 0 0,-1 1 0 0 0,0-1-1 0 0,0 0 1 0 0,0 0 0 0 0,0-6 0 0 0,4-16 1535 0 0,-1-1-1 0 0,1-42 1 0 0,-4 41 685 0 0,-12 70 787 0 0,0-6-3848 0 0,2 0 0 0 0,-8 69 0 0 0,20-79-117 0 0,-4-24 1011 0 0,0 0 0 0 0,0 1 0 0 0,0-1 0 0 0,1 1 0 0 0,-1-1 0 0 0,0 1 0 0 0,1-1 0 0 0,-1 0 0 0 0,0 1 0 0 0,1-1-1 0 0,-1 0 1 0 0,0 1 0 0 0,1-1 0 0 0,-1 0 0 0 0,1 1 0 0 0,-1-1 0 0 0,1 0 0 0 0,-1 0 0 0 0,0 0 0 0 0,1 1 0 0 0,-1-1-1 0 0,1 0 1 0 0,-1 0 0 0 0,2 0 0 0 0,0-1 20 0 0,1 1 0 0 0,0-1 0 0 0,0 0 0 0 0,-1 0 0 0 0,1 0 0 0 0,-1-1 1 0 0,1 1-1 0 0,-1-1 0 0 0,1 1 0 0 0,-1-1 0 0 0,4-3 0 0 0,5-4 29 0 0,0 1 0 0 0,1 0 0 0 0,-1 1 0 0 0,2 0 0 0 0,23-9 0 0 0,-33 15-25 0 0,0-1 0 0 0,0 1 0 0 0,0 0 0 0 0,1 1 0 0 0,-1-1 0 0 0,0 0 0 0 0,0 1 0 0 0,1 0 0 0 0,-1 0 0 0 0,0 0 0 0 0,1 0 0 0 0,-1 0 0 0 0,0 1 0 0 0,1-1 0 0 0,-1 1 0 0 0,0 0 0 0 0,0 0 0 0 0,0 0 0 0 0,0 0 0 0 0,0 1 0 0 0,0-1 0 0 0,0 1 1 0 0,0 0-1 0 0,0 0 0 0 0,-1 0 0 0 0,1 0 0 0 0,-1 0 0 0 0,0 1 0 0 0,1-1 0 0 0,2 5 0 0 0,-5-7 39 0 0,1 1 0 0 0,-1 0 1 0 0,1 0-1 0 0,-1 0 1 0 0,0 0-1 0 0,1-1 0 0 0,-1 1 1 0 0,0 0-1 0 0,1 0 0 0 0,-1 0 1 0 0,0 0-1 0 0,0 0 1 0 0,0 0-1 0 0,0 0 0 0 0,0 0 1 0 0,0 0-1 0 0,0 0 0 0 0,0 0 1 0 0,0 0-1 0 0,-1-1 0 0 0,1 1 1 0 0,0 0-1 0 0,-1 0 1 0 0,1 0-1 0 0,0 0 0 0 0,-2 1 1 0 0,1 0 14 0 0,-1 0 1 0 0,0 0 0 0 0,0 0 0 0 0,0 0 0 0 0,0 0-1 0 0,-1 0 1 0 0,1-1 0 0 0,0 1 0 0 0,-4 1 0 0 0,-5 2-39 0 0,0-1 1 0 0,-1 1 0 0 0,-13 2-1 0 0,15-5-411 0 0,-45 10-3530 0 0,50-11 3093 0 0,0-1 0 0 0,0 0-1 0 0,0 0 1 0 0,0 0 0 0 0,0-1 0 0 0,0 1 0 0 0,0-1 0 0 0,0 0 0 0 0,-5-2 0 0 0,0-2-2326 0 0</inkml:trace>
  <inkml:trace contextRef="#ctx0" brushRef="#br0" timeOffset="1506.83">6008 975 4948 0 0,'6'3'9769'0'0,"-6"-3"-9570"0"0,0 0 1 0 0,0 0-1 0 0,0 1 798 0 0,0-1-798 0 0,7 21 2784 0 0,5 25-2293 0 0,-4 69 425 0 0,-8-37-4262 0 0,0-74 2501 0 0,0 0 0 0 0,0 1 0 0 0,0-1 0 0 0,1 0 0 0 0,0 1 0 0 0,0-1 0 0 0,0 0 0 0 0,0 0 0 0 0,1 1 0 0 0,-1-1 0 0 0,1 0 0 0 0,0-1 0 0 0,4 7 0 0 0,-5-8 333 0 0,1-1-1 0 0,-1 1 1 0 0,1-1 0 0 0,-1 0-1 0 0,1 0 1 0 0,-1 0-1 0 0,1 0 1 0 0,-1 0 0 0 0,1 0-1 0 0,0 0 1 0 0,0 0 0 0 0,-1-1-1 0 0,1 1 1 0 0,0-1-1 0 0,0 1 1 0 0,3-1 0 0 0,-1 1 425 0 0,-1-1 0 0 0,0-1-1 0 0,0 1 1 0 0,0 0 0 0 0,0-1 0 0 0,1 0 0 0 0,4-2 0 0 0,11-3 2371 0 0,-7 2-1647 0 0,-1 1-1 0 0,0-1 1 0 0,0-1-1 0 0,-1 0 1 0 0,0 0 0 0 0,0-1-1 0 0,0-1 1 0 0,15-11-1 0 0,-24 15-513 0 0,1 1-1 0 0,0 0 0 0 0,-1-1 0 0 0,1 1 0 0 0,-1 0 0 0 0,0-1 0 0 0,0 0 0 0 0,0 1 1 0 0,0-1-1 0 0,0 0 0 0 0,-1 1 0 0 0,1-1 0 0 0,-1 0 0 0 0,0 0 0 0 0,1 0 0 0 0,-1 1 1 0 0,-1-1-1 0 0,1 0 0 0 0,0 0 0 0 0,-1 0 0 0 0,-1-4 0 0 0,2 5-238 0 0,-1 1-1 0 0,0-1 1 0 0,1 1-1 0 0,-1 0 1 0 0,0-1-1 0 0,0 1 0 0 0,0 0 1 0 0,0 0-1 0 0,0 0 1 0 0,0-1-1 0 0,0 1 1 0 0,-1 0-1 0 0,1 0 1 0 0,0 1-1 0 0,-1-1 1 0 0,1 0-1 0 0,0 0 1 0 0,-1 1-1 0 0,1-1 1 0 0,-1 0-1 0 0,1 1 0 0 0,-1 0 1 0 0,0-1-1 0 0,1 1 1 0 0,-1 0-1 0 0,1 0 1 0 0,-1 0-1 0 0,1 0 1 0 0,-1 0-1 0 0,0 0 1 0 0,1 0-1 0 0,-1 1 1 0 0,1-1-1 0 0,-1 0 1 0 0,1 1-1 0 0,-1 0 0 0 0,1-1 1 0 0,-2 2-1 0 0,0-1-60 0 0,1-1-1 0 0,-1 1 0 0 0,1 0 0 0 0,0 1 0 0 0,-1-1 0 0 0,1 0 1 0 0,0 1-1 0 0,0-1 0 0 0,0 1 0 0 0,0-1 0 0 0,0 1 0 0 0,0 0 1 0 0,1 0-1 0 0,-1 0 0 0 0,1 0 0 0 0,-1 0 0 0 0,1 1 0 0 0,0-1 0 0 0,-1 0 1 0 0,1 0-1 0 0,1 1 0 0 0,-1-1 0 0 0,0 1 0 0 0,0-1 0 0 0,1 1 1 0 0,0-1-1 0 0,-1 1 0 0 0,1 2 0 0 0,0-2-47 0 0,1 0 0 0 0,0 0 0 0 0,-1 0 1 0 0,1 0-1 0 0,0 0 0 0 0,1 0 0 0 0,-1 0 0 0 0,0 0 0 0 0,1-1 1 0 0,0 1-1 0 0,-1 0 0 0 0,1-1 0 0 0,0 0 0 0 0,0 1 0 0 0,1-1 0 0 0,-1 0 1 0 0,0 0-1 0 0,1 0 0 0 0,-1 0 0 0 0,1-1 0 0 0,0 1 0 0 0,4 1 0 0 0,2 1-616 0 0,-1-1-1 0 0,1 0 0 0 0,0 0 1 0 0,0-1-1 0 0,0 0 0 0 0,0-1 1 0 0,14 1-1 0 0,-17-2-1075 0 0,1 0 0 0 0,-1-1-1 0 0,0 1 1 0 0,0-1 0 0 0,0-1 0 0 0,0 1 0 0 0,8-4 0 0 0,-2-1-4359 0 0</inkml:trace>
  <inkml:trace contextRef="#ctx0" brushRef="#br0" timeOffset="2167.94">6559 851 5090 0 0,'0'-1'297'0'0,"0"1"1"0"0,0-1-1 0 0,0 1 0 0 0,0-1 0 0 0,0 1 0 0 0,0-1 0 0 0,0 1 1 0 0,0-1-1 0 0,0 1 0 0 0,0-1 0 0 0,0 1 0 0 0,0-1 1 0 0,0 1-1 0 0,0-1 0 0 0,1 1 0 0 0,-1-1 0 0 0,0 1 0 0 0,0-1 1 0 0,1 1-1 0 0,-1-1 0 0 0,0 1 0 0 0,0 0 0 0 0,1-1 1 0 0,-1 1-1 0 0,1-1 0 0 0,-1 1 0 0 0,0 0 0 0 0,1-1 1 0 0,-1 1-1 0 0,1 0 0 0 0,0-1 0 0 0,18 3 2387 0 0,19 16-1453 0 0,-27-11-982 0 0,-1 1 1 0 0,0 0-1 0 0,0 0 0 0 0,-1 1 0 0 0,0 1 1 0 0,0-1-1 0 0,-1 1 0 0 0,0 1 0 0 0,-1-1 1 0 0,0 1-1 0 0,-1 1 0 0 0,0-1 1 0 0,-1 1-1 0 0,0 0 0 0 0,-1 0 0 0 0,-1 1 1 0 0,1-1-1 0 0,-2 1 0 0 0,2 18 0 0 0,-2-12-437 0 0,-2-1-1 0 0,0 0 0 0 0,-1 0 0 0 0,-1 0 1 0 0,-6 30-1 0 0,3-30-708 0 0,0-1 0 0 0,-1 0 0 0 0,-1 0 0 0 0,0-1 0 0 0,-16 26 1 0 0,10-24-849 0 0,0 0 1 0 0,-2 0-1 0 0,0-2 1 0 0,-1 0-1 0 0,-1 0 1 0 0,-18 13-1 0 0,-1-3-3016 0 0</inkml:trace>
  <inkml:trace contextRef="#ctx0" brushRef="#br0" timeOffset="3022.7">7438 950 4326 0 0,'-1'-2'375'0'0,"0"1"-1"0"0,0-1 1 0 0,0 0-1 0 0,0 1 1 0 0,0-1-1 0 0,0 1 1 0 0,-1-1-1 0 0,1 1 1 0 0,0-1-1 0 0,-1 1 1 0 0,1 0-1 0 0,-1 0 1 0 0,1 0-1 0 0,-1 0 1 0 0,0 0-1 0 0,1 0 1 0 0,-1 0-1 0 0,0 1 1 0 0,0-1 0 0 0,-2 0-1 0 0,0 0-167 0 0,0 1-1 0 0,0 0 1 0 0,0 0-1 0 0,0 0 0 0 0,0 0 1 0 0,0 1-1 0 0,1 0 1 0 0,-1-1-1 0 0,-6 3 1 0 0,-6 4-269 0 0,0 0 0 0 0,0 1 0 0 0,-22 16 0 0 0,33-21 407 0 0,-1 0-343 0 0,1 1 1 0 0,0-1-1 0 0,0 1 1 0 0,1 0 0 0 0,-1 1-1 0 0,1-1 1 0 0,0 1-1 0 0,0 0 1 0 0,0 0-1 0 0,1 0 1 0 0,-1 1 0 0 0,-3 9-1 0 0,6-11 11 0 0,0 0-1 0 0,0-1 1 0 0,0 1 0 0 0,1-1-1 0 0,-1 1 1 0 0,1 0 0 0 0,0 0-1 0 0,0-1 1 0 0,0 1 0 0 0,1 0-1 0 0,-1-1 1 0 0,1 1 0 0 0,0-1-1 0 0,0 1 1 0 0,0-1 0 0 0,1 1-1 0 0,-1-1 1 0 0,1 1 0 0 0,0-1-1 0 0,0 0 1 0 0,0 0 0 0 0,4 4-1 0 0,6 6 96 0 0,0 0-1 0 0,24 18 0 0 0,-28-25 145 0 0,1 1-1 0 0,-1 0 1 0 0,0 0 0 0 0,-1 1 0 0 0,0 0-1 0 0,0 0 1 0 0,0 0 0 0 0,-1 1-1 0 0,-1 0 1 0 0,6 11 0 0 0,-11-20-205 0 0,0 1 0 0 0,0 0 1 0 0,0-1-1 0 0,0 1 0 0 0,0 0 1 0 0,-1 0-1 0 0,1-1 0 0 0,0 1 1 0 0,0 0-1 0 0,0-1 0 0 0,-1 1 1 0 0,1 0-1 0 0,0-1 1 0 0,-1 1-1 0 0,1-1 0 0 0,-1 1 1 0 0,1 0-1 0 0,0-1 0 0 0,-1 1 1 0 0,1-1-1 0 0,-1 1 0 0 0,0-1 1 0 0,1 0-1 0 0,-1 1 0 0 0,1-1 1 0 0,-1 1-1 0 0,0-1 1 0 0,1 0-1 0 0,-1 0 0 0 0,0 1 1 0 0,1-1-1 0 0,-1 0 0 0 0,0 0 1 0 0,1 0-1 0 0,-1 0 0 0 0,0 0 1 0 0,-1 0-1 0 0,-28 5 290 0 0,29-5-301 0 0,-87 1-481 0 0,44-7-2782 0 0,38 5 1895 0 0,1-1 0 0 0,-1 0 0 0 0,1 0 0 0 0,0 0 1 0 0,-7-4-1 0 0,14 0-3537 0 0,2-1 1471 0 0</inkml:trace>
  <inkml:trace contextRef="#ctx0" brushRef="#br0" timeOffset="3254.77">7663 1097 4114 0 0,'0'-1'239'0'0,"1"1"-1"0"0,-1 0 0 0 0,0-1 1 0 0,0 1-1 0 0,0-1 0 0 0,0 1 1 0 0,0 0-1 0 0,0-1 1 0 0,0 1-1 0 0,0-1 0 0 0,0 1 1 0 0,0 0-1 0 0,0-1 0 0 0,0 1 1 0 0,0-1-1 0 0,0 1 1 0 0,0-1-1 0 0,0 1 0 0 0,0 0 1 0 0,0-1-1 0 0,0 1 0 0 0,-1 0 1 0 0,1-1-1 0 0,0 1 1 0 0,0-1-1 0 0,0 1 0 0 0,-1 0 1 0 0,1 0-1 0 0,0-1 0 0 0,-1 1 1 0 0,1 0-1 0 0,0-1 1 0 0,0 1-1 0 0,-1 0 0 0 0,0-1 1 0 0,-17 1 3869 0 0,-21 14-1851 0 0,32-11-1908 0 0,1 1-1 0 0,0 1 1 0 0,0-1 0 0 0,0 1 0 0 0,0 0-1 0 0,1 0 1 0 0,0 0 0 0 0,-8 11 0 0 0,12-14-325 0 0,-1-1 0 0 0,1 1 0 0 0,0 0 1 0 0,1 0-1 0 0,-1 0 0 0 0,0 0 1 0 0,0-1-1 0 0,1 1 0 0 0,-1 0 1 0 0,1 0-1 0 0,-1 0 0 0 0,1 0 0 0 0,0 0 1 0 0,0 0-1 0 0,0 0 0 0 0,0 0 1 0 0,0 0-1 0 0,1 0 0 0 0,-1 0 1 0 0,0 0-1 0 0,1 0 0 0 0,0 0 0 0 0,-1 0 1 0 0,1 0-1 0 0,0 0 0 0 0,0 0 1 0 0,0-1-1 0 0,0 1 0 0 0,0 0 1 0 0,1-1-1 0 0,-1 1 0 0 0,0-1 1 0 0,1 1-1 0 0,-1-1 0 0 0,1 0 0 0 0,1 2 1 0 0,3 1-856 0 0,0-1 1 0 0,0 1-1 0 0,0-1 0 0 0,1 0 1 0 0,-1-1-1 0 0,1 0 1 0 0,0 0-1 0 0,-1 0 1 0 0,1-1-1 0 0,0 0 0 0 0,0 0 1 0 0,0 0-1 0 0,0-1 1 0 0,0 0-1 0 0,0-1 0 0 0,0 1 1 0 0,0-1-1 0 0,0-1 1 0 0,0 1-1 0 0,-1-1 1 0 0,1-1-1 0 0,11-4 0 0 0,0-2-3152 0 0</inkml:trace>
  <inkml:trace contextRef="#ctx0" brushRef="#br0" timeOffset="3809.03">7885 955 3266 0 0,'0'0'22'0'0,"-1"-27"2807"0"0,-6 9 4406 0 0,-9 68-3981 0 0,9-14-2653 0 0,-3 19-32 0 0,1 0 0 0 0,-1 66 0 0 0,13-104-644 0 0,7-13 110 0 0,-8-5-38 0 0,1 0-1 0 0,-1 0 0 0 0,1 0 0 0 0,-1-1 1 0 0,1 1-1 0 0,-1-1 0 0 0,0 1 0 0 0,0-1 1 0 0,3-2-1 0 0,40-46 76 0 0,-36 39 44 0 0,0 0-1 0 0,0 1 1 0 0,22-17-1 0 0,-31 26-112 0 0,0 1-1 0 0,0 0 1 0 0,1-1 0 0 0,-1 1 0 0 0,1 0-1 0 0,-1 0 1 0 0,0-1 0 0 0,1 1-1 0 0,-1 0 1 0 0,1 0 0 0 0,-1 0 0 0 0,0 0-1 0 0,1-1 1 0 0,-1 1 0 0 0,1 0-1 0 0,-1 0 1 0 0,1 0 0 0 0,-1 0 0 0 0,1 0-1 0 0,-1 0 1 0 0,0 0 0 0 0,1 0-1 0 0,-1 0 1 0 0,1 1 0 0 0,-1-1 0 0 0,1 0-1 0 0,-1 0 1 0 0,1 0 0 0 0,-1 0 0 0 0,0 1-1 0 0,1-1 1 0 0,0 1 0 0 0,6 15 68 0 0,-4 28-17 0 0,-3-39-63 0 0,0-2 14 0 0,0-1 1 0 0,0 0-1 0 0,0 1 0 0 0,0-1 0 0 0,1 0 0 0 0,-1 1 1 0 0,1-1-1 0 0,0 0 0 0 0,-1 0 0 0 0,1 1 0 0 0,0-1 0 0 0,0 0 1 0 0,0 0-1 0 0,1 0 0 0 0,-1 0 0 0 0,0 0 0 0 0,1 0 1 0 0,-1-1-1 0 0,1 1 0 0 0,0 0 0 0 0,0-1 0 0 0,-1 1 0 0 0,1-1 1 0 0,0 0-1 0 0,4 2 0 0 0,-1-1-3 0 0,0-1 1 0 0,0 1-1 0 0,0-1 1 0 0,0-1-1 0 0,0 1 1 0 0,0-1-1 0 0,1 0 1 0 0,-1 0-1 0 0,0 0 1 0 0,10-3-1 0 0,-4 1 59 0 0,0 0 0 0 0,1-1 0 0 0,-1-1 0 0 0,-1 0 0 0 0,1 0 0 0 0,0-1 0 0 0,16-11-1 0 0,-23 14 104 0 0,0-1 0 0 0,-1 1-1 0 0,1-1 1 0 0,0 0 0 0 0,-1-1-1 0 0,0 1 1 0 0,0-1-1 0 0,0 1 1 0 0,0-1 0 0 0,-1 0-1 0 0,1 0 1 0 0,-1 0 0 0 0,0 0-1 0 0,0 0 1 0 0,-1-1-1 0 0,1 1 1 0 0,-1-1 0 0 0,0 1-1 0 0,0-1 1 0 0,0 1 0 0 0,-1-1-1 0 0,1-4 1 0 0,-1 8-134 0 0,0 0 1 0 0,0 0 0 0 0,0 0-1 0 0,-1 0 1 0 0,1 0-1 0 0,0 0 1 0 0,0 0 0 0 0,0 1-1 0 0,-1-1 1 0 0,1 0 0 0 0,0 0-1 0 0,-1 0 1 0 0,1 0-1 0 0,-1 1 1 0 0,1-1 0 0 0,-1 0-1 0 0,1 1 1 0 0,-1-1 0 0 0,1 0-1 0 0,-1 1 1 0 0,0-1 0 0 0,1 0-1 0 0,-1 1 1 0 0,0-1-1 0 0,0 1 1 0 0,1-1 0 0 0,-3 0-1 0 0,2 1 5 0 0,-1 0-1 0 0,0 0 1 0 0,1 0-1 0 0,-1-1 0 0 0,0 1 1 0 0,0 1-1 0 0,1-1 1 0 0,-1 0-1 0 0,0 0 1 0 0,0 1-1 0 0,1-1 1 0 0,-1 1-1 0 0,-2 1 0 0 0,1-1-67 0 0,0 0-1 0 0,1 0 0 0 0,-1 0 1 0 0,1 1-1 0 0,-1 0 0 0 0,1-1 1 0 0,0 1-1 0 0,0 0 0 0 0,-1 0 1 0 0,2 0-1 0 0,-1 0 0 0 0,0 0 1 0 0,0 1-1 0 0,0-1 0 0 0,1 0 1 0 0,0 1-1 0 0,-1-1 0 0 0,1 1 1 0 0,-1 3-1 0 0,2-4-91 0 0,0 0 1 0 0,0 0-1 0 0,0 0 1 0 0,0 0-1 0 0,0 0 0 0 0,0 0 1 0 0,1 0-1 0 0,-1 0 0 0 0,1-1 1 0 0,0 1-1 0 0,-1 0 0 0 0,1 0 1 0 0,0-1-1 0 0,0 1 1 0 0,0 0-1 0 0,0-1 0 0 0,0 1 1 0 0,1-1-1 0 0,0 2 0 0 0,2 0-425 0 0,-1 0 0 0 0,1-1 0 0 0,-1 1 0 0 0,1-1 0 0 0,0 0 0 0 0,0 0 0 0 0,8 3 0 0 0,4 0-1934 0 0,-1-1 1 0 0,1-1-1 0 0,24 2 1 0 0,-19-4-1036 0 0,0-2-779 0 0</inkml:trace>
  <inkml:trace contextRef="#ctx0" brushRef="#br0" timeOffset="4325.85">8466 1100 4484 0 0,'-7'-25'2334'0'0,"-3"-12"10368"0"0,9 60-12675 0 0,-1 0 1 0 0,0-1 0 0 0,-2 1-1 0 0,-1 0 1 0 0,-1-1 0 0 0,-16 41 0 0 0,21-61-151 0 0,3-3-86 0 0,0 1 197 0 0,-1-1-1 0 0,1 1 1 0 0,-1-1-1 0 0,1 1 1 0 0,-1-1-1 0 0,1 0 1 0 0,-1 1-1 0 0,1-1 1 0 0,-1 0 0 0 0,0 0-1 0 0,1 0 1 0 0,-1 0-1 0 0,0-1 1 0 0,2-1-1 0 0,19-26 98 0 0,-12 15-63 0 0,-1 2 38 0 0,-3 4-43 0 0,0 1 1 0 0,1-1-1 0 0,0 1 0 0 0,0 0 1 0 0,0 0-1 0 0,1 1 0 0 0,9-6 1 0 0,-16 11-19 0 0,0 0 1 0 0,0 1-1 0 0,0-1 1 0 0,0 0 0 0 0,1 1-1 0 0,-1 0 1 0 0,0-1-1 0 0,0 1 1 0 0,0 0 0 0 0,0-1-1 0 0,0 1 1 0 0,1 0-1 0 0,-1 0 1 0 0,0 0 0 0 0,0 0-1 0 0,0 0 1 0 0,1 0-1 0 0,-1 0 1 0 0,0 1 0 0 0,0-1-1 0 0,0 0 1 0 0,0 1-1 0 0,1-1 1 0 0,-1 1 0 0 0,0-1-1 0 0,2 2 1 0 0,-2 0 2 0 0,0-1-1 0 0,1 1 1 0 0,-1 0 0 0 0,0 0-1 0 0,0-1 1 0 0,0 1 0 0 0,-1 0-1 0 0,1 0 1 0 0,0 0 0 0 0,-1 0 0 0 0,1 0-1 0 0,-1 0 1 0 0,1 5 0 0 0,0 3 15 0 0,-1 1 0 0 0,-1-1 0 0 0,1 1 0 0 0,-5 20 0 0 0,4-28-7 0 0,1-1 1 0 0,-1 0-1 0 0,0 1 0 0 0,1-1 0 0 0,-1 0 1 0 0,0 0-1 0 0,0 1 0 0 0,-1-1 1 0 0,1 0-1 0 0,0 0 0 0 0,-1 0 0 0 0,1-1 1 0 0,-1 1-1 0 0,0 0 0 0 0,-1 1 1 0 0,39-65 919 0 0,-23 46-534 0 0,-9 10-170 0 0,0 0 1 0 0,1 0-1 0 0,-1 0 1 0 0,1 1-1 0 0,1 0 1 0 0,-1 0-1 0 0,1 0 1 0 0,0 1 0 0 0,0 0-1 0 0,0 0 1 0 0,11-5-1 0 0,-17 9-216 0 0,1 0-1 0 0,-1 0 1 0 0,0 0 0 0 0,1 0-1 0 0,-1 0 1 0 0,1 0-1 0 0,-1 0 1 0 0,0 0 0 0 0,1 0-1 0 0,-1 0 1 0 0,1 0 0 0 0,-1 0-1 0 0,0 0 1 0 0,1 0 0 0 0,-1 0-1 0 0,1 0 1 0 0,-1 0-1 0 0,0 0 1 0 0,1 0 0 0 0,-1 1-1 0 0,1-1 1 0 0,-1 0 0 0 0,0 0-1 0 0,1 1 1 0 0,-1-1 0 0 0,0 0-1 0 0,1 0 1 0 0,-1 1-1 0 0,0-1 1 0 0,0 0 0 0 0,1 1-1 0 0,-1-1 1 0 0,0 0 0 0 0,0 1-1 0 0,0-1 1 0 0,1 1-1 0 0,0 20 106 0 0,-13 21-1489 0 0,9-36 808 0 0,-11 35-4292 0 0,14-40 4402 0 0,-1 0 0 0 0,1 1-1 0 0,0-1 1 0 0,0 0 0 0 0,0 0-1 0 0,0 1 1 0 0,0-1 0 0 0,0 0-1 0 0,0 1 1 0 0,0-1 0 0 0,0 0 0 0 0,1 0-1 0 0,-1 1 1 0 0,0-1 0 0 0,1 0-1 0 0,-1 0 1 0 0,1 0 0 0 0,0 1-1 0 0,-1-1 1 0 0,1 0 0 0 0,0 0 0 0 0,0 0-1 0 0,0 0 1 0 0,-1 0 0 0 0,1 0-1 0 0,0-1 1 0 0,0 1 0 0 0,0 0-1 0 0,2 1 1 0 0,5 0-3326 0 0</inkml:trace>
  <inkml:trace contextRef="#ctx0" brushRef="#br0" timeOffset="4658.62">8919 1174 3764 0 0,'2'-4'864'0'0,"-1"0"0"0"0,0 0 1 0 0,1 0-1 0 0,-2 0 0 0 0,1 0 0 0 0,0-1 0 0 0,-1 1 1 0 0,0 0-1 0 0,0-1 0 0 0,0 1 0 0 0,0 0 0 0 0,-1 0 0 0 0,0-1 1 0 0,-1-3-1 0 0,2 6-599 0 0,-1 1 0 0 0,1 0 1 0 0,-1 0-1 0 0,1 0 0 0 0,-1 0 1 0 0,0-1-1 0 0,0 1 0 0 0,0 0 1 0 0,1 0-1 0 0,-1 1 0 0 0,0-1 1 0 0,0 0-1 0 0,0 0 0 0 0,0 0 1 0 0,-1 1-1 0 0,1-1 0 0 0,0 0 1 0 0,0 1-1 0 0,-2-1 0 0 0,1 0-173 0 0,0 1 0 0 0,-1 0 0 0 0,1 0-1 0 0,0 0 1 0 0,0 0 0 0 0,-1 0 0 0 0,1 0-1 0 0,0 1 1 0 0,0-1 0 0 0,-1 1 0 0 0,1-1 0 0 0,0 1-1 0 0,0 0 1 0 0,-4 2 0 0 0,-1 1 151 0 0,-1 0 0 0 0,1 1 1 0 0,0 0-1 0 0,0 0 0 0 0,-11 11 0 0 0,16-14-258 0 0,1 0-1 0 0,-1-1 1 0 0,0 1-1 0 0,0 1 0 0 0,1-1 1 0 0,-1 0-1 0 0,1 0 1 0 0,-1 0-1 0 0,1 1 1 0 0,0-1-1 0 0,0 1 1 0 0,0-1-1 0 0,0 1 1 0 0,1-1-1 0 0,-1 1 1 0 0,1 0-1 0 0,0-1 0 0 0,-1 1 1 0 0,1-1-1 0 0,0 1 1 0 0,0 0-1 0 0,1 4 1 0 0,0-6-33 0 0,0 1 0 0 0,0-1 0 0 0,-1 0 0 0 0,1 1 0 0 0,0-1 0 0 0,0 1 0 0 0,0-1 0 0 0,0 0 0 0 0,1 0 0 0 0,-1 0 0 0 0,0 0 0 0 0,0 0 0 0 0,1 0 0 0 0,-1 0 0 0 0,1 0 0 0 0,-1 0 0 0 0,1-1 0 0 0,-1 1 0 0 0,1-1 0 0 0,-1 1 0 0 0,1-1 0 0 0,0 1 0 0 0,-1-1 0 0 0,1 0 0 0 0,0 0 0 0 0,-1 0 0 0 0,1 0 1 0 0,-1 0-1 0 0,1 0 0 0 0,0 0 0 0 0,-1-1 0 0 0,1 1 0 0 0,3-1 0 0 0,0-1 75 0 0,0 1 1 0 0,0-1 0 0 0,0 0 0 0 0,0 0-1 0 0,0 0 1 0 0,0-1 0 0 0,-1 1 0 0 0,1-1-1 0 0,4-4 1 0 0,58-61 5158 0 0,-66 68-5173 0 0,-1 0 1 0 0,0-1 0 0 0,1 1-1 0 0,-1 0 1 0 0,1 0-1 0 0,-1 0 1 0 0,0 0 0 0 0,1 1-1 0 0,-1-1 1 0 0,1 0 0 0 0,-1 0-1 0 0,0 0 1 0 0,1 0 0 0 0,-1 0-1 0 0,1 0 1 0 0,-1 1 0 0 0,0-1-1 0 0,1 0 1 0 0,-1 0 0 0 0,0 1-1 0 0,1-1 1 0 0,-1 0 0 0 0,0 0-1 0 0,1 1 1 0 0,-1-1 0 0 0,0 0-1 0 0,0 1 1 0 0,1-1 0 0 0,-1 0-1 0 0,0 1 1 0 0,0-1 0 0 0,0 1-1 0 0,8 11 42 0 0,-4 2-911 0 0,-1 0 0 0 0,0-1 1 0 0,2 20-1 0 0,-3-7-3932 0 0,-3-3-3396 0 0,-2-11 836 0 0</inkml:trace>
  <inkml:trace contextRef="#ctx0" brushRef="#br0" timeOffset="6370.05">9339 1165 2066 0 0,'14'1'11460'0'0,"30"-2"-8504"0"0,8 0-2469 0 0,227 1 1300 0 0,-197-2-1779 0 0,-36 0-2527 0 0,-19-5-5063 0 0,-41 1 1691 0 0,4 5 3127 0 0</inkml:trace>
  <inkml:trace contextRef="#ctx0" brushRef="#br0" timeOffset="7001.78">9392 1061 2692 0 0,'0'0'1251'0'0,"-8"-9"5345"0"0,-1 5-5904 0 0,-167 100 990 0 0,173-94-1726 0 0,1 0 0 0 0,-1 0 0 0 0,0 0 0 0 0,1 0 0 0 0,-1 0 0 0 0,1 1 0 0 0,0-1 0 0 0,0 1 1 0 0,-3 4-1 0 0,5-7 34 0 0,0 1 0 0 0,-1-1 0 0 0,1 1 0 0 0,0-1 0 0 0,0 1 0 0 0,0-1 0 0 0,0 1 0 0 0,0-1 0 0 0,-1 1 0 0 0,1-1 0 0 0,0 1 0 0 0,0 0 0 0 0,0-1 0 0 0,1 1 0 0 0,-1-1 0 0 0,0 1 0 0 0,0-1 0 0 0,0 1 0 0 0,0-1 0 0 0,0 1 0 0 0,1-1 0 0 0,-1 2 0 0 0,1-1 26 0 0,0 0 0 0 0,0-1 0 0 0,0 1 0 0 0,0 0 1 0 0,0 0-1 0 0,0-1 0 0 0,0 1 0 0 0,0 0 0 0 0,0-1 1 0 0,0 1-1 0 0,1-1 0 0 0,-1 0 0 0 0,0 1 1 0 0,2-1-1 0 0,33 10 526 0 0,66 26 0 0 0,-74-23-3138 0 0,31 20 0 0 0,-30-16-2309 0 0,-15-8 1441 0 0</inkml:trace>
  <inkml:trace contextRef="#ctx0" brushRef="#br0" timeOffset="7444.78">9896 1010 3442 0 0,'0'-1'236'0'0,"0"0"-1"0"0,-1 1 1 0 0,1-1-1 0 0,0 1 0 0 0,-1-1 1 0 0,1 0-1 0 0,0 1 1 0 0,-1-1-1 0 0,1 1 1 0 0,-1-1-1 0 0,1 1 1 0 0,0-1-1 0 0,-1 1 1 0 0,1-1-1 0 0,-1 1 1 0 0,0 0-1 0 0,1-1 1 0 0,-1 1-1 0 0,1-1 1 0 0,-1 1-1 0 0,0 0 0 0 0,0-1 1 0 0,-1 8 3897 0 0,6 3-4318 0 0,0-3 205 0 0,0 0 0 0 0,0 0 0 0 0,1-1-1 0 0,0 1 1 0 0,0-1 0 0 0,0 0 0 0 0,1-1 0 0 0,0 0 0 0 0,0 1 0 0 0,0-2 0 0 0,1 1 0 0 0,0-1 0 0 0,0 0 0 0 0,12 5 0 0 0,6 1-66 0 0,0-1 0 0 0,52 11 0 0 0,-77-20 118 0 0,0 0 1 0 0,1 0 0 0 0,-1 1-1 0 0,0-1 1 0 0,1 0 0 0 0,-1 0-1 0 0,0 0 1 0 0,0 0 0 0 0,1 0-1 0 0,-1 0 1 0 0,0 1 0 0 0,1-1-1 0 0,-1 0 1 0 0,0 0 0 0 0,0 0-1 0 0,1 1 1 0 0,-1-1 0 0 0,0 0-1 0 0,0 0 1 0 0,0 1 0 0 0,1-1-1 0 0,-1 0 1 0 0,0 1 0 0 0,0-1-1 0 0,0 0 1 0 0,0 1 0 0 0,0-1-1 0 0,1 0 1 0 0,-1 0 0 0 0,0 1-1 0 0,0-1 1 0 0,0 0 0 0 0,0 1-1 0 0,0-1 1 0 0,0 1 0 0 0,0-1-1 0 0,0 0 1 0 0,0 1 0 0 0,0-1-1 0 0,0 0 1 0 0,-1 1 0 0 0,1-1-1 0 0,0 0 1 0 0,0 0 0 0 0,0 1-1 0 0,0-1 1 0 0,0 0 0 0 0,-1 1-1 0 0,1-1 1 0 0,0 0 0 0 0,0 0-1 0 0,-1 1 1 0 0,1-1 0 0 0,0 0-1 0 0,0 0 1 0 0,-1 0 0 0 0,1 1-1 0 0,0-1 1 0 0,0 0 0 0 0,-1 0-1 0 0,1 0 1 0 0,-1 0 0 0 0,-20 17-258 0 0,19-15 544 0 0,-107 84-3194 0 0,42-22-8047 0 0,58-53 6892 0 0</inkml:trace>
  <inkml:trace contextRef="#ctx0" brushRef="#br0" timeOffset="7933.14">10529 1042 5292 0 0,'-1'-5'7001'0'0,"-8"0"-225"0"0,1 6-5903 0 0,-4 3-673 0 0,-10 4 168 0 0,-32 16-1 0 0,50-22-373 0 0,0 0-1 0 0,0 0 1 0 0,0 1-1 0 0,0-1 1 0 0,1 1-1 0 0,-1 0 1 0 0,1 0-1 0 0,0 0 0 0 0,0 0 1 0 0,0 1-1 0 0,0-1 1 0 0,1 1-1 0 0,-1 0 1 0 0,1-1-1 0 0,-3 6 1 0 0,5-7-3 0 0,0 0 0 0 0,0-1 1 0 0,0 1-1 0 0,0 0 0 0 0,0-1 0 0 0,0 1 0 0 0,1 0 1 0 0,-1-1-1 0 0,1 1 0 0 0,-1 0 0 0 0,1-1 0 0 0,-1 1 0 0 0,1-1 1 0 0,0 1-1 0 0,0-1 0 0 0,-1 1 0 0 0,1-1 0 0 0,0 1 1 0 0,1-1-1 0 0,-1 0 0 0 0,0 0 0 0 0,0 0 0 0 0,0 1 1 0 0,1-1-1 0 0,-1 0 0 0 0,1 0 0 0 0,1 1 0 0 0,50 24 65 0 0,-39-20-57 0 0,30 13 41 0 0,-24-11-140 0 0,-1 0 1 0 0,0 2 0 0 0,0 0-1 0 0,25 19 1 0 0,-44-29 103 0 0,1 0 0 0 0,-1 0-1 0 0,0 0 1 0 0,1 1 0 0 0,-1-1 0 0 0,0 0 0 0 0,1 0-1 0 0,-1 0 1 0 0,0 0 0 0 0,0 1 0 0 0,1-1-1 0 0,-1 0 1 0 0,0 0 0 0 0,0 1 0 0 0,1-1 0 0 0,-1 0-1 0 0,0 1 1 0 0,0-1 0 0 0,0 0 0 0 0,0 1 0 0 0,1-1-1 0 0,-1 0 1 0 0,0 0 0 0 0,0 1 0 0 0,0-1 0 0 0,0 1-1 0 0,0-1 1 0 0,0 0 0 0 0,0 1 0 0 0,0-1 0 0 0,0 0-1 0 0,0 1 1 0 0,0-1 0 0 0,0 0 0 0 0,0 1 0 0 0,0-1-1 0 0,0 0 1 0 0,0 1 0 0 0,-1-1 0 0 0,1 0 0 0 0,0 1-1 0 0,0-1 1 0 0,0 0 0 0 0,0 0 0 0 0,-1 1 0 0 0,1-1-1 0 0,0 0 1 0 0,0 1 0 0 0,-1-1 0 0 0,1 0-1 0 0,-1 1 1 0 0,-26 6 143 0 0,-37-5-1460 0 0,43-3-1436 0 0,-36-9-1 0 0,51 9 1801 0 0,1 0 0 0 0,-1-1-1 0 0,0 0 1 0 0,0 0 0 0 0,1-1-1 0 0,-1 1 1 0 0,1-1 0 0 0,0-1-1 0 0,0 1 1 0 0,-8-7 0 0 0,6 1-2255 0 0</inkml:trace>
  <inkml:trace contextRef="#ctx0" brushRef="#br0" timeOffset="8181.98">10842 895 4846 0 0,'-1'3'9069'0'0,"1"5"-3503"0"0,-1 5-2418 0 0,-1 10-2851 0 0,0 16 193 0 0,-1 76 665 0 0,2-39-3740 0 0,-6-1-7287 0 0,7-74 9527 0 0,-2 8-1966 0 0,-1-2-2120 0 0,0 0-582 0 0</inkml:trace>
  <inkml:trace contextRef="#ctx0" brushRef="#br0" timeOffset="8514.85">10743 1102 6082 0 0,'8'2'6674'0'0,"16"-2"-4849"0"0,-8 0-847 0 0,4 4-275 0 0,1 0 0 0 0,-1 1 0 0 0,0 1 0 0 0,0 1 0 0 0,0 1 0 0 0,-1 1 0 0 0,-1 0 0 0 0,1 2 0 0 0,27 20 0 0 0,-43-28-639 0 0,1 0 1 0 0,-1 0-1 0 0,-1 0 1 0 0,1 0-1 0 0,0 0 1 0 0,-1 1-1 0 0,0-1 0 0 0,0 1 1 0 0,0 0-1 0 0,0 0 1 0 0,0 0-1 0 0,1 7 1 0 0,-3-10-46 0 0,0-1 0 0 0,1 1 0 0 0,-1 0 0 0 0,0 1 0 0 0,0-1 0 0 0,0 0 0 0 0,0 0 0 0 0,0 0 0 0 0,0 0 0 0 0,-1 0 0 0 0,1 0 0 0 0,0 0 0 0 0,0-1 0 0 0,-1 1 0 0 0,1 0 0 0 0,-1 0 1 0 0,1 0-1 0 0,-1 0 0 0 0,1 0 0 0 0,-1 0 0 0 0,0 1 0 0 0,-1-1-9 0 0,1 0-1 0 0,-1-1 1 0 0,1 1 0 0 0,-1 0 0 0 0,0-1-1 0 0,1 1 1 0 0,-1-1 0 0 0,1 1 0 0 0,-1-1 0 0 0,0 0-1 0 0,1 0 1 0 0,-1 0 0 0 0,0 0 0 0 0,0 0-1 0 0,1 0 1 0 0,-1 0 0 0 0,-2-1 0 0 0,2 1-5 0 0,0 0 1 0 0,1 0 0 0 0,-1 0-1 0 0,1-1 1 0 0,-1 1 0 0 0,0-1-1 0 0,1 1 1 0 0,-1-1 0 0 0,1 1-1 0 0,0-1 1 0 0,-1 0 0 0 0,1 0-1 0 0,-1 0 1 0 0,1 1 0 0 0,0-1-1 0 0,0-1 1 0 0,0 1 0 0 0,-1 0-1 0 0,1 0 1 0 0,0 0 0 0 0,0-1-1 0 0,1 1 1 0 0,-2-2 0 0 0,1 1-5 0 0,1 0 1 0 0,-1 0-1 0 0,1 0 1 0 0,0 0-1 0 0,0-1 1 0 0,0 1-1 0 0,0 0 1 0 0,0 0-1 0 0,1 0 1 0 0,-1 0-1 0 0,0 0 1 0 0,1 0-1 0 0,0 0 1 0 0,-1 0-1 0 0,2-3 1 0 0,2-2-472 0 0,0 0 0 0 0,0 0 1 0 0,1 0-1 0 0,-1 1 0 0 0,2-1 1 0 0,-1 1-1 0 0,1 0 1 0 0,6-5-1 0 0,2 1-1507 0 0,0 0 0 0 0,1 2 0 0 0,17-9-1 0 0,22-5-6897 0 0,-49 20 5714 0 0</inkml:trace>
  <inkml:trace contextRef="#ctx0" brushRef="#br0" timeOffset="8814.94">11211 1082 3992 0 0,'-2'0'417'0'0,"0"0"1"0"0,1 0-1 0 0,-1 1 0 0 0,0-1 0 0 0,1 1 0 0 0,-1 0 0 0 0,0-1 1 0 0,1 1-1 0 0,-1 0 0 0 0,1 0 0 0 0,-1 0 0 0 0,1 0 1 0 0,0 0-1 0 0,-1 0 0 0 0,1 1 0 0 0,0-1 0 0 0,0 0 1 0 0,-2 3-1 0 0,-1 0 18 0 0,1 0 1 0 0,-1 1-1 0 0,1-1 1 0 0,0 1 0 0 0,-3 7-1 0 0,5-9-381 0 0,0-1-1 0 0,0 1 1 0 0,1-1-1 0 0,-1 1 1 0 0,1 0-1 0 0,-1-1 1 0 0,1 1-1 0 0,0 0 1 0 0,0-1 0 0 0,0 1-1 0 0,1 0 1 0 0,-1-1-1 0 0,1 1 1 0 0,-1 0-1 0 0,1-1 1 0 0,0 1-1 0 0,0-1 1 0 0,0 1-1 0 0,0-1 1 0 0,0 0-1 0 0,1 1 1 0 0,-1-1 0 0 0,1 0-1 0 0,2 3 1 0 0,-2-4-80 0 0,0 1 0 0 0,0-1 0 0 0,0 0 1 0 0,0 0-1 0 0,0 0 0 0 0,0 0 0 0 0,0 0 1 0 0,0 0-1 0 0,0-1 0 0 0,0 1 0 0 0,0-1 1 0 0,1 0-1 0 0,-1 1 0 0 0,0-1 1 0 0,0 0-1 0 0,0 0 0 0 0,1 0 0 0 0,-1-1 1 0 0,0 1-1 0 0,0 0 0 0 0,0-1 0 0 0,1 0 1 0 0,-1 1-1 0 0,0-1 0 0 0,0 0 0 0 0,0 0 1 0 0,0 0-1 0 0,0 0 0 0 0,3-3 0 0 0,62-48 1436 0 0,-25 14 2688 0 0,-35 34-2971 0 0,-7 13-29 0 0,-1-4-1022 0 0,-11 32-3650 0 0,9-32 2163 0 0,1 1 1 0 0,-1-1-1 0 0,2 1 0 0 0,-1 0 0 0 0,-1 8 0 0 0,3-12 1157 0 0,0 0 0 0 0,0-1 0 0 0,0 1 0 0 0,0 0 1 0 0,0-1-1 0 0,1 1 0 0 0,-1 0 0 0 0,1-1 0 0 0,-1 1 0 0 0,1-1 1 0 0,-1 1-1 0 0,1-1 0 0 0,0 1 0 0 0,0-1 0 0 0,0 1 0 0 0,0-1 1 0 0,0 0-1 0 0,0 1 0 0 0,0-1 0 0 0,0 0 0 0 0,0 0 0 0 0,1 0 0 0 0,-1 0 1 0 0,2 1-1 0 0,7 4-4254 0 0</inkml:trace>
  <inkml:trace contextRef="#ctx0" brushRef="#br0" timeOffset="9222.76">11596 1112 4522 0 0,'1'-1'473'0'0,"-1"0"0"0"0,0 0-1 0 0,0 0 1 0 0,0 0 0 0 0,0 0 0 0 0,0 0-1 0 0,0 0 1 0 0,0 0 0 0 0,0 0 0 0 0,-1 0-1 0 0,1 0 1 0 0,0 0 0 0 0,0 0-1 0 0,-1 0 1 0 0,1 0 0 0 0,-1 0 0 0 0,1 0-1 0 0,-1 0 1 0 0,1 0 0 0 0,-1 1 0 0 0,0-1-1 0 0,1 0 1 0 0,-2-1 0 0 0,-10 5 5220 0 0,2 6-6773 0 0,5-4 1211 0 0,1 0 0 0 0,-1 1 0 0 0,1 0 1 0 0,0 0-1 0 0,0 0 0 0 0,0 1 0 0 0,-3 9 1 0 0,5-12-223 0 0,1-1 1 0 0,0 0-1 0 0,0 1 1 0 0,1-1-1 0 0,-1 0 1 0 0,1 1-1 0 0,-1-1 1 0 0,1 1 0 0 0,0-1-1 0 0,0 1 1 0 0,1-1-1 0 0,-1 1 1 0 0,1-1-1 0 0,0 1 1 0 0,0-1-1 0 0,0 0 1 0 0,3 6 0 0 0,-3-7-43 0 0,0-1 0 0 0,0 0 1 0 0,0 0-1 0 0,1 0 0 0 0,-1 0 1 0 0,1 0-1 0 0,-1-1 0 0 0,0 1 1 0 0,1 0-1 0 0,-1-1 0 0 0,1 1 1 0 0,0-1-1 0 0,-1 1 0 0 0,1-1 1 0 0,-1 0-1 0 0,1 0 0 0 0,0 0 1 0 0,-1 0-1 0 0,1 0 0 0 0,-1 0 1 0 0,1 0-1 0 0,0 0 0 0 0,-1-1 1 0 0,1 1-1 0 0,-1 0 0 0 0,1-1 1 0 0,-1 0-1 0 0,3 0 0 0 0,4-2-241 0 0,-1 0 0 0 0,1 0 0 0 0,0 0 0 0 0,7-6 0 0 0,2-3 396 0 0,-2 0 1 0 0,0-1 0 0 0,-1-1-1 0 0,0 0 1 0 0,-1-1 0 0 0,13-19 0 0 0,-8 7 1501 0 0,0 0 0 0 0,25-59 0 0 0,-22 22 3175 0 0,-20 62-4045 0 0,-7 8-185 0 0,0 1-371 0 0,1-1 1 0 0,1 1-1 0 0,-1 0 1 0 0,1 1-1 0 0,0-1 1 0 0,1 1-1 0 0,0 0 0 0 0,-3 11 1 0 0,-14 72-1949 0 0,15-66 210 0 0,1 26-3340 0 0,6-17-1819 0 0,-1-17 717 0 0,-1-8 1821 0 0</inkml:trace>
  <inkml:trace contextRef="#ctx0" brushRef="#br0" timeOffset="10158.58">11687 1097 4394 0 0,'0'-11'4958'0'0,"2"1"-1639"0"0,16 3-2352 0 0,36-3 222 0 0,0 2 0 0 0,61-1 0 0 0,-115 8-1136 0 0,1 1 1 0 0,0 1-1 0 0,-1-1 1 0 0,1 0 0 0 0,0 0-1 0 0,0 0 1 0 0,-1 0-1 0 0,1 0 1 0 0,0 1 0 0 0,-1-1-1 0 0,1 0 1 0 0,0 1-1 0 0,-1-1 1 0 0,1 0 0 0 0,0 1-1 0 0,-1-1 1 0 0,1 1-1 0 0,-1-1 1 0 0,1 1 0 0 0,-1-1-1 0 0,1 1 1 0 0,-1-1-1 0 0,1 1 1 0 0,-1-1 0 0 0,0 1-1 0 0,1 0 1 0 0,-1-1-1 0 0,0 1 1 0 0,1 0 0 0 0,-1-1-1 0 0,0 1 1 0 0,0 0 0 0 0,0 0-1 0 0,0-1 1 0 0,0 1-1 0 0,0 0 1 0 0,0 0 0 0 0,0-1-1 0 0,0 1 1 0 0,0 0-1 0 0,0 0 1 0 0,-8 44 128 0 0,1-12-90 0 0,7-30-158 0 0,0 0 0 0 0,0-1 0 0 0,0 1 0 0 0,1-1 0 0 0,-1 1 0 0 0,0 0-1 0 0,1-1 1 0 0,0 1 0 0 0,-1-1 0 0 0,1 1 0 0 0,0-1 0 0 0,1 1 0 0 0,-1-1 0 0 0,2 4-1 0 0,-1-6 44 0 0,-1 1 0 0 0,0 0 0 0 0,0-1-1 0 0,0 1 1 0 0,1-1 0 0 0,-1 1 0 0 0,0-1-1 0 0,0 0 1 0 0,1 0 0 0 0,-1 1-1 0 0,0-1 1 0 0,1 0 0 0 0,-1 0 0 0 0,0 0-1 0 0,1 0 1 0 0,-1-1 0 0 0,0 1 0 0 0,1 0-1 0 0,-1 0 1 0 0,0-1 0 0 0,1 1 0 0 0,-1-1-1 0 0,0 1 1 0 0,0-1 0 0 0,0 0-1 0 0,0 1 1 0 0,1-1 0 0 0,-1 0 0 0 0,0 0-1 0 0,0 0 1 0 0,1-1 0 0 0,99-84 1748 0 0,-86 79-1497 0 0,-14 7-224 0 0,-1 0 1 0 0,0 0-1 0 0,1 0 1 0 0,-1 0-1 0 0,0 0 0 0 0,0 0 1 0 0,1 1-1 0 0,-1-1 1 0 0,0 0-1 0 0,0 0 0 0 0,1 0 1 0 0,-1 0-1 0 0,0 1 1 0 0,0-1-1 0 0,0 0 0 0 0,1 0 1 0 0,-1 1-1 0 0,0-1 1 0 0,0 0-1 0 0,0 1 0 0 0,0-1 1 0 0,0 0-1 0 0,0 0 1 0 0,1 1-1 0 0,-1-1 0 0 0,0 0 1 0 0,0 1-1 0 0,0-1 1 0 0,0 0-1 0 0,0 0 0 0 0,0 1 1 0 0,-7 38 117 0 0,3-13-64 0 0,4-25-54 0 0,0 1 0 0 0,0-1 0 0 0,1 1 1 0 0,-1 0-1 0 0,0-1 0 0 0,1 1 1 0 0,0-1-1 0 0,-1 1 0 0 0,1-1 0 0 0,0 1 1 0 0,0-1-1 0 0,0 0 0 0 0,0 1 1 0 0,0-1-1 0 0,0 0 0 0 0,0 0 0 0 0,0 0 1 0 0,0 0-1 0 0,1 0 0 0 0,-1 0 0 0 0,0 0 1 0 0,1 0-1 0 0,-1 0 0 0 0,1-1 1 0 0,-1 1-1 0 0,1-1 0 0 0,-1 1 0 0 0,1-1 1 0 0,-1 1-1 0 0,1-1 0 0 0,0 0 1 0 0,-1 0-1 0 0,1 0 0 0 0,0 0 0 0 0,-1 0 1 0 0,1 0-1 0 0,-1 0 0 0 0,1 0 1 0 0,2-1-1 0 0,-1 0 72 0 0,0 1 1 0 0,0-1 0 0 0,0 0-1 0 0,0 0 1 0 0,0 0-1 0 0,0 0 1 0 0,0 0 0 0 0,-1-1-1 0 0,1 1 1 0 0,0-1 0 0 0,-1 0-1 0 0,1 0 1 0 0,-1 0-1 0 0,1 0 1 0 0,-1 0 0 0 0,0-1-1 0 0,0 1 1 0 0,0-1-1 0 0,0 1 1 0 0,1-4 0 0 0,0 0 61 0 0,-1-1 0 0 0,0 1 0 0 0,-1 0 0 0 0,0-1 0 0 0,1 1 0 0 0,-2 0 0 0 0,1-1 0 0 0,-1 1 0 0 0,0-1 0 0 0,-1 1 0 0 0,1-1 0 0 0,-1 1 0 0 0,0-1 0 0 0,-3-6 0 0 0,4 12-337 0 0,-5 9-3515 0 0,8-5 3561 0 0,1 0 0 0 0,-1-1 1 0 0,1 0-1 0 0,-1 0 0 0 0,1 0 0 0 0,0 0 1 0 0,-1 0-1 0 0,1-1 0 0 0,0 0 0 0 0,0 0 1 0 0,0 0-1 0 0,0 0 0 0 0,5 0 0 0 0,-3 0 184 0 0,-1 0 0 0 0,1 0 0 0 0,0 1-1 0 0,-1 0 1 0 0,8 3 0 0 0,-11-4 2 0 0,0 0 0 0 0,-1 0 0 0 0,0 1 0 0 0,1-1 1 0 0,-1 0-1 0 0,1 1 0 0 0,-1-1 0 0 0,0 0 0 0 0,0 1 0 0 0,0-1 0 0 0,0 1 0 0 0,0 0 1 0 0,0-1-1 0 0,0 1 0 0 0,-1 0 0 0 0,1 0 0 0 0,-1-1 0 0 0,1 1 0 0 0,-1 0 0 0 0,1 0 0 0 0,-1 2 1 0 0,0 0-10 0 0,0 0 1 0 0,1 0-1 0 0,0 0 0 0 0,-1 0 1 0 0,2 0-1 0 0,-1 0 1 0 0,0 0-1 0 0,1-1 1 0 0,2 5-1 0 0,-3-6 17 0 0,0-1-1 0 0,0 0 0 0 0,1 1 1 0 0,-1-1-1 0 0,0 0 1 0 0,1 0-1 0 0,-1 0 0 0 0,1 0 1 0 0,0-1-1 0 0,-1 1 0 0 0,1 0 1 0 0,0-1-1 0 0,-1 1 1 0 0,1-1-1 0 0,0 1 0 0 0,-1-1 1 0 0,1 0-1 0 0,0 1 0 0 0,0-1 1 0 0,0 0-1 0 0,-1-1 1 0 0,1 1-1 0 0,3-1 0 0 0,2 1 225 0 0,-1-2 0 0 0,1 1 0 0 0,-1-1 0 0 0,1 0 0 0 0,-1 0-1 0 0,0-1 1 0 0,0 0 0 0 0,0 0 0 0 0,0 0 0 0 0,0-1 0 0 0,-1 0-1 0 0,0 0 1 0 0,1 0 0 0 0,-2 0 0 0 0,6-7 0 0 0,-3 3 328 0 0,0-1-1 0 0,0 0 1 0 0,-1-1 0 0 0,0 0-1 0 0,-1 0 1 0 0,0 0 0 0 0,-1 0-1 0 0,4-14 1 0 0,-8 16-126 0 0,-8 14-374 0 0,-6 10-154 0 0,12-14-7 0 0,0 1 0 0 0,1-1 0 0 0,0 1 0 0 0,-1 0 0 0 0,1-1 0 0 0,0 1 0 0 0,0 0 1 0 0,0 0-1 0 0,1 0 0 0 0,-1-1 0 0 0,1 1 0 0 0,0 0 0 0 0,-1 0 0 0 0,1 0 0 0 0,1 3 0 0 0,-1-4 21 0 0,1 0-1 0 0,-1 0 0 0 0,1 0 0 0 0,0 0 0 0 0,0 0 0 0 0,0 0 0 0 0,0 0 0 0 0,0 0 0 0 0,0-1 0 0 0,1 1 0 0 0,-1 0 1 0 0,0-1-1 0 0,1 1 0 0 0,-1-1 0 0 0,1 0 0 0 0,2 2 0 0 0,0 0-332 0 0,1 0-1 0 0,-1-1 1 0 0,0 0 0 0 0,1 0 0 0 0,0-1-1 0 0,9 3 1 0 0,31 0-6248 0 0,-41-5 5966 0 0,2 1-1220 0 0,0 0 0 0 0,0-1 0 0 0,0 0 0 0 0,0 0-1 0 0,0 0 1 0 0,12-5 0 0 0,-5 0-3338 0 0</inkml:trace>
  <inkml:trace contextRef="#ctx0" brushRef="#br0" timeOffset="49528.71">278 717 2242 0 0,'-8'-16'4324'0'0,"7"15"-4036"0"0,1-1 0 0 0,0 1 0 0 0,-1 0 0 0 0,1 0 0 0 0,-1-1 0 0 0,1 1 0 0 0,-1 0 0 0 0,1 0 0 0 0,-1 0 0 0 0,0 0 0 0 0,0 0 0 0 0,1 0 0 0 0,-1 0 0 0 0,0 0 1 0 0,0 0-1 0 0,-2-1 0 0 0,1 1-155 0 0,-1 0 1 0 0,1 0-1 0 0,-1 0 1 0 0,1 0 0 0 0,-1 1-1 0 0,1-1 1 0 0,-1 1-1 0 0,0 0 1 0 0,1-1 0 0 0,-1 1-1 0 0,1 0 1 0 0,-1 1-1 0 0,0-1 1 0 0,1 0 0 0 0,-1 1-1 0 0,1 0 1 0 0,-1-1-1 0 0,1 1 1 0 0,-1 0 0 0 0,1 0-1 0 0,0 1 1 0 0,-4 1-1 0 0,-8 5-102 0 0,1 0 0 0 0,-18 16 0 0 0,20-15 175 0 0,-3 1-212 0 0,-50 44 118 0 0,58-49-86 0 0,0 1 0 0 0,1 0-1 0 0,0 0 1 0 0,0 0 0 0 0,1 1 0 0 0,-1 0 0 0 0,1 0-1 0 0,-3 7 1 0 0,7-12-49 0 0,0-1-1 0 0,-1 1 1 0 0,1-1 0 0 0,0 1-1 0 0,0-1 1 0 0,0 1-1 0 0,0-1 1 0 0,0 1 0 0 0,0-1-1 0 0,0 1 1 0 0,1-1-1 0 0,-1 1 1 0 0,0-1 0 0 0,1 1-1 0 0,-1-1 1 0 0,1 0-1 0 0,0 1 1 0 0,-1-1 0 0 0,1 0-1 0 0,0 1 1 0 0,0-1-1 0 0,0 0 1 0 0,0 0 0 0 0,0 0-1 0 0,0 0 1 0 0,0 0-1 0 0,0 0 1 0 0,1 0 0 0 0,-1 0-1 0 0,0 0 1 0 0,1-1-1 0 0,1 2 1 0 0,6 3-83 0 0,0-1-1 0 0,1 0 1 0 0,16 5 0 0 0,-14-5 139 0 0,-5-2 18 0 0,23 8 78 0 0,-1 2 0 0 0,31 17 0 0 0,-56-27-115 0 0,0 0 0 0 0,-1 0 1 0 0,0 1-1 0 0,1-1 0 0 0,-1 1 0 0 0,0 0 1 0 0,0 0-1 0 0,0 0 0 0 0,-1 0 1 0 0,1 0-1 0 0,-1 1 0 0 0,0-1 0 0 0,3 6 1 0 0,-4-7 58 0 0,-1 0 1 0 0,0 0-1 0 0,1 0 1 0 0,-1 0-1 0 0,0 0 1 0 0,0-1 0 0 0,0 1-1 0 0,0 0 1 0 0,0 0-1 0 0,0 0 1 0 0,-1 0-1 0 0,1 0 1 0 0,-1 0-1 0 0,1-1 1 0 0,-1 1-1 0 0,0 0 1 0 0,0 0 0 0 0,1-1-1 0 0,-1 1 1 0 0,-1 0-1 0 0,1-1 1 0 0,0 1-1 0 0,0-1 1 0 0,0 0-1 0 0,-1 1 1 0 0,1-1-1 0 0,-1 0 1 0 0,1 0 0 0 0,-1 0-1 0 0,1 0 1 0 0,-4 2-1 0 0,-4 2 6 0 0,0-1 0 0 0,0 1 1 0 0,-1-2-1 0 0,1 1 0 0 0,-1-2 0 0 0,0 1 0 0 0,-10 1 0 0 0,17-4-256 0 0,-1 1-1 0 0,1 0 1 0 0,-1-1-1 0 0,1 0 0 0 0,0 0 1 0 0,-1 0-1 0 0,1 0 1 0 0,-1 0-1 0 0,1-1 1 0 0,0 1-1 0 0,-1-1 1 0 0,1 0-1 0 0,0 0 1 0 0,0 0-1 0 0,-1 0 1 0 0,1-1-1 0 0,0 0 1 0 0,0 1-1 0 0,1-1 1 0 0,-1 0-1 0 0,0 0 1 0 0,1-1-1 0 0,-5-3 1 0 0,6 3-210 0 0,0 1 0 0 0,0 0 0 0 0,0-1 0 0 0,1 1 0 0 0,-1 0 0 0 0,1-1 0 0 0,0 1 0 0 0,0-1 0 0 0,0 1 0 0 0,0-1 0 0 0,0 1 0 0 0,0-1 0 0 0,1 1 0 0 0,-1-1 0 0 0,1 1 0 0 0,-1 0 0 0 0,1-1 0 0 0,0 1 0 0 0,0 0 0 0 0,0 0-1 0 0,0-1 1 0 0,1 1 0 0 0,-1 0 0 0 0,0 0 0 0 0,3-2 0 0 0,4-6-2912 0 0</inkml:trace>
  <inkml:trace contextRef="#ctx0" brushRef="#br0" timeOffset="49873.71">393 991 4366 0 0,'24'-28'5639'0'0,"1"14"-4449"0"0,-14 9-699 0 0,-1-1 1 0 0,1 0 0 0 0,9-8-1 0 0,-18 12-190 0 0,0 1 0 0 0,0-1-1 0 0,0 0 1 0 0,0 0-1 0 0,-1 0 1 0 0,1 0 0 0 0,-1 0-1 0 0,1 0 1 0 0,-1 0-1 0 0,0-1 1 0 0,0 1 0 0 0,0 0-1 0 0,0-1 1 0 0,0 1 0 0 0,0-1-1 0 0,-1 1 1 0 0,1-1-1 0 0,-1 1 1 0 0,1-5 0 0 0,-1 6-209 0 0,0 0 0 0 0,0 1 1 0 0,0-1-1 0 0,0 0 1 0 0,0 0-1 0 0,0 0 0 0 0,-1 1 1 0 0,1-1-1 0 0,0 0 1 0 0,0 0-1 0 0,0 1 1 0 0,-1-1-1 0 0,1 0 0 0 0,-1 0 1 0 0,1 1-1 0 0,0-1 1 0 0,-1 0-1 0 0,1 1 0 0 0,-1-1 1 0 0,1 0-1 0 0,-1 1 1 0 0,0-1-1 0 0,1 1 1 0 0,-1-1-1 0 0,0 1 0 0 0,1-1 1 0 0,-1 1-1 0 0,0 0 1 0 0,1-1-1 0 0,-2 1 0 0 0,0-1-30 0 0,0 1 0 0 0,0 0 0 0 0,0 0 0 0 0,0 1 0 0 0,0-1 0 0 0,0 0 0 0 0,1 1 0 0 0,-1-1-1 0 0,0 1 1 0 0,0-1 0 0 0,0 1 0 0 0,-2 1 0 0 0,-4 2 34 0 0,0 1-1 0 0,0 0 1 0 0,1 0-1 0 0,-11 9 1 0 0,16-12-98 0 0,0 0 0 0 0,0-1-1 0 0,0 1 1 0 0,0 0 0 0 0,1 0 0 0 0,-1 0 0 0 0,1 1 0 0 0,-1-1 0 0 0,1 0 0 0 0,0 0 0 0 0,-1 1 0 0 0,1-1-1 0 0,1 1 1 0 0,-1-1 0 0 0,0 1 0 0 0,0 0 0 0 0,1-1 0 0 0,0 1 0 0 0,-1 0 0 0 0,1-1 0 0 0,0 1 0 0 0,0 0-1 0 0,1-1 1 0 0,-1 1 0 0 0,0 0 0 0 0,1-1 0 0 0,0 1 0 0 0,-1-1 0 0 0,1 1 0 0 0,0-1 0 0 0,1 1 0 0 0,1 3 0 0 0,0-2-372 0 0,0-1 1 0 0,0 0 0 0 0,0 1 0 0 0,1-1 0 0 0,-1-1 0 0 0,1 1 0 0 0,-1-1 0 0 0,1 1 0 0 0,0-1 0 0 0,0 0 0 0 0,0 0 0 0 0,0-1 0 0 0,0 1 0 0 0,1-1 0 0 0,-1 0 0 0 0,0 0 0 0 0,1 0 0 0 0,-1-1 0 0 0,5 1 0 0 0,6-2-1437 0 0,-1 0-1 0 0,1-1 1 0 0,-1-1-1 0 0,0 0 1 0 0,0-1-1 0 0,18-7 1 0 0,-14 5-1298 0 0</inkml:trace>
  <inkml:trace contextRef="#ctx0" brushRef="#br0" timeOffset="50918.73">801 857 2524 0 0,'-5'-3'1161'0'0,"0"-1"0"0"0,0 1 0 0 0,-1 1 0 0 0,0-1 0 0 0,1 1 0 0 0,-1 0 0 0 0,0 0 0 0 0,-6-1 0 0 0,10 3-1052 0 0,0 0-1 0 0,1 0 0 0 0,-1 1 1 0 0,0-1-1 0 0,0 0 0 0 0,0 1 0 0 0,1 0 1 0 0,-1-1-1 0 0,0 1 0 0 0,0 0 1 0 0,1 0-1 0 0,-1 0 0 0 0,1 0 0 0 0,-1 0 1 0 0,1 0-1 0 0,-1 0 0 0 0,1 0 1 0 0,0 1-1 0 0,0-1 0 0 0,-1 1 0 0 0,1-1 1 0 0,0 1-1 0 0,0-1 0 0 0,0 1 1 0 0,1-1-1 0 0,-1 1 0 0 0,0 0 0 0 0,0 0 1 0 0,1-1-1 0 0,0 1 0 0 0,-1 3 1 0 0,-1 0-109 0 0,1 0 1 0 0,-1 0 0 0 0,1 1-1 0 0,1-1 1 0 0,-1 0 0 0 0,1 1-1 0 0,0-1 1 0 0,0 1 0 0 0,0-1-1 0 0,1 0 1 0 0,0 1 0 0 0,0-1 0 0 0,0 0-1 0 0,1 0 1 0 0,0 1 0 0 0,0-1-1 0 0,3 6 1 0 0,-3-8-135 0 0,0 0-1 0 0,0-1 1 0 0,0 1-1 0 0,0-1 1 0 0,0 0-1 0 0,1 1 1 0 0,-1-1-1 0 0,1 0 1 0 0,-1-1-1 0 0,1 1 1 0 0,0 0-1 0 0,0-1 1 0 0,-1 1-1 0 0,1-1 1 0 0,0 0-1 0 0,0 0 1 0 0,1 0-1 0 0,-1 0 1 0 0,0-1-1 0 0,0 1 1 0 0,0-1-1 0 0,0 0 1 0 0,1 0-1 0 0,-1 0 1 0 0,0 0-1 0 0,0-1 1 0 0,1 1-1 0 0,-1-1 1 0 0,0 0 0 0 0,3-1-1 0 0,2 0-76 0 0,0-1 0 0 0,0-1 0 0 0,-1 1 1 0 0,0-1-1 0 0,1 0 0 0 0,-2-1 0 0 0,1 1 0 0 0,0-1 0 0 0,-1-1 1 0 0,0 1-1 0 0,0-1 0 0 0,-1 0 0 0 0,1-1 0 0 0,-1 1 0 0 0,-1-1 0 0 0,1 0 1 0 0,3-9-1 0 0,-4 8 543 0 0,-1 0 0 0 0,0 0 0 0 0,-1 0 0 0 0,3-9-1 0 0,-4 8 697 0 0,0 1-1 0 0,0 0 0 0 0,-1 0 1 0 0,-1-12-1 0 0,1 19-804 0 0,-2 4-111 0 0,1-1 0 0 0,-1 1 0 0 0,1 0-1 0 0,0 0 1 0 0,0 0 0 0 0,0 0-1 0 0,0 0 1 0 0,0 0 0 0 0,0 4-1 0 0,1-6-75 0 0,-2 10-40 0 0,0 0 1 0 0,1-1 0 0 0,0 1-1 0 0,2 17 1 0 0,-1-26-59 0 0,0 1 1 0 0,0-1-1 0 0,0 1 0 0 0,0 0 0 0 0,1-1 1 0 0,-1 1-1 0 0,1-1 0 0 0,-1 0 0 0 0,1 1 1 0 0,0-1-1 0 0,0 1 0 0 0,0-1 0 0 0,1 0 1 0 0,-1 0-1 0 0,0 0 0 0 0,1 0 0 0 0,0 0 0 0 0,-1 0 1 0 0,1 0-1 0 0,0 0 0 0 0,0-1 0 0 0,0 1 1 0 0,0 0-1 0 0,4 1 0 0 0,-4-3 28 0 0,0 0 0 0 0,0 0-1 0 0,0 0 1 0 0,0 0 0 0 0,0-1 0 0 0,0 1 0 0 0,0 0-1 0 0,0-1 1 0 0,0 0 0 0 0,0 1 0 0 0,0-1 0 0 0,0 0-1 0 0,-1 0 1 0 0,1 0 0 0 0,0 0 0 0 0,-1-1-1 0 0,1 1 1 0 0,-1 0 0 0 0,1-1 0 0 0,-1 1 0 0 0,1-1-1 0 0,1-2 1 0 0,27-37-225 0 0,-18 15 273 0 0,-10 21 77 0 0,0-1 0 0 0,1 1-1 0 0,0-1 1 0 0,0 1-1 0 0,7-9 1 0 0,-9 14 374 0 0,12 11-595 0 0,-12-6 73 0 0,1 3 15 0 0,1 0 1 0 0,-1 0 0 0 0,1 0 0 0 0,1-1-1 0 0,-1 1 1 0 0,7 8 0 0 0,-9-14 50 0 0,1-1 0 0 0,-1 1-1 0 0,0-1 1 0 0,1 0 0 0 0,-1 0 0 0 0,1 0 0 0 0,-1 1 0 0 0,1-1 0 0 0,0-1 0 0 0,-1 1-1 0 0,1 0 1 0 0,0 0 0 0 0,0-1 0 0 0,0 1 0 0 0,-1-1 0 0 0,1 1 0 0 0,0-1 0 0 0,0 0 0 0 0,0 0-1 0 0,0 0 1 0 0,0 0 0 0 0,0 0 0 0 0,0 0 0 0 0,-1 0 0 0 0,1-1 0 0 0,0 1 0 0 0,0-1-1 0 0,0 1 1 0 0,0-1 0 0 0,-1 0 0 0 0,1 0 0 0 0,0 0 0 0 0,2-1 0 0 0,4-3 449 0 0,0-1-1 0 0,0 0 1 0 0,-1 0 0 0 0,0 0 0 0 0,0-1-1 0 0,0 0 1 0 0,-1 0 0 0 0,0-1 0 0 0,-1 0 0 0 0,1 0-1 0 0,-2 0 1 0 0,1-1 0 0 0,-1 1 0 0 0,0-1-1 0 0,-1 0 1 0 0,0-1 0 0 0,3-15 0 0 0,-6 25-448 0 0,0-1 1 0 0,0 1 0 0 0,0 0-1 0 0,0 0 1 0 0,0-1 0 0 0,0 1-1 0 0,0 0 1 0 0,0 0-1 0 0,0-1 1 0 0,-1 1 0 0 0,1 0-1 0 0,0 0 1 0 0,0-1 0 0 0,0 1-1 0 0,0 0 1 0 0,-1 0-1 0 0,1-1 1 0 0,0 1 0 0 0,0 0-1 0 0,-1 0 1 0 0,1 0 0 0 0,0 0-1 0 0,0-1 1 0 0,0 1 0 0 0,-1 0-1 0 0,1 0 1 0 0,0 0-1 0 0,-1 0 1 0 0,1 0 0 0 0,0 0-1 0 0,0 0 1 0 0,-1 0 0 0 0,1 0-1 0 0,0 0 1 0 0,-1 0 0 0 0,1 0-1 0 0,0 0 1 0 0,0 0-1 0 0,-1 0 1 0 0,1 0 0 0 0,0 0-1 0 0,0 0 1 0 0,-1 0 0 0 0,1 0-1 0 0,0 0 1 0 0,-1 1 0 0 0,1-1-1 0 0,0 0 1 0 0,0 0-1 0 0,0 0 1 0 0,-1 0 0 0 0,1 1-1 0 0,0-1 1 0 0,-15 9-951 0 0,13-8 698 0 0,1 0 1 0 0,0 1-1 0 0,-1-1 0 0 0,1 1 1 0 0,0-1-1 0 0,0 1 1 0 0,0 0-1 0 0,0 0 0 0 0,1-1 1 0 0,-1 1-1 0 0,0 0 1 0 0,0 4-1 0 0,1-5 109 0 0,0-1 0 0 0,0 1 0 0 0,0 0 0 0 0,0 0 0 0 0,0 0 1 0 0,0-1-1 0 0,1 1 0 0 0,-1 0 0 0 0,0 0 0 0 0,0 0 0 0 0,1-1 0 0 0,-1 1 0 0 0,1 0 0 0 0,-1 0 0 0 0,1-1 0 0 0,-1 1 0 0 0,1 0 0 0 0,-1-1 1 0 0,1 1-1 0 0,-1-1 0 0 0,2 2 0 0 0,1-1 93 0 0,-1 1 0 0 0,1-1 1 0 0,0 0-1 0 0,0 0 0 0 0,0 0 0 0 0,0 0 0 0 0,1 0 1 0 0,-1 0-1 0 0,0-1 0 0 0,0 0 0 0 0,0 1 1 0 0,1-1-1 0 0,4-1 0 0 0,-6 1 87 0 0,0-1 0 0 0,0 1 0 0 0,0 0 0 0 0,-1-1-1 0 0,1 1 1 0 0,0 0 0 0 0,0 1 0 0 0,0-1 0 0 0,-1 0 0 0 0,1 0-1 0 0,0 1 1 0 0,0-1 0 0 0,0 1 0 0 0,-1-1 0 0 0,1 1 0 0 0,0 0 0 0 0,-1 0-1 0 0,1 0 1 0 0,-1 0 0 0 0,1 0 0 0 0,-1 0 0 0 0,3 2 0 0 0,-3 0 4 0 0,0 0-1 0 0,0 0 1 0 0,0 0 0 0 0,-1 0 0 0 0,1 0 0 0 0,-1 0 0 0 0,1 0 0 0 0,-1 0 0 0 0,0 0 0 0 0,0 0 0 0 0,-1 0 0 0 0,0 5 0 0 0,1-6-53 0 0,0-1 0 0 0,-1 1 1 0 0,1 0-1 0 0,0 0 0 0 0,0-1 1 0 0,0 1-1 0 0,1 0 1 0 0,-1 0-1 0 0,0-1 0 0 0,1 1 1 0 0,-1 0-1 0 0,1-1 1 0 0,-1 1-1 0 0,1-1 0 0 0,0 1 1 0 0,0 0-1 0 0,0-1 0 0 0,0 0 1 0 0,0 1-1 0 0,0-1 1 0 0,0 0-1 0 0,0 1 0 0 0,0-1 1 0 0,1 0-1 0 0,1 1 0 0 0,-1 0-83 0 0,1-1 0 0 0,0 0-1 0 0,0 0 1 0 0,0 0 0 0 0,0-1-1 0 0,0 1 1 0 0,0-1 0 0 0,0 0-1 0 0,0 1 1 0 0,0-1 0 0 0,0 0-1 0 0,0-1 1 0 0,4 0 0 0 0,1 0-98 0 0,-1 0 0 0 0,0-1 1 0 0,0 0-1 0 0,0-1 1 0 0,0 0-1 0 0,0 0 1 0 0,-1 0-1 0 0,1-1 1 0 0,-1 1-1 0 0,0-2 1 0 0,11-8-1 0 0,-13 7 356 0 0,0-1 0 0 0,0 1 0 0 0,-1-1 0 0 0,0 1 0 0 0,0-1 0 0 0,-1 0 0 0 0,0 0 0 0 0,0 0 0 0 0,-1 0 0 0 0,1-1 0 0 0,-1-13 0 0 0,7-27 3652 0 0,-8 47-3614 0 0,0 10 67 0 0,-4 33 2 0 0,1-25-1487 0 0,2 1 1 0 0,0 24-1 0 0,1-37-338 0 0,1 1 0 0 0,0-1 0 0 0,0 1-1 0 0,0-1 1 0 0,1 0 0 0 0,4 10 0 0 0,0-13-2417 0 0,0-2 1233 0 0</inkml:trace>
  <inkml:trace contextRef="#ctx0" brushRef="#br0" timeOffset="51077.75">1546 535 5264 0 0,'-17'-10'1986'0'0,"14"6"-886"0"0,0-1 1006 0 0,0 2-1034 0 0,1-1-802 0 0,-1 8-2548 0 0,1 0 506 0 0,0 2-90 0 0,-1 4-702 0 0,1-6-748 0 0</inkml:trace>
  <inkml:trace contextRef="#ctx0" brushRef="#br0" timeOffset="51293.61">1710 504 8336 0 0,'-3'-3'14283'0'0,"12"18"-13260"0"0,-2 10-650 0 0,-1 0-1 0 0,-1 0 0 0 0,-1 1 0 0 0,0 27 0 0 0,-3 27-2660 0 0,-4-4-4577 0 0,-1-36 1592 0 0,-2-16-2089 0 0</inkml:trace>
  <inkml:trace contextRef="#ctx0" brushRef="#br0" timeOffset="51896.84">1746 778 3618 0 0,'-1'-2'300'0'0,"1"1"0"0"0,0 0 0 0 0,0 0 0 0 0,-1-1 0 0 0,1 1 0 0 0,0 0 0 0 0,0 0 0 0 0,0-1 1 0 0,0 1-1 0 0,0 0 0 0 0,1-1 0 0 0,-1 1 0 0 0,0 0 0 0 0,1 0 0 0 0,-1 0 0 0 0,1-1 0 0 0,-1 1 0 0 0,1 0 0 0 0,-1 0 0 0 0,1 0 0 0 0,0 0 0 0 0,-1 0 0 0 0,2-1 0 0 0,1-1-83 0 0,0 0-1 0 0,0 1 1 0 0,0 0-1 0 0,0-1 0 0 0,0 1 1 0 0,1 0-1 0 0,-1 1 1 0 0,4-2-1 0 0,6-2-179 0 0,-1 1 0 0 0,1 0-1 0 0,24-2 1 0 0,-36 5-28 0 0,0 1 1 0 0,0 0-1 0 0,0 0 0 0 0,-1 0 1 0 0,1 1-1 0 0,0-1 0 0 0,0 0 0 0 0,0 0 1 0 0,0 0-1 0 0,-1 1 0 0 0,1-1 1 0 0,0 0-1 0 0,0 1 0 0 0,-1-1 1 0 0,1 1-1 0 0,0-1 0 0 0,-1 1 1 0 0,1-1-1 0 0,0 1 0 0 0,-1-1 0 0 0,1 1 1 0 0,-1 0-1 0 0,1-1 0 0 0,-1 1 1 0 0,1 0-1 0 0,-1-1 0 0 0,1 1 1 0 0,-1 0-1 0 0,0 0 0 0 0,1-1 0 0 0,-1 1 1 0 0,0 0-1 0 0,0 0 0 0 0,1 0 1 0 0,-1 0-1 0 0,0-1 0 0 0,0 1 1 0 0,0 0-1 0 0,0 1 0 0 0,-3 47 398 0 0,0-21-646 0 0,3-26 227 0 0,1 0 0 0 0,-1 0 0 0 0,0 0 0 0 0,0 0 0 0 0,1 0 0 0 0,-1-1 0 0 0,1 1 0 0 0,0 0 0 0 0,-1 0 0 0 0,1-1 0 0 0,0 1 0 0 0,0 0 0 0 0,0-1 0 0 0,0 1 0 0 0,0-1 0 0 0,1 1 0 0 0,-1-1 1 0 0,0 0-1 0 0,1 1 0 0 0,-1-1 0 0 0,1 0 0 0 0,-1 0 0 0 0,1 0 0 0 0,-1 0 0 0 0,1 0 0 0 0,0-1 0 0 0,0 1 0 0 0,-1 0 0 0 0,1-1 0 0 0,0 1 0 0 0,0-1 0 0 0,0 0 0 0 0,-1 1 0 0 0,1-1 0 0 0,0 0 0 0 0,0 0 0 0 0,0 0 0 0 0,0-1 0 0 0,0 1 0 0 0,0 0 0 0 0,1-1 0 0 0,1 0 1 0 0,0 0-1 0 0,0 0 1 0 0,0 0-1 0 0,-1 0 0 0 0,1-1 1 0 0,0 1-1 0 0,-1-1 1 0 0,1 0-1 0 0,-1 0 1 0 0,0-1-1 0 0,0 1 1 0 0,0-1-1 0 0,0 1 1 0 0,0-1-1 0 0,0 0 1 0 0,-1 0-1 0 0,1 0 1 0 0,-1 0-1 0 0,3-6 1 0 0,-2-1 1466 0 0,0 0 1 0 0,0 0-1 0 0,-1 0 1 0 0,0-11 0 0 0,0 7 368 0 0,-2 13-1337 0 0,1-5 701 0 0,-2 15-874 0 0,-2 73-127 0 0,8 84 0 0 0,-1 24-1241 0 0,-4-175 766 0 0,-1 1-1 0 0,-1-1 0 0 0,0 0 1 0 0,-2 0-1 0 0,1 0 1 0 0,-8 17-1 0 0,10-29 267 0 0,0 1-1 0 0,-1-1 0 0 0,0 0 1 0 0,0 0-1 0 0,0 0 0 0 0,0 0 0 0 0,0 0 1 0 0,-1 0-1 0 0,1-1 0 0 0,-1 1 0 0 0,0-1 1 0 0,0 0-1 0 0,-5 4 0 0 0,6-5 53 0 0,-1 0 0 0 0,0 0 0 0 0,0-1 0 0 0,1 1 0 0 0,-1-1 0 0 0,0 1 0 0 0,0-1 0 0 0,0 0 0 0 0,0 0 0 0 0,1 0 0 0 0,-1-1 0 0 0,0 1 0 0 0,0-1 0 0 0,0 1 0 0 0,1-1 0 0 0,-1 0 0 0 0,0 0 0 0 0,0 0 0 0 0,-4-3 0 0 0,0 0 177 0 0,0 1 0 0 0,1-2 0 0 0,0 1 0 0 0,0-1 0 0 0,0 0-1 0 0,0 0 1 0 0,0 0 0 0 0,1-1 0 0 0,0 0 0 0 0,1 0 0 0 0,-1-1 0 0 0,1 1-1 0 0,0-1 1 0 0,1 0 0 0 0,-1 0 0 0 0,2 0 0 0 0,-1 0 0 0 0,1 0 0 0 0,-2-10 0 0 0,2 8-224 0 0,1 1 0 0 0,0 0 0 0 0,1-1 0 0 0,0 1 0 0 0,0-1 0 0 0,1 1 0 0 0,0 0 0 0 0,1-1 0 0 0,0 1 1 0 0,0 0-1 0 0,1 0 0 0 0,-1 0 0 0 0,2 1 0 0 0,-1-1 0 0 0,1 0 0 0 0,0 1 0 0 0,8-10 0 0 0,1 2-1653 0 0,-1 1 0 0 0,1 1-1 0 0,16-12 1 0 0,47-32-9010 0 0,-59 45 8020 0 0,8-6-2530 0 0</inkml:trace>
  <inkml:trace contextRef="#ctx0" brushRef="#br0" timeOffset="53244.81">2423 257 3818 0 0,'0'0'202'0'0,"0"-1"0"0"0,0 1 0 0 0,0-1 0 0 0,-1 1 0 0 0,1-1-1 0 0,0 1 1 0 0,0-1 0 0 0,0 1 0 0 0,-1-1 0 0 0,1 1 0 0 0,0 0 0 0 0,-1-1 0 0 0,1 1 0 0 0,0 0-1 0 0,-1-1 1 0 0,1 1 0 0 0,0 0 0 0 0,-1-1 0 0 0,1 1 0 0 0,-1 0 0 0 0,1 0 0 0 0,-1-1 0 0 0,1 1-1 0 0,-1 0 1 0 0,1 0 0 0 0,0 0 0 0 0,-1 0 0 0 0,1 0 0 0 0,-1 0 0 0 0,1-1 0 0 0,-1 1 0 0 0,-9 14 2202 0 0,-1 35-1974 0 0,9-39 362 0 0,-79 470 2929 0 0,80-470-3802 0 0,-10 97-1258 0 0,11-94 576 0 0,0-1 0 0 0,1 1 0 0 0,0 0 0 0 0,1 0 0 0 0,0-1 1 0 0,6 17-1 0 0,-8-29 568 0 0,0 1 1 0 0,0-1-1 0 0,0 1 1 0 0,0-1-1 0 0,0 1 1 0 0,0-1-1 0 0,1 1 1 0 0,-1-1-1 0 0,0 1 1 0 0,0-1-1 0 0,1 1 1 0 0,-1-1-1 0 0,0 1 1 0 0,0-1-1 0 0,1 0 1 0 0,-1 1-1 0 0,1-1 1 0 0,-1 0-1 0 0,0 1 1 0 0,1-1-1 0 0,-1 0 1 0 0,1 1-1 0 0,-1-1 1 0 0,1 0-1 0 0,-1 0 1 0 0,1 1-1 0 0,-1-1 1 0 0,1 0-1 0 0,-1 0 1 0 0,1 0-1 0 0,-1 0 1 0 0,1 0-1 0 0,-1 0 1 0 0,1 0-1 0 0,-1 0 1 0 0,1 0-1 0 0,-1 0 1 0 0,1 0-1 0 0,-1 0 1 0 0,1 0-1 0 0,10-4-2688 0 0</inkml:trace>
  <inkml:trace contextRef="#ctx0" brushRef="#br0" timeOffset="53477.73">2686 490 5972 0 0,'0'0'260'0'0,"0"0"-1"0"0,-1 0 0 0 0,1 0 1 0 0,-1 0-1 0 0,1 0 1 0 0,-1 0-1 0 0,1 0 1 0 0,-1 0-1 0 0,1 0 0 0 0,-1 0 1 0 0,1 0-1 0 0,-1 0 1 0 0,1 0-1 0 0,-1 0 1 0 0,1 1-1 0 0,0-1 0 0 0,-1 0 1 0 0,1 0-1 0 0,-1 1 1 0 0,1-1-1 0 0,0 0 1 0 0,-1 1-1 0 0,1-1 0 0 0,-1 1 1 0 0,-6 13 2359 0 0,0 25-2508 0 0,4-23 720 0 0,-8 34-402 0 0,-4 53 0 0 0,13-26-3715 0 0,4-58 584 0 0,0 0 0 0 0,5 20 0 0 0,-5-30 256 0 0,1-4-583 0 0</inkml:trace>
  <inkml:trace contextRef="#ctx0" brushRef="#br0" timeOffset="53745.33">2701 481 2328 0 0,'-5'-18'396'0'0,"2"10"545"0"0,1 0 0 0 0,0-1 1 0 0,0 1-1 0 0,1-1 1 0 0,0 1-1 0 0,0-1 0 0 0,1 1 1 0 0,0-1-1 0 0,2-12 0 0 0,-1 19-881 0 0,1-1 0 0 0,-1 1 0 0 0,1 0-1 0 0,-1 0 1 0 0,1 0 0 0 0,0 0 0 0 0,0 0 0 0 0,0 0-1 0 0,0 0 1 0 0,1 1 0 0 0,-1-1 0 0 0,0 1-1 0 0,1-1 1 0 0,-1 1 0 0 0,1 0 0 0 0,-1 0 0 0 0,1 0-1 0 0,0 0 1 0 0,-1 1 0 0 0,1-1 0 0 0,0 1-1 0 0,0-1 1 0 0,-1 1 0 0 0,1 0 0 0 0,0 0 0 0 0,3 1-1 0 0,6-1 17 0 0,1 1 0 0 0,-1 1-1 0 0,1-1 1 0 0,15 6-1 0 0,-26-7-72 0 0,-1 0 0 0 0,0 0 0 0 0,0 1 0 0 0,0-1-1 0 0,0 0 1 0 0,1 1 0 0 0,-1-1 0 0 0,0 0 0 0 0,0 1-1 0 0,0-1 1 0 0,0 1 0 0 0,0 0 0 0 0,0-1 0 0 0,0 1-1 0 0,0 0 1 0 0,0 0 0 0 0,0 0 0 0 0,0-1 0 0 0,-1 1-1 0 0,1 0 1 0 0,0 0 0 0 0,-1 0 0 0 0,1 0-1 0 0,0 0 1 0 0,-1 0 0 0 0,1 1 0 0 0,-1-1 0 0 0,0 0-1 0 0,1 0 1 0 0,-1 0 0 0 0,0 0 0 0 0,0 1 0 0 0,1-1-1 0 0,-1 0 1 0 0,0 0 0 0 0,0 0 0 0 0,-1 1 0 0 0,1-1-1 0 0,0 0 1 0 0,0 0 0 0 0,0 0 0 0 0,-1 1 0 0 0,1-1-1 0 0,-1 0 1 0 0,0 2 0 0 0,-4 5-48 0 0,0 0-1 0 0,0 0 1 0 0,-1-1 0 0 0,0 0 0 0 0,-8 7 0 0 0,0 2-512 0 0,3-3 109 0 0,-45 60-2111 0 0,51-65 1626 0 0,0-1 0 0 0,1 1 0 0 0,0 0 0 0 0,0 1 0 0 0,1-1 0 0 0,0 1-1 0 0,-3 15 1 0 0,5-10-2015 0 0</inkml:trace>
  <inkml:trace contextRef="#ctx0" brushRef="#br0" timeOffset="54057.75">2988 586 4866 0 0,'0'0'129'0'0,"0"0"1"0"0,0-1-1 0 0,0 1 0 0 0,0 0 1 0 0,0 0-1 0 0,0-1 0 0 0,0 1 1 0 0,0 0-1 0 0,0-1 0 0 0,0 1 1 0 0,0 0-1 0 0,0 0 0 0 0,0-1 1 0 0,0 1-1 0 0,0 0 0 0 0,0-1 1 0 0,-1 1-1 0 0,1 0 0 0 0,0 0 1 0 0,0-1-1 0 0,0 1 0 0 0,0 0 1 0 0,0 0-1 0 0,-1 0 0 0 0,1-1 1 0 0,0 1-1 0 0,0 0 0 0 0,-1 0 1 0 0,1 0-1 0 0,0 0 0 0 0,0-1 0 0 0,-1 1 1 0 0,1 0-1 0 0,0 0 0 0 0,0 0 1 0 0,-1 0-1 0 0,1 0 0 0 0,0 0 1 0 0,0 0-1 0 0,-1 0 0 0 0,1 0 1 0 0,-1 0-1 0 0,-4 13 7417 0 0,0 2-8340 0 0,-2-2 1132 0 0,2 1 0 0 0,0-1 0 0 0,-4 21 0 0 0,8-30-330 0 0,0-1 0 0 0,0 1 1 0 0,0-1-1 0 0,1 1 0 0 0,0-1 1 0 0,0 1-1 0 0,0-1 0 0 0,0 1 1 0 0,0 0-1 0 0,1-1 0 0 0,0 1 1 0 0,-1-1-1 0 0,1 1 0 0 0,1-1 1 0 0,-1 1-1 0 0,0-1 1 0 0,1 0-1 0 0,0 0 0 0 0,3 5 1 0 0,-4-6-41 0 0,1-1 1 0 0,-1 1-1 0 0,1-1 1 0 0,0 0-1 0 0,-1 1 1 0 0,1-1 0 0 0,0 0-1 0 0,0 0 1 0 0,0 0-1 0 0,0 0 1 0 0,0 0-1 0 0,0-1 1 0 0,0 1 0 0 0,0-1-1 0 0,0 1 1 0 0,0-1-1 0 0,0 0 1 0 0,0 0-1 0 0,1 0 1 0 0,-1 0 0 0 0,0 0-1 0 0,0 0 1 0 0,0-1-1 0 0,0 1 1 0 0,0-1-1 0 0,0 1 1 0 0,0-1 0 0 0,0 0-1 0 0,0 0 1 0 0,0 0-1 0 0,0 0 1 0 0,0 0-1 0 0,0 0 1 0 0,-1 0 0 0 0,1-1-1 0 0,0 1 1 0 0,-1-1-1 0 0,1 1 1 0 0,1-3-1 0 0,0 1 19 0 0,-1 0 0 0 0,0 0-1 0 0,1 0 1 0 0,-1 0-1 0 0,0 0 1 0 0,-1-1-1 0 0,1 1 1 0 0,-1-1-1 0 0,1 1 1 0 0,-1-1 0 0 0,0 1-1 0 0,0-1 1 0 0,-1 0-1 0 0,1 1 1 0 0,-1-1-1 0 0,1 0 1 0 0,-1 0-1 0 0,-1 0 1 0 0,1 1 0 0 0,0-1-1 0 0,-1 0 1 0 0,-1-5-1 0 0,1 7-63 0 0,-1-1 0 0 0,1 0 0 0 0,-1 1 0 0 0,1-1-1 0 0,-1 1 1 0 0,0-1 0 0 0,0 1 0 0 0,0 0 0 0 0,0 0 0 0 0,-1 0-1 0 0,1 0 1 0 0,0 0 0 0 0,-1 0 0 0 0,-5-2 0 0 0,-41-12-6811 0 0,30 11 1349 0 0,12 3 2002 0 0</inkml:trace>
  <inkml:trace contextRef="#ctx0" brushRef="#br0" timeOffset="54294.52">3216 292 5330 0 0,'-2'-1'-420'0'0,"-7"-6"2598"0"0,8 6-1561 0 0,0 1-1 0 0,1-1 1 0 0,-1 0-1 0 0,0 0 1 0 0,0 0-1 0 0,0 0 1 0 0,1 0 0 0 0,-1 0-1 0 0,0 0 1 0 0,1 0-1 0 0,-1 0 1 0 0,1 0-1 0 0,0 0 1 0 0,-1 0 0 0 0,1-1-1 0 0,0 1 1 0 0,-1-3 4086 0 0,5 27-3233 0 0,1 13-1070 0 0,25 135-1334 0 0,-22-136-3944 0 0,15 38 1 0 0,-22-69 4077 0 0,1 1-386 0 0,-1-1 0 0 0,1 1 0 0 0,0-1 1 0 0,1 0-1 0 0,-1 1 0 0 0,4 3 0 0 0,0-2-3155 0 0</inkml:trace>
  <inkml:trace contextRef="#ctx0" brushRef="#br0" timeOffset="54465.7">3418 437 4906 0 0,'0'0'5489'0'0,"-1"0"-5225"0"0,0 1 1 0 0,0 0-1 0 0,0-1 1 0 0,0 1-1 0 0,0 0 1 0 0,1-1-1 0 0,-1 1 1 0 0,0 0-1 0 0,1 0 1 0 0,-1 0-1 0 0,0 0 1 0 0,1 0-1 0 0,-1 0 1 0 0,0 1-1 0 0,-2 35 203 0 0,0 46 0 0 0,5-43-4388 0 0,2 0-4357 0 0,-2-33 5191 0 0</inkml:trace>
  <inkml:trace contextRef="#ctx0" brushRef="#br0" timeOffset="54622.75">3515 240 2810 0 0,'-6'-7'1340'0'0,"2"5"-356"0"0,-1 0 1652 0 0,4 10-2526 0 0,-2 5-398 0 0,1 0-750 0 0,0 0-366 0 0,0 2 266 0 0,0 0-666 0 0,-1 1-398 0 0</inkml:trace>
  <inkml:trace contextRef="#ctx0" brushRef="#br0" timeOffset="54872.81">3667 449 3544 0 0,'-19'-15'12032'0'0,"9"16"-8149"0"0,-2 6-4164 0 0,8-3 397 0 0,0 0 0 0 0,1 0 0 0 0,0 0 1 0 0,0 0-1 0 0,0 1 0 0 0,0-1 0 0 0,1 1 0 0 0,-1-1 0 0 0,1 1 1 0 0,0 0-1 0 0,1 0 0 0 0,-1 0 0 0 0,1 0 0 0 0,0 0 1 0 0,0 1-1 0 0,0 8 0 0 0,1-11-301 0 0,0 1 1 0 0,-1 0-1 0 0,2 0 1 0 0,-1 0-1 0 0,0 0 1 0 0,1 0-1 0 0,0-1 0 0 0,0 1 1 0 0,0 0-1 0 0,0-1 1 0 0,0 1-1 0 0,1 0 1 0 0,0-1-1 0 0,-1 0 1 0 0,1 1-1 0 0,1-1 0 0 0,-1 0 1 0 0,0 0-1 0 0,1 0 1 0 0,0 0-1 0 0,-1-1 1 0 0,1 1-1 0 0,6 3 1 0 0,-5-4-559 0 0,1-1 1 0 0,-1 0 0 0 0,1 0 0 0 0,0 0 0 0 0,0-1 0 0 0,-1 1 0 0 0,1-1 0 0 0,0 0 0 0 0,0-1 0 0 0,-1 1 0 0 0,1-1 0 0 0,0 0 0 0 0,0 0 0 0 0,-1 0 0 0 0,1-1 0 0 0,-1 1 0 0 0,8-5 0 0 0,-1 1-2615 0 0</inkml:trace>
  <inkml:trace contextRef="#ctx0" brushRef="#br0" timeOffset="55375.01">3926 571 2282 0 0,'15'-11'6260'0'0,"27"-25"-4474"0"0,-32 27-787 0 0,-4 4-701 0 0,35-34 3646 0 0,-40 38-3794 0 0,0 0 1 0 0,0 0 0 0 0,0 0 0 0 0,0-1 0 0 0,0 1 0 0 0,0-1 0 0 0,0 1 0 0 0,0-1 0 0 0,0 1 0 0 0,0-1 0 0 0,-1 1 0 0 0,1-1 0 0 0,-1 1 0 0 0,1-1 0 0 0,-1 0 0 0 0,0 1 0 0 0,0-1 0 0 0,1 0 0 0 0,-1 0 0 0 0,0 1 0 0 0,-1-1 0 0 0,1 0 0 0 0,0 1 0 0 0,0-1 0 0 0,-1 0 0 0 0,0-1 0 0 0,0 1-125 0 0,0 1 1 0 0,-1 0-1 0 0,1 0 1 0 0,-1 0-1 0 0,1 1 0 0 0,-1-1 1 0 0,1 0-1 0 0,-1 0 1 0 0,1 1-1 0 0,-1-1 1 0 0,0 1-1 0 0,1-1 1 0 0,-1 1-1 0 0,0 0 1 0 0,1 0-1 0 0,-1 0 1 0 0,0 0-1 0 0,1 0 1 0 0,-1 0-1 0 0,0 0 1 0 0,1 0-1 0 0,-1 1 1 0 0,0-1-1 0 0,1 0 1 0 0,-1 1-1 0 0,-3 1 1 0 0,-42 19 207 0 0,44-20-229 0 0,0 1 1 0 0,0 0-1 0 0,0 0 1 0 0,0 0-1 0 0,1 0 1 0 0,-1 0 0 0 0,1 0-1 0 0,-1 1 1 0 0,1-1-1 0 0,0 1 1 0 0,-1 0-1 0 0,2-1 1 0 0,-1 1-1 0 0,0 0 1 0 0,0 0 0 0 0,1 1-1 0 0,0-1 1 0 0,-1 0-1 0 0,1 0 1 0 0,1 1-1 0 0,-1-1 1 0 0,0 1 0 0 0,1-1-1 0 0,0 0 1 0 0,-1 1-1 0 0,2 3 1 0 0,-1-3-61 0 0,1 0 0 0 0,1-1 0 0 0,-1 1 0 0 0,0 0 0 0 0,1-1 0 0 0,0 1 0 0 0,0-1 0 0 0,0 0 0 0 0,0 0 0 0 0,0 1 0 0 0,1-2 1 0 0,-1 1-1 0 0,1 0 0 0 0,0 0 0 0 0,0-1 0 0 0,0 1 0 0 0,0-1 0 0 0,0 0 0 0 0,0 0 0 0 0,1 0 0 0 0,-1 0 0 0 0,8 2 0 0 0,-4-2-527 0 0,1 0-1 0 0,-1 0 0 0 0,1 0 1 0 0,0-1-1 0 0,0 0 1 0 0,-1-1-1 0 0,14 0 0 0 0,4-5-3351 0 0,-3-4-3338 0 0,-15 5 3669 0 0</inkml:trace>
  <inkml:trace contextRef="#ctx0" brushRef="#br0" timeOffset="56773.95">4388 8 1260 0 0,'6'-7'8354'0'0,"-7"19"-7701"0"0,-2 34 563 0 0,-2-1 0 0 0,-2 0-1 0 0,-24 77 1 0 0,13-51-530 0 0,-15 55-145 0 0,8-33-1421 0 0,-15 108-1 0 0,37-181 51 0 0,-4 46-969 0 0,7-60 1027 0 0,0-1 0 0 0,1 1 0 0 0,0-1 0 0 0,-1 0 0 0 0,4 9 0 0 0,1-8-3537 0 0,-1-10 1293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8:38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171 197 1970 0 0,'-18'9'9537'0'0,"14"-7"-4949"0"0,18-3-3694 0 0,26-5 727 0 0,72-22-1 0 0,-28 5-606 0 0,428-85 1247 0 0,-291 69-8746 0 0,-207 37 4547 0 0,-36 6-9727 0 0,7-1 8258 0 0</inkml:trace>
  <inkml:trace contextRef="#ctx0" brushRef="#br0" timeOffset="630.45">291 38 3632 0 0,'0'-1'295'0'0,"0"1"0"0"0,0 0 0 0 0,0-1 0 0 0,0 1 0 0 0,0-1 0 0 0,0 1 0 0 0,0 0 0 0 0,0-1 1 0 0,0 1-1 0 0,0 0 0 0 0,0-1 0 0 0,0 1 0 0 0,0-1 0 0 0,0 1 0 0 0,0 0 0 0 0,0-1 0 0 0,0 1 0 0 0,-1 0 0 0 0,1-1 0 0 0,0 1 0 0 0,0 0 0 0 0,0-1 0 0 0,-1 1 0 0 0,1 0 0 0 0,0 0 0 0 0,0-1 0 0 0,-1 1 0 0 0,1 0 0 0 0,0 0 0 0 0,-1-1 0 0 0,1 1 1 0 0,0 0-1 0 0,-1 0 0 0 0,1 0 0 0 0,0 0 0 0 0,-1 0 0 0 0,0-1 0 0 0,-14 9 2511 0 0,-14 21-3813 0 0,28-28 1619 0 0,-35 35-474 0 0,-1-1 0 0 0,-76 53 0 0 0,61-50-662 0 0,51-37 403 0 0,6-3 391 0 0,0 0 7 0 0,1 1-1 0 0,-1-1 1 0 0,0 1 0 0 0,1 1-1 0 0,-1-1 1 0 0,0 1 0 0 0,9 0-1 0 0,-5 0-28 0 0,2 0-234 0 0,0 0 1 0 0,0 1 0 0 0,-1 0-1 0 0,1 1 1 0 0,0 0-1 0 0,-1 1 1 0 0,1 0-1 0 0,-1 0 1 0 0,0 1-1 0 0,11 6 1 0 0,36 26-4572 0 0,-6 4-5254 0 0,-35-24 4280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7:51.7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108 279 3488 0 0,'0'-1'323'0'0,"0"0"0"0"0,-1 0 0 0 0,1 0 0 0 0,0 0-1 0 0,0 1 1 0 0,0-1 0 0 0,-1 0 0 0 0,1 0 0 0 0,0 0 0 0 0,-1 1 0 0 0,1-1 0 0 0,-1 0 0 0 0,1 1-1 0 0,-1-1 1 0 0,1 0 0 0 0,-1 1 0 0 0,0-1 0 0 0,1 0 0 0 0,-1 1 0 0 0,0-1 0 0 0,1 1-1 0 0,-1-1 1 0 0,0 1 0 0 0,0 0 0 0 0,1-1 0 0 0,-1 1 0 0 0,0 0 0 0 0,0-1 0 0 0,0 1-1 0 0,1 0 1 0 0,-2 0 0 0 0,-1 0-123 0 0,1 1-1 0 0,0-1 1 0 0,0 1-1 0 0,0-1 1 0 0,0 1-1 0 0,0 0 1 0 0,0 0-1 0 0,0 0 1 0 0,0 0 0 0 0,0 0-1 0 0,0 1 1 0 0,-1 1-1 0 0,-5 4-104 0 0,0 0 1 0 0,1 0-1 0 0,0 1 0 0 0,-10 15 1 0 0,15-20-173 0 0,0 0 1 0 0,1 0 0 0 0,-1 0-1 0 0,1 0 1 0 0,-1 0 0 0 0,1 0-1 0 0,0 0 1 0 0,0 0 0 0 0,1 0-1 0 0,-1 1 1 0 0,1-1-1 0 0,-1 0 1 0 0,1 1 0 0 0,0-1-1 0 0,0 0 1 0 0,1 5 0 0 0,0-6-82 0 0,0 0 1 0 0,0 0 0 0 0,0 0 0 0 0,0 0-1 0 0,0 0 1 0 0,1-1 0 0 0,-1 1 0 0 0,1 0 0 0 0,-1-1-1 0 0,1 1 1 0 0,-1-1 0 0 0,1 0 0 0 0,0 1-1 0 0,0-1 1 0 0,0 0 0 0 0,0 0 0 0 0,0 0-1 0 0,0 0 1 0 0,0-1 0 0 0,0 1 0 0 0,0 0 0 0 0,0-1-1 0 0,0 0 1 0 0,0 1 0 0 0,0-1 0 0 0,3 0-1 0 0,4 0-309 0 0,0 0 0 0 0,0 0-1 0 0,0-1 1 0 0,0 0-1 0 0,0 0 1 0 0,0-1-1 0 0,-1 0 1 0 0,1-1 0 0 0,12-6-1 0 0,-10 5 609 0 0,-1-1 0 0 0,0 0 0 0 0,-1-1 0 0 0,0 0 0 0 0,0-1 0 0 0,0 0 1 0 0,11-11-1 0 0,-17 15 319 0 0,-1 0 0 0 0,1-1 1 0 0,-1 1-1 0 0,0-1 1 0 0,0 1-1 0 0,2-7 1 0 0,-3 7 200 0 0,0 1 1 0 0,0-1-1 0 0,0 0 1 0 0,-1 1-1 0 0,0-1 1 0 0,1 0-1 0 0,-1 1 1 0 0,0-1 0 0 0,0 0-1 0 0,-1-4 1 0 0,1 7-619 0 0,0-1 1 0 0,0 1 0 0 0,-1 0 0 0 0,1-1 0 0 0,0 1-1 0 0,0 0 1 0 0,0-1 0 0 0,-1 1 0 0 0,1 0-1 0 0,0-1 1 0 0,0 1 0 0 0,-1 0 0 0 0,1 0 0 0 0,0-1-1 0 0,-1 1 1 0 0,1 0 0 0 0,0 0 0 0 0,-1 0 0 0 0,1-1-1 0 0,0 1 1 0 0,-1 0 0 0 0,1 0 0 0 0,0 0 0 0 0,-1 0-1 0 0,1 0 1 0 0,-1 0 0 0 0,1 0 0 0 0,0 0 0 0 0,-1 0-1 0 0,1 0 1 0 0,0 0 0 0 0,-1 0 0 0 0,1 0-1 0 0,-1 0 1 0 0,1 0 0 0 0,0 0 0 0 0,-1 0 0 0 0,1 1-1 0 0,0-1 1 0 0,-1 0 0 0 0,1 0 0 0 0,0 0 0 0 0,-1 1-1 0 0,1-1 1 0 0,0 0 0 0 0,-1 0 0 0 0,1 1 0 0 0,-1-1-1 0 0,-14 13 763 0 0,14-12-733 0 0,0 1 0 0 0,0 0 0 0 0,0-1 0 0 0,0 1 0 0 0,0 0 0 0 0,0-1 0 0 0,0 1 0 0 0,1 0 0 0 0,-1 0 0 0 0,1 0 0 0 0,-1 0 0 0 0,1-1 0 0 0,0 1 0 0 0,0 0 0 0 0,-1 0 0 0 0,1 0 0 0 0,1 0 0 0 0,-1 0 0 0 0,0 0 0 0 0,0 0 0 0 0,1 0 0 0 0,0 2 0 0 0,0-2-97 0 0,1 1-1 0 0,-1-1 1 0 0,1 0 0 0 0,-1 1-1 0 0,1-1 1 0 0,0 0-1 0 0,0 0 1 0 0,0 0-1 0 0,0 0 1 0 0,0-1-1 0 0,1 1 1 0 0,-1 0-1 0 0,1-1 1 0 0,2 2 0 0 0,-1-1-89 0 0,1 0 1 0 0,-1 0 0 0 0,1 0-1 0 0,0-1 1 0 0,0 0 0 0 0,0 0 0 0 0,0 0-1 0 0,0 0 1 0 0,0-1 0 0 0,0 0-1 0 0,0 0 1 0 0,0 0 0 0 0,0 0-1 0 0,0-1 1 0 0,0 0 0 0 0,0 0 0 0 0,7-3-1 0 0,-10 3 116 0 0,0 0 1 0 0,0 0-1 0 0,0-1 0 0 0,0 1 0 0 0,0-1 0 0 0,0 1 1 0 0,0-1-1 0 0,0 0 0 0 0,-1 0 0 0 0,1 0 0 0 0,-1 0 1 0 0,1 0-1 0 0,-1 0 0 0 0,0 0 0 0 0,0-1 0 0 0,0 1 1 0 0,0 0-1 0 0,0-1 0 0 0,0 1 0 0 0,-1 0 0 0 0,1-1 0 0 0,-1 1 1 0 0,1-1-1 0 0,-1 1 0 0 0,0-1 0 0 0,0 1 0 0 0,0-1 1 0 0,-1 1-1 0 0,1-1 0 0 0,-1 1 0 0 0,1-1 0 0 0,-1 1 1 0 0,0-1-1 0 0,0 1 0 0 0,0 0 0 0 0,0-1 0 0 0,0 1 0 0 0,0 0 1 0 0,-1 0-1 0 0,1 0 0 0 0,-1 0 0 0 0,1 0 0 0 0,-1 0 1 0 0,0 1-1 0 0,0-1 0 0 0,0 0 0 0 0,0 1 0 0 0,0 0 1 0 0,0-1-1 0 0,0 1 0 0 0,-1 0 0 0 0,1 0 0 0 0,0 0 1 0 0,-1 0-1 0 0,1 0 0 0 0,-1 1 0 0 0,1-1 0 0 0,-1 1 0 0 0,-3 0 1 0 0,2-1-429 0 0,-29-4-3199 0 0,32 5 3135 0 0,0-1-1 0 0,0 1 1 0 0,0 0 0 0 0,0-1 0 0 0,0 1 0 0 0,0 0-1 0 0,0-1 1 0 0,0 1 0 0 0,1-1 0 0 0,-1 1-1 0 0,0-1 1 0 0,0 0 0 0 0,0 1 0 0 0,1-1 0 0 0,-1 0-1 0 0,0-1 1 0 0,5-6-4445 0 0,2 3 1508 0 0</inkml:trace>
  <inkml:trace contextRef="#ctx0" brushRef="#br0" timeOffset="168.57">501 71 3020 0 0,'12'-29'4706'0'0,"6"-13"9553"0"0,-9 52-12503 0 0,-7 1-1512 0 0,0 1-1 0 0,-1-1 0 0 0,0 1 0 0 0,-1 0 0 0 0,0-1 1 0 0,-3 15-1 0 0,1 24-36 0 0,3-25-46 0 0,4 70-2665 0 0,3-48-2451 0 0,8-6-3895 0 0,-12-33 4559 0 0</inkml:trace>
  <inkml:trace contextRef="#ctx0" brushRef="#br0" timeOffset="372.33">739 56 4432 0 0,'-1'-2'533'0'0,"1"1"0"0"0,0 0 0 0 0,-1 0 0 0 0,1-1-1 0 0,-1 1 1 0 0,1 0 0 0 0,-1 0 0 0 0,0 0 0 0 0,0 0 0 0 0,1 0-1 0 0,-1 0 1 0 0,0 0 0 0 0,0 0 0 0 0,-2-2 0 0 0,3 4-327 0 0,0-1 0 0 0,-1 0 0 0 0,1 0 0 0 0,-1 0 0 0 0,1 0 0 0 0,0 0 0 0 0,-1 0 0 0 0,1 1 0 0 0,0-1 0 0 0,-1 0-1 0 0,1 0 1 0 0,0 1 0 0 0,0-1 0 0 0,-1 0 0 0 0,1 0 0 0 0,0 1 0 0 0,0-1 0 0 0,-1 0 0 0 0,1 1 0 0 0,0-1 0 0 0,0 0 0 0 0,0 1 0 0 0,-1-1 0 0 0,1 0 0 0 0,0 1 0 0 0,0-1 0 0 0,0 0 0 0 0,0 1 0 0 0,0-1 0 0 0,0 1 0 0 0,-8 49 5533 0 0,7-37-6661 0 0,-6 32 1470 0 0,-6 52-2928 0 0,14-34-5074 0 0,-1-60 6901 0 0,1-1 1 0 0,-1 1-1 0 0,1 0 1 0 0,0-1-1 0 0,0 1 1 0 0,0-1-1 0 0,0 1 1 0 0,2 3-1 0 0,6 1-4632 0 0,-2-4 1014 0 0</inkml:trace>
  <inkml:trace contextRef="#ctx0" brushRef="#br0" timeOffset="636.73">891 262 4802 0 0,'5'-6'1140'0'0,"1"1"-1"0"0,0 1 0 0 0,0-1 1 0 0,0 1-1 0 0,13-7 1 0 0,-14 8-326 0 0,0 0 1 0 0,0 0-1 0 0,0 0 1 0 0,0-1 0 0 0,-1 1-1 0 0,1-1 1 0 0,-1 0-1 0 0,0-1 1 0 0,6-6 0 0 0,-10 10-644 0 0,1 0-1 0 0,-1 0 1 0 0,1 0 0 0 0,-1 0 0 0 0,1 1 0 0 0,-1-1 0 0 0,0 0 0 0 0,1 0 0 0 0,-1 0 0 0 0,0 0 0 0 0,0 0 0 0 0,0 0 0 0 0,0 0 0 0 0,0 0 0 0 0,0-1 0 0 0,0 1 0 0 0,0-1-1 0 0,0 2-121 0 0,-1-1-1 0 0,1 1 0 0 0,0-1 0 0 0,0 1 0 0 0,-1-1 1 0 0,1 1-1 0 0,-1-1 0 0 0,1 1 0 0 0,0 0 0 0 0,-1-1 0 0 0,1 1 1 0 0,-1 0-1 0 0,1-1 0 0 0,-1 1 0 0 0,1 0 0 0 0,-1 0 0 0 0,1 0 1 0 0,-1-1-1 0 0,1 1 0 0 0,-1 0 0 0 0,1 0 0 0 0,-1 0 0 0 0,0 0 1 0 0,-1 0-9 0 0,-1 0 0 0 0,1 0 0 0 0,0 0 0 0 0,-1 0 0 0 0,1 0 0 0 0,0 1 0 0 0,0-1-1 0 0,-1 1 1 0 0,1 0 0 0 0,0 0 0 0 0,0 0 0 0 0,0 0 0 0 0,-3 1 0 0 0,1 1 51 0 0,1 0 0 0 0,0 0 0 0 0,0 0 0 0 0,0 0 0 0 0,0 0 0 0 0,0 1 0 0 0,-2 4 0 0 0,3-5-492 0 0,0 1 0 0 0,0 0 1 0 0,0-1-1 0 0,1 1 0 0 0,0 0 1 0 0,0-1-1 0 0,-2 9 0 0 0,3-10 137 0 0,0 0 0 0 0,0 0 0 0 0,0 0 0 0 0,0 0 0 0 0,0 0 0 0 0,0 0 0 0 0,1 0 0 0 0,-1 0 0 0 0,1 0-1 0 0,-1 0 1 0 0,1 0 0 0 0,0-1 0 0 0,-1 1 0 0 0,1 0 0 0 0,0 0 0 0 0,0 0 0 0 0,0-1 0 0 0,1 1 0 0 0,-1-1 0 0 0,0 1 0 0 0,1-1 0 0 0,-1 1-1 0 0,1-1 1 0 0,-1 0 0 0 0,1 0 0 0 0,0 0 0 0 0,-1 1 0 0 0,1-2 0 0 0,0 1 0 0 0,0 0 0 0 0,0 0 0 0 0,0-1 0 0 0,0 1 0 0 0,-1-1 0 0 0,1 1-1 0 0,3-1 1 0 0,2 1-1550 0 0,1 0-1 0 0,-1 0 0 0 0,1-1 0 0 0,12-1 0 0 0,-12 0-1429 0 0</inkml:trace>
  <inkml:trace contextRef="#ctx0" brushRef="#br0" timeOffset="1276.58">1200 158 5178 0 0,'-3'-1'749'0'0,"1"1"0"0"0,0-1 0 0 0,0 1-1 0 0,0 0 1 0 0,0 0 0 0 0,0 0 0 0 0,0 0-1 0 0,0 0 1 0 0,0 0 0 0 0,0 1 0 0 0,0-1 0 0 0,0 1-1 0 0,0 0 1 0 0,-4 1 0 0 0,4-1-588 0 0,0 1-1 0 0,1-1 1 0 0,-1 1-1 0 0,0-1 1 0 0,1 1-1 0 0,-1 0 1 0 0,1 0-1 0 0,-1 0 1 0 0,1 0-1 0 0,0 0 1 0 0,0 0-1 0 0,0 0 1 0 0,-2 4-1 0 0,2-2-143 0 0,0-1-1 0 0,0 1 0 0 0,0-1 0 0 0,0 1 1 0 0,0-1-1 0 0,1 1 0 0 0,0 0 1 0 0,-1 0-1 0 0,1-1 0 0 0,1 1 0 0 0,-1 0 1 0 0,0-1-1 0 0,1 1 0 0 0,0 0 1 0 0,0-1-1 0 0,2 6 0 0 0,-2-7-202 0 0,1 0-1 0 0,-1 1 0 0 0,0-1 1 0 0,1 0-1 0 0,0 0 1 0 0,0 0-1 0 0,-1 0 0 0 0,1 0 1 0 0,0 0-1 0 0,0-1 1 0 0,1 1-1 0 0,-1-1 1 0 0,0 1-1 0 0,1-1 0 0 0,-1 0 1 0 0,0 0-1 0 0,1 0 1 0 0,0 0-1 0 0,-1 0 0 0 0,1-1 1 0 0,-1 1-1 0 0,1-1 1 0 0,3 1-1 0 0,1-1-253 0 0,0 0-1 0 0,0 0 1 0 0,0 0-1 0 0,0-1 1 0 0,0 0-1 0 0,0-1 1 0 0,-1 1 0 0 0,1-1-1 0 0,0-1 1 0 0,-1 1-1 0 0,1-1 1 0 0,-1 0-1 0 0,0-1 1 0 0,0 1 0 0 0,0-1-1 0 0,0 0 1 0 0,-1-1-1 0 0,1 1 1 0 0,-1-1-1 0 0,5-7 1 0 0,-2 3 356 0 0,-1-1 1 0 0,0 0-1 0 0,0 0 1 0 0,7-16-1 0 0,-7 10 1646 0 0,-1 0 1 0 0,7-26-1 0 0,-13 41-1136 0 0,0 0-216 0 0,1 1 0 0 0,-1-1 0 0 0,0 0 0 0 0,0 1 0 0 0,1-1 0 0 0,-1 0 0 0 0,0 1 0 0 0,0-1 0 0 0,0 0 0 0 0,0 1 0 0 0,0-1 0 0 0,0 0 0 0 0,0 0 1 0 0,0 1-1 0 0,0-1 0 0 0,0 0 0 0 0,-1 1 0 0 0,1-1 0 0 0,-1-1 0 0 0,-3-1 2932 0 0,-3 13-2639 0 0,3 6-643 0 0,0 1 0 0 0,0 0 0 0 0,2 0 1 0 0,0 0-1 0 0,1 0 0 0 0,1 0 0 0 0,1 1 1 0 0,0-1-1 0 0,1 0 0 0 0,6 24 0 0 0,-6-35-1131 0 0,1 1 0 0 0,-1-1 0 0 0,2 0 0 0 0,-1 1-1 0 0,5 5 1 0 0,3-14-4560 0 0,-8-1 3087 0 0</inkml:trace>
  <inkml:trace contextRef="#ctx0" brushRef="#br0" timeOffset="1651.78">1306 149 6550 0 0,'0'0'3438'0'0,"17"9"-1078"0"0,2-4-2822 0 0,0-2 0 0 0,0 0 1 0 0,0-1-1 0 0,1-1 0 0 0,-1-1 0 0 0,1-1 0 0 0,-1 0 0 0 0,25-6 1 0 0,-36 6 489 0 0,-1 0 0 0 0,1-1 0 0 0,0 0 0 0 0,-1 0-1 0 0,9-5 1 0 0,-13 5 466 0 0,0 1-1 0 0,-1-1 0 0 0,1 0 1 0 0,-1 0-1 0 0,1 0 0 0 0,-1 0 1 0 0,0 0-1 0 0,0 0 0 0 0,0-1 1 0 0,2-3 1262 0 0,-5 13 1745 0 0,-5 24 94 0 0,-1 12-5501 0 0,4-14-3914 0 0,4-4-4684 0 0</inkml:trace>
  <inkml:trace contextRef="#ctx0" brushRef="#br0" timeOffset="1807.4">1664 65 5146 0 0,'0'-21'1202'0'0,"1"12"676"0"0,-4 2-610 0 0,0 1 206 0 0,1 2-372 0 0,0 0 436 0 0,0 0-940 0 0,-1 0-386 0 0,1 1-2482 0 0,-2 1 1094 0 0,0 5-486 0 0,-1 1-368 0 0,-1 3 302 0 0,-2 5-698 0 0,4-1-690 0 0</inkml:trace>
  <inkml:trace contextRef="#ctx0" brushRef="#br0" timeOffset="2087.51">1748 175 5646 0 0,'0'0'217'0'0,"0"-1"-1"0"0,0 1 0 0 0,0 0 1 0 0,-1 0-1 0 0,1-1 0 0 0,0 1 1 0 0,0 0-1 0 0,0 0 0 0 0,-1-1 1 0 0,1 1-1 0 0,0 0 0 0 0,0 0 1 0 0,0 0-1 0 0,-1-1 0 0 0,1 1 1 0 0,0 0-1 0 0,0 0 0 0 0,-1 0 1 0 0,1 0-1 0 0,0 0 0 0 0,-1 0 1 0 0,1-1-1 0 0,0 1 0 0 0,-1 0 1 0 0,1 0-1 0 0,0 0 0 0 0,0 0 1 0 0,-1 0-1 0 0,1 0 0 0 0,0 0 1 0 0,-1 0-1 0 0,1 0 0 0 0,0 0 1 0 0,-1 0-1 0 0,1 1 0 0 0,0-1 1 0 0,0 0-1 0 0,-1 0 1 0 0,1 0-1 0 0,0 0 0 0 0,0 0 1 0 0,-1 1-1 0 0,1-1 0 0 0,0 0 1 0 0,0 0-1 0 0,-1 0 0 0 0,1 1 1 0 0,0-1-1 0 0,0 0 0 0 0,-1 1 1 0 0,-6 22 4163 0 0,6-15-3968 0 0,0-1 1 0 0,1 1 0 0 0,0 0-1 0 0,1 13 1 0 0,0-19-384 0 0,-1-1 0 0 0,1 1-1 0 0,0 0 1 0 0,0 0 0 0 0,0-1 0 0 0,0 1 0 0 0,0 0 0 0 0,0-1-1 0 0,0 1 1 0 0,0-1 0 0 0,1 1 0 0 0,-1-1 0 0 0,0 0-1 0 0,1 0 1 0 0,0 0 0 0 0,-1 1 0 0 0,1-1 0 0 0,-1-1 0 0 0,1 1-1 0 0,0 0 1 0 0,0 0 0 0 0,0-1 0 0 0,-1 1 0 0 0,1-1-1 0 0,0 1 1 0 0,0-1 0 0 0,0 0 0 0 0,0 0 0 0 0,0 0 0 0 0,0 0-1 0 0,0 0 1 0 0,0 0 0 0 0,0 0 0 0 0,3-2 0 0 0,-2 2-28 0 0,0-1 1 0 0,-1 0 0 0 0,1 0-1 0 0,0 0 1 0 0,-1 0 0 0 0,1 0 0 0 0,-1 0-1 0 0,1-1 1 0 0,-1 1 0 0 0,0-1-1 0 0,1 0 1 0 0,-1 0 0 0 0,0 0 0 0 0,0 0-1 0 0,0 0 1 0 0,-1 0 0 0 0,1 0-1 0 0,0 0 1 0 0,-1-1 0 0 0,0 1 0 0 0,1-1-1 0 0,-1 1 1 0 0,1-4 0 0 0,-2 4 8 0 0,1 0 0 0 0,-1-1 1 0 0,0 1-1 0 0,0-1 0 0 0,0 1 1 0 0,0-1-1 0 0,0 1 0 0 0,0 0 0 0 0,-1-1 1 0 0,1 1-1 0 0,-1-1 0 0 0,0 1 1 0 0,1 0-1 0 0,-1 0 0 0 0,0-1 1 0 0,0 1-1 0 0,-1 0 0 0 0,1 0 0 0 0,0 0 1 0 0,-1 0-1 0 0,1 0 0 0 0,-1 1 1 0 0,0-1-1 0 0,0 0 0 0 0,-2-1 0 0 0,2 1-394 0 0,-1 0 0 0 0,0 0 0 0 0,-1 1-1 0 0,1-1 1 0 0,0 1 0 0 0,0-1-1 0 0,-5 0 1 0 0,-25 0-9994 0 0</inkml:trace>
  <inkml:trace contextRef="#ctx0" brushRef="#br0" timeOffset="2386.43">1876 179 3272 0 0,'1'-2'287'0'0,"1"1"0"0"0,0 0 1 0 0,0-1-1 0 0,1 1 0 0 0,-1 0 0 0 0,0 0 0 0 0,0 0 1 0 0,1 0-1 0 0,-1 0 0 0 0,0 0 0 0 0,1 1 0 0 0,-1-1 1 0 0,1 1-1 0 0,-1 0 0 0 0,1 0 0 0 0,-1 0 0 0 0,1 0 0 0 0,2 0 1 0 0,-2 1-121 0 0,1 0-1 0 0,-1 0 1 0 0,0 0 0 0 0,0 0 0 0 0,0 0 0 0 0,0 1 0 0 0,0 0-1 0 0,0-1 1 0 0,0 1 0 0 0,-1 0 0 0 0,1 0 0 0 0,3 4 0 0 0,-4-4-127 0 0,1 0 0 0 0,-2 1 0 0 0,1-1 0 0 0,0 0 1 0 0,0 1-1 0 0,-1-1 0 0 0,1 1 0 0 0,-1 0 0 0 0,0-1 1 0 0,0 1-1 0 0,0 0 0 0 0,0 0 0 0 0,0 0 0 0 0,-1-1 1 0 0,1 1-1 0 0,-1 0 0 0 0,0 0 0 0 0,0 0 0 0 0,0 0 1 0 0,0 0-1 0 0,0 0 0 0 0,-1 0 0 0 0,1 0 0 0 0,-1 0 0 0 0,0 0 1 0 0,0-1-1 0 0,0 1 0 0 0,0 0 0 0 0,0-1 0 0 0,-1 1 1 0 0,1 0-1 0 0,-4 3 0 0 0,3-3-28 0 0,-10 10 2121 0 0,10-14-756 0 0,6-9-557 0 0,0 1-391 0 0,1 2-1 0 0,0-1 0 0 0,1 0 1 0 0,0 1-1 0 0,0 0 1 0 0,0 1-1 0 0,1-1 1 0 0,0 1-1 0 0,0 0 0 0 0,1 1 1 0 0,-1 0-1 0 0,1 0 1 0 0,1 1-1 0 0,-1 0 0 0 0,0 0 1 0 0,1 1-1 0 0,11-3 1 0 0,-19 5-395 0 0,1 1 1 0 0,-1 0-1 0 0,1 0 0 0 0,0-1 1 0 0,-1 1-1 0 0,1 0 1 0 0,-1 1-1 0 0,1-1 0 0 0,-1 0 1 0 0,1 0-1 0 0,-1 1 1 0 0,1-1-1 0 0,0 1 0 0 0,-1-1 1 0 0,0 1-1 0 0,1-1 1 0 0,-1 1-1 0 0,1 0 0 0 0,-1 0 1 0 0,0 0-1 0 0,0 0 1 0 0,2 1-1 0 0,-1 0-238 0 0,-1 0 1 0 0,0 1-1 0 0,0-1 0 0 0,0 0 0 0 0,0 0 1 0 0,0 1-1 0 0,0-1 0 0 0,0 0 0 0 0,-1 1 1 0 0,1-1-1 0 0,-1 0 0 0 0,0 1 0 0 0,0 2 1 0 0,-4 38-6271 0 0,-8-8-3597 0 0,6-22 4415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7:45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203 425 1802 0 0,'0'0'9791'0'0,"10"0"-8030"0"0,33-1 298 0 0,70-12 0 0 0,-18 0-1193 0 0,256-3 206 0 0,-117 23-3141 0 0,-203-7-168 0 0,-18-2-963 0 0</inkml:trace>
  <inkml:trace contextRef="#ctx0" brushRef="#br0" timeOffset="643.23">337 272 2644 0 0,'0'0'6694'0'0,"-29"14"-4259"0"0,-25 19-2399 0 0,-1-3-1 0 0,-67 26 1 0 0,103-47-3 0 0,-37 10-43 0 0,55-19 495 0 0,8 0 167 0 0,8 1 747 0 0,3 10-1034 0 0,0 0-1 0 0,-1 2 0 0 0,21 19 0 0 0,19 22-2165 0 0,-10-10-2750 0 0,-9-12-1054 0 0,-17-18 1678 0 0</inkml:trace>
  <inkml:trace contextRef="#ctx0" brushRef="#br0" timeOffset="2393.91">1612 280 1658 0 0,'0'0'702'0'0,"-13"-25"7655"0"0,12 24-7538 0 0,-39-8 6226 0 0,31 12-6990 0 0,0 0-1 0 0,0 0 1 0 0,0 1 0 0 0,1 0-1 0 0,0 1 1 0 0,0 0 0 0 0,0 0 0 0 0,0 1-1 0 0,1 0 1 0 0,0 0 0 0 0,0 0-1 0 0,1 1 1 0 0,0 0 0 0 0,0 1 0 0 0,0-1-1 0 0,-7 14 1 0 0,12-18-122 0 0,0-1-1 0 0,0 0 1 0 0,0 1 0 0 0,0-1-1 0 0,0 1 1 0 0,1 0 0 0 0,-1-1 0 0 0,1 1-1 0 0,0 0 1 0 0,-1-1 0 0 0,1 1-1 0 0,0 0 1 0 0,1-1 0 0 0,-1 1-1 0 0,0 0 1 0 0,1-1 0 0 0,0 1 0 0 0,-1-1-1 0 0,1 1 1 0 0,0-1 0 0 0,0 1-1 0 0,2 2 1 0 0,-1-3-29 0 0,-1-1-1 0 0,1 1 1 0 0,0-1 0 0 0,0 1 0 0 0,0-1-1 0 0,0 0 1 0 0,0 0 0 0 0,0 0 0 0 0,1 0-1 0 0,-1 0 1 0 0,0 0 0 0 0,0-1 0 0 0,1 1-1 0 0,-1-1 1 0 0,0 1 0 0 0,1-1 0 0 0,-1 0-1 0 0,0 0 1 0 0,1 0 0 0 0,-1 0-1 0 0,1-1 1 0 0,-1 1 0 0 0,0-1 0 0 0,0 1-1 0 0,4-2 1 0 0,3-1 15 0 0,-1 0 0 0 0,0-1 0 0 0,0 0 0 0 0,0 0 0 0 0,0-1 0 0 0,0 0 0 0 0,-1 0-1 0 0,0-1 1 0 0,0 0 0 0 0,-1 0 0 0 0,0 0 0 0 0,0-1 0 0 0,0 0 0 0 0,-1 0 0 0 0,0-1 0 0 0,5-9 0 0 0,1-3 75 0 0,-1 0 0 0 0,-1-1 0 0 0,-1 0 0 0 0,-1-1 0 0 0,6-28 0 0 0,-11 39 379 0 0,0 0 0 0 0,0 0 0 0 0,-1 0 0 0 0,-1 0 0 0 0,0 0 1 0 0,0 0-1 0 0,-1 0 0 0 0,0 0 0 0 0,-1 0 0 0 0,-4-13 0 0 0,6 24-361 0 0,0 0 0 0 0,0 0 0 0 0,0 0 0 0 0,0-1 0 0 0,0 1 1 0 0,0 0-1 0 0,0 0 0 0 0,-1 0 0 0 0,1-1 0 0 0,0 1 0 0 0,0 0 0 0 0,0 0 0 0 0,0 0 1 0 0,0 0-1 0 0,-1 0 0 0 0,1-1 0 0 0,0 1 0 0 0,0 0 0 0 0,0 0 0 0 0,0 0 0 0 0,-1 0 0 0 0,1 0 1 0 0,0 0-1 0 0,0 0 0 0 0,0 0 0 0 0,-1-1 0 0 0,1 1 0 0 0,0 0 0 0 0,0 0 0 0 0,0 0 1 0 0,-1 0-1 0 0,1 0 0 0 0,0 0 0 0 0,0 0 0 0 0,0 0 0 0 0,-1 0 0 0 0,1 0 0 0 0,0 1 1 0 0,0-1-1 0 0,0 0 0 0 0,-1 0 0 0 0,1 0 0 0 0,0 0 0 0 0,0 0 0 0 0,-10 10 289 0 0,-4 16-16 0 0,9-14-321 0 0,1-1 0 0 0,1 1 1 0 0,0-1-1 0 0,1 1 1 0 0,0 0-1 0 0,0 0 0 0 0,1 0 1 0 0,1 0-1 0 0,0 0 0 0 0,2 14 1 0 0,-1-19-498 0 0,1 0 0 0 0,0 1-1 0 0,0-1 1 0 0,0 0 0 0 0,1 0 0 0 0,0-1 0 0 0,6 11 0 0 0,-6-12-448 0 0,1 0 1 0 0,0 0-1 0 0,0-1 1 0 0,0 0-1 0 0,0 1 1 0 0,1-2-1 0 0,-1 1 0 0 0,1 0 1 0 0,0-1-1 0 0,7 4 1 0 0,0-1-2848 0 0</inkml:trace>
  <inkml:trace contextRef="#ctx0" brushRef="#br0" timeOffset="2830.96">1892 186 3740 0 0,'-2'-2'752'0'0,"-1"1"-1"0"0,0 0 0 0 0,0 1 1 0 0,0-1-1 0 0,0 0 1 0 0,-1 1-1 0 0,1 0 0 0 0,0-1 1 0 0,0 1-1 0 0,0 1 1 0 0,0-1-1 0 0,0 0 1 0 0,-6 2-1 0 0,5-1-391 0 0,0 1 1 0 0,0-1-1 0 0,0 1 0 0 0,1 0 1 0 0,-1 0-1 0 0,1 0 1 0 0,-1 0-1 0 0,1 1 0 0 0,0 0 1 0 0,-4 3-1 0 0,5-3-340 0 0,-1 0 0 0 0,0 0-1 0 0,1 0 1 0 0,-1 1 0 0 0,1-1 0 0 0,0 1 0 0 0,0-1-1 0 0,1 1 1 0 0,-1 0 0 0 0,1 0 0 0 0,0-1-1 0 0,0 1 1 0 0,0 0 0 0 0,0 0 0 0 0,1 0 0 0 0,-1 1-1 0 0,1-1 1 0 0,0 0 0 0 0,0 0 0 0 0,1 0 0 0 0,-1 0-1 0 0,1 0 1 0 0,2 5 0 0 0,-3-6-224 0 0,1-1-1 0 0,0 1 1 0 0,1-1 0 0 0,-1 1 0 0 0,0-1 0 0 0,1 1-1 0 0,-1-1 1 0 0,1 0 0 0 0,0 1 0 0 0,0-1-1 0 0,0 0 1 0 0,0-1 0 0 0,0 1 0 0 0,0 0 0 0 0,1 0-1 0 0,-1-1 1 0 0,0 1 0 0 0,1-1 0 0 0,0 0-1 0 0,-1 0 1 0 0,1 0 0 0 0,-1 0 0 0 0,1 0 0 0 0,0-1-1 0 0,3 1 1 0 0,-4-1 143 0 0,1 0-1 0 0,-1 0 1 0 0,1 0-1 0 0,-1-1 1 0 0,1 1-1 0 0,-1-1 1 0 0,0 0-1 0 0,1 0 1 0 0,-1 1-1 0 0,0-2 1 0 0,0 1-1 0 0,0 0 1 0 0,1 0-1 0 0,-1-1 1 0 0,0 1 0 0 0,-1-1-1 0 0,1 1 1 0 0,0-1-1 0 0,0 0 1 0 0,-1 0-1 0 0,1 0 1 0 0,-1 0-1 0 0,1 0 1 0 0,-1 0-1 0 0,0 0 1 0 0,0 0-1 0 0,0-1 1 0 0,1-2-1 0 0,2-8 322 0 0,0 1 0 0 0,-1-1 0 0 0,-1 1 0 0 0,0-1 0 0 0,0-25 1400 0 0,-4 62-1562 0 0,3-20-183 0 0,0 0 0 0 0,0-1 0 0 0,0 1-1 0 0,1 0 1 0 0,-1 0 0 0 0,1 0 0 0 0,0-1 0 0 0,0 1 0 0 0,0-1 0 0 0,0 1 0 0 0,1-1 0 0 0,-1 0 0 0 0,1 0 0 0 0,0 0 0 0 0,3 2-1 0 0,13 8-3195 0 0,2-6-3453 0 0</inkml:trace>
  <inkml:trace contextRef="#ctx0" brushRef="#br0" timeOffset="3127.56">2139 51 3216 0 0,'-8'-19'1234'0'0,"-5"-1"15849"0"0,11 41-16972 0 0,1 20 574 0 0,-1-3-132 0 0,5 55 1 0 0,-1-79-2144 0 0,0-1 0 0 0,8 23-1 0 0,-8-28-377 0 0,1 0 0 0 0,1-1 0 0 0,-1 1 0 0 0,1-1 1 0 0,8 11-1 0 0,-8-13-1104 0 0,1-1-704 0 0</inkml:trace>
  <inkml:trace contextRef="#ctx0" brushRef="#br0" timeOffset="3607.79">2087 221 5344 0 0,'-13'-6'2038'0'0,"7"3"4950"0"0,20-1-4567 0 0,97-11-6128 0 0,-80 12 2778 0 0,0-1 1 0 0,0-1-1 0 0,40-13 1 0 0,-56 10 2741 0 0,-15 7-1710 0 0,1 1-1 0 0,-1 0 0 0 0,0 0 0 0 0,0 0 0 0 0,0 0 1 0 0,0-1-1 0 0,0 1 0 0 0,0 0 0 0 0,0 0 0 0 0,0 0 1 0 0,0-1-1 0 0,0 1 0 0 0,1 0 0 0 0,-1 0 0 0 0,0 0 1 0 0,0 0-1 0 0,0-1 0 0 0,0 1 0 0 0,0 0 0 0 0,0 0 1 0 0,-1 0-1 0 0,1-1 0 0 0,0 1 0 0 0,0 0 1 0 0,0 0-1 0 0,0 0 0 0 0,0-1 0 0 0,0 1 0 0 0,0 0 1 0 0,0 0-1 0 0,0 0 0 0 0,0 0 0 0 0,-1-1 0 0 0,1 1 1 0 0,0 0-1 0 0,0 0 0 0 0,0 0 0 0 0,0 0 0 0 0,-1-1 1 0 0,0 1 135 0 0,-1-1 0 0 0,1 1 0 0 0,-1-1 0 0 0,1 1 0 0 0,-1 0 1 0 0,1-1-1 0 0,-1 1 0 0 0,1 0 0 0 0,-1 0 0 0 0,1 0 0 0 0,-1 0 1 0 0,1 0-1 0 0,-1 1 0 0 0,0-1 0 0 0,1 0 0 0 0,-1 1 0 0 0,-1 0 1 0 0,-2 1-65 0 0,0 1 0 0 0,1-1 0 0 0,0 1 1 0 0,-1 0-1 0 0,1 0 0 0 0,0 0 0 0 0,0 0 1 0 0,1 1-1 0 0,-1-1 0 0 0,1 1 0 0 0,0 0 1 0 0,-1 1-1 0 0,2-1 0 0 0,-1 0 0 0 0,-2 6 0 0 0,4-8-221 0 0,0 0 1 0 0,0 0-1 0 0,0 0 0 0 0,1 0 0 0 0,-1 0 0 0 0,1 0 0 0 0,-1 0 0 0 0,1 0 0 0 0,0 1 0 0 0,0-1 0 0 0,0 0 0 0 0,0 0 0 0 0,0 0 0 0 0,0 1 0 0 0,1-1 0 0 0,-1 0 0 0 0,1 0 0 0 0,-1 0 0 0 0,1 0 0 0 0,0 0 0 0 0,0 0 0 0 0,0 0 0 0 0,0 0 0 0 0,0 0 0 0 0,0 0 0 0 0,1-1 0 0 0,-1 1 0 0 0,0 0 0 0 0,1-1 0 0 0,-1 1 0 0 0,1-1 0 0 0,0 0 0 0 0,0 1 0 0 0,-1-1 0 0 0,1 0 0 0 0,0 0 0 0 0,4 1 0 0 0,-4-1-47 0 0,-1 0-1 0 0,1 0 1 0 0,0-1-1 0 0,0 1 1 0 0,-1-1-1 0 0,1 1 1 0 0,0-1-1 0 0,0 0 1 0 0,-1 0-1 0 0,1 0 1 0 0,0 0-1 0 0,0 0 1 0 0,0 0 0 0 0,0 0-1 0 0,-1 0 1 0 0,1-1-1 0 0,0 1 1 0 0,0-1-1 0 0,-1 1 1 0 0,1-1-1 0 0,2-2 1 0 0,-1 2 43 0 0,0-2 1 0 0,-1 1-1 0 0,1 0 0 0 0,-1-1 1 0 0,0 1-1 0 0,1-1 0 0 0,-1 1 0 0 0,-1-1 1 0 0,1 0-1 0 0,0 0 0 0 0,1-4 1 0 0,0 1 321 0 0,-1-1 0 0 0,1 1 0 0 0,-1-1 1 0 0,-1 0-1 0 0,1 0 0 0 0,-1 0 0 0 0,-1 0 1 0 0,1 0-1 0 0,-1 0 0 0 0,-1-12 0 0 0,1 18 203 0 0,-1 4-515 0 0,0 0 0 0 0,0 1-1 0 0,0-1 1 0 0,1 0 0 0 0,-1 0 0 0 0,1 1 0 0 0,0 4 0 0 0,1-5-231 0 0,-1-1 0 0 0,1 1 1 0 0,0-1-1 0 0,0 1 0 0 0,0-1 1 0 0,0 1-1 0 0,0-1 1 0 0,1 1-1 0 0,-1-1 0 0 0,1 0 1 0 0,-1 0-1 0 0,1 0 0 0 0,0 0 1 0 0,0 0-1 0 0,0 0 1 0 0,0 0-1 0 0,0-1 0 0 0,0 1 1 0 0,0-1-1 0 0,1 0 0 0 0,-1 1 1 0 0,1-1-1 0 0,-1 0 0 0 0,1 0 1 0 0,-1-1-1 0 0,1 1 1 0 0,0 0-1 0 0,-1-1 0 0 0,1 0 1 0 0,0 1-1 0 0,2-1 0 0 0,1 0-508 0 0,0 1 1 0 0,0-1-1 0 0,0 0 0 0 0,1-1 0 0 0,-1 1 0 0 0,0-1 0 0 0,0-1 0 0 0,0 1 0 0 0,-1-1 0 0 0,1 0 0 0 0,0 0 0 0 0,10-6 0 0 0,-6 0-1385 0 0</inkml:trace>
  <inkml:trace contextRef="#ctx0" brushRef="#br0" timeOffset="3966.03">2588 104 4732 0 0,'0'-3'25'0'0,"-5"-47"2948"0"0,-4 0 5215 0 0,9 50-7595 0 0,2 20 632 0 0,2 39-491 0 0,-4-41-1418 0 0,0 0 1 0 0,2-1-1 0 0,0 1 0 0 0,1 0 0 0 0,8 25 1 0 0,-11-42 649 0 0,1 0-1 0 0,-1 0 1 0 0,1 0 0 0 0,-1-1-1 0 0,1 1 1 0 0,0 0 0 0 0,-1-1 0 0 0,1 1-1 0 0,0 0 1 0 0,-1-1 0 0 0,1 1 0 0 0,0-1-1 0 0,0 1 1 0 0,0-1 0 0 0,-1 1 0 0 0,1-1-1 0 0,0 1 1 0 0,0-1 0 0 0,0 0 0 0 0,0 0-1 0 0,0 1 1 0 0,0-1 0 0 0,0 0 0 0 0,0 0-1 0 0,0 0 1 0 0,0 0 0 0 0,-1 0 0 0 0,1 0-1 0 0,0 0 1 0 0,0-1 0 0 0,0 1 0 0 0,0 0-1 0 0,0 0 1 0 0,0-1 0 0 0,1 0-1 0 0,41-19-124 0 0,-22 9 57 0 0,-16 10 83 0 0,0 0 1 0 0,-1 0 0 0 0,1 1-1 0 0,0 0 1 0 0,0 0 0 0 0,0 0-1 0 0,-1 0 1 0 0,1 1-1 0 0,0 0 1 0 0,8 2 0 0 0,-11-2 23 0 0,0-1 1 0 0,0 1 0 0 0,0-1-1 0 0,1 1 1 0 0,-1 0-1 0 0,0 0 1 0 0,0 0 0 0 0,-1 0-1 0 0,1 0 1 0 0,0 1 0 0 0,0-1-1 0 0,-1 1 1 0 0,1-1 0 0 0,0 1-1 0 0,-1-1 1 0 0,0 1-1 0 0,1 0 1 0 0,-1 0 0 0 0,0 0-1 0 0,0-1 1 0 0,0 1 0 0 0,0 0-1 0 0,0 1 1 0 0,0-1-1 0 0,0 3 1 0 0,-1-4 5 0 0,0 1 0 0 0,-1-1-1 0 0,1 1 1 0 0,-1-1 0 0 0,1 0 0 0 0,-1 1 0 0 0,0-1-1 0 0,1 0 1 0 0,-1 1 0 0 0,0-1 0 0 0,0 0 0 0 0,0 0-1 0 0,0 0 1 0 0,0 0 0 0 0,0 0 0 0 0,0 0 0 0 0,0 0-1 0 0,0 0 1 0 0,-1 0 0 0 0,1-1 0 0 0,0 1 0 0 0,-1 0-1 0 0,1-1 1 0 0,0 1 0 0 0,-2 0 0 0 0,-42 13 112 0 0,38-12-37 0 0,-63 11-527 0 0,66-13 235 0 0,-1 1-1 0 0,1-1 1 0 0,-1 0 0 0 0,0 0 0 0 0,1-1 0 0 0,-1 1 0 0 0,1-1-1 0 0,-1 0 1 0 0,1 0 0 0 0,-1-1 0 0 0,1 1 0 0 0,0-1-1 0 0,-4-2 1 0 0,7 3-39 0 0,0 0-1 0 0,0 1 1 0 0,1-1-1 0 0,-1 0 0 0 0,0 0 1 0 0,1 0-1 0 0,-1 0 1 0 0,1 0-1 0 0,-1 0 1 0 0,1 0-1 0 0,-1 0 0 0 0,1-1 1 0 0,0 1-1 0 0,0 0 1 0 0,-1 0-1 0 0,1 0 1 0 0,0 0-1 0 0,0 0 0 0 0,0-1 1 0 0,0 1-1 0 0,0 0 1 0 0,1 0-1 0 0,-1 0 1 0 0,0 0-1 0 0,0 0 0 0 0,1 0 1 0 0,-1 0-1 0 0,1-2 1 0 0,4-7-2605 0 0</inkml:trace>
  <inkml:trace contextRef="#ctx0" brushRef="#br0" timeOffset="4327.18">3012 153 3632 0 0,'-5'-2'1479'0'0,"0"1"0"0"0,-1-1 0 0 0,1 1-1 0 0,-1 1 1 0 0,1-1 0 0 0,-1 1 0 0 0,-7 0 0 0 0,9 1-1278 0 0,0 0 1 0 0,0 0 0 0 0,0 0 0 0 0,0 0-1 0 0,0 1 1 0 0,0 0 0 0 0,1 0 0 0 0,-1 0-1 0 0,0 0 1 0 0,1 0 0 0 0,0 1 0 0 0,0-1 0 0 0,-1 1-1 0 0,1 0 1 0 0,1 0 0 0 0,-5 5 0 0 0,2-1-93 0 0,0 0 1 0 0,0 0-1 0 0,-7 16 1 0 0,11-22-300 0 0,0 1 0 0 0,1 0 1 0 0,-1 0-1 0 0,0 0 1 0 0,0 0-1 0 0,1-1 0 0 0,-1 1 1 0 0,1 0-1 0 0,0 0 1 0 0,-1 0-1 0 0,1 0 0 0 0,0 0 1 0 0,0 0-1 0 0,0 0 0 0 0,1 0 1 0 0,-1 0-1 0 0,0 0 1 0 0,1 0-1 0 0,-1 0 0 0 0,1 0 1 0 0,0 0-1 0 0,1 3 0 0 0,-1-4 86 0 0,1 0 0 0 0,-1-1 0 0 0,0 1 0 0 0,1 0 0 0 0,-1-1 0 0 0,1 1 0 0 0,-1 0-1 0 0,1-1 1 0 0,-1 0 0 0 0,1 1 0 0 0,0-1 0 0 0,-1 0 0 0 0,1 0 0 0 0,-1 0-1 0 0,1 0 1 0 0,0 0 0 0 0,-1 0 0 0 0,1 0 0 0 0,-1-1 0 0 0,1 1 0 0 0,-1-1 0 0 0,1 1-1 0 0,-1-1 1 0 0,1 1 0 0 0,-1-1 0 0 0,3-2 0 0 0,3 0-15 0 0,-1 0 0 0 0,0-1 0 0 0,0 0 0 0 0,9-8 0 0 0,53-62 4038 0 0,-67 74-3898 0 0,-1-1 1 0 0,0 1 0 0 0,1 0 0 0 0,-1-1-1 0 0,0 1 1 0 0,1 0 0 0 0,-1 0-1 0 0,0-1 1 0 0,1 1 0 0 0,-1 0-1 0 0,1 0 1 0 0,-1 0 0 0 0,1 0-1 0 0,-1 0 1 0 0,0-1 0 0 0,1 1-1 0 0,-1 0 1 0 0,1 0 0 0 0,-1 0-1 0 0,1 0 1 0 0,-1 0 0 0 0,0 0-1 0 0,1 0 1 0 0,-1 0 0 0 0,1 0-1 0 0,-1 1 1 0 0,1-1 0 0 0,-1 0-1 0 0,0 0 1 0 0,1 0 0 0 0,-1 0-1 0 0,1 1 1 0 0,-1-1 0 0 0,0 0-1 0 0,1 0 1 0 0,-1 1 0 0 0,0-1-1 0 0,1 0 1 0 0,-1 1 0 0 0,0-1 0 0 0,1 0-1 0 0,-1 1 1 0 0,0-1 0 0 0,0 0-1 0 0,1 1 1 0 0,-1-1 0 0 0,0 1-1 0 0,0-1 1 0 0,0 1 0 0 0,0-1-1 0 0,0 0 1 0 0,0 1 0 0 0,1-1-1 0 0,-1 1 1 0 0,4 30-1243 0 0,-3-23 301 0 0,0 2 172 0 0,0-4-32 0 0,0 0 0 0 0,0 0 0 0 0,1 0-1 0 0,3 12 1 0 0,-4-16 209 0 0,0-1 0 0 0,0 1 0 0 0,0 0-1 0 0,0 0 1 0 0,1 0 0 0 0,-1-1 0 0 0,0 1 0 0 0,1-1-1 0 0,-1 1 1 0 0,1-1 0 0 0,3 3 0 0 0,5 2-2449 0 0</inkml:trace>
  <inkml:trace contextRef="#ctx0" brushRef="#br0" timeOffset="4877.96">3272 135 4602 0 0,'0'0'142'0'0,"0"-1"0"0"0,0 1 1 0 0,0-1-1 0 0,0 1 0 0 0,0-1 0 0 0,0 1 0 0 0,-1-1 0 0 0,1 1 0 0 0,0-1 1 0 0,0 1-1 0 0,0-1 0 0 0,0 1 0 0 0,-1 0 0 0 0,1-1 0 0 0,0 1 0 0 0,-1-1 1 0 0,1 1-1 0 0,0 0 0 0 0,-1-1 0 0 0,1 1 0 0 0,0-1 0 0 0,-1 1 1 0 0,1 0-1 0 0,0 0 0 0 0,-1-1 0 0 0,1 1 0 0 0,-1 0 0 0 0,1 0 0 0 0,-1-1 1 0 0,1 1-1 0 0,-1 0 0 0 0,1 0 0 0 0,-1 0 0 0 0,1 0 0 0 0,-1 0 0 0 0,1 0 1 0 0,-4-1 3721 0 0,-9 10 161 0 0,7 0-3448 0 0,0 1 1 0 0,1-1 0 0 0,0 1 0 0 0,-5 19 0 0 0,8-26-748 0 0,1 0 1 0 0,0 0-1 0 0,1 1 1 0 0,-1-1 0 0 0,1 0-1 0 0,-1 1 1 0 0,1-1 0 0 0,0 0-1 0 0,0 1 1 0 0,0-1-1 0 0,1 0 1 0 0,-1 1 0 0 0,1-1-1 0 0,0 0 1 0 0,0 1 0 0 0,0-1-1 0 0,0 0 1 0 0,0 0 0 0 0,4 5-1 0 0,-4-7-85 0 0,0 0 0 0 0,0 0 0 0 0,1 0 0 0 0,-1 0 0 0 0,0 0-1 0 0,0 0 1 0 0,1-1 0 0 0,-1 1 0 0 0,1 0 0 0 0,-1-1 0 0 0,0 1 0 0 0,1-1-1 0 0,-1 0 1 0 0,1 1 0 0 0,-1-1 0 0 0,1 0 0 0 0,-1 0 0 0 0,1 0 0 0 0,-1 0-1 0 0,1 0 1 0 0,0-1 0 0 0,-1 1 0 0 0,1 0 0 0 0,-1-1 0 0 0,0 1 0 0 0,1 0-1 0 0,-1-1 1 0 0,2-1 0 0 0,43-23-3051 0 0,-36 18 2791 0 0,65-37 2735 0 0,-74 44-1964 0 0,3-5 284 0 0,-9 8-352 0 0,4-3-141 0 0,-15-4 1714 0 0,16 3-1172 0 0,1-4 84 0 0,0-3-634 0 0,-9 4-4356 0 0,-10 6-1133 0 0,11 0 2880 0 0</inkml:trace>
  <inkml:trace contextRef="#ctx0" brushRef="#br0" timeOffset="5614.44">3190 318 5162 0 0,'-1'-1'207'0'0,"1"0"1"0"0,-1 0-1 0 0,1 0 0 0 0,-1 0 1 0 0,1 0-1 0 0,0 1 0 0 0,0-1 0 0 0,0 0 1 0 0,-1 0-1 0 0,1 0 0 0 0,0 0 1 0 0,0 0-1 0 0,0 0 0 0 0,0 0 0 0 0,0 0 1 0 0,1 0-1 0 0,-1 0 0 0 0,0 0 1 0 0,0 1-1 0 0,1-1 0 0 0,-1 0 0 0 0,0 0 1 0 0,1 0-1 0 0,-1 0 0 0 0,1 1 1 0 0,-1-1-1 0 0,1 0 0 0 0,-1 0 0 0 0,2 0 1 0 0,24-31 2587 0 0,-11 13-645 0 0,-7 5-1181 0 0,0 0 0 0 0,-2 0 0 0 0,0-1 0 0 0,0 1 0 0 0,-2-1 0 0 0,0 0-1 0 0,3-20 1 0 0,-7 35-949 0 0,0-1-1 0 0,1 1 0 0 0,-1 0 1 0 0,0-1-1 0 0,0 1 0 0 0,0 0 1 0 0,0-1-1 0 0,0 1 0 0 0,0 0 0 0 0,0 0 1 0 0,0-1-1 0 0,0 1 0 0 0,0 0 1 0 0,0-1-1 0 0,0 1 0 0 0,0 0 1 0 0,0-1-1 0 0,0 1 0 0 0,-1 0 1 0 0,1-1-1 0 0,0 1 0 0 0,0 0 0 0 0,0 0 1 0 0,0-1-1 0 0,-1 1 0 0 0,1 0 1 0 0,0 0-1 0 0,0-1 0 0 0,0 1 1 0 0,-1 0-1 0 0,1 0 0 0 0,0 0 1 0 0,0-1-1 0 0,-1 1 0 0 0,1 0 0 0 0,0 0 1 0 0,-1 0-1 0 0,1 0 0 0 0,-14 5 226 0 0,-10 15-117 0 0,21-18-123 0 0,1 1-1 0 0,1-1 0 0 0,-1 1 1 0 0,0 0-1 0 0,0-1 1 0 0,1 1-1 0 0,0 0 0 0 0,-1 0 1 0 0,1 0-1 0 0,0 0 1 0 0,0 0-1 0 0,1 0 0 0 0,-1 0 1 0 0,1 0-1 0 0,-1 0 1 0 0,1 1-1 0 0,0-1 0 0 0,0 0 1 0 0,1 4-1 0 0,0-3-30 0 0,1 0 0 0 0,-1-1-1 0 0,1 1 1 0 0,0-1 0 0 0,0 1 0 0 0,0-1 0 0 0,0 0-1 0 0,0 0 1 0 0,1 0 0 0 0,0 0 0 0 0,-1 0-1 0 0,1 0 1 0 0,5 3 0 0 0,6 3-54 0 0,1 0 0 0 0,0-1 0 0 0,0 0 0 0 0,1-1 0 0 0,28 8 0 0 0,-44-15 79 0 0,0 0 0 0 0,0 0 0 0 0,0 0 0 0 0,1 0 0 0 0,-1 0 0 0 0,0 0 0 0 0,0 0 0 0 0,0 0 0 0 0,0 0 1 0 0,0 0-1 0 0,0 0 0 0 0,1 0 0 0 0,-1 0 0 0 0,0 0 0 0 0,0 0 0 0 0,0 1 0 0 0,0-1 0 0 0,0 0 0 0 0,0 0 0 0 0,0 0 0 0 0,1 0 0 0 0,-1 0 0 0 0,0 0 1 0 0,0 0-1 0 0,0 1 0 0 0,0-1 0 0 0,0 0 0 0 0,0 0 0 0 0,0 0 0 0 0,0 0 0 0 0,0 0 0 0 0,0 1 0 0 0,0-1 0 0 0,0 0 0 0 0,0 0 0 0 0,0 0 1 0 0,0 0-1 0 0,0 0 0 0 0,0 1 0 0 0,0-1 0 0 0,0 0 0 0 0,0 0 0 0 0,0 0 0 0 0,0 0 0 0 0,0 0 0 0 0,0 1 0 0 0,0-1 0 0 0,0 0 0 0 0,0 0 1 0 0,0 0-1 0 0,0 0 0 0 0,-1 0 0 0 0,1 0 0 0 0,0 0 0 0 0,0 1 0 0 0,0-1 0 0 0,0 0 0 0 0,0 0 0 0 0,0 0 0 0 0,0 0 0 0 0,-1 0 0 0 0,1 0 1 0 0,0 0-1 0 0,0 0 0 0 0,0 0 0 0 0,0 0 0 0 0,0 0 0 0 0,-18 9-494 0 0,-22 5-3124 0 0,34-12 1613 0 0,-1 0 0 0 0,1 0 0 0 0,-1-1 0 0 0,-10 1 0 0 0,40-17-1830 0 0,31-5 3616 0 0,-30 13 1108 0 0,-1-2 0 0 0,0-1-1 0 0,0 0 1 0 0,-1-2 0 0 0,23-16-1 0 0,-26 15 959 0 0,28-24 2641 0 0,-44 34-4091 0 0,-1 1 0 0 0,1-1 0 0 0,-1 0-1 0 0,0 0 1 0 0,0 0 0 0 0,0 0 0 0 0,0-1 0 0 0,0 1 0 0 0,-1 0-1 0 0,0-1 1 0 0,1 1 0 0 0,-1-1 0 0 0,1-5 0 0 0,-2 9-368 0 0,0 0 0 0 0,0 0 1 0 0,0-1-1 0 0,0 1 0 0 0,0 0 0 0 0,0 0 1 0 0,0-1-1 0 0,0 1 0 0 0,0 0 0 0 0,0 0 1 0 0,0-1-1 0 0,0 1 0 0 0,0 0 0 0 0,0 0 1 0 0,0 0-1 0 0,-1-1 0 0 0,1 1 0 0 0,0 0 1 0 0,0 0-1 0 0,0-1 0 0 0,0 1 1 0 0,0 0-1 0 0,0 0 0 0 0,-1 0 0 0 0,1 0 1 0 0,0-1-1 0 0,0 1 0 0 0,0 0 0 0 0,0 0 1 0 0,-1 0-1 0 0,1 0 0 0 0,0 0 0 0 0,0-1 1 0 0,-1 1-1 0 0,1 0 0 0 0,0 0 1 0 0,0 0-1 0 0,0 0 0 0 0,-1 0 0 0 0,1 0 1 0 0,0 0-1 0 0,0 0 0 0 0,-1 0 0 0 0,-14 4 549 0 0,-11 13 19 0 0,21-13-556 0 0,1 0 0 0 0,0 0 0 0 0,0 0 0 0 0,0 1 0 0 0,1 0 0 0 0,-1 0 0 0 0,1 0 0 0 0,1 0 0 0 0,-1 0 0 0 0,0 1 0 0 0,1-1 0 0 0,0 1 0 0 0,1 0 0 0 0,-2 5 0 0 0,3-8-51 0 0,0-1-1 0 0,0 0 1 0 0,-1 1 0 0 0,2-1-1 0 0,-1 0 1 0 0,0 0-1 0 0,0 1 1 0 0,1-1-1 0 0,0 0 1 0 0,-1 0-1 0 0,1 1 1 0 0,0-1-1 0 0,0 0 1 0 0,0 0-1 0 0,0 0 1 0 0,0 0-1 0 0,0 0 1 0 0,1-1-1 0 0,-1 1 1 0 0,1 0-1 0 0,0 0 1 0 0,-1-1-1 0 0,1 1 1 0 0,0-1-1 0 0,0 0 1 0 0,0 1-1 0 0,0-1 1 0 0,0 0-1 0 0,0 0 1 0 0,0 0-1 0 0,0-1 1 0 0,0 1-1 0 0,0 0 1 0 0,1-1-1 0 0,-1 1 1 0 0,0-1-1 0 0,0 0 1 0 0,5 0-1 0 0,1 1-1194 0 0,0 0-1 0 0,0-1 1 0 0,0 0-1 0 0,0-1 0 0 0,15-2 1 0 0,-17 1-405 0 0,1 0-1 0 0,0 0 1 0 0,-1 0 0 0 0,1-1 0 0 0,-1 0 0 0 0,0 0 0 0 0,6-5 0 0 0,3-2-4195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6:15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1237 167 8230 0 0,'0'0'14467'0'0,"-1"15"-12177"0"0,1 2-1736 0 0,-1 0-1 0 0,-5 24 1 0 0,-2 28-1302 0 0,12-15-4644 0 0,-1-36 215 0 0,0 0-4282 0 0,-2-12 3603 0 0</inkml:trace>
  <inkml:trace contextRef="#ctx0" brushRef="#br0" timeOffset="284.66">1239 120 6860 0 0,'-2'-13'9654'0'0,"5"6"-5701"0"0,-1 6-3841 0 0,-1 1 1 0 0,0-1-1 0 0,1 1 1 0 0,-1 0 0 0 0,1-1-1 0 0,-1 1 1 0 0,1 0-1 0 0,-1 0 1 0 0,0 0-1 0 0,1 0 1 0 0,-1 0-1 0 0,1 1 1 0 0,-1-1-1 0 0,2 1 1 0 0,6 1 93 0 0,0 1 0 0 0,0 0 1 0 0,0 0-1 0 0,-1 1 1 0 0,1 0-1 0 0,-1 1 1 0 0,0 0-1 0 0,-1 0 0 0 0,13 11 1 0 0,-6-4-126 0 0,-1 1 0 0 0,0 1 0 0 0,20 27 0 0 0,-30-38-73 0 0,-1 0 0 0 0,0 1 0 0 0,0-1 0 0 0,0 0 0 0 0,0 1 0 0 0,0-1 0 0 0,-1 1 1 0 0,0 0-1 0 0,1 0 0 0 0,-2-1 0 0 0,1 1 0 0 0,0 0 0 0 0,-1 0 0 0 0,1 0 0 0 0,-1 0 0 0 0,0 0 1 0 0,-1 0-1 0 0,1 0 0 0 0,-2 6 0 0 0,0-5-36 0 0,0 0 0 0 0,-1-1 1 0 0,1 1-1 0 0,-1-1 0 0 0,0 1 0 0 0,-1-1 1 0 0,1 0-1 0 0,-1 0 0 0 0,1 0 0 0 0,-1-1 1 0 0,0 0-1 0 0,-1 1 0 0 0,1-1 0 0 0,-6 2 1 0 0,10-4 9 0 0,-23 13-2925 0 0,-34 17-1 0 0,50-28 1317 0 0,-1 0 0 0 0,0 0 0 0 0,0-1-1 0 0,0 0 1 0 0,-9 1 0 0 0,10-2-2259 0 0,3-4-835 0 0</inkml:trace>
  <inkml:trace contextRef="#ctx0" brushRef="#br0" timeOffset="501.86">1677 152 8800 0 0,'2'-11'19049'0'0,"-26"80"-15591"0"0,16-49-3450 0 0,1 0 1 0 0,-5 24-1 0 0,9-26-1770 0 0,1 0 1 0 0,-1 23-1 0 0,4-16-4002 0 0,1 0-4720 0 0</inkml:trace>
  <inkml:trace contextRef="#ctx0" brushRef="#br0" timeOffset="-536.33">32 118 3724 0 0,'-1'-14'7988'0'0,"-1"34"-1950"0"0,1-12-7118 0 0,-10 85 3587 0 0,3-25-707 0 0,-1 79 1 0 0,9-128-1628 0 0,1 1 0 0 0,1-1-1 0 0,0 0 1 0 0,2 0 0 0 0,0 0-1 0 0,1 0 1 0 0,1-1 0 0 0,15 32-1 0 0,-18-45-143 0 0,0 0 0 0 0,0 0-1 0 0,1 0 1 0 0,-1-1-1 0 0,1 0 1 0 0,0 1 0 0 0,1-1-1 0 0,-1-1 1 0 0,10 7 0 0 0,-13-9-25 0 0,1 0 0 0 0,-1 0 0 0 0,0 0 0 0 0,1-1 0 0 0,-1 1 0 0 0,1-1 0 0 0,-1 1 0 0 0,1-1 0 0 0,-1 1 0 0 0,1-1 0 0 0,-1 0 0 0 0,1 0 0 0 0,-1 0 0 0 0,1 0 0 0 0,-1 0 0 0 0,1 0 0 0 0,-1 0 0 0 0,1 0 0 0 0,-1-1 0 0 0,1 1 0 0 0,-1-1 0 0 0,1 1 0 0 0,-1-1 0 0 0,1 1 0 0 0,-1-1 0 0 0,0 0 0 0 0,1 0 0 0 0,-1 0 0 0 0,0 0 0 0 0,0 0 0 0 0,1 0 0 0 0,-1 0 0 0 0,0 0 0 0 0,0 0 0 0 0,0 0 0 0 0,-1-1 0 0 0,1 1 0 0 0,0 0 0 0 0,0-1 0 0 0,-1 1 0 0 0,2-3 0 0 0,0-1-7 0 0,-1-1-1 0 0,1 1 0 0 0,-1-1 0 0 0,-1 0 1 0 0,1 1-1 0 0,-1-1 0 0 0,0 1 0 0 0,0-1 0 0 0,0 0 1 0 0,-1 1-1 0 0,0-1 0 0 0,0 1 0 0 0,0-1 1 0 0,-1 1-1 0 0,-3-9 0 0 0,-2-3 11 0 0,0 1 0 0 0,-1 0 0 0 0,-17-24 0 0 0,16 29 24 0 0,0 1 0 0 0,0 0 0 0 0,-15-12 0 0 0,-3-4-270 0 0,26 25-66 0 0,18-10-2904 0 0,88-8-1450 0 0,-69 15 4431 0 0,41-12 0 0 0,-52 4 2426 0 0,-13 8 2123 0 0,-21 22-3050 0 0,7-15-1241 0 0,0 1 0 0 0,1 0 0 0 0,-1 0 0 0 0,1-1 0 0 0,0 1 1 0 0,0 0-1 0 0,0 0 0 0 0,0 0 0 0 0,0 0 0 0 0,1 0 0 0 0,0 7 0 0 0,0-9-22 0 0,0-1 0 0 0,0 0-1 0 0,1 1 1 0 0,-1-1 0 0 0,0 0-1 0 0,1 0 1 0 0,-1 1 0 0 0,1-1-1 0 0,-1 0 1 0 0,1 0 0 0 0,-1 1-1 0 0,1-1 1 0 0,0 0 0 0 0,0 0-1 0 0,0 0 1 0 0,0 0 0 0 0,0 0-1 0 0,0 0 1 0 0,0 0 0 0 0,0 0-1 0 0,0-1 1 0 0,0 1 0 0 0,0 0-1 0 0,0-1 1 0 0,1 1 0 0 0,-1-1-1 0 0,0 1 1 0 0,0-1 0 0 0,1 1-1 0 0,-1-1 1 0 0,0 0 0 0 0,1 0-1 0 0,-1 1 1 0 0,0-1-1 0 0,1 0 1 0 0,-1 0 0 0 0,0-1-1 0 0,3 1 1 0 0,0 0-6 0 0,0-1 0 0 0,-1 0 0 0 0,1 0 0 0 0,0 0 0 0 0,0 0 0 0 0,-1 0 0 0 0,1-1 0 0 0,0 1 0 0 0,-1-1 0 0 0,0 0 0 0 0,1 0 0 0 0,-1 0 0 0 0,0-1 0 0 0,0 1 0 0 0,0-1 0 0 0,0 0 0 0 0,-1 1 0 0 0,1-1 0 0 0,-1-1 0 0 0,0 1-1 0 0,3-4 1 0 0,-4 5-1 0 0,0-1-1 0 0,0 1 1 0 0,0-1 0 0 0,-1 0-1 0 0,1 1 1 0 0,0-1-1 0 0,-1 0 1 0 0,0 1-1 0 0,0-1 1 0 0,0 0-1 0 0,0 1 1 0 0,0-1-1 0 0,0 0 1 0 0,-1 1-1 0 0,1-1 1 0 0,-1 0-1 0 0,0 1 1 0 0,0-1 0 0 0,0 1-1 0 0,0-1 1 0 0,0 1-1 0 0,0-1 1 0 0,-1 1-1 0 0,1 0 1 0 0,-1 0-1 0 0,0 0 1 0 0,1 0-1 0 0,-1 0 1 0 0,0 0-1 0 0,0 0 1 0 0,-4-2-1 0 0,3 2-169 0 0,1 0-1 0 0,-1 1 1 0 0,0-1-1 0 0,0 0 0 0 0,0 1 1 0 0,0 0-1 0 0,0 0 1 0 0,0 0-1 0 0,0 0 0 0 0,0 1 1 0 0,0-1-1 0 0,-1 1 1 0 0,1-1-1 0 0,-5 1 0 0 0,3 1-1032 0 0,0-1 0 0 0,0 1 0 0 0,0 0-1 0 0,0 1 1 0 0,1-1 0 0 0,-1 1 0 0 0,0 0 0 0 0,-6 3-1 0 0,11-4 889 0 0,0-1 1 0 0,-1 1-1 0 0,1-1 0 0 0,0 0 0 0 0,0 1 0 0 0,0-1 0 0 0,-1 1 1 0 0,1-1-1 0 0,0 0 0 0 0,0 1 0 0 0,0-1 0 0 0,0 1 0 0 0,0-1 1 0 0,0 1-1 0 0,0-1 0 0 0,0 0 0 0 0,0 1 0 0 0,0-1 0 0 0,0 1 0 0 0,0-1 1 0 0,0 1-1 0 0,1-1 0 0 0,-1 1 0 0 0,5 1-3301 0 0</inkml:trace>
  <inkml:trace contextRef="#ctx0" brushRef="#br0" timeOffset="-283.72">437 316 4108 0 0,'4'-1'876'0'0,"-1"0"0"0"0,1 0 1 0 0,0 0-1 0 0,0 1 0 0 0,0 0 0 0 0,0 0 0 0 0,0 0 0 0 0,0 0 0 0 0,6 2 0 0 0,-4 0-302 0 0,0-1 0 0 0,-1 1-1 0 0,1 0 1 0 0,-1 0-1 0 0,0 1 1 0 0,8 5-1 0 0,-9-6-455 0 0,-1 0 0 0 0,1 1 0 0 0,-1 0 0 0 0,1 0 0 0 0,-1 0 0 0 0,0 0 1 0 0,0 0-1 0 0,-1 1 0 0 0,1-1 0 0 0,-1 1 0 0 0,0 0 0 0 0,0-1 0 0 0,0 1 0 0 0,0 0 0 0 0,0 0 0 0 0,-1 1 0 0 0,0-1 0 0 0,0 0 0 0 0,0 0 0 0 0,0 6 0 0 0,-1-8-61 0 0,1-1 0 0 0,-1 0 0 0 0,0 0 0 0 0,0 0 0 0 0,0 1 1 0 0,-1-1-1 0 0,1 0 0 0 0,0 0 0 0 0,0 0 0 0 0,-1 0 0 0 0,1 1 0 0 0,0-1 0 0 0,-1 0 0 0 0,0 0 0 0 0,1 0 0 0 0,-1 0 0 0 0,1 0 0 0 0,-1 0 0 0 0,0 0 0 0 0,0 0 0 0 0,1 0 0 0 0,-1 0 0 0 0,0-1 0 0 0,0 1 0 0 0,0 0 0 0 0,0-1 0 0 0,0 1 1 0 0,0 0-1 0 0,0-1 0 0 0,0 1 0 0 0,-1-1 0 0 0,1 0 0 0 0,0 1 0 0 0,0-1 0 0 0,0 0 0 0 0,0 1 0 0 0,-1-1 0 0 0,1 0 0 0 0,0 0 0 0 0,0 0 0 0 0,-2-1 0 0 0,1 1 30 0 0,0 0 0 0 0,1-1 0 0 0,-1 1 0 0 0,1-1 1 0 0,-1 0-1 0 0,0 1 0 0 0,1-1 0 0 0,0 0 0 0 0,-1 0 0 0 0,1 0 0 0 0,-1 0 0 0 0,1 0 0 0 0,0-1 0 0 0,0 1 0 0 0,0 0 0 0 0,0 0 0 0 0,0-1 0 0 0,0 1 1 0 0,0-1-1 0 0,0 1 0 0 0,0-1 0 0 0,0 1 0 0 0,1-1 0 0 0,-1 1 0 0 0,1-1 0 0 0,-1 0 0 0 0,1 1 0 0 0,0-1 0 0 0,0 0 0 0 0,0-2 0 0 0,0-2-208 0 0,1 0 1 0 0,0 0-1 0 0,0 0 0 0 0,1 0 0 0 0,0 0 0 0 0,0 0 0 0 0,0 1 0 0 0,1-1 0 0 0,0 1 0 0 0,0-1 0 0 0,0 1 0 0 0,1 0 0 0 0,-1 0 0 0 0,1 1 0 0 0,5-5 0 0 0,2-3-1343 0 0,0 2 0 0 0,1 0 0 0 0,0 0-1 0 0,24-14 1 0 0,-24 18-1019 0 0,-1 0 1 0 0,1 0-1 0 0,21-6 0 0 0,-12 7-2772 0 0</inkml:trace>
  <inkml:trace contextRef="#ctx0" brushRef="#br0">1237 167 8230 0 0,'0'0'14467'0'0,"-1"15"-12177"0"0,1 2-1736 0 0,-1 0-1 0 0,-5 24 1 0 0,-2 28-1302 0 0,12-15-4644 0 0,-1-36 215 0 0,0 0-4282 0 0,-2-12 3603 0 0</inkml:trace>
  <inkml:trace contextRef="#ctx0" brushRef="#br0" timeOffset="284.66">1238 120 6860 0 0,'-2'-13'9654'0'0,"5"6"-5701"0"0,-1 6-3841 0 0,-1 1 1 0 0,0-1-1 0 0,1 1 1 0 0,-1 0 0 0 0,1-1-1 0 0,-1 1 1 0 0,1 0-1 0 0,-1 0 1 0 0,0 0-1 0 0,1 0 1 0 0,-1 0-1 0 0,1 1 1 0 0,-1-1-1 0 0,2 1 1 0 0,6 1 93 0 0,0 1 0 0 0,0 0 1 0 0,0 0-1 0 0,-1 1 1 0 0,1 0-1 0 0,-1 1 1 0 0,0 0-1 0 0,-1 0 0 0 0,13 11 1 0 0,-6-4-126 0 0,-1 1 0 0 0,0 1 0 0 0,20 27 0 0 0,-30-38-73 0 0,-1 0 0 0 0,0 1 0 0 0,0-1 0 0 0,0 0 0 0 0,0 1 0 0 0,0-1 0 0 0,-1 1 1 0 0,0 0-1 0 0,1 0 0 0 0,-2-1 0 0 0,1 1 0 0 0,0 0 0 0 0,-1 0 0 0 0,1 0 0 0 0,-1 0 0 0 0,0 0 1 0 0,-1 0-1 0 0,1 0 0 0 0,-2 6 0 0 0,0-5-36 0 0,0 0 0 0 0,-1-1 1 0 0,1 1-1 0 0,-1-1 0 0 0,0 1 0 0 0,-1-1 1 0 0,1 0-1 0 0,-1 0 0 0 0,1 0 0 0 0,-1-1 1 0 0,0 0-1 0 0,-1 1 0 0 0,1-1 0 0 0,-6 2 1 0 0,10-4 9 0 0,-23 13-2925 0 0,-34 17-1 0 0,50-28 1317 0 0,-1 0 0 0 0,0 0 0 0 0,0-1-1 0 0,0 0 1 0 0,-9 1 0 0 0,10-2-2259 0 0,3-4-835 0 0</inkml:trace>
  <inkml:trace contextRef="#ctx0" brushRef="#br0" timeOffset="501.86">1676 152 8800 0 0,'2'-11'19049'0'0,"-26"80"-15591"0"0,16-49-3450 0 0,1 0 1 0 0,-5 24-1 0 0,9-26-1770 0 0,1 0 1 0 0,-1 23-1 0 0,4-16-4002 0 0,1 0-4720 0 0</inkml:trace>
  <inkml:trace contextRef="#ctx0" brushRef="#br0" timeOffset="1032.72">1716 83 5978 0 0,'0'-1'353'0'0,"-1"0"1"0"0,1-1-1 0 0,0 1 0 0 0,-1 0 0 0 0,1-1 0 0 0,0 1 0 0 0,0 0 1 0 0,0-1-1 0 0,0 1 0 0 0,1 0 0 0 0,-1-1 0 0 0,0 1 0 0 0,0 0 1 0 0,1 0-1 0 0,-1-1 0 0 0,1 1 0 0 0,-1 0 0 0 0,1 0 1 0 0,0 0-1 0 0,-1-1 0 0 0,1 1 0 0 0,0 0 0 0 0,0 0 0 0 0,0 0 1 0 0,0 0-1 0 0,0 1 0 0 0,0-1 0 0 0,0 0 0 0 0,1-1 0 0 0,33-28 3604 0 0,-31 28-3799 0 0,-1 0-1 0 0,1 0 0 0 0,-1 0 1 0 0,1 1-1 0 0,0-1 0 0 0,0 1 1 0 0,0 0-1 0 0,0 0 1 0 0,0 0-1 0 0,0 1 0 0 0,0-1 1 0 0,0 1-1 0 0,0 0 0 0 0,0 0 1 0 0,0 0-1 0 0,0 1 0 0 0,0 0 1 0 0,0-1-1 0 0,0 1 0 0 0,0 1 1 0 0,5 1-1 0 0,-6-1-129 0 0,-1-1 0 0 0,0 1 0 0 0,0-1-1 0 0,1 1 1 0 0,-1 0 0 0 0,0 0 0 0 0,-1 0-1 0 0,1 0 1 0 0,0 0 0 0 0,-1 0 0 0 0,1 0 0 0 0,-1 1-1 0 0,1-1 1 0 0,-1 1 0 0 0,0-1 0 0 0,0 1 0 0 0,0-1-1 0 0,-1 1 1 0 0,1 0 0 0 0,-1-1 0 0 0,1 1-1 0 0,-1 0 1 0 0,0-1 0 0 0,0 1 0 0 0,0 0 0 0 0,0-1-1 0 0,0 1 1 0 0,-1 0 0 0 0,1-1 0 0 0,-1 1 0 0 0,0 0-1 0 0,-2 4 1 0 0,-1 2-149 0 0,-1 1 0 0 0,0-1 1 0 0,0 0-1 0 0,-1-1 0 0 0,0 0 0 0 0,-1 1 0 0 0,0-2 0 0 0,0 1 1 0 0,0-1-1 0 0,-13 9 0 0 0,-9 10-2040 0 0,29-25 1942 0 0,0-1 191 0 0,0 1 1 0 0,0 0-1 0 0,1 0 0 0 0,-1 0 0 0 0,0-1 0 0 0,1 1 1 0 0,-1 0-1 0 0,1 0 0 0 0,-1-1 0 0 0,1 1 0 0 0,-1 0 0 0 0,1-1 1 0 0,-1 1-1 0 0,1-1 0 0 0,0 1 0 0 0,-1-1 0 0 0,1 1 1 0 0,0-1-1 0 0,0 1 0 0 0,-1-1 0 0 0,1 1 0 0 0,0-1 0 0 0,0 0 1 0 0,-1 0-1 0 0,3 1 0 0 0,30 7-144 0 0,-8-2 12 0 0,-18-2 136 0 0,0 0 0 0 0,-1 0 1 0 0,0 0-1 0 0,0 1 1 0 0,0 0-1 0 0,9 10 1 0 0,-13-14 72 0 0,-1 1 0 0 0,1 0 0 0 0,0-1 0 0 0,-1 1 0 0 0,1 0 0 0 0,-1 0 0 0 0,0 0 0 0 0,1 0 0 0 0,-1 0 1 0 0,0 1-1 0 0,0-1 0 0 0,-1 0 0 0 0,1 0 0 0 0,0 1 0 0 0,-1-1 0 0 0,1 0 0 0 0,-1 1 0 0 0,0-1 1 0 0,0 0-1 0 0,0 1 0 0 0,0-1 0 0 0,0 1 0 0 0,0-1 0 0 0,-1 0 0 0 0,0 4 0 0 0,-1-4 97 0 0,0 0 0 0 0,0 0 0 0 0,0 0 0 0 0,0 0 1 0 0,0 0-1 0 0,0 0 0 0 0,-1-1 0 0 0,1 1 0 0 0,-1-1 0 0 0,1 1 0 0 0,-1-1 0 0 0,1 0 0 0 0,-1 0 0 0 0,-4 1 0 0 0,-43 8 665 0 0,44-9-765 0 0,-10 1 39 0 0,0 0-1 0 0,0-1 1 0 0,0 0-1 0 0,1-2 1 0 0,-1 0-1 0 0,-21-4 1 0 0,-17-12-3106 0 0,54 17 2858 0 0,-1 0 1 0 0,1 0-1 0 0,0 0 1 0 0,-1 0 0 0 0,1-1-1 0 0,0 1 1 0 0,0 0-1 0 0,-1 0 1 0 0,1-1 0 0 0,0 1-1 0 0,0 0 1 0 0,-1 0-1 0 0,1-1 1 0 0,0 1 0 0 0,0 0-1 0 0,-1-1 1 0 0,1 1-1 0 0,0 0 1 0 0,0-1-1 0 0,0 1 1 0 0,0 0 0 0 0,0-1-1 0 0,0 1 1 0 0,0 0-1 0 0,0-1 1 0 0,0 1 0 0 0,0 0-1 0 0,0-1 1 0 0,0 1-1 0 0,0-1 1 0 0,0 1 0 0 0,0 0-1 0 0,0-1 1 0 0,0 1-1 0 0,0 0 1 0 0,0-1-1 0 0,0 1 1 0 0,1 0 0 0 0,-1-1-1 0 0,0 1 1 0 0,0 0-1 0 0,0-1 1 0 0,1 1 0 0 0,-1 0-1 0 0,0 0 1 0 0,0-1-1 0 0,1 1 1 0 0,-1 0 0 0 0,0 0-1 0 0,0-1 1 0 0,1 1-1 0 0,17-13-8237 0 0,-10 9 3385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6:06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140 527 3364 0 0,'0'0'7286'0'0,"1"1"-7131"0"0,0 0 1 0 0,0 0-1 0 0,0 0 1 0 0,1 0-1 0 0,-1-1 1 0 0,0 1-1 0 0,1 0 1 0 0,-1-1-1 0 0,0 1 1 0 0,1-1-1 0 0,-1 1 1 0 0,3-1-1 0 0,290-25 3494 0 0,-69 2-3177 0 0,107 12-1334 0 0,-246-4-3582 0 0,-78 12-62 0 0,-14 0 500 0 0,-1 3 1042 0 0</inkml:trace>
  <inkml:trace contextRef="#ctx0" brushRef="#br0" timeOffset="643.89">299 337 3440 0 0,'0'0'4825'0'0,"-19"1"-2873"0"0,-111 85-679 0 0,16-10-985 0 0,80-55 269 0 0,33-20 196 0 0,5-1-352 0 0,0 0-1 0 0,0 0 0 0 0,1 1 0 0 0,-1-1 0 0 0,0 1 1 0 0,0 0-1 0 0,0 0 0 0 0,4 2 0 0 0,-2-1 30 0 0,12 4-161 0 0,1 1 0 0 0,-1 1 0 0 0,-1 0 0 0 0,0 2 0 0 0,20 13 0 0 0,39 33-6797 0 0,-55-41 2724 0 0,-5-4 20 0 0,0-1-820 0 0</inkml:trace>
  <inkml:trace contextRef="#ctx0" brushRef="#br0" timeOffset="2674.97">1647 336 3942 0 0,'-1'-8'1731'0'0,"-1"-14"6897"0"0,1 30-3522 0 0,-15 122-3805 0 0,8-83-1845 0 0,2 23-4300 0 0,11-25-4043 0 0,-1-41 5082 0 0,-2 0 1185 0 0</inkml:trace>
  <inkml:trace contextRef="#ctx0" brushRef="#br0" timeOffset="2972.59">1645 299 2524 0 0,'0'-3'410'0'0,"1"1"-1"0"0,0-1 1 0 0,-1 1-1 0 0,1-1 1 0 0,0 1-1 0 0,1-1 1 0 0,-1 1-1 0 0,0 0 1 0 0,0 0-1 0 0,1 0 1 0 0,0 0-1 0 0,-1 0 1 0 0,1 0 0 0 0,0 0-1 0 0,0 0 1 0 0,0 0-1 0 0,0 1 1 0 0,0-1-1 0 0,0 1 1 0 0,1 0-1 0 0,2-2 1 0 0,-2 2-251 0 0,0 0 1 0 0,0 0-1 0 0,0 0 1 0 0,0 1 0 0 0,0-1-1 0 0,0 1 1 0 0,1 0-1 0 0,-1 0 1 0 0,0 0-1 0 0,0 0 1 0 0,0 0-1 0 0,0 1 1 0 0,0-1-1 0 0,0 1 1 0 0,0 0 0 0 0,0 0-1 0 0,0 0 1 0 0,0 0-1 0 0,0 1 1 0 0,-1-1-1 0 0,1 1 1 0 0,0 0-1 0 0,-1-1 1 0 0,1 1-1 0 0,-1 0 1 0 0,4 5-1 0 0,-1-1-156 0 0,-1 0 0 0 0,-1 0-1 0 0,1 0 1 0 0,-1 0 0 0 0,0 1-1 0 0,-1-1 1 0 0,1 1-1 0 0,-1 0 1 0 0,0 0 0 0 0,-1 0-1 0 0,0 0 1 0 0,0 0-1 0 0,-1 0 1 0 0,1 0 0 0 0,-1 0-1 0 0,-1 0 1 0 0,0 0 0 0 0,0 0-1 0 0,0 0 1 0 0,-1 0-1 0 0,0 0 1 0 0,0 0 0 0 0,0 0-1 0 0,-1-1 1 0 0,0 1-1 0 0,-1-1 1 0 0,1 0 0 0 0,-1 0-1 0 0,0 0 1 0 0,-1-1 0 0 0,1 1-1 0 0,-1-1 1 0 0,0 0-1 0 0,-1-1 1 0 0,1 1 0 0 0,-1-1-1 0 0,0 0 1 0 0,-9 5-1 0 0,-2 1-1309 0 0,11-7 238 0 0,1 0-1 0 0,-1 0 0 0 0,0 0 1 0 0,0 0-1 0 0,-6 1 1 0 0,15-10-4498 0 0,3-2 2923 0 0</inkml:trace>
  <inkml:trace contextRef="#ctx0" brushRef="#br0" timeOffset="3239.76">1920 501 2760 0 0,'34'-24'4835'0'0,"-31"23"-4421"0"0,1-1-1 0 0,0 0 1 0 0,-1 0-1 0 0,1 0 0 0 0,-1 0 1 0 0,0-1-1 0 0,0 1 1 0 0,0-1-1 0 0,0 0 0 0 0,-1 0 1 0 0,1 0-1 0 0,-1 0 1 0 0,1-1-1 0 0,-1 1 1 0 0,0-1-1 0 0,0 1 0 0 0,-1-1 1 0 0,1 0-1 0 0,-1 1 1 0 0,2-8-1 0 0,-3 11-333 0 0,0-1-1 0 0,0 1 0 0 0,1-1 1 0 0,-1 0-1 0 0,0 1 1 0 0,0-1-1 0 0,0 0 0 0 0,0 1 1 0 0,0-1-1 0 0,0 0 1 0 0,0 1-1 0 0,-1-1 1 0 0,1 1-1 0 0,0-1 0 0 0,0 0 1 0 0,0 1-1 0 0,-1-1 1 0 0,1 1-1 0 0,0-1 0 0 0,-1 0 1 0 0,1 1-1 0 0,0-1 1 0 0,-1 1-1 0 0,1-1 1 0 0,-1 1-1 0 0,1-1 0 0 0,-1 1 1 0 0,1 0-1 0 0,-2-1 1 0 0,1 0-40 0 0,0 1 0 0 0,0 0 1 0 0,0 0-1 0 0,0 0 0 0 0,-1 0 0 0 0,1 0 1 0 0,0 1-1 0 0,0-1 0 0 0,0 0 1 0 0,0 0-1 0 0,-1 1 0 0 0,1-1 1 0 0,0 1-1 0 0,-2 0 0 0 0,-2 2-46 0 0,0 0 0 0 0,0 0 0 0 0,1 0 0 0 0,-1 0 0 0 0,-5 7 0 0 0,7-7-21 0 0,0 1 0 0 0,1-1 1 0 0,0 1-1 0 0,-1 0 0 0 0,2 0 0 0 0,-1 0 0 0 0,0 0 1 0 0,1 0-1 0 0,-1 0 0 0 0,1 0 0 0 0,1 1 0 0 0,-1-1 1 0 0,0 0-1 0 0,1 8 0 0 0,0-11-122 0 0,0 1 0 0 0,1 0 1 0 0,-1-1-1 0 0,0 1 0 0 0,1 0 0 0 0,-1 0 1 0 0,1-1-1 0 0,0 1 0 0 0,0-1 0 0 0,-1 1 0 0 0,1-1 1 0 0,0 1-1 0 0,0-1 0 0 0,0 1 0 0 0,1-1 1 0 0,-1 0-1 0 0,0 0 0 0 0,0 0 0 0 0,1 1 1 0 0,-1-1-1 0 0,1 0 0 0 0,-1-1 0 0 0,1 1 1 0 0,-1 0-1 0 0,1 0 0 0 0,-1-1 0 0 0,1 1 0 0 0,0-1 1 0 0,-1 1-1 0 0,1-1 0 0 0,0 0 0 0 0,0 1 1 0 0,-1-1-1 0 0,1 0 0 0 0,0 0 0 0 0,0 0 1 0 0,-1-1-1 0 0,4 0 0 0 0,3 1-724 0 0,0-1 0 0 0,-1-1 0 0 0,1 0 1 0 0,-1 0-1 0 0,1 0 0 0 0,-1-1 0 0 0,0 0 0 0 0,0 0 0 0 0,0-1 0 0 0,0 0 0 0 0,8-7 0 0 0,-1 1-1668 0 0</inkml:trace>
  <inkml:trace contextRef="#ctx0" brushRef="#br0" timeOffset="4534.89">2176 240 2858 0 0,'-10'-6'10759'0'0,"10"14"-6343"0"0,1 7-3922 0 0,-1 11 507 0 0,-2 0-1 0 0,-1 1 1 0 0,-1-1 0 0 0,-11 36-1 0 0,-4 30-254 0 0,9 13-175 0 0,10-95-641 0 0,0 1 0 0 0,0-1 0 0 0,1 1-1 0 0,1-1 1 0 0,0 1 0 0 0,0-1 0 0 0,8 19-1 0 0,-10-28-28 0 0,0 0-1 0 0,1 0 0 0 0,-1 0 1 0 0,1 1-1 0 0,-1-1 0 0 0,1 0 0 0 0,0 0 1 0 0,0 0-1 0 0,-1-1 0 0 0,1 1 1 0 0,0 0-1 0 0,0 0 0 0 0,0 0 0 0 0,0 0 1 0 0,0-1-1 0 0,0 1 0 0 0,0 0 0 0 0,0-1 1 0 0,0 1-1 0 0,0-1 0 0 0,0 0 1 0 0,0 1-1 0 0,0-1 0 0 0,1 0 0 0 0,1 1 1 0 0,-1-1-110 0 0,0-1 0 0 0,0 1 0 0 0,0-1 0 0 0,0 1 0 0 0,0-1 0 0 0,0 0 0 0 0,0 0 1 0 0,0 0-1 0 0,0 0 0 0 0,0 0 0 0 0,0 0 0 0 0,0 0 0 0 0,1-2 0 0 0,4-4-428 0 0,0 0 0 0 0,0 0 0 0 0,-1 0 0 0 0,0-1 0 0 0,6-10-1 0 0,-8 12 526 0 0,-1-1 0 0 0,0 1 0 0 0,0-1 1 0 0,0 1-1 0 0,-1-1 0 0 0,0 0 0 0 0,-1 0 0 0 0,0 0 0 0 0,0 0 0 0 0,0 0 0 0 0,-1 0 0 0 0,1 0 0 0 0,-2 0 0 0 0,1 0 0 0 0,-3-10 0 0 0,2 13 125 0 0,-1 0 0 0 0,1-1 1 0 0,-1 1-1 0 0,0 0 0 0 0,0 0 1 0 0,0 0-1 0 0,-1 0 0 0 0,1 0 0 0 0,-1 1 1 0 0,0-1-1 0 0,0 1 0 0 0,-1 0 1 0 0,1 0-1 0 0,-1 0 0 0 0,1 0 1 0 0,-1 0-1 0 0,0 1 0 0 0,0 0 1 0 0,0 0-1 0 0,0 0 0 0 0,0 0 0 0 0,-1 0 1 0 0,1 1-1 0 0,-8-2 0 0 0,-38-7 1243 0 0,49 10-1333 0 0,3-1-56 0 0,0-1 0 0 0,-1 1 0 0 0,1 0 0 0 0,0 0 0 0 0,0 0 0 0 0,-1 0 0 0 0,1 0 0 0 0,0 0 0 0 0,0 0 0 0 0,0 1 0 0 0,0-1 1 0 0,0 1-1 0 0,0-1 0 0 0,3 1 0 0 0,4-2-138 0 0,108-22-5764 0 0,-103 20 5679 0 0,1 0 0 0 0,-1-1 0 0 0,0-1 0 0 0,0 0 0 0 0,22-14 0 0 0,-37 21 534 0 0,-1-1 0 0 0,1 1 0 0 0,0-1 0 0 0,0 1 0 0 0,0-1 0 0 0,0 1 0 0 0,0-1 0 0 0,-1 0 0 0 0,1 0 0 0 0,0 1 0 0 0,0-1 0 0 0,-1 0 0 0 0,1 0 0 0 0,0 0 0 0 0,0 0 0 0 0,-1-1 0 0 0,1 1-1 0 0,0 0 1 0 0,0 0 0 0 0,0-1 0 0 0,-1 1 0 0 0,1-1 0 0 0,0 1 0 0 0,0-1 0 0 0,0 1 0 0 0,0-1 0 0 0,0 0 0 0 0,0 1 0 0 0,0-1 0 0 0,0 0 0 0 0,0 0 0 0 0,0 0 0 0 0,0 0 0 0 0,1 0-1 0 0,-1 0 1 0 0,0 0 0 0 0,1 0 0 0 0,-1 0 0 0 0,1 0 0 0 0,-1 0 0 0 0,1 0 0 0 0,-1-1 0 0 0,1 1 0 0 0,0 0 0 0 0,-1 0 0 0 0,1-1 0 0 0,0 1 0 0 0,0 0 0 0 0,0 0 0 0 0,0-1 0 0 0,0 1 0 0 0,0 0-1 0 0,1 0 1 0 0,-1 0 0 0 0,0-1 0 0 0,1 1 0 0 0,-1 0 0 0 0,0 0 0 0 0,1 0 0 0 0,0 0 0 0 0,-1 0 0 0 0,1-1 0 0 0,0 1 0 0 0,-1 0 0 0 0,1 0 0 0 0,0 1 0 0 0,0-1 0 0 0,0 0 0 0 0,1-1 0 0 0,-7 5-34 0 0,0 1 1 0 0,1 0-1 0 0,-1 1 1 0 0,1-1-1 0 0,0 1 1 0 0,0 0-1 0 0,0 0 1 0 0,0 0-1 0 0,1 0 1 0 0,0 1-1 0 0,0-1 1 0 0,-2 7-1 0 0,4-8-155 0 0,-1 0-1 0 0,0 1 0 0 0,1-1 0 0 0,0 1 1 0 0,0-1-1 0 0,0 1 0 0 0,1-1 1 0 0,-1 1-1 0 0,1-1 0 0 0,0 1 1 0 0,0 0-1 0 0,1-1 0 0 0,0 1 0 0 0,-1-1 1 0 0,1 1-1 0 0,1-1 0 0 0,1 5 1 0 0,-3-8-64 0 0,1 1 0 0 0,0-1 1 0 0,0 0-1 0 0,-1 0 1 0 0,1 0-1 0 0,0 0 1 0 0,0 0-1 0 0,0 0 1 0 0,0 0-1 0 0,0 0 1 0 0,0-1-1 0 0,1 1 0 0 0,-1 0 1 0 0,0 0-1 0 0,0-1 1 0 0,0 1-1 0 0,1-1 1 0 0,-1 1-1 0 0,0-1 1 0 0,1 0-1 0 0,-1 0 1 0 0,0 1-1 0 0,1-1 0 0 0,-1 0 1 0 0,0 0-1 0 0,1 0 1 0 0,-1 0-1 0 0,0 0 1 0 0,1-1-1 0 0,-1 1 1 0 0,0 0-1 0 0,1-1 1 0 0,-1 1-1 0 0,0-1 0 0 0,1 1 1 0 0,-1-1-1 0 0,0 0 1 0 0,0 1-1 0 0,0-1 1 0 0,0 0-1 0 0,0 0 1 0 0,2-2-1 0 0,4-2-93 0 0,0 0 0 0 0,-1-1 0 0 0,0 0 1 0 0,0 0-1 0 0,6-9 0 0 0,-8 8 674 0 0,0-1 0 0 0,-1 1 0 0 0,1 0 0 0 0,-2-1 0 0 0,1 0 0 0 0,-1 1 0 0 0,2-12 0 0 0,3-12 3878 0 0,-13 48-3858 0 0,-1 15 290 0 0,6-27-1299 0 0,0 0 1 0 0,1-1 0 0 0,0 1 0 0 0,0 0-1 0 0,1 0 1 0 0,-1-1 0 0 0,2 7 0 0 0,-1-8 233 0 0,0-1 0 0 0,-1 0 0 0 0,1 0 0 0 0,0 0 0 0 0,1 0 0 0 0,-1 0 0 0 0,0 0 0 0 0,0 0 0 0 0,1 0 0 0 0,-1-1 0 0 0,1 1 0 0 0,0 0 0 0 0,-1-1 0 0 0,1 1 0 0 0,0-1 0 0 0,0 0 0 0 0,0 0 0 0 0,0 1 0 0 0,0-1 0 0 0,0-1 0 0 0,0 1 0 0 0,0 0 0 0 0,1 0 0 0 0,-1-1 0 0 0,0 1 0 0 0,0-1 0 0 0,1 0 0 0 0,-1 0 0 0 0,4 0 0 0 0,1 1-139 0 0,1-1 0 0 0,-1 0 0 0 0,0-1 0 0 0,1 0 0 0 0,-1 0 0 0 0,0 0 0 0 0,0-1 0 0 0,0 0 0 0 0,0-1 0 0 0,0 0 0 0 0,13-6 1 0 0,-17 7 488 0 0,-1 0 1 0 0,1 0 0 0 0,0-1 0 0 0,-1 1 0 0 0,0-1 0 0 0,1 1 0 0 0,-1-1 0 0 0,0 0 0 0 0,0 0 0 0 0,-1 1 0 0 0,3-6 0 0 0,-3 4 448 0 0,1 0 1 0 0,-1 0-1 0 0,0 0 0 0 0,-1 0 1 0 0,1 0-1 0 0,-1 0 0 0 0,0 0 1 0 0,0 0-1 0 0,0-1 0 0 0,0 1 1 0 0,-1-4-1 0 0,-3-5 2402 0 0,2 18-544 0 0,8 24-2580 0 0,-6-28 91 0 0,0 0 1 0 0,1 0-1 0 0,-1 0 1 0 0,0 0-1 0 0,1-1 0 0 0,-1 1 1 0 0,1 0-1 0 0,0 0 1 0 0,-1 0-1 0 0,1-1 1 0 0,-1 1-1 0 0,1 0 0 0 0,0-1 1 0 0,0 1-1 0 0,-1 0 1 0 0,1-1-1 0 0,0 1 0 0 0,0-1 1 0 0,0 1-1 0 0,0-1 1 0 0,0 0-1 0 0,0 1 1 0 0,0-1-1 0 0,0 0 0 0 0,0 0 1 0 0,0 1-1 0 0,0-1 1 0 0,-1 0-1 0 0,1 0 0 0 0,0 0 1 0 0,0 0-1 0 0,2-1 1 0 0,1 0-269 0 0,1-1 1 0 0,-1 0 0 0 0,0 0-1 0 0,0-1 1 0 0,0 1 0 0 0,5-5-1 0 0,-9 7 340 0 0,11-10-286 0 0,-9 8 252 0 0,0-1 1 0 0,1 1 0 0 0,-1 0-1 0 0,1 0 1 0 0,0 0 0 0 0,0 0-1 0 0,-1 0 1 0 0,7-2 0 0 0,14 29-1230 0 0,-20-24 1093 0 0,0 1-1 0 0,1-1 1 0 0,-1 0 0 0 0,0 0-1 0 0,1-1 1 0 0,-1 1 0 0 0,0-1-1 0 0,1 1 1 0 0,-1-1 0 0 0,1 0-1 0 0,-1 0 1 0 0,0-1 0 0 0,1 1-1 0 0,-1-1 1 0 0,0 0 0 0 0,1 0-1 0 0,-1 0 1 0 0,0 0 0 0 0,4-2-1 0 0,-4 1 264 0 0,-1 0 0 0 0,1 0 0 0 0,-1 0 1 0 0,1-1-1 0 0,-1 0 0 0 0,0 1 0 0 0,0-1 0 0 0,0 0 0 0 0,0 0 0 0 0,0 0 0 0 0,0 0 0 0 0,-1 0 0 0 0,0 0 0 0 0,0 0 0 0 0,0-1 0 0 0,0 1 1 0 0,0-1-1 0 0,0-5 0 0 0,2-10 1221 0 0,2-14 3501 0 0,1-44 0 0 0,-6 76-4195 0 0,-9 32-8 0 0,8-22-723 0 0,0 0 1 0 0,0-1-1 0 0,0 1 0 0 0,1 0 1 0 0,1 0-1 0 0,-1-1 1 0 0,1 1-1 0 0,1 0 0 0 0,3 12 1 0 0,-4-17-434 0 0,1 1 0 0 0,0 0 0 0 0,0-1 0 0 0,0 1 0 0 0,1-1 0 0 0,0 0 0 0 0,-1 0 0 0 0,1 0 0 0 0,1 0 0 0 0,-1-1 0 0 0,0 1 0 0 0,1-1 0 0 0,0 0 0 0 0,0 0 0 0 0,0 0 1 0 0,0 0-1 0 0,0-1 0 0 0,5 3 0 0 0,-7-4 80 0 0,0-1 0 0 0,0 1 0 0 0,-1-1 0 0 0,1 0 0 0 0,0 0 0 0 0,0 1 0 0 0,0-1 0 0 0,0 0 0 0 0,0-1 0 0 0,-1 1 0 0 0,1 0 0 0 0,0 0 0 0 0,0-1 0 0 0,0 1 1 0 0,-1-1-1 0 0,1 0 0 0 0,0 1 0 0 0,2-3 0 0 0,7-3-2863 0 0</inkml:trace>
  <inkml:trace contextRef="#ctx0" brushRef="#br0" timeOffset="4706.02">2814 241 4256 0 0,'0'6'8740'0'0,"0"-6"-8594"0"0,-1 0 0 0 0,21 5 1943 0 0,28 1-2446 0 0,10-14-3204 0 0,-20 0-3594 0 0,-25 4 2863 0 0</inkml:trace>
  <inkml:trace contextRef="#ctx0" brushRef="#br0" timeOffset="5368.14">3495 267 3034 0 0,'0'-4'653'0'0,"-1"1"0"0"0,0-1 0 0 0,0 0 0 0 0,0 0 0 0 0,0 0 0 0 0,-1 1 0 0 0,1-1-1 0 0,-1 1 1 0 0,0-1 0 0 0,0 1 0 0 0,0 0 0 0 0,0 0 0 0 0,-4-4 0 0 0,4 4-404 0 0,0 1-1 0 0,0 0 1 0 0,0 0 0 0 0,-1 0-1 0 0,1 0 1 0 0,0 0 0 0 0,-1 0-1 0 0,1 1 1 0 0,-1-1 0 0 0,0 1-1 0 0,0 0 1 0 0,1 0 0 0 0,-1 0-1 0 0,0 0 1 0 0,0 0 0 0 0,0 0 0 0 0,-6 0-1 0 0,2 3-101 0 0,0-1-1 0 0,0 1 0 0 0,1 0 1 0 0,-1 1-1 0 0,0-1 0 0 0,1 1 1 0 0,0 1-1 0 0,-1-1 1 0 0,1 1-1 0 0,1 0 0 0 0,-1 1 1 0 0,-8 7-1 0 0,11-9-123 0 0,0 0-1 0 0,0 1 1 0 0,0 0 0 0 0,0-1-1 0 0,1 1 1 0 0,-1 0 0 0 0,1 0-1 0 0,0 0 1 0 0,-2 6-1 0 0,3-7-27 0 0,1-1 0 0 0,-1 0 0 0 0,1 1 0 0 0,0-1 0 0 0,-1 0 0 0 0,1 1 0 0 0,0-1 0 0 0,0 1-1 0 0,1-1 1 0 0,-1 0 0 0 0,1 1 0 0 0,-1-1 0 0 0,1 1 0 0 0,-1-1 0 0 0,1 0 0 0 0,0 0-1 0 0,0 0 1 0 0,2 3 0 0 0,-1-2-92 0 0,-1-1-1 0 0,1 0 0 0 0,0 0 1 0 0,0 0-1 0 0,0 0 1 0 0,0 0-1 0 0,0-1 0 0 0,1 1 1 0 0,-1-1-1 0 0,0 1 1 0 0,1-1-1 0 0,-1 0 0 0 0,1 0 1 0 0,-1 0-1 0 0,1 0 0 0 0,0 0 1 0 0,-1 0-1 0 0,1-1 1 0 0,0 0-1 0 0,-1 1 0 0 0,1-1 1 0 0,0 0-1 0 0,0 0 1 0 0,0 0-1 0 0,-1-1 0 0 0,1 1 1 0 0,0-1-1 0 0,-1 0 0 0 0,1 1 1 0 0,3-3-1 0 0,0 1 53 0 0,-1 0-1 0 0,1-1 1 0 0,-1 1-1 0 0,1-1 0 0 0,-1 0 1 0 0,0-1-1 0 0,0 1 1 0 0,-1-1-1 0 0,1 0 1 0 0,-1-1-1 0 0,0 1 1 0 0,0-1-1 0 0,3-4 0 0 0,0-4 355 0 0,0 0 0 0 0,-1 0 0 0 0,-1-1 0 0 0,0 1 0 0 0,-1-1 0 0 0,3-21-1 0 0,-2 4 2368 0 0,-1-59 0 0 0,-4 88-2042 0 0,-1 5-549 0 0,-1 0 1 0 0,1 0-1 0 0,0-1 0 0 0,0 1 0 0 0,0 0 1 0 0,0 0-1 0 0,1 0 0 0 0,-1 5 0 0 0,1-8-55 0 0,-3 14-203 0 0,2-1 0 0 0,0 0 0 0 0,1 21 0 0 0,1-23-651 0 0,1 1 0 0 0,0 0 0 0 0,0-1 1 0 0,6 16-1 0 0,-6-20-4 0 0,1 0 1 0 0,0-1 0 0 0,0 1-1 0 0,0-1 1 0 0,1 1 0 0 0,0-1-1 0 0,0 0 1 0 0,1-1 0 0 0,0 1-1 0 0,0-1 1 0 0,0 0-1 0 0,0 0 1 0 0,1 0 0 0 0,0-1-1 0 0,0 0 1 0 0,0 0 0 0 0,1-1-1 0 0,8 4 1 0 0,2-1-2596 0 0</inkml:trace>
  <inkml:trace contextRef="#ctx0" brushRef="#br0" timeOffset="5907.57">3794 249 2816 0 0,'0'-6'972'0'0,"0"1"1"0"0,-1-1-1 0 0,1 0 0 0 0,-2 1 0 0 0,1-1 0 0 0,0 0 1 0 0,-1 1-1 0 0,0-1 0 0 0,-1 1 0 0 0,-2-6 1 0 0,4 10-740 0 0,0 0 0 0 0,0 0 1 0 0,0 0-1 0 0,0 0 0 0 0,0 0 0 0 0,0 0 1 0 0,0 0-1 0 0,-1 0 0 0 0,1 0 1 0 0,0 0-1 0 0,-1 1 0 0 0,1-1 1 0 0,0 0-1 0 0,-1 1 0 0 0,1-1 1 0 0,-3 0-1 0 0,1 1-146 0 0,0 0-1 0 0,1 0 1 0 0,-1 0-1 0 0,1 1 1 0 0,-1-1-1 0 0,1 1 1 0 0,-1-1 0 0 0,1 1-1 0 0,0 0 1 0 0,-1 0-1 0 0,1 0 1 0 0,0 0-1 0 0,-3 2 1 0 0,1 0-2 0 0,-1 0 1 0 0,1 0 0 0 0,0 1-1 0 0,0 0 1 0 0,1-1 0 0 0,-1 1-1 0 0,1 1 1 0 0,0-1-1 0 0,0 0 1 0 0,0 1 0 0 0,1 0-1 0 0,-1-1 1 0 0,1 1-1 0 0,-2 8 1 0 0,3-11-181 0 0,1 0 0 0 0,-1 0 0 0 0,1 0 0 0 0,-1 0 0 0 0,1 0 0 0 0,0 0 0 0 0,0 0 0 0 0,0 0 0 0 0,0 0-1 0 0,0 0 1 0 0,0 0 0 0 0,0 1 0 0 0,1-1 0 0 0,-1 0 0 0 0,1 0 0 0 0,0 0 0 0 0,-1 0 0 0 0,1-1 0 0 0,0 1 0 0 0,0 0 0 0 0,0 0 0 0 0,1 0 0 0 0,-1-1 0 0 0,0 1 0 0 0,1-1 0 0 0,-1 1 0 0 0,1-1 0 0 0,-1 1 0 0 0,1-1 0 0 0,-1 0 0 0 0,1 0 0 0 0,0 0-1 0 0,0 0 1 0 0,0 0 0 0 0,0 0 0 0 0,0 0 0 0 0,0 0 0 0 0,0-1 0 0 0,3 1 0 0 0,-3 0-16 0 0,1 0 0 0 0,0-1 1 0 0,0 1-1 0 0,-1-1 0 0 0,1 0 0 0 0,0 1 0 0 0,0-1 0 0 0,0 0 0 0 0,0-1 1 0 0,0 1-1 0 0,-1-1 0 0 0,1 1 0 0 0,0-1 0 0 0,0 0 0 0 0,-1 0 0 0 0,1 0 0 0 0,-1 0 1 0 0,1 0-1 0 0,-1-1 0 0 0,1 1 0 0 0,-1-1 0 0 0,0 0 0 0 0,1 1 0 0 0,-1-1 1 0 0,0 0-1 0 0,0 0 0 0 0,0-1 0 0 0,1-2 0 0 0,3-5 494 0 0,-1 0 0 0 0,0 0 0 0 0,0-1 0 0 0,-1 0 0 0 0,4-18 0 0 0,3-7 3266 0 0,-11 35-2963 0 0,-1 28 26 0 0,1-23-728 0 0,0 0 1 0 0,1 0-1 0 0,0 0 0 0 0,-1 0 1 0 0,1 0-1 0 0,1 0 0 0 0,-1 0 1 0 0,0-1-1 0 0,1 1 0 0 0,0 0 1 0 0,0-1-1 0 0,0 1 0 0 0,0-1 1 0 0,1 1-1 0 0,-1-1 0 0 0,1 0 1 0 0,0 0-1 0 0,0 0 0 0 0,0-1 1 0 0,0 1-1 0 0,0-1 0 0 0,1 1 1 0 0,-1-1-1 0 0,1 0 0 0 0,4 1 1 0 0,-5-2-44 0 0,0 1 0 0 0,0-2 0 0 0,0 1 0 0 0,1 0 0 0 0,-1 0 0 0 0,0-1 0 0 0,1 0 0 0 0,-1 0 0 0 0,0 0 0 0 0,1 0 0 0 0,-1 0 0 0 0,0-1 1 0 0,1 1-1 0 0,-1-1 0 0 0,0 0 0 0 0,0 0 0 0 0,1 0 0 0 0,-1-1 0 0 0,0 1 0 0 0,0-1 0 0 0,-1 1 0 0 0,1-1 0 0 0,0 0 0 0 0,0 0 0 0 0,-1-1 0 0 0,1 1 1 0 0,-1 0-1 0 0,0-1 0 0 0,0 1 0 0 0,0-1 0 0 0,2-4 0 0 0,1 0 194 0 0,-1-1 1 0 0,0 1 0 0 0,0-1-1 0 0,-1 0 1 0 0,0-1-1 0 0,-1 1 1 0 0,0-1-1 0 0,0 1 1 0 0,1-10 0 0 0,-2-7 1124 0 0,-3-45 0 0 0,-1 9 1999 0 0,-8 96-2676 0 0,11-10-1468 0 0,2-1 0 0 0,0 0-1 0 0,7 26 1 0 0,0 9-5749 0 0,-6 1-5115 0 0,-3-53 7957 0 0</inkml:trace>
  <inkml:trace contextRef="#ctx0" brushRef="#br0" timeOffset="6329.18">4010 217 4994 0 0,'-2'-4'811'0'0,"-1"1"1"0"0,0-1-1 0 0,1 1 0 0 0,0-1 0 0 0,0 0 0 0 0,-3-7 0 0 0,5 10-677 0 0,0 0 1 0 0,0 1-1 0 0,0-1 0 0 0,0 0 0 0 0,0 0 0 0 0,0 0 0 0 0,0 0 0 0 0,0 0 0 0 0,0 0 0 0 0,1 1 0 0 0,-1-1 1 0 0,0 0-1 0 0,0 0 0 0 0,1 0 0 0 0,-1 1 0 0 0,1-1 0 0 0,-1 0 0 0 0,1 0 0 0 0,-1 1 0 0 0,1-1 1 0 0,-1 0-1 0 0,1 1 0 0 0,-1-1 0 0 0,1 0 0 0 0,0 1 0 0 0,-1-1 0 0 0,1 1 0 0 0,0 0 0 0 0,0-1 0 0 0,0 1 1 0 0,-1-1-1 0 0,1 1 0 0 0,0 0 0 0 0,0 0 0 0 0,0-1 0 0 0,-1 1 0 0 0,1 0 0 0 0,0 0 0 0 0,0 0 0 0 0,0 0 1 0 0,0 0-1 0 0,0 0 0 0 0,1 0 0 0 0,20-1-287 0 0,0 0 1 0 0,44 4 0 0 0,-50 0-149 0 0,1-2 0 0 0,0 0 1 0 0,-1-1-1 0 0,1-1 0 0 0,0-1 1 0 0,31-6-1 0 0,-46 7 500 0 0,1 0 1 0 0,-1 0-1 0 0,0 0 1 0 0,1 0-1 0 0,-1 0 0 0 0,0 0 1 0 0,1-1-1 0 0,-1 1 0 0 0,0-1 1 0 0,0 1-1 0 0,0-1 0 0 0,-1 0 1 0 0,1 0-1 0 0,0 0 0 0 0,-1 0 1 0 0,1 0-1 0 0,1-3 1 0 0,-3 5-156 0 0,0-1 1 0 0,0 1 0 0 0,0-1 0 0 0,0 1 0 0 0,0 0 0 0 0,0-1 0 0 0,0 1 0 0 0,0 0 0 0 0,0-1-1 0 0,-1 1 1 0 0,1 0 0 0 0,0-1 0 0 0,0 1 0 0 0,0 0 0 0 0,0-1 0 0 0,-1 1 0 0 0,1 0-1 0 0,0-1 1 0 0,0 1 0 0 0,-1 0 0 0 0,1 0 0 0 0,0-1 0 0 0,0 1 0 0 0,-1 0 0 0 0,1 0 0 0 0,0 0-1 0 0,-1-1 1 0 0,1 1 0 0 0,0 0 0 0 0,-1 0 0 0 0,1 0 0 0 0,0 0 0 0 0,-1 0 0 0 0,1 0 0 0 0,0 0-1 0 0,-1 0 1 0 0,1 0 0 0 0,-1 0 0 0 0,1 0 0 0 0,0 0 0 0 0,-1 0 0 0 0,1 0 0 0 0,0 0-1 0 0,-1 0 1 0 0,0 0 0 0 0,-17 0 425 0 0,15 1-452 0 0,0 0 0 0 0,0 0 1 0 0,0 1-1 0 0,0-1 0 0 0,0 1 1 0 0,1 0-1 0 0,-1-1 0 0 0,0 1 1 0 0,1 0-1 0 0,0 1 0 0 0,-1-1 1 0 0,1 0-1 0 0,0 1 0 0 0,0-1 0 0 0,1 1 1 0 0,-1 0-1 0 0,0-1 0 0 0,1 1 1 0 0,-1 0-1 0 0,-1 6 0 0 0,2-7-102 0 0,1 0 0 0 0,-1 0 0 0 0,1-1-1 0 0,-1 1 1 0 0,1 0 0 0 0,-1 0-1 0 0,1 0 1 0 0,0 1 0 0 0,0-1 0 0 0,0 0-1 0 0,0 0 1 0 0,0 0 0 0 0,1 0-1 0 0,-1 0 1 0 0,1 0 0 0 0,-1 0 0 0 0,1-1-1 0 0,0 1 1 0 0,0 0 0 0 0,-1 0 0 0 0,1 0-1 0 0,0 0 1 0 0,1-1 0 0 0,-1 1-1 0 0,0-1 1 0 0,0 1 0 0 0,1-1 0 0 0,-1 1-1 0 0,1-1 1 0 0,-1 0 0 0 0,1 1-1 0 0,0-1 1 0 0,3 2 0 0 0,-4-3 115 0 0,1 0-1 0 0,-1 1 1 0 0,0-1 0 0 0,1 0-1 0 0,-1 0 1 0 0,0 1 0 0 0,1-1 0 0 0,-1 0-1 0 0,0 0 1 0 0,1-1 0 0 0,-1 1-1 0 0,0 0 1 0 0,1 0 0 0 0,-1-1 0 0 0,0 1-1 0 0,1 0 1 0 0,-1-1 0 0 0,0 0-1 0 0,0 1 1 0 0,1-1 0 0 0,-1 0 0 0 0,0 1-1 0 0,0-1 1 0 0,0 0 0 0 0,0 0-1 0 0,0 0 1 0 0,0 0 0 0 0,0 0 0 0 0,0 0-1 0 0,-1 0 1 0 0,1 0 0 0 0,0-1-1 0 0,-1 1 1 0 0,1 0 0 0 0,-1 0 0 0 0,2-3-1 0 0,2-7 971 0 0,0 1 0 0 0,-1-1 0 0 0,4-15-1 0 0,-5 16-182 0 0,-2 10-812 0 0,0 0-1 0 0,0-1 1 0 0,0 1-1 0 0,0 0 0 0 0,0 0 1 0 0,0 0-1 0 0,0 0 0 0 0,0 0 1 0 0,0-1-1 0 0,0 1 0 0 0,0 0 1 0 0,1 0-1 0 0,-1 0 1 0 0,0 0-1 0 0,0 0 0 0 0,0-1 1 0 0,0 1-1 0 0,0 0 0 0 0,0 0 1 0 0,0 0-1 0 0,0 0 1 0 0,0 0-1 0 0,1 0 0 0 0,-1-1 1 0 0,0 1-1 0 0,0 0 0 0 0,0 0 1 0 0,0 0-1 0 0,0 0 1 0 0,1 0-1 0 0,-1 0 0 0 0,0 0 1 0 0,0 0-1 0 0,0 0 0 0 0,0 0 1 0 0,0 0-1 0 0,1 0 0 0 0,-1 0 1 0 0,0 0-1 0 0,0 0 1 0 0,0 0-1 0 0,0 0 0 0 0,1 0 1 0 0,-1 0-1 0 0,0 0 0 0 0,0 0 1 0 0,0 0-1 0 0,0 0 1 0 0,0 0-1 0 0,1 0 0 0 0,-1 0 1 0 0,0 0-1 0 0,0 0 0 0 0,0 1 1 0 0,0-1-1 0 0,0 0 1 0 0,0 0-1 0 0,1 0 0 0 0,-1 0 1 0 0,0 0-1 0 0,0 0 0 0 0,0 1 1 0 0,0-1-1 0 0,0 0 1 0 0,0 0-1 0 0,0 0 0 0 0,0 0 1 0 0,0 0-1 0 0,0 1 0 0 0,12 18-3207 0 0,8 11-5024 0 0,3-17 874 0 0,-10-7 2162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6:02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95 3264 0 0,'0'-1'123'0'0,"-14"-10"7457"0"0,8 24-4211 0 0,4-6-4120 0 0,-3 10 1014 0 0,-32 123 654 0 0,33-118-2056 0 0,1-1 0 0 0,0 0 1 0 0,2 1-1 0 0,2 35 0 0 0,0-55 569 0 0,7-25-514 0 0,-2-28 1920 0 0,3-1 0 0 0,3 2-1 0 0,1-1 1 0 0,26-60 0 0 0,-37 105-527 0 0,1 0 1 0 0,1 0-1 0 0,-1 0 1 0 0,1 1-1 0 0,0 0 1 0 0,0 0-1 0 0,0 0 1 0 0,1 0-1 0 0,7-6 1 0 0,-11 10-248 0 0,0 0 1 0 0,0 1 0 0 0,1-1-1 0 0,-1 0 1 0 0,0 1 0 0 0,0-1-1 0 0,0 1 1 0 0,0 0 0 0 0,1-1-1 0 0,-1 1 1 0 0,0 0 0 0 0,0 0-1 0 0,1 0 1 0 0,-1-1 0 0 0,0 1-1 0 0,0 1 1 0 0,1-1 0 0 0,-1 0-1 0 0,0 0 1 0 0,0 0 0 0 0,2 1-1 0 0,-1 0-20 0 0,0 0 0 0 0,-1 1 0 0 0,1-1 0 0 0,0 1 0 0 0,-1-1 0 0 0,1 1 0 0 0,-1 0 0 0 0,1-1 0 0 0,-1 1 0 0 0,0 0 0 0 0,0 0 0 0 0,0 0 0 0 0,0 0 0 0 0,0 0 1 0 0,0 0-1 0 0,0 3 0 0 0,4 11 66 0 0,-1-1 0 0 0,-1 1 0 0 0,0 0 1 0 0,0 31-1 0 0,-6 68-2754 0 0,1-81 432 0 0,2-19 1038 0 0,1 2-1363 0 0,-3-2-3490 0 0,1-10 3316 0 0</inkml:trace>
  <inkml:trace contextRef="#ctx0" brushRef="#br0" timeOffset="190.78">13 287 2584 0 0,'0'0'91'0'0,"-1"0"0"0"0,1 0 0 0 0,0 0 0 0 0,-1 0 1 0 0,1 0-1 0 0,0 1 0 0 0,-1-1 0 0 0,1 0 0 0 0,0 0 0 0 0,-1 0 0 0 0,1 0 0 0 0,0 0 0 0 0,-1 0 1 0 0,1 0-1 0 0,0 0 0 0 0,-1 0 0 0 0,1-1 0 0 0,0 1 0 0 0,-1 0 0 0 0,1 0 0 0 0,0 0 0 0 0,-1 0 0 0 0,1 0 1 0 0,0-1-1 0 0,-1 1 0 0 0,1 0 0 0 0,0 0 0 0 0,0 0 0 0 0,-1-1 0 0 0,1 1 0 0 0,0 0 0 0 0,0-1 1 0 0,-1 1-1 0 0,1 0 0 0 0,0 0 0 0 0,0-1 0 0 0,0 1 0 0 0,0 0 0 0 0,-1-1 0 0 0,1 1 0 0 0,0 0 0 0 0,0-1 1 0 0,0 1-1 0 0,0 0 0 0 0,0-1 0 0 0,0 1 0 0 0,0-1 0 0 0,0 1 0 0 0,0-1 65 0 0,0 0 0 0 0,0 0-1 0 0,0 0 1 0 0,1 0 0 0 0,-1 0 0 0 0,0 0-1 0 0,0 0 1 0 0,1 0 0 0 0,-1 0 0 0 0,1 0-1 0 0,-1 0 1 0 0,0 1 0 0 0,1-1 0 0 0,0 0-1 0 0,-1 0 1 0 0,1 0 0 0 0,0 1 0 0 0,-1-1-1 0 0,2-1 1 0 0,12-5-136 0 0,0 0 0 0 0,1 1 0 0 0,0 1 0 0 0,0 0 0 0 0,0 1 0 0 0,28-4 0 0 0,-22 4-2595 0 0,1-1 0 0 0,33-12 0 0 0,-41 11 5 0 0</inkml:trace>
  <inkml:trace contextRef="#ctx0" brushRef="#br0" timeOffset="364.28">336 107 3302 0 0,'-5'-13'5677'0'0,"0"25"-937"0"0,-2 26-2285 0 0,2 5-2178 0 0,-2 46 318 0 0,7-78-1465 0 0,1-1 1 0 0,-1 0-1 0 0,1 1 1 0 0,1-1-1 0 0,0 0 0 0 0,4 12 1 0 0,-6-21 715 0 0,0-1 1 0 0,0 1-1 0 0,0-1 0 0 0,1 1 1 0 0,-1-1-1 0 0,0 1 1 0 0,0-1-1 0 0,0 1 0 0 0,0-1 1 0 0,1 1-1 0 0,-1-1 0 0 0,0 0 1 0 0,1 1-1 0 0,-1-1 0 0 0,0 1 1 0 0,1-1-1 0 0,-1 0 1 0 0,0 1-1 0 0,1-1 0 0 0,-1 0 1 0 0,1 1-1 0 0,-1-1 0 0 0,0 0 1 0 0,1 0-1 0 0,-1 1 0 0 0,1-1 1 0 0,-1 0-1 0 0,1 0 1 0 0,-1 0-1 0 0,1 0 0 0 0,-1 0 1 0 0,1 0-1 0 0,-1 0 0 0 0,1 1 1 0 0,-1-1-1 0 0,1-1 0 0 0,-1 1 1 0 0,1 0-1 0 0,-1 0 1 0 0,1 0-1 0 0,-1 0 0 0 0,1 0 1 0 0,-1 0-1 0 0,1-1 0 0 0,-1 1 1 0 0,1 0-1 0 0,-1 0 0 0 0,1-1 1 0 0,-1 1-1 0 0,0 0 1 0 0,1-1-1 0 0,-1 1 0 0 0,1 0 1 0 0,-1-1-1 0 0,1 1 0 0 0,2-7-2193 0 0</inkml:trace>
  <inkml:trace contextRef="#ctx0" brushRef="#br0" timeOffset="598.69">339 132 1844 0 0,'0'-7'406'0'0,"-1"-1"431"0"0,1-1-1 0 0,0 1 1 0 0,0 0-1 0 0,1-1 1 0 0,0 1-1 0 0,3-12 1 0 0,-3 18-729 0 0,0-1 0 0 0,0 1 0 0 0,1 0 0 0 0,-1 0 0 0 0,0 0 0 0 0,1 0 0 0 0,-1 0 1 0 0,1 1-1 0 0,-1-1 0 0 0,1 0 0 0 0,0 1 0 0 0,0-1 0 0 0,0 1 0 0 0,0 0 0 0 0,0-1 0 0 0,0 1 0 0 0,0 0 0 0 0,0 0 1 0 0,0 0-1 0 0,1 1 0 0 0,-1-1 0 0 0,0 0 0 0 0,1 1 0 0 0,-1 0 0 0 0,0-1 0 0 0,1 1 0 0 0,3 0 0 0 0,0 0 30 0 0,0 1-1 0 0,0-1 0 0 0,0 1 1 0 0,0 0-1 0 0,0 1 0 0 0,0 0 1 0 0,0-1-1 0 0,0 2 0 0 0,0-1 1 0 0,-1 1-1 0 0,0 0 0 0 0,6 3 1 0 0,-9-5-102 0 0,-1 0 1 0 0,1 0 0 0 0,-1 0 0 0 0,0 0 0 0 0,1 1 0 0 0,-1-1-1 0 0,0 0 1 0 0,0 1 0 0 0,1-1 0 0 0,-1 1 0 0 0,0-1 0 0 0,0 1 0 0 0,-1-1-1 0 0,1 1 1 0 0,0 0 0 0 0,-1-1 0 0 0,1 1 0 0 0,-1 0 0 0 0,1 0-1 0 0,-1-1 1 0 0,0 1 0 0 0,0 0 0 0 0,1 0 0 0 0,-1 0 0 0 0,-1 0-1 0 0,1-1 1 0 0,0 1 0 0 0,0 0 0 0 0,-1 0 0 0 0,1-1 0 0 0,-1 1-1 0 0,1 0 1 0 0,-1 0 0 0 0,0-1 0 0 0,0 1 0 0 0,0-1 0 0 0,0 1-1 0 0,0-1 1 0 0,0 1 0 0 0,0-1 0 0 0,0 1 0 0 0,0-1 0 0 0,-3 2-1 0 0,-3 4-248 0 0,-1-1 0 0 0,1 0-1 0 0,-1 0 1 0 0,-1 0 0 0 0,1-1 0 0 0,-1-1-1 0 0,-14 6 1 0 0,-35 11-6080 0 0,52-20 3362 0 0,0-1-678 0 0</inkml:trace>
  <inkml:trace contextRef="#ctx0" brushRef="#br0" timeOffset="802.75">552 98 6426 0 0,'0'0'99'0'0,"0"0"0"0"0,0 0 0 0 0,0-1-1 0 0,0 1 1 0 0,-1 0 0 0 0,1 0 0 0 0,0 0-1 0 0,0 0 1 0 0,0 0 0 0 0,0 0 0 0 0,0-1 0 0 0,0 1-1 0 0,0 0 1 0 0,0 0 0 0 0,0 0 0 0 0,0 0 0 0 0,-1-1-1 0 0,1 1 1 0 0,0 0 0 0 0,0 0 0 0 0,0 0-1 0 0,0 0 1 0 0,0-1 0 0 0,0 1 0 0 0,0 0 0 0 0,0 0-1 0 0,0 0 1 0 0,1 0 0 0 0,-1-1 0 0 0,0 1-1 0 0,0 0 1 0 0,0 0 0 0 0,0 0 0 0 0,0 0 0 0 0,0-1-1 0 0,0 1 1 0 0,0 0 0 0 0,0 0 0 0 0,0 0 0 0 0,0 0-1 0 0,1 0 1 0 0,-1 0 0 0 0,0-1 0 0 0,0 1-1 0 0,0 0 1 0 0,0 0 0 0 0,12-7 1854 0 0,14-1-570 0 0,-25 8-1331 0 0,128-29 1330 0 0,-109 26-4127 0 0,-1 1 0 0 0,29 1 1 0 0,-34 3-1743 0 0</inkml:trace>
  <inkml:trace contextRef="#ctx0" brushRef="#br0" timeOffset="1030.47">711 61 4310 0 0,'0'0'1326'0'0,"-11"10"4646"0"0,4 24-2887 0 0,-9 46 426 0 0,7-1-5096 0 0,10-59-456 0 0,-1-3-1997 0 0,0-5-2642 0 0,-2-6 2832 0 0</inkml:trace>
  <inkml:trace contextRef="#ctx0" brushRef="#br0" timeOffset="1183.04">513 395 4554 0 0,'0'0'2730'0'0,"21"-7"2248"0"0,59-10-2072 0 0,28-6-4104 0 0,-39 0-8662 0 0,-59 19 5762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0:35:56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172 462 2382 0 0,'-5'0'5904'0'0,"8"-1"-2472"0"0,21-3-1677 0 0,34-6-2518 0 0,469-47 2740 0 0,-443 50-1917 0 0,93-5 756 0 0,-17 1-4025 0 0,-145 8 1267 0 0,-15-2-1489 0 0,-24-2-1250 0 0,10 7 2389 0 0</inkml:trace>
  <inkml:trace contextRef="#ctx0" brushRef="#br0" timeOffset="689.37">290 286 2198 0 0,'0'0'4436'0'0,"-15"10"-3543"0"0,-11 12-726 0 0,-2-2 0 0 0,-40 23 1 0 0,9-6-116 0 0,27-15-55 0 0,17-10 96 0 0,-31 17 0 0 0,46-29-78 0 0,0 0-1 0 0,-1 1 1 0 0,1-1-1 0 0,0 0 1 0 0,0 1-1 0 0,0-1 1 0 0,0 0-1 0 0,0 1 1 0 0,0-1-1 0 0,0 0 0 0 0,0 1 1 0 0,0-1-1 0 0,0 0 1 0 0,0 1-1 0 0,0-1 1 0 0,1 0-1 0 0,-1 0 1 0 0,0 1-1 0 0,0-1 1 0 0,0 0-1 0 0,0 1 1 0 0,0-1-1 0 0,1 0 1 0 0,-1 0-1 0 0,0 1 1 0 0,0-1-1 0 0,1 0 0 0 0,-1 0 1 0 0,0 1-1 0 0,0-1 1 0 0,1 0-1 0 0,-1 0 1 0 0,0 0-1 0 0,0 1 1 0 0,1-1-1 0 0,-1 0 1 0 0,0 0-1 0 0,1 0 1 0 0,-1 0-1 0 0,0 0 1 0 0,1 0-1 0 0,14 10 488 0 0,-15-10-473 0 0,52 30 1554 0 0,59 31-1991 0 0,-33-29-6974 0 0,-58-27 4196 0 0</inkml:trace>
  <inkml:trace contextRef="#ctx0" brushRef="#br0" timeOffset="1226.38">1488 268 5784 0 0,'-1'1'555'0'0,"0"-1"-1"0"0,0 1 1 0 0,-1-1-1 0 0,1 1 1 0 0,0 0-1 0 0,0-1 1 0 0,0 1-1 0 0,0 0 0 0 0,0 0 1 0 0,0 0-1 0 0,0 0 1 0 0,0 0-1 0 0,1 0 1 0 0,-1 0-1 0 0,-1 1 1 0 0,-7 23 2883 0 0,4 34-3222 0 0,4-40 812 0 0,-2 83-572 0 0,3-91-1261 0 0,1-1-1 0 0,0 0 0 0 0,0 0 1 0 0,1 0-1 0 0,1 0 1 0 0,0 0-1 0 0,7 17 1 0 0,-8-23-282 0 0,1 0 0 0 0,-1-1 0 0 0,1 1-1 0 0,-1-1 1 0 0,1 0 0 0 0,0 0 0 0 0,4 3 0 0 0,-3-3-3552 0 0</inkml:trace>
  <inkml:trace contextRef="#ctx0" brushRef="#br0" timeOffset="1549.39">1526 252 4842 0 0,'-1'-2'290'0'0,"1"0"0"0"0,-1 0 0 0 0,0 0 0 0 0,0 0 0 0 0,0 1 0 0 0,-1-1 0 0 0,1 0 0 0 0,0 1 0 0 0,-1-1 0 0 0,1 1 0 0 0,-1-1 0 0 0,1 1 0 0 0,-5-3 1266 0 0,6 3-1432 0 0,0 1 0 0 0,0-1-1 0 0,0 0 1 0 0,0 0 0 0 0,0 0 0 0 0,0 0-1 0 0,1 0 1 0 0,-1 0 0 0 0,0 0 0 0 0,0 0-1 0 0,1 0 1 0 0,-1 0 0 0 0,1 1 0 0 0,-1-1 0 0 0,1 0-1 0 0,-1 0 1 0 0,1 0 0 0 0,-1 1 0 0 0,1-1-1 0 0,0 0 1 0 0,-1 1 0 0 0,1-1 0 0 0,0 0-1 0 0,-1 1 1 0 0,1-1 0 0 0,0 1 0 0 0,0-1 0 0 0,0 1-1 0 0,0 0 1 0 0,0-1 0 0 0,1 1 0 0 0,1-1 28 0 0,0 1 0 0 0,0 0 0 0 0,1 0 0 0 0,-1 0 0 0 0,0 0 0 0 0,0 0 1 0 0,1 1-1 0 0,-1-1 0 0 0,5 3 0 0 0,3 0-18 0 0,0 1 0 0 0,-1 0 1 0 0,0 1-1 0 0,0 1 0 0 0,11 6 0 0 0,-18-10-117 0 0,-1 0 0 0 0,1 0 0 0 0,-1 0 0 0 0,0 0 0 0 0,1 0 0 0 0,-1 1 0 0 0,0-1 0 0 0,0 1 0 0 0,0-1 0 0 0,-1 1 0 0 0,1 0 0 0 0,-1 0-1 0 0,1-1 1 0 0,-1 1 0 0 0,0 0 0 0 0,0 0 0 0 0,0 1 0 0 0,0-1 0 0 0,-1 0 0 0 0,1 3 0 0 0,-2-2-11 0 0,1-1 1 0 0,-1 0-1 0 0,0 1 0 0 0,0-1 1 0 0,0 0-1 0 0,-1 0 1 0 0,1 0-1 0 0,-1 0 1 0 0,1 0-1 0 0,-1 0 0 0 0,0 0 1 0 0,0 0-1 0 0,-1-1 1 0 0,1 1-1 0 0,-1-1 1 0 0,1 0-1 0 0,-1 1 0 0 0,-3 1 1 0 0,-43 26-317 0 0,15-16-2915 0 0,33-14 2288 0 0,-3-4-2232 0 0,4 4 3110 0 0,-1 0 0 0 0,1 0 0 0 0,0-1 1 0 0,0 1-1 0 0,0 0 0 0 0,0 0 0 0 0,-1 0 0 0 0,1 0 0 0 0,0 0 1 0 0,0 0-1 0 0,0-1 0 0 0,0 1 0 0 0,0 0 0 0 0,0 0 0 0 0,-1 0 0 0 0,1 0 1 0 0,0-1-1 0 0,0 1 0 0 0,0 0 0 0 0,0 0 0 0 0,0 0 0 0 0,0-1 1 0 0,0 1-1 0 0,0 0 0 0 0,0 0 0 0 0,0 0 0 0 0,0-1 0 0 0,0 1 0 0 0,0 0 1 0 0,0 0-1 0 0,0 0 0 0 0,0-1 0 0 0,0 1 0 0 0,0 0 0 0 0,0 0 0 0 0,0 0 1 0 0,0 0-1 0 0,0-1 0 0 0,1 1 0 0 0,-1 0 0 0 0,0 0 0 0 0,0 0 1 0 0,0 0-1 0 0,0-1 0 0 0,0 1 0 0 0,0 0 0 0 0,1 0 0 0 0,-1 0 0 0 0,0 0 1 0 0,0 0-1 0 0,0 0 0 0 0,0-1 0 0 0,1 1 0 0 0,-1 0 0 0 0,0 0 1 0 0,0 0-1 0 0,0 0 0 0 0,1 0 0 0 0,-1 0 0 0 0,8-8-3324 0 0,-3 4 1013 0 0</inkml:trace>
  <inkml:trace contextRef="#ctx0" brushRef="#br0" timeOffset="2122.67">1813 274 2332 0 0,'1'0'437'0'0,"0"-1"-1"0"0,0 1 1 0 0,0-1-1 0 0,0 0 1 0 0,1 0 0 0 0,-1 1-1 0 0,0-1 1 0 0,0 0-1 0 0,0 0 1 0 0,-1 0 0 0 0,1 0-1 0 0,0 0 1 0 0,0 0-1 0 0,0 0 1 0 0,-1-1-1 0 0,1 1 1 0 0,-1 0 0 0 0,1 0-1 0 0,-1 0 1 0 0,1-1-1 0 0,-1 1 1 0 0,0 0 0 0 0,1-1-1 0 0,-1 1 1 0 0,0 0-1 0 0,0-1 1 0 0,0 1 0 0 0,0 0-1 0 0,0-1 1 0 0,0 1-1 0 0,-1 0 1 0 0,1-1-1 0 0,0 1 1 0 0,-1 0 0 0 0,0-3-1 0 0,0 4-370 0 0,1 0-1 0 0,0-1 1 0 0,0 1-1 0 0,-1 0 1 0 0,1-1-1 0 0,-1 1 1 0 0,1 0-1 0 0,0 0 1 0 0,-1 0-1 0 0,1-1 1 0 0,-1 1-1 0 0,1 0 1 0 0,0 0-1 0 0,-1 0 1 0 0,1 0-1 0 0,-1 0 1 0 0,1 0-1 0 0,-1 0 1 0 0,1 0-1 0 0,-1 0 1 0 0,1 0-1 0 0,0 0 1 0 0,-1 0-1 0 0,1 0 1 0 0,-1 0-1 0 0,1 0 1 0 0,-1 0-1 0 0,1 1 1 0 0,0-1-1 0 0,-1 0 1 0 0,1 0-1 0 0,-1 0 1 0 0,1 1-1 0 0,0-1 1 0 0,-1 1-1 0 0,-14 7 341 0 0,15-7-362 0 0,-5 2 56 0 0,1 2 0 0 0,-1-1 1 0 0,1 0-1 0 0,0 1 0 0 0,1 0 0 0 0,-1 0 0 0 0,1 0 0 0 0,0 0 0 0 0,-4 10 0 0 0,6-14-143 0 0,0 1-1 0 0,0 0 1 0 0,0 0-1 0 0,0 0 1 0 0,0 0-1 0 0,1 0 1 0 0,-1 0-1 0 0,1 0 1 0 0,-1 0-1 0 0,1 0 1 0 0,0 0-1 0 0,0 1 1 0 0,0-1-1 0 0,0 0 1 0 0,0 0-1 0 0,1 0 1 0 0,-1 0-1 0 0,0 0 1 0 0,1 0-1 0 0,0 0 1 0 0,-1 0-1 0 0,1 0 1 0 0,0 0-1 0 0,0 0 1 0 0,0 0-1 0 0,0 0 0 0 0,1-1 1 0 0,-1 1-1 0 0,3 2 1 0 0,-2-3-12 0 0,0 0 0 0 0,-1 0 0 0 0,1-1-1 0 0,0 1 1 0 0,-1-1 0 0 0,1 0 0 0 0,0 1 0 0 0,0-1 0 0 0,0 0-1 0 0,-1 0 1 0 0,1 0 0 0 0,0 0 0 0 0,0 0 0 0 0,-1-1 0 0 0,1 1 0 0 0,0-1-1 0 0,0 1 1 0 0,-1-1 0 0 0,1 1 0 0 0,0-1 0 0 0,-1 0 0 0 0,1 0 0 0 0,-1 0-1 0 0,1 0 1 0 0,-1 0 0 0 0,1 0 0 0 0,-1 0 0 0 0,0 0 0 0 0,1-1-1 0 0,-1 1 1 0 0,0 0 0 0 0,1-3 0 0 0,3-2-34 0 0,0 0 0 0 0,0 0 0 0 0,0-1 0 0 0,-1 0 0 0 0,0 0 0 0 0,3-7 1 0 0,2-19 561 0 0,-7 25 22 0 0,0-1 0 0 0,1 1 0 0 0,-1 0 0 0 0,6-8 0 0 0,-2 81-127 0 0,-5-61-378 0 0,-1-1 0 0 0,1 0-1 0 0,-1 1 1 0 0,1-1 0 0 0,0 0 0 0 0,0 0 0 0 0,1 0-1 0 0,-1 1 1 0 0,1-1 0 0 0,-1-1 0 0 0,1 1 0 0 0,0 0 0 0 0,0 0-1 0 0,0-1 1 0 0,1 1 0 0 0,-1-1 0 0 0,0 1 0 0 0,1-1-1 0 0,0 0 1 0 0,5 3 0 0 0,-6-4-25 0 0,1 0 0 0 0,-1-1 1 0 0,0 1-1 0 0,0-1 0 0 0,1 1 0 0 0,-1-1 0 0 0,0 0 1 0 0,1 0-1 0 0,-1 0 0 0 0,0 0 0 0 0,1-1 0 0 0,-1 1 0 0 0,0-1 1 0 0,0 1-1 0 0,1-1 0 0 0,-1 0 0 0 0,0 0 0 0 0,0 0 1 0 0,0 0-1 0 0,0 0 0 0 0,0 0 0 0 0,0-1 0 0 0,0 1 1 0 0,0-1-1 0 0,-1 1 0 0 0,1-1 0 0 0,0 0 0 0 0,-1 1 1 0 0,0-1-1 0 0,3-3 0 0 0,3-6-27 0 0,-1 0-1 0 0,0 0 1 0 0,0 0 0 0 0,-2-1 0 0 0,1 1-1 0 0,-1-1 1 0 0,-1 0 0 0 0,0 0 0 0 0,2-21-1 0 0,0-14 1545 0 0,-3-55-1 0 0,-2 88-724 0 0,-12 68-19 0 0,10-29-742 0 0,1-1 0 0 0,1 1 1 0 0,7 46-1 0 0,3-9-3175 0 0,-10-57 2504 0 0,2-1 0 0 0,-1 0-1 0 0,0 0 1 0 0,1 0 0 0 0,0 1 0 0 0,0-2-1 0 0,3 6 1 0 0,-5-8 25 0 0,1 0 1 0 0,0 0-1 0 0,0 1 0 0 0,0-1 0 0 0,0 0 0 0 0,0 0 0 0 0,1 0 1 0 0,-1 0-1 0 0,0 0 0 0 0,0-1 0 0 0,1 1 0 0 0,-1 0 1 0 0,1 0-1 0 0,-1-1 0 0 0,2 1 0 0 0,4 0-4312 0 0</inkml:trace>
  <inkml:trace contextRef="#ctx0" brushRef="#br0" timeOffset="2618.6">1987 131 4386 0 0,'-16'-3'585'0'0,"-15"-4"10693"0"0,48 7-10520 0 0,8 1-1448 0 0,0 0-1 0 0,-1-2 1 0 0,1-1 0 0 0,-1 0-1 0 0,46-12 1 0 0,-67 13 819 0 0,-1 0-1 0 0,1 0 1 0 0,-1 0-1 0 0,1-1 1 0 0,-1 1 0 0 0,0-1-1 0 0,1 1 1 0 0,-1-1-1 0 0,0 0 1 0 0,0 0 0 0 0,0 0-1 0 0,0 0 1 0 0,-1 0-1 0 0,1 0 1 0 0,0-1 0 0 0,-1 1-1 0 0,0-1 1 0 0,3-4-1 0 0,-2-1 1309 0 0,0-1 0 0 0,0 1 0 0 0,0-1 0 0 0,0-13 0 0 0,-1 15-557 0 0,-1 6-512 0 0,1 24 238 0 0,-3 28-138 0 0,1-29-430 0 0,0 0 0 0 0,2 0 0 0 0,0 0 1 0 0,6 28-1 0 0,3-29-242 0 0,-10-21 201 0 0,1 1 0 0 0,-1-1 0 0 0,1 1 0 0 0,-1-1 0 0 0,1 0 0 0 0,-1 1 1 0 0,1-1-1 0 0,-1 0 0 0 0,1 0 0 0 0,-1 1 0 0 0,1-1 0 0 0,-1 0 0 0 0,1 0 0 0 0,-1 0 1 0 0,1 0-1 0 0,0 0 0 0 0,-1 1 0 0 0,1-1 0 0 0,-1 0 0 0 0,1-1 0 0 0,1 1 1 0 0,1-1 1 0 0,1-1 1 0 0,-1 1 0 0 0,1-1 0 0 0,-1 0 0 0 0,0 0 0 0 0,0-1 0 0 0,0 1-1 0 0,3-4 1 0 0,2 0-22 0 0,4-5-29 0 0,-9 7 88 0 0,1 1 0 0 0,-1 0 0 0 0,1 0 1 0 0,0 0-1 0 0,0 0 0 0 0,0 0 0 0 0,0 1 0 0 0,1 0 0 0 0,-1-1 1 0 0,7-1-1 0 0,-10 4-31 0 0,0 1-1 0 0,0-1 1 0 0,0 0 0 0 0,0 1 0 0 0,0-1 0 0 0,-1 0 0 0 0,1 1 0 0 0,0-1-1 0 0,0 1 1 0 0,-1-1 0 0 0,1 1 0 0 0,0-1 0 0 0,-1 1 0 0 0,1 0 0 0 0,-1-1-1 0 0,1 1 1 0 0,0 0 0 0 0,-1-1 0 0 0,0 1 0 0 0,1 0 0 0 0,-1 0 0 0 0,1 0-1 0 0,-1-1 1 0 0,0 1 0 0 0,1 1 0 0 0,10 30 137 0 0,-7-19-259 0 0,8 13-1386 0 0,5-9-3546 0 0,-16-16 4488 0 0,1 0 0 0 0,0 0 1 0 0,0-1-1 0 0,0 1 0 0 0,-1 0 1 0 0,1-1-1 0 0,0 0 0 0 0,0 1 1 0 0,0-1-1 0 0,0 0 0 0 0,0 0 1 0 0,0 0-1 0 0,0 0 0 0 0,0 0 1 0 0,0-1-1 0 0,0 1 0 0 0,-1 0 1 0 0,1-1-1 0 0,0 0 0 0 0,0 1 1 0 0,0-1-1 0 0,-1 0 0 0 0,1 0 1 0 0,3-2-1 0 0,6-4-4136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31:44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309 466 5118 0 0,'-1'-4'942'0'0,"0"1"0"0"0,1-1 0 0 0,-1 0 0 0 0,1 1 0 0 0,0-1 0 0 0,0 0 0 0 0,0 1 0 0 0,0-1-1 0 0,2-3 1 0 0,-2 5-705 0 0,1 0-1 0 0,0 0 0 0 0,0 0 1 0 0,0 0-1 0 0,0 0 1 0 0,1 1-1 0 0,-1-1 0 0 0,0 0 1 0 0,1 1-1 0 0,-1-1 0 0 0,1 1 1 0 0,-1 0-1 0 0,1-1 0 0 0,0 1 1 0 0,0 0-1 0 0,-1 0 1 0 0,1 0-1 0 0,2-1 0 0 0,0 1-58 0 0,-1-1 0 0 0,0 1 0 0 0,1 0-1 0 0,-1 0 1 0 0,1 0 0 0 0,0 1 0 0 0,-1-1-1 0 0,1 1 1 0 0,-1 0 0 0 0,1 0 0 0 0,0 0 0 0 0,-1 0-1 0 0,1 1 1 0 0,-1-1 0 0 0,8 3 0 0 0,-5-1-46 0 0,0 1 0 0 0,0 0 0 0 0,-1 0 0 0 0,1 1-1 0 0,0-1 1 0 0,-1 1 0 0 0,0 0 0 0 0,6 6 0 0 0,2 4-63 0 0,-1 0 0 0 0,-1 1-1 0 0,0 0 1 0 0,0 1 0 0 0,9 20-1 0 0,-15-25-76 0 0,0 0-1 0 0,0 1 1 0 0,-1 0 0 0 0,0-1-1 0 0,2 18 1 0 0,-5-26 0 0 0,0 0 1 0 0,-1-1 0 0 0,0 1 0 0 0,1 0-1 0 0,-1 0 1 0 0,0-1 0 0 0,0 1-1 0 0,-1 0 1 0 0,1-1 0 0 0,-1 1 0 0 0,1 0-1 0 0,-1-1 1 0 0,0 1 0 0 0,0 0-1 0 0,0-1 1 0 0,0 1 0 0 0,0-1 0 0 0,-1 0-1 0 0,1 1 1 0 0,-1-1 0 0 0,0 0 0 0 0,1 0-1 0 0,-1 0 1 0 0,0 0 0 0 0,0 0-1 0 0,0 0 1 0 0,-1-1 0 0 0,1 1 0 0 0,0-1-1 0 0,-4 2 1 0 0,5-2 22 0 0,-1 0-1 0 0,1-1 1 0 0,-1 1 0 0 0,1-1-1 0 0,-1 0 1 0 0,1 1 0 0 0,-1-1-1 0 0,1 0 1 0 0,-1 0-1 0 0,0 0 1 0 0,1 0 0 0 0,-1 0-1 0 0,1 0 1 0 0,-1-1 0 0 0,1 1-1 0 0,-1 0 1 0 0,1-1 0 0 0,-1 0-1 0 0,1 1 1 0 0,-1-1-1 0 0,1 1 1 0 0,0-1 0 0 0,-1 0-1 0 0,1 0 1 0 0,0 0 0 0 0,0 0-1 0 0,-1 0 1 0 0,1 0 0 0 0,0 0-1 0 0,0-1 1 0 0,0 1 0 0 0,0 0-1 0 0,1 0 1 0 0,-1-1-1 0 0,0 1 1 0 0,0-1 0 0 0,1 1-1 0 0,-1 0 1 0 0,1-1 0 0 0,-1 1-1 0 0,1-4 1 0 0,-3-3 2 0 0,2 0 1 0 0,-1-1-1 0 0,1 1 1 0 0,0 0-1 0 0,1-1 1 0 0,0-10-1 0 0,2 6-187 0 0,0-1-1 0 0,1 0 0 0 0,0 1 1 0 0,1 0-1 0 0,0 0 1 0 0,1 0-1 0 0,1 1 0 0 0,11-20 1 0 0,-11 23-958 0 0,0 0 0 0 0,1 0 0 0 0,0 0 0 0 0,13-11 0 0 0,-14 14-574 0 0,1 1-1 0 0,-1 0 1 0 0,1 1-1 0 0,0-1 1 0 0,0 1-1 0 0,13-5 0 0 0,-7 5-3123 0 0</inkml:trace>
  <inkml:trace contextRef="#ctx0" brushRef="#br0" timeOffset="376.1">777 374 4628 0 0,'-7'-6'939'0'0,"-15"-11"5037"0"0,10 11 5876 0 0,10 9-11668 0 0,0-1-1 0 0,1 1 1 0 0,-1 0-1 0 0,1 0 1 0 0,0 0-1 0 0,0 0 1 0 0,0 0-1 0 0,0 0 1 0 0,1 0-1 0 0,-1 4 0 0 0,0 3-174 0 0,0 0-1 0 0,1-1 0 0 0,0 1 0 0 0,1 0 0 0 0,0 0 0 0 0,0 0 0 0 0,1-1 0 0 0,0 1 0 0 0,1-1 0 0 0,5 13 0 0 0,-6-17-267 0 0,0 0 0 0 0,0 0-1 0 0,1 0 1 0 0,-1-1 0 0 0,1 1-1 0 0,0-1 1 0 0,1 0-1 0 0,-1 0 1 0 0,0 0 0 0 0,1 0-1 0 0,0-1 1 0 0,0 1 0 0 0,0-1-1 0 0,1 0 1 0 0,-1 0 0 0 0,1 0-1 0 0,-1-1 1 0 0,1 0 0 0 0,0 0-1 0 0,0 0 1 0 0,5 1 0 0 0,-7-2 216 0 0,1-1 1 0 0,-1 0 0 0 0,0 1-1 0 0,1-1 1 0 0,-1-1 0 0 0,0 1-1 0 0,1 0 1 0 0,-1-1 0 0 0,0 0 0 0 0,0 1-1 0 0,1-1 1 0 0,-1 0 0 0 0,0-1-1 0 0,0 1 1 0 0,0-1 0 0 0,0 1-1 0 0,-1-1 1 0 0,1 0 0 0 0,0 0 0 0 0,-1 0-1 0 0,1 0 1 0 0,-1-1 0 0 0,0 1-1 0 0,1-1 1 0 0,-1 1 0 0 0,-1-1-1 0 0,1 0 1 0 0,0 0 0 0 0,-1 0 0 0 0,1 0-1 0 0,-1 0 1 0 0,0 0 0 0 0,0 0-1 0 0,1-4 1 0 0,0 1 157 0 0,-1 0 0 0 0,1-1 0 0 0,-1 1 0 0 0,-1-1 0 0 0,1 1 0 0 0,-1-1-1 0 0,0 1 1 0 0,-1-1 0 0 0,0 1 0 0 0,0-1 0 0 0,0 1 0 0 0,-1-1 0 0 0,0 1 0 0 0,0 0 0 0 0,0 0 0 0 0,-5-9 0 0 0,3 10-206 0 0,0 0 0 0 0,-1 0 1 0 0,1 1-1 0 0,-1 0 0 0 0,1 0 1 0 0,-1 0-1 0 0,-1 0 0 0 0,1 1 1 0 0,0 0-1 0 0,-1 0 0 0 0,-9-3 0 0 0,11 4-306 0 0,1 1 0 0 0,0 0 0 0 0,-1 1 0 0 0,1-1 0 0 0,-1 1 0 0 0,1-1 0 0 0,-1 1 0 0 0,1 0-1 0 0,-1 0 1 0 0,-3 1 0 0 0,5 0-204 0 0,0-1 0 0 0,0 1 0 0 0,0 0 0 0 0,0-1 0 0 0,0 1 0 0 0,0 0 0 0 0,0 0-1 0 0,0 1 1 0 0,1-1 0 0 0,-1 0 0 0 0,0 0 0 0 0,1 1 0 0 0,-1-1 0 0 0,1 1 0 0 0,-1 0 0 0 0,1-1 0 0 0,-2 4-1 0 0,1 1-3379 0 0</inkml:trace>
  <inkml:trace contextRef="#ctx0" brushRef="#br0" timeOffset="938.85">1040 305 5066 0 0,'0'-1'438'0'0,"-1"0"-1"0"0,1 0 1 0 0,0 0-1 0 0,0 0 1 0 0,-1 0-1 0 0,1 1 1 0 0,0-1-1 0 0,-1 0 0 0 0,1 0 1 0 0,-1 0-1 0 0,1 1 1 0 0,-1-1-1 0 0,1 0 1 0 0,-1 1-1 0 0,0-1 1 0 0,1 0-1 0 0,-1 1 1 0 0,0-1-1 0 0,0 1 1 0 0,1-1-1 0 0,-3 0 1 0 0,3 2-127 0 0,-1-1-1 0 0,1 1 1 0 0,-1-1 0 0 0,1 1 0 0 0,-1-1 0 0 0,1 1 0 0 0,-1 0-1 0 0,1-1 1 0 0,0 1 0 0 0,-1-1 0 0 0,1 1 0 0 0,0 0 0 0 0,0 0-1 0 0,-1-1 1 0 0,1 1 0 0 0,0 0 0 0 0,0-1 0 0 0,0 1 0 0 0,0 1-1 0 0,-2 25 2549 0 0,2-6-3311 0 0,1-13 458 0 0,1 1 1 0 0,-1-1-1 0 0,1 0 0 0 0,1 0 1 0 0,-1 0-1 0 0,1 0 0 0 0,1 0 0 0 0,0-1 1 0 0,8 13-1 0 0,-10-16-261 0 0,1 0 1 0 0,0 0-1 0 0,0 0 1 0 0,1-1-1 0 0,-1 1 1 0 0,1-1-1 0 0,0 0 1 0 0,0 0-1 0 0,0 0 1 0 0,0-1-1 0 0,0 1 1 0 0,1-1-1 0 0,-1 0 1 0 0,1 0-1 0 0,-1 0 1 0 0,1-1-1 0 0,0 0 1 0 0,5 1-1 0 0,-8-2 194 0 0,0 0-1 0 0,-1 0 0 0 0,1 0 1 0 0,0 0-1 0 0,-1 0 1 0 0,1 0-1 0 0,0-1 0 0 0,-1 1 1 0 0,1-1-1 0 0,-1 1 0 0 0,1-1 1 0 0,-1 1-1 0 0,1-1 1 0 0,-1 0-1 0 0,1 0 0 0 0,-1 0 1 0 0,0 0-1 0 0,1 0 1 0 0,-1 0-1 0 0,1-2 0 0 0,1 0 93 0 0,-1 0-1 0 0,0 0 0 0 0,0 0 0 0 0,0-1 0 0 0,-1 1 1 0 0,1 0-1 0 0,-1-1 0 0 0,2-6 0 0 0,0-6 530 0 0,-1 0 1 0 0,0 0-1 0 0,0-20 0 0 0,-2 30-377 0 0,0-7 941 0 0,-1 0 1 0 0,0-1-1 0 0,-5-17 0 0 0,6 30-396 0 0,2 25-305 0 0,-1-18-429 0 0,0 1 0 0 0,1-1 0 0 0,-1 0 0 0 0,1 0 0 0 0,1 0 0 0 0,-1 0-1 0 0,1-1 1 0 0,4 7 0 0 0,-3-5-564 0 0,1-1 0 0 0,1 1-1 0 0,-1-1 1 0 0,1 0 0 0 0,0 0-1 0 0,8 6 1 0 0,-10-9 114 0 0,0 1-1 0 0,1-1 1 0 0,-1 0-1 0 0,1-1 1 0 0,0 1-1 0 0,0-1 1 0 0,0 0-1 0 0,0 0 1 0 0,0 0-1 0 0,1-1 1 0 0,-1 0-1 0 0,0 0 1 0 0,1 0-1 0 0,-1-1 1 0 0,1 0-1 0 0,-1 0 1 0 0,1 0-1 0 0,-1 0 1 0 0,0-1-1 0 0,1 0 1 0 0,-1 0-1 0 0,6-2 1 0 0,-7 0 412 0 0,-1 1 1 0 0,1-1-1 0 0,0 0 1 0 0,-1 0-1 0 0,1 0 1 0 0,-1 0-1 0 0,0 0 1 0 0,0-1-1 0 0,0 1 1 0 0,-1-1-1 0 0,1 0 1 0 0,-1 0-1 0 0,0 0 1 0 0,0 0-1 0 0,0 0 1 0 0,-1 0-1 0 0,1-1 1 0 0,-1 1-1 0 0,0-1 1 0 0,-1 1-1 0 0,1-6 1 0 0,2-14 999 0 0,-1 0 0 0 0,-2-40 0 0 0,-1 56-781 0 0,-4-133 5046 0 0,-3 47 1597 0 0,12 114-6455 0 0,1-1 0 0 0,1 1 0 0 0,15 34-1 0 0,-11-27-607 0 0,-5-14-180 0 0,31 88-5565 0 0,-32-86 3167 0 0,0 0-1 0 0,-1 1 1 0 0,-1-1-1 0 0,1 29 1 0 0,-4-24-3005 0 0</inkml:trace>
  <inkml:trace contextRef="#ctx0" brushRef="#br0" timeOffset="1550.67">1431 347 7048 0 0,'-1'0'220'0'0,"1"0"-1"0"0,0 0 1 0 0,-1-1-1 0 0,1 1 1 0 0,0 0-1 0 0,-1 0 1 0 0,1 0-1 0 0,0 0 0 0 0,-1-1 1 0 0,1 1-1 0 0,0 0 1 0 0,-1 0-1 0 0,1-1 1 0 0,0 1-1 0 0,0 0 1 0 0,-1-1-1 0 0,1 1 1 0 0,0 0-1 0 0,0-1 1 0 0,0 1-1 0 0,-1 0 1 0 0,1-1-1 0 0,0 1 1 0 0,0 0-1 0 0,0-1 0 0 0,0 1 1 0 0,0 0-1 0 0,0-1 1 0 0,0 1-1 0 0,0-1 1 0 0,0 1-1 0 0,0 0 1 0 0,0-1-1 0 0,0 1 1 0 0,0-1-1 0 0,0 1 1 0 0,0 0-1 0 0,0-1 1 0 0,15-12 2905 0 0,38-8-3355 0 0,-40 16 1145 0 0,9-4-805 0 0,-2 0 0 0 0,1-2 0 0 0,-1 0-1 0 0,-1-1 1 0 0,32-27 0 0 0,-44 33 119 0 0,0-1 0 0 0,0 0 1 0 0,0 0-1 0 0,-1-1 0 0 0,0 0 0 0 0,-1 0 0 0 0,0 0 0 0 0,0-1 0 0 0,-1 1 0 0 0,0-1 0 0 0,0-1 1 0 0,-1 1-1 0 0,0 0 0 0 0,-1-1 0 0 0,3-18 0 0 0,-5 27-166 0 0,0 1 0 0 0,1-1-1 0 0,-1 0 1 0 0,0 1 0 0 0,0-1 0 0 0,0 0-1 0 0,0 0 1 0 0,0 1 0 0 0,0-1 0 0 0,0 0-1 0 0,0 1 1 0 0,0-1 0 0 0,0 0 0 0 0,-1 0-1 0 0,1 1 1 0 0,0-1 0 0 0,0 0 0 0 0,-1 1-1 0 0,1-1 1 0 0,0 0 0 0 0,-1 1 0 0 0,1-1-1 0 0,-1 1 1 0 0,1-1 0 0 0,-1 0 0 0 0,0 1-40 0 0,0 0 0 0 0,0 0 0 0 0,0 0 0 0 0,1 0 0 0 0,-1 1 0 0 0,0-1 0 0 0,1 0 1 0 0,-1 1-1 0 0,0-1 0 0 0,0 0 0 0 0,1 1 0 0 0,-1-1 0 0 0,1 1 0 0 0,-1-1 0 0 0,0 1 1 0 0,1-1-1 0 0,-1 1 0 0 0,0 1 0 0 0,-24 33 186 0 0,23-27-197 0 0,-1 0 0 0 0,1 0 0 0 0,1 0 0 0 0,-1 0 1 0 0,1 0-1 0 0,1 0 0 0 0,-1 0 0 0 0,1 0 0 0 0,1 0 0 0 0,0 0 0 0 0,0 1 0 0 0,0-1 0 0 0,5 14 0 0 0,-5-19-30 0 0,0 0 0 0 0,0-1 0 0 0,0 1 0 0 0,1 0 0 0 0,-1 0 0 0 0,1-1 0 0 0,-1 1 0 0 0,1-1 0 0 0,0 1 0 0 0,0-1-1 0 0,0 0 1 0 0,0 0 0 0 0,1 1 0 0 0,-1-2 0 0 0,1 1 0 0 0,-1 0 0 0 0,1 0 0 0 0,-1-1 0 0 0,1 1 0 0 0,0-1 0 0 0,0 0 0 0 0,0 0-1 0 0,0 0 1 0 0,0 0 0 0 0,0-1 0 0 0,0 1 0 0 0,0-1 0 0 0,0 0 0 0 0,0 0 0 0 0,0 0 0 0 0,0 0 0 0 0,0 0 0 0 0,0-1 0 0 0,0 1-1 0 0,0-1 1 0 0,0 0 0 0 0,0 0 0 0 0,5-2 0 0 0,0-1 42 0 0,1 0 0 0 0,-1 0 0 0 0,-1-1 0 0 0,1 0-1 0 0,-1 0 1 0 0,0-1 0 0 0,0 0 0 0 0,-1 0 0 0 0,1 0 0 0 0,-1-1 0 0 0,9-14 0 0 0,-11 16 46 0 0,-1 0 1 0 0,0-1 0 0 0,0 1 0 0 0,0-1 0 0 0,-1 0-1 0 0,1 0 1 0 0,-1 0 0 0 0,-1 0 0 0 0,1 0-1 0 0,-1 0 1 0 0,0-1 0 0 0,-1 1 0 0 0,1 0 0 0 0,-1-1-1 0 0,-1 1 1 0 0,1 0 0 0 0,-3-11 0 0 0,3 17-70 0 0,0 0 0 0 0,0-1 0 0 0,0 1 0 0 0,0 0 1 0 0,0-1-1 0 0,0 1 0 0 0,0-1 0 0 0,0 1 0 0 0,0 0 0 0 0,0-1 0 0 0,0 1 1 0 0,-1 0-1 0 0,1-1 0 0 0,0 1 0 0 0,0 0 0 0 0,0-1 0 0 0,-1 1 0 0 0,1 0 0 0 0,0 0 1 0 0,0-1-1 0 0,-1 1 0 0 0,1 0 0 0 0,0 0 0 0 0,-1-1 0 0 0,1 1 0 0 0,0 0 1 0 0,-1 0-1 0 0,1 0 0 0 0,0 0 0 0 0,-1-1 0 0 0,1 1 0 0 0,0 0 0 0 0,-1 0 1 0 0,1 0-1 0 0,0 0 0 0 0,-1 0 0 0 0,1 0 0 0 0,-1 0 0 0 0,1 0 0 0 0,0 0 1 0 0,-1 0-1 0 0,1 0 0 0 0,0 0 0 0 0,-1 0 0 0 0,1 1 0 0 0,-1-1 0 0 0,1 0 1 0 0,0 0-1 0 0,-1 0 0 0 0,1 0 0 0 0,0 1 0 0 0,0-1 0 0 0,-1 0 0 0 0,1 0 1 0 0,0 1-1 0 0,-1-1 0 0 0,1 0 0 0 0,0 0 0 0 0,0 1 0 0 0,-1-1 0 0 0,1 0 1 0 0,0 1-1 0 0,0-1 0 0 0,-1 2-64 0 0,-1-1-1 0 0,1 1 1 0 0,0 0 0 0 0,0-1 0 0 0,0 1 0 0 0,0 0 0 0 0,1 0-1 0 0,-1-1 1 0 0,0 1 0 0 0,1 0 0 0 0,0 0 0 0 0,-1 3-1 0 0,2-1-55 0 0,0 1 0 0 0,0 0-1 0 0,1-1 1 0 0,-1 1-1 0 0,1-1 1 0 0,0 0-1 0 0,1 1 1 0 0,-1-1-1 0 0,1 0 1 0 0,0 0-1 0 0,0-1 1 0 0,0 1-1 0 0,0-1 1 0 0,0 1-1 0 0,1-1 1 0 0,7 5-1 0 0,8 6-301 0 0,40 22 0 0 0,-49-31 168 0 0,-5-2 296 0 0,0-1 0 0 0,0 1 1 0 0,0 0-1 0 0,0 0 0 0 0,-1 0 1 0 0,8 8-1 0 0,-12-10-67 0 0,1 0-1 0 0,0-1 1 0 0,-1 1 0 0 0,0 0-1 0 0,1 0 1 0 0,-1 0 0 0 0,1 0-1 0 0,-1-1 1 0 0,0 1 0 0 0,0 0-1 0 0,1 0 1 0 0,-1 0 0 0 0,0 0-1 0 0,0 0 1 0 0,0 0 0 0 0,0 0-1 0 0,0 0 1 0 0,0 1 0 0 0,-1 0-119 0 0,0 0-1 0 0,1 0 1 0 0,-1-1 0 0 0,0 1 0 0 0,0-1 0 0 0,0 1 0 0 0,0-1-1 0 0,0 1 1 0 0,-1-1 0 0 0,1 1 0 0 0,0-1 0 0 0,-1 0-1 0 0,-1 1 1 0 0,-13 9-2398 0 0,0-1 0 0 0,0-1 0 0 0,-1-1 0 0 0,0-1 0 0 0,-34 10 0 0 0,38-12 976 0 0,-17 5-2621 0 0</inkml:trace>
  <inkml:trace contextRef="#ctx0" brushRef="#br0" timeOffset="1895.67">0 1007 3088 0 0,'36'-14'4741'0'0,"40"-20"-1998"0"0,50-21-815 0 0,766-235 2679 0 0,30 115-7268 0 0,-737 155-193 0 0,-61 11-5688 0 0</inkml:trace>
  <inkml:trace contextRef="#ctx0" brushRef="#br0" timeOffset="2252.53">250 1108 5382 0 0,'0'0'2168'0'0,"15"-9"531"0"0,44-18 239 0 0,100-28 0 0 0,-89 32-1795 0 0,598-153 4407 0 0,12 53-3834 0 0,-251 49-1032 0 0,-404 70-1091 0 0,36-8 718 0 0,-25-4-7696 0 0,-42 16-15 0 0,-4 1 4468 0 0,4 0 822 0 0,-7 1-3169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31:43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0 948 2844 0 0,'0'0'3591'0'0,"20"-2"-1840"0"0,9-21-985 0 0,-1-1 0 0 0,-2-2 0 0 0,34-39 1 0 0,10-11 347 0 0,19-8-634 0 0,3 5 0 0 0,124-82 1 0 0,224-103 311 0 0,-370 225-831 0 0,124-60-1231 0 0,-175 94-1261 0 0,-19 5 2410 0 0,0 0-1 0 0,0 0 0 0 0,1 0 1 0 0,-1 0-1 0 0,0 0 1 0 0,0-1-1 0 0,1 1 1 0 0,-1 0-1 0 0,0 0 1 0 0,0 0-1 0 0,0 0 0 0 0,1 0 1 0 0,-1 0-1 0 0,0 0 1 0 0,0 0-1 0 0,1 0 1 0 0,-1 0-1 0 0,0 0 0 0 0,0 0 1 0 0,0 0-1 0 0,1 0 1 0 0,-1 0-1 0 0,0 0 1 0 0,0 1-1 0 0,1-1 0 0 0,-1 0 1 0 0,0 0-1 0 0,0 0 1 0 0,0 0-1 0 0,1 0 1 0 0,-1 0-1 0 0,0 1 0 0 0,0-1 1 0 0,0 0-1 0 0,0 0 1 0 0,0 0-1 0 0,1 0 1 0 0,-1 1-1 0 0,0-1 0 0 0,0 0 1 0 0,0 0-1 0 0,0 0 1 0 0,0 1-1 0 0,0-1 1 0 0,0 0-1 0 0,0 0 0 0 0,0 1 1 0 0,0-1-1 0 0,0 0 1 0 0,0 0-1 0 0,0 1 1 0 0,0-1-1 0 0,0 0 0 0 0,0 0 1 0 0,0 0-1 0 0,0 1 1 0 0,0-1-1 0 0,0 0 1 0 0,0 0-1 0 0,0 1 0 0 0,0-1 1 0 0,0 0-1 0 0,-1 0 1 0 0,-1 6-2847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31:42.3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0 587 3396 0 0,'0'0'6757'0'0,"15"1"-5399"0"0,-1-3-1086 0 0,0-1-1 0 0,1-1 1 0 0,-1 0-1 0 0,0-1 1 0 0,-1 0-1 0 0,1-2 1 0 0,13-7-1 0 0,7-3 199 0 0,411-185 1739 0 0,-97 53-2004 0 0,-151 67-1986 0 0,-4-4-4148 0 0,-180 79 68 0 0,-18 10 2875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30:55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 1988 0 0,'0'0'1524'0'0,"-8"-3"205"0"0,15 17-5011 0 0,-4-11 1329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30:54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4 648 3810 0 0,'1'-5'2919'0'0,"-6"9"1262"0"0,23-24-2369 0 0,-14 15-1726 0 0,103-108 3750 0 0,163-136 0 0 0,-222 211-4267 0 0,2 1 1 0 0,1 3-1 0 0,2 2 0 0 0,1 3 0 0 0,1 1 1 0 0,87-28-1 0 0,-139 55 48 0 0,1-1 0 0 0,-1 2 1 0 0,1-1-1 0 0,-1 0 0 0 0,1 1 0 0 0,0 0 1 0 0,-1 0-1 0 0,1 0 0 0 0,7 1 0 0 0,-10-1 127 0 0,0 1 0 0 0,0-1-1 0 0,0 0 1 0 0,0 1 0 0 0,-1-1-1 0 0,1 1 1 0 0,0-1 0 0 0,0 1-1 0 0,0-1 1 0 0,-1 1 0 0 0,1 0-1 0 0,0-1 1 0 0,0 1 0 0 0,-1 0-1 0 0,1 0 1 0 0,-1-1 0 0 0,1 1-1 0 0,-1 0 1 0 0,1 0 0 0 0,-1 0-1 0 0,1 0 1 0 0,-1 0 0 0 0,0 0-1 0 0,0 0 1 0 0,1 0 0 0 0,-1 0-1 0 0,0 0 1 0 0,0 0 0 0 0,0 0-1 0 0,0 0 1 0 0,0 0 0 0 0,0 0-1 0 0,0 0 1 0 0,0 0-1 0 0,-1 0 1 0 0,1 0 0 0 0,0-1-1 0 0,0 1 1 0 0,-1 2 0 0 0,-1 3-3118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30:39.0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9396 2613 10356 0 0,'0'0'7945'0'0,"-6"2"-7633"0"0,1 0-654 0 0,1 4-1348 0 0,-3 5-507 0 0,-4 0-1083 0 0,0 0 790 0 0,-1-3-1368 0 0,-3-2-884 0 0</inkml:trace>
  <inkml:trace contextRef="#ctx0" brushRef="#br0" timeOffset="-25293.92">3836 458 4222 0 0,'-26'-6'4704'0'0,"21"4"-3088"0"0,0 0 0 0 0,0 1 0 0 0,0 0 0 0 0,0 0 0 0 0,-10 0 0 0 0,13 2-1531 0 0,0 1-1 0 0,-1 0 1 0 0,1 0 0 0 0,0 0-1 0 0,0 0 1 0 0,0 0 0 0 0,0 0-1 0 0,0 1 1 0 0,1-1 0 0 0,-1 1-1 0 0,1-1 1 0 0,-2 4 0 0 0,-1 1 110 0 0,-17 26 396 0 0,-44 74 1238 0 0,57-93-1605 0 0,2 1 0 0 0,0-1 0 0 0,0 1 0 0 0,1 0-1 0 0,-4 27 1 0 0,8-39-218 0 0,1 0 1 0 0,-1 0-1 0 0,1 0 0 0 0,0 0 1 0 0,0 0-1 0 0,0 0 1 0 0,1-1-1 0 0,-1 1 0 0 0,1 0 1 0 0,-1 0-1 0 0,1 0 0 0 0,0 0 1 0 0,0-1-1 0 0,0 1 0 0 0,1-1 1 0 0,-1 1-1 0 0,0 0 0 0 0,3 2 1 0 0,-2-4-14 0 0,-1 0-1 0 0,1 0 1 0 0,0 1 0 0 0,-1-1 0 0 0,1-1 0 0 0,0 1 0 0 0,0 0-1 0 0,0 0 1 0 0,0-1 0 0 0,0 1 0 0 0,0-1 0 0 0,-1 1-1 0 0,1-1 1 0 0,0 0 0 0 0,0 0 0 0 0,0 0 0 0 0,0 0-1 0 0,0 0 1 0 0,0 0 0 0 0,0-1 0 0 0,0 1 0 0 0,0-1-1 0 0,0 1 1 0 0,0-1 0 0 0,0 0 0 0 0,3-2 0 0 0,2 1-66 0 0,-1-1 1 0 0,0-1-1 0 0,0 1 1 0 0,0-1-1 0 0,-1 0 1 0 0,1 0-1 0 0,-1-1 1 0 0,0 1-1 0 0,0-1 1 0 0,-1 0 0 0 0,1-1-1 0 0,-1 1 1 0 0,0-1-1 0 0,-1 0 1 0 0,1 0-1 0 0,-1 0 1 0 0,0 0-1 0 0,-1-1 1 0 0,4-11-1 0 0,-3 3 468 0 0,-1-1 1 0 0,0 0-1 0 0,-1 0 0 0 0,0 1 0 0 0,-2-1 1 0 0,0 0-1 0 0,-4-21 0 0 0,5 36-164 0 0,1 10-291 0 0,0 1-1 0 0,1 0 0 0 0,0-1 0 0 0,0 1 0 0 0,1-1 0 0 0,6 13 0 0 0,14 26-3973 0 0,3-9-2724 0 0,-4-17-2040 0 0,-12-16 3279 0 0</inkml:trace>
  <inkml:trace contextRef="#ctx0" brushRef="#br0" timeOffset="-25059.68">4079 454 8418 0 0,'-17'-4'5629'0'0,"15"4"-5041"0"0,1-1-1 0 0,-1 1 0 0 0,1-1 0 0 0,-1 1 1 0 0,0 0-1 0 0,1 0 0 0 0,-1 0 0 0 0,0-1 0 0 0,1 1 1 0 0,-1 1-1 0 0,0-1 0 0 0,-1 0 0 0 0,-14 13 675 0 0,12-7-990 0 0,-1 1 1 0 0,1 0-1 0 0,1 0 1 0 0,-1 0 0 0 0,1 1-1 0 0,1 0 1 0 0,0-1-1 0 0,0 1 1 0 0,0 0-1 0 0,1 1 1 0 0,0-1-1 0 0,0 0 1 0 0,1 1 0 0 0,0 14-1 0 0,1-16-676 0 0,0 1-1 0 0,1-1 1 0 0,0 0 0 0 0,1 0-1 0 0,-1 0 1 0 0,1 0 0 0 0,1 0-1 0 0,-1 0 1 0 0,1-1-1 0 0,1 1 1 0 0,4 7 0 0 0,-6-12-158 0 0,0 0 0 0 0,0 1 1 0 0,0-1-1 0 0,0 0 0 0 0,0 0 1 0 0,1 0-1 0 0,-1-1 0 0 0,1 1 1 0 0,0-1-1 0 0,-1 1 0 0 0,1-1 1 0 0,0 0-1 0 0,0 0 0 0 0,5 1 1 0 0,-5-1-676 0 0,1 0 1 0 0,0-1 0 0 0,0 1 0 0 0,-1-1 0 0 0,1 0 0 0 0,7-1 0 0 0,3-2-3851 0 0</inkml:trace>
  <inkml:trace contextRef="#ctx0" brushRef="#br0" timeOffset="-24413.72">4265 474 7696 0 0,'-19'0'10309'0'0,"7"6"-6598"0"0,10-3-3526 0 0,0 0 0 0 0,0 1 0 0 0,0-1 0 0 0,0 0 0 0 0,1 1 0 0 0,0-1 0 0 0,-2 6 0 0 0,3-8-2 0 0,-3 7 76 0 0,1 0 1 0 0,1 0 0 0 0,0 1-1 0 0,0-1 1 0 0,0 0 0 0 0,1 1-1 0 0,2 14 1 0 0,-2-18-361 0 0,1 0 1 0 0,0 0-1 0 0,1 0 0 0 0,-1 0 1 0 0,1-1-1 0 0,3 7 0 0 0,-4-9-240 0 0,1 1 0 0 0,-1-1 0 0 0,1 0 0 0 0,-1 0 0 0 0,1 1 0 0 0,0-2 0 0 0,0 1 0 0 0,0 0 0 0 0,0 0-1 0 0,0 0 1 0 0,1-1 0 0 0,3 2 0 0 0,-4-2-136 0 0,1 0-1 0 0,-1 0 1 0 0,1-1-1 0 0,-1 1 1 0 0,1-1-1 0 0,0 0 1 0 0,-1 0 0 0 0,1 0-1 0 0,0 0 1 0 0,-1 0-1 0 0,1-1 1 0 0,0 1-1 0 0,-1-1 1 0 0,1 1-1 0 0,-1-1 1 0 0,1 0-1 0 0,-1 0 1 0 0,1 0-1 0 0,-1-1 1 0 0,0 1 0 0 0,4-3-1 0 0,7-6-940 0 0,0 0 0 0 0,18-18-1 0 0,-3 2 2469 0 0,23-18 4567 0 0,-32 26-4620 0 0,-16 16-459 0 0,-1-1-1 0 0,0 0 1 0 0,0 0-1 0 0,0 0 1 0 0,0 0-1 0 0,-1 0 1 0 0,1 0-1 0 0,-1-1 1 0 0,0 1-1 0 0,0 0 1 0 0,0-1-1 0 0,-1 1 1 0 0,1-5-1 0 0,0 7-384 0 0,-1 0 0 0 0,0 0 0 0 0,0-1 0 0 0,1 1 0 0 0,-1 0 0 0 0,0-1 0 0 0,0 1 0 0 0,-1-1 0 0 0,1 1 0 0 0,0 0 1 0 0,0 0-1 0 0,-1-1 0 0 0,1 1 0 0 0,-1 0 0 0 0,1-1 0 0 0,-1 1 0 0 0,1 0 0 0 0,-1 0 0 0 0,0 0 0 0 0,1 0 0 0 0,-1 0 0 0 0,0 0 0 0 0,0 0 0 0 0,0 0 0 0 0,0 0 0 0 0,0 0 0 0 0,0 0 0 0 0,0 0 0 0 0,0 1 0 0 0,0-1 0 0 0,-1 0 0 0 0,1 1 0 0 0,0-1 0 0 0,0 1 0 0 0,-1-1 0 0 0,0 1 0 0 0,0 0-123 0 0,0 0 0 0 0,0 1 0 0 0,0-1 1 0 0,0 0-1 0 0,1 1 0 0 0,-1 0 0 0 0,0 0 0 0 0,0-1 0 0 0,1 1 0 0 0,-1 0 0 0 0,1 0 1 0 0,-1 0-1 0 0,1 1 0 0 0,-1-1 0 0 0,1 0 0 0 0,0 1 0 0 0,-1-1 0 0 0,1 0 0 0 0,0 1 0 0 0,0 0 1 0 0,0-1-1 0 0,0 1 0 0 0,0-1 0 0 0,1 1 0 0 0,-1 0 0 0 0,0 2 0 0 0,-2 2-191 0 0,0 1 1 0 0,1-1-1 0 0,0 1 0 0 0,0 0 0 0 0,-1 12 0 0 0,3-16-63 0 0,-1-1 0 0 0,1 1-1 0 0,0-1 1 0 0,0 1 0 0 0,0-1-1 0 0,1 1 1 0 0,-1-1 0 0 0,0 1 0 0 0,1-1-1 0 0,0 1 1 0 0,0-1 0 0 0,-1 0 0 0 0,1 1-1 0 0,1-1 1 0 0,-1 0 0 0 0,0 0-1 0 0,0 0 1 0 0,1 0 0 0 0,-1 0 0 0 0,1 0-1 0 0,0 0 1 0 0,0 0 0 0 0,0 0 0 0 0,3 2-1 0 0,0-2-315 0 0,1 0 0 0 0,-1 0-1 0 0,0-1 1 0 0,1 1 0 0 0,-1-1 0 0 0,0 0-1 0 0,1-1 1 0 0,-1 0 0 0 0,1 1-1 0 0,8-2 1 0 0,0 0-760 0 0,0-1 0 0 0,1 0 0 0 0,-1 0 0 0 0,24-9 0 0 0,-34 9 1363 0 0,1 1-1 0 0,0-1 1 0 0,-1 0-1 0 0,1 0 1 0 0,-1-1-1 0 0,0 1 0 0 0,0-1 1 0 0,0 0-1 0 0,0 0 1 0 0,-1 0-1 0 0,1-1 1 0 0,-1 1-1 0 0,0-1 1 0 0,0 0-1 0 0,0 0 0 0 0,0 0 1 0 0,2-6-1 0 0,-4 7 757 0 0,-1 0 0 0 0,0-1 1 0 0,0 1-1 0 0,0-1 0 0 0,-1 1 0 0 0,1 0 0 0 0,-1-1 0 0 0,1 1 0 0 0,-1 0 0 0 0,0-1 0 0 0,-1 1 1 0 0,-1-3-1 0 0,-9 22 2113 0 0,6 1-2453 0 0,1-1 0 0 0,1 1 0 0 0,0 0 0 0 0,1 0 1 0 0,1 0-1 0 0,0 0 0 0 0,2 23 0 0 0,7 42-2671 0 0,11-7-4678 0 0,-17-69 5761 0 0,1-1 0 0 0,0 1 0 0 0,0-1 0 0 0,1 0 0 0 0,0 0 0 0 0,0 0 0 0 0,0 0 0 0 0,5 6 0 0 0,-3-8-2352 0 0,1-6-768 0 0</inkml:trace>
  <inkml:trace contextRef="#ctx0" brushRef="#br0" timeOffset="-24210.54">4725 464 4306 0 0,'-4'-12'711'0'0,"0"-2"3860"0"0,4 12-4279 0 0,1 0 0 0 0,0 0 0 0 0,-1 1 0 0 0,1-1 0 0 0,0 0 0 0 0,0 1 0 0 0,0-1 0 0 0,0 1 1 0 0,0-1-1 0 0,1 1 0 0 0,-1-1 0 0 0,0 1 0 0 0,1 0 0 0 0,1-2 0 0 0,0 1-116 0 0,-1 1 0 0 0,1 0-1 0 0,-1-1 1 0 0,1 1 0 0 0,0 0 0 0 0,0 0 0 0 0,0 0 0 0 0,0 1 0 0 0,-1-1-1 0 0,1 1 1 0 0,0-1 0 0 0,0 1 0 0 0,6 0 0 0 0,-8 0-103 0 0,1 0 0 0 0,0 1 0 0 0,0-1 0 0 0,-1 0 0 0 0,1 0 0 0 0,-1 1 0 0 0,1-1 0 0 0,0 1 0 0 0,-1-1 0 0 0,1 1 0 0 0,-1 0 0 0 0,1-1 0 0 0,-1 1 0 0 0,1 0 0 0 0,-1 0 0 0 0,0 0 0 0 0,1 0 0 0 0,-1 0 0 0 0,0 1 0 0 0,0-1 0 0 0,0 0 0 0 0,0 0 0 0 0,0 1 0 0 0,0-1 0 0 0,0 1 0 0 0,0-1 0 0 0,-1 1 0 0 0,1-1 0 0 0,-1 1 0 0 0,1 0 0 0 0,-1-1 0 0 0,1 1 0 0 0,-1-1 0 0 0,0 1 0 0 0,0 0 0 0 0,0-1 0 0 0,0 1 0 0 0,0 0 0 0 0,0-1 0 0 0,0 1 0 0 0,0 0 0 0 0,-1-1 0 0 0,0 3 0 0 0,-4 12 402 0 0,-1-2 0 0 0,-1 1 0 0 0,0 0 0 0 0,-1-1-1 0 0,-12 17 1 0 0,-17 18-1687 0 0,0-5-4251 0 0,32-37 4055 0 0,-4 2-2946 0 0,9-9 4268 0 0,0 0 0 0 0,0 0 1 0 0,0 0-1 0 0,0 0 0 0 0,0 0 0 0 0,0 0 1 0 0,0 0-1 0 0,0 1 0 0 0,-1-1 1 0 0,1 0-1 0 0,0 0 0 0 0,0 0 0 0 0,0 0 1 0 0,0 0-1 0 0,0 0 0 0 0,0 0 1 0 0,0 0-1 0 0,-1 0 0 0 0,1 0 0 0 0,0 0 1 0 0,0 0-1 0 0,0 0 0 0 0,0 0 1 0 0,0 0-1 0 0,0 0 0 0 0,-1 0 0 0 0,1 0 1 0 0,0 0-1 0 0,0 0 0 0 0,0 0 1 0 0,0 0-1 0 0,0 0 0 0 0,0 0 0 0 0,-1 0 1 0 0,1 0-1 0 0,0 0 0 0 0,0 0 1 0 0,0 0-1 0 0,0 0 0 0 0,0-1 0 0 0,0 1 1 0 0,0 0-1 0 0,0 0 0 0 0,-1 0 1 0 0,1 0-1 0 0,0 0 0 0 0,0 0 0 0 0,0 0 1 0 0,0 0-1 0 0,0-1 0 0 0,0 1 1 0 0,0 0-1 0 0,0 0 0 0 0,0 0 0 0 0,0 0 1 0 0,0 0-1 0 0,0 0 0 0 0,0-1 1 0 0,0 1-1 0 0,0 0 0 0 0,0 0 0 0 0,0 0 1 0 0,0 0-1 0 0,0 0 0 0 0,0 0 1 0 0,0-1-1 0 0,0 1 0 0 0,0 0 0 0 0,0 0 1 0 0,1-9-3958 0 0</inkml:trace>
  <inkml:trace contextRef="#ctx0" brushRef="#br0" timeOffset="-24051.87">4942 162 9048 0 0,'0'0'351'0'0,"-1"0"-1"0"0,0 0 0 0 0,1 0 1 0 0,-1 0-1 0 0,0 1 1 0 0,0-1-1 0 0,1 0 0 0 0,-1 1 1 0 0,1-1-1 0 0,-1 0 1 0 0,0 1-1 0 0,1-1 0 0 0,-1 1 1 0 0,1-1-1 0 0,-1 1 0 0 0,1-1 1 0 0,-1 1-1 0 0,1-1 1 0 0,-1 1-1 0 0,1 0 0 0 0,-1 0 1 0 0,-5 21 2994 0 0,5 25-1634 0 0,1-41-1125 0 0,8 89 785 0 0,-1 10-6962 0 0,-7-88 3020 0 0,-1-1-1 0 0,0 0 0 0 0,-1 1 1 0 0,-6 22-1 0 0,2-19-2733 0 0</inkml:trace>
  <inkml:trace contextRef="#ctx0" brushRef="#br0" timeOffset="-21740.17">5274 329 1802 0 0,'0'0'5818'0'0,"-5"-9"369"0"0,0 16-5528 0 0,0 0 0 0 0,0 0 0 0 0,1 0 1 0 0,0 1-1 0 0,0 0 0 0 0,1-1 0 0 0,-3 10 0 0 0,2-7-447 0 0,1-1 0 0 0,1 1 0 0 0,0 0-1 0 0,0 1 1 0 0,1-1 0 0 0,0 0-1 0 0,1 0 1 0 0,0 1 0 0 0,3 18 0 0 0,-2-26-220 0 0,-1 0-1 0 0,1 0 1 0 0,0 0 0 0 0,0-1 0 0 0,0 1 0 0 0,1 0 0 0 0,-1-1 0 0 0,1 1-1 0 0,-1-1 1 0 0,1 1 0 0 0,0-1 0 0 0,0 1 0 0 0,0-1 0 0 0,0 0 0 0 0,0 0-1 0 0,0 0 1 0 0,1-1 0 0 0,-1 1 0 0 0,5 2 0 0 0,-5-3-7 0 0,0-1 0 0 0,0 0-1 0 0,0 1 1 0 0,0-1 0 0 0,0 0 0 0 0,0 0 0 0 0,1 0 0 0 0,-1 0 0 0 0,0 0 0 0 0,0-1 0 0 0,0 1-1 0 0,0-1 1 0 0,0 1 0 0 0,0-1 0 0 0,0 0 0 0 0,0 1 0 0 0,0-1 0 0 0,0 0 0 0 0,-1 0 0 0 0,1-1-1 0 0,0 1 1 0 0,0 0 0 0 0,-1-1 0 0 0,1 1 0 0 0,-1-1 0 0 0,1 1 0 0 0,1-4 0 0 0,0 2 28 0 0,0 0 1 0 0,-1 0-1 0 0,1-1 1 0 0,-1 1-1 0 0,0-1 1 0 0,0 1-1 0 0,0-1 1 0 0,0 0-1 0 0,-1 0 1 0 0,0 0-1 0 0,1 0 1 0 0,-1 0-1 0 0,-1 0 1 0 0,1 0-1 0 0,-1 0 1 0 0,1-1 0 0 0,-1 1-1 0 0,0 0 1 0 0,-1 0-1 0 0,1 0 1 0 0,-1 0-1 0 0,0 0 1 0 0,0 0-1 0 0,0 0 1 0 0,0 0-1 0 0,-1 0 1 0 0,1 0-1 0 0,-5-7 1 0 0,2 6-4 0 0,0 0 1 0 0,0 0-1 0 0,0 0 1 0 0,-1 1-1 0 0,0 0 1 0 0,1-1-1 0 0,-1 2 1 0 0,-1-1-1 0 0,1 1 0 0 0,0-1 1 0 0,-1 1-1 0 0,0 1 1 0 0,0-1-1 0 0,0 1 1 0 0,0 0-1 0 0,0 1 1 0 0,0-1-1 0 0,-9 0 1 0 0,8 2-461 0 0,1 0 0 0 0,-1 0 0 0 0,0 1 0 0 0,1 0 0 0 0,-10 2 0 0 0,15-3 139 0 0,-1 1 0 0 0,0-1 0 0 0,1 1-1 0 0,-1 0 1 0 0,1-1 0 0 0,-1 1-1 0 0,1 0 1 0 0,-1 0 0 0 0,1 0 0 0 0,0 0-1 0 0,-1 0 1 0 0,0 2 0 0 0,1-2 64 0 0,1-1 0 0 0,0 1 1 0 0,-1 0-1 0 0,1-1 0 0 0,0 1 0 0 0,-1 0 0 0 0,1 0 1 0 0,0 0-1 0 0,0-1 0 0 0,0 1 0 0 0,0 0 1 0 0,0 0-1 0 0,0 0 0 0 0,0-1 0 0 0,0 1 0 0 0,0 0 1 0 0,0 0-1 0 0,0 0 0 0 0,0-1 0 0 0,1 1 1 0 0,-1 0-1 0 0,0 0 0 0 0,1-1 0 0 0,-1 1 1 0 0,0 0-1 0 0,1-1 0 0 0,0 2 0 0 0,6 6-3143 0 0,5-2-755 0 0</inkml:trace>
  <inkml:trace contextRef="#ctx0" brushRef="#br0" timeOffset="-21492.88">5467 352 4788 0 0,'1'-2'426'0'0,"1"0"-1"0"0,-1 1 1 0 0,1 0 0 0 0,0-1-1 0 0,-1 1 1 0 0,1 0 0 0 0,0 0-1 0 0,0-1 1 0 0,0 2 0 0 0,0-1-1 0 0,0 0 1 0 0,0 0 0 0 0,0 1-1 0 0,0-1 1 0 0,0 1 0 0 0,0-1-1 0 0,1 1 1 0 0,2 0 0 0 0,-1 0-110 0 0,-1 1 0 0 0,0-1 1 0 0,1 1-1 0 0,-1 0 0 0 0,0 0 1 0 0,0 0-1 0 0,0 0 0 0 0,1 1 1 0 0,-2-1-1 0 0,1 1 0 0 0,4 3 1 0 0,-3-2-159 0 0,0 0 0 0 0,1 1 0 0 0,-1 0 0 0 0,-1 0 0 0 0,1 0 0 0 0,-1 0 0 0 0,1 0 0 0 0,-1 1 0 0 0,0 0 0 0 0,-1 0 0 0 0,1 0 0 0 0,-1 0 0 0 0,0 0 0 0 0,2 9 0 0 0,-3-10-100 0 0,-1-1 0 0 0,0 1 1 0 0,0 0-1 0 0,-1-1 0 0 0,1 1 1 0 0,-1-1-1 0 0,1 1 0 0 0,-1-1 1 0 0,0 1-1 0 0,-1-1 0 0 0,-1 5 1 0 0,2-7-35 0 0,1 0 0 0 0,0 0 0 0 0,-1 0 0 0 0,0 0 0 0 0,1 0 1 0 0,-1 0-1 0 0,0 0 0 0 0,1 0 0 0 0,-1 0 0 0 0,0-1 0 0 0,0 1 0 0 0,0 0 0 0 0,0 0 0 0 0,0-1 1 0 0,0 1-1 0 0,0-1 0 0 0,0 1 0 0 0,0-1 0 0 0,0 1 0 0 0,0-1 0 0 0,0 0 0 0 0,0 1 0 0 0,0-1 1 0 0,0 0-1 0 0,0 0 0 0 0,0 0 0 0 0,-1 0 0 0 0,1 0 0 0 0,0 0 0 0 0,0 0 0 0 0,0 0 1 0 0,0 0-1 0 0,0-1 0 0 0,0 1 0 0 0,-1 0 0 0 0,1-1 0 0 0,0 1 0 0 0,-1-1 0 0 0,1-1-8 0 0,0 1-1 0 0,-1 0 1 0 0,1 0-1 0 0,0 0 0 0 0,0-1 1 0 0,0 1-1 0 0,0-1 1 0 0,0 1-1 0 0,0-1 0 0 0,0 1 1 0 0,0-1-1 0 0,1 1 1 0 0,-1-1-1 0 0,0 0 0 0 0,1 1 1 0 0,0-1-1 0 0,-1 0 1 0 0,1 0-1 0 0,0 1 0 0 0,0-1 1 0 0,0 0-1 0 0,0 0 1 0 0,0 1-1 0 0,0-1 0 0 0,1 0 1 0 0,0-2-1 0 0,0-4-160 0 0,1 0 0 0 0,0 0 0 0 0,0 1 1 0 0,6-11-1 0 0,-4 11-526 0 0,0-1 1 0 0,1 1 0 0 0,0 0 0 0 0,0 0 0 0 0,1 0-1 0 0,0 1 1 0 0,0 0 0 0 0,0 0 0 0 0,13-8-1 0 0,-4 4-2002 0 0,1 0-1 0 0,1 2 0 0 0,25-11 0 0 0,-26 13-292 0 0</inkml:trace>
  <inkml:trace contextRef="#ctx0" brushRef="#br0" timeOffset="-20698.2">5838 239 3292 0 0,'-4'-1'749'0'0,"-1"0"0"0"0,1 0 0 0 0,-1 1 0 0 0,1-1 0 0 0,-1 1 0 0 0,1 0 0 0 0,0 0 0 0 0,-1 1 0 0 0,1-1 0 0 0,-1 1 0 0 0,1 0 0 0 0,-5 2 0 0 0,4-1-275 0 0,0 0-1 0 0,0 0 1 0 0,0 1 0 0 0,1 0-1 0 0,-1 0 1 0 0,1 0 0 0 0,0 0-1 0 0,0 1 1 0 0,-6 5 0 0 0,7-5-353 0 0,-1 0 0 0 0,1 1 0 0 0,0-1 0 0 0,0 1 0 0 0,0 0 0 0 0,0 0 0 0 0,1 0 1 0 0,0 0-1 0 0,0 0 0 0 0,1 0 0 0 0,-1 1 0 0 0,1-1 0 0 0,0 1 0 0 0,1-1 0 0 0,-1 1 0 0 0,1-1 0 0 0,0 1 0 0 0,0-1 0 0 0,1 1 1 0 0,2 8-1 0 0,-3-12-155 0 0,0-1 0 0 0,0 1 0 0 0,0-1 0 0 0,1 0 0 0 0,-1 1 0 0 0,0-1 0 0 0,1 0 1 0 0,-1 0-1 0 0,1 1 0 0 0,0-1 0 0 0,-1 0 0 0 0,1 0 0 0 0,0 0 0 0 0,0 0 0 0 0,0 1 0 0 0,0-1 1 0 0,0-1-1 0 0,0 1 0 0 0,0 0 0 0 0,0 0 0 0 0,0 0 0 0 0,0 0 0 0 0,0-1 0 0 0,1 1 1 0 0,-1-1-1 0 0,0 1 0 0 0,1-1 0 0 0,-1 1 0 0 0,0-1 0 0 0,1 0 0 0 0,-1 1 0 0 0,0-1 0 0 0,1 0 1 0 0,-1 0-1 0 0,0 0 0 0 0,1 0 0 0 0,-1 0 0 0 0,1 0 0 0 0,-1-1 0 0 0,0 1 0 0 0,1 0 1 0 0,-1-1-1 0 0,0 1 0 0 0,0-1 0 0 0,1 0 0 0 0,-1 1 0 0 0,0-1 0 0 0,0 0 0 0 0,0 1 0 0 0,2-3 1 0 0,4-2-150 0 0,-1 1 0 0 0,0-2 0 0 0,0 1 0 0 0,0-1 0 0 0,-1 0 0 0 0,1 0 0 0 0,4-8 0 0 0,-3 1 172 0 0,-1 0 1 0 0,0-1-1 0 0,-1 0 0 0 0,-1 0 0 0 0,0 0 0 0 0,0 0 1 0 0,-2 0-1 0 0,2-26 0 0 0,-3 17 661 0 0,-1-1 1 0 0,0 1-1 0 0,-2 0 1 0 0,-9-41-1 0 0,11 63-615 0 0,0 1 0 0 0,0-1 0 0 0,0 0 0 0 0,0 1 0 0 0,0-1 0 0 0,0 0-1 0 0,0 1 1 0 0,-1-1 0 0 0,1 1 0 0 0,0-1 0 0 0,0 0 0 0 0,-1 1 0 0 0,1-1 0 0 0,0 1 0 0 0,-1-1-1 0 0,1 1 1 0 0,0-1 0 0 0,-1 1 0 0 0,1-1 0 0 0,-1 1 0 0 0,1-1 0 0 0,-1 1 0 0 0,1-1 0 0 0,-2 1-1 0 0,-7 10 331 0 0,-1 27-69 0 0,9-27-236 0 0,1 0 1 0 0,0 0-1 0 0,1 0 1 0 0,0 0-1 0 0,0 0 1 0 0,1 0-1 0 0,1-1 1 0 0,0 1-1 0 0,0-1 1 0 0,1 1-1 0 0,0-1 1 0 0,0 0-1 0 0,1 0 1 0 0,7 8-1 0 0,-10-13-91 0 0,1 0-1 0 0,0 0 0 0 0,0-1 0 0 0,1 1 0 0 0,-1-1 0 0 0,1 0 1 0 0,-1 0-1 0 0,1-1 0 0 0,0 1 0 0 0,0-1 0 0 0,0 0 0 0 0,1 0 1 0 0,-1 0-1 0 0,1 0 0 0 0,-1-1 0 0 0,1 1 0 0 0,-1-1 0 0 0,1-1 0 0 0,-1 1 1 0 0,1 0-1 0 0,0-1 0 0 0,0 0 0 0 0,-1 0 0 0 0,1-1 0 0 0,0 1 1 0 0,-1-1-1 0 0,1 0 0 0 0,0 0 0 0 0,-1-1 0 0 0,0 1 0 0 0,8-5 1 0 0,-5 3-10 0 0,0-1 0 0 0,-1 0 0 0 0,1-1 0 0 0,-1 1 0 0 0,0-1 0 0 0,0-1 0 0 0,0 1 0 0 0,0-1 0 0 0,7-11 0 0 0,-10 12 172 0 0,0 1-1 0 0,0-1 1 0 0,0 0 0 0 0,0 0-1 0 0,-1 0 1 0 0,0 0 0 0 0,0-1-1 0 0,-1 1 1 0 0,1 0 0 0 0,-1-1-1 0 0,0 0 1 0 0,-1 1 0 0 0,1-1-1 0 0,-1-8 1 0 0,-5 4 638 0 0,-2 16-516 0 0,-3 16-193 0 0,10-19-73 0 0,-1 1-1 0 0,1 0 1 0 0,0 0 0 0 0,0 0-1 0 0,0-1 1 0 0,0 1-1 0 0,1 0 1 0 0,-1 0 0 0 0,1-1-1 0 0,0 1 1 0 0,0 0 0 0 0,1-1-1 0 0,-1 1 1 0 0,1-1-1 0 0,0 1 1 0 0,0-1 0 0 0,0 0-1 0 0,0 0 1 0 0,4 4-1 0 0,-5-5 18 0 0,1 0 0 0 0,0-1-1 0 0,0 1 1 0 0,0-1 0 0 0,0 0-1 0 0,0 0 1 0 0,1 1 0 0 0,-1-1-1 0 0,0-1 1 0 0,0 1 0 0 0,1 0-1 0 0,-1-1 1 0 0,1 1 0 0 0,-1-1-1 0 0,0 1 1 0 0,1-1 0 0 0,-1 0-1 0 0,1 0 1 0 0,-1 0 0 0 0,1-1-1 0 0,-1 1 1 0 0,0-1 0 0 0,1 1-1 0 0,-1-1 1 0 0,0 0 0 0 0,1 1-1 0 0,-1-1 1 0 0,0-1 0 0 0,0 1-1 0 0,3-2 1 0 0,6-5 129 0 0,-1 0-1 0 0,-1-1 1 0 0,0 0-1 0 0,0-1 1 0 0,0 0-1 0 0,-2 0 1 0 0,1-1 0 0 0,-1 0-1 0 0,-1 0 1 0 0,0-1-1 0 0,0 0 1 0 0,4-16-1 0 0,-9 27-99 0 0,0 0 0 0 0,-1-1-1 0 0,1 1 1 0 0,-1 0-1 0 0,0 0 1 0 0,1-1 0 0 0,-1 1-1 0 0,0 0 1 0 0,0 0-1 0 0,0-1 1 0 0,0 1 0 0 0,0 0-1 0 0,0-1 1 0 0,0 1-1 0 0,0 0 1 0 0,-1-1 0 0 0,1 1-1 0 0,-1-2 1 0 0,1 2-22 0 0,-1 1 1 0 0,1-1-1 0 0,-1 1 1 0 0,0 0-1 0 0,1-1 1 0 0,-1 1-1 0 0,1-1 1 0 0,-1 1-1 0 0,0 0 1 0 0,1-1-1 0 0,-1 1 1 0 0,0 0-1 0 0,1 0 1 0 0,-1 0-1 0 0,0-1 1 0 0,1 1-1 0 0,-1 0 1 0 0,0 0-1 0 0,1 0 1 0 0,-1 0-1 0 0,0 0 1 0 0,0 0-1 0 0,1 0 1 0 0,-2 1-1 0 0,-1-1-49 0 0,-1 1 0 0 0,1 0 0 0 0,0 1-1 0 0,-1-1 1 0 0,1 0 0 0 0,0 1 0 0 0,0 0 0 0 0,0 0-1 0 0,0 0 1 0 0,0 0 0 0 0,-5 4 0 0 0,7-4-154 0 0,-1 0 0 0 0,0 0 0 0 0,1 0 0 0 0,-1 0 0 0 0,1 1 0 0 0,0-1 0 0 0,-1 0 0 0 0,1 1 0 0 0,0-1 0 0 0,0 0 0 0 0,1 1 0 0 0,-1-1-1 0 0,1 1 1 0 0,-1-1 0 0 0,1 1 0 0 0,0 0 0 0 0,0-1 0 0 0,0 6 0 0 0,0-6 7 0 0,1 0-1 0 0,0 0 0 0 0,0 0 0 0 0,0 0 0 0 0,0 0 0 0 0,0 0 1 0 0,0 0-1 0 0,0 0 0 0 0,0-1 0 0 0,1 1 0 0 0,-1 0 0 0 0,1-1 1 0 0,0 1-1 0 0,-1-1 0 0 0,1 0 0 0 0,0 1 0 0 0,0-1 1 0 0,0 0-1 0 0,-1 0 0 0 0,1 0 0 0 0,4 1 0 0 0,0 0 177 0 0,-1 1-1 0 0,0-1 0 0 0,0 1 0 0 0,0 0 1 0 0,0 0-1 0 0,-1 1 0 0 0,1-1 0 0 0,-1 1 1 0 0,0 0-1 0 0,0 1 0 0 0,0-1 1 0 0,0 0-1 0 0,-1 1 0 0 0,0 0 0 0 0,0 0 1 0 0,4 9-1 0 0,-1 3-680 0 0,-1 1-1 0 0,0 0 1 0 0,4 36 0 0 0,-8-49 167 0 0,4 14-4222 0 0,-3-9-1470 0 0</inkml:trace>
  <inkml:trace contextRef="#ctx0" brushRef="#br0" timeOffset="-20146.58">4760 349 2474 0 0,'0'0'4366'0'0,"5"-6"-3696"0"0,4-3 30 0 0,2 3-360 0 0,3-2 148 0 0,4-1-312 0 0,4-1 178 0 0,4-1-114 0 0,8 0-262 0 0,1 0-414 0 0,3-2-900 0 0,0 0-578 0 0,0 1-746 0 0,-3 0-770 0 0</inkml:trace>
  <inkml:trace contextRef="#ctx0" brushRef="#br0" timeOffset="-18759.86">3824 2002 2110 0 0,'0'0'2298'0'0,"19"-16"2760"0"0,-9 0-3883 0 0,0 0-1 0 0,-1 0 1 0 0,0-1 0 0 0,-1-1-1 0 0,-1 1 1 0 0,-1-1 0 0 0,5-24-1 0 0,-9 34-919 0 0,-1 0 0 0 0,1 0 0 0 0,-2 0-1 0 0,1 0 1 0 0,-1 0 0 0 0,0 0 0 0 0,-1 0-1 0 0,0 0 1 0 0,0 1 0 0 0,-1-1 0 0 0,0 0 0 0 0,0 1-1 0 0,-1-1 1 0 0,0 1 0 0 0,0-1 0 0 0,-1 1-1 0 0,0 0 1 0 0,0 1 0 0 0,0-1 0 0 0,-6-6-1 0 0,9 12-215 0 0,0 0 0 0 0,0 0-1 0 0,-1-1 1 0 0,1 1-1 0 0,0 0 1 0 0,-1 0 0 0 0,1 0-1 0 0,0 0 1 0 0,-1 1-1 0 0,1-1 1 0 0,-1 0-1 0 0,1 1 1 0 0,-1-1 0 0 0,1 1-1 0 0,-1-1 1 0 0,0 1-1 0 0,-2-1 1 0 0,3 1-32 0 0,0 1 1 0 0,0-1-1 0 0,0 0 1 0 0,0 0-1 0 0,0 1 0 0 0,0-1 1 0 0,0 0-1 0 0,0 1 0 0 0,1-1 1 0 0,-1 1-1 0 0,0-1 1 0 0,0 1-1 0 0,0-1 0 0 0,0 1 1 0 0,1 0-1 0 0,-1-1 1 0 0,0 1-1 0 0,1 0 0 0 0,-1 0 1 0 0,0 0-1 0 0,0 1 0 0 0,0-1-37 0 0,0 1-1 0 0,1 0 1 0 0,-1 0-1 0 0,0 0 1 0 0,1 0 0 0 0,-1 0-1 0 0,1 0 1 0 0,0 0-1 0 0,0 0 1 0 0,-1 1-1 0 0,1-1 1 0 0,1 0-1 0 0,-1 0 1 0 0,0 0-1 0 0,0 0 1 0 0,1 0-1 0 0,-1 0 1 0 0,1 0-1 0 0,0 0 1 0 0,0 0-1 0 0,0 0 1 0 0,0 0-1 0 0,0-1 1 0 0,0 1-1 0 0,0 0 1 0 0,2 2-1 0 0,1-1-253 0 0,0 1 0 0 0,1-1 1 0 0,-1 0-1 0 0,0-1 0 0 0,1 1 0 0 0,-1-1 0 0 0,1 0 1 0 0,0 0-1 0 0,0 0 0 0 0,0-1 0 0 0,0 1 0 0 0,0-1 1 0 0,0-1-1 0 0,0 1 0 0 0,8-1 0 0 0,10 1-536 0 0,0-2 0 0 0,25-4 0 0 0,-33 3 986 0 0,-14 2 332 0 0,1 4-446 0 0,-1 0 0 0 0,1 0 0 0 0,-1 0 0 0 0,0 1 0 0 0,-1-1 0 0 0,1 0 0 0 0,-1 8 0 0 0,0-7-30 0 0,0-1-1 0 0,1 1 1 0 0,0 0-1 0 0,-1-1 1 0 0,1 1-1 0 0,1 0 1 0 0,-1-1-1 0 0,3 5 1 0 0,-3-6-24 0 0,0-1 1 0 0,0 0 0 0 0,1 1 0 0 0,-1-1 0 0 0,1 0 0 0 0,-1 0 0 0 0,1 0 0 0 0,0 0 0 0 0,0 0 0 0 0,0-1 0 0 0,0 1 0 0 0,0 0 0 0 0,0-1-1 0 0,1 0 1 0 0,-1 1 0 0 0,0-1 0 0 0,1 0 0 0 0,-1 0 0 0 0,1 0 0 0 0,3 0 0 0 0,-2-1-96 0 0,0 1 1 0 0,0-1-1 0 0,1-1 1 0 0,-1 1 0 0 0,0-1-1 0 0,0 1 1 0 0,0-1-1 0 0,0 0 1 0 0,0-1-1 0 0,0 1 1 0 0,-1-1-1 0 0,5-1 1 0 0,1-2-91 0 0,-1 0 1 0 0,0-1-1 0 0,0 0 1 0 0,0 0 0 0 0,0 0-1 0 0,-1-1 1 0 0,-1 0-1 0 0,1-1 1 0 0,-1 1-1 0 0,9-15 1 0 0,-11 14 452 0 0,0-2-1 0 0,0 1 1 0 0,4-16 0 0 0,-8 22-83 0 0,1 0 1 0 0,-1 1-1 0 0,1-1 1 0 0,-1 0-1 0 0,0 1 0 0 0,0-1 1 0 0,0 0-1 0 0,-1-4 1 0 0,0 6-127 0 0,1 0 1 0 0,0 0 0 0 0,-1 0 0 0 0,1 1 0 0 0,0-1 0 0 0,-1 0 0 0 0,1 0 0 0 0,-1 1 0 0 0,1-1-1 0 0,-1 0 1 0 0,1 0 0 0 0,-1 1 0 0 0,0-1 0 0 0,1 1 0 0 0,-1-1 0 0 0,0 1 0 0 0,0-1 0 0 0,1 1-1 0 0,-1-1 1 0 0,0 1 0 0 0,0-1 0 0 0,0 1 0 0 0,0 0 0 0 0,1 0 0 0 0,-3-1 0 0 0,1 1-31 0 0,0 0 0 0 0,-1 0 1 0 0,1 1-1 0 0,-1-1 1 0 0,1 1-1 0 0,0-1 1 0 0,-1 1-1 0 0,1 0 1 0 0,0 0-1 0 0,0 0 0 0 0,-1 0 1 0 0,1 0-1 0 0,0 0 1 0 0,0 0-1 0 0,0 1 1 0 0,0-1-1 0 0,1 1 1 0 0,-1 0-1 0 0,0-1 0 0 0,1 1 1 0 0,-1 0-1 0 0,1 0 1 0 0,-3 4-1 0 0,3-4-32 0 0,-1 1 0 0 0,0-1 0 0 0,1 1 0 0 0,-1 0-1 0 0,1-1 1 0 0,0 1 0 0 0,0 0 0 0 0,0 0 0 0 0,0 0 0 0 0,1 0 0 0 0,-1 0-1 0 0,1 0 1 0 0,0 0 0 0 0,0 0 0 0 0,0 0 0 0 0,0 0 0 0 0,0 0-1 0 0,2 5 1 0 0,-2-7-133 0 0,1 1 0 0 0,0 0-1 0 0,0 0 1 0 0,0-1 0 0 0,0 1-1 0 0,0-1 1 0 0,1 1 0 0 0,-1-1-1 0 0,0 1 1 0 0,1-1 0 0 0,-1 0-1 0 0,1 0 1 0 0,0 0 0 0 0,-1 0-1 0 0,1 0 1 0 0,0 0 0 0 0,-1 0 0 0 0,4 1-1 0 0,-1-1-209 0 0,1 0-1 0 0,-1-1 0 0 0,0 1 1 0 0,1-1-1 0 0,-1 0 1 0 0,0 0-1 0 0,1 0 1 0 0,4-1-1 0 0,4-1-739 0 0,0-1 1 0 0,0-1-1 0 0,-1 0 1 0 0,20-9-1 0 0,-18 6 698 0 0,-1 0 1 0 0,0-1-1 0 0,0-1 1 0 0,0 0-1 0 0,-1-1 1 0 0,20-20-1 0 0,-29 26 632 0 0,1 0 0 0 0,-1-1 1 0 0,0 1-1 0 0,0 0 0 0 0,-1-1 0 0 0,0 0 1 0 0,1 1-1 0 0,-1-1 0 0 0,-1 0 0 0 0,3-8 0 0 0,-4 10 171 0 0,0-1-1 0 0,0 1 0 0 0,0 0 1 0 0,0-1-1 0 0,0 1 0 0 0,0 0 1 0 0,-1-1-1 0 0,0 1 0 0 0,0 0 1 0 0,0 0-1 0 0,0 0 0 0 0,0 0 1 0 0,-1 0-1 0 0,1 0 0 0 0,-1 0 1 0 0,0 0-1 0 0,0 1 0 0 0,-3-5 964 0 0,5 7-1351 0 0,-1 0 0 0 0,1 0 0 0 0,0 0 0 0 0,-1 0 0 0 0,1 0 0 0 0,0 0 0 0 0,-1 0 0 0 0,1 0 0 0 0,-1 0 0 0 0,1 0 0 0 0,0 1 0 0 0,-1-1 0 0 0,1 0 0 0 0,0 0 0 0 0,-1 0 0 0 0,1 0 0 0 0,0 1 0 0 0,-1-1 0 0 0,1 0 0 0 0,0 0 0 0 0,-1 0 0 0 0,1 1 0 0 0,0-1 0 0 0,0 0 0 0 0,-1 1 0 0 0,1-1 0 0 0,0 0 0 0 0,0 1 0 0 0,0-1 0 0 0,-1 0 0 0 0,1 1 0 0 0,0-1 0 0 0,0 0 0 0 0,0 1 0 0 0,0-1 0 0 0,0 1 0 0 0,0-1 0 0 0,0 1 0 0 0,-7 16 269 0 0,6-16-225 0 0,-6 20 267 0 0,2-1 0 0 0,0 1 0 0 0,1 0 1 0 0,1 0-1 0 0,-1 24 0 0 0,6 112-301 0 0,1-72-1102 0 0,-2-36-528 0 0,-1 96-4116 0 0,-9-50-3306 0 0,6-78 5524 0 0</inkml:trace>
  <inkml:trace contextRef="#ctx0" brushRef="#br0" timeOffset="-18540.24">4543 1334 7354 0 0,'-14'-26'1590'0'0,"12"21"58"0"0,0 0 582 0 0,0 0-1568 0 0,1 0-94 0 0,5 7-2374 0 0,1-1 928 0 0,1 6-378 0 0,2 4-496 0 0,-3 1-224 0 0,-1 2-822 0 0,1 0-778 0 0</inkml:trace>
  <inkml:trace contextRef="#ctx0" brushRef="#br0" timeOffset="-17925.68">4661 1689 3674 0 0,'-5'-15'5315'0'0,"9"9"-4816"0"0,1 1 1 0 0,-1 0-1 0 0,1 0 0 0 0,0 0 1 0 0,1 0-1 0 0,-1 1 1 0 0,11-7-1 0 0,-11 8-83 0 0,0 0-1 0 0,0 0 0 0 0,0-1 0 0 0,-1 0 1 0 0,1 0-1 0 0,-1 0 0 0 0,0 0 0 0 0,0-1 1 0 0,0 0-1 0 0,-1 0 0 0 0,0 0 0 0 0,4-6 1 0 0,-7 10-342 0 0,0 1 1 0 0,1-1-1 0 0,-1 0 1 0 0,1 1-1 0 0,-1-1 1 0 0,0 0-1 0 0,1 1 1 0 0,-1-1-1 0 0,0 0 1 0 0,0 0-1 0 0,0 1 1 0 0,0-1-1 0 0,0 0 1 0 0,0 0-1 0 0,0 0 1 0 0,0 1-1 0 0,0-1 1 0 0,0 0-1 0 0,0 0 1 0 0,0 1-1 0 0,0-1 1 0 0,-1 0-1 0 0,1 0 1 0 0,0 1-1 0 0,0-1 1 0 0,-1 0-1 0 0,1 1 1 0 0,-1-1 0 0 0,1 0-1 0 0,0 1 1 0 0,-1-1-1 0 0,1 1 1 0 0,-1-1-1 0 0,0 1 1 0 0,1-1-1 0 0,-1 1 1 0 0,1-1-1 0 0,-1 1 1 0 0,0-1-1 0 0,1 1 1 0 0,-1 0-1 0 0,-1-1 1 0 0,0 1-30 0 0,1 0 1 0 0,-1 0-1 0 0,1 0 1 0 0,-1 0-1 0 0,1 0 1 0 0,-1 1-1 0 0,1-1 1 0 0,-1 0-1 0 0,1 1 1 0 0,0 0 0 0 0,-1-1-1 0 0,1 1 1 0 0,0-1-1 0 0,-1 1 1 0 0,1 0-1 0 0,0 0 1 0 0,0 0-1 0 0,-1 0 1 0 0,1 0-1 0 0,0 0 1 0 0,-1 1-1 0 0,-2 4-143 0 0,0 0-1 0 0,1 0 1 0 0,0 0-1 0 0,0 0 1 0 0,0 0-1 0 0,1 1 1 0 0,0-1-1 0 0,0 1 1 0 0,0 0-1 0 0,1-1 1 0 0,-1 11-1 0 0,2-15-143 0 0,0 0 0 0 0,-1 1 0 0 0,1-1 0 0 0,0 1 0 0 0,0-1-1 0 0,1 1 1 0 0,-1-1 0 0 0,0 1 0 0 0,1-1 0 0 0,0 0 0 0 0,-1 1 0 0 0,1-1-1 0 0,0 0 1 0 0,0 1 0 0 0,0-1 0 0 0,1 0 0 0 0,-1 0 0 0 0,0 0 0 0 0,1 0 0 0 0,-1 0-1 0 0,1 0 1 0 0,0-1 0 0 0,0 1 0 0 0,0 0 0 0 0,0-1 0 0 0,0 1 0 0 0,0-1-1 0 0,0 0 1 0 0,0 0 0 0 0,0 0 0 0 0,0 0 0 0 0,1 0 0 0 0,-1 0 0 0 0,4 0-1 0 0,-1 0-12 0 0,1-1 1 0 0,-1 0-1 0 0,1-1 0 0 0,-1 1 0 0 0,0-1 0 0 0,1 0 0 0 0,-1-1 0 0 0,0 1 0 0 0,0-1 0 0 0,6-2 0 0 0,51-28-1559 0 0,-50 25 1402 0 0,-1 1 366 0 0,0 0-1 0 0,-1-1 1 0 0,0 0 0 0 0,0-1 0 0 0,0 0 0 0 0,-1-1 0 0 0,0 0 0 0 0,9-12 0 0 0,-16 18 296 0 0,0 0 0 0 0,0 0-1 0 0,0-1 1 0 0,-1 1 0 0 0,1 0 0 0 0,-1-1-1 0 0,0 0 1 0 0,0 1 0 0 0,0-1 0 0 0,0 0-1 0 0,-1 1 1 0 0,1-1 0 0 0,-1 0 0 0 0,0 0-1 0 0,0 1 1 0 0,0-1 0 0 0,-1 0-1 0 0,1 0 1 0 0,-1 1 0 0 0,0-1 0 0 0,0 0-1 0 0,0 1 1 0 0,-1-1 0 0 0,1 1 0 0 0,-1 0-1 0 0,0-1 1 0 0,0 1 0 0 0,0 0 0 0 0,0 0-1 0 0,-1 0 1 0 0,-2-3 0 0 0,4 5-43 0 0,0-1 0 0 0,0 0 0 0 0,-1 1 1 0 0,1-1-1 0 0,-1 1 0 0 0,1-1 0 0 0,-1 1 1 0 0,1 0-1 0 0,-1 0 0 0 0,0-1 0 0 0,0 1 1 0 0,1 1-1 0 0,-1-1 0 0 0,0 0 0 0 0,0 0 0 0 0,0 1 1 0 0,0-1-1 0 0,0 1 0 0 0,-4-1 0 0 0,5 1-158 0 0,-1 1 0 0 0,1 0 0 0 0,0 0 0 0 0,-1 0 0 0 0,1-1 0 0 0,0 1 0 0 0,0 0 0 0 0,0 1 0 0 0,0-1 0 0 0,0 0 1 0 0,0 0-1 0 0,0 0 0 0 0,0 1 0 0 0,0-1 0 0 0,1 0 0 0 0,-1 1 0 0 0,0-1 0 0 0,1 0 0 0 0,-1 1 0 0 0,1-1 0 0 0,0 1 0 0 0,-1-1 0 0 0,1 1 0 0 0,0-1 0 0 0,0 1 0 0 0,0-1 0 0 0,0 3 0 0 0,0 1-123 0 0,-1 0 1 0 0,1 1 0 0 0,0-1 0 0 0,1 0-1 0 0,-1 0 1 0 0,1 1 0 0 0,0-1 0 0 0,0 0-1 0 0,1 0 1 0 0,0 0 0 0 0,-1 0 0 0 0,2 0-1 0 0,-1 0 1 0 0,1-1 0 0 0,-1 1 0 0 0,1-1-1 0 0,0 0 1 0 0,1 1 0 0 0,-1-2 0 0 0,1 1-1 0 0,7 6 1 0 0,-8-8-112 0 0,0 0 1 0 0,0 0-1 0 0,1 0 0 0 0,-1 0 0 0 0,0-1 0 0 0,1 0 1 0 0,0 1-1 0 0,-1-1 0 0 0,1 0 0 0 0,0-1 1 0 0,-1 1-1 0 0,1-1 0 0 0,0 0 0 0 0,0 1 0 0 0,-1-2 1 0 0,1 1-1 0 0,0 0 0 0 0,0-1 0 0 0,-1 0 0 0 0,1 0 1 0 0,0 0-1 0 0,-1 0 0 0 0,1 0 0 0 0,-1-1 0 0 0,0 1 1 0 0,1-1-1 0 0,-1 0 0 0 0,0 0 0 0 0,0-1 1 0 0,5-4-1 0 0,-2 2 203 0 0,-1 0 0 0 0,0-1 1 0 0,-1 1-1 0 0,1-1 0 0 0,-1 0 0 0 0,0-1 1 0 0,0 1-1 0 0,-1-1 0 0 0,0 1 0 0 0,0-1 1 0 0,-1 0-1 0 0,0 0 0 0 0,0-1 0 0 0,0 1 1 0 0,-1 0-1 0 0,0 0 0 0 0,-1-1 0 0 0,1-7 1 0 0,-3-13 1304 0 0,0 0 1 0 0,-2 0-1 0 0,-10-38 1 0 0,4 22 1386 0 0,17 129-1707 0 0,9-7-3133 0 0,8 49-8282 0 0,-21-84 4264 0 0,-3-26 1841 0 0</inkml:trace>
  <inkml:trace contextRef="#ctx0" brushRef="#br0" timeOffset="-17760.9">5093 1523 5400 0 0,'0'-15'1194'0'0,"2"7"322"0"0,3-3-728 0 0,1 3 322 0 0,2-1-788 0 0,3-1 506 0 0,2 1-650 0 0,4 0 312 0 0,1-1-674 0 0,0 1 68 0 0,2 0-208 0 0,0 0-188 0 0,0 1-250 0 0,-3 0-588 0 0,-1 1-280 0 0,-2 1 6 0 0,-4 2-716 0 0,-1-1-636 0 0</inkml:trace>
  <inkml:trace contextRef="#ctx0" brushRef="#br0" timeOffset="-17356.58">5288 1405 3148 0 0,'-11'-4'9717'0'0,"5"8"-4025"0"0,2 21-2594 0 0,5-15-3202 0 0,0 1 0 0 0,0-1 0 0 0,6 18 0 0 0,-5-23 9 0 0,0-1 1 0 0,0 0-1 0 0,1 0 0 0 0,-1 0 1 0 0,1 0-1 0 0,0 0 0 0 0,0 0 1 0 0,1-1-1 0 0,-1 1 0 0 0,1-1 1 0 0,0 0-1 0 0,0 0 0 0 0,0 0 1 0 0,0-1-1 0 0,6 3 0 0 0,-8-4-30 0 0,0 0-1 0 0,0 0 0 0 0,0 0 1 0 0,0-1-1 0 0,0 1 1 0 0,0-1-1 0 0,0 1 0 0 0,1-1 1 0 0,-1 0-1 0 0,0 0 1 0 0,0 0-1 0 0,0 0 0 0 0,0 0 1 0 0,0 0-1 0 0,0-1 1 0 0,1 1-1 0 0,-1-1 0 0 0,0 1 1 0 0,0-1-1 0 0,0 0 1 0 0,0 0-1 0 0,-1 0 0 0 0,1 0 1 0 0,0 0-1 0 0,0 0 0 0 0,0-1 1 0 0,-1 1-1 0 0,1 0 1 0 0,-1-1-1 0 0,1 0 0 0 0,-1 1 1 0 0,0-1-1 0 0,1 0 1 0 0,-1 1-1 0 0,0-1 0 0 0,1-4 1 0 0,0 2 192 0 0,-1 0 1 0 0,0 0 0 0 0,0-1 0 0 0,0 1-1 0 0,-1 0 1 0 0,1-1 0 0 0,-1 1-1 0 0,0 0 1 0 0,0-1 0 0 0,-1 1-1 0 0,1 0 1 0 0,-1-1 0 0 0,0 1-1 0 0,0 0 1 0 0,0 0 0 0 0,-1 0 0 0 0,1 0-1 0 0,-1 0 1 0 0,0 0 0 0 0,-3-4-1 0 0,3 5 23 0 0,0-1 0 0 0,0 1-1 0 0,0 0 1 0 0,0 0 0 0 0,-1 0-1 0 0,0 0 1 0 0,1 1 0 0 0,-1-1 0 0 0,0 1-1 0 0,0-1 1 0 0,0 1 0 0 0,0 0-1 0 0,-1 0 1 0 0,1 1 0 0 0,-1-1-1 0 0,1 1 1 0 0,-1-1 0 0 0,1 1-1 0 0,-1 0 1 0 0,0 1 0 0 0,1-1 0 0 0,-7 0-1 0 0,3 2-360 0 0,-1 0 0 0 0,1 0 0 0 0,0 1 0 0 0,0-1-1 0 0,0 2 1 0 0,0-1 0 0 0,-10 6 0 0 0,-2 4-3823 0 0,2 3-3663 0 0</inkml:trace>
  <inkml:trace contextRef="#ctx0" brushRef="#br0" timeOffset="-17090.91">5459 1331 5822 0 0,'2'-2'527'0'0,"-1"0"-1"0"0,1 0 1 0 0,0 1-1 0 0,-1-1 1 0 0,1 1-1 0 0,0-1 1 0 0,0 1-1 0 0,0 0 1 0 0,0 0-1 0 0,0-1 1 0 0,0 1-1 0 0,0 1 1 0 0,1-1-1 0 0,2-1 1 0 0,0 1-53 0 0,-1 0 0 0 0,1 1 0 0 0,0-1 0 0 0,0 1 1 0 0,0 0-1 0 0,8 1 0 0 0,-6 0-301 0 0,-1 0 1 0 0,0 0-1 0 0,0 1 0 0 0,0 0 1 0 0,0 0-1 0 0,-1 0 0 0 0,1 1 1 0 0,-1 0-1 0 0,1 0 1 0 0,-1 0-1 0 0,7 6 0 0 0,-8-5-92 0 0,-1 0 0 0 0,1 1-1 0 0,-1-1 1 0 0,0 1-1 0 0,0 0 1 0 0,-1-1 0 0 0,1 2-1 0 0,2 7 1 0 0,-4-10-50 0 0,0-1 1 0 0,0 1-1 0 0,-1 0 0 0 0,1 0 1 0 0,-1 0-1 0 0,1 0 0 0 0,-1 0 1 0 0,0 0-1 0 0,0 0 0 0 0,-1 0 1 0 0,1 0-1 0 0,0 0 1 0 0,-1 0-1 0 0,0 0 0 0 0,0 0 1 0 0,0 0-1 0 0,-1 3 0 0 0,2-6-14 0 0,-1 1-1 0 0,1-1 1 0 0,0 1-1 0 0,0-1 0 0 0,-1 0 1 0 0,1 1-1 0 0,0-1 1 0 0,0 0-1 0 0,-1 1 0 0 0,1-1 1 0 0,0 0-1 0 0,-1 0 1 0 0,1 1-1 0 0,0-1 1 0 0,-1 0-1 0 0,1 0 0 0 0,0 1 1 0 0,-1-1-1 0 0,1 0 1 0 0,-1 0-1 0 0,1 0 0 0 0,0 0 1 0 0,-1 0-1 0 0,1 0 1 0 0,-1 0-1 0 0,1 0 1 0 0,-1 0-1 0 0,1 0 0 0 0,0 0 1 0 0,-1 0-1 0 0,1 0 1 0 0,-1 0-1 0 0,1 0 0 0 0,-1 0 1 0 0,1 0-1 0 0,0 0 1 0 0,-1 0-1 0 0,1-1 1 0 0,0 1-1 0 0,-1 0 0 0 0,1 0 1 0 0,-1-1-1 0 0,1 1 1 0 0,0 0-1 0 0,-1 0 0 0 0,1-1 1 0 0,0 1-1 0 0,0 0 1 0 0,-1-1-1 0 0,1 1 1 0 0,0 0-1 0 0,0-1 0 0 0,0 1 1 0 0,-1-1-1 0 0,1 1 1 0 0,0-1-1 0 0,-9-21 129 0 0,9 17-580 0 0,0-1 0 0 0,1 1 1 0 0,0 0-1 0 0,0 0 1 0 0,0-1-1 0 0,1 1 0 0 0,-1 0 1 0 0,1 0-1 0 0,0 0 1 0 0,1 1-1 0 0,-1-1 1 0 0,1 0-1 0 0,4-5 0 0 0,0 2-1482 0 0,0-1 0 0 0,0 1 1 0 0,1 0-1 0 0,0 0 0 0 0,12-8 0 0 0,-7 7-1975 0 0</inkml:trace>
  <inkml:trace contextRef="#ctx0" brushRef="#br0" timeOffset="-16202.92">5889 1213 4068 0 0,'-2'-1'550'0'0,"-1"0"0"0"0,1 0 0 0 0,-1 0 0 0 0,0 1 0 0 0,1-1 0 0 0,-1 1 0 0 0,0 0 0 0 0,1 0 0 0 0,-1 0 0 0 0,0 0 0 0 0,1 0 0 0 0,-1 0 0 0 0,0 1 0 0 0,1 0 0 0 0,-1-1 0 0 0,-3 2 0 0 0,0 1 63 0 0,1-1 0 0 0,-1 1 0 0 0,1 0 0 0 0,0 1 1 0 0,0-1-1 0 0,0 1 0 0 0,-5 5 0 0 0,3-2-219 0 0,1 0 1 0 0,-1 0-1 0 0,1 1 0 0 0,0 0 1 0 0,1 0-1 0 0,0 1 0 0 0,0-1 0 0 0,1 1 1 0 0,-4 11-1 0 0,7-17-408 0 0,0 0 1 0 0,1 0-1 0 0,-1 1 1 0 0,0-1-1 0 0,1 0 0 0 0,0 1 1 0 0,0-1-1 0 0,0 1 1 0 0,0-1-1 0 0,1 0 1 0 0,-1 1-1 0 0,1-1 0 0 0,0 0 1 0 0,0 0-1 0 0,0 1 1 0 0,0-1-1 0 0,0 0 0 0 0,1 0 1 0 0,2 5-1 0 0,-2-7-154 0 0,0 1 0 0 0,-1-1 0 0 0,1 0 0 0 0,0 0 1 0 0,0 1-1 0 0,0-1 0 0 0,0 0 0 0 0,0 0 0 0 0,0-1 0 0 0,0 1 0 0 0,0 0 0 0 0,0-1 0 0 0,0 1 0 0 0,0-1 0 0 0,0 0 0 0 0,1 0 0 0 0,-1 0 0 0 0,0 0 0 0 0,0 0 0 0 0,0 0 0 0 0,1 0 0 0 0,-1-1 0 0 0,0 1 0 0 0,0-1 1 0 0,0 0-1 0 0,0 1 0 0 0,0-1 0 0 0,0 0 0 0 0,0 0 0 0 0,3-2 0 0 0,-1-1 47 0 0,1 1 1 0 0,-1 0-1 0 0,0-1 1 0 0,0 0 0 0 0,0 0-1 0 0,0 0 1 0 0,-1 0-1 0 0,0-1 1 0 0,0 0-1 0 0,0 1 1 0 0,0-1-1 0 0,-1 0 1 0 0,0 0 0 0 0,0 0-1 0 0,0-1 1 0 0,-1 1-1 0 0,1 0 1 0 0,0-9-1 0 0,1-6 495 0 0,-1 1 1 0 0,-1-1-1 0 0,-2-36 0 0 0,-7-17 1105 0 0,-2-42 3094 0 0,11 136-4267 0 0,0 1 0 0 0,1 0 0 0 0,1-1 0 0 0,1 0 0 0 0,14 41 0 0 0,-15-53-298 0 0,0 0-1 0 0,1-1 1 0 0,0 1-1 0 0,1-1 1 0 0,0 0 0 0 0,0 0-1 0 0,1 0 1 0 0,0-1-1 0 0,0 1 1 0 0,0-1-1 0 0,1-1 1 0 0,0 0 0 0 0,1 0-1 0 0,-1 0 1 0 0,17 9-1 0 0,-19-13-21 0 0,0-1-1 0 0,-1 1 0 0 0,1-1 0 0 0,0 1 0 0 0,0-1 0 0 0,0-1 0 0 0,0 1 1 0 0,0-1-1 0 0,0 0 0 0 0,0 0 0 0 0,0 0 0 0 0,0-1 0 0 0,0 1 0 0 0,0-1 1 0 0,5-2-1 0 0,-2 0-4 0 0,0 0 0 0 0,0 0 0 0 0,-1-1 1 0 0,0 0-1 0 0,0-1 0 0 0,0 0 0 0 0,0 0 1 0 0,10-10-1 0 0,-9 7 159 0 0,0-1 0 0 0,0 0 0 0 0,-1 0 1 0 0,0-1-1 0 0,0 0 0 0 0,-1 0 0 0 0,-1 0 1 0 0,0-1-1 0 0,0 0 0 0 0,-1 0 0 0 0,0 0 1 0 0,4-24-1 0 0,-8 33-18 0 0,0 0 0 0 0,1 0 1 0 0,-1 0-1 0 0,0 0 0 0 0,0-1 0 0 0,0 1 0 0 0,-1 0 1 0 0,1 0-1 0 0,0 0 0 0 0,-1 0 0 0 0,0 0 1 0 0,1 0-1 0 0,-1 0 0 0 0,0 0 0 0 0,0 0 1 0 0,0 0-1 0 0,0 0 0 0 0,0 0 0 0 0,-3-2 1 0 0,4 3-72 0 0,-1 1 1 0 0,0 0-1 0 0,1-1 1 0 0,-1 1-1 0 0,1 0 1 0 0,-1 0 0 0 0,0-1-1 0 0,1 1 1 0 0,-1 0-1 0 0,0 0 1 0 0,1 0-1 0 0,-1 0 1 0 0,0 0-1 0 0,1 0 1 0 0,-1 0 0 0 0,0 0-1 0 0,1 0 1 0 0,-1 0-1 0 0,0 0 1 0 0,1 0-1 0 0,-1 0 1 0 0,0 1 0 0 0,0-1-1 0 0,-1 1 3 0 0,0 1 1 0 0,0-1-1 0 0,0 0 0 0 0,1 1 1 0 0,-1-1-1 0 0,0 1 0 0 0,1-1 1 0 0,-1 1-1 0 0,1 0 0 0 0,-2 2 1 0 0,0 1 60 0 0,-1 1 0 0 0,2-1 0 0 0,-1 1 1 0 0,1 0-1 0 0,0-1 0 0 0,0 1 0 0 0,0 0 1 0 0,1 1-1 0 0,0-1 0 0 0,0 0 0 0 0,0 0 1 0 0,1 0-1 0 0,0 0 0 0 0,0 1 0 0 0,1-1 1 0 0,0 0-1 0 0,0 0 0 0 0,4 11 0 0 0,-4-13-97 0 0,0-1-1 0 0,0 0 1 0 0,1 0-1 0 0,-1 0 1 0 0,1 0-1 0 0,0 0 1 0 0,0 0 0 0 0,0-1-1 0 0,0 1 1 0 0,0-1-1 0 0,1 1 1 0 0,-1-1-1 0 0,1 0 1 0 0,0 0-1 0 0,0 0 1 0 0,-1 0-1 0 0,1 0 1 0 0,0-1-1 0 0,1 1 1 0 0,-1-1-1 0 0,0 0 1 0 0,0 0-1 0 0,0 0 1 0 0,1 0-1 0 0,-1-1 1 0 0,1 1-1 0 0,-1-1 1 0 0,0 0-1 0 0,1 0 1 0 0,-1 0-1 0 0,1 0 1 0 0,-1-1-1 0 0,0 1 1 0 0,1-1-1 0 0,3-1 1 0 0,5-2-60 0 0,0-1 1 0 0,-1 1-1 0 0,0-2 0 0 0,0 0 0 0 0,-1 0 1 0 0,1-1-1 0 0,-1 0 0 0 0,-1 0 1 0 0,1-1-1 0 0,11-14 0 0 0,-16 17 1 0 0,-1 1 1 0 0,0-1-1 0 0,0 1 0 0 0,-1-1 0 0 0,1 0 1 0 0,-1 0-1 0 0,0-1 0 0 0,-1 1 0 0 0,1-1 1 0 0,-1 1-1 0 0,0-1 0 0 0,0 0 0 0 0,-1 0 1 0 0,0 0-1 0 0,0 0 0 0 0,0 0 0 0 0,-1 0 1 0 0,0 0-1 0 0,0 0 0 0 0,0 0 1 0 0,-1 0-1 0 0,0 0 0 0 0,-2-6 0 0 0,3 10 37 0 0,-1 0 0 0 0,1 1 0 0 0,-1-1-1 0 0,0 1 1 0 0,0-1 0 0 0,1 1 0 0 0,-1-1 0 0 0,0 1-1 0 0,0-1 1 0 0,0 1 0 0 0,-1 0 0 0 0,1 0-1 0 0,0-1 1 0 0,0 1 0 0 0,-1 0 0 0 0,1 0 0 0 0,-1 1-1 0 0,1-1 1 0 0,-1 0 0 0 0,1 0 0 0 0,-1 1 0 0 0,1-1-1 0 0,-1 0 1 0 0,0 1 0 0 0,1 0 0 0 0,-1-1-1 0 0,0 1 1 0 0,1 0 0 0 0,-1 0 0 0 0,0 0 0 0 0,1 0-1 0 0,-1 0 1 0 0,0 0 0 0 0,0 1 0 0 0,1-1 0 0 0,-1 1-1 0 0,1-1 1 0 0,-4 2 0 0 0,3-1-51 0 0,0 0-1 0 0,0 0 1 0 0,0 0 0 0 0,1 1-1 0 0,-1-1 1 0 0,0 0 0 0 0,1 1-1 0 0,-1-1 1 0 0,1 1 0 0 0,-1 0-1 0 0,1-1 1 0 0,0 1 0 0 0,-1 0-1 0 0,1 0 1 0 0,0 0 0 0 0,0 0-1 0 0,1 0 1 0 0,-1 0 0 0 0,0 0-1 0 0,1 0 1 0 0,-1 0 0 0 0,1 0-1 0 0,0 1 1 0 0,-1-1 0 0 0,1 0-1 0 0,0 0 1 0 0,0 0 0 0 0,1 1-1 0 0,-1-1 1 0 0,0 0 0 0 0,1 2-1 0 0,1 0-94 0 0,-1 0 0 0 0,1-1 0 0 0,0 1-1 0 0,0-1 1 0 0,0 0 0 0 0,0 1 0 0 0,1-1 0 0 0,-1 0-1 0 0,1 0 1 0 0,0-1 0 0 0,0 1 0 0 0,0 0 0 0 0,0-1 0 0 0,5 3-1 0 0,9 5-396 0 0,33 13-1 0 0,7 5 254 0 0,-49-22 304 0 0,-1-1-1 0 0,0 2 1 0 0,1-1 0 0 0,-2 1-1 0 0,1 0 1 0 0,-1 0 0 0 0,9 15-1 0 0,7 13-8836 0 0,-20-32 7528 0 0</inkml:trace>
  <inkml:trace contextRef="#ctx0" brushRef="#br0" timeOffset="-15268.15">4047 2754 5328 0 0,'-29'-8'3894'0'0,"28"7"-3655"0"0,1 1-1 0 0,0 0 1 0 0,-1 0 0 0 0,1 0 0 0 0,0 0-1 0 0,-1 0 1 0 0,1 0 0 0 0,0 0 0 0 0,-1 0-1 0 0,1 0 1 0 0,0 0 0 0 0,-1 0 0 0 0,1 0-1 0 0,0 0 1 0 0,-1 1 0 0 0,1-1 0 0 0,0 0-1 0 0,-1 0 1 0 0,1 0 0 0 0,0 0 0 0 0,0 1-1 0 0,-1-1 1 0 0,1 0 0 0 0,0 0 0 0 0,0 0-1 0 0,-1 1 1 0 0,1-1 0 0 0,0 1 0 0 0,-6 11 1730 0 0,2 16-2081 0 0,4-26 584 0 0,-1 18-220 0 0,0 0 1 0 0,2 0-1 0 0,0-1 1 0 0,2 1-1 0 0,4 22 1 0 0,-5-33-313 0 0,1 0 1 0 0,-1 0 0 0 0,1-1-1 0 0,1 1 1 0 0,0-1-1 0 0,0 0 1 0 0,0 0 0 0 0,1 0-1 0 0,0-1 1 0 0,1 1-1 0 0,0-1 1 0 0,0 0 0 0 0,11 8-1 0 0,-15-13 46 0 0,0 0 0 0 0,0-1 0 0 0,0 1 0 0 0,0-1 0 0 0,0 0 0 0 0,1 1 0 0 0,-1-1 0 0 0,0 0 0 0 0,1-1 0 0 0,-1 1 0 0 0,1 0 0 0 0,-1-1 0 0 0,1 1 0 0 0,-1-1 0 0 0,1 0 0 0 0,0 0 0 0 0,-1 0 1 0 0,1 0-1 0 0,-1 0 0 0 0,1-1 0 0 0,-1 1 0 0 0,1-1 0 0 0,-1 1 0 0 0,1-1 0 0 0,-1 0 0 0 0,1 0 0 0 0,-1 0 0 0 0,0-1 0 0 0,1 1 0 0 0,-1 0 0 0 0,0-1 0 0 0,0 0 0 0 0,0 1 0 0 0,0-1 0 0 0,-1 0 0 0 0,1 0 0 0 0,0 0 0 0 0,-1 0 0 0 0,3-4 0 0 0,2-3 134 0 0,-1 0-1 0 0,0 0 1 0 0,-1-1 0 0 0,0 1 0 0 0,0-1 0 0 0,-1 0 0 0 0,0 0-1 0 0,2-19 1 0 0,-4 11 126 0 0,-1 0 1 0 0,-3-28-1 0 0,0-21-4733 0 0,3 66 2687 0 0</inkml:trace>
  <inkml:trace contextRef="#ctx0" brushRef="#br0" timeOffset="-15078.82">4326 2817 8374 0 0,'13'58'8898'0'0,"-1"-1"-3597"0"0,10 58-2628 0 0,11 52-7589 0 0,-15-109-831 0 0,-1-21-4437 0 0</inkml:trace>
  <inkml:trace contextRef="#ctx0" brushRef="#br0" timeOffset="-14859.74">4383 2921 3074 0 0,'-9'-24'960'0'0,"-11"-33"3735"0"0,19 53-4346 0 0,-1 0 0 0 0,2 0 0 0 0,-1 0 0 0 0,0 0 0 0 0,1-1 0 0 0,0 1-1 0 0,0 0 1 0 0,0 0 0 0 0,0 0 0 0 0,1 0 0 0 0,1-5 0 0 0,-2 8-301 0 0,1-1-1 0 0,-1 1 0 0 0,1-1 1 0 0,0 1-1 0 0,-1-1 0 0 0,1 1 0 0 0,0 0 1 0 0,0 0-1 0 0,0-1 0 0 0,0 1 1 0 0,0 0-1 0 0,1 0 0 0 0,-1 0 0 0 0,0 0 1 0 0,0 0-1 0 0,1 0 0 0 0,-1 0 1 0 0,0 1-1 0 0,1-1 0 0 0,-1 0 0 0 0,1 1 1 0 0,-1-1-1 0 0,1 1 0 0 0,-1 0 1 0 0,1-1-1 0 0,-1 1 0 0 0,1 0 1 0 0,0 0-1 0 0,-1 0 0 0 0,1 0 0 0 0,-1 0 1 0 0,1 0-1 0 0,-1 0 0 0 0,1 1 1 0 0,-1-1-1 0 0,1 1 0 0 0,2 0 0 0 0,0 1-23 0 0,-1-1 0 0 0,1 1-1 0 0,-1 0 1 0 0,1 0 0 0 0,-1 0-1 0 0,0 0 1 0 0,0 0 0 0 0,0 1-1 0 0,0 0 1 0 0,0-1 0 0 0,-1 1-1 0 0,1 0 1 0 0,-1 0-1 0 0,3 5 1 0 0,-2-1-93 0 0,-1 0-1 0 0,0 0 1 0 0,0 0-1 0 0,-1 0 1 0 0,0 0-1 0 0,0 0 1 0 0,0 0 0 0 0,-1 0-1 0 0,0 1 1 0 0,-1-1-1 0 0,0 0 1 0 0,0 0-1 0 0,0 0 1 0 0,-1 0-1 0 0,-4 12 1 0 0,1-7-1064 0 0,0 1 0 0 0,-13 22 0 0 0,-18 14-5658 0 0,24-34 3034 0 0</inkml:trace>
  <inkml:trace contextRef="#ctx0" brushRef="#br0" timeOffset="-14169.77">4662 2678 3874 0 0,'-13'-6'1811'0'0,"-4"-2"5316"0"0,17 8-7019 0 0,0 0 1 0 0,-1 0-1 0 0,1 0 0 0 0,0 0 1 0 0,-1 0-1 0 0,1 0 1 0 0,-1 0-1 0 0,1 0 0 0 0,0 0 1 0 0,-1 0-1 0 0,1 0 0 0 0,-1 1 1 0 0,1-1-1 0 0,0 0 1 0 0,-1 0-1 0 0,1 0 0 0 0,0 0 1 0 0,-1 1-1 0 0,1-1 1 0 0,0 0-1 0 0,-1 0 0 0 0,1 1 1 0 0,0-1-1 0 0,0 0 0 0 0,-1 0 1 0 0,1 1-1 0 0,0-1 1 0 0,0 0-1 0 0,0 1 0 0 0,-1-1 1 0 0,1 0-1 0 0,0 1 1 0 0,0-1-1 0 0,0 1 0 0 0,0-1 1 0 0,0 0-1 0 0,0 1 1 0 0,-13 36 31 0 0,7-19 16 0 0,0-1-1 0 0,-2 20 0 0 0,7-33-151 0 0,0 1 1 0 0,1-1-1 0 0,-1 0 0 0 0,1 0 0 0 0,0 0 0 0 0,0 0 0 0 0,1 1 0 0 0,0-1 0 0 0,-1 0 1 0 0,1 0-1 0 0,1 0 0 0 0,-1 0 0 0 0,0 0 0 0 0,4 5 0 0 0,-4-7-115 0 0,1 0-1 0 0,-1 0 0 0 0,1-1 1 0 0,0 1-1 0 0,0 0 0 0 0,-1-1 0 0 0,1 1 1 0 0,0-1-1 0 0,1 0 0 0 0,-1 0 1 0 0,0 1-1 0 0,0-1 0 0 0,0-1 1 0 0,1 1-1 0 0,-1 0 0 0 0,0-1 1 0 0,1 1-1 0 0,-1-1 0 0 0,1 1 1 0 0,-1-1-1 0 0,1 0 0 0 0,-1 0 1 0 0,1 0-1 0 0,-1-1 0 0 0,0 1 1 0 0,1-1-1 0 0,-1 1 0 0 0,0-1 1 0 0,4-1-1 0 0,-3 1 35 0 0,1 0 0 0 0,0 0 1 0 0,-1-1-1 0 0,1 0 0 0 0,-1 1 0 0 0,1-1 0 0 0,-1 0 0 0 0,0-1 1 0 0,0 1-1 0 0,0-1 0 0 0,0 1 0 0 0,0-1 0 0 0,-1 0 1 0 0,1 0-1 0 0,-1 0 0 0 0,0 0 0 0 0,3-5 0 0 0,-3 1 64 0 0,0 0 0 0 0,-1 0 0 0 0,0 0 0 0 0,0-1-1 0 0,0 1 1 0 0,-1 0 0 0 0,0-1 0 0 0,-1 1-1 0 0,1 0 1 0 0,-4-15 0 0 0,-4-6 553 0 0,-15-39 1 0 0,14 43-361 0 0,-6-12 2474 0 0,10 26-2039 0 0,1 1 0 0 0,0-1 1 0 0,0-1-1 0 0,-2-12 0 0 0,6 10 2774 0 0,9 29-2719 0 0,10 33-634 0 0,28 80 243 0 0,-38-109-1584 0 0,0-1 1 0 0,2 0-1 0 0,0 0 0 0 0,18 22 0 0 0,-26-37 635 0 0,1 0 1 0 0,0-1-1 0 0,-1 1 0 0 0,1-1 1 0 0,0 0-1 0 0,1 0 0 0 0,-1-1 1 0 0,0 1-1 0 0,10 3 0 0 0,-12-5 133 0 0,1 0 0 0 0,-1-1-1 0 0,0 1 1 0 0,1-1 0 0 0,-1 1-1 0 0,1-1 1 0 0,0 0 0 0 0,-1 0-1 0 0,1 0 1 0 0,-1 0 0 0 0,1-1-1 0 0,-1 1 1 0 0,5-2 0 0 0,3-2-2796 0 0</inkml:trace>
  <inkml:trace contextRef="#ctx0" brushRef="#br0" timeOffset="-13651.94">5026 2718 2382 0 0,'-4'-16'1572'0'0,"-13"-42"3937"0"0,16 56-5114 0 0,0-1 1 0 0,0 1-1 0 0,0-1 1 0 0,-1 1-1 0 0,1 0 1 0 0,-1 0-1 0 0,1 0 1 0 0,-1-1-1 0 0,0 1 0 0 0,0 1 1 0 0,0-1-1 0 0,0 0 1 0 0,0 0-1 0 0,0 1 1 0 0,0-1-1 0 0,-1 1 1 0 0,1 0-1 0 0,-4-2 1 0 0,4 3-281 0 0,0 0 1 0 0,0 0-1 0 0,0 0 1 0 0,0 0-1 0 0,-1 0 1 0 0,1 0 0 0 0,0 0-1 0 0,0 1 1 0 0,0-1-1 0 0,0 1 1 0 0,0 0-1 0 0,0 0 1 0 0,0-1 0 0 0,0 1-1 0 0,0 1 1 0 0,0-1-1 0 0,0 0 1 0 0,1 0 0 0 0,-1 1-1 0 0,0-1 1 0 0,1 1-1 0 0,-1-1 1 0 0,1 1-1 0 0,0-1 1 0 0,-1 1 0 0 0,1 0-1 0 0,0 0 1 0 0,0 0-1 0 0,0 0 1 0 0,0 0-1 0 0,-1 4 1 0 0,0-2-73 0 0,0 0 1 0 0,1 1-1 0 0,-1-1 0 0 0,1 1 0 0 0,0 0 1 0 0,0-1-1 0 0,1 1 0 0 0,-1 0 1 0 0,1 0-1 0 0,0-1 0 0 0,0 1 0 0 0,1 0 1 0 0,1 8-1 0 0,-1-11-170 0 0,-1 1 0 0 0,1-1-1 0 0,0 0 1 0 0,0 0 0 0 0,0 0 0 0 0,0 0 0 0 0,0 0 0 0 0,0 0-1 0 0,1 0 1 0 0,-1-1 0 0 0,1 1 0 0 0,-1 0 0 0 0,1-1-1 0 0,-1 1 1 0 0,1-1 0 0 0,0 1 0 0 0,0-1 0 0 0,0 0 0 0 0,0 0-1 0 0,0 0 1 0 0,0 0 0 0 0,0 0 0 0 0,0 0 0 0 0,0-1-1 0 0,1 1 1 0 0,-1-1 0 0 0,0 1 0 0 0,0-1 0 0 0,1 0 0 0 0,-1 0-1 0 0,0 0 1 0 0,0 0 0 0 0,1 0 0 0 0,-1-1 0 0 0,0 1 0 0 0,0-1-1 0 0,1 1 1 0 0,-1-1 0 0 0,3-1 0 0 0,-1 0 15 0 0,0 0 0 0 0,0 0 0 0 0,0-1 0 0 0,-1 0 0 0 0,1 1 0 0 0,-1-1 0 0 0,1 0 0 0 0,-1 0 0 0 0,0-1 0 0 0,-1 1 0 0 0,1-1 0 0 0,0 1 0 0 0,-1-1 0 0 0,0 0 0 0 0,0 0 0 0 0,0 0 0 0 0,0 0 0 0 0,-1 0 0 0 0,3-9 0 0 0,-4-9 867 0 0,2 1 1979 0 0,2 21-1741 0 0,3 12-888 0 0,-7-12-96 0 0,6 14-309 0 0,1-1 0 0 0,0 1 0 0 0,1-1 0 0 0,16 21 0 0 0,-22-32 194 0 0,0 1 0 0 0,0-1 0 0 0,0 0 1 0 0,0 0-1 0 0,1 0 0 0 0,-1 0 0 0 0,0-1 0 0 0,1 1 0 0 0,-1-1 0 0 0,1 1 0 0 0,0-1 0 0 0,-1 0 0 0 0,1 0 0 0 0,0 0 0 0 0,0 0 1 0 0,0 0-1 0 0,-1-1 0 0 0,1 1 0 0 0,0-1 0 0 0,0 0 0 0 0,0 0 0 0 0,0 0 0 0 0,0 0 0 0 0,0-1 0 0 0,0 1 0 0 0,0-1 1 0 0,0 0-1 0 0,0 1 0 0 0,-1-1 0 0 0,1 0 0 0 0,0-1 0 0 0,3-1 0 0 0,-3 0 141 0 0,0 1 0 0 0,0-1-1 0 0,0 1 1 0 0,-1-1 0 0 0,1 0 0 0 0,-1 0-1 0 0,0 0 1 0 0,0 0 0 0 0,0 0 0 0 0,0 0 0 0 0,-1-1-1 0 0,1 1 1 0 0,-1 0 0 0 0,0-1 0 0 0,0 0-1 0 0,0 1 1 0 0,0-1 0 0 0,-1 0 0 0 0,1 1-1 0 0,-1-1 1 0 0,0 0 0 0 0,0 1 0 0 0,-1-5 0 0 0,-1-12 1062 0 0,-1 0 1 0 0,-10-38-1 0 0,11 49-785 0 0,-54-162 6078 0 0,75 239-5758 0 0,10-5-4605 0 0,4 7-2584 0 0,-29-58 4435 0 0,0 0-1 0 0,0 0 1 0 0,-1 0 0 0 0,1 14 0 0 0,-3-19-1741 0 0</inkml:trace>
  <inkml:trace contextRef="#ctx0" brushRef="#br0" timeOffset="-13384.75">5246 2703 4756 0 0,'-1'0'199'0'0,"1"-1"1"0"0,-1 1-1 0 0,0-1 0 0 0,1 1 0 0 0,-1-1 0 0 0,1 1 1 0 0,-1 0-1 0 0,1-1 0 0 0,0 0 0 0 0,-1 1 0 0 0,1-1 1 0 0,-1 1-1 0 0,1-1 0 0 0,0 0 0 0 0,-1 1 0 0 0,1-1 1 0 0,0 1-1 0 0,0-1 0 0 0,0 0 0 0 0,-1 1 1 0 0,1-1-1 0 0,0 0 0 0 0,0 0 0 0 0,0 1 0 0 0,0-1 1 0 0,0 0-1 0 0,0 1 0 0 0,1-2 0 0 0,-1 0-3 0 0,1 0-1 0 0,0 1 1 0 0,0-1 0 0 0,0 0-1 0 0,0 1 1 0 0,0-1 0 0 0,0 0-1 0 0,0 1 1 0 0,1 0 0 0 0,1-3-1 0 0,45-29 277 0 0,-42 29-72 0 0,31-17 87 0 0,40-26 137 0 0,-72 44-146 0 0,0-1 0 0 0,0 0 1 0 0,0-1-1 0 0,-1 1 0 0 0,0-1 0 0 0,1 0 1 0 0,-1 0-1 0 0,-1 0 0 0 0,1-1 1 0 0,4-9-1 0 0,-8 14-390 0 0,0 1 1 0 0,1-1-1 0 0,-1 0 0 0 0,0 0 1 0 0,1 1-1 0 0,-1-1 0 0 0,0 0 1 0 0,0 0-1 0 0,0 0 1 0 0,0 0-1 0 0,0 1 0 0 0,0-1 1 0 0,0 0-1 0 0,0 0 0 0 0,0 0 1 0 0,0 1-1 0 0,-1-1 1 0 0,1 0-1 0 0,0 0 0 0 0,0 0 1 0 0,-1 1-1 0 0,1-1 0 0 0,0 0 1 0 0,-1 0-1 0 0,1 1 0 0 0,-1-1 1 0 0,1 0-1 0 0,-1 1 1 0 0,0-1-1 0 0,1 1 0 0 0,-1-1 1 0 0,1 1-1 0 0,-1-1 0 0 0,0 1 1 0 0,0-1-1 0 0,1 1 0 0 0,-3-1 1 0 0,2 0-41 0 0,0 1-1 0 0,0 0 1 0 0,-1 0 0 0 0,1-1-1 0 0,0 1 1 0 0,-1 0 0 0 0,1 0 0 0 0,0 0-1 0 0,0 0 1 0 0,-1 0 0 0 0,1 1 0 0 0,0-1-1 0 0,-1 0 1 0 0,1 1 0 0 0,0-1 0 0 0,0 0-1 0 0,-1 1 1 0 0,1 0 0 0 0,0-1-1 0 0,0 1 1 0 0,0 0 0 0 0,0-1 0 0 0,-1 2-1 0 0,-2 2 0 0 0,1-1 0 0 0,0 1-1 0 0,0 0 1 0 0,0 0-1 0 0,1 0 1 0 0,-1 0-1 0 0,1 1 1 0 0,0-1-1 0 0,0 0 1 0 0,0 1 0 0 0,1 0-1 0 0,0-1 1 0 0,0 1-1 0 0,0 0 1 0 0,0 0-1 0 0,1 0 1 0 0,0 0-1 0 0,0-1 1 0 0,0 1 0 0 0,0 0-1 0 0,1 0 1 0 0,0 0-1 0 0,2 6 1 0 0,-2-7-65 0 0,1 0 0 0 0,0 0 0 0 0,-1 0 0 0 0,1-1 0 0 0,1 1 0 0 0,-1-1 0 0 0,0 1 0 0 0,1-1 0 0 0,0 0 0 0 0,0 0 0 0 0,0 0 1 0 0,0 0-1 0 0,0-1 0 0 0,0 1 0 0 0,1-1 0 0 0,-1 0 0 0 0,1 0 0 0 0,0 0 0 0 0,0 0 0 0 0,0-1 0 0 0,0 1 0 0 0,0-1 0 0 0,0 0 0 0 0,0-1 0 0 0,0 1 0 0 0,0 0 0 0 0,7-1 0 0 0,-1-1-744 0 0,1 1 0 0 0,-1-2-1 0 0,0 0 1 0 0,0 0 0 0 0,0 0-1 0 0,13-6 1 0 0,-9 2-2563 0 0,0 0 0 0 0,-1-1 0 0 0,22-15 1 0 0,-15 7-3070 0 0</inkml:trace>
  <inkml:trace contextRef="#ctx0" brushRef="#br0" timeOffset="-12669.82">5791 2468 3830 0 0,'-2'-1'649'0'0,"-1"0"0"0"0,0 0-1 0 0,1 1 1 0 0,-1-1 0 0 0,0 1 0 0 0,0-1-1 0 0,1 1 1 0 0,-1 0 0 0 0,0 0-1 0 0,0 0 1 0 0,0 0 0 0 0,1 1 0 0 0,-1-1-1 0 0,0 1 1 0 0,1-1 0 0 0,-1 1 0 0 0,0 0-1 0 0,1 0 1 0 0,-5 3 0 0 0,5-3-578 0 0,1 0 0 0 0,0-1-1 0 0,0 1 1 0 0,0 0 0 0 0,0 0 0 0 0,0 0 0 0 0,0 1 0 0 0,0-1 0 0 0,0 0 0 0 0,1 0-1 0 0,-1 0 1 0 0,0 1 0 0 0,1-1 0 0 0,-1 0 0 0 0,1 1 0 0 0,-1-1 0 0 0,1 1 0 0 0,-1-1-1 0 0,1 0 1 0 0,0 1 0 0 0,0-1 0 0 0,0 1 0 0 0,0-1 0 0 0,0 1 0 0 0,0-1 0 0 0,0 0 0 0 0,0 1-1 0 0,1-1 1 0 0,-1 1 0 0 0,1-1 0 0 0,-1 0 0 0 0,1 1 0 0 0,-1-1 0 0 0,1 0 0 0 0,0 1-1 0 0,-1-1 1 0 0,1 0 0 0 0,0 0 0 0 0,2 2 0 0 0,0 0-153 0 0,0 0 1 0 0,0 0-1 0 0,1 0 0 0 0,-1 0 1 0 0,1-1-1 0 0,0 1 0 0 0,0-1 1 0 0,-1 0-1 0 0,1 0 1 0 0,1-1-1 0 0,-1 1 0 0 0,0-1 1 0 0,0 0-1 0 0,1 0 0 0 0,-1 0 1 0 0,0-1-1 0 0,1 1 1 0 0,-1-1-1 0 0,1 0 0 0 0,-1-1 1 0 0,1 1-1 0 0,-1-1 0 0 0,0 1 1 0 0,1-1-1 0 0,-1-1 0 0 0,0 1 1 0 0,4-2-1 0 0,-7 2 77 0 0,0 1 0 0 0,-1 0 0 0 0,1 0 0 0 0,-1-1 0 0 0,1 1 0 0 0,-1-1 0 0 0,1 1 1 0 0,-1 0-1 0 0,0-1 0 0 0,1 1 0 0 0,-1-1 0 0 0,1 1 0 0 0,-1-1 0 0 0,0 1 0 0 0,1-1 0 0 0,-1 1 0 0 0,0-1 0 0 0,0 1 0 0 0,1-1 0 0 0,-1 1 0 0 0,0-1 0 0 0,0 0 0 0 0,0 1 0 0 0,0-1 0 0 0,0 1 0 0 0,0-1 0 0 0,0 0 0 0 0,0 1 0 0 0,0-2 0 0 0,-10-19 31 0 0,-25-15 300 0 0,33 35-293 0 0,0-1 53 0 0,-1 0 0 0 0,1-1 1 0 0,0 1-1 0 0,-1-1 0 0 0,1 1 1 0 0,0-1-1 0 0,1 0 0 0 0,-1 0 1 0 0,-2-3-1 0 0,4 5-77 0 0,0 1-1 0 0,0-1 1 0 0,0 1-1 0 0,0-1 1 0 0,0 0-1 0 0,0 1 1 0 0,0-1-1 0 0,0 1 0 0 0,0-1 1 0 0,0 1-1 0 0,0-1 1 0 0,0 1-1 0 0,0-1 1 0 0,0 1-1 0 0,1-1 1 0 0,-1 1-1 0 0,0-1 1 0 0,0 1-1 0 0,0-1 1 0 0,1 1-1 0 0,-1-1 1 0 0,0 1-1 0 0,1-1 1 0 0,1 0-8 0 0,-1 0 0 0 0,0 0 0 0 0,1 0 1 0 0,-1 0-1 0 0,1 1 0 0 0,-1-1 0 0 0,1 0 0 0 0,-1 1 0 0 0,1-1 0 0 0,-1 1 0 0 0,4-1 1 0 0,1 0-20 0 0,0 1 0 0 0,1-1-1 0 0,-1 1 1 0 0,1 1 0 0 0,-1-1 0 0 0,0 1 0 0 0,1 0 0 0 0,-1 0 0 0 0,0 1 0 0 0,0 0 0 0 0,0 0 0 0 0,0 0 0 0 0,0 1 0 0 0,-1 0 0 0 0,1 0 0 0 0,-1 0 0 0 0,1 1 0 0 0,-1 0 0 0 0,0 0 0 0 0,-1 0 0 0 0,1 0 0 0 0,-1 1 0 0 0,0 0 0 0 0,7 9 0 0 0,-10-11 11 0 0,-1 0 0 0 0,0 0 1 0 0,1 0-1 0 0,-1 0 0 0 0,0 0 0 0 0,0 0 0 0 0,-1 0 1 0 0,0 4-1 0 0,-4 8 305 0 0,5-15-267 0 0,0 0-1 0 0,-1 1 1 0 0,1-1-1 0 0,0 0 1 0 0,0 0-1 0 0,0 1 1 0 0,-1-1-1 0 0,1 0 1 0 0,0 0-1 0 0,0 0 1 0 0,-1 0-1 0 0,1 1 1 0 0,0-1-1 0 0,0 0 1 0 0,-1 0-1 0 0,1 0 1 0 0,0 0 0 0 0,0 0-1 0 0,-1 0 1 0 0,1 0-1 0 0,0 0 1 0 0,-1 0-1 0 0,1 0 1 0 0,0 0-1 0 0,-1 0 1 0 0,1 0-1 0 0,0 0 1 0 0,0 0-1 0 0,-1 0 1 0 0,1 0-1 0 0,0 0 1 0 0,0 0-1 0 0,-1 0 1 0 0,1-1 0 0 0,0 1-1 0 0,-1 0 1 0 0,0-1-4 0 0,1 0 1 0 0,-1 0 0 0 0,0 0 0 0 0,0 0 0 0 0,1 0-1 0 0,-1 0 1 0 0,1 0 0 0 0,-1 0 0 0 0,1 0 0 0 0,0 0 0 0 0,-1 0-1 0 0,1-1 1 0 0,0 1 0 0 0,0 0 0 0 0,-1 0 0 0 0,1 0-1 0 0,0-1 1 0 0,0 1 0 0 0,1 0 0 0 0,-1 0 0 0 0,0 0-1 0 0,0 0 1 0 0,0-1 0 0 0,1 1 0 0 0,-1 0 0 0 0,1-1-1 0 0,13-33 232 0 0,-13 32-252 0 0,5-9-698 0 0,0 0 0 0 0,0 0 0 0 0,1 1-1 0 0,1 0 1 0 0,0 1 0 0 0,0-1 0 0 0,16-13 0 0 0,-18 19-693 0 0,1 0 0 0 0,0 0-1 0 0,0 0 1 0 0,0 1 0 0 0,1-1 0 0 0,0 2 0 0 0,15-6 0 0 0,-6 5-2605 0 0</inkml:trace>
  <inkml:trace contextRef="#ctx0" brushRef="#br0" timeOffset="-11883.01">6307 2311 3936 0 0,'-5'-1'1451'0'0,"-1"0"1"0"0,0 0-1 0 0,0 0 0 0 0,0 0 0 0 0,0 1 1 0 0,-10 1-1 0 0,9 0-567 0 0,1 0 0 0 0,-1 0-1 0 0,0 1 1 0 0,0 0 0 0 0,-9 4 0 0 0,10-3-690 0 0,0 0 0 0 0,1 0 0 0 0,-1 0-1 0 0,0 1 1 0 0,1 0 0 0 0,0 0 0 0 0,0 1 0 0 0,0-1 0 0 0,0 1 0 0 0,1 0 0 0 0,0 0-1 0 0,0 1 1 0 0,0-1 0 0 0,1 1 0 0 0,0 0 0 0 0,0 0 0 0 0,0 0 0 0 0,1 0-1 0 0,0 0 1 0 0,0 1 0 0 0,-2 10 0 0 0,4-15-279 0 0,-1 0 1 0 0,1 0-1 0 0,0 1 0 0 0,0-1 1 0 0,0 0-1 0 0,0 0 0 0 0,0 1 1 0 0,1-1-1 0 0,-1 0 0 0 0,1 0 1 0 0,-1 0-1 0 0,1 0 0 0 0,0 0 1 0 0,0 1-1 0 0,0-1 0 0 0,0 0 1 0 0,0-1-1 0 0,0 1 0 0 0,1 0 1 0 0,-1 0-1 0 0,0 0 0 0 0,1-1 0 0 0,0 1 1 0 0,-1-1-1 0 0,1 1 0 0 0,0-1 1 0 0,0 0-1 0 0,0 0 0 0 0,-1 0 1 0 0,2 0-1 0 0,-1 0 0 0 0,0 0 1 0 0,0 0-1 0 0,4 0 0 0 0,-3 0-78 0 0,0-1-1 0 0,0 0 1 0 0,0 1-1 0 0,0-2 0 0 0,0 1 1 0 0,0 0-1 0 0,1-1 1 0 0,-1 1-1 0 0,0-1 0 0 0,0 0 1 0 0,0 0-1 0 0,-1 0 1 0 0,1 0-1 0 0,0 0 0 0 0,0-1 1 0 0,-1 0-1 0 0,1 1 1 0 0,0-1-1 0 0,-1 0 0 0 0,0 0 1 0 0,1 0-1 0 0,-1 0 1 0 0,0-1-1 0 0,3-4 1 0 0,0-1 168 0 0,-1 0 1 0 0,0-1 0 0 0,-1 1 0 0 0,0-1-1 0 0,0 0 1 0 0,-1 0 0 0 0,0 0 0 0 0,-1 0-1 0 0,0 0 1 0 0,0-11 0 0 0,0-17 861 0 0,-7-45-1 0 0,2 35-290 0 0,-11-89 3676 0 0,19 170-4077 0 0,0 0 0 0 0,3-1 0 0 0,17 59 0 0 0,-17-73-470 0 0,0 0-1 0 0,2-1 1 0 0,0 0 0 0 0,0 0 0 0 0,2-1-1 0 0,0 0 1 0 0,25 27 0 0 0,-34-41 241 0 0,0-1 0 0 0,0 0 0 0 0,0 0 0 0 0,0 1-1 0 0,0-2 1 0 0,1 1 0 0 0,-1 0 0 0 0,1 0 0 0 0,-1-1 0 0 0,1 1 0 0 0,-1-1 0 0 0,1 0-1 0 0,0 0 1 0 0,0 0 0 0 0,0 0 0 0 0,0-1 0 0 0,0 1 0 0 0,-1-1 0 0 0,1 1 0 0 0,0-1 0 0 0,0 0-1 0 0,0 0 1 0 0,0-1 0 0 0,0 1 0 0 0,0 0 0 0 0,0-1 0 0 0,0 0 0 0 0,0 0 0 0 0,0 0 0 0 0,-1 0-1 0 0,1 0 1 0 0,0 0 0 0 0,-1-1 0 0 0,1 1 0 0 0,3-4 0 0 0,-1 0 70 0 0,0 0 0 0 0,0 0 0 0 0,0 0 0 0 0,0-1 0 0 0,-1 0 0 0 0,0 0 0 0 0,-1 0 0 0 0,1-1 0 0 0,-1 1 0 0 0,0-1 0 0 0,-1 1 0 0 0,1-1 0 0 0,1-12 0 0 0,-2 7 333 0 0,0 0 0 0 0,-1-1-1 0 0,0 1 1 0 0,-1-1-1 0 0,0 1 1 0 0,-1-1 0 0 0,-1 1-1 0 0,-5-21 1 0 0,-6 46 286 0 0,11-9-595 0 0,0 0-1 0 0,0 0 0 0 0,0 0 0 0 0,1 0 0 0 0,0 0 1 0 0,0 1-1 0 0,0-1 0 0 0,0 0 0 0 0,1 1 1 0 0,-1-1-1 0 0,1 1 0 0 0,0-1 0 0 0,1 1 0 0 0,-1-1 1 0 0,1 1-1 0 0,0-1 0 0 0,0 0 0 0 0,0 0 1 0 0,0 1-1 0 0,1-1 0 0 0,0 0 0 0 0,3 6 0 0 0,-3-7-39 0 0,0 0 0 0 0,0 0 0 0 0,0 0 0 0 0,0 0 0 0 0,0 0 0 0 0,1 0 0 0 0,-1-1 0 0 0,1 0 0 0 0,0 1 0 0 0,0-1 0 0 0,0 0 0 0 0,0 0 0 0 0,0 0 0 0 0,0-1 0 0 0,1 1 0 0 0,-1-1 0 0 0,0 0 0 0 0,1 0 0 0 0,-1 0 0 0 0,1 0 0 0 0,-1 0 0 0 0,1-1 0 0 0,0 0 0 0 0,-1 0 0 0 0,1 0 0 0 0,0 0 0 0 0,5-1 0 0 0,-2-1 60 0 0,1 0-1 0 0,-1-1 1 0 0,0 0-1 0 0,-1 0 0 0 0,1-1 1 0 0,-1 1-1 0 0,1-2 0 0 0,-1 1 1 0 0,0 0-1 0 0,-1-1 1 0 0,1 0-1 0 0,-1-1 0 0 0,0 1 1 0 0,0-1-1 0 0,7-12 0 0 0,-8 13 114 0 0,-1 0 0 0 0,0-1 0 0 0,0 0 0 0 0,-1 1 0 0 0,0-1 0 0 0,0 0 0 0 0,0 0 0 0 0,0 0 0 0 0,-1 0 0 0 0,0-1 0 0 0,-1 1 0 0 0,1 0 0 0 0,-1 0 0 0 0,0-1 0 0 0,-1 1 0 0 0,0 0 0 0 0,0 0 0 0 0,0 0 0 0 0,-2-6 0 0 0,3 11-181 0 0,-1 1 0 0 0,1 0 0 0 0,0 0 0 0 0,0 0 0 0 0,0-1 0 0 0,-1 1 1 0 0,1 0-1 0 0,0 0 0 0 0,0 0 0 0 0,-1 0 0 0 0,1 0 0 0 0,0 0 0 0 0,0 0 1 0 0,-1-1-1 0 0,1 1 0 0 0,0 0 0 0 0,0 0 0 0 0,-1 0 0 0 0,1 0 0 0 0,0 0 1 0 0,-1 0-1 0 0,1 0 0 0 0,0 0 0 0 0,0 1 0 0 0,-1-1 0 0 0,1 0 0 0 0,0 0 0 0 0,0 0 1 0 0,-1 0-1 0 0,1 0 0 0 0,0 0 0 0 0,0 0 0 0 0,-1 1 0 0 0,1-1 0 0 0,0 0 1 0 0,0 0-1 0 0,0 0 0 0 0,-1 0 0 0 0,1 1 0 0 0,0-1 0 0 0,0 0 0 0 0,0 0 1 0 0,0 1-1 0 0,0-1 0 0 0,-1 0 0 0 0,-8 11-649 0 0,9-8 539 0 0,-1 0-1 0 0,0-1 1 0 0,1 1 0 0 0,0 0-1 0 0,-1 0 1 0 0,1 0-1 0 0,0-1 1 0 0,1 1 0 0 0,-1 0-1 0 0,0 0 1 0 0,1 0-1 0 0,0-1 1 0 0,-1 1 0 0 0,1 0-1 0 0,0-1 1 0 0,2 4 0 0 0,28 41-1058 0 0,-26-42 1108 0 0,0 1 0 0 0,-1 0 1 0 0,1 0-1 0 0,-2 0 0 0 0,1 1 0 0 0,-1-1 0 0 0,0 1 1 0 0,3 8-1 0 0,-5 12-1073 0 0,0 14-4912 0 0,-1-39 5757 0 0,0-1 0 0 0,0 0 0 0 0,1 0 0 0 0,-1 0 0 0 0,0 0 0 0 0,0 0 0 0 0,1 0 0 0 0,-1 1 1 0 0,1-1-1 0 0,-1 0 0 0 0,1 0 0 0 0,-1 0 0 0 0,1 0 0 0 0,0-1 0 0 0,-1 1 0 0 0,1 0 0 0 0,0 0 0 0 0,0 0 0 0 0,0 0 0 0 0,-1-1 0 0 0,1 1 0 0 0,0 0 0 0 0,0-1 0 0 0,0 1 0 0 0,2 0 0 0 0,0-1-100 0 0,0 0 0 0 0,0 0 1 0 0,0 0-1 0 0,0-1 0 0 0,0 1 1 0 0,0-1-1 0 0,0 1 0 0 0,0-1 0 0 0,0 0 1 0 0,0 0-1 0 0,0-1 0 0 0,3-1 0 0 0,7-3-560 0 0</inkml:trace>
  <inkml:trace contextRef="#ctx0" brushRef="#br0" timeOffset="-11602.34">6934 2311 3124 0 0,'5'-20'1618'0'0,"0"0"1"0"0,-1 0-1 0 0,1-36 0 0 0,-4-22 6129 0 0,-6 42-1243 0 0,5 36-6444 0 0,0 0-1 0 0,0 0 1 0 0,0-1-1 0 0,0 1 1 0 0,0 0-1 0 0,0 0 0 0 0,0-1 1 0 0,0 1-1 0 0,0 0 1 0 0,-1 0-1 0 0,1-1 1 0 0,0 1-1 0 0,0 0 1 0 0,0 0-1 0 0,0 0 1 0 0,-1-1-1 0 0,1 1 1 0 0,0 0-1 0 0,0 0 0 0 0,0 0 1 0 0,-1 0-1 0 0,1 0 1 0 0,0-1-1 0 0,0 1 1 0 0,-1 0-1 0 0,1 0 1 0 0,0 0-1 0 0,0 0 1 0 0,-1 0-1 0 0,1 0 0 0 0,0 0 1 0 0,0 0-1 0 0,-1 0 1 0 0,1 0-1 0 0,0 0 1 0 0,-1 0-1 0 0,-12 14 282 0 0,10-9-412 0 0,0-1 0 0 0,1 1 0 0 0,-1-1-1 0 0,1 1 1 0 0,0 0 0 0 0,0 0-1 0 0,1 0 1 0 0,0 0 0 0 0,-1 0 0 0 0,2 0-1 0 0,-1 0 1 0 0,0 0 0 0 0,1 0-1 0 0,0 1 1 0 0,1-1 0 0 0,-1 0 0 0 0,1 0-1 0 0,0 0 1 0 0,0 0 0 0 0,0 0-1 0 0,1 0 1 0 0,-1 0 0 0 0,1 0-1 0 0,1 0 1 0 0,-1-1 0 0 0,1 1 0 0 0,0-1-1 0 0,4 7 1 0 0,6 3-420 0 0,0-1 0 0 0,1 0 0 0 0,1 0 1 0 0,0-2-1 0 0,1 0 0 0 0,23 13 0 0 0,-38-24 482 0 0,0 1 0 0 0,0-1 0 0 0,0 1 0 0 0,0-1 0 0 0,0 1 0 0 0,0-1 0 0 0,0 1 0 0 0,0-1 0 0 0,0 1 0 0 0,0 0 0 0 0,0 0 0 0 0,0-1 0 0 0,-1 1 0 0 0,1 0 0 0 0,0 0 0 0 0,0 0 0 0 0,-1 0 0 0 0,1 0 0 0 0,-1 0 0 0 0,1 0 0 0 0,-1 0 0 0 0,1 0 0 0 0,-1 0 0 0 0,0 0 0 0 0,0 0 0 0 0,1 0 0 0 0,-1 1 0 0 0,0-1 0 0 0,0 0 0 0 0,0 0 0 0 0,0 2 0 0 0,-2-1 1 0 0,1 0-1 0 0,-1-1 0 0 0,1 1 1 0 0,-1 0-1 0 0,0-1 1 0 0,0 1-1 0 0,1-1 0 0 0,-1 0 1 0 0,0 1-1 0 0,0-1 1 0 0,0 0-1 0 0,-1 0 0 0 0,1 0 1 0 0,-4 1-1 0 0,-2 0-716 0 0,0 0 0 0 0,1 0-1 0 0,-1 0 1 0 0,0-1 0 0 0,0 0 0 0 0,0-1-1 0 0,0 1 1 0 0,-11-2 0 0 0,13 0-430 0 0,0 0 1 0 0,1 0-1 0 0,-1-1 1 0 0,0 0 0 0 0,1 0-1 0 0,0 0 1 0 0,-7-4-1 0 0,-3-4-3537 0 0</inkml:trace>
  <inkml:trace contextRef="#ctx0" brushRef="#br0" timeOffset="-11398.38">7026 1958 6406 0 0,'1'-1'607'0'0,"0"0"-1"0"0,0 1 0 0 0,0-1 1 0 0,0 1-1 0 0,0-1 1 0 0,0 1-1 0 0,0-1 0 0 0,0 1 1 0 0,1 0-1 0 0,-1-1 0 0 0,0 1 1 0 0,0 0-1 0 0,0 0 1 0 0,1 0-1 0 0,-1 0 0 0 0,0 0 1 0 0,0 0-1 0 0,0 0 1 0 0,1 0-1 0 0,-1 0 0 0 0,1 1 1 0 0,1 0-139 0 0,-1 0 0 0 0,1 1 0 0 0,-1-1 1 0 0,1 1-1 0 0,-1-1 0 0 0,0 1 1 0 0,0 0-1 0 0,1 0 0 0 0,0 2 0 0 0,6 6-393 0 0,0 1-1 0 0,-1 1 0 0 0,7 12 1 0 0,-9-14 997 0 0,9 16-1320 0 0,0 2 0 0 0,-2 0 1 0 0,14 40-1 0 0,-5 10-4740 0 0,-4 4-3309 0 0,-11-57 4618 0 0,-6-25 3404 0 0,-1 1 0 0 0,1 0 0 0 0,-1-1-1 0 0,1 1 1 0 0,-1-1 0 0 0,1 1 0 0 0,-1 0 0 0 0,1-1-1 0 0,-1 1 1 0 0,1-1 0 0 0,0 0 0 0 0,-1 1-1 0 0,1-1 1 0 0,0 1 0 0 0,-1-1 0 0 0,1 0 0 0 0,0 0-1 0 0,1 1 1 0 0,4 0-2332 0 0</inkml:trace>
  <inkml:trace contextRef="#ctx0" brushRef="#br0" timeOffset="-10851.19">7287 2302 5326 0 0,'0'-5'293'0'0,"0"0"-1"0"0,0 0 1 0 0,1 0 0 0 0,-1 0-1 0 0,1 0 1 0 0,1 0 0 0 0,-1 0-1 0 0,1 0 1 0 0,0 1 0 0 0,0-1-1 0 0,0 0 1 0 0,0 1 0 0 0,1 0-1 0 0,0-1 1 0 0,0 1 0 0 0,0 0-1 0 0,0 1 1 0 0,1-1 0 0 0,7-6-1 0 0,81-61 1917 0 0,-91 71-2104 0 0,-1 0 0 0 0,1 0 0 0 0,-1-1 0 0 0,1 1 0 0 0,-1 0 0 0 0,0 0 0 0 0,1-1 0 0 0,-1 1 0 0 0,0 0 0 0 0,1-1 0 0 0,-1 1 0 0 0,0 0 0 0 0,1-1 0 0 0,-1 1 0 0 0,0 0 0 0 0,1-1 0 0 0,-1 1 0 0 0,0-1 0 0 0,0 1 0 0 0,0 0-1 0 0,0-1 1 0 0,1 1 0 0 0,-1-1 0 0 0,0 1 0 0 0,0-1 0 0 0,0 1 0 0 0,0-1 0 0 0,-12 0 1680 0 0,-18 9 318 0 0,19-3-1599 0 0,2 0 0 0 0,-1 1 0 0 0,0 0 0 0 0,1 1 0 0 0,1 0 0 0 0,-13 13 0 0 0,18-17-444 0 0,0 0 0 0 0,1-1 1 0 0,0 2-1 0 0,0-1 0 0 0,0 0 1 0 0,0 0-1 0 0,1 1 1 0 0,-1-1-1 0 0,1 1 0 0 0,-2 5 1 0 0,3-7-64 0 0,0 0 1 0 0,-1 0-1 0 0,1 1 1 0 0,1-1-1 0 0,-1 0 1 0 0,0 0-1 0 0,0 0 1 0 0,1 0-1 0 0,-1 0 1 0 0,1 1 0 0 0,0-1-1 0 0,-1 0 1 0 0,1 0-1 0 0,0-1 1 0 0,0 1-1 0 0,1 0 1 0 0,-1 0-1 0 0,0 0 1 0 0,3 2-1 0 0,-2-2-197 0 0,0 0-1 0 0,1 0 0 0 0,-1 0 1 0 0,1 0-1 0 0,-1-1 0 0 0,1 1 1 0 0,0-1-1 0 0,0 1 0 0 0,0-1 1 0 0,-1 0-1 0 0,1 0 0 0 0,0-1 0 0 0,0 1 1 0 0,0-1-1 0 0,0 1 0 0 0,0-1 1 0 0,1 0-1 0 0,-1 0 0 0 0,0 0 1 0 0,0-1-1 0 0,0 1 0 0 0,0-1 1 0 0,0 1-1 0 0,0-1 0 0 0,0 0 0 0 0,-1 0 1 0 0,1 0-1 0 0,0-1 0 0 0,4-2 1 0 0,0 1-84 0 0,0-2 1 0 0,0 1-1 0 0,0-1 1 0 0,0 0 0 0 0,-1-1-1 0 0,0 0 1 0 0,0 0-1 0 0,0 0 1 0 0,8-11-1 0 0,-9 6 534 0 0,1 0 0 0 0,-1 0 0 0 0,-1-1 0 0 0,0 1 0 0 0,-1-1 0 0 0,0 0-1 0 0,2-15 1 0 0,0-1 2075 0 0,-5 27-1949 0 0,-2 20 445 0 0,3-8-741 0 0,0 0 1 0 0,0 0-1 0 0,1-1 1 0 0,0 1-1 0 0,1 0 1 0 0,8 18-1 0 0,-10-25-175 0 0,0-1-1 0 0,1 1 1 0 0,0 0-1 0 0,0-1 0 0 0,0 1 1 0 0,0-1-1 0 0,1 0 1 0 0,-1 1-1 0 0,1-1 1 0 0,0-1-1 0 0,0 1 1 0 0,0 0-1 0 0,0 0 0 0 0,0-1 1 0 0,0 0-1 0 0,1 0 1 0 0,-1 0-1 0 0,1 0 1 0 0,0 0-1 0 0,0-1 0 0 0,5 2 1 0 0,-6-3-40 0 0,1 1-1 0 0,0-1 1 0 0,-1 0 0 0 0,1-1-1 0 0,-1 1 1 0 0,1 0-1 0 0,-1-1 1 0 0,1 0 0 0 0,-1 0-1 0 0,0 0 1 0 0,1 0 0 0 0,-1-1-1 0 0,0 1 1 0 0,0-1 0 0 0,0 0-1 0 0,0 0 1 0 0,0 0 0 0 0,0 0-1 0 0,0 0 1 0 0,-1-1 0 0 0,1 1-1 0 0,-1-1 1 0 0,0 0-1 0 0,0 0 1 0 0,4-6 0 0 0,-2 2 294 0 0,-1 0 0 0 0,1-1 0 0 0,-1 0 0 0 0,0 0 0 0 0,-1 0 0 0 0,0 0 0 0 0,0 0 0 0 0,-1 0 0 0 0,1-16 0 0 0,-4-4 745 0 0,0-1 0 0 0,-2 1 0 0 0,-1 0 0 0 0,-1 0 0 0 0,-1 1 0 0 0,-1 0 0 0 0,-2 0 0 0 0,-17-33 0 0 0,20 86-105 0 0,9-9-868 0 0,1 1 0 0 0,1-1 0 0 0,0 0 0 0 0,2 0 0 0 0,-1 0 0 0 0,2-1-1 0 0,9 17 1 0 0,27 38-3551 0 0,6-11-4319 0 0,-14-31-1606 0 0,-24-24 4726 0 0</inkml:trace>
  <inkml:trace contextRef="#ctx0" brushRef="#br0" timeOffset="-10202.12">7767 2106 5542 0 0,'-2'-1'508'0'0,"0"0"-1"0"0,0 0 0 0 0,0 0 1 0 0,1 0-1 0 0,-1-1 0 0 0,0 1 1 0 0,0-1-1 0 0,1 1 0 0 0,-1-1 1 0 0,1 1-1 0 0,0-1 1 0 0,-1 0-1 0 0,1 0 0 0 0,0 1 1 0 0,-2-5-1 0 0,3 5-281 0 0,0 0-1 0 0,0 0 1 0 0,0 0 0 0 0,0 1 0 0 0,0-1-1 0 0,0 0 1 0 0,1 0 0 0 0,-1 0-1 0 0,0 0 1 0 0,0 0 0 0 0,1 0 0 0 0,-1 0-1 0 0,0 0 1 0 0,1 0 0 0 0,-1 1 0 0 0,1-1-1 0 0,-1 0 1 0 0,1 0 0 0 0,0 0-1 0 0,16-14-744 0 0,29-15 1018 0 0,70-34 0 0 0,-116 64-403 0 0,1 0 1 0 0,-1-1-1 0 0,1 1 0 0 0,-1 0 0 0 0,1-1 1 0 0,0 1-1 0 0,-1 0 0 0 0,1 0 0 0 0,0 0 0 0 0,-1-1 1 0 0,1 1-1 0 0,0 0 0 0 0,-1 0 0 0 0,1 0 1 0 0,0 0-1 0 0,-1 0 0 0 0,1 0 0 0 0,0 0 0 0 0,-1 1 1 0 0,1-1-1 0 0,0 0 0 0 0,-1 0 0 0 0,1 0 1 0 0,0 1-1 0 0,-1-1 0 0 0,1 0 0 0 0,-1 1 0 0 0,1-1 1 0 0,-1 1-1 0 0,1-1 0 0 0,0 0 0 0 0,-1 1 1 0 0,0-1-1 0 0,1 1 0 0 0,-1-1 0 0 0,1 1 1 0 0,-1 0-1 0 0,0-1 0 0 0,1 1 0 0 0,-1-1 0 0 0,0 1 1 0 0,1 0-1 0 0,-1-1 0 0 0,0 2 0 0 0,6 37 1151 0 0,-4-17-774 0 0,-2-18-440 0 0,1-1-1 0 0,0 1 0 0 0,0 0 0 0 0,1-1 0 0 0,-1 1 1 0 0,1-1-1 0 0,-1 1 0 0 0,1-1 0 0 0,0 0 0 0 0,1 1 0 0 0,-1-1 1 0 0,0 0-1 0 0,4 3 0 0 0,-4-5-40 0 0,-1 0-1 0 0,1-1 1 0 0,0 1 0 0 0,-1-1-1 0 0,1 1 1 0 0,-1-1 0 0 0,1 0-1 0 0,0 1 1 0 0,-1-1 0 0 0,1 0-1 0 0,0 0 1 0 0,-1 0 0 0 0,1 0-1 0 0,0 0 1 0 0,-1-1 0 0 0,1 1-1 0 0,0 0 1 0 0,-1-1 0 0 0,1 1-1 0 0,-1-1 1 0 0,1 0 0 0 0,-1 0-1 0 0,1 1 1 0 0,-1-1 0 0 0,1 0-1 0 0,-1 0 1 0 0,0 0 0 0 0,1 0-1 0 0,-1-1 1 0 0,0 1 0 0 0,0 0-1 0 0,1-2 1 0 0,14-13 116 0 0,-2 0 0 0 0,0-1 0 0 0,14-21-1 0 0,-28 37 29 0 0,3 2-89 0 0,-1 0 1 0 0,1 1-1 0 0,-1-1 0 0 0,0 0 0 0 0,0 1 0 0 0,0 0 1 0 0,0-1-1 0 0,0 1 0 0 0,0 0 0 0 0,0 0 0 0 0,0 0 1 0 0,2 5-1 0 0,15 13-32 0 0,-17-19-17 0 0,1 0-1 0 0,-1 1 1 0 0,0-1 0 0 0,1-1 0 0 0,-1 1 0 0 0,1 0 0 0 0,-1 0-1 0 0,1-1 1 0 0,-1 0 0 0 0,1 1 0 0 0,0-1 0 0 0,-1 0 0 0 0,1 0-1 0 0,-1-1 1 0 0,1 1 0 0 0,-1 0 0 0 0,6-2 0 0 0,-4 0 111 0 0,1 0 1 0 0,-1 0 0 0 0,1 0 0 0 0,-1-1 0 0 0,0 0 0 0 0,0 0 0 0 0,0 0-1 0 0,6-6 1 0 0,0-3 472 0 0,0 1 1 0 0,-1-1-1 0 0,0-1 0 0 0,-1 0 0 0 0,7-15 0 0 0,-10 17-290 0 0,0-1-1 0 0,-1 1 1 0 0,0 0 0 0 0,-1-1-1 0 0,0 0 1 0 0,1-15-1 0 0,-4 26-329 0 0,-9 14-90 0 0,8-9 45 0 0,-1-1 0 0 0,1 1 1 0 0,0 0-1 0 0,0 0 0 0 0,1 1 1 0 0,-1-1-1 0 0,1 0 0 0 0,0 0 0 0 0,0 0 1 0 0,0 0-1 0 0,1 0 0 0 0,-1 0 0 0 0,1 0 1 0 0,0 0-1 0 0,3 8 0 0 0,-2-6-101 0 0,1 0-1 0 0,1-1 1 0 0,-1 1-1 0 0,1-1 1 0 0,0 1-1 0 0,1-1 1 0 0,-1 0 0 0 0,1-1-1 0 0,5 5 1 0 0,10 6-297 0 0,0-2 0 0 0,1 0 1 0 0,0-1-1 0 0,26 10 1 0 0,-47-22 479 0 0,1 0-4 0 0,-1 0-1 0 0,0 0 0 0 0,1 0 1 0 0,-1 0-1 0 0,0 0 1 0 0,1 1-1 0 0,-1-1 0 0 0,0 0 1 0 0,1 0-1 0 0,-1 0 1 0 0,0 0-1 0 0,1 1 0 0 0,-1-1 1 0 0,0 0-1 0 0,0 0 0 0 0,1 0 1 0 0,-1 1-1 0 0,0-1 1 0 0,0 0-1 0 0,1 1 0 0 0,-1-1 1 0 0,0 0-1 0 0,0 0 1 0 0,0 1-1 0 0,0-1 0 0 0,1 0 1 0 0,-1 1-1 0 0,0-1 1 0 0,0 0-1 0 0,0 1 0 0 0,0-1 1 0 0,0 0-1 0 0,0 1 1 0 0,0-1-1 0 0,0 1 0 0 0,0-1 1 0 0,0 0-1 0 0,0 1 1 0 0,0-1-1 0 0,0 1 0 0 0,-15 10-801 0 0,-27 3-2263 0 0,40-14 2689 0 0,-172 45-16644 0 0,129-34 11734 0 0</inkml:trace>
  <inkml:trace contextRef="#ctx0" brushRef="#br0" timeOffset="-9669.01">7086 2126 3626 0 0,'-39'-1'15441'0'0,"48"-5"-13379"0"0,11-4-2018 0 0,1 1 1 0 0,1 1 0 0 0,-1 1 0 0 0,27-5-1 0 0,48-17-8585 0 0,-36 1 982 0 0,-31 11 2323 0 0</inkml:trace>
  <inkml:trace contextRef="#ctx0" brushRef="#br0" timeOffset="-6812.92">4268 3930 3478 0 0,'-2'-5'1104'0'0,"1"-1"0"0"0,0 0 0 0 0,1 1 0 0 0,-1-1-1 0 0,1 1 1 0 0,0-1 0 0 0,0 0 0 0 0,1 1 0 0 0,1-7 0 0 0,0-36 3196 0 0,-2 45-4015 0 0,0 1 0 0 0,-1 0 0 0 0,1 0-1 0 0,-1 0 1 0 0,1 0 0 0 0,-1 0 0 0 0,0 0 0 0 0,0 0-1 0 0,1 0 1 0 0,-2 0 0 0 0,1 0 0 0 0,0 1-1 0 0,0-1 1 0 0,0 0 0 0 0,-1 1 0 0 0,1-1 0 0 0,-1 1-1 0 0,-1-2 1 0 0,1 2-193 0 0,-1 0 0 0 0,1 0-1 0 0,0 1 1 0 0,0-1 0 0 0,0 1-1 0 0,-1-1 1 0 0,1 1 0 0 0,0 0-1 0 0,0 0 1 0 0,-1 0 0 0 0,1 0 0 0 0,0 0-1 0 0,0 0 1 0 0,-1 1 0 0 0,1-1-1 0 0,0 1 1 0 0,0 0 0 0 0,0 0 0 0 0,0-1-1 0 0,-1 1 1 0 0,1 1 0 0 0,1-1-1 0 0,-5 2 1 0 0,-3 3 55 0 0,0 0 0 0 0,0 1 0 0 0,-11 11 0 0 0,17-15-152 0 0,0 0 1 0 0,0 0-1 0 0,0 1 0 0 0,1-1 1 0 0,-1 0-1 0 0,1 1 0 0 0,0 0 1 0 0,0-1-1 0 0,0 1 0 0 0,0 0 0 0 0,1 0 1 0 0,-1 0-1 0 0,1 0 0 0 0,0 0 1 0 0,1 0-1 0 0,-1 1 0 0 0,1-1 1 0 0,-1 6-1 0 0,2-6-18 0 0,0-1-1 0 0,0 1 1 0 0,0 0 0 0 0,0 0 0 0 0,1-1-1 0 0,-1 1 1 0 0,1 0 0 0 0,0-1 0 0 0,0 0-1 0 0,0 1 1 0 0,0-1 0 0 0,1 0 0 0 0,0 0 0 0 0,-1 0-1 0 0,1-1 1 0 0,0 1 0 0 0,0-1 0 0 0,0 1-1 0 0,7 3 1 0 0,60 27-484 0 0,-59-29 430 0 0,1 1 0 0 0,-1 0 0 0 0,0 0 0 0 0,0 2 0 0 0,0-1 0 0 0,-1 1 0 0 0,0 0 0 0 0,0 1 0 0 0,14 15 0 0 0,-23-22 80 0 0,0 1 0 0 0,0 0 0 0 0,0-1 0 0 0,0 1 0 0 0,0 0 0 0 0,0-1 0 0 0,0 1 0 0 0,-1 0 0 0 0,1 0 0 0 0,-1 0 0 0 0,1 0 0 0 0,-1 0-1 0 0,0 0 1 0 0,0 0 0 0 0,0-1 0 0 0,0 1 0 0 0,0 0 0 0 0,0 0 0 0 0,0 0 0 0 0,-1 0 0 0 0,0 2 0 0 0,0-1 2 0 0,-1 1 1 0 0,1-1-1 0 0,-1 0 0 0 0,0 0 0 0 0,0 0 0 0 0,0 0 0 0 0,-1 0 1 0 0,1 0-1 0 0,-1 0 0 0 0,-4 3 0 0 0,-5 2 2 0 0,0 1 0 0 0,0-2-1 0 0,-1 1 1 0 0,-20 7 0 0 0,14-7-133 0 0,7-2-711 0 0,-1 0 0 0 0,1-1 1 0 0,-1-1-1 0 0,0 0 0 0 0,0-1 0 0 0,-15 2 1 0 0,27-5 585 0 0,-1 0 1 0 0,1 0-1 0 0,0 0 1 0 0,0 0 0 0 0,0 0-1 0 0,0-1 1 0 0,0 1-1 0 0,-1 0 1 0 0,1-1 0 0 0,0 1-1 0 0,0 0 1 0 0,0-1-1 0 0,0 1 1 0 0,0-1 0 0 0,0 0-1 0 0,0 1 1 0 0,0-1-1 0 0,0 0 1 0 0,1 0 0 0 0,-1 1-1 0 0,0-1 1 0 0,0 0-1 0 0,0 0 1 0 0,1 0-1 0 0,-1 0 1 0 0,0-2 0 0 0,0 0-587 0 0,0 0 1 0 0,0 0 0 0 0,0 0-1 0 0,1 0 1 0 0,-1 0 0 0 0,1-1-1 0 0,0 1 1 0 0,0-5-1 0 0,2-15-4219 0 0</inkml:trace>
  <inkml:trace contextRef="#ctx0" brushRef="#br0" timeOffset="-6207.85">4365 3641 6204 0 0,'2'79'11045'0'0,"10"2"-7127"0"0,28 74-1966 0 0,-30-124-2422 0 0,1 0 1 0 0,1-1-1 0 0,17 29 0 0 0,-29-59 461 0 0,0 0 0 0 0,0 1-1 0 0,0-1 1 0 0,0 0 0 0 0,0 0 0 0 0,0 1 0 0 0,1-1 0 0 0,-1 0-1 0 0,0 0 1 0 0,0 0 0 0 0,0 1 0 0 0,0-1 0 0 0,1 0 0 0 0,-1 0-1 0 0,0 0 1 0 0,0 0 0 0 0,0 1 0 0 0,1-1 0 0 0,-1 0-1 0 0,0 0 1 0 0,0 0 0 0 0,1 0 0 0 0,-1 0 0 0 0,0 0 0 0 0,0 0-1 0 0,1 0 1 0 0,-1 0 0 0 0,0 0 0 0 0,0 0 0 0 0,1 0 0 0 0,-1 0-1 0 0,0 0 1 0 0,0 0 0 0 0,1 0 0 0 0,-1 0 0 0 0,0 0-1 0 0,0 0 1 0 0,1 0 0 0 0,-1 0 0 0 0,0 0 0 0 0,9-11-151 0 0,2-17 54 0 0,31-173 2400 0 0,-29 214-1904 0 0,-8-5-800 0 0,-2 1-1 0 0,1-1 1 0 0,-1 1-1 0 0,4 15 0 0 0,-6-18 43 0 0,0 0 0 0 0,0-1 0 0 0,1 1-1 0 0,0-1 1 0 0,0 1 0 0 0,0-1-1 0 0,1 0 1 0 0,-1 0 0 0 0,1 0 0 0 0,1 0-1 0 0,-1 0 1 0 0,1-1 0 0 0,0 1-1 0 0,5 3 1 0 0,-8-6 260 0 0,1-1 0 0 0,-1 0 1 0 0,1 0-1 0 0,-1 0 0 0 0,1 0 0 0 0,0 0 0 0 0,0 0 0 0 0,-1 0 0 0 0,1 0 1 0 0,0-1-1 0 0,0 1 0 0 0,0-1 0 0 0,0 1 0 0 0,0-1 0 0 0,0 0 0 0 0,0 0 0 0 0,0 0 1 0 0,0 0-1 0 0,0 0 0 0 0,0 0 0 0 0,0-1 0 0 0,2 0 0 0 0,-2 0 40 0 0,0 0-1 0 0,0 0 1 0 0,0-1 0 0 0,0 1-1 0 0,0-1 1 0 0,0 0-1 0 0,-1 1 1 0 0,1-1 0 0 0,-1 0-1 0 0,1 0 1 0 0,-1 0-1 0 0,1 0 1 0 0,-1 0 0 0 0,0 0-1 0 0,1-4 1 0 0,2-2 418 0 0,-2-1 1 0 0,1 0-1 0 0,-1 0 1 0 0,0-1-1 0 0,-1 1 0 0 0,0 0 1 0 0,0-1-1 0 0,-1-11 1 0 0,-1 18-173 0 0,1-8 1118 0 0,-1 0 0 0 0,-1 0 1 0 0,0 0-1 0 0,-4-12 0 0 0,1 63 190 0 0,5-30-1401 0 0,1 0-1 0 0,1-1 1 0 0,0 1-1 0 0,0 0 0 0 0,5 12 1 0 0,-5-18-95 0 0,-1 0 0 0 0,1-1 0 0 0,0 1 0 0 0,0 0 0 0 0,0 0 0 0 0,1-1 0 0 0,-1 0 0 0 0,1 1 1 0 0,0-1-1 0 0,0 0 0 0 0,0 0 0 0 0,0-1 0 0 0,1 1 0 0 0,5 3 0 0 0,-7-5 13 0 0,-1 0-1 0 0,1-1 0 0 0,-1 1 1 0 0,1-1-1 0 0,-1 1 1 0 0,1-1-1 0 0,-1 0 1 0 0,1 1-1 0 0,-1-1 1 0 0,1 0-1 0 0,-1 0 0 0 0,1 0 1 0 0,-1 0-1 0 0,1-1 1 0 0,0 1-1 0 0,-1 0 1 0 0,1-1-1 0 0,-1 1 1 0 0,0 0-1 0 0,1-1 1 0 0,-1 0-1 0 0,1 1 0 0 0,-1-1 1 0 0,0 0-1 0 0,1 0 1 0 0,-1 0-1 0 0,0 0 1 0 0,0 0-1 0 0,0 0 1 0 0,0 0-1 0 0,0 0 0 0 0,0-1 1 0 0,0 1-1 0 0,0 0 1 0 0,0 0-1 0 0,0-1 1 0 0,-1 1-1 0 0,1-1 1 0 0,-1 1-1 0 0,1-1 1 0 0,0-1-1 0 0,1-2 82 0 0,-1 0 0 0 0,1-1 0 0 0,-1 1 0 0 0,0-1 0 0 0,0 1 0 0 0,-1 0 0 0 0,0-1 0 0 0,0 1 0 0 0,0-1 0 0 0,-1-7 0 0 0,0 9-59 0 0,-1 0-1 0 0,1 0 0 0 0,-1 1 1 0 0,1-1-1 0 0,-1 0 0 0 0,0 0 1 0 0,-1 1-1 0 0,1-1 0 0 0,0 1 1 0 0,-1 0-1 0 0,0-1 0 0 0,0 1 1 0 0,0 1-1 0 0,0-1 0 0 0,0 0 1 0 0,-1 1-1 0 0,1 0 0 0 0,-8-4 1 0 0,8 5-203 0 0,1 0 0 0 0,0 0 0 0 0,-1 1 0 0 0,1-1 0 0 0,-1 1 0 0 0,1-1 0 0 0,-1 1 0 0 0,1 0 0 0 0,-1 0 0 0 0,1 0 0 0 0,-1 0 0 0 0,1 1 0 0 0,-5 0 1 0 0,4 0-359 0 0,0 1 1 0 0,1-1 0 0 0,-1 0-1 0 0,0 1 1 0 0,1 0 0 0 0,-1-1 0 0 0,1 1-1 0 0,0 0 1 0 0,-1 0 0 0 0,1 0-1 0 0,0 1 1 0 0,0-1 0 0 0,-2 5-1 0 0,3-7 208 0 0,1 1 0 0 0,-1-1 0 0 0,1 1 0 0 0,0-1 0 0 0,-1 1 0 0 0,1-1 0 0 0,0 1 0 0 0,0-1 0 0 0,-1 1 0 0 0,1 0 0 0 0,0-1 0 0 0,0 1 0 0 0,0 0 0 0 0,0-1 0 0 0,0 1 0 0 0,0 0-1 0 0,0-1 1 0 0,0 1 0 0 0,0 0 0 0 0,0-1 0 0 0,0 1 0 0 0,0-1 0 0 0,0 1 0 0 0,0 0 0 0 0,1-1 0 0 0,-1 1 0 0 0,0-1 0 0 0,0 1 0 0 0,1 0 0 0 0,-1-1 0 0 0,0 1 0 0 0,1-1 0 0 0,0 2-1 0 0,4 0-3796 0 0</inkml:trace>
  <inkml:trace contextRef="#ctx0" brushRef="#br0" timeOffset="-5806.62">4869 3816 5906 0 0,'-2'-16'11225'0'0,"12"21"-5314"0"0,11 23-4130 0 0,-19-23-1846 0 0,1 0-1 0 0,0 0 0 0 0,0 0 0 0 0,0-1 0 0 0,1 1 0 0 0,0-1 0 0 0,0 0 0 0 0,0 1 1 0 0,7 4-1 0 0,-10-8-23 0 0,0-1 0 0 0,0 1 0 0 0,0-1 0 0 0,1 1 0 0 0,-1-1 0 0 0,0 1 0 0 0,0-1 0 0 0,1 0 0 0 0,-1 1 0 0 0,0-1 0 0 0,0 0 0 0 0,1 0 0 0 0,-1 0 0 0 0,0 0 0 0 0,1 0 0 0 0,-1 0 0 0 0,0 0 0 0 0,2-1 0 0 0,-1 0 8 0 0,0 0 0 0 0,0 0 0 0 0,0-1 0 0 0,0 1 1 0 0,0 0-1 0 0,0-1 0 0 0,-1 1 0 0 0,1-1 0 0 0,0 0 1 0 0,-1 1-1 0 0,0-1 0 0 0,1 0 0 0 0,-1 0 0 0 0,1-2 1 0 0,-1 3 64 0 0,-1 0 0 0 0,0 0 0 0 0,1-1 0 0 0,-1 1 0 0 0,1 0 0 0 0,-1 0 0 0 0,1 0 0 0 0,0 0 0 0 0,0 1 0 0 0,-1-1-1 0 0,1 0 1 0 0,0 0 0 0 0,0 0 0 0 0,0 0 0 0 0,0 1 0 0 0,0-1 0 0 0,0 1 0 0 0,0-1 0 0 0,0 0 0 0 0,0 1 0 0 0,0 0 0 0 0,0-1 0 0 0,2 0 0 0 0,-1 2 0 0 0,0 1 0 0 0,0-1-1 0 0,-1 0 1 0 0,1 0-1 0 0,-1 1 1 0 0,1-1 0 0 0,-1 1-1 0 0,0 0 1 0 0,1-1-1 0 0,-1 1 1 0 0,0 0 0 0 0,1 3-1 0 0,-1-4-8 0 0,0 0-1 0 0,-1 0 1 0 0,1 1-1 0 0,0-1 1 0 0,0 0-1 0 0,0 0 1 0 0,0 0-1 0 0,0 0 0 0 0,0 0 1 0 0,0 0-1 0 0,0-1 1 0 0,0 1-1 0 0,0 0 1 0 0,1 0-1 0 0,-1-1 1 0 0,0 1-1 0 0,1-1 1 0 0,-1 1-1 0 0,0-1 1 0 0,1 0-1 0 0,-1 1 0 0 0,0-1 1 0 0,1 0-1 0 0,-1 0 1 0 0,1 0-1 0 0,-1 0 1 0 0,1 0-1 0 0,-1 0 1 0 0,0 0-1 0 0,1-1 1 0 0,-1 1-1 0 0,0-1 1 0 0,1 1-1 0 0,-1-1 0 0 0,0 1 1 0 0,1-1-1 0 0,-1 1 1 0 0,0-1-1 0 0,0 0 1 0 0,0 0-1 0 0,2-1 1 0 0,0 0 143 0 0,-1 0 0 0 0,1-1 0 0 0,-1 1 0 0 0,0-1 0 0 0,0 1 0 0 0,0-1 0 0 0,0 0 0 0 0,0 0 1 0 0,0 0-1 0 0,-1 0 0 0 0,1 0 0 0 0,-1 0 0 0 0,0 0 0 0 0,0-1 0 0 0,1-5 0 0 0,-2 4 33 0 0,0 0 0 0 0,0 0-1 0 0,-1 0 1 0 0,1 0 0 0 0,-1 1-1 0 0,-1-1 1 0 0,1 0 0 0 0,-1 0-1 0 0,1 1 1 0 0,-1-1 0 0 0,-1 1-1 0 0,1-1 1 0 0,-1 1 0 0 0,1 0-1 0 0,-1 0 1 0 0,0 0 0 0 0,-1 0-1 0 0,-4-4 1 0 0,5 6-355 0 0,0-1 0 0 0,-1 1 0 0 0,1-1 0 0 0,-1 1 0 0 0,1 0 0 0 0,-1 1 0 0 0,0-1 0 0 0,0 0 0 0 0,-7-1 0 0 0,8 3-304 0 0,-1-1 0 0 0,1 1-1 0 0,-1 0 1 0 0,0-1 0 0 0,1 2 0 0 0,-1-1-1 0 0,1 0 1 0 0,-1 1 0 0 0,0 0-1 0 0,1 0 1 0 0,0 0 0 0 0,-5 1-1 0 0,-29 20-8589 0 0,20-10 2518 0 0</inkml:trace>
  <inkml:trace contextRef="#ctx0" brushRef="#br0" timeOffset="-5298.5">5388 3632 7954 0 0,'-9'13'8506'0'0,"7"7"-5978"0"0,5 20-2329 0 0,-3-38 313 0 0,13 54-1097 0 0,-2-21-3202 0 0,1 1-6744 0 0,-10-28 5749 0 0</inkml:trace>
  <inkml:trace contextRef="#ctx0" brushRef="#br0" timeOffset="-5127.67">5313 3334 5296 0 0,'-17'-3'1180'0'0,"11"1"1112"0"0,0 4-2350 0 0,0-1-380 0 0,7 4-874 0 0,0 0-316 0 0,4 3-716 0 0,3 2-636 0 0</inkml:trace>
  <inkml:trace contextRef="#ctx0" brushRef="#br0" timeOffset="-4973.63">5566 3391 9716 0 0,'-9'4'2789'0'0,"8"-13"3523"0"0,3 12-5681 0 0,0 0-1 0 0,-1 0 1 0 0,1 0-1 0 0,0 0 1 0 0,-1 1-1 0 0,0-1 1 0 0,2 7 0 0 0,1 1 125 0 0,44 86 1360 0 0,6 12-3753 0 0,-43-82-1922 0 0,0 0 0 0 0,6 31 0 0 0,-12-20-4849 0 0,-3-21 2412 0 0</inkml:trace>
  <inkml:trace contextRef="#ctx0" brushRef="#br0" timeOffset="-4217.34">5585 3714 7806 0 0,'0'0'107'0'0,"0"0"-1"0"0,0 0 1 0 0,-1 0 0 0 0,1 0-1 0 0,0-1 1 0 0,0 1-1 0 0,0 0 1 0 0,0 0 0 0 0,0 0-1 0 0,0 0 1 0 0,0 0-1 0 0,0 0 1 0 0,0-1-1 0 0,-1 1 1 0 0,1 0 0 0 0,0 0-1 0 0,0 0 1 0 0,0 0-1 0 0,0-1 1 0 0,0 1 0 0 0,0 0-1 0 0,0 0 1 0 0,0 0-1 0 0,0 0 1 0 0,0 0-1 0 0,0-1 1 0 0,0 1 0 0 0,0 0-1 0 0,0 0 1 0 0,1 0-1 0 0,-1 0 1 0 0,0-1 0 0 0,0 1-1 0 0,0 0 1 0 0,0 0-1 0 0,0 0 1 0 0,0 0-1 0 0,0 0 1 0 0,0 0 0 0 0,0-1-1 0 0,1 1 1 0 0,-1 0-1 0 0,0 0 1 0 0,0 0 0 0 0,0 0-1 0 0,0 0 1 0 0,0 0-1 0 0,0 0 1 0 0,1 0 0 0 0,-1 0-1 0 0,0 0 1 0 0,0 0-1 0 0,0-1 1 0 0,1 1-1 0 0,15-9 1971 0 0,21-6-882 0 0,-10 6-576 0 0,92-37 490 0 0,-100 38-1034 0 0,-1-1 1 0 0,-1-1-1 0 0,0-1 0 0 0,20-16 1 0 0,-35 26 19 0 0,0-1 1 0 0,0 0-1 0 0,0 1 1 0 0,-1-1-1 0 0,1 0 1 0 0,-1 0-1 0 0,1 0 1 0 0,-1-1-1 0 0,0 1 1 0 0,0 0 0 0 0,0 0-1 0 0,0-1 1 0 0,0 1-1 0 0,-1 0 1 0 0,1-1-1 0 0,-1 1 1 0 0,1-1-1 0 0,-1 1 1 0 0,0-1-1 0 0,0 1 1 0 0,0 0-1 0 0,0-1 1 0 0,-1-3 0 0 0,0 5-19 0 0,1-1 1 0 0,-1 1 0 0 0,0-1 0 0 0,1 1 0 0 0,-1-1 0 0 0,0 1-1 0 0,0 0 1 0 0,0 0 0 0 0,0 0 0 0 0,0-1 0 0 0,0 1 0 0 0,0 0-1 0 0,-1 0 1 0 0,1 0 0 0 0,0 0 0 0 0,-1 1 0 0 0,1-1 0 0 0,0 0-1 0 0,-1 1 1 0 0,1-1 0 0 0,-1 1 0 0 0,1-1 0 0 0,-1 1 0 0 0,1-1 0 0 0,-1 1-1 0 0,1 0 1 0 0,-1 0 0 0 0,0 0 0 0 0,1 0 0 0 0,-1 0 0 0 0,1 0-1 0 0,-1 0 1 0 0,1 1 0 0 0,-1-1 0 0 0,1 1 0 0 0,-1-1 0 0 0,-2 2-1 0 0,2-2-32 0 0,-1 1 1 0 0,0 0-1 0 0,0 0 0 0 0,0 0 0 0 0,0 1 0 0 0,1-1 0 0 0,-1 1 0 0 0,1 0 0 0 0,-1-1 0 0 0,1 1 0 0 0,-1 0 0 0 0,1 0 0 0 0,0 1 0 0 0,0-1 0 0 0,0 0 0 0 0,0 1 0 0 0,1-1 0 0 0,-1 1 0 0 0,1-1 0 0 0,-1 1 1 0 0,1 0-1 0 0,0 0 0 0 0,0 0 0 0 0,0 0 0 0 0,0 0 0 0 0,1 0 0 0 0,-1 0 0 0 0,1 0 0 0 0,0 4 0 0 0,0-3-100 0 0,0 1-1 0 0,1-1 1 0 0,-1 0 0 0 0,1 0-1 0 0,0 0 1 0 0,1 0 0 0 0,-1 0-1 0 0,1 0 1 0 0,-1 0 0 0 0,1 0-1 0 0,0-1 1 0 0,0 1 0 0 0,1-1-1 0 0,-1 1 1 0 0,1-1-1 0 0,0 0 1 0 0,0 0 0 0 0,0 0-1 0 0,0-1 1 0 0,0 1 0 0 0,4 2-1 0 0,0-2-693 0 0,-1 0 0 0 0,1 0-1 0 0,0 0 1 0 0,-1-1-1 0 0,1 0 1 0 0,0 0 0 0 0,1 0-1 0 0,-1-1 1 0 0,0-1-1 0 0,0 1 1 0 0,0-1-1 0 0,1 0 1 0 0,-1-1 0 0 0,0 1-1 0 0,0-1 1 0 0,11-4-1 0 0,-14 4 433 0 0,0 0 1 0 0,0-1-1 0 0,0 1 0 0 0,-1-1 0 0 0,1 0 0 0 0,0 0 0 0 0,-1-1 0 0 0,1 1 0 0 0,-1-1 0 0 0,0 0 0 0 0,0 0 0 0 0,0 0 0 0 0,0 0 0 0 0,-1 0 1 0 0,5-7-1 0 0,-5 6 486 0 0,0 0 1 0 0,-1 0 0 0 0,0 0 0 0 0,1 0 0 0 0,-1 0-1 0 0,-1-1 1 0 0,1 1 0 0 0,-1 0 0 0 0,1 0-1 0 0,-1-1 1 0 0,-1-4 0 0 0,-1-6 1202 0 0,-1 1 0 0 0,0 0 0 0 0,-7-18 0 0 0,0 1 3087 0 0,9 29-3056 0 0,2 21-588 0 0,2-4-679 0 0,0-1-1 0 0,1 0 1 0 0,1 0 0 0 0,10 24 0 0 0,11 31-1251 0 0,-23-107 1314 0 0,2 0 1 0 0,11-39-1 0 0,-16 76-198 0 0,0 1-1 0 0,0-1 1 0 0,0 0-1 0 0,0 0 1 0 0,1 0 0 0 0,-1 1-1 0 0,0-1 1 0 0,1 0-1 0 0,-1 0 1 0 0,0 0 0 0 0,1 1-1 0 0,-1-1 1 0 0,1 0 0 0 0,-1 1-1 0 0,1-1 1 0 0,0 1-1 0 0,-1-1 1 0 0,1 0 0 0 0,-1 1-1 0 0,1-1 1 0 0,0 1-1 0 0,0-1 1 0 0,-1 1 0 0 0,1 0-1 0 0,0-1 1 0 0,0 1-1 0 0,-1 0 1 0 0,2-1 0 0 0,-1 2 1 0 0,1-1 0 0 0,-1 0 0 0 0,0 1 0 0 0,0 0 0 0 0,0-1 0 0 0,0 1 0 0 0,0-1 0 0 0,0 1 0 0 0,0 0-1 0 0,0 0 1 0 0,0 0 0 0 0,0 0 0 0 0,0-1 0 0 0,-1 1 0 0 0,1 0 0 0 0,1 2 0 0 0,22 45-6 0 0,-12-4-121 0 0,-7-24 66 0 0,-5-20 64 0 0,0-1 0 0 0,0 1-1 0 0,0 0 1 0 0,0 0 0 0 0,1 0 0 0 0,-1 0-1 0 0,0 0 1 0 0,0 0 0 0 0,0 0-1 0 0,0 0 1 0 0,0 0 0 0 0,0 0 0 0 0,0 0-1 0 0,0 0 1 0 0,0 0 0 0 0,0 0 0 0 0,0 0-1 0 0,1 0 1 0 0,-1 0 0 0 0,0 0-1 0 0,0 0 1 0 0,0 0 0 0 0,0 0 0 0 0,0 0-1 0 0,0-11 218 0 0,1-1-1 0 0,1 1 0 0 0,0-1 1 0 0,0 1-1 0 0,1-1 0 0 0,6-14 0 0 0,-7 21-66 0 0,0-1-1 0 0,1 0 0 0 0,-1 1 1 0 0,1 0-1 0 0,1 0 0 0 0,-1 0 0 0 0,1 0 1 0 0,0 0-1 0 0,0 1 0 0 0,0-1 1 0 0,1 1-1 0 0,0 0 0 0 0,9-6 0 0 0,-13 10-137 0 0,-1-1 0 0 0,1 1 0 0 0,0-1 0 0 0,0 1 0 0 0,0 0 1 0 0,0-1-1 0 0,0 1 0 0 0,0 0 0 0 0,0 0 0 0 0,0 0 0 0 0,0 0 0 0 0,0 0 0 0 0,0 0 0 0 0,0 0 0 0 0,0 0 0 0 0,0 0 0 0 0,0 0 0 0 0,0 0 0 0 0,0 1 0 0 0,0-1 0 0 0,0 0 0 0 0,0 1 0 0 0,0-1 0 0 0,0 1 0 0 0,1 0 0 0 0,0 1 6 0 0,-1-1 1 0 0,1 1-1 0 0,0 0 1 0 0,0 0-1 0 0,-1 0 0 0 0,1 0 1 0 0,-1 0-1 0 0,0 1 1 0 0,2 3-1 0 0,1 5-514 0 0,0 0 0 0 0,-1-1 0 0 0,2 16 0 0 0,-2-11-2204 0 0,-2 1-1 0 0,1 22 0 0 0,-7 9-6154 0 0,1-23 2419 0 0</inkml:trace>
  <inkml:trace contextRef="#ctx0" brushRef="#br0" timeOffset="-3692.82">6436 3107 4412 0 0,'14'39'9054'0'0,"0"16"-5635"0"0,8 68-2596 0 0,-18-99-31 0 0,5 35-496 0 0,3 115 0 0 0,-23-209-1158 0 0,2 13 680 0 0,-6-37 37 0 0,-16-115 0 0 0,27 138 630 0 0,2-1 0 0 0,2 1 0 0 0,1 0 0 0 0,9-56 0 0 0,-10 89-440 0 0,1 0 0 0 0,0 1 0 0 0,-1-1 0 0 0,1 0 0 0 0,0 0 0 0 0,0 1 1 0 0,0-1-1 0 0,1 0 0 0 0,-1 1 0 0 0,1-1 0 0 0,-1 1 0 0 0,1 0 0 0 0,0-1 0 0 0,0 1 0 0 0,0 0 0 0 0,0 0 0 0 0,0 0 0 0 0,0 0 1 0 0,1 1-1 0 0,-1-1 0 0 0,1 1 0 0 0,3-2 0 0 0,-3 2 0 0 0,-1 0 0 0 0,1 1 1 0 0,0 0-1 0 0,0-1 0 0 0,0 1 0 0 0,-1 0 0 0 0,1 0 1 0 0,0 1-1 0 0,0-1 0 0 0,0 1 0 0 0,-1-1 1 0 0,1 1-1 0 0,0 0 0 0 0,-1 0 0 0 0,1 0 1 0 0,0 0-1 0 0,-1 1 0 0 0,0-1 0 0 0,1 1 0 0 0,-1-1 1 0 0,0 1-1 0 0,0 0 0 0 0,3 3 0 0 0,6 6 60 0 0,0 2 0 0 0,0-1 0 0 0,-1 1-1 0 0,-1 1 1 0 0,13 24 0 0 0,31 82 120 0 0,-33-73-405 0 0,40 101-5367 0 0,-30-47-7550 0 0,-28-94 8774 0 0</inkml:trace>
  <inkml:trace contextRef="#ctx0" brushRef="#br0" timeOffset="-3260.06">6591 3371 6104 0 0,'0'-3'235'0'0,"-1"1"1"0"0,1 0-1 0 0,0 0 0 0 0,0 0 0 0 0,0 0 0 0 0,1 0 0 0 0,-1-1 1 0 0,0 1-1 0 0,1 0 0 0 0,-1 0 0 0 0,1 0 0 0 0,0 0 0 0 0,0 0 1 0 0,0 0-1 0 0,0 0 0 0 0,0 0 0 0 0,0 1 0 0 0,0-1 0 0 0,1 0 1 0 0,-1 1-1 0 0,1-1 0 0 0,-1 1 0 0 0,1-1 0 0 0,0 1 0 0 0,-1-1 0 0 0,4 0 1 0 0,5-6-16 0 0,1 1-1 0 0,0 0 1 0 0,12-5 0 0 0,21-6-292 0 0,88-25 0 0 0,-132 43 80 0 0,1 1 116 0 0,0-1 1 0 0,0 0 0 0 0,0 0-1 0 0,-1 0 1 0 0,1 1 0 0 0,0-1-1 0 0,0 1 1 0 0,-1-1-1 0 0,1 0 1 0 0,0 1 0 0 0,0-1-1 0 0,-1 1 1 0 0,1 0 0 0 0,-1-1-1 0 0,1 1 1 0 0,0 0 0 0 0,-1-1-1 0 0,1 1 1 0 0,-1 0-1 0 0,1-1 1 0 0,-1 1 0 0 0,0 0-1 0 0,1 0 1 0 0,-1 1 0 0 0,12 23 1162 0 0,-11-21-1076 0 0,5 10-27 0 0,1-1-1 0 0,0 0 1 0 0,1 0 0 0 0,0-1 0 0 0,1 0 0 0 0,0 0-1 0 0,1-1 1 0 0,0 0 0 0 0,1-1 0 0 0,23 18 0 0 0,-33-27-190 0 0,0-1 1 0 0,0 1 0 0 0,0-1 0 0 0,0 1 0 0 0,0-1 0 0 0,0 1 0 0 0,0-1-1 0 0,0 0 1 0 0,0 1 0 0 0,0-1 0 0 0,0 0 0 0 0,0 0 0 0 0,0 0-1 0 0,0 0 1 0 0,0 0 0 0 0,0 0 0 0 0,0 0 0 0 0,0 0 0 0 0,0 0 0 0 0,0 0-1 0 0,0-1 1 0 0,0 1 0 0 0,0 0 0 0 0,0-1 0 0 0,1 0 0 0 0,-1 0 30 0 0,0 0 0 0 0,0 0 1 0 0,0 0-1 0 0,0-1 1 0 0,0 1-1 0 0,0 0 0 0 0,0-1 1 0 0,0 1-1 0 0,-1-1 1 0 0,1 1-1 0 0,-1-1 0 0 0,1 1 1 0 0,-1-1-1 0 0,1-2 1 0 0,0-8 281 0 0,0-1 1 0 0,-1 1-1 0 0,-1-19 1 0 0,0 23-143 0 0,-1-25 318 0 0,-2-37 758 0 0,5 25-3466 0 0,-1 45 2090 0 0,0 0 0 0 0,0-1 0 0 0,0 1 0 0 0,1 0 0 0 0,-1-1 1 0 0,0 1-1 0 0,0 0 0 0 0,0 0 0 0 0,0-1 0 0 0,0 1 0 0 0,1 0 0 0 0,-1 0 0 0 0,0-1 0 0 0,0 1 0 0 0,0 0 0 0 0,1 0 0 0 0,-1-1 0 0 0,0 1 0 0 0,0 0 0 0 0,1 0 0 0 0,-1 0 0 0 0,0 0 0 0 0,1 0 0 0 0,-1-1 0 0 0,0 1 0 0 0,0 0 0 0 0,1 0 0 0 0,-1 0 0 0 0,0 0 0 0 0,1 0 0 0 0,-1 0 0 0 0,0 0 0 0 0,1 0 1 0 0,-1 0-1 0 0,0 0 0 0 0,0 0 0 0 0,1 0 0 0 0,-1 0 0 0 0,0 0 0 0 0,1 0 0 0 0,-1 1 0 0 0,0-1 0 0 0,0 0 0 0 0,1 0 0 0 0,-1 0 0 0 0,0 0 0 0 0,1 0 0 0 0,-1 1 0 0 0,0-1 0 0 0,0 0 0 0 0,0 0 0 0 0,1 1 0 0 0,-1-1 0 0 0,18 14-2867 0 0,-15-12 1890 0 0,5 3-627 0 0,1 1 1 0 0,1-1 0 0 0,17 6-1 0 0,-11-5-871 0 0</inkml:trace>
  <inkml:trace contextRef="#ctx0" brushRef="#br0" timeOffset="-2900.88">7257 3249 3972 0 0,'-3'-1'569'0'0,"1"0"0"0"0,0 0 0 0 0,-1 0 0 0 0,1-1 0 0 0,0 1-1 0 0,-1-1 1 0 0,1 1 0 0 0,0-1 0 0 0,0 0 0 0 0,0 0 0 0 0,-3-4 0 0 0,-15-13 3888 0 0,18 18-4142 0 0,0-1-1 0 0,0 1 1 0 0,0 0-1 0 0,0 0 1 0 0,0 0-1 0 0,0 0 1 0 0,0 0-1 0 0,-1 0 1 0 0,1 1-1 0 0,0-1 1 0 0,-1 1-1 0 0,1-1 1 0 0,0 1-1 0 0,-1 0 1 0 0,1 0-1 0 0,-4 0 1 0 0,4 1-232 0 0,0 0 0 0 0,1 0 0 0 0,-1 0 0 0 0,0 0 0 0 0,1 0 1 0 0,-1 0-1 0 0,1 0 0 0 0,-1 1 0 0 0,1-1 0 0 0,-1 0 0 0 0,1 1 0 0 0,0-1 0 0 0,0 1 0 0 0,0 0 1 0 0,0-1-1 0 0,0 1 0 0 0,0 0 0 0 0,0 0 0 0 0,1 0 0 0 0,-1-1 0 0 0,0 3 0 0 0,-1 3-146 0 0,1 0 0 0 0,0-1-1 0 0,0 1 1 0 0,0 0 0 0 0,1 0-1 0 0,0-1 1 0 0,0 1 0 0 0,1 0-1 0 0,-1 0 1 0 0,2-1 0 0 0,2 13-1 0 0,-3-16-162 0 0,0 0 0 0 0,0-1 0 0 0,0 1 0 0 0,0 0-1 0 0,0 0 1 0 0,1-1 0 0 0,-1 1 0 0 0,1 0 0 0 0,-1-1-1 0 0,1 0 1 0 0,0 1 0 0 0,0-1 0 0 0,0 0 0 0 0,0 0 0 0 0,1 0-1 0 0,-1 0 1 0 0,0-1 0 0 0,1 1 0 0 0,0 0 0 0 0,-1-1-1 0 0,1 0 1 0 0,0 0 0 0 0,0 0 0 0 0,-1 0 0 0 0,1 0-1 0 0,0 0 1 0 0,0-1 0 0 0,6 1 0 0 0,-8-1 213 0 0,1 0 0 0 0,-1-1 0 0 0,1 1 0 0 0,-1 0 0 0 0,1-1 0 0 0,-1 1 0 0 0,1-1 1 0 0,-1 1-1 0 0,0-1 0 0 0,1 0 0 0 0,-1 0 0 0 0,0 1 0 0 0,0-1 0 0 0,1 0 0 0 0,-1 0 0 0 0,0 0 0 0 0,0-1 1 0 0,0 1-1 0 0,0 0 0 0 0,0 0 0 0 0,-1 0 0 0 0,1-1 0 0 0,0 1 0 0 0,0 0 0 0 0,-1-1 0 0 0,1 1 0 0 0,-1-1 1 0 0,1 1-1 0 0,-1-1 0 0 0,0 1 0 0 0,1-1 0 0 0,-1 1 0 0 0,0-1 0 0 0,0 1 0 0 0,0-1 0 0 0,0 1 0 0 0,-1-3 1 0 0,0-9 831 0 0,0 0 1 0 0,-1 0-1 0 0,-5-19 1 0 0,3 15 132 0 0,-2-32 2919 0 0,6 48-3398 0 0,1 2-438 0 0,1-1 0 0 0,-1 0 0 0 0,0 1 0 0 0,1 0 0 0 0,-1-1 0 0 0,0 1-1 0 0,1 0 1 0 0,-1 0 0 0 0,0-1 0 0 0,0 1 0 0 0,0 0 0 0 0,0 0 0 0 0,0 0 0 0 0,0 1-1 0 0,0-1 1 0 0,1 1 0 0 0,18 27 111 0 0,-12-17-416 0 0,1 1-1127 0 0,-2-4-131 0 0,0 0 0 0 0,0 0-1 0 0,15 14 1 0 0,-18-21 718 0 0,-1 1-1 0 0,0-1 1 0 0,1 0-1 0 0,-1 0 1 0 0,1 0-1 0 0,-1 0 1 0 0,1-1-1 0 0,0 0 1 0 0,0 1-1 0 0,0-1 1 0 0,0-1-1 0 0,0 1 1 0 0,0-1-1 0 0,7 1 1 0 0,5-2-3176 0 0</inkml:trace>
  <inkml:trace contextRef="#ctx0" brushRef="#br0" timeOffset="-2591.82">7330 3003 5134 0 0,'9'12'12164'0'0,"15"27"-9246"0"0,7 11-3094 0 0,13 16 582 0 0,37 50-1126 0 0,-81-115 716 0 0,0-1 0 0 0,0 0 0 0 0,0 0 0 0 0,0 1 1 0 0,0-1-1 0 0,1 0 0 0 0,-1 0 0 0 0,0 0 0 0 0,0 1 0 0 0,0-1 0 0 0,1 0 0 0 0,-1 0 0 0 0,0 0 1 0 0,0 0-1 0 0,0 0 0 0 0,1 1 0 0 0,-1-1 0 0 0,0 0 0 0 0,0 0 0 0 0,1 0 0 0 0,-1 0 1 0 0,0 0-1 0 0,1 0 0 0 0,-1 0 0 0 0,0 0 0 0 0,0 0 0 0 0,1 0 0 0 0,-1 0 0 0 0,0 0 0 0 0,0 0 1 0 0,1 0-1 0 0,-1 0 0 0 0,0 0 0 0 0,0 0 0 0 0,1 0 0 0 0,-1 0 0 0 0,0-1 0 0 0,0 1 1 0 0,1 0-1 0 0,-1 0 0 0 0,0 0 0 0 0,0 0 0 0 0,0-1 0 0 0,1 1 0 0 0,-1 0 0 0 0,8-17-24 0 0,0-22 105 0 0,-7 22-507 0 0,15-120-2275 0 0,-12 119 37 0 0,0 1-1 0 0,1 0 0 0 0,8-18 1 0 0</inkml:trace>
  <inkml:trace contextRef="#ctx0" brushRef="#br0" timeOffset="-2201.92">7590 2728 5454 0 0,'-24'-31'6433'0'0,"20"22"-1670"0"0,8 19-104 0 0,14 88-3170 0 0,-6-27-1357 0 0,26 81 1 0 0,-29-126-1329 0 0,1 0 1 0 0,14 26 0 0 0,-14-34-683 0 0,1-1-1 0 0,0-1 1 0 0,23 27-1 0 0,-30-40 996 0 0,-1 1 1 0 0,1 0-1 0 0,0-1 0 0 0,0 0 0 0 0,0 0 1 0 0,1 0-1 0 0,-1 0 0 0 0,1-1 0 0 0,5 3 1 0 0,-4-4-2244 0 0</inkml:trace>
  <inkml:trace contextRef="#ctx0" brushRef="#br0" timeOffset="-1724.44">7776 3000 4206 0 0,'0'0'265'0'0,"0"-1"0"0"0,0 0 0 0 0,0 1 0 0 0,0-1 0 0 0,0 1 0 0 0,0-1-1 0 0,0 0 1 0 0,0 1 0 0 0,0-1 0 0 0,-1 1 0 0 0,1-1 0 0 0,0 0 0 0 0,0 1 0 0 0,-1-1 0 0 0,1 1 0 0 0,-1-1 0 0 0,1 1-1 0 0,0-1 1 0 0,-1 1 0 0 0,0-1 0 0 0,-3-2 4542 0 0,4 6-1121 0 0,5 9-3504 0 0,0 1 0 0 0,0 1 0 0 0,3 19 0 0 0,4 46-3420 0 0,-3-20-2084 0 0,-5-35-770 0 0,-3-15 1766 0 0</inkml:trace>
  <inkml:trace contextRef="#ctx0" brushRef="#br0" timeOffset="-1546.23">7748 2741 5858 0 0,'-9'-15'1916'0'0,"7"11"594"0"0,-2 1-1808 0 0,1 0 56 0 0,7 2-1646 0 0,2 0 48 0 0,0 2-634 0 0,5 3-360 0 0,-7-2 286 0 0,3 2-730 0 0,0 0-596 0 0</inkml:trace>
  <inkml:trace contextRef="#ctx0" brushRef="#br0" timeOffset="-1358.15">7937 2750 3830 0 0,'-2'3'744'0'0,"0"0"1"0"0,0 0-1 0 0,0 0 0 0 0,0 0 0 0 0,0 0 1 0 0,1 0-1 0 0,-1 0 0 0 0,1 0 1 0 0,0 0-1 0 0,0 1 0 0 0,1-1 0 0 0,-1 1 1 0 0,0 3-1 0 0,1 0-34 0 0,0 0 1 0 0,0 0 0 0 0,1 0-1 0 0,0 0 1 0 0,0 0-1 0 0,3 8 1 0 0,5 9 197 0 0,0-1 1 0 0,23 40-1 0 0,-23-46-265 0 0,-4-7-768 0 0,37 74-3745 0 0,-33-66 191 0 0,-2 1-1 0 0,8 30 0 0 0,-14-42 285 0 0,-3 0-756 0 0</inkml:trace>
  <inkml:trace contextRef="#ctx0" brushRef="#br0" timeOffset="-1156.33">7990 3166 4820 0 0,'-2'-2'347'0'0,"-1"-1"0"0"0,1 1-1 0 0,-1-1 1 0 0,1 0 0 0 0,0 0-1 0 0,0 0 1 0 0,0 0 0 0 0,1 0-1 0 0,-1 0 1 0 0,1 0 0 0 0,-1 0 0 0 0,0-4-1 0 0,2 4-222 0 0,0 1 1 0 0,0 0-1 0 0,0-1 0 0 0,1 1 0 0 0,-1 0 1 0 0,0-1-1 0 0,1 1 0 0 0,0 0 0 0 0,0 0 0 0 0,-1-1 1 0 0,1 1-1 0 0,0 0 0 0 0,1 0 0 0 0,-1 0 1 0 0,0 0-1 0 0,1 0 0 0 0,-1 0 0 0 0,1 1 0 0 0,2-4 1 0 0,14-11 134 0 0,0 0 1 0 0,1 1-1 0 0,29-18 1 0 0,2-1 1421 0 0,-5-5 4992 0 0,-45 39-6622 0 0,0 0 1 0 0,0 0-1 0 0,1 0 0 0 0,-1-1 0 0 0,0 1 0 0 0,0 0 1 0 0,0 0-1 0 0,0 0 0 0 0,0 0 0 0 0,1 0 0 0 0,-1 0 0 0 0,0-1 1 0 0,0 1-1 0 0,0 0 0 0 0,0 0 0 0 0,1 0 0 0 0,-1 0 0 0 0,0 0 1 0 0,0 0-1 0 0,0 0 0 0 0,1 0 0 0 0,-1 0 0 0 0,0 0 1 0 0,0 0-1 0 0,0 0 0 0 0,1 0 0 0 0,-1 0 0 0 0,0 0 0 0 0,0 0 1 0 0,0 0-1 0 0,1 0 0 0 0,-1 0 0 0 0,0 0 0 0 0,0 0 0 0 0,0 1 1 0 0,0-1-1 0 0,1 0 0 0 0,-1 0 0 0 0,0 0 0 0 0,0 0 1 0 0,0 0-1 0 0,0 0 0 0 0,0 1 0 0 0,1-1 0 0 0,3 13 887 0 0,0 23-717 0 0,-4-29-22 0 0,5 35-1864 0 0,1-1-2799 0 0,-6-2-3873 0 0,-1-35 6591 0 0</inkml:trace>
  <inkml:trace contextRef="#ctx0" brushRef="#br0" timeOffset="-983.84">8168 2718 5756 0 0,'-9'-11'1786'0'0,"6"7"-888"0"0,1 0 1592 0 0,3 11-7600 0 0,-1-1 2582 0 0,3 2-754 0 0</inkml:trace>
  <inkml:trace contextRef="#ctx0" brushRef="#br0" timeOffset="-179.63">8297 2768 7178 0 0,'-7'2'1101'0'0,"6"-3"-672"0"0,1 1 0 0 0,-1 0 0 0 0,1 0 0 0 0,0-1 0 0 0,-1 1 0 0 0,1 0 0 0 0,-1-1 429 0 0,1 1-429 0 0,0-1 0 0 0,-1 1-1 0 0,1 0 1 0 0,0-1 0 0 0,0 1 0 0 0,-1-1 0 0 0,1 1 0 0 0,0-1 0 0 0,0 1 0 0 0,0 0 0 0 0,-1-1 0 0 0,1 1 0 0 0,0-1 0 0 0,0 1 0 0 0,0-1 0 0 0,0 0 0 0 0,-1-5 1149 0 0,1 5-694 0 0,10 19 1132 0 0,-3 0-1708 0 0,0 0 1 0 0,-2 0-1 0 0,0 1 0 0 0,-1 0 1 0 0,2 21-1 0 0,3 14-263 0 0,1 25-3674 0 0,-2-20-7822 0 0,-7-65 10270 0 0,-1-1 1115 0 0,0 0 0 0 0,0 0 0 0 0,0 0 0 0 0,-1 0 0 0 0,0 0 0 0 0,0 0 0 0 0,-3-8 0 0 0,2 6 567 0 0,0 0-1 0 0,1-1 0 0 0,-1-17 0 0 0,2 23-377 0 0,0 0 0 0 0,1 0 0 0 0,-1 0 0 0 0,1 0 0 0 0,0 0 0 0 0,0 0 0 0 0,1 0 1 0 0,-1 0-1 0 0,1 0 0 0 0,0 0 0 0 0,0 1 0 0 0,0-1 0 0 0,1 1 0 0 0,-1-1 0 0 0,1 1 0 0 0,0 0 0 0 0,-1 0 0 0 0,7-5 0 0 0,2 1-69 0 0,0 0 0 0 0,1 1 0 0 0,-1 1 0 0 0,21-8 0 0 0,8-3 3125 0 0,-5-5 4910 0 0,-33 23-7991 0 0,-1 0-1 0 0,0 1 0 0 0,1-1 1 0 0,-1 1-1 0 0,0-1 1 0 0,0 1-1 0 0,0-1 0 0 0,-1 1 1 0 0,1 0-1 0 0,0 3 1 0 0,0-3-68 0 0,9 19-210 0 0,-7-17-568 0 0,0-1 1 0 0,0 0 0 0 0,1 1-1 0 0,-1-1 1 0 0,9 6 0 0 0,-11-8 595 0 0,0-1 0 0 0,0 0 1 0 0,1 0-1 0 0,-1 0 0 0 0,0 0 0 0 0,1-1 1 0 0,-1 1-1 0 0,1 0 0 0 0,-1 0 1 0 0,1-1-1 0 0,-1 1 0 0 0,1-1 1 0 0,-1 0-1 0 0,1 1 0 0 0,-1-1 0 0 0,1 0 1 0 0,0 0-1 0 0,-1 0 0 0 0,1 0 1 0 0,-1 0-1 0 0,1 0 0 0 0,0 0 0 0 0,-1 0 1 0 0,1-1-1 0 0,-1 1 0 0 0,1-1 1 0 0,-1 1-1 0 0,1-1 0 0 0,-1 0 0 0 0,1 0 1 0 0,-1 1-1 0 0,0-1 0 0 0,1 0 1 0 0,-1 0-1 0 0,0 0 0 0 0,0 0 1 0 0,0-1-1 0 0,2-1 0 0 0,-2 1 393 0 0,0 0 1 0 0,0 0-1 0 0,0-1 0 0 0,0 1 0 0 0,0 0 0 0 0,-1 0 0 0 0,1-1 1 0 0,-1 1-1 0 0,1-1 0 0 0,-1 1 0 0 0,0 0 0 0 0,0-1 1 0 0,0 1-1 0 0,-1-4 0 0 0,-7-38 3432 0 0,5 29-1809 0 0,3 14-1170 0 0,2 3-622 0 0,-1 0 0 0 0,1 1 0 0 0,-1-1 0 0 0,0 1-1 0 0,1-1 1 0 0,-1 1 0 0 0,0-1 0 0 0,0 1 0 0 0,0 4 0 0 0,0-5 0 0 0,19 81 72 0 0,-3 0 0 0 0,-3 2 0 0 0,2 108 0 0 0,-14-154-422 0 0,-2-1 0 0 0,-1 0-1 0 0,-10 60 1 0 0,9-83 158 0 0,-1-1 0 0 0,-1 0 1 0 0,0 0-1 0 0,0 0 1 0 0,-2 0-1 0 0,0-1 0 0 0,0 0 1 0 0,-1 0-1 0 0,-1-1 1 0 0,0 0-1 0 0,-1 0 0 0 0,-15 15 1 0 0,19-22 227 0 0,-1 0 1 0 0,1-1-1 0 0,-1 0 1 0 0,0 0-1 0 0,-1-1 1 0 0,1 0-1 0 0,-1 0 1 0 0,1 0-1 0 0,-1-1 0 0 0,0 0 1 0 0,0 0-1 0 0,-11 1 1 0 0,15-3 51 0 0,0 0 0 0 0,0 0 1 0 0,0 0-1 0 0,0 0 0 0 0,0 0 0 0 0,-1-1 1 0 0,1 1-1 0 0,0-1 0 0 0,0 0 0 0 0,1 0 1 0 0,-1 0-1 0 0,0 0 0 0 0,0 0 0 0 0,0-1 1 0 0,1 1-1 0 0,-1-1 0 0 0,1 0 0 0 0,-1 0 1 0 0,1 0-1 0 0,0 0 0 0 0,0 0 0 0 0,-1 0 1 0 0,2-1-1 0 0,-1 1 0 0 0,0-1 0 0 0,0 1 1 0 0,1-1-1 0 0,-1 0 0 0 0,1 0 0 0 0,0 0 1 0 0,-1-3-1 0 0,-1-5-19 0 0,1 0 1 0 0,0 0-1 0 0,1-1 0 0 0,0 1 1 0 0,1 0-1 0 0,0 0 1 0 0,1-1-1 0 0,0 1 0 0 0,5-19 1 0 0,4-11-1014 0 0,19-47 1 0 0,-28 86 835 0 0,22-59-3039 0 0,4 1 0 0 0,53-92 1 0 0,-49 102-645 0 0,3 2 0 0 0,2 1 0 0 0,46-47 0 0 0,-29 42-2300 0 0</inkml:trace>
  <inkml:trace contextRef="#ctx0" brushRef="#br0" timeOffset="2018.19">2973 49 5638 0 0,'0'0'80'0'0,"0"0"1"0"0,0 0-1 0 0,0 0 0 0 0,-1 0 1 0 0,1 0-1 0 0,0 0 0 0 0,0 0 0 0 0,0 0 1 0 0,0 0-1 0 0,0 0 0 0 0,0 0 0 0 0,-1 0 1 0 0,1 0-1 0 0,0 0 0 0 0,0 0 0 0 0,0 0 1 0 0,0 0-1 0 0,0 0 0 0 0,-1 0 1 0 0,1 0-1 0 0,0 0 0 0 0,0 0 0 0 0,0 0 1 0 0,0 1-1 0 0,0-1 0 0 0,0 0 0 0 0,0 0 1 0 0,-1 0-1 0 0,1 0 0 0 0,0 0 0 0 0,0 0 1 0 0,0 0-1 0 0,0 1 0 0 0,0-1 1 0 0,0 0-1 0 0,0 0 0 0 0,0 0 0 0 0,0 0 1 0 0,0 0-1 0 0,0 1 0 0 0,0-1 0 0 0,0 0 1 0 0,0 0-1 0 0,0 0 0 0 0,0 0 1 0 0,0 0-1 0 0,0 1 0 0 0,0-1 0 0 0,0 0 1 0 0,0 0-1 0 0,0 0 0 0 0,0 0 0 0 0,0 0 1 0 0,0 0-1 0 0,0 1 0 0 0,0-1 0 0 0,0 0 1 0 0,12 5 4740 0 0,16 0-1483 0 0,-11-6-2966 0 0,-1-1 1 0 0,1-1-1 0 0,22-6 0 0 0,48-19-5059 0 0,-29 7-3652 0 0</inkml:trace>
  <inkml:trace contextRef="#ctx0" brushRef="#br0" timeOffset="2630.28">2909 43 2174 0 0,'-3'1'366'0'0,"1"0"0"0"0,-1 0 0 0 0,0 1 1 0 0,1-1-1 0 0,-1 1 0 0 0,1 0 0 0 0,-1-1 0 0 0,1 1 0 0 0,0 0 0 0 0,0 1 0 0 0,0-1 1 0 0,0 0-1 0 0,0 0 0 0 0,0 1 0 0 0,1-1 0 0 0,-1 1 0 0 0,1 0 0 0 0,0-1 0 0 0,0 1 0 0 0,0 0 1 0 0,0 0-1 0 0,0 0 0 0 0,0 0 0 0 0,1 0 0 0 0,-1 5 0 0 0,-1 11 738 0 0,1 0 0 0 0,2 35 1 0 0,-1-46-682 0 0,36 449 4751 0 0,-34-438-5055 0 0,140 889 3434 0 0,-86-598-3774 0 0,-1-17-33 0 0,58 433 261 0 0,-18 55 848 0 0,-65-509-806 0 0,0-6 195 0 0,-20-183-390 0 0,13 71-205 0 0,-19-131 312 0 0,2-1 0 0 0,1 0 1 0 0,0 0-1 0 0,18 33 0 0 0,-24-52-10 0 0,1 0 0 0 0,-1 0 0 0 0,1-1 0 0 0,0 1 0 0 0,0 0 0 0 0,0-1 0 0 0,0 1 0 0 0,0-1 0 0 0,1 0 0 0 0,-1 0 0 0 0,0 0 0 0 0,1 0 0 0 0,0 0 0 0 0,0-1 1 0 0,3 3-1 0 0,-4-4-44 0 0,1 1 0 0 0,0-1 0 0 0,-1 0 1 0 0,1 0-1 0 0,0 0 0 0 0,-1 0 0 0 0,1 0 1 0 0,0 0-1 0 0,-1-1 0 0 0,1 0 0 0 0,0 1 1 0 0,-1-1-1 0 0,1 0 0 0 0,-1 0 0 0 0,0 0 1 0 0,1 0-1 0 0,-1-1 0 0 0,4-2 0 0 0,174-125-2238 0 0,-16 10-799 0 0,85-26-8346 0 0,-190 114 6709 0 0</inkml:trace>
  <inkml:trace contextRef="#ctx0" brushRef="#br0" timeOffset="3556.01">1 2920 5968 0 0,'0'0'134'0'0,"0"-1"0"0"0,0 1 0 0 0,0 0 0 0 0,0-1 0 0 0,0 1 0 0 0,0 0 0 0 0,0-1 0 0 0,0 1 0 0 0,0-1 0 0 0,0 1 0 0 0,0 0 0 0 0,0-1 0 0 0,0 1 0 0 0,0 0 0 0 0,0-1 0 0 0,0 1 0 0 0,0 0 0 0 0,1-1 0 0 0,-1 1 0 0 0,0 0 0 0 0,0-1 0 0 0,0 1 0 0 0,1 0 0 0 0,-1-1 0 0 0,0 1 0 0 0,0 0 0 0 0,1 0 0 0 0,-1-1 0 0 0,0 1 0 0 0,1 0 0 0 0,-1 0 0 0 0,0-1 0 0 0,1 1 0 0 0,-1 0 0 0 0,1 0 0 0 0,20-6 2818 0 0,21 4-769 0 0,-28 6-1963 0 0,0-1-1 0 0,0 2 0 0 0,-1 0 0 0 0,0 0 0 0 0,0 1 0 0 0,0 1 1 0 0,-1 0-1 0 0,0 1 0 0 0,19 16 0 0 0,-23-17-214 0 0,1 0-1 0 0,-2 0 1 0 0,1 1 0 0 0,-1 1-1 0 0,0-1 1 0 0,-1 1 0 0 0,0 0-1 0 0,0 0 1 0 0,-1 1 0 0 0,0 0 0 0 0,-1 0-1 0 0,0 0 1 0 0,3 14 0 0 0,-6-21 30 0 0,-1 0 1 0 0,0-1-1 0 0,0 1 1 0 0,0 0-1 0 0,0 0 1 0 0,0 0-1 0 0,0 0 1 0 0,-1 0-1 0 0,1-1 1 0 0,-1 1-1 0 0,0 0 1 0 0,-2 4-1 0 0,3-7 4 0 0,0 1-1 0 0,0-1 0 0 0,-1 0 1 0 0,1 1-1 0 0,0-1 1 0 0,-1 1-1 0 0,1-1 1 0 0,0 0-1 0 0,-1 1 0 0 0,1-1 1 0 0,0 0-1 0 0,-1 0 1 0 0,1 1-1 0 0,-1-1 1 0 0,1 0-1 0 0,0 0 0 0 0,-1 1 1 0 0,1-1-1 0 0,-1 0 1 0 0,1 0-1 0 0,-1 0 1 0 0,1 0-1 0 0,-1 0 0 0 0,1 0 1 0 0,-1 0-1 0 0,1 0 1 0 0,-1 0-1 0 0,0 0 31 0 0,-1-1 1 0 0,1 0-1 0 0,0 1 0 0 0,0-1 0 0 0,0 0 0 0 0,-1 1 0 0 0,1-1 0 0 0,0 0 0 0 0,0 0 1 0 0,0 0-1 0 0,1 0 0 0 0,-1 0 0 0 0,0 0 0 0 0,-1-3 0 0 0,-3-5 145 0 0,0 0-1 0 0,1 0 1 0 0,0-1-1 0 0,1 0 1 0 0,0 0-1 0 0,0 0 1 0 0,1 0-1 0 0,0 0 1 0 0,1 0-1 0 0,0 0 1 0 0,1-21-1 0 0,2 2-587 0 0,1 0-1 0 0,14-56 0 0 0,-12 65-1000 0 0,1 1 1 0 0,18-37-1 0 0,3 12-3024 0 0,-23 38 3004 0 0,1 2 1 0 0,-1-1-1 0 0,1 0 0 0 0,0 1 0 0 0,8-6 0 0 0,1 3-3894 0 0</inkml:trace>
  <inkml:trace contextRef="#ctx0" brushRef="#br0" timeOffset="4074.12">503 2932 4700 0 0,'3'-3'464'0'0,"0"1"-1"0"0,0-1 0 0 0,0 0 1 0 0,-1 0-1 0 0,1 0 1 0 0,-1 0-1 0 0,0-1 0 0 0,0 1 1 0 0,0 0-1 0 0,0-1 1 0 0,1-3-1 0 0,8-14 134 0 0,-6 12-26 0 0,0 0 0 0 0,-1 0 0 0 0,0 0-1 0 0,-1 0 1 0 0,0 0 0 0 0,0-1 0 0 0,-1 1 0 0 0,0-1 0 0 0,0-19-1 0 0,-1 22-153 0 0,-1-1-1 0 0,0 1 1 0 0,-1 0 0 0 0,1-1-1 0 0,-1 1 1 0 0,-1-1-1 0 0,0 1 1 0 0,0 0-1 0 0,0 0 1 0 0,-1 0 0 0 0,0 0-1 0 0,0 0 1 0 0,-7-9-1 0 0,10 16-391 0 0,0-1 0 0 0,0 1 0 0 0,-1 0 0 0 0,1-1 0 0 0,0 1 0 0 0,0 0 0 0 0,-1-1-1 0 0,1 1 1 0 0,0 0 0 0 0,-1 0 0 0 0,1 0 0 0 0,0-1 0 0 0,-1 1 0 0 0,1 0 0 0 0,0 0-1 0 0,-1 0 1 0 0,1-1 0 0 0,-1 1 0 0 0,1 0 0 0 0,0 0 0 0 0,-1 0 0 0 0,1 0 0 0 0,0 0 0 0 0,-1 0-1 0 0,1 0 1 0 0,-1 0 0 0 0,1 0 0 0 0,-1 0 0 0 0,1 0 0 0 0,0 0 0 0 0,-1 1 0 0 0,1-1 0 0 0,0 0-1 0 0,-1 0 1 0 0,-11 14 380 0 0,-2 19-128 0 0,13-24-273 0 0,-1 0-1 0 0,2 0 1 0 0,-1 0 0 0 0,1 0-1 0 0,1 0 1 0 0,0 0-1 0 0,0 0 1 0 0,0 0 0 0 0,1 0-1 0 0,1-1 1 0 0,0 1-1 0 0,0-1 1 0 0,6 12 0 0 0,-8-17-46 0 0,1 1 0 0 0,-1-1 1 0 0,1 0-1 0 0,0 0 0 0 0,0-1 1 0 0,0 1-1 0 0,0 0 0 0 0,1-1 1 0 0,-1 1-1 0 0,1-1 0 0 0,0 0 1 0 0,0 1-1 0 0,-1-1 0 0 0,1-1 1 0 0,0 1-1 0 0,1 0 0 0 0,-1-1 1 0 0,0 0-1 0 0,0 1 1 0 0,1-1-1 0 0,-1-1 0 0 0,1 1 1 0 0,-1 0-1 0 0,0-1 0 0 0,1 0 1 0 0,-1 1-1 0 0,1-1 0 0 0,-1-1 1 0 0,1 1-1 0 0,-1 0 0 0 0,1-1 1 0 0,-1 0-1 0 0,1 0 0 0 0,-1 0 1 0 0,0 0-1 0 0,6-4 0 0 0,-2 2 51 0 0,0-1-1 0 0,-1-1 0 0 0,0 1 1 0 0,0-1-1 0 0,0 0 0 0 0,0-1 1 0 0,-1 1-1 0 0,0-1 0 0 0,0 0 1 0 0,-1 0-1 0 0,1-1 0 0 0,-1 1 1 0 0,-1-1-1 0 0,1 0 0 0 0,-1 0 1 0 0,0 0-1 0 0,-1-1 0 0 0,0 1 1 0 0,2-11-1 0 0,-2 7 212 0 0,0 0 0 0 0,-1 0 1 0 0,0-1-1 0 0,-1 1 0 0 0,-1 0 0 0 0,1-1 0 0 0,-2 1 1 0 0,1 0-1 0 0,-2 0 0 0 0,1 0 0 0 0,-2 0 1 0 0,-6-16-1 0 0,0 16-19 0 0,3 15-135 0 0,6-3-77 0 0,0 1 1 0 0,1-1-1 0 0,-1 0 0 0 0,1 1 0 0 0,-1-1 0 0 0,1 0 0 0 0,0 1 1 0 0,0-1-1 0 0,0 1 0 0 0,-1-1 0 0 0,1 0 0 0 0,1 1 1 0 0,-1-1-1 0 0,0 1 0 0 0,0-1 0 0 0,0 0 0 0 0,1 3 0 0 0,1 0-51 0 0,0 1-1 0 0,1-1 1 0 0,-1 0 0 0 0,1 1-1 0 0,0-1 1 0 0,0 0-1 0 0,0-1 1 0 0,0 1-1 0 0,1 0 1 0 0,0-1-1 0 0,0 0 1 0 0,7 5-1 0 0,6 2-90 0 0,0-1 0 0 0,20 7 0 0 0,-23-10 127 0 0,-1-1-1 0 0,0 2 1 0 0,24 15-1 0 0,-36-21 23 0 0,0 0-1 0 0,0 0 0 0 0,1 0 0 0 0,-1 1 0 0 0,0-1 1 0 0,0 0-1 0 0,-1 0 0 0 0,1 1 0 0 0,0-1 0 0 0,0 0 1 0 0,-1 1-1 0 0,1-1 0 0 0,-1 0 0 0 0,1 1 1 0 0,-1-1-1 0 0,1 1 0 0 0,-1-1 0 0 0,0 1 0 0 0,0 0 1 0 0,0-1-1 0 0,0 3 0 0 0,0 0-148 0 0,-1-1 0 0 0,0 1-1 0 0,0-1 1 0 0,0 1 0 0 0,0-1 0 0 0,-1 0-1 0 0,0 1 1 0 0,1-1 0 0 0,-3 3 0 0 0,-4 5-1891 0 0,-1 0 0 0 0,0-1 1 0 0,-19 18-1 0 0,24-25 691 0 0,0 1 0 0 0,0-1 1 0 0,-1 0-1 0 0,1-1 0 0 0,-1 1 0 0 0,-9 3 0 0 0,0-2-3536 0 0</inkml:trace>
  <inkml:trace contextRef="#ctx0" brushRef="#br0" timeOffset="4251.02">673 2082 7896 0 0,'-2'2'10314'0'0,"1"-2"-10107"0"0,6 15 2447 0 0,11 19-2041 0 0,134 217 2158 0 0,-39-90-7688 0 0,-55-80-1167 0 0,-20-26-2172 0 0,-24-37 3074 0 0</inkml:trace>
  <inkml:trace contextRef="#ctx0" brushRef="#br0" timeOffset="4767.86">821 2566 4970 0 0,'-1'0'199'0'0,"0"-1"-1"0"0,0 1 1 0 0,0-1 0 0 0,0 0-1 0 0,0 1 1 0 0,0-1-1 0 0,0 0 1 0 0,0 0 0 0 0,1 0-1 0 0,-1 1 1 0 0,0-1 0 0 0,0 0-1 0 0,1 0 1 0 0,-1 0-1 0 0,1 0 1 0 0,-1 0 0 0 0,1-1-1 0 0,-1 1 1 0 0,1 0 0 0 0,0 0-1 0 0,-1 0 1 0 0,1 0-1 0 0,0 0 1 0 0,0-1 0 0 0,0 1-1 0 0,0-1 1 0 0,0-1-7 0 0,1 1 0 0 0,0-1 0 0 0,0 1-1 0 0,0-1 1 0 0,0 1 0 0 0,0-1 0 0 0,0 1 0 0 0,1 0 0 0 0,-1-1 0 0 0,1 1 0 0 0,2-3-1 0 0,17-15-327 0 0,0 1 0 0 0,1 0 1 0 0,1 2-1 0 0,36-20 0 0 0,-17 9-37 0 0,-18 12 390 0 0,28-19-942 0 0,-30 22 5684 0 0,-28 22-4543 0 0,0 0 0 0 0,1-1 0 0 0,0 2 1 0 0,0-1-1 0 0,1 1 0 0 0,0-1 0 0 0,1 1 0 0 0,0 0 0 0 0,0 0 1 0 0,1 1-1 0 0,1-1 0 0 0,-1 15 0 0 0,1-17-385 0 0,1 0 0 0 0,0 0 0 0 0,1 0-1 0 0,-1 0 1 0 0,2 0 0 0 0,-1 0 0 0 0,1 0-1 0 0,0 0 1 0 0,1 0 0 0 0,-1-1 0 0 0,2 1-1 0 0,-1-1 1 0 0,1 0 0 0 0,0 0 0 0 0,1 0 0 0 0,7 9-1 0 0,-10-14-231 0 0,0 0 0 0 0,0 0-1 0 0,0 0 1 0 0,0-1-1 0 0,0 1 1 0 0,1 0 0 0 0,-1-1-1 0 0,0 0 1 0 0,1 1-1 0 0,-1-1 1 0 0,1 0 0 0 0,-1 0-1 0 0,1-1 1 0 0,0 1 0 0 0,-1 0-1 0 0,1-1 1 0 0,0 0-1 0 0,0 0 1 0 0,-1 1 0 0 0,1-1-1 0 0,0-1 1 0 0,-1 1-1 0 0,1 0 1 0 0,0-1 0 0 0,0 1-1 0 0,-1-1 1 0 0,1 0 0 0 0,-1 0-1 0 0,1 0 1 0 0,-1 0-1 0 0,1-1 1 0 0,-1 1 0 0 0,4-3-1 0 0,-3 1 149 0 0,-1 1-1 0 0,1-1 1 0 0,0 0 0 0 0,-1 1-1 0 0,0-1 1 0 0,1 0 0 0 0,-1-1-1 0 0,-1 1 1 0 0,1 0 0 0 0,0-1-1 0 0,-1 1 1 0 0,1-1-1 0 0,-1 1 1 0 0,0-1 0 0 0,-1 1-1 0 0,1-1 1 0 0,0 0 0 0 0,-1 0-1 0 0,0 1 1 0 0,0-1 0 0 0,0 0-1 0 0,0 0 1 0 0,-1 1-1 0 0,0-5 1 0 0,-11-30 2505 0 0,-20-47 0 0 0,9 30 1927 0 0,28 63-4167 0 0,0 0-1 0 0,1 0 0 0 0,-1 0 0 0 0,2 0 0 0 0,9 9 0 0 0,-3-3-8 0 0,-12-13-111 0 0,42 45-945 0 0,-36-38-444 0 0,1-1 0 0 0,0-1 0 0 0,17 11-1 0 0,-21-14 788 0 0,-1-1 0 0 0,1-1 0 0 0,0 1 0 0 0,-1 0-1 0 0,1-1 1 0 0,0 0 0 0 0,0 0 0 0 0,0 0 0 0 0,0-1 0 0 0,0 1-1 0 0,0-1 1 0 0,0 0 0 0 0,0 0 0 0 0,0 0 0 0 0,1 0 0 0 0,-1-1-1 0 0,0 0 1 0 0,-1 0 0 0 0,1 0 0 0 0,0 0 0 0 0,0-1-1 0 0,0 1 1 0 0,-1-1 0 0 0,1 0 0 0 0,0 0 0 0 0,-1 0 0 0 0,6-6-1 0 0,3-2-1441 0 0</inkml:trace>
  <inkml:trace contextRef="#ctx0" brushRef="#br0" timeOffset="5124.52">1430 2335 4360 0 0,'-25'-28'3146'0'0,"-20"-7"7561"0"0,34 26-5951 0 0,17 28-3520 0 0,-1-11-1122 0 0,0 0 0 0 0,0 1-1 0 0,1-2 1 0 0,0 1-1 0 0,1-1 1 0 0,0 0 0 0 0,10 8-1 0 0,-13-11-395 0 0,0-1-1 0 0,0 1 0 0 0,1-1 1 0 0,0 0-1 0 0,0-1 0 0 0,0 1 1 0 0,0-1-1 0 0,0 0 0 0 0,0 0 1 0 0,0-1-1 0 0,1 1 0 0 0,-1-1 1 0 0,11 0-1 0 0,-14-1 177 0 0,0 0 0 0 0,0-1-1 0 0,0 1 1 0 0,0-1 0 0 0,0 1 0 0 0,0-1-1 0 0,0 0 1 0 0,-1 0 0 0 0,1 0 0 0 0,0 0 0 0 0,-1 0-1 0 0,1 0 1 0 0,-1 0 0 0 0,1-1 0 0 0,-1 1-1 0 0,1-1 1 0 0,-1 1 0 0 0,0-1 0 0 0,0 1 0 0 0,1-1-1 0 0,-1 0 1 0 0,-1 0 0 0 0,1 1 0 0 0,0-1-1 0 0,0 0 1 0 0,-1 0 0 0 0,1 0 0 0 0,-1 0 0 0 0,1-3-1 0 0,1-6 254 0 0,0-1 1 0 0,-1 1-1 0 0,-1-20 0 0 0,0 28-67 0 0,-2-7 562 0 0,1 0 0 0 0,-2 0 0 0 0,1 1 0 0 0,-1-1 1 0 0,0 1-1 0 0,-1 0 0 0 0,0 0 0 0 0,-1 0 0 0 0,-11-16 0 0 0,15 24 15 0 0,2 6-574 0 0,0 1 0 0 0,0-1 0 0 0,0 0 0 0 0,1 1 0 0 0,0-1 0 0 0,-1 0-1 0 0,2 0 1 0 0,-1 0 0 0 0,1-1 0 0 0,5 9 0 0 0,36 42-431 0 0,-38-48 460 0 0,2 2-1418 0 0,1 0 1 0 0,0-1-1 0 0,0 0 0 0 0,12 9 0 0 0,-19-16 843 0 0,0 0 0 0 0,-1 1 0 0 0,1-1 0 0 0,0 0-1 0 0,0-1 1 0 0,0 1 0 0 0,0 0 0 0 0,0 0 0 0 0,0-1-1 0 0,0 1 1 0 0,0-1 0 0 0,0 0 0 0 0,0 1 0 0 0,0-1-1 0 0,0 0 1 0 0,0 0 0 0 0,0 0 0 0 0,0-1 0 0 0,0 1-1 0 0,0 0 1 0 0,0-1 0 0 0,0 0 0 0 0,0 1 0 0 0,0-1-1 0 0,0 0 1 0 0,0 0 0 0 0,0 0 0 0 0,-1 0 0 0 0,1 0-1 0 0,0 0 1 0 0,-1-1 0 0 0,3-1 0 0 0,4-6-4102 0 0</inkml:trace>
  <inkml:trace contextRef="#ctx0" brushRef="#br0" timeOffset="5381.86">1466 1895 7108 0 0,'-1'-1'386'0'0,"0"1"0"0"0,1 0 0 0 0,-1 0 0 0 0,1-1 0 0 0,-1 1 0 0 0,1-1 1 0 0,0 1-1 0 0,-1 0 0 0 0,1-1 0 0 0,-1 1 0 0 0,1-1 0 0 0,0 1 0 0 0,-1-1 0 0 0,1 1 0 0 0,0-1 0 0 0,-1 0 0 0 0,1 1 0 0 0,0-1 0 0 0,0 1 0 0 0,0-1 0 0 0,0 1 0 0 0,-1-1 0 0 0,1 0 0 0 0,0 1 0 0 0,0-1 0 0 0,0 0 0 0 0,0 1 0 0 0,0-1 1 0 0,0 1-1 0 0,1-1 0 0 0,-1 0 0 0 0,1 0-188 0 0,0 1 1 0 0,0-1-1 0 0,0 1 1 0 0,0-1-1 0 0,0 1 1 0 0,0 0 0 0 0,0-1-1 0 0,0 1 1 0 0,0 0-1 0 0,0 0 1 0 0,1 0-1 0 0,-1 0 1 0 0,0 0 0 0 0,0 0-1 0 0,1 0 1 0 0,7 1-107 0 0,-1 0 0 0 0,0 1 0 0 0,0 0 0 0 0,9 3 0 0 0,-5 1 22 0 0,1 1 0 0 0,-2 0 0 0 0,1 1 0 0 0,-1 0 0 0 0,-1 1 1 0 0,1 0-1 0 0,-1 1 0 0 0,10 13 0 0 0,66 95 61 0 0,-61-82 26 0 0,-11-16-545 0 0,21 32 907 0 0,-13-18-6332 0 0,-20-50-8731 0 0,-4 10 10060 0 0</inkml:trace>
  <inkml:trace contextRef="#ctx0" brushRef="#br0" timeOffset="5929.12">1638 2088 3090 0 0,'0'0'4136'0'0,"-2"-12"2458"0"0,3 3-5013 0 0,6 3-1061 0 0,1 1-1 0 0,0 0 1 0 0,1 0 0 0 0,-1 0-1 0 0,1 1 1 0 0,0 0 0 0 0,0 1-1 0 0,18-5 1 0 0,-20 7-533 0 0,-1 1 0 0 0,0 0-1 0 0,1 0 1 0 0,-1 0 0 0 0,0 1-1 0 0,1 0 1 0 0,-1 0 0 0 0,0 0 0 0 0,0 1-1 0 0,0 0 1 0 0,0 0 0 0 0,0 1 0 0 0,0-1-1 0 0,8 7 1 0 0,0 0 17 0 0,-1 1 0 0 0,0 0 1 0 0,-1 1-1 0 0,0 1 0 0 0,0 0 0 0 0,-2 0 0 0 0,1 1 0 0 0,15 26 1 0 0,-26-38 0 0 0,1 0 0 0 0,0 0 1 0 0,-1 0-1 0 0,1 0 1 0 0,-1 0-1 0 0,1 0 0 0 0,-1 0 1 0 0,0 0-1 0 0,1 0 0 0 0,-1 0 1 0 0,0 0-1 0 0,0 0 1 0 0,1 0-1 0 0,-1 0 0 0 0,0 0 1 0 0,0 0-1 0 0,0 0 0 0 0,0 1 1 0 0,-1-1-1 0 0,1 0 1 0 0,0 0-1 0 0,0 0 0 0 0,-1 0 1 0 0,1 0-1 0 0,0 0 0 0 0,-1 0 1 0 0,1 0-1 0 0,-1 0 1 0 0,0 0-1 0 0,1 0 0 0 0,-1 0 1 0 0,0-1-1 0 0,1 1 0 0 0,-1 0 1 0 0,0 0-1 0 0,0-1 1 0 0,0 1-1 0 0,0 0 0 0 0,1-1 1 0 0,-1 1-1 0 0,0-1 1 0 0,0 1-1 0 0,0-1 0 0 0,0 1 1 0 0,-1-1-1 0 0,1 0 0 0 0,0 1 1 0 0,-1-1-1 0 0,-3 1 95 0 0,1 0 0 0 0,-1 0 0 0 0,0 0 0 0 0,1-1 0 0 0,-1 0 0 0 0,0 1 0 0 0,0-2 0 0 0,1 1 0 0 0,-10-2 0 0 0,9 0-4 0 0,0-1 1 0 0,1 1-1 0 0,-1-1 0 0 0,1 0 1 0 0,-1 0-1 0 0,1 0 1 0 0,0-1-1 0 0,0 1 0 0 0,1-1 1 0 0,-1 0-1 0 0,1 0 0 0 0,0 0 1 0 0,0-1-1 0 0,0 1 1 0 0,0-1-1 0 0,1 0 0 0 0,0 0 1 0 0,0 1-1 0 0,0-1 1 0 0,1-1-1 0 0,-2-9 0 0 0,-2-8-501 0 0,2 1 0 0 0,1-1 0 0 0,1-37 0 0 0,2 36-828 0 0,1 1 0 0 0,0-1 0 0 0,2 1-1 0 0,14-43 1 0 0,-12 47-1553 0 0,1 1-1 0 0,1 0 1 0 0,16-25-1 0 0,-16 31-1569 0 0</inkml:trace>
  <inkml:trace contextRef="#ctx0" brushRef="#br0" timeOffset="6341.03">2016 1726 5394 0 0,'-3'-1'999'0'0,"0"1"0"0"0,0-1 0 0 0,0 1 0 0 0,-1 0 0 0 0,1 0 0 0 0,0 0 0 0 0,0 0-1 0 0,0 1 1 0 0,0-1 0 0 0,-6 2 0 0 0,8-1-687 0 0,0-1-1 0 0,0 1 1 0 0,0 0 0 0 0,0 0-1 0 0,0-1 1 0 0,0 1-1 0 0,1 0 1 0 0,-1 0 0 0 0,0 0-1 0 0,0 0 1 0 0,1 0-1 0 0,-1 0 1 0 0,1 0 0 0 0,-1 0-1 0 0,0 1 1 0 0,-4 18-513 0 0,3-6 438 0 0,1-1 1 0 0,0 1-1 0 0,2 0 0 0 0,-1 0 1 0 0,1-1-1 0 0,1 1 0 0 0,5 17 1 0 0,-5-21-583 0 0,1 0 0 0 0,1-1 0 0 0,0 1-1 0 0,0-1 1 0 0,0 0 0 0 0,1 0 0 0 0,1-1 0 0 0,0 1 0 0 0,0-1 0 0 0,12 12 0 0 0,-16-18 194 0 0,-1-1 1 0 0,0 1 0 0 0,1-1 0 0 0,0 1-1 0 0,-1-1 1 0 0,1 0 0 0 0,0 0 0 0 0,-1 0-1 0 0,1 0 1 0 0,0 0 0 0 0,0 0 0 0 0,0 0-1 0 0,0 0 1 0 0,0-1 0 0 0,0 1 0 0 0,0-1 0 0 0,0 0-1 0 0,0 0 1 0 0,0 1 0 0 0,0-1 0 0 0,1 0-1 0 0,-1-1 1 0 0,0 1 0 0 0,0 0 0 0 0,0-1-1 0 0,0 1 1 0 0,0-1 0 0 0,0 1 0 0 0,0-1-1 0 0,2-1 1 0 0,-2 0 83 0 0,0 0 0 0 0,0 0 1 0 0,0 0-1 0 0,0 0 0 0 0,-1 0 0 0 0,1-1 0 0 0,-1 1 0 0 0,1 0 0 0 0,-1-1 0 0 0,0 1 1 0 0,0-1-1 0 0,0 1 0 0 0,0-1 0 0 0,0 0 0 0 0,-1 1 0 0 0,1-1 0 0 0,-1 0 0 0 0,0 1 1 0 0,0-1-1 0 0,0 0 0 0 0,0 0 0 0 0,-1-4 0 0 0,-1-4 358 0 0,0 1-1 0 0,-1 0 1 0 0,0 0 0 0 0,0 1-1 0 0,-1-1 1 0 0,-8-13 0 0 0,0 2 3317 0 0,-25-32 0 0 0,36 52-3148 0 0,4 7-529 0 0,-1 0 0 0 0,1 0 0 0 0,0 0-1 0 0,0-1 1 0 0,1 1 0 0 0,-1-1 0 0 0,1 0 0 0 0,1 0 0 0 0,-1 0 0 0 0,6 5 0 0 0,-3-4-1174 0 0,0 0 1 0 0,0-1-1 0 0,1 1 1 0 0,-1-1 0 0 0,1-1-1 0 0,13 7 1 0 0,-18-11 486 0 0,-1 1-1 0 0,0 0 1 0 0,1-1-1 0 0,-1 1 1 0 0,1-1-1 0 0,-1 0 0 0 0,1 0 1 0 0,-1 0-1 0 0,1 0 1 0 0,-1 0-1 0 0,1-1 1 0 0,2 0-1 0 0,2-2-2726 0 0</inkml:trace>
  <inkml:trace contextRef="#ctx0" brushRef="#br0" timeOffset="6882.17">2204 1727 4292 0 0,'-11'-32'1840'0'0,"-3"-10"10783"0"0,29 50-11290 0 0,-5 2-1229 0 0,-1 1 0 0 0,0 0 0 0 0,-1 1 0 0 0,-1 0-1 0 0,0 0 1 0 0,0 1 0 0 0,6 16 0 0 0,13 25-1901 0 0,-26-54 1720 0 0,5-19-179 0 0,-1-54 258 0 0,-4 53 140 0 0,1 1 0 0 0,7-37 0 0 0,-8 55-148 0 0,0 1 0 0 0,0-1-1 0 0,0 1 1 0 0,0-1 0 0 0,0 0 0 0 0,1 1-1 0 0,-1-1 1 0 0,0 1 0 0 0,0-1 0 0 0,0 1-1 0 0,1-1 1 0 0,-1 1 0 0 0,0-1 0 0 0,1 1-1 0 0,-1 0 1 0 0,0-1 0 0 0,1 1 0 0 0,-1-1-1 0 0,0 1 1 0 0,1 0 0 0 0,-1-1 0 0 0,1 1-1 0 0,-1 0 1 0 0,1-1 0 0 0,-1 1 0 0 0,1 0-1 0 0,-1 0 1 0 0,1 0 0 0 0,-1-1 0 0 0,1 1-1 0 0,-1 0 1 0 0,1 0 0 0 0,-1 0 0 0 0,1 0-1 0 0,-1 0 1 0 0,1 0 0 0 0,-1 0 0 0 0,1 0-1 0 0,0 0 1 0 0,-1 0 0 0 0,1 0 0 0 0,-1 0-1 0 0,1 1 1 0 0,-1-1 0 0 0,1 0-1 0 0,-1 0 1 0 0,1 0 0 0 0,-1 1 0 0 0,1-1-1 0 0,0 1 1 0 0,29 23 12 0 0,-11-7-67 0 0,-18-17 60 0 0,0 1 0 0 0,1-1-1 0 0,-1 1 1 0 0,0-1 0 0 0,0 1 0 0 0,1-1-1 0 0,-1 0 1 0 0,0 0 0 0 0,1 0 0 0 0,-1 0-1 0 0,0 0 1 0 0,1 0 0 0 0,-1 0 0 0 0,0 0-1 0 0,1 0 1 0 0,-1-1 0 0 0,0 1 0 0 0,1 0-1 0 0,-1-1 1 0 0,0 1 0 0 0,0-1 0 0 0,2 0-1 0 0,-1-1 10 0 0,1 0-1 0 0,-1 0 0 0 0,0 0 0 0 0,0 0 1 0 0,0-1-1 0 0,0 1 0 0 0,0-1 0 0 0,0 1 1 0 0,1-5-1 0 0,1-2 113 0 0,0 1 0 0 0,0-1 0 0 0,-1 0 1 0 0,-1-1-1 0 0,3-13 0 0 0,-3 2 55 0 0,-2-1 0 0 0,0 1 1 0 0,-1-1-1 0 0,-1 1 0 0 0,-7-33 0 0 0,1 16 165 0 0,-3 1 0 0 0,-18-43 0 0 0,17 51 416 0 0,-17-30-1 0 0,25 51-539 0 0,-1 1-1 0 0,1 0 0 0 0,-1 0 0 0 0,0 1 1 0 0,-1 0-1 0 0,1 0 0 0 0,-1 0 0 0 0,-1 0 1 0 0,-9-6-1 0 0,15 11-201 0 0,0 1 0 0 0,1 0 1 0 0,-1-1-1 0 0,0 1 0 0 0,1 0 1 0 0,-1 0-1 0 0,0 0 0 0 0,0 0 1 0 0,1 0-1 0 0,-1-1 0 0 0,0 1 1 0 0,1 1-1 0 0,-1-1 0 0 0,0 0 0 0 0,0 0 1 0 0,1 0-1 0 0,-1 0 0 0 0,0 0 1 0 0,1 1-1 0 0,-1-1 0 0 0,0 0 1 0 0,1 0-1 0 0,-1 1 0 0 0,0-1 1 0 0,1 1-1 0 0,-1-1 0 0 0,1 1 1 0 0,-1-1-1 0 0,1 1 0 0 0,-1-1 0 0 0,1 1 1 0 0,-1-1-1 0 0,1 1 0 0 0,-1-1 1 0 0,1 1-1 0 0,0 0 0 0 0,-1-1 1 0 0,1 1-1 0 0,0 0 0 0 0,0-1 1 0 0,-1 1-1 0 0,1 0 0 0 0,0 0 1 0 0,0-1-1 0 0,0 2 0 0 0,-5 33 97 0 0,8-21-139 0 0,0 0-1 0 0,0 0 1 0 0,1-1-1 0 0,1 1 1 0 0,0-1-1 0 0,0 0 1 0 0,2-1-1 0 0,0 1 1 0 0,0-1-1 0 0,13 16 1 0 0,-6-10-736 0 0,1-1 0 0 0,1 0 0 0 0,0-1 0 0 0,2-1-1 0 0,31 22 1 0 0,-41-32-33 0 0,0 0 0 0 0,0-1 0 0 0,1 0 0 0 0,-1-1 0 0 0,16 5-1 0 0,-20-7 189 0 0,0 0-1 0 0,0 0 0 0 0,0-1 1 0 0,0 1-1 0 0,1-1 0 0 0,-1 0 0 0 0,0 0 1 0 0,0-1-1 0 0,0 1 0 0 0,0-1 1 0 0,1 0-1 0 0,-1 0 0 0 0,0 0 1 0 0,6-3-1 0 0,-2-2-2659 0 0,-4-1-736 0 0</inkml:trace>
  <inkml:trace contextRef="#ctx0" brushRef="#br0" timeOffset="7085.6">2243 1309 5298 0 0,'-14'4'716'0'0,"-6"1"78"0"0,1-8 7138 0 0,19 2-7699 0 0,0 0-1 0 0,0 0 1 0 0,1 0 0 0 0,-1 0 0 0 0,0 0 0 0 0,1 0 0 0 0,-1 0-1 0 0,1 0 1 0 0,-1 0 0 0 0,1 1 0 0 0,-1-1 0 0 0,1 0 0 0 0,-1 0-1 0 0,1 0 1 0 0,1-1 0 0 0,25-17 468 0 0,-19 14-273 0 0,142-89 843 0 0,29-19-339 0 0,-144 88-3407 0 0,-1-1-1 0 0,57-59 1 0 0,-74 63-1155 0 0,-10 6-2159 0 0,-7 10 851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30:02.4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0 553 4018 0 0,'0'0'4895'0'0,"7"14"137"0"0,76 117 4580 0 0,22 27-6703 0 0,-99-149-2814 0 0,1-1 0 0 0,1 1 0 0 0,-1-1 1 0 0,1-1-1 0 0,1 0 0 0 0,-1 0 0 0 0,16 9 1 0 0,-22-14-98 0 0,1-1 1 0 0,0 0 0 0 0,-1 0 0 0 0,1 0 0 0 0,0 0 0 0 0,0-1 0 0 0,-1 1 0 0 0,1-1 0 0 0,0 0 0 0 0,0 1 0 0 0,0-1 0 0 0,0 0-1 0 0,0-1 1 0 0,-1 1 0 0 0,1 0 0 0 0,0-1 0 0 0,0 0 0 0 0,0 0 0 0 0,-1 0 0 0 0,1 0 0 0 0,-1 0 0 0 0,1 0 0 0 0,0 0 0 0 0,-1-1 0 0 0,0 0-1 0 0,1 1 1 0 0,-1-1 0 0 0,0 0 0 0 0,0 0 0 0 0,0 0 0 0 0,0 0 0 0 0,0-1 0 0 0,2-3 0 0 0,1-1-10 0 0,-1 1 0 0 0,0-1 1 0 0,-1 0-1 0 0,1 0 0 0 0,-1 0 1 0 0,0 0-1 0 0,-1 0 0 0 0,0-1 0 0 0,0 1 1 0 0,-1-1-1 0 0,1-10 0 0 0,-1 5 14 0 0,-1-1 0 0 0,-1 1 0 0 0,0 0 0 0 0,-1 0 0 0 0,-1 0 0 0 0,-4-14 0 0 0,-3-2 14 0 0,-1 0 0 0 0,-1 1-1 0 0,-2 0 1 0 0,-33-49-1 0 0,37 62-254 0 0,0 0 0 0 0,-1 1 0 0 0,-19-18 0 0 0,30 31 132 0 0,-1 1 0 0 0,1-1 0 0 0,0 0-1 0 0,-1 1 1 0 0,1-1 0 0 0,-1 1 0 0 0,1 0 0 0 0,-1-1 0 0 0,1 1 0 0 0,-1-1-1 0 0,1 1 1 0 0,-1 0 0 0 0,1-1 0 0 0,-1 1 0 0 0,0 0 0 0 0,1 0-1 0 0,-1-1 1 0 0,1 1 0 0 0,-1 0 0 0 0,0 0 0 0 0,1 0 0 0 0,-1 0-1 0 0,0 0 1 0 0,1 0 0 0 0,-1 0 0 0 0,0 0 0 0 0,1 0 0 0 0,-1 0-1 0 0,0 0 1 0 0,1 0 0 0 0,-1 0 0 0 0,0 1 0 0 0,1-1 0 0 0,-1 0 0 0 0,1 1-1 0 0,-1-1 1 0 0,0 0 0 0 0,1 1 0 0 0,-1-1 0 0 0,1 0 0 0 0,-1 1-1 0 0,1-1 1 0 0,-1 1 0 0 0,1-1 0 0 0,0 1 0 0 0,-1-1 0 0 0,1 1-1 0 0,0-1 1 0 0,-1 1 0 0 0,1 0 0 0 0,0-1 0 0 0,-1 1 0 0 0,1-1-1 0 0,0 1 1 0 0,0 0 0 0 0,0 1 0 0 0,-1 2-643 0 0,0 0 0 0 0,0 1-1 0 0,0-1 1 0 0,1 0 0 0 0,0 1 0 0 0,1 8 0 0 0,0-7-161 0 0,1 1 0 0 0,0 0 1 0 0,0 0-1 0 0,1-1 0 0 0,-1 1 0 0 0,2-1 1 0 0,-1 0-1 0 0,1 0 0 0 0,0 0 0 0 0,0 0 1 0 0,8 7-1 0 0,4 4-3080 0 0</inkml:trace>
  <inkml:trace contextRef="#ctx0" brushRef="#br0" timeOffset="345.64">531 512 8032 0 0,'-1'-2'788'0'0,"1"0"0"0"0,-1 0 0 0 0,1 0-1 0 0,-1 0 1 0 0,0 0 0 0 0,0 0 0 0 0,0 0 0 0 0,0 1-1 0 0,0-1 1 0 0,0 0 0 0 0,-1 0 0 0 0,1 1 0 0 0,0-1-1 0 0,-1 1 1 0 0,1-1 0 0 0,-1 1 0 0 0,-2-2 0 0 0,2 3-679 0 0,1 0 1 0 0,0 0-1 0 0,0 0 1 0 0,0 0-1 0 0,-1 0 1 0 0,1 0-1 0 0,0 0 1 0 0,0 1-1 0 0,0-1 1 0 0,0 0-1 0 0,-1 1 1 0 0,1-1-1 0 0,0 1 1 0 0,0 0-1 0 0,0-1 1 0 0,0 1-1 0 0,0 0 1 0 0,0-1-1 0 0,0 1 1 0 0,0 0-1 0 0,1 0 1 0 0,-1 0-1 0 0,0 0 1 0 0,0 0-1 0 0,1 0 1 0 0,-1 0-1 0 0,0 0 1 0 0,1 0-1 0 0,-1 0 1 0 0,0 2-1 0 0,-2 2-46 0 0,1-1-1 0 0,-1 1 0 0 0,1-1 0 0 0,0 1 0 0 0,0 0 0 0 0,1 0 0 0 0,-1 0 0 0 0,1 0 0 0 0,0 0 0 0 0,1 0 0 0 0,-1 0 0 0 0,1 0 0 0 0,0 10 0 0 0,1-12-63 0 0,0 1 0 0 0,0-1 0 0 0,0 0-1 0 0,1 0 1 0 0,-1 0 0 0 0,0 0 0 0 0,1 0-1 0 0,0 0 1 0 0,0-1 0 0 0,0 1 0 0 0,0 0-1 0 0,0-1 1 0 0,1 0 0 0 0,-1 1 0 0 0,1-1-1 0 0,-1 0 1 0 0,1 0 0 0 0,0 0 0 0 0,0-1 0 0 0,0 1-1 0 0,0-1 1 0 0,4 2 0 0 0,7 2-46 0 0,0-1 0 0 0,0-1 0 0 0,0 0 0 0 0,19 1 0 0 0,-21-4 53 0 0,-1 2 0 0 0,1-1 0 0 0,-1 2 0 0 0,0-1 0 0 0,0 1 0 0 0,0 1 0 0 0,17 8-1 0 0,-27-11 7 0 0,0-1 0 0 0,0 1 0 0 0,0 0 0 0 0,0-1 0 0 0,0 1 0 0 0,0 0 0 0 0,0 0 0 0 0,0 0 0 0 0,0 0 0 0 0,0 0 0 0 0,-1 0 0 0 0,1 0 0 0 0,0 0 0 0 0,-1 0 0 0 0,1 1 0 0 0,-1-1 0 0 0,1 0 0 0 0,-1 0 0 0 0,1 0 0 0 0,-1 1 0 0 0,0-1 0 0 0,0 0 0 0 0,0 0 0 0 0,0 3 0 0 0,0-2-2 0 0,0 1 0 0 0,-1 0 0 0 0,0 0 0 0 0,0-1 0 0 0,0 1 0 0 0,0-1 0 0 0,0 1 0 0 0,0-1 0 0 0,-1 1 0 0 0,-3 3 0 0 0,-2 3-101 0 0,0 0 0 0 0,-1-1 1 0 0,-1 0-1 0 0,-13 10 0 0 0,16-14-113 0 0,-44 27-2363 0 0,49-30 2240 0 0,-1 0 1 0 0,0 0-1 0 0,0 0 1 0 0,0 0-1 0 0,1-1 1 0 0,-1 1-1 0 0,0-1 1 0 0,0 1-1 0 0,0-1 1 0 0,0 0-1 0 0,0 1 0 0 0,0-1 1 0 0,0 0-1 0 0,0 0 1 0 0,0-1-1 0 0,0 1 1 0 0,0 0-1 0 0,0-1 1 0 0,0 1-1 0 0,0-1 1 0 0,1 1-1 0 0,-1-1 1 0 0,0 0-1 0 0,-2-1 1 0 0,3 1 91 0 0,0-1 0 0 0,1 1 1 0 0,-1 0-1 0 0,0 0 0 0 0,1-1 1 0 0,-1 1-1 0 0,1 0 0 0 0,-1-1 1 0 0,1 1-1 0 0,-1-1 0 0 0,1 1 1 0 0,0-1-1 0 0,0 1 0 0 0,0-1 0 0 0,0 1 1 0 0,0 0-1 0 0,0-1 0 0 0,0 1 1 0 0,0-1-1 0 0,1 1 0 0 0,-1-1 1 0 0,1 1-1 0 0,-1 0 0 0 0,1-1 1 0 0,1-1-1 0 0,17-34-3592 0 0,-5 17 1437 0 0,3-1-563 0 0</inkml:trace>
  <inkml:trace contextRef="#ctx0" brushRef="#br0" timeOffset="755.99">807 505 4712 0 0,'2'-10'2565'0'0,"-1"0"-1"0"0,1 0 0 0 0,-2 0 1 0 0,1-1-1 0 0,-2 1 1 0 0,-1-18-1 0 0,1 26-2189 0 0,1-1 0 0 0,-1 1 0 0 0,1-1 0 0 0,-1 1 0 0 0,0 0 0 0 0,0-1 0 0 0,0 1 0 0 0,0 0 0 0 0,-1 0 0 0 0,1 0 0 0 0,-1 0 0 0 0,1 0 0 0 0,-1 0 0 0 0,-2-2-1 0 0,3 3-217 0 0,-1 0 0 0 0,1 0 0 0 0,-1 1 0 0 0,1-1 1 0 0,-1 1-1 0 0,0-1 0 0 0,1 1 0 0 0,-1-1 0 0 0,0 1 0 0 0,1 0 0 0 0,-1 0 0 0 0,0 0 0 0 0,0 0 0 0 0,1 0 0 0 0,-1 0 0 0 0,0 0 0 0 0,0 0 0 0 0,1 1 0 0 0,-1-1 0 0 0,0 1 0 0 0,1 0 0 0 0,-1-1 0 0 0,-1 2 0 0 0,0-1-131 0 0,1 0 1 0 0,-1 0-1 0 0,1 1 1 0 0,0-1 0 0 0,-1 1-1 0 0,1-1 1 0 0,0 1-1 0 0,0 0 1 0 0,0 0-1 0 0,0 0 1 0 0,0 0 0 0 0,0 0-1 0 0,0 0 1 0 0,1 1-1 0 0,-1-1 1 0 0,1 0-1 0 0,0 1 1 0 0,0 0 0 0 0,0-1-1 0 0,0 1 1 0 0,0-1-1 0 0,0 1 1 0 0,1 0-1 0 0,-1 0 1 0 0,1 0 0 0 0,0-1-1 0 0,0 1 1 0 0,0 0-1 0 0,0 0 1 0 0,0-1 0 0 0,1 1-1 0 0,-1 0 1 0 0,1 0-1 0 0,0-1 1 0 0,0 1-1 0 0,0 0 1 0 0,2 4 0 0 0,-1-4-222 0 0,-1-1 0 0 0,1 0-1 0 0,0 0 1 0 0,0 1 0 0 0,0-1 0 0 0,0 0 0 0 0,0 0 0 0 0,0-1 0 0 0,0 1 0 0 0,0 0 0 0 0,1-1 0 0 0,-1 0 0 0 0,1 1 0 0 0,-1-1 0 0 0,1 0 0 0 0,0 0 0 0 0,-1 0 0 0 0,1-1 0 0 0,0 1 0 0 0,0-1-1 0 0,0 1 1 0 0,-1-1 0 0 0,1 0 0 0 0,0 0 0 0 0,3-1 0 0 0,3 0-1071 0 0,0-1-1 0 0,0 0 1 0 0,0 0 0 0 0,-1-1-1 0 0,1-1 1 0 0,-1 1 0 0 0,0-1-1 0 0,0-1 1 0 0,10-6-1 0 0,-13 8 850 0 0,0-1-1 0 0,-1 0 1 0 0,1 1-1 0 0,-1-2 1 0 0,0 1-1 0 0,0 0 0 0 0,0-1 1 0 0,0 0-1 0 0,-1 0 1 0 0,0 0-1 0 0,0 0 1 0 0,0 0-1 0 0,-1-1 0 0 0,1 1 1 0 0,0-7-1 0 0,-2 6 622 0 0,-1 1-1 0 0,0-1 0 0 0,0 1 1 0 0,-1-1-1 0 0,0 1 0 0 0,0-1 1 0 0,0 1-1 0 0,-1-1 0 0 0,1 1 0 0 0,-1 0 1 0 0,0 0-1 0 0,-1 0 0 0 0,-2-5 1 0 0,-13-34 5133 0 0,18 43-5229 0 0,0 0 0 0 0,0 0 0 0 0,0 0 0 0 0,0 0 0 0 0,0 0-1 0 0,0 0 1 0 0,0 0 0 0 0,0 0 0 0 0,0 0 0 0 0,0 0 0 0 0,0 0 0 0 0,1 0-1 0 0,-1 0 1 0 0,0 0 0 0 0,1 0 0 0 0,-1 0 0 0 0,1 0 0 0 0,-1 0 0 0 0,1 0 0 0 0,0 1-1 0 0,-1-1 1 0 0,1 0 0 0 0,0 0 0 0 0,-1 1 0 0 0,1-1 0 0 0,0 0 0 0 0,0 1 0 0 0,0-1-1 0 0,0 1 1 0 0,-1-1 0 0 0,1 1 0 0 0,0-1 0 0 0,0 1 0 0 0,0-1 0 0 0,0 1-1 0 0,0 0 1 0 0,0 0 0 0 0,0 0 0 0 0,0-1 0 0 0,0 1 0 0 0,0 0 0 0 0,0 0 0 0 0,2 1-1 0 0,6-1 269 0 0,0 0 0 0 0,0 0 0 0 0,16 4 0 0 0,-22-4-288 0 0,7 2 70 0 0,-1 0 0 0 0,1 0 0 0 0,-1 0 0 0 0,0 1 0 0 0,0 1 0 0 0,0 0 1 0 0,0 0-1 0 0,0 0 0 0 0,-1 1 0 0 0,0 1 0 0 0,0-1 0 0 0,0 1 0 0 0,9 10 0 0 0,-16-15-83 0 0,-1-1-1 0 0,1 1 1 0 0,-1-1 0 0 0,1 1-1 0 0,-1-1 1 0 0,0 1-1 0 0,1-1 1 0 0,-1 1 0 0 0,0-1-1 0 0,1 1 1 0 0,-1-1-1 0 0,0 1 1 0 0,0 0-1 0 0,0-1 1 0 0,1 1 0 0 0,-1-1-1 0 0,0 1 1 0 0,0 0-1 0 0,0-1 1 0 0,0 1 0 0 0,0 0-1 0 0,0-1 1 0 0,0 1-1 0 0,0-1 1 0 0,-1 1 0 0 0,1 0-1 0 0,0-1 1 0 0,0 1-1 0 0,0-1 1 0 0,-1 1 0 0 0,1 0-1 0 0,0-1 1 0 0,-1 1-1 0 0,1-1 1 0 0,0 1 0 0 0,-1-1-1 0 0,1 1 1 0 0,-1-1-1 0 0,1 0 1 0 0,0 1 0 0 0,-1-1-1 0 0,1 1 1 0 0,-1-1-1 0 0,0 0 1 0 0,1 1 0 0 0,-1-1-1 0 0,1 0 1 0 0,-1 0-1 0 0,1 1 1 0 0,-1-1 0 0 0,0 0-1 0 0,1 0 1 0 0,-1 0-1 0 0,0 0 1 0 0,0 0 0 0 0,-2 1 272 0 0,-1 0 1 0 0,0-1 0 0 0,1 0-1 0 0,-1 1 1 0 0,1-1-1 0 0,-1-1 1 0 0,0 1 0 0 0,-4-1-1 0 0,5 0-355 0 0,0 0 0 0 0,0 0 0 0 0,0 0 0 0 0,1 0 0 0 0,-1-1 0 0 0,0 1-1 0 0,1-1 1 0 0,-1 0 0 0 0,1 1 0 0 0,-1-1 0 0 0,1 0 0 0 0,0-1 0 0 0,0 1-1 0 0,0 0 1 0 0,0-1 0 0 0,0 1 0 0 0,-2-5 0 0 0,2 2 58 0 0,0 1 0 0 0,1 0 0 0 0,0-1 1 0 0,0 0-1 0 0,0 1 0 0 0,0-1 0 0 0,1 1 0 0 0,0-1 0 0 0,0 0 1 0 0,1-7-1 0 0,0 0-511 0 0,1 0 0 0 0,1 0 0 0 0,5-15 1 0 0,15-28-6872 0 0,17-22-6571 0 0,-18 36 3909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9:31.6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628 861 1040 0 0,'0'0'2436'0'0,"13"-1"-5241"0"0</inkml:trace>
  <inkml:trace contextRef="#ctx0" brushRef="#br0" timeOffset="733.96">614 814 2760 0 0,'-23'-18'3580'0'0,"-7"-18"10371"0"0,35 76-11511 0 0,45 183-1269 0 0,-38-185-4967 0 0,30 66 1 0 0,-41-102 3302 0 0,12 23-2359 0 0,-12-24 2422 0 0,0 1 1 0 0,-1-1-1 0 0,1 0 1 0 0,0 0-1 0 0,0 0 1 0 0,-1 0-1 0 0,1 0 1 0 0,0-1-1 0 0,0 1 1 0 0,0 0-1 0 0,0 0 0 0 0,0-1 1 0 0,0 1-1 0 0,1 0 1 0 0,-1-1-1 0 0,0 1 1 0 0,0-1-1 0 0,2 1 1 0 0,3-3-4362 0 0</inkml:trace>
  <inkml:trace contextRef="#ctx0" brushRef="#br0" timeOffset="968.31">541 803 4686 0 0,'-3'-2'390'0'0,"0"0"0"0"0,1 0 0 0 0,-1-1-1 0 0,1 1 1 0 0,-1-1 0 0 0,1 1 0 0 0,0-1 0 0 0,0 0-1 0 0,0 0 1 0 0,0 0 0 0 0,0 0 0 0 0,1 0 0 0 0,-1 0-1 0 0,1-1 1 0 0,0 1 0 0 0,-1-6 0 0 0,2 7-268 0 0,0 0 0 0 0,0-1 0 0 0,0 1 0 0 0,1 0 0 0 0,-1-1 0 0 0,1 1 0 0 0,0 0 0 0 0,-1 0 0 0 0,1 0 0 0 0,0-1 0 0 0,0 1 0 0 0,0 0-1 0 0,1 0 1 0 0,-1 0 0 0 0,0 0 0 0 0,1 1 0 0 0,-1-1 0 0 0,1 0 0 0 0,0 1 0 0 0,0-1 0 0 0,-1 1 0 0 0,1-1 0 0 0,0 1 0 0 0,0 0 0 0 0,4-2 0 0 0,2-1 33 0 0,-1 1 1 0 0,1 0-1 0 0,0 0 1 0 0,0 1-1 0 0,0 0 0 0 0,0 1 1 0 0,1-1-1 0 0,-1 2 0 0 0,0-1 1 0 0,1 1-1 0 0,-1 0 0 0 0,0 1 1 0 0,12 2-1 0 0,-17-3-45 0 0,0 1 0 0 0,0 0 0 0 0,0 0 1 0 0,0 0-1 0 0,0 0 0 0 0,0 1 0 0 0,0-1 0 0 0,-1 1 0 0 0,1-1 0 0 0,-1 1 0 0 0,1 0 0 0 0,-1 0 0 0 0,1 0 0 0 0,-1 1 0 0 0,4 4 0 0 0,-5-4-23 0 0,0 0-1 0 0,1 0 0 0 0,-1 0 0 0 0,-1 0 1 0 0,1 0-1 0 0,0 0 0 0 0,-1 0 0 0 0,1 0 0 0 0,-1 0 1 0 0,0 1-1 0 0,0-1 0 0 0,0 0 0 0 0,-1 0 1 0 0,1 0-1 0 0,-1 0 0 0 0,1 0 0 0 0,-1 0 1 0 0,0 0-1 0 0,-2 3 0 0 0,-3 10-153 0 0,-2-1 0 0 0,0 0 0 0 0,0-1 0 0 0,-12 15 0 0 0,-7 11-4216 0 0,6 3-7227 0 0</inkml:trace>
  <inkml:trace contextRef="#ctx0" brushRef="#br0" timeOffset="1580.47">740 607 7376 0 0,'-4'-16'9775'0'0,"3"10"-5497"0"0,4 14-2978 0 0,32 100 321 0 0,-27-80-1765 0 0,0 0 0 0 0,2-1 1 0 0,25 49-1 0 0,-21-57-307 0 0,-14-19 437 0 0,1 0 0 0 0,-1 0 0 0 0,0 1 0 0 0,1-1 1 0 0,-1 0-1 0 0,1 0 0 0 0,-1 0 0 0 0,0 1 1 0 0,1-1-1 0 0,-1 0 0 0 0,0 0 0 0 0,1 0 0 0 0,-1 0 1 0 0,1 0-1 0 0,-1 0 0 0 0,1 0 0 0 0,-1 0 0 0 0,0 0 1 0 0,1 0-1 0 0,-1 0 0 0 0,1 0 0 0 0,-1 0 1 0 0,0 0-1 0 0,1 0 0 0 0,-1 0 0 0 0,1-1 0 0 0,1-1-51 0 0,0 0 0 0 0,0 0 0 0 0,-1-1 0 0 0,1 1 0 0 0,-1-1 0 0 0,1 1 0 0 0,-1-1-1 0 0,0 1 1 0 0,0-1 0 0 0,0 0 0 0 0,0-3 0 0 0,9-28-410 0 0,-9 25 351 0 0,1 1 0 0 0,1-1-1 0 0,0 1 1 0 0,6-15 0 0 0,-8 23 119 0 0,-1-1 0 0 0,0 1 0 0 0,0-1 0 0 0,0 1 0 0 0,0 0 0 0 0,1-1 1 0 0,-1 1-1 0 0,0 0 0 0 0,0-1 0 0 0,1 1 0 0 0,-1 0 0 0 0,0-1 0 0 0,1 1 0 0 0,-1 0 0 0 0,0-1 0 0 0,1 1 0 0 0,-1 0 0 0 0,0 0 0 0 0,1-1 1 0 0,-1 1-1 0 0,1 0 0 0 0,-1 0 0 0 0,0 0 0 0 0,1 0 0 0 0,-1 0 0 0 0,1-1 0 0 0,-1 1 0 0 0,1 0 0 0 0,-1 0 0 0 0,1 0 0 0 0,-1 0 0 0 0,0 0 1 0 0,1 0-1 0 0,-1 0 0 0 0,1 1 0 0 0,-1-1 0 0 0,1 0 0 0 0,-1 0 0 0 0,0 0 0 0 0,1 0 0 0 0,-1 1 0 0 0,1-1 0 0 0,-1 0 0 0 0,0 0 0 0 0,1 0 0 0 0,-1 1 1 0 0,0-1-1 0 0,1 0 0 0 0,-1 1 0 0 0,0-1 0 0 0,1 0 0 0 0,-1 1 0 0 0,0-1 0 0 0,0 1 0 0 0,1-1 0 0 0,-1 0 0 0 0,0 1 0 0 0,0-1 0 0 0,0 1 1 0 0,0-1-1 0 0,0 0 0 0 0,0 1 0 0 0,1 0 0 0 0,11 32-798 0 0,-11-28 433 0 0,1 1-204 0 0,1 0 0 0 0,-1 0-1 0 0,1 0 1 0 0,0-1 0 0 0,0 1 0 0 0,0-1-1 0 0,1 0 1 0 0,7 8 0 0 0,-10-12 421 0 0,0 0 1 0 0,0 0 0 0 0,0-1 0 0 0,0 1-1 0 0,0 0 1 0 0,0-1 0 0 0,0 1 0 0 0,0 0-1 0 0,0-1 1 0 0,1 0 0 0 0,-1 1 0 0 0,0-1-1 0 0,0 0 1 0 0,1 1 0 0 0,-1-1 0 0 0,0 0-1 0 0,0 0 1 0 0,1 0 0 0 0,0 0-1 0 0,0-1 92 0 0,0 0-1 0 0,0 1 1 0 0,0-1-1 0 0,0 0 1 0 0,-1 0-1 0 0,1 0 0 0 0,0 0 1 0 0,-1 0-1 0 0,1-1 1 0 0,-1 1-1 0 0,0-1 1 0 0,1 1-1 0 0,-1 0 0 0 0,0-1 1 0 0,0 0-1 0 0,2-2 1 0 0,1-3 188 0 0,0 0 1 0 0,-1 0 0 0 0,0-1-1 0 0,0 1 1 0 0,-1-1 0 0 0,0 0-1 0 0,0 1 1 0 0,1-12-1 0 0,-2 9 571 0 0,0 1-1 0 0,-1-1 1 0 0,0 1-1 0 0,-1-1 1 0 0,0 1-1 0 0,-4-18 1 0 0,4 25-503 0 0,1 0 1 0 0,-1 0 0 0 0,0 0-1 0 0,1 1 1 0 0,-1-1 0 0 0,0 0-1 0 0,0 0 1 0 0,0 1 0 0 0,0-1-1 0 0,-1 1 1 0 0,1-1 0 0 0,0 1-1 0 0,-1-1 1 0 0,-1-1 0 0 0,3 3-176 0 0,0 0 1 0 0,0 0-1 0 0,-1 0 1 0 0,1 0-1 0 0,0 0 1 0 0,0 0-1 0 0,0 0 0 0 0,-1 0 1 0 0,1 0-1 0 0,0 0 1 0 0,0 0-1 0 0,0 0 1 0 0,-1 0-1 0 0,1 0 1 0 0,0 0-1 0 0,0 0 1 0 0,-1 0-1 0 0,1 0 1 0 0,0 0-1 0 0,0 0 1 0 0,0 0-1 0 0,-1 0 1 0 0,1 1-1 0 0,0-1 1 0 0,0 0-1 0 0,0 0 1 0 0,0 0-1 0 0,-1 0 1 0 0,1 0-1 0 0,0 1 1 0 0,0-1-1 0 0,0 0 1 0 0,0 0-1 0 0,0 0 1 0 0,0 0-1 0 0,-1 1 1 0 0,1-1-1 0 0,0 0 1 0 0,0 0-1 0 0,-2 20 166 0 0,3-10-142 0 0,0 0 0 0 0,1-1 0 0 0,0 1 1 0 0,1-1-1 0 0,0 1 0 0 0,1-1 0 0 0,-1 0 0 0 0,7 10 0 0 0,-9-17-60 0 0,0 0-1 0 0,0 0 1 0 0,0 0 0 0 0,1 0-1 0 0,-1 0 1 0 0,0 0-1 0 0,1 0 1 0 0,0-1-1 0 0,-1 1 1 0 0,1-1-1 0 0,0 1 1 0 0,-1-1 0 0 0,1 1-1 0 0,0-1 1 0 0,0 0-1 0 0,0 0 1 0 0,0 0-1 0 0,1 0 1 0 0,-1-1 0 0 0,0 1-1 0 0,0 0 1 0 0,0-1-1 0 0,1 0 1 0 0,-1 1-1 0 0,0-1 1 0 0,0 0 0 0 0,1 0-1 0 0,-1 0 1 0 0,0 0-1 0 0,1-1 1 0 0,-1 1-1 0 0,0-1 1 0 0,0 1-1 0 0,0-1 1 0 0,1 0 0 0 0,-1 0-1 0 0,0 0 1 0 0,0 0-1 0 0,0 0 1 0 0,0 0-1 0 0,1-2 1 0 0,0 1 42 0 0,-1 0 1 0 0,1 0-1 0 0,-1 0 1 0 0,0 0-1 0 0,0-1 1 0 0,0 1-1 0 0,0-1 1 0 0,0 1-1 0 0,-1-1 1 0 0,1 0-1 0 0,-1 1 0 0 0,0-1 1 0 0,0 0-1 0 0,0 0 1 0 0,0 0-1 0 0,0 0 1 0 0,0 0-1 0 0,-1 0 1 0 0,0 0-1 0 0,1 0 1 0 0,-1 0-1 0 0,0 0 1 0 0,-1-1-1 0 0,1 1 0 0 0,0 0 1 0 0,-1 0-1 0 0,0 0 1 0 0,-1-3-1 0 0,1 2 0 0 0,0 1 0 0 0,-1-1 0 0 0,1 1 0 0 0,-1-1 0 0 0,0 1 0 0 0,0-1-1 0 0,0 1 1 0 0,-1 0 0 0 0,1 0 0 0 0,-1 0 0 0 0,0 0 0 0 0,0 1 0 0 0,1-1 0 0 0,-2 1-1 0 0,1 0 1 0 0,0-1 0 0 0,0 1 0 0 0,-1 1 0 0 0,1-1 0 0 0,-1 0 0 0 0,-7-1 0 0 0,5 2-363 0 0,1 0 1 0 0,-1 0-1 0 0,0 1 1 0 0,1-1-1 0 0,-1 1 1 0 0,0 1 0 0 0,-8 1-1 0 0,-9 8-4000 0 0,21-8 3458 0 0,0-1-1 0 0,1 1 1 0 0,-1 0 0 0 0,1-1-1 0 0,-1 1 1 0 0,1 0 0 0 0,0 0-1 0 0,-1 0 1 0 0,1 0 0 0 0,-1 2-1 0 0,0 3-3745 0 0</inkml:trace>
  <inkml:trace contextRef="#ctx0" brushRef="#br0" timeOffset="2309.98">1189 475 3930 0 0,'-19'-29'3974'0'0,"1"-22"10016"0"0,25 68-13178 0 0,2 0-1 0 0,15 22 1 0 0,-1-2-515 0 0,49 78-4125 0 0,-9-14-9485 0 0,-60-95 9953 0 0,0 0-753 0 0</inkml:trace>
  <inkml:trace contextRef="#ctx0" brushRef="#br0" timeOffset="2622.91">1249 657 3384 0 0,'-1'-1'173'0'0,"0"-1"0"0"0,0 1-1 0 0,0 0 1 0 0,1 0 0 0 0,-1-1 0 0 0,1 1-1 0 0,-1-1 1 0 0,1 1 0 0 0,-1 0 0 0 0,1-1-1 0 0,0 1 1 0 0,0-1 0 0 0,0 1 0 0 0,0-1-1 0 0,0 1 1 0 0,0 0 0 0 0,0-1 0 0 0,0 1-1 0 0,0-1 1 0 0,1 1 0 0 0,-1-1-1 0 0,0 1 1 0 0,1 0 0 0 0,0-1 0 0 0,-1 1-1 0 0,1 0 1 0 0,0-1 0 0 0,-1 1 0 0 0,1 0-1 0 0,0 0 1 0 0,0 0 0 0 0,0 0 0 0 0,0 0-1 0 0,0 0 1 0 0,0 0 0 0 0,1 0 0 0 0,1-1-1 0 0,7-5-130 0 0,0 0 1 0 0,1 0-1 0 0,18-8 0 0 0,-10 6 293 0 0,-4 0-303 0 0,-9 5 913 0 0,0 0 1 0 0,1 1 0 0 0,0-1 0 0 0,11-3-1 0 0,-17 10-665 0 0,0 0-1 0 0,0-1 1 0 0,0 1-1 0 0,0 0 1 0 0,-1-1-1 0 0,1 1 1 0 0,-1 0-1 0 0,1 0 1 0 0,-1 5-1 0 0,0-7-109 0 0,0 4-119 0 0,1-1 0 0 0,-1 0 0 0 0,1 0 0 0 0,0-1 0 0 0,0 1 0 0 0,1 0 0 0 0,-1 0 1 0 0,1 0-1 0 0,0-1 0 0 0,0 1 0 0 0,0-1 0 0 0,0 1 0 0 0,1-1 0 0 0,-1 0 0 0 0,1 0 1 0 0,0 0-1 0 0,0 0 0 0 0,0-1 0 0 0,0 1 0 0 0,7 3 0 0 0,-7-4-60 0 0,1-1 0 0 0,-1 0 0 0 0,1 0 1 0 0,-1 0-1 0 0,1 0 0 0 0,0-1 0 0 0,-1 1 0 0 0,1-1 0 0 0,0 0 0 0 0,0 0 0 0 0,-1 0 0 0 0,1-1 0 0 0,0 0 0 0 0,-1 1 1 0 0,1-1-1 0 0,-1 0 0 0 0,1-1 0 0 0,-1 1 0 0 0,1 0 0 0 0,-1-1 0 0 0,0 0 0 0 0,6-3 0 0 0,-8 3 58 0 0,1 1-1 0 0,0-1 0 0 0,-1 1 0 0 0,1-1 1 0 0,-1 0-1 0 0,1 1 0 0 0,-1-1 0 0 0,0 0 1 0 0,0 0-1 0 0,0 0 0 0 0,0 0 0 0 0,0 0 1 0 0,0 0-1 0 0,-1 0 0 0 0,1 0 0 0 0,-1 0 1 0 0,1-1-1 0 0,-1 1 0 0 0,0 0 0 0 0,0 0 1 0 0,0 0-1 0 0,0-1 0 0 0,0 1 0 0 0,0 0 1 0 0,-1 0-1 0 0,1 0 0 0 0,-1 0 0 0 0,0 0 1 0 0,1-1-1 0 0,-1 1 0 0 0,0 0 1 0 0,0 1-1 0 0,0-1 0 0 0,-2-3 0 0 0,-1-1-42 0 0,1 1 0 0 0,0 0-1 0 0,-1-1 1 0 0,0 1 0 0 0,0 1 0 0 0,-1-1-1 0 0,0 1 1 0 0,1-1 0 0 0,-1 1 0 0 0,-10-5-1 0 0,10 6-399 0 0,-1 1 0 0 0,1-1 0 0 0,-1 1-1 0 0,0 1 1 0 0,-8-2 0 0 0,-7 5-3644 0 0,20-2 3418 0 0,0 1 0 0 0,0 0 0 0 0,0-1 0 0 0,-1 1 0 0 0,1 0 1 0 0,0 0-1 0 0,0-1 0 0 0,0 1 0 0 0,0 0 0 0 0,0 0 0 0 0,1 0 0 0 0,-1 0 1 0 0,0 0-1 0 0,-1 2 0 0 0,-1 3-4462 0 0</inkml:trace>
  <inkml:trace contextRef="#ctx0" brushRef="#br0" timeOffset="3138.84">1739 381 8392 0 0,'-10'-1'2804'0'0,"5"0"-1600"0"0,1 0 0 0 0,-1 1 1 0 0,1-1-1 0 0,-1 1 1 0 0,1 0-1 0 0,-1 0 0 0 0,-4 1 1 0 0,8 0-1116 0 0,-1-1 0 0 0,1 1 1 0 0,0-1-1 0 0,0 1 0 0 0,0-1 1 0 0,1 1-1 0 0,-1 0 1 0 0,0-1-1 0 0,0 1 0 0 0,0 0 1 0 0,0 0-1 0 0,0 0 0 0 0,1-1 1 0 0,-1 1-1 0 0,0 0 0 0 0,1 0 1 0 0,-1 0-1 0 0,1 0 0 0 0,-1 0 1 0 0,1 0-1 0 0,0 0 0 0 0,-1 1 1 0 0,1-1-1 0 0,0 0 1 0 0,0 0-1 0 0,0 0 0 0 0,-1 0 1 0 0,1 0-1 0 0,0 0 0 0 0,1 1 1 0 0,-1-1-1 0 0,0 0 0 0 0,0 0 1 0 0,0 0-1 0 0,1 2 0 0 0,0 0-31 0 0,-1 0 0 0 0,1 1 0 0 0,0-1 0 0 0,1 0 0 0 0,-1 0 0 0 0,0 0 0 0 0,1 0 0 0 0,0 0 0 0 0,-1 0 0 0 0,1 0 0 0 0,0 0 0 0 0,4 3 0 0 0,-2-2-579 0 0,0-1 0 0 0,0 0 0 0 0,1 1 0 0 0,-1-2 0 0 0,0 1 0 0 0,1 0 0 0 0,0-1 1 0 0,0 0-1 0 0,0 0 0 0 0,0-1 0 0 0,0 1 0 0 0,9 0 0 0 0,-10-1 18 0 0,0 0 0 0 0,0-1 1 0 0,0 0-1 0 0,0 0 0 0 0,0 0 0 0 0,0-1 0 0 0,0 1 0 0 0,0-1 0 0 0,0 0 1 0 0,0 0-1 0 0,0-1 0 0 0,0 1 0 0 0,-1-1 0 0 0,1 1 0 0 0,0-1 0 0 0,3-3 0 0 0,-4 3 343 0 0,-1 0 0 0 0,0 0-1 0 0,0-1 1 0 0,0 1 0 0 0,0-1-1 0 0,0 1 1 0 0,-1-1-1 0 0,1 1 1 0 0,-1-1 0 0 0,1 0-1 0 0,-1 0 1 0 0,0 0-1 0 0,0 0 1 0 0,1-5 0 0 0,-2-1 504 0 0,0-1 0 0 0,-1 0 0 0 0,0 1 1 0 0,0-1-1 0 0,-1 1 0 0 0,0-1 0 0 0,-1 1 0 0 0,0 0 1 0 0,0 0-1 0 0,-7-11 0 0 0,-7-26 2469 0 0,12 31-1531 0 0,-2-13 2100 0 0,24 59-2585 0 0,-2 27-361 0 0,-10-37-303 0 0,13 36 1 0 0,-15-50-130 0 0,0 0 0 0 0,0-1 0 0 0,1 1 0 0 0,0-1 0 0 0,0 0-1 0 0,1 0 1 0 0,0-1 0 0 0,0 1 0 0 0,7 5 0 0 0,-11-10-2 0 0,0-1-1 0 0,0 0 0 0 0,0 1 1 0 0,0-1-1 0 0,0 0 1 0 0,0 1-1 0 0,0-1 1 0 0,0 0-1 0 0,0 0 0 0 0,0 0 1 0 0,0 0-1 0 0,0 0 1 0 0,0 0-1 0 0,0 0 0 0 0,0-1 1 0 0,0 1-1 0 0,0 0 1 0 0,0 0-1 0 0,-1-1 0 0 0,1 1 1 0 0,0-1-1 0 0,0 1 1 0 0,0 0-1 0 0,0-1 0 0 0,0 0 1 0 0,-1 1-1 0 0,1-1 1 0 0,0 0-1 0 0,0 1 0 0 0,-1-1 1 0 0,1 0-1 0 0,0 0 1 0 0,-1 1-1 0 0,1-3 0 0 0,28-38 14 0 0,-18 25-189 0 0,-8 11 84 0 0,0 1 0 0 0,0 1 0 0 0,0-1 0 0 0,1 0 1 0 0,0 1-1 0 0,-1 0 0 0 0,1 0 0 0 0,0 0 0 0 0,5-2 1 0 0,-7 4-120 0 0,0 0 1 0 0,0 1 0 0 0,0-1 0 0 0,0 1-1 0 0,-1-1 1 0 0,1 1 0 0 0,0 0 0 0 0,0 0-1 0 0,0 0 1 0 0,0 0 0 0 0,0 0 0 0 0,0 0 0 0 0,0 1-1 0 0,0-1 1 0 0,0 1 0 0 0,0-1 0 0 0,0 1-1 0 0,0 0 1 0 0,-1 0 0 0 0,1 0 0 0 0,0 0-1 0 0,0 0 1 0 0,-1 0 0 0 0,3 3 0 0 0,6 3-1115 0 0,-6-3 406 0 0,0-1-1 0 0,0 1 1 0 0,0-1-1 0 0,1-1 1 0 0,-1 1-1 0 0,1 0 1 0 0,0-1-1 0 0,0 0 1 0 0,7 2-1 0 0,3-2-2237 0 0</inkml:trace>
  <inkml:trace contextRef="#ctx0" brushRef="#br0" timeOffset="3466.11">2286 331 4102 0 0,'-1'-7'797'0'0,"-1"1"1"0"0,0-1-1 0 0,1 1 0 0 0,-2 0 0 0 0,1 0 1 0 0,-1 0-1 0 0,0 0 0 0 0,0 0 0 0 0,-1 0 1 0 0,0 1-1 0 0,0 0 0 0 0,0-1 0 0 0,-5-3 1 0 0,7 7-603 0 0,1 1 1 0 0,-1-1 0 0 0,0 1 0 0 0,0-1 0 0 0,0 1 0 0 0,0 0-1 0 0,0 0 1 0 0,0 0 0 0 0,0 0 0 0 0,0 1 0 0 0,0-1-1 0 0,0 0 1 0 0,0 1 0 0 0,-1-1 0 0 0,1 1 0 0 0,-4 0-1 0 0,3 0-143 0 0,1 1 0 0 0,0 0 0 0 0,0-1 0 0 0,0 1-1 0 0,0 0 1 0 0,0 0 0 0 0,0 0 0 0 0,0 0 0 0 0,0 1-1 0 0,0-1 1 0 0,0 1 0 0 0,1-1 0 0 0,-1 1 0 0 0,1-1-1 0 0,-1 1 1 0 0,1 0 0 0 0,-1 0 0 0 0,1 0 0 0 0,0 0-1 0 0,-1 2 1 0 0,0 1-125 0 0,0 0 0 0 0,0 0 0 0 0,1 1 0 0 0,0-1 0 0 0,0 0 0 0 0,0 0 0 0 0,0 1 0 0 0,1-1 0 0 0,0 0 0 0 0,0 1 0 0 0,1-1 0 0 0,-1 0-1 0 0,1 1 1 0 0,0-1 0 0 0,1 0 0 0 0,2 9 0 0 0,-3-12-85 0 0,0 0 0 0 0,-1 0-1 0 0,1 0 1 0 0,0 0 0 0 0,0 0-1 0 0,0-1 1 0 0,0 1 0 0 0,0 0-1 0 0,1 0 1 0 0,-1-1 0 0 0,1 1-1 0 0,-1 0 1 0 0,1-1 0 0 0,-1 0-1 0 0,1 1 1 0 0,0-1 0 0 0,0 0-1 0 0,-1 0 1 0 0,1 0 0 0 0,0 0-1 0 0,0 0 1 0 0,0 0 0 0 0,0-1-1 0 0,0 1 1 0 0,0 0 0 0 0,1-1-1 0 0,-1 0 1 0 0,0 0 0 0 0,0 1-1 0 0,0-1 1 0 0,0-1 0 0 0,0 1-1 0 0,1 0 1 0 0,-1 0 0 0 0,0-1-1 0 0,0 1 1 0 0,0-1 0 0 0,0 0-1 0 0,0 1 1 0 0,0-1 0 0 0,0 0-1 0 0,3-2 1 0 0,-3 1 166 0 0,1 0 1 0 0,-1 1-1 0 0,0-1 0 0 0,0 0 1 0 0,0 0-1 0 0,0 0 0 0 0,0-1 1 0 0,-1 1-1 0 0,1 0 0 0 0,-1-1 1 0 0,1 1-1 0 0,-1-1 0 0 0,0 1 0 0 0,0-1 1 0 0,1-2-1 0 0,7-44 5582 0 0,-7 39-3463 0 0,0 0 263 0 0,1 17-1766 0 0,1 9-1621 0 0,13 15-4860 0 0,-16-30 5315 0 0,0 0-1 0 0,0 0 0 0 0,0 1 1 0 0,0-1-1 0 0,0 0 0 0 0,0 0 1 0 0,0 0-1 0 0,0 0 0 0 0,0 0 0 0 0,1-1 1 0 0,-1 1-1 0 0,0 0 0 0 0,1-1 1 0 0,-1 1-1 0 0,1 0 0 0 0,-1-1 1 0 0,1 0-1 0 0,-1 1 0 0 0,0-1 0 0 0,3 0 1 0 0,2 0-3690 0 0</inkml:trace>
  <inkml:trace contextRef="#ctx0" brushRef="#br0" timeOffset="3796.41">2368 222 4316 0 0,'0'0'357'0'0,"0"-1"0"0"0,0 1 0 0 0,0 0 0 0 0,-1-1 0 0 0,1 1 0 0 0,0 0 0 0 0,0-1 0 0 0,0 1 0 0 0,0 0 0 0 0,0-1 0 0 0,0 1-1 0 0,0-1 1 0 0,-1 1 0 0 0,1 0 0 0 0,0-1 0 0 0,1 1 0 0 0,-1-1 0 0 0,0 1 0 0 0,0 0 0 0 0,0-1 0 0 0,0 1 0 0 0,0-1 0 0 0,0 1 0 0 0,0 0 0 0 0,0-1 0 0 0,1 1 0 0 0,-1 0 0 0 0,0-1 0 0 0,0 1 0 0 0,1 0-1 0 0,-1-1 1 0 0,0 1 357 0 0,1-1-357 0 0,10 11 2551 0 0,-8-5-2905 0 0,0-1 0 0 0,0 1-1 0 0,0 0 1 0 0,0 0 0 0 0,2 7 0 0 0,-3-2-248 0 0,1-1 0 0 0,0 0 1 0 0,0 0-1 0 0,1 0 1 0 0,1 0-1 0 0,5 9 1 0 0,-9-17 14 0 0,8-16-651 0 0,8-34-84 0 0,-16 43 919 0 0,0-1 1 0 0,1 0-1 0 0,0 1 0 0 0,1-1 0 0 0,-1 1 1 0 0,1 0-1 0 0,0 0 0 0 0,1 0 0 0 0,-1 0 1 0 0,1 0-1 0 0,0 1 0 0 0,7-7 0 0 0,-10 11 34 0 0,0 1-1 0 0,0 0 0 0 0,-1-1 1 0 0,1 1-1 0 0,0 0 0 0 0,0 0 1 0 0,-1 0-1 0 0,1 0 0 0 0,0 0 1 0 0,0 0-1 0 0,0 0 0 0 0,-1 0 1 0 0,1 0-1 0 0,0 0 0 0 0,0 0 1 0 0,-1 1-1 0 0,1-1 0 0 0,0 0 1 0 0,0 0-1 0 0,-1 1 0 0 0,1-1 1 0 0,0 1-1 0 0,-1-1 0 0 0,1 0 0 0 0,0 1 1 0 0,-1-1-1 0 0,1 1 0 0 0,-1 0 1 0 0,1-1-1 0 0,-1 1 0 0 0,1-1 1 0 0,-1 1-1 0 0,1 0 0 0 0,-1-1 1 0 0,0 1-1 0 0,1 0 0 0 0,-1 0 1 0 0,0-1-1 0 0,0 1 0 0 0,1 0 1 0 0,-1 0-1 0 0,0 0 0 0 0,13 39-1286 0 0,-12-37 1014 0 0,1 3-207 0 0,-1 0 1 0 0,1 0-1 0 0,0 0 1 0 0,1 0 0 0 0,-1-1-1 0 0,1 1 1 0 0,7 9-1 0 0,-8-13 244 0 0,0 0 0 0 0,0 0 1 0 0,0-1-1 0 0,0 1 0 0 0,0-1 0 0 0,0 1 0 0 0,1-1 0 0 0,-1 0 0 0 0,0 1 0 0 0,1-1 0 0 0,-1-1 0 0 0,1 1 0 0 0,0 0 0 0 0,-1-1 0 0 0,1 1 0 0 0,-1-1 0 0 0,1 0 0 0 0,0 0 0 0 0,-1 0 0 0 0,1 0 0 0 0,2 0 0 0 0,10-2-665 0 0</inkml:trace>
  <inkml:trace contextRef="#ctx0" brushRef="#br0" timeOffset="4361.89">2729 247 3290 0 0,'0'-57'6797'0'0,"0"53"-5906"0"0,-1-1 0 0 0,1 1-1 0 0,-1 0 1 0 0,0 0 0 0 0,0 0 0 0 0,0 0-1 0 0,-1 0 1 0 0,1 0 0 0 0,-1 0 0 0 0,0 0 0 0 0,-3-3-1 0 0,5 7-838 0 0,0 0 0 0 0,0-1-1 0 0,-1 1 1 0 0,1 0 0 0 0,0-1 0 0 0,0 1-1 0 0,-1 0 1 0 0,1 0 0 0 0,0-1-1 0 0,-1 1 1 0 0,1 0 0 0 0,0 0-1 0 0,-1 0 1 0 0,1-1 0 0 0,0 1-1 0 0,-1 0 1 0 0,1 0 0 0 0,-1 0 0 0 0,1 0-1 0 0,0 0 1 0 0,-1 0 0 0 0,1 0-1 0 0,-1 0 1 0 0,1 0 0 0 0,0 0-1 0 0,-1 0 1 0 0,1 0 0 0 0,0 0 0 0 0,-1 0-1 0 0,1 0 1 0 0,-1 0 0 0 0,1 1-1 0 0,0-1 1 0 0,-1 0 0 0 0,0 0-1 0 0,-9 15 850 0 0,0 19-1047 0 0,10-32-30 0 0,0-1-1 0 0,0 1 1 0 0,0-1-1 0 0,0 1 1 0 0,0-1-1 0 0,1 1 1 0 0,-1-1-1 0 0,0 1 1 0 0,1-1-1 0 0,-1 1 1 0 0,1-1-1 0 0,0 1 1 0 0,-1-1-1 0 0,1 0 1 0 0,0 1-1 0 0,0-1 1 0 0,0 0 0 0 0,0 0-1 0 0,0 1 1 0 0,0-1-1 0 0,0 0 1 0 0,0 0-1 0 0,0 0 1 0 0,3 1-1 0 0,-3-2 106 0 0,1 0 0 0 0,-1 0-1 0 0,0 0 1 0 0,1 0 0 0 0,-1 0 0 0 0,0 0 0 0 0,1 0-1 0 0,-1 0 1 0 0,0-1 0 0 0,0 1 0 0 0,1 0-1 0 0,-1-1 1 0 0,0 1 0 0 0,0-1 0 0 0,1 0-1 0 0,-1 1 1 0 0,0-1 0 0 0,0 0 0 0 0,0 0-1 0 0,0 0 1 0 0,0 0 0 0 0,0 1 0 0 0,0-1-1 0 0,0-1 1 0 0,-1 1 0 0 0,1 0 0 0 0,1-2 0 0 0,-1 2 103 0 0,-1 0 0 0 0,1 0 0 0 0,0 0 0 0 0,-1 0 0 0 0,1 0 0 0 0,0 1 0 0 0,0-1 0 0 0,0 0 0 0 0,0 0 0 0 0,0 1 0 0 0,0-1 0 0 0,0 0 0 0 0,0 1 0 0 0,0-1 0 0 0,0 1 0 0 0,0 0 1 0 0,0-1-1 0 0,0 1 0 0 0,0 0 0 0 0,1-1 0 0 0,-1 1 0 0 0,0 0 0 0 0,0 0 0 0 0,0 0 0 0 0,2 0 0 0 0,-1 1-1 0 0,1 0 0 0 0,-1 0 1 0 0,0 0-1 0 0,0 0 0 0 0,0 0 0 0 0,0 0 0 0 0,0 0 1 0 0,0 1-1 0 0,-1-1 0 0 0,1 1 0 0 0,0 0 0 0 0,1 2 0 0 0,7 8 30 0 0,-1 0 1 0 0,-1 1-1 0 0,9 18 0 0 0,-13-22-17 0 0,5 7-10 0 0,-2 0 1 0 0,1 1-1 0 0,-2 0 1 0 0,0 0-1 0 0,-1 1 0 0 0,-1 0 1 0 0,-1 0-1 0 0,0 0 1 0 0,-2 0-1 0 0,0 31 1 0 0,-1-31 15 0 0,-2-1 0 0 0,0 1 0 0 0,-1-1 1 0 0,-6 23-1 0 0,8-36 1 0 0,0 0 1 0 0,-1 0 0 0 0,1 0-1 0 0,-1 0 1 0 0,0 0-1 0 0,0-1 1 0 0,0 1 0 0 0,0-1-1 0 0,-1 1 1 0 0,1-1-1 0 0,-1 0 1 0 0,0 0 0 0 0,0 0-1 0 0,0 0 1 0 0,0 0-1 0 0,-1-1 1 0 0,1 1-1 0 0,-1-1 1 0 0,0 0 0 0 0,1 0-1 0 0,-1 0 1 0 0,0-1-1 0 0,-8 3 1 0 0,10-4 22 0 0,-1 0 0 0 0,1 0 0 0 0,-1-1 0 0 0,1 1 1 0 0,-1 0-1 0 0,1-1 0 0 0,-1 1 0 0 0,1-1 0 0 0,0 0 0 0 0,-1 0 0 0 0,1 0 1 0 0,0 0-1 0 0,0 0 0 0 0,0-1 0 0 0,0 1 0 0 0,0-1 0 0 0,0 1 0 0 0,0-1 0 0 0,0 0 1 0 0,0 0-1 0 0,1 1 0 0 0,-1-1 0 0 0,1 0 0 0 0,-1-1 0 0 0,1 1 0 0 0,0 0 0 0 0,0 0 1 0 0,0 0-1 0 0,-1-5 0 0 0,-1-2 87 0 0,0 1 1 0 0,0 0-1 0 0,1-1 0 0 0,0 1 1 0 0,1-1-1 0 0,0 0 0 0 0,0-12 1 0 0,3 5-80 0 0,0 1 1 0 0,1 0 0 0 0,0-1 0 0 0,1 1-1 0 0,12-28 1 0 0,42-73 154 0 0,-24 52-197 0 0,-15 26-54 0 0,3-5 684 0 0,-1-2 0 0 0,21-68 0 0 0,-42 102-173 0 0,-5 10-149 0 0,-11 12-13 0 0,9 1-237 0 0,0 0 0 0 0,0 0-1 0 0,1 0 1 0 0,0 1 0 0 0,1 0-1 0 0,1 0 1 0 0,0 1 0 0 0,1-1 0 0 0,-3 20-1 0 0,5-26-75 0 0,0 1-1 0 0,0 0 1 0 0,1-1 0 0 0,0 1-1 0 0,0 0 1 0 0,1-1 0 0 0,0 1-1 0 0,0-1 1 0 0,1 1-1 0 0,0-1 1 0 0,0 1 0 0 0,1-1-1 0 0,0 0 1 0 0,0 0-1 0 0,0 0 1 0 0,1 0 0 0 0,0-1-1 0 0,8 9 1 0 0,-10-13-153 0 0,0 0-1 0 0,0 0 1 0 0,1 0 0 0 0,-1-1 0 0 0,1 1-1 0 0,0-1 1 0 0,-1 1 0 0 0,1-1-1 0 0,0 0 1 0 0,0 0 0 0 0,0-1 0 0 0,0 1-1 0 0,0 0 1 0 0,0-1 0 0 0,0 0 0 0 0,0 1-1 0 0,0-1 1 0 0,0-1 0 0 0,0 1-1 0 0,0 0 1 0 0,0-1 0 0 0,0 1 0 0 0,0-1-1 0 0,-1 0 1 0 0,1 0 0 0 0,0 0 0 0 0,0 0-1 0 0,3-3 1 0 0,0 1-1263 0 0,1-1 0 0 0,-1 0 1 0 0,0 0-1 0 0,9-8 0 0 0,15-22-9930 0 0,-20 19 4211 0 0</inkml:trace>
  <inkml:trace contextRef="#ctx0" brushRef="#br0" timeOffset="7034.72">751 1685 3108 0 0,'0'0'5678'0'0,"8"19"-2889"0"0,42 119 1635 0 0,18 72-2913 0 0,-61-185-1694 0 0,0-4-518 0 0,-2 0 0 0 0,4 25 0 0 0,-26-78 143 0 0,10 3 377 0 0,-14-38 0 0 0,2 5-342 0 0,-9-26 597 0 0,18 61 241 0 0,1 0-1 0 0,1 0 0 0 0,2-1 1 0 0,1 0-1 0 0,-3-40 0 0 0,8 66-304 0 0,-1 1 0 0 0,1-1 0 0 0,0 0 0 0 0,0 1-1 0 0,0-1 1 0 0,0 1 0 0 0,1-1 0 0 0,-1 1-1 0 0,0-1 1 0 0,1 1 0 0 0,-1-1 0 0 0,1 1 0 0 0,-1-1-1 0 0,1 1 1 0 0,-1 0 0 0 0,1-1 0 0 0,0 1-1 0 0,0 0 1 0 0,0-1 0 0 0,0 1 0 0 0,0 0 0 0 0,0 0-1 0 0,0 0 1 0 0,0 0 0 0 0,1 0 0 0 0,-1 0-1 0 0,0 0 1 0 0,0 0 0 0 0,1 1 0 0 0,2-2-1 0 0,-2 2-1 0 0,1 0-1 0 0,-1 0 0 0 0,1 0 0 0 0,-1 0 0 0 0,1 1 0 0 0,-1-1 0 0 0,1 1 1 0 0,-1 0-1 0 0,1-1 0 0 0,-1 1 0 0 0,0 0 0 0 0,0 1 0 0 0,1-1 0 0 0,-1 0 0 0 0,0 1 1 0 0,0-1-1 0 0,0 1 0 0 0,0-1 0 0 0,1 3 0 0 0,21 22 46 0 0,-1 0-1 0 0,-2 2 0 0 0,-1 1 1 0 0,-1 0-1 0 0,24 50 0 0 0,14 21-2335 0 0,-55-96 1960 0 0,21 34-1514 0 0,-11-12-3413 0 0</inkml:trace>
  <inkml:trace contextRef="#ctx0" brushRef="#br0" timeOffset="7270.58">830 1992 3732 0 0,'0'0'149'0'0,"-1"0"0"0"0,1 0 0 0 0,0 0 1 0 0,-1 0-1 0 0,1 0 0 0 0,-1 1 0 0 0,1-1 0 0 0,0 0 0 0 0,-1-1 0 0 0,1 1 0 0 0,-1 0 0 0 0,1 0 1 0 0,0 0-1 0 0,-1 0 0 0 0,1 0 0 0 0,0 0 0 0 0,-1 0 0 0 0,1 0 0 0 0,-1-1 0 0 0,1 1 1 0 0,0 0-1 0 0,-1 0 0 0 0,1-1 0 0 0,0 1 0 0 0,0 0 0 0 0,-1 0 0 0 0,1-1 0 0 0,0 1 0 0 0,0 0 1 0 0,-1-1-1 0 0,1 1 0 0 0,0 0 0 0 0,0-1 0 0 0,0 1 0 0 0,-1 0 0 0 0,1-1 0 0 0,0 1 1 0 0,0-1-1 0 0,0 1 0 0 0,12-14 1019 0 0,24-8-1897 0 0,88-39-7228 0 0,-108 54 5784 0 0</inkml:trace>
  <inkml:trace contextRef="#ctx0" brushRef="#br0" timeOffset="7641.77">1102 1764 4258 0 0,'-1'-1'312'0'0,"-1"0"1"0"0,1 0-1 0 0,-1 0 0 0 0,1 0 0 0 0,-1 1 1 0 0,1-1-1 0 0,-1 1 0 0 0,1-1 0 0 0,-1 1 0 0 0,0 0 1 0 0,1-1-1 0 0,-1 1 0 0 0,0 0 0 0 0,1 0 1 0 0,-1 0-1 0 0,0 0 0 0 0,1 0 0 0 0,-1 1 1 0 0,0-1-1 0 0,1 0 0 0 0,-1 1 0 0 0,1-1 0 0 0,-1 1 1 0 0,-2 1-1 0 0,2 0-123 0 0,-1 0 0 0 0,0 0 0 0 0,1 1 1 0 0,0-1-1 0 0,0 1 0 0 0,-1-1 0 0 0,1 1 0 0 0,1 0 0 0 0,-1 0 1 0 0,0 0-1 0 0,-1 5 0 0 0,-2 4-10 0 0,1 0 0 0 0,1 0-1 0 0,0 0 1 0 0,1 1 0 0 0,-2 20 0 0 0,4-29-192 0 0,0 0 1 0 0,0-1-1 0 0,0 1 0 0 0,0 0 1 0 0,1 0-1 0 0,-1-1 0 0 0,1 1 1 0 0,0 0-1 0 0,0-1 1 0 0,1 1-1 0 0,-1-1 0 0 0,1 1 1 0 0,0-1-1 0 0,-1 0 0 0 0,1 0 1 0 0,1 0-1 0 0,-1 0 1 0 0,0 0-1 0 0,1 0 0 0 0,0 0 1 0 0,-1-1-1 0 0,1 1 1 0 0,0-1-1 0 0,0 0 0 0 0,1 0 1 0 0,-1 0-1 0 0,0 0 0 0 0,1-1 1 0 0,-1 1-1 0 0,1-1 1 0 0,-1 0-1 0 0,7 1 0 0 0,-5-1-89 0 0,-1-1-1 0 0,0 1 0 0 0,1-1 1 0 0,-1 0-1 0 0,1-1 1 0 0,-1 1-1 0 0,1-1 0 0 0,-1 0 1 0 0,0 0-1 0 0,1 0 1 0 0,-1-1-1 0 0,0 1 0 0 0,0-1 1 0 0,0 0-1 0 0,0 0 0 0 0,0-1 1 0 0,-1 1-1 0 0,1-1 1 0 0,-1 0-1 0 0,1 0 0 0 0,-1 0 1 0 0,0 0-1 0 0,0-1 1 0 0,-1 1-1 0 0,1-1 0 0 0,0 1 1 0 0,2-8-1 0 0,-2 3 120 0 0,1 0 1 0 0,-2 0-1 0 0,0-1 0 0 0,0 1 0 0 0,0-1 1 0 0,-1 0-1 0 0,0 1 0 0 0,-1-1 0 0 0,0 0 1 0 0,0 1-1 0 0,-1-1 0 0 0,0 0 1 0 0,0 1-1 0 0,-4-13 0 0 0,-3-5 715 0 0,-1 1 0 0 0,-2-1 0 0 0,-16-30 0 0 0,-18-9 1903 0 0,45 64-2470 0 0,1 11-316 0 0,0-1 0 0 0,1 0 0 0 0,0 0 0 0 0,0 1 0 0 0,1-1 0 0 0,0-1 0 0 0,1 1 0 0 0,0 0 0 0 0,1-1-1 0 0,6 11 1 0 0,3 2-2040 0 0,2-1 1 0 0,28 31-1 0 0,-36-43 859 0 0,0-1 0 0 0,0 0 0 0 0,0 0 0 0 0,12 6 0 0 0,-3-5-1868 0 0</inkml:trace>
  <inkml:trace contextRef="#ctx0" brushRef="#br0" timeOffset="8052.7">1406 1728 3736 0 0,'-3'-8'1037'0'0,"0"1"-1"0"0,0-1 1 0 0,-1 1 0 0 0,1 0-1 0 0,-1 1 1 0 0,-1-1 0 0 0,1 1-1 0 0,-7-7 1 0 0,10 11-819 0 0,-1 1-1 0 0,1 0 1 0 0,0 0-1 0 0,-1 0 0 0 0,1 0 1 0 0,-1 0-1 0 0,1 0 1 0 0,-1 0-1 0 0,1 1 1 0 0,-1-1-1 0 0,1 0 1 0 0,-1 1-1 0 0,0-1 1 0 0,1 1-1 0 0,-1 0 1 0 0,0 0-1 0 0,-2-1 1 0 0,2 2-144 0 0,1-1 1 0 0,-1 1 0 0 0,0-1 0 0 0,0 1-1 0 0,0 0 1 0 0,1 0 0 0 0,-1 0 0 0 0,0 0-1 0 0,1 0 1 0 0,-1 0 0 0 0,1 0 0 0 0,-1 0 0 0 0,1 1-1 0 0,0-1 1 0 0,0 1 0 0 0,-1-1 0 0 0,1 1-1 0 0,0-1 1 0 0,-1 3 0 0 0,-1 1 0 0 0,1 0 0 0 0,-1 0 0 0 0,1 0 0 0 0,0 0 0 0 0,1 1 0 0 0,-1-1 0 0 0,1 1 0 0 0,0-1 0 0 0,0 1 0 0 0,1-1 0 0 0,0 1 0 0 0,0-1 0 0 0,0 1 0 0 0,1-1 0 0 0,-1 1 1 0 0,3 8-1 0 0,-2-10-198 0 0,0-1 1 0 0,0 0-1 0 0,0 1 1 0 0,1-1 0 0 0,-1 0-1 0 0,1 0 1 0 0,0 0-1 0 0,0 0 1 0 0,0 0-1 0 0,0 0 1 0 0,0-1 0 0 0,1 1-1 0 0,-1-1 1 0 0,1 1-1 0 0,-1-1 1 0 0,1 0 0 0 0,0 0-1 0 0,0 0 1 0 0,0-1-1 0 0,0 1 1 0 0,0-1 0 0 0,1 1-1 0 0,-1-1 1 0 0,0 0-1 0 0,1 0 1 0 0,6 1-1 0 0,-7-2 45 0 0,-1 0-1 0 0,0-1 0 0 0,1 1 0 0 0,-1 0 0 0 0,1-1 1 0 0,-1 1-1 0 0,1-1 0 0 0,-1 0 0 0 0,0 0 0 0 0,1 0 0 0 0,-1 0 1 0 0,0 0-1 0 0,0 0 0 0 0,0 0 0 0 0,0-1 0 0 0,0 1 0 0 0,0-1 1 0 0,0 0-1 0 0,0 0 0 0 0,-1 1 0 0 0,1-1 0 0 0,-1 0 0 0 0,1 0 1 0 0,1-4-1 0 0,-1 2 127 0 0,0 0 0 0 0,0 0 0 0 0,-1 0 0 0 0,1 0 0 0 0,-1 0 0 0 0,0 0 0 0 0,0 0 0 0 0,0-1 0 0 0,-1 1 1 0 0,1 0-1 0 0,-1-1 0 0 0,-1-7 0 0 0,-4-16 757 0 0,-2 1 0 0 0,0 1 0 0 0,-2-1 0 0 0,-1 1 0 0 0,-1 1 1 0 0,-2 0-1 0 0,0 0 0 0 0,-19-26 0 0 0,25 44-225 0 0,3 7-186 0 0,6 18-38 0 0,10 28-505 0 0,-1-18-2865 0 0,2 0 1 0 0,31 51-1 0 0,-43-76 2734 0 0,7 8-1550 0 0,-1 0 1 0 0,2-1-1 0 0,15 16 0 0 0,-21-23 1535 0 0,-1-1 1 0 0,1 1-1 0 0,1-1 0 0 0,-1 0 0 0 0,0 0 0 0 0,0 0 1 0 0,1-1-1 0 0,-1 1 0 0 0,1-1 0 0 0,-1 0 0 0 0,1 0 1 0 0,0 0-1 0 0,-1-1 0 0 0,1 1 0 0 0,0-1 0 0 0,0 0 1 0 0,6 0-1 0 0,3-2-1283 0 0</inkml:trace>
  <inkml:trace contextRef="#ctx0" brushRef="#br0" timeOffset="8957.09">1537 1604 4698 0 0,'-2'-3'-565'0'0,"-12"-13"5671"0"0,16 9-1331 0 0,10 5-2367 0 0,0 3-1163 0 0,0 0-1 0 0,0 0 1 0 0,0 2-1 0 0,-1-1 1 0 0,1 1-1 0 0,-1 1 1 0 0,1 0 0 0 0,12 7-1 0 0,-17-7-242 0 0,0-1 0 0 0,-1 2 0 0 0,1-1 0 0 0,-1 1 0 0 0,0-1 0 0 0,0 2 0 0 0,0-1 0 0 0,-1 1 0 0 0,0 0 0 0 0,0 0 0 0 0,0 0 0 0 0,-1 1 0 0 0,6 10 0 0 0,-10-16 5 0 0,1 0-1 0 0,-1 0 0 0 0,1 0 1 0 0,-1 0-1 0 0,0 0 0 0 0,1-1 1 0 0,-1 1-1 0 0,0 0 0 0 0,0 0 1 0 0,0 0-1 0 0,0 0 0 0 0,0 0 1 0 0,0 0-1 0 0,0 0 0 0 0,0 2 1 0 0,-1-2-8 0 0,1-1 0 0 0,0 0 1 0 0,0 1-1 0 0,-1-1 0 0 0,1 0 1 0 0,0 0-1 0 0,0 1 1 0 0,-1-1-1 0 0,1 0 0 0 0,0 0 1 0 0,-1 1-1 0 0,1-1 0 0 0,0 0 1 0 0,-1 0-1 0 0,1 0 1 0 0,0 0-1 0 0,-1 1 0 0 0,1-1 1 0 0,0 0-1 0 0,-1 0 0 0 0,1 0 1 0 0,-1 0-1 0 0,1 0 0 0 0,0 0 1 0 0,-1 0-1 0 0,0 0 1 0 0,-1 0-11 0 0,0-1 1 0 0,1 1-1 0 0,-1-1 0 0 0,0 1 1 0 0,0-1-1 0 0,0 0 1 0 0,1 0-1 0 0,-1 1 1 0 0,0-1-1 0 0,1 0 1 0 0,-1-1-1 0 0,1 1 1 0 0,-1 0-1 0 0,-1-2 1 0 0,-1-3-246 0 0,1 0 0 0 0,0 0 1 0 0,0 0-1 0 0,1 0 1 0 0,0-1-1 0 0,0 1 1 0 0,0 0-1 0 0,1-1 1 0 0,0 0-1 0 0,0 1 1 0 0,0-1-1 0 0,1 0 1 0 0,0 1-1 0 0,1-1 1 0 0,-1 0-1 0 0,1 1 0 0 0,0-1 1 0 0,1 1-1 0 0,0-1 1 0 0,4-10-1 0 0,-5 13-42 0 0,1 0 0 0 0,0 0-1 0 0,0 1 1 0 0,0-1-1 0 0,1 0 1 0 0,-1 1-1 0 0,1-1 1 0 0,0 1-1 0 0,0 0 1 0 0,0-1 0 0 0,0 2-1 0 0,0-1 1 0 0,1 0-1 0 0,4-2 1 0 0,-5 3 209 0 0,0 1 0 0 0,0 0-1 0 0,0 0 1 0 0,1 1 0 0 0,-1-1 0 0 0,0 0 0 0 0,0 1 0 0 0,1 0-1 0 0,-1 0 1 0 0,0 0 0 0 0,1 0 0 0 0,-1 0 0 0 0,0 1 0 0 0,0 0 0 0 0,0-1-1 0 0,1 1 1 0 0,-1 0 0 0 0,0 1 0 0 0,0-1 0 0 0,0 0 0 0 0,3 3-1 0 0,-3-2 207 0 0,28 11 2410 0 0,-30-13-2367 0 0,1 0 1 0 0,-1 0-1 0 0,0 0 0 0 0,0 1 1 0 0,1-1-1 0 0,-1-1 0 0 0,0 1 1 0 0,0 0-1 0 0,1 0 0 0 0,-1 0 1 0 0,0-1-1 0 0,0 1 0 0 0,1-1 0 0 0,-1 1 1 0 0,0-1-1 0 0,0 1 0 0 0,0-1 1 0 0,0 0-1 0 0,0 1 0 0 0,0-1 1 0 0,0 0-1 0 0,2-2 0 0 0,-2 2 85 0 0,1-1 0 0 0,-1 0 0 0 0,0 1 0 0 0,0-1 0 0 0,1 0 0 0 0,-1 0 0 0 0,0 0 0 0 0,-1 0 0 0 0,1 0 0 0 0,0 0 0 0 0,-1 0 0 0 0,1 0 0 0 0,-1 0 0 0 0,1-1 0 0 0,-1 1 0 0 0,0 0 0 0 0,0 0 0 0 0,0 0 0 0 0,0 0 0 0 0,0-1 0 0 0,-1 1 0 0 0,1 0-1 0 0,-1 0 1 0 0,1 0 0 0 0,-1 0 0 0 0,0 0 0 0 0,0 0 0 0 0,0 0 0 0 0,0 0 0 0 0,0 0 0 0 0,0 0 0 0 0,0 0 0 0 0,-1 1 0 0 0,1-1 0 0 0,-1 1 0 0 0,1-1 0 0 0,-1 1 0 0 0,0-1 0 0 0,1 1 0 0 0,-1 0 0 0 0,0 0 0 0 0,0 0 0 0 0,-2-1 0 0 0,3 1-213 0 0,0 1 0 0 0,0 0 1 0 0,0 0-1 0 0,-1 0 0 0 0,1 0 0 0 0,0 0 1 0 0,0 0-1 0 0,0 0 0 0 0,0 0 1 0 0,0 1-1 0 0,0-1 0 0 0,0 0 0 0 0,0 1 1 0 0,0-1-1 0 0,0 0 0 0 0,0 1 1 0 0,0-1-1 0 0,0 1 0 0 0,0 0 0 0 0,0-1 1 0 0,1 1-1 0 0,-1 0 0 0 0,0-1 1 0 0,0 1-1 0 0,1 0 0 0 0,-1 0 0 0 0,0 0 1 0 0,1 0-1 0 0,-1 0 0 0 0,1 0 1 0 0,-1 0-1 0 0,1 0 0 0 0,0 0 0 0 0,-1 0 1 0 0,1 0-1 0 0,0 0 0 0 0,-1 2 1 0 0,-1 2 26 0 0,1 1 1 0 0,-1 0 0 0 0,1 0 0 0 0,0 0-1 0 0,1 9 1 0 0,0-8-294 0 0,1 1 0 0 0,0-1 0 0 0,0 0 0 0 0,1 0 0 0 0,0 0 0 0 0,1 0 0 0 0,-1 0 0 0 0,1-1 0 0 0,6 10 0 0 0,-8-14 53 0 0,0 1-1 0 0,1-1 1 0 0,-1 1-1 0 0,1-1 1 0 0,0 0 0 0 0,0 0-1 0 0,0 0 1 0 0,0 0-1 0 0,0 0 1 0 0,0-1 0 0 0,0 1-1 0 0,1-1 1 0 0,-1 1-1 0 0,1-1 1 0 0,-1 0 0 0 0,1 0-1 0 0,-1 0 1 0 0,1 0-1 0 0,0 0 1 0 0,-1-1 0 0 0,1 1-1 0 0,0-1 1 0 0,0 0-1 0 0,-1 0 1 0 0,1 0 0 0 0,0 0-1 0 0,4-1 1 0 0,-3 0 101 0 0,0 0 0 0 0,0 0 0 0 0,0-1 0 0 0,-1 0 0 0 0,1 0 0 0 0,0 0 1 0 0,-1 0-1 0 0,1 0 0 0 0,-1-1 0 0 0,0 0 0 0 0,0 1 0 0 0,0-1 0 0 0,0 0 0 0 0,0-1 0 0 0,-1 1 1 0 0,1 0-1 0 0,-1-1 0 0 0,0 0 0 0 0,0 1 0 0 0,2-6 0 0 0,2-8 292 0 0,0-1-1 0 0,-1 0 0 0 0,4-26 1 0 0,-1 6 509 0 0,-4 35-625 0 0,3 10-8 0 0,7 19 12 0 0,-9-15-122 0 0,-3-9 37 0 0,-1 0-1 0 0,0 0 1 0 0,1 0-1 0 0,0 0 0 0 0,0 0 1 0 0,-1 0-1 0 0,1-1 1 0 0,0 1-1 0 0,0-1 0 0 0,1 1 1 0 0,-1-1-1 0 0,0 0 1 0 0,4 2-1 0 0,-5-3 18 0 0,0 0-1 0 0,0 0 1 0 0,0 1 0 0 0,0-1-1 0 0,0 0 1 0 0,0 0 0 0 0,0 0-1 0 0,0-1 1 0 0,0 1 0 0 0,0 0 0 0 0,0 0-1 0 0,0 0 1 0 0,0-1 0 0 0,0 1-1 0 0,0-1 1 0 0,0 1 0 0 0,0-1-1 0 0,0 1 1 0 0,0-1 0 0 0,0 1-1 0 0,-1-1 1 0 0,1 0 0 0 0,0 1-1 0 0,-1-1 1 0 0,1 0 0 0 0,0 0-1 0 0,-1 1 1 0 0,1-1 0 0 0,-1 0-1 0 0,1 0 1 0 0,-1 0 0 0 0,1 0-1 0 0,-1 0 1 0 0,1 0 0 0 0,-1 0-1 0 0,0 0 1 0 0,0 0 0 0 0,1-1 0 0 0,1-5 317 0 0,0 0 1 0 0,0 1 0 0 0,0-1-1 0 0,-1-1 1 0 0,0 1 0 0 0,0 0-1 0 0,-1 0 1 0 0,1 0 0 0 0,-2 0-1 0 0,1-1 1 0 0,-4-13 0 0 0,4 20-279 0 0,15 28-1281 0 0,-9-18 1033 0 0,1-1 1 0 0,0 0-1 0 0,1 0 1 0 0,-1 0-1 0 0,16 10 1 0 0,10 11-266 0 0,-33-28 388 0 0,1 0-1 0 0,-1 0 0 0 0,1-1 0 0 0,-1 1 1 0 0,0 0-1 0 0,1 0 0 0 0,-1 0 1 0 0,0-1-1 0 0,0 1 0 0 0,0 0 1 0 0,0 0-1 0 0,0 0 0 0 0,0 0 0 0 0,0 0 1 0 0,0 0-1 0 0,0-1 0 0 0,0 1 1 0 0,0 0-1 0 0,-1 0 0 0 0,1 0 1 0 0,0 0-1 0 0,0 0 0 0 0,-1-1 0 0 0,1 1 1 0 0,-1 0-1 0 0,1 0 0 0 0,-1-1 1 0 0,1 1-1 0 0,-1 0 0 0 0,1-1 1 0 0,-1 1-1 0 0,0 0 0 0 0,1-1 0 0 0,-1 1 1 0 0,0-1-1 0 0,1 1 0 0 0,-1-1 1 0 0,-1 1-1 0 0,-32 19-3683 0 0,4-10-385 0 0,10-5-2202 0 0</inkml:trace>
  <inkml:trace contextRef="#ctx0" brushRef="#br0" timeOffset="10506.42">2301 1136 8186 0 0,'-1'0'351'0'0,"0"0"0"0"0,0 1-1 0 0,0-1 1 0 0,0 0 0 0 0,0 1 0 0 0,0-1-1 0 0,0 1 1 0 0,0-1 0 0 0,0 1 0 0 0,0 0-1 0 0,0-1 1 0 0,1 1 0 0 0,-1 0-1 0 0,0 0 1 0 0,0-1 0 0 0,1 1 0 0 0,-1 0-1 0 0,0 0 1 0 0,1 0 0 0 0,-1 1 0 0 0,-8 27 2552 0 0,8-23-2718 0 0,1 0 1 0 0,0-1 0 0 0,0 1 0 0 0,0 0 0 0 0,0 0 0 0 0,1 0 0 0 0,0-1-1 0 0,2 8 1 0 0,0-7-43 0 0,0 0-1 0 0,1 0 0 0 0,-1 0 1 0 0,1-1-1 0 0,0 1 1 0 0,0-1-1 0 0,9 7 0 0 0,-8-6-515 0 0,1-1 0 0 0,0-1 0 0 0,0 1-1 0 0,1-1 1 0 0,-1 0 0 0 0,15 5-1 0 0,-18-7 105 0 0,1-1 0 0 0,-1 0 0 0 0,1 1 1 0 0,0-1-1 0 0,-1-1 0 0 0,1 1 0 0 0,0-1 0 0 0,0 1 0 0 0,0-1 0 0 0,-1 0 0 0 0,1 0 0 0 0,0-1 0 0 0,0 1 0 0 0,0-1 0 0 0,-1 0 0 0 0,1 0 0 0 0,0 0 1 0 0,-1 0-1 0 0,1-1 0 0 0,-1 1 0 0 0,1-1 0 0 0,-1 0 0 0 0,0 0 0 0 0,0 0 0 0 0,0-1 0 0 0,0 1 0 0 0,0-1 0 0 0,0 0 0 0 0,-1 1 0 0 0,1-1 0 0 0,-1 0 1 0 0,3-5-1 0 0,-3 3 258 0 0,1 1 1 0 0,-1-1 0 0 0,0 0-1 0 0,-1 0 1 0 0,1-1 0 0 0,-1 1-1 0 0,0 0 1 0 0,0 0 0 0 0,-1-1 0 0 0,1 1-1 0 0,-1 0 1 0 0,-1-1 0 0 0,1 1-1 0 0,-1 0 1 0 0,1-1 0 0 0,-4-7-1 0 0,-2-9 1177 0 0,-2 0 1 0 0,-17-34-1 0 0,0-4 2287 0 0,22 52-2883 0 0,-6-17 923 0 0,8 20-815 0 0,5 15-179 0 0,1 2-425 0 0,9 27-179 0 0,2 0-1 0 0,2-1 1 0 0,41 66 0 0 0,-59-104 100 0 0,1 0 1 0 0,-1 0 0 0 0,0 1 0 0 0,1-1-1 0 0,-1 0 1 0 0,0 1 0 0 0,1-1 0 0 0,-1 0-1 0 0,0 0 1 0 0,1 1 0 0 0,-1-1 0 0 0,0 0-1 0 0,1 0 1 0 0,-1 0 0 0 0,1 0 0 0 0,-1 0-1 0 0,0 0 1 0 0,1 0 0 0 0,-1 1 0 0 0,1-1 0 0 0,-1 0-1 0 0,0 0 1 0 0,1 0 0 0 0,-1-1 0 0 0,1 1-1 0 0,-1 0 1 0 0,1 0 0 0 0,-1 0 0 0 0,0 0-1 0 0,1 0 1 0 0,-1 0 0 0 0,0-1 0 0 0,1 1-1 0 0,-1 0 1 0 0,1 0 0 0 0,-1 0 0 0 0,0-1-1 0 0,1 1 1 0 0,-1 0 0 0 0,0-1 0 0 0,0 1-1 0 0,1 0 1 0 0,-1-1 0 0 0,0 1 0 0 0,0 0-1 0 0,1-1 1 0 0,-1 1 0 0 0,0-1 0 0 0,14-23-30 0 0,-11 17 27 0 0,4-5-181 0 0,-4 7 226 0 0,-1 1 1 0 0,1-1 0 0 0,0 1-1 0 0,0 0 1 0 0,0 0 0 0 0,7-7-1 0 0,-9 10-163 0 0,1 0 1 0 0,0 0-1 0 0,-1 0 0 0 0,1 1 0 0 0,0-1 0 0 0,-1 0 0 0 0,1 1 0 0 0,0-1 0 0 0,0 1 0 0 0,0-1 0 0 0,-1 1 0 0 0,1 0 0 0 0,0 0 0 0 0,0 0 0 0 0,0 0 0 0 0,0 0 0 0 0,0 0 0 0 0,0 1 1 0 0,-1-1-1 0 0,1 1 0 0 0,0-1 0 0 0,0 1 0 0 0,1 0 0 0 0,10 3-959 0 0,0 0 1 0 0,0-1-1 0 0,-1 0 1 0 0,2-2-1 0 0,-1 1 1 0 0,0-1-1 0 0,0-1 1 0 0,18-2-1 0 0,-22 1 969 0 0,0-1-1 0 0,1 0 1 0 0,-1 0-1 0 0,0-1 0 0 0,0 0 1 0 0,-1 0-1 0 0,15-8 1 0 0,-21 9 369 0 0,0 0 1 0 0,0 0 0 0 0,0 0-1 0 0,0-1 1 0 0,0 1-1 0 0,0 0 1 0 0,-1-1 0 0 0,1 1-1 0 0,-1-1 1 0 0,1 1-1 0 0,-1-1 1 0 0,0 0 0 0 0,0 0-1 0 0,0 1 1 0 0,-1-1-1 0 0,1 0 1 0 0,-1 0 0 0 0,1 0-1 0 0,-1-5 1 0 0,0 7-44 0 0,0-1 0 0 0,0 0-1 0 0,0 1 1 0 0,0-1 0 0 0,0 0 0 0 0,0 1 0 0 0,0-1 0 0 0,-1 0-1 0 0,1 1 1 0 0,-1-1 0 0 0,1 1 0 0 0,-1-1 0 0 0,0 0 0 0 0,0 1-1 0 0,1-1 1 0 0,-1 1 0 0 0,0 0 0 0 0,0-1 0 0 0,0 1 0 0 0,-1 0-1 0 0,1 0 1 0 0,0-1 0 0 0,0 1 0 0 0,-1 0 0 0 0,1 0 0 0 0,0 0 0 0 0,-1 1-1 0 0,1-1 1 0 0,-1 0 0 0 0,1 0 0 0 0,-1 1 0 0 0,0-1 0 0 0,1 1-1 0 0,-3-1 1 0 0,2 1-171 0 0,1 0-1 0 0,0 0 0 0 0,0 0 1 0 0,0 0-1 0 0,0 0 0 0 0,0 1 1 0 0,0-1-1 0 0,0 0 1 0 0,0 0-1 0 0,-1 1 0 0 0,1-1 1 0 0,0 1-1 0 0,0-1 0 0 0,1 1 1 0 0,-1 0-1 0 0,0-1 0 0 0,0 1 1 0 0,0 0-1 0 0,0-1 1 0 0,0 1-1 0 0,1 0 0 0 0,-1 0 1 0 0,0 0-1 0 0,1 0 0 0 0,-1 1 1 0 0,-1 1 9 0 0,1-1-1 0 0,-1 1 1 0 0,1 0 0 0 0,0 1 0 0 0,1-1 0 0 0,-1 0-1 0 0,0 0 1 0 0,1 0 0 0 0,-1 4 0 0 0,1-4-212 0 0,0-1 0 0 0,-1 1 0 0 0,1 0 0 0 0,0-1 0 0 0,0 1 0 0 0,1-1 0 0 0,-1 1 0 0 0,1-1 0 0 0,-1 1 0 0 0,1-1 0 0 0,0 1 0 0 0,-1-1 0 0 0,1 0 0 0 0,1 1 0 0 0,-1-1 0 0 0,0 0 1 0 0,0 0-1 0 0,1 0 0 0 0,0 0 0 0 0,-1 0 0 0 0,1 0 0 0 0,0 0 0 0 0,0 0 0 0 0,2 1 0 0 0,-2-2 9 0 0,1-1-1 0 0,-1 1 1 0 0,0 0 0 0 0,1-1 0 0 0,-1 0-1 0 0,0 0 1 0 0,1 0 0 0 0,-1 0 0 0 0,0 0-1 0 0,1 0 1 0 0,-1-1 0 0 0,0 1 0 0 0,1-1-1 0 0,-1 1 1 0 0,3-2 0 0 0,-4 1 182 0 0,0 1-1 0 0,0-1 0 0 0,0 0 1 0 0,0 0-1 0 0,0 0 1 0 0,0 0-1 0 0,0 0 1 0 0,0 0-1 0 0,-1 0 1 0 0,1 0-1 0 0,0-1 1 0 0,-1 1-1 0 0,1 0 1 0 0,0 0-1 0 0,-1 0 1 0 0,0-1-1 0 0,1 1 1 0 0,-1 0-1 0 0,0-1 1 0 0,0 1-1 0 0,1 0 1 0 0,-1-1-1 0 0,0 1 1 0 0,0 0-1 0 0,0-1 1 0 0,-1 1-1 0 0,1-2 1 0 0,-1-1 255 0 0,1 0 0 0 0,0 1 0 0 0,0-1-1 0 0,0 0 1 0 0,0 0 0 0 0,0 1 0 0 0,1-1 0 0 0,0 0 0 0 0,0 1 0 0 0,0-1 0 0 0,0 1 0 0 0,1-1 0 0 0,-1 1 0 0 0,1 0 0 0 0,3-5 0 0 0,-5 7 39 0 0,0-1-152 0 0,0 1-166 0 0,0 1-1 0 0,0 0 1 0 0,0-1 0 0 0,0 1-1 0 0,0 0 1 0 0,0 0 0 0 0,0-1 0 0 0,0 1-1 0 0,-1 0 1 0 0,1-1 0 0 0,1 1-1 0 0,-1 0 1 0 0,0-1 0 0 0,0 1-1 0 0,0 0 1 0 0,0 0 0 0 0,0-1-1 0 0,0 1 1 0 0,0 0 0 0 0,0-1-1 0 0,0 1 1 0 0,0 0 0 0 0,1 0-1 0 0,-1-1 1 0 0,0 1 0 0 0,0 0 0 0 0,0 0-1 0 0,1-1 1 0 0,-1 1 0 0 0,0 0-1 0 0,0 0 1 0 0,1 0 0 0 0,-1 0-1 0 0,0-1 1 0 0,0 1 0 0 0,1 0-1 0 0,-1 0 1 0 0,0 0 0 0 0,0 0-1 0 0,1 0 1 0 0,-1 0 0 0 0,0 0-1 0 0,1 0 1 0 0,-1 0 0 0 0,0 0-1 0 0,1 0 1 0 0,-1 0 0 0 0,0 0 0 0 0,1 0-1 0 0,36 6-2722 0 0,-31-5 1747 0 0,0 1 1 0 0,1-1-1 0 0,-1 0 1 0 0,1 0-1 0 0,0-1 1 0 0,-1 0-1 0 0,11-1 1 0 0,-13 0 667 0 0,1 0 0 0 0,-1 0 0 0 0,0 0 1 0 0,0 0-1 0 0,0 0 0 0 0,0-1 0 0 0,0 0 0 0 0,0 0 1 0 0,4-3-1 0 0,-7 4 475 0 0,0-1 0 0 0,1 1 1 0 0,-1 0-1 0 0,0-1 0 0 0,0 0 1 0 0,0 1-1 0 0,0-1 1 0 0,0 0-1 0 0,0 1 0 0 0,0-1 1 0 0,-1 0-1 0 0,1 0 0 0 0,0 0 1 0 0,-1 0-1 0 0,0 0 0 0 0,1 1 1 0 0,-1-1-1 0 0,0 0 1 0 0,0 0-1 0 0,0 0 0 0 0,0 0 1 0 0,-1 0-1 0 0,0-3 0 0 0,-1-25 5542 0 0,2 30-5653 0 0,0 0 0 0 0,0 0 0 0 0,0 0 0 0 0,0 0 0 0 0,0 0 0 0 0,0 0 0 0 0,0 0-1 0 0,0 0 1 0 0,0 0 0 0 0,0 0 0 0 0,0 0 0 0 0,1 0 0 0 0,-1 0 0 0 0,0 0 0 0 0,0 0 0 0 0,0-1 839 0 0,0 1-839 0 0,1 0 0 0 0,-1 0 0 0 0,0 0 0 0 0,0 0 0 0 0,0 0 0 0 0,0 0 0 0 0,0 0 0 0 0,0 0 0 0 0,0 0 0 0 0,0 0 0 0 0,0 0 0 0 0,0 0 0 0 0,0 0 0 0 0,5 18-125 0 0,-1-2-329 0 0,0-1 0 0 0,11 28 1 0 0,-14-43 387 0 0,-1 1 1 0 0,1-1-1 0 0,-1 0 1 0 0,0 0-1 0 0,1 1 1 0 0,-1-1-1 0 0,1 0 1 0 0,-1 0-1 0 0,1 0 1 0 0,-1 0-1 0 0,1 1 1 0 0,-1-1-1 0 0,1 0 1 0 0,-1 0 0 0 0,1 0-1 0 0,-1 0 1 0 0,1 0-1 0 0,-1 0 1 0 0,1 0-1 0 0,-1-1 1 0 0,1 1-1 0 0,-1 0 1 0 0,1 0-1 0 0,-1 0 1 0 0,0 0-1 0 0,1 0 1 0 0,-1-1 0 0 0,1 1-1 0 0,-1 0 1 0 0,1-1-1 0 0,-1 1 1 0 0,0 0-1 0 0,1 0 1 0 0,-1-1-1 0 0,0 1 1 0 0,1-1-1 0 0,-1 1 1 0 0,0 0-1 0 0,1-1 1 0 0,-1 1 0 0 0,0-1-1 0 0,0 1 1 0 0,1-1-1 0 0,13-17-34 0 0,-2-1-155 0 0,-6 9-91 0 0,1 0-1 0 0,0 0 1 0 0,13-14-1 0 0,-17 22 5 0 0,0-1 1 0 0,0 0-1 0 0,0 1 0 0 0,0 0 0 0 0,0 0 0 0 0,1 0 1 0 0,-1 0-1 0 0,1 1 0 0 0,0-1 0 0 0,0 1 0 0 0,-1 0 0 0 0,1 0 1 0 0,0 0-1 0 0,8 0 0 0 0,-2-1-304 0 0,0 1 1 0 0,0-1-1 0 0,0-1 0 0 0,0 1 0 0 0,11-6 1 0 0,-5 1 712 0 0,-1 0 0 0 0,-1-1 0 0 0,1 0 0 0 0,23-20 0 0 0,-34 25 256 0 0,-1-1 1 0 0,0 0-1 0 0,1 0 0 0 0,-1 0 1 0 0,-1 0-1 0 0,1 0 1 0 0,-1-1-1 0 0,3-6 0 0 0,-4 10-216 0 0,-1 0-1 0 0,0 0 0 0 0,1 0 1 0 0,-1 0-1 0 0,0 0 1 0 0,0 0-1 0 0,0 0 0 0 0,0 0 1 0 0,0 0-1 0 0,0 0 1 0 0,0 0-1 0 0,0 0 0 0 0,0 0 1 0 0,0 0-1 0 0,0 0 1 0 0,-1 0-1 0 0,1 0 0 0 0,0 0 1 0 0,-1-1-1 0 0,0 2-30 0 0,0-1 0 0 0,0 0 0 0 0,0 1 0 0 0,0-1 0 0 0,0 0 0 0 0,0 1 0 0 0,0-1-1 0 0,0 1 1 0 0,0 0 0 0 0,0-1 0 0 0,0 1 0 0 0,0 0 0 0 0,0 0 0 0 0,0-1 0 0 0,0 1 0 0 0,0 0 0 0 0,0 0 0 0 0,0 0 0 0 0,0 0-1 0 0,-1 1 1 0 0,1-1 0 0 0,-1 0 0 0 0,0 1-90 0 0,0-1-1 0 0,0 0 1 0 0,0 0-1 0 0,1 1 1 0 0,-1-1-1 0 0,0 1 1 0 0,0-1-1 0 0,1 1 1 0 0,-1 0-1 0 0,0 0 1 0 0,1 0-1 0 0,-1 0 1 0 0,1 0-1 0 0,-1 0 1 0 0,1 0-1 0 0,-1 0 1 0 0,1 1-1 0 0,0-1 1 0 0,0 0-1 0 0,0 1 1 0 0,0-1-1 0 0,0 1 1 0 0,0 0-1 0 0,0-1 1 0 0,0 1-1 0 0,0 0 1 0 0,1-1-1 0 0,-1 1 1 0 0,1 0-1 0 0,-1 0 1 0 0,1-1-1 0 0,0 1 1 0 0,0 0-1 0 0,0 3 1 0 0,0-2-176 0 0,0 0 1 0 0,1 0 0 0 0,-1 1 0 0 0,1-1-1 0 0,0 0 1 0 0,0 0 0 0 0,0 0-1 0 0,0 0 1 0 0,1 0 0 0 0,-1 0-1 0 0,1 0 1 0 0,0 0 0 0 0,0 0 0 0 0,0-1-1 0 0,0 1 1 0 0,0-1 0 0 0,0 0-1 0 0,5 4 1 0 0,19 11-1362 0 0,45 21 0 0 0,-52-29 1451 0 0,0 0 0 0 0,-2 1 0 0 0,1 1 0 0 0,-1 1 0 0 0,-1 1 0 0 0,18 16-1 0 0,-27-22 21 0 0,-1 1-1 0 0,0 0 1 0 0,0 0-1 0 0,-1 0 0 0 0,0 1 1 0 0,0-1-1 0 0,-1 1 0 0 0,0 1 1 0 0,-1-1-1 0 0,0 0 0 0 0,0 1 1 0 0,-1 0-1 0 0,1 10 0 0 0,-3-15 80 0 0,0 1-1 0 0,0-1 1 0 0,0 1-1 0 0,0-1 1 0 0,-1 1-1 0 0,0-1 1 0 0,0 1-1 0 0,0-1 1 0 0,-1 0-1 0 0,0 1 1 0 0,0-1-1 0 0,0 0 1 0 0,-1 0-1 0 0,0 0 0 0 0,0-1 1 0 0,0 1-1 0 0,0-1 1 0 0,-1 1-1 0 0,0-1 1 0 0,0 0-1 0 0,0 0 1 0 0,0-1-1 0 0,0 1 1 0 0,-7 3-1 0 0,9-6 78 0 0,0 0 0 0 0,1 0 0 0 0,-1 0 0 0 0,1 0-1 0 0,-1 0 1 0 0,0 0 0 0 0,0-1 0 0 0,0 1 0 0 0,1-1 0 0 0,-1 1 0 0 0,0-1 0 0 0,0 0-1 0 0,0 1 1 0 0,0-1 0 0 0,0 0 0 0 0,0 0 0 0 0,0 0 0 0 0,0-1 0 0 0,1 1 0 0 0,-1 0-1 0 0,0-1 1 0 0,0 1 0 0 0,0-1 0 0 0,0 0 0 0 0,1 0 0 0 0,-1 0 0 0 0,0 1 0 0 0,1-1-1 0 0,-1-1 1 0 0,1 1 0 0 0,-1 0 0 0 0,1 0 0 0 0,-1-1 0 0 0,1 1 0 0 0,0 0-1 0 0,0-1 1 0 0,0 0 0 0 0,0 1 0 0 0,-2-3 0 0 0,0-1 116 0 0,1-1-1 0 0,-1 0 1 0 0,1 0 0 0 0,0 0 0 0 0,0 0-1 0 0,1 0 1 0 0,0 0 0 0 0,0-1 0 0 0,0 1-1 0 0,1-11 1 0 0,1-3 29 0 0,2 0 0 0 0,1 1 0 0 0,0-1 0 0 0,9-23-1 0 0,36-77 26 0 0,-7 18-441 0 0,-37 89 107 0 0,3-10 190 0 0,0 1 0 0 0,-1-1 0 0 0,-2-1 0 0 0,5-35 0 0 0,-12 47 43 0 0,-5 22-160 0 0,-4 22-42 0 0,10-26-14 0 0,0 0 0 0 0,1 0 0 0 0,0 0-1 0 0,0 0 1 0 0,0 0 0 0 0,1 0 0 0 0,0 0-1 0 0,0-1 1 0 0,0 1 0 0 0,1 0 0 0 0,0 0-1 0 0,0-1 1 0 0,1 1 0 0 0,3 6 0 0 0,-4-10-191 0 0,0 1 1 0 0,0 0 0 0 0,0-1-1 0 0,0 0 1 0 0,1 1 0 0 0,-1-1 0 0 0,1 0-1 0 0,-1 0 1 0 0,1-1 0 0 0,0 1-1 0 0,5 2 1 0 0,-5-3-251 0 0,1 0-1 0 0,-1 0 0 0 0,0 0 1 0 0,1-1-1 0 0,-1 1 1 0 0,1-1-1 0 0,-1 0 0 0 0,1 0 1 0 0,0 0-1 0 0,-1 0 0 0 0,1-1 1 0 0,4-1-1 0 0,-1 0-976 0 0,0 0-1 0 0,0-1 0 0 0,0 0 1 0 0,0-1-1 0 0,0 1 0 0 0,-1-1 1 0 0,7-5-1 0 0,6-5-4454 0 0</inkml:trace>
  <inkml:trace contextRef="#ctx0" brushRef="#br0" timeOffset="17063.02">1837 2760 2004 0 0,'-8'0'776'0'0,"1"0"494"0"0,3 3-2724 0 0,0-1 874 0 0,1 4-1432 0 0</inkml:trace>
  <inkml:trace contextRef="#ctx0" brushRef="#br0" timeOffset="18742.21">1123 3089 4376 0 0,'0'0'2811'0'0,"0"0"-2625"0"0,0 0 0 0 0,0 0 0 0 0,-1 0 1 0 0,1 0-1 0 0,0-1 0 0 0,0 1 0 0 0,-1 0 0 0 0,1 0 0 0 0,0 0 0 0 0,0 0 0 0 0,-1 0 0 0 0,1 0 0 0 0,0 0 0 0 0,0 0 0 0 0,-1 0 0 0 0,1 0 0 0 0,0 0 0 0 0,0 0 1 0 0,-1 0-1 0 0,1 0 0 0 0,0 0 0 0 0,0 0 0 0 0,-1 0 0 0 0,1 1 0 0 0,0-1 0 0 0,0 0 0 0 0,-1 0 0 0 0,1 0 0 0 0,0 0 0 0 0,0 0 0 0 0,-1 1 0 0 0,1-1 1 0 0,0 0-1 0 0,0 0 0 0 0,0 1 0 0 0,1 9 459 0 0,0 0 1 0 0,1 0 0 0 0,0 0-1 0 0,1 0 1 0 0,0-1-1 0 0,1 1 1 0 0,8 16 0 0 0,-4-9-212 0 0,17 41-132 0 0,40 65-1 0 0,-50-98-2519 0 0,2-1-1 0 0,29 34 1 0 0,-43-55 1605 0 0,-1-1 1 0 0,1 1-1 0 0,-1-1 1 0 0,1 1 0 0 0,0-1-1 0 0,0 0 1 0 0,6 3-1 0 0,-9-5 503 0 0,1 0 0 0 0,-1 0 0 0 0,0 0-1 0 0,0 0 1 0 0,1 0 0 0 0,-1 0 0 0 0,0 1 0 0 0,0-1-1 0 0,1 0 1 0 0,-1 0 0 0 0,0 0 0 0 0,1 0 0 0 0,-1 0 0 0 0,0-1-1 0 0,1 1 1 0 0,-1 0 0 0 0,0 0 0 0 0,0 0 0 0 0,1 0-1 0 0,-1 0 1 0 0,0 0 0 0 0,0 0 0 0 0,1 0 0 0 0,-1-1 0 0 0,0 1-1 0 0,0 0 1 0 0,1 0 0 0 0,-1 0 0 0 0,0-1 0 0 0,0 1-1 0 0,0 0 1 0 0,1 0 0 0 0,-1-1 0 0 0,1-18-2409 0 0,-5 4 257 0 0</inkml:trace>
  <inkml:trace contextRef="#ctx0" brushRef="#br0" timeOffset="18959.63">1181 3106 2904 0 0,'-37'-37'1997'0'0,"26"25"-147"0"0,0-1 1 0 0,1 0 0 0 0,-8-14-1 0 0,18 25-1773 0 0,-1 1 0 0 0,1 0 0 0 0,-1-1-1 0 0,1 1 1 0 0,0 0 0 0 0,-1-1-1 0 0,1 1 1 0 0,0 0 0 0 0,0-1 0 0 0,0 1-1 0 0,0-1 1 0 0,1 1 0 0 0,-1 0 0 0 0,0-1-1 0 0,0 1 1 0 0,1 0 0 0 0,-1-1-1 0 0,1 1 1 0 0,-1 0 0 0 0,1-1 0 0 0,0 1-1 0 0,-1 0 1 0 0,1 0 0 0 0,0 0 0 0 0,0 0-1 0 0,0 0 1 0 0,0 0 0 0 0,0 0-1 0 0,0 0 1 0 0,0 0 0 0 0,0 0 0 0 0,0 0-1 0 0,0 1 1 0 0,1-1 0 0 0,-1 0-1 0 0,2 0 1 0 0,5-3 149 0 0,0 0 1 0 0,1 0-1 0 0,17-5 0 0 0,48-8 221 0 0,-68 16-403 0 0,1 0-1 0 0,0 0 1 0 0,0 1-1 0 0,0 0 1 0 0,0 0 0 0 0,0 1-1 0 0,-1 0 1 0 0,14 3-1 0 0,-18-3 4 0 0,0 0-1 0 0,0 0 0 0 0,0 0 1 0 0,0 0-1 0 0,0 0 0 0 0,0 0 1 0 0,0 0-1 0 0,-1 0 0 0 0,1 1 1 0 0,0-1-1 0 0,-1 1 0 0 0,1-1 1 0 0,-1 1-1 0 0,1 0 0 0 0,-1-1 1 0 0,0 1-1 0 0,0 0 0 0 0,0 0 1 0 0,0 0-1 0 0,1 3 0 0 0,-1-2 9 0 0,-1 0-1 0 0,1 1 1 0 0,-1-1-1 0 0,0 0 1 0 0,0 1 0 0 0,0-1-1 0 0,-1 0 1 0 0,1 1-1 0 0,-1-1 1 0 0,0 0-1 0 0,-2 7 1 0 0,-3 5-160 0 0,-1-1 1 0 0,-1 1 0 0 0,0-1-1 0 0,-14 16 1 0 0,19-25-115 0 0,-9 13-1154 0 0,-9 12-5788 0 0,19-37 1760 0 0,1 0 1573 0 0</inkml:trace>
  <inkml:trace contextRef="#ctx0" brushRef="#br0" timeOffset="19172.95">1333 2583 3776 0 0,'-16'-18'1687'0'0,"10"12"1358"0"0,-1-1 4965 0 0,8 16-5834 0 0,3 19-1186 0 0,1-1 0 0 0,2 0 0 0 0,18 50 1 0 0,44 76-3106 0 0,-60-134 1376 0 0,1 1-990 0 0,1 0 0 0 0,19 25 0 0 0,-25-37 664 0 0,1-1 0 0 0,0 0 0 0 0,0-1 0 0 0,1 1 0 0 0,-1-1 0 0 0,2-1 0 0 0,-1 1 0 0 0,0-1 0 0 0,9 4 0 0 0,1-2-2887 0 0</inkml:trace>
  <inkml:trace contextRef="#ctx0" brushRef="#br0" timeOffset="19495.16">1653 2698 4378 0 0,'-2'-1'363'0'0,"0"0"-1"0"0,0 1 1 0 0,0 0-1 0 0,0-1 1 0 0,0 1-1 0 0,0 0 1 0 0,0 0-1 0 0,0 0 1 0 0,0 0-1 0 0,0 0 1 0 0,0 1-1 0 0,0-1 1 0 0,0 0-1 0 0,1 1 1 0 0,-1 0-1 0 0,0-1 1 0 0,0 1-1 0 0,0 0 1 0 0,0 0-1 0 0,1 0 1 0 0,-1 0-1 0 0,-2 2 1 0 0,2 0-56 0 0,-1 0 0 0 0,0 0 0 0 0,1 0 0 0 0,0 0 0 0 0,0 1 1 0 0,0-1-1 0 0,0 1 0 0 0,0 0 0 0 0,1-1 0 0 0,-2 7 0 0 0,0 2-70 0 0,1-1 0 0 0,0 1 0 0 0,0 0 0 0 0,2-1 0 0 0,-1 1 1 0 0,3 22-1 0 0,-1-27-412 0 0,1 0 1 0 0,-1 0-1 0 0,1-1 1 0 0,0 1 0 0 0,1-1-1 0 0,-1 1 1 0 0,1-1-1 0 0,7 10 1 0 0,-9-14 76 0 0,0-1 0 0 0,1 1-1 0 0,-1-1 1 0 0,0 1 0 0 0,1-1 0 0 0,0 1 0 0 0,-1-1-1 0 0,1 0 1 0 0,0 0 0 0 0,-1 0 0 0 0,1 0 0 0 0,0 0-1 0 0,0 0 1 0 0,0 0 0 0 0,0 0 0 0 0,0-1-1 0 0,0 1 1 0 0,0-1 0 0 0,0 0 0 0 0,0 0 0 0 0,0 1-1 0 0,0-1 1 0 0,0 0 0 0 0,1-1 0 0 0,-1 1 0 0 0,0 0-1 0 0,0-1 1 0 0,0 1 0 0 0,0-1 0 0 0,0 1-1 0 0,0-1 1 0 0,3-2 0 0 0,-3 2 53 0 0,0-1-1 0 0,0 0 1 0 0,0 1 0 0 0,0-1 0 0 0,0 0-1 0 0,0 0 1 0 0,0 0 0 0 0,0-1-1 0 0,-1 1 1 0 0,1 0 0 0 0,-1-1-1 0 0,0 1 1 0 0,0-1 0 0 0,0 1-1 0 0,0-1 1 0 0,0 0 0 0 0,0 1-1 0 0,-1-1 1 0 0,1 0 0 0 0,-1 0 0 0 0,0 1-1 0 0,0-4 1 0 0,1-8 290 0 0,-1 0 0 0 0,-4-25-1 0 0,-6-58 5387 0 0,24 130-5112 0 0,-7-17-1370 0 0,-3-6-111 0 0,1 0 0 0 0,0 0 0 0 0,0-1 0 0 0,1 0 0 0 0,0 0 0 0 0,1 0 0 0 0,0 0 0 0 0,0-1 0 0 0,10 7 0 0 0,-16-14 564 0 0,0 0 1 0 0,0-1-1 0 0,0 1 1 0 0,0 0-1 0 0,1-1 0 0 0,-1 1 1 0 0,0-1-1 0 0,0 0 1 0 0,1 1-1 0 0,-1-1 1 0 0,0 0-1 0 0,1 0 0 0 0,2 0 1 0 0,2-2-2343 0 0</inkml:trace>
  <inkml:trace contextRef="#ctx0" brushRef="#br0" timeOffset="19972.81">1860 2659 3280 0 0,'-10'-12'2100'0'0,"-6"0"5410"0"0,15 12-7306 0 0,1 0 1 0 0,0 0-1 0 0,-1 0 1 0 0,1 0-1 0 0,-1-1 1 0 0,1 1-1 0 0,-1 0 1 0 0,1 0-1 0 0,-1 0 1 0 0,1 0-1 0 0,0 0 1 0 0,-1 0-1 0 0,1 0 1 0 0,-1 1-1 0 0,1-1 0 0 0,-1 0 1 0 0,1 0-1 0 0,0 0 1 0 0,-1 0-1 0 0,1 0 1 0 0,-1 1-1 0 0,1-1 1 0 0,0 0-1 0 0,-1 0 1 0 0,1 1-1 0 0,-1-1 1 0 0,0 1-187 0 0,1 1 1 0 0,-1-1-1 0 0,0 0 1 0 0,1 0-1 0 0,-1 0 1 0 0,1 1-1 0 0,0-1 1 0 0,-1 0-1 0 0,1 1 1 0 0,0-1-1 0 0,0 0 1 0 0,0 0-1 0 0,0 3 1 0 0,0 7 227 0 0,1 0 1 0 0,1-1 0 0 0,-1 1 0 0 0,2 0 0 0 0,0-1 0 0 0,0 1 0 0 0,8 16 0 0 0,-6-16-854 0 0,0-1 0 0 0,1 0 0 0 0,13 18 1 0 0,-17-26 375 0 0,-1 0 1 0 0,0-1-1 0 0,1 1 1 0 0,-1 0 0 0 0,1-1-1 0 0,-1 1 1 0 0,1-1 0 0 0,0 0-1 0 0,-1 1 1 0 0,1-1 0 0 0,0 0-1 0 0,0 0 1 0 0,0 0 0 0 0,0 0-1 0 0,0-1 1 0 0,0 1-1 0 0,0-1 1 0 0,0 1 0 0 0,1-1-1 0 0,-1 1 1 0 0,2-1 0 0 0,-1-1 96 0 0,-1 1 0 0 0,0-1 0 0 0,0 0 0 0 0,0 0 0 0 0,0 0 0 0 0,0 0 0 0 0,0 0 0 0 0,0 0-1 0 0,0-1 1 0 0,0 1 0 0 0,0 0 0 0 0,-1-1 0 0 0,1 0 0 0 0,-1 1 0 0 0,1-1 0 0 0,1-3 0 0 0,5-7-50 0 0,-1-1 0 0 0,0 0 0 0 0,-1-1-1 0 0,7-22 1 0 0,-12 33 139 0 0,2-4 353 0 0,0 0-1 0 0,1 0 1 0 0,0 1-1 0 0,0 0 0 0 0,0 0 1 0 0,1 0-1 0 0,-1 0 1 0 0,2 1-1 0 0,8-9 1 0 0,-11 12-147 0 0,-2 0 133 0 0,0 0 0 0 0,0-1 0 0 0,0 1 1 0 0,0 0-1 0 0,0 0 0 0 0,0 0 0 0 0,-1-1 1 0 0,1 1-1 0 0,-1 0 0 0 0,1-1 0 0 0,-1 1 1 0 0,0 0-1 0 0,0-1 0 0 0,0 1 0 0 0,0 0 1 0 0,-1-4-1 0 0,1 5-134 0 0,0-1 1 0 0,0 1-1 0 0,-1 0 1 0 0,1-1-1 0 0,0 1 0 0 0,0 0 1 0 0,-1 0-1 0 0,1-1 0 0 0,-1 1 1 0 0,1 0-1 0 0,-1 0 1 0 0,1 0-1 0 0,-1-1 0 0 0,0 1 1 0 0,1 0-1 0 0,-1 0 1 0 0,0 0-1 0 0,0 0 0 0 0,0 0 1 0 0,0 0-1 0 0,0 1 1 0 0,0-1-1 0 0,0 0 0 0 0,0 0 1 0 0,0 1-1 0 0,-1-1 0 0 0,1 1 1 0 0,0-1-1 0 0,0 1 1 0 0,-2-1-1 0 0,1 1-98 0 0,0 1-1 0 0,0 0 1 0 0,1-1-1 0 0,-1 1 1 0 0,0 0-1 0 0,1 0 1 0 0,-1 0-1 0 0,1 0 1 0 0,-1 0-1 0 0,1 0 1 0 0,-1 0 0 0 0,1 0-1 0 0,0 1 1 0 0,0-1-1 0 0,-1 1 1 0 0,1-1-1 0 0,0 1 1 0 0,0-1-1 0 0,0 1 1 0 0,1 0-1 0 0,-1-1 1 0 0,0 1 0 0 0,1 0-1 0 0,-1-1 1 0 0,0 4-1 0 0,-1 1-37 0 0,1 0 1 0 0,-1 0-1 0 0,1 1 0 0 0,1-1 0 0 0,-1 0 1 0 0,1 10-1 0 0,0-14-110 0 0,0 0 1 0 0,0 1 0 0 0,1-1-1 0 0,-1 1 1 0 0,1-1 0 0 0,-1 0-1 0 0,1 1 1 0 0,0-1 0 0 0,0 0-1 0 0,0 0 1 0 0,0 0 0 0 0,1 0-1 0 0,-1 0 1 0 0,0 0-1 0 0,1 0 1 0 0,-1 0 0 0 0,1 0-1 0 0,0-1 1 0 0,0 1 0 0 0,0-1-1 0 0,2 2 1 0 0,-1-1-120 0 0,0-1-1 0 0,0 0 1 0 0,0 0 0 0 0,1-1-1 0 0,-1 1 1 0 0,0-1 0 0 0,1 1-1 0 0,-1-1 1 0 0,0 0-1 0 0,1 0 1 0 0,-1-1 0 0 0,0 1-1 0 0,5-2 1 0 0,11-3-1924 0 0,-1-1 0 0 0,0-1 1 0 0,-1-1-1 0 0,22-12 0 0 0,-30 15 255 0 0,10-6-1546 0 0,0-1-762 0 0</inkml:trace>
  <inkml:trace contextRef="#ctx0" brushRef="#br0" timeOffset="20482.57">2448 2389 9122 0 0,'-2'-1'426'0'0,"0"1"0"0"0,0 0 1 0 0,0 0-1 0 0,1 0 0 0 0,-1 0 0 0 0,0 0 0 0 0,0 0 0 0 0,0 0 0 0 0,0 1 0 0 0,1-1 0 0 0,-1 1 0 0 0,0-1 0 0 0,0 1 0 0 0,1 0 0 0 0,-1 0 0 0 0,0-1 1 0 0,1 1-1 0 0,-1 0 0 0 0,1 1 0 0 0,-1-1 0 0 0,-1 2 0 0 0,-5 15 3138 0 0,6 7-3455 0 0,3-19-147 0 0,-1 1 0 0 0,1-1 0 0 0,0 0 1 0 0,0 0-1 0 0,1 0 0 0 0,0-1 0 0 0,0 1 0 0 0,0 0 1 0 0,1-1-1 0 0,0 1 0 0 0,0-1 0 0 0,0 0 1 0 0,6 7-1 0 0,-7-9-120 0 0,0-1 0 0 0,0 0 0 0 0,0 0-1 0 0,0 0 1 0 0,0-1 0 0 0,1 1 0 0 0,-1 0 0 0 0,1-1 0 0 0,-1 0 0 0 0,1 1 0 0 0,-1-1 0 0 0,1 0 0 0 0,0 0 0 0 0,0-1 0 0 0,0 1-1 0 0,-1-1 1 0 0,1 1 0 0 0,0-1 0 0 0,0 0 0 0 0,0 0 0 0 0,0 0 0 0 0,0 0 0 0 0,0 0 0 0 0,-1-1 0 0 0,1 0 0 0 0,0 1 0 0 0,0-1-1 0 0,0 0 1 0 0,-1 0 0 0 0,4-2 0 0 0,-3 2 17 0 0,0-1 0 0 0,1 1 0 0 0,-1-1 0 0 0,0 0 0 0 0,0 0 0 0 0,0-1 0 0 0,0 1 0 0 0,-1 0 0 0 0,1-1 0 0 0,0 0 0 0 0,-1 1 0 0 0,0-1 0 0 0,0 0 0 0 0,0 0 0 0 0,0-1 0 0 0,0 1 0 0 0,2-6 0 0 0,-4 7 123 0 0,0-1 1 0 0,0 1 0 0 0,0-1 0 0 0,0 0-1 0 0,0 1 1 0 0,0-1 0 0 0,-1 1 0 0 0,1-1-1 0 0,-1 1 1 0 0,0-1 0 0 0,0 1 0 0 0,0 0 0 0 0,0-1-1 0 0,0 1 1 0 0,0 0 0 0 0,-1 0 0 0 0,1 0-1 0 0,-1 0 1 0 0,0 0 0 0 0,1 0 0 0 0,-1 0 0 0 0,0 0-1 0 0,0 1 1 0 0,0-1 0 0 0,0 1 0 0 0,-3-2-1 0 0,-7-5 35 0 0,0 1 0 0 0,0 0 0 0 0,-1 1 0 0 0,0 0 0 0 0,-16-5 0 0 0,27 11-284 0 0,14-16-330 0 0,-8 13 511 0 0,1 0-1 0 0,0 1 1 0 0,0 0-1 0 0,1-1 1 0 0,-1 2-1 0 0,0-1 0 0 0,1 0 1 0 0,-1 1-1 0 0,9-1 1 0 0,51 0-114 0 0,-51 4 315 0 0,1 1 0 0 0,-1 0 0 0 0,0 1 0 0 0,-1 1 0 0 0,1 0 0 0 0,-1 1 0 0 0,0 0 0 0 0,0 1 0 0 0,0 0 0 0 0,-1 1 0 0 0,-1 1-1 0 0,16 13 1 0 0,-30-24 467 0 0,1-1 0 0 0,0 0 0 0 0,-1-1 0 0 0,1 1 0 0 0,0 0 0 0 0,0 0 0 0 0,1-1-1 0 0,-1 0 1 0 0,1 1 0 0 0,-2-8 0 0 0,1 4-461 0 0,1 0 0 0 0,0-1-1 0 0,0 1 1 0 0,1-1 0 0 0,0 1 0 0 0,1-8 0 0 0,-1 7-734 0 0,2 0 0 0 0,-1 0 0 0 0,1 1 0 0 0,0-1-1 0 0,1 1 1 0 0,4-9 0 0 0,-4 11-288 0 0,-1 0 0 0 0,1 0 0 0 0,1 0 0 0 0,-1 1 0 0 0,1-1 0 0 0,0 1 0 0 0,0 0 0 0 0,0 0 0 0 0,6-4 0 0 0,2 0-2397 0 0,0 0-739 0 0</inkml:trace>
  <inkml:trace contextRef="#ctx0" brushRef="#br0" timeOffset="21030.94">2994 2157 4840 0 0,'-1'-1'358'0'0,"0"0"1"0"0,0 0-1 0 0,1 0 0 0 0,-1 0 1 0 0,0 0-1 0 0,0 0 0 0 0,0 0 1 0 0,0 0-1 0 0,0 1 0 0 0,0-1 1 0 0,-1 0-1 0 0,1 1 0 0 0,0-1 1 0 0,0 1-1 0 0,0-1 0 0 0,-1 1 1 0 0,1-1-1 0 0,0 1 0 0 0,-1 0 0 0 0,1 0 1 0 0,0 0-1 0 0,-3 0 0 0 0,1 0 79 0 0,1 0 0 0 0,-1 1-1 0 0,1 0 1 0 0,-1 0 0 0 0,1-1-1 0 0,-1 2 1 0 0,1-1 0 0 0,-1 0-1 0 0,1 0 1 0 0,-4 4 0 0 0,0-1-55 0 0,0 1 1 0 0,1 0-1 0 0,0 1 0 0 0,0-1 1 0 0,1 1-1 0 0,-1 0 1 0 0,1 0-1 0 0,-3 7 0 0 0,4-7-219 0 0,0 1 0 0 0,1 1 0 0 0,0-1 0 0 0,0 0 0 0 0,1 0 0 0 0,0 1 0 0 0,1-1-1 0 0,-1 12 1 0 0,1-17-291 0 0,0 0 1 0 0,0 0-1 0 0,0 0 0 0 0,1 0 0 0 0,-1 0 1 0 0,0 0-1 0 0,1 1 0 0 0,-1-1 0 0 0,1 0 0 0 0,0 0 1 0 0,0 0-1 0 0,0 0 0 0 0,0-1 0 0 0,0 1 0 0 0,0 0 1 0 0,0 0-1 0 0,1-1 0 0 0,-1 1 0 0 0,1 0 0 0 0,-1-1 1 0 0,1 0-1 0 0,0 1 0 0 0,-1-1 0 0 0,1 0 0 0 0,0 0 1 0 0,0 0-1 0 0,0 0 0 0 0,0 0 0 0 0,0 0 0 0 0,0 0 1 0 0,0-1-1 0 0,0 1 0 0 0,4 0 0 0 0,-4-1-18 0 0,1 0-1 0 0,-1 0 1 0 0,0 0 0 0 0,1 0-1 0 0,-1 0 1 0 0,0 0-1 0 0,0-1 1 0 0,1 1-1 0 0,-1-1 1 0 0,0 0 0 0 0,0 0-1 0 0,0 1 1 0 0,0-1-1 0 0,0-1 1 0 0,0 1 0 0 0,0 0-1 0 0,0 0 1 0 0,0-1-1 0 0,3-2 1 0 0,-3 1 90 0 0,1-1 1 0 0,-1 1-1 0 0,0-1 1 0 0,0 1-1 0 0,0-1 1 0 0,-1 1-1 0 0,1-1 1 0 0,-1 0-1 0 0,0 0 1 0 0,1-6-1 0 0,0-7 395 0 0,-1-1-1 0 0,-1 1 0 0 0,0-1 1 0 0,-3-17-1 0 0,3 32-289 0 0,-30-199 4125 0 0,30 201-4006 0 0,1 13-108 0 0,0 0 1 0 0,0 0-1 0 0,1 0 1 0 0,0-1-1 0 0,1 1 1 0 0,1 0-1 0 0,0-1 1 0 0,0 0-1 0 0,1 0 1 0 0,0 0-1 0 0,1-1 1 0 0,1 0-1 0 0,11 16 1 0 0,-14-22-79 0 0,0 0 1 0 0,0 1-1 0 0,0-1 0 0 0,0-1 1 0 0,1 1-1 0 0,0-1 0 0 0,0 1 1 0 0,0-1-1 0 0,0-1 0 0 0,0 1 1 0 0,0-1-1 0 0,1 0 0 0 0,-1 0 1 0 0,1 0-1 0 0,-1-1 0 0 0,1 0 1 0 0,0 0-1 0 0,0 0 0 0 0,0-1 1 0 0,-1 0-1 0 0,1 0 1 0 0,0 0-1 0 0,0-1 0 0 0,0 0 1 0 0,-1 0-1 0 0,1-1 0 0 0,-1 1 1 0 0,1-1-1 0 0,9-5 0 0 0,-9 4 69 0 0,-1 0-1 0 0,1-1 1 0 0,-1 0-1 0 0,1-1 1 0 0,-1 1-1 0 0,0-1 0 0 0,-1 0 1 0 0,1 0-1 0 0,-1 0 1 0 0,0-1-1 0 0,0 1 1 0 0,-1-1-1 0 0,0 0 1 0 0,0 0-1 0 0,0 0 1 0 0,-1-1-1 0 0,4-11 0 0 0,-4 10 332 0 0,0 0 0 0 0,-1 0 0 0 0,0-1 0 0 0,0 1-1 0 0,-1 0 1 0 0,0-1 0 0 0,0 1 0 0 0,-1 0 0 0 0,0 0-1 0 0,0-1 1 0 0,-1 1 0 0 0,0 0 0 0 0,-1 0-1 0 0,-3-9 1 0 0,6 17-341 0 0,-1 0-1 0 0,1-1 0 0 0,0 1 0 0 0,0-1 1 0 0,0 1-1 0 0,0 0 0 0 0,-1-1 1 0 0,1 1-1 0 0,0 0 0 0 0,0-1 1 0 0,-1 1-1 0 0,1 0 0 0 0,0-1 0 0 0,-1 1 1 0 0,1 0-1 0 0,0 0 0 0 0,-1-1 1 0 0,1 1-1 0 0,0 0 0 0 0,-1 0 1 0 0,1 0-1 0 0,-1 0 0 0 0,1-1 1 0 0,0 1-1 0 0,-1 0 0 0 0,1 0 0 0 0,-1 0 1 0 0,1 0-1 0 0,-1 0 0 0 0,1 0 1 0 0,0 0-1 0 0,-1 0 0 0 0,0 0 1 0 0,-12 11 590 0 0,-4 19-71 0 0,16-26-530 0 0,0 1 0 0 0,0-1 0 0 0,0 1 0 0 0,0-1 0 0 0,1 1 0 0 0,0-1 0 0 0,0 1 0 0 0,0-1 0 0 0,0 1 0 0 0,1-1 0 0 0,0 1-1 0 0,0-1 1 0 0,0 0 0 0 0,0 1 0 0 0,1-1 0 0 0,-1 0 0 0 0,1 0 0 0 0,0 0 0 0 0,4 6 0 0 0,-3-7-169 0 0,-1 0-1 0 0,1 0 1 0 0,-1-1 0 0 0,1 1 0 0 0,0-1-1 0 0,0 0 1 0 0,0 1 0 0 0,0-1-1 0 0,1-1 1 0 0,-1 1 0 0 0,0 0 0 0 0,1-1-1 0 0,-1 0 1 0 0,1 0 0 0 0,0 0-1 0 0,-1 0 1 0 0,1 0 0 0 0,0-1 0 0 0,-1 1-1 0 0,1-1 1 0 0,0 0 0 0 0,0-1-1 0 0,6 0 1 0 0,1-1-1634 0 0,-1 0-1 0 0,1-1 0 0 0,0 0 1 0 0,13-7-1 0 0,16-13-9969 0 0,-27 12 4613 0 0</inkml:trace>
  <inkml:trace contextRef="#ctx0" brushRef="#br0" timeOffset="22294.49">3324 1877 478 0 0,'0'0'80'0'0,"4"-2"-40"0"0,1 0-182 0 0,-2-1 50 0 0,0 0-44 0 0</inkml:trace>
  <inkml:trace contextRef="#ctx0" brushRef="#br0" timeOffset="22575.22">3378 1844 1872 0 0,'0'0'1616'0'0,"-9"-3"4896"0"0,15 2-6269 0 0,1-1-1 0 0,0 2 1 0 0,-1-1 0 0 0,1 1-1 0 0,0 0 1 0 0,0 0 0 0 0,0 1-1 0 0,-1 0 1 0 0,1 0 0 0 0,-1 0-1 0 0,1 1 1 0 0,-1 0 0 0 0,1 1-1 0 0,-1-1 1 0 0,7 5 0 0 0,3 2 24 0 0,-1 0 0 0 0,0 1-1 0 0,-1 0 1 0 0,21 21 0 0 0,-34-31-234 0 0,0 1-1 0 0,-1-1 1 0 0,1 1-1 0 0,-1-1 1 0 0,1 1-1 0 0,0 0 1 0 0,-1-1-1 0 0,1 1 1 0 0,-1 0-1 0 0,0-1 1 0 0,1 1-1 0 0,-1 0 1 0 0,0 0-1 0 0,1 0 1 0 0,-1-1-1 0 0,0 1 1 0 0,0 0-1 0 0,1 0 1 0 0,-1 0-1 0 0,0 1 1 0 0,0-1 2 0 0,-1-1 0 0 0,1 1 0 0 0,0-1-1 0 0,0 1 1 0 0,-1-1 0 0 0,1 0 0 0 0,-1 1 0 0 0,1-1 0 0 0,0 1 0 0 0,-1-1 0 0 0,1 0-1 0 0,-1 1 1 0 0,1-1 0 0 0,-1 0 0 0 0,1 1 0 0 0,-1-1 0 0 0,1 0 0 0 0,-1 0 0 0 0,1 1-1 0 0,-1-1 1 0 0,1 0 0 0 0,-2 0 0 0 0,-1 1 170 0 0,0-1 1 0 0,0 1-1 0 0,0-1 0 0 0,0 0 0 0 0,-1 0 1 0 0,1 0-1 0 0,0-1 0 0 0,0 1 0 0 0,-5-2 1 0 0,6 1-149 0 0,0 0 1 0 0,0 1-1 0 0,0-1 1 0 0,0 0-1 0 0,0 0 1 0 0,1 0-1 0 0,-1-1 1 0 0,0 1-1 0 0,1 0 1 0 0,-1-1-1 0 0,1 1 1 0 0,-1-1-1 0 0,1 1 1 0 0,0-1-1 0 0,0 0 1 0 0,0 0-1 0 0,-1 1 1 0 0,2-1-1 0 0,-1 0 1 0 0,0 0-1 0 0,-1-3 1 0 0,2 1-50 0 0,-1-1 0 0 0,1 1 0 0 0,0 0 1 0 0,0 0-1 0 0,0-1 0 0 0,0 1 1 0 0,1 0-1 0 0,0 0 0 0 0,0 0 1 0 0,2-5-1 0 0,1-4-557 0 0,1 1-1 0 0,1-1 0 0 0,1 1 1 0 0,-1 0-1 0 0,17-20 1 0 0,-9 16-1283 0 0,1 1 0 0 0,30-26 0 0 0,11 2-5578 0 0,-41 29 3514 0 0</inkml:trace>
  <inkml:trace contextRef="#ctx0" brushRef="#br0" timeOffset="23422.86">1717 4142 4412 0 0,'0'-1'189'0'0,"-1"0"0"0"0,0 0-1 0 0,1 0 1 0 0,-1-1 0 0 0,1 1-1 0 0,0 0 1 0 0,-1-1 0 0 0,1 1 0 0 0,0 0-1 0 0,0 0 1 0 0,0-1 0 0 0,0 1-1 0 0,0-1 1 0 0,0 1 0 0 0,0 0 0 0 0,0-1-1 0 0,0 1 1 0 0,1 0 0 0 0,-1 0-1 0 0,0-1 1 0 0,1 1 0 0 0,-1 0-1 0 0,1 0 1 0 0,0-1 0 0 0,-1 1 0 0 0,1 0-1 0 0,1-2 1 0 0,28-32 952 0 0,-25 29-727 0 0,36-36 307 0 0,2 3 1 0 0,1 1 0 0 0,65-42-1 0 0,-20 25-3492 0 0,2 8-5412 0 0,-86 45 5010 0 0</inkml:trace>
  <inkml:trace contextRef="#ctx0" brushRef="#br0" timeOffset="23596.51">1980 3915 5926 0 0,'0'0'249'0'0,"-1"1"0"0"0,0 0 0 0 0,1 0 0 0 0,-1 0 0 0 0,1 0 0 0 0,-1-1 0 0 0,1 1 0 0 0,-1 0 0 0 0,1 0 0 0 0,0 0 0 0 0,0 0 0 0 0,-1 0-1 0 0,1 0 1 0 0,0 0 0 0 0,0 0 0 0 0,0 0 0 0 0,0 0 0 0 0,0 0 0 0 0,0 0 0 0 0,0 0 0 0 0,0 0 0 0 0,1 0 0 0 0,-1 0 0 0 0,0 0 0 0 0,1 0 0 0 0,0 1 0 0 0,9 28 2436 0 0,18 30-479 0 0,37 56 0 0 0,8-5-8110 0 0,-70-107 4898 0 0,0 1-1 0 0,0-1 1 0 0,1 1 0 0 0,0-1 0 0 0,0 0 0 0 0,0 0 0 0 0,0-1-1 0 0,0 1 1 0 0,10 4 0 0 0,-8-6-2763 0 0</inkml:trace>
  <inkml:trace contextRef="#ctx0" brushRef="#br0" timeOffset="23864.11">2195 4075 4068 0 0,'0'0'68'0'0,"0"0"0"0"0,0 0 0 0 0,0 0 0 0 0,0 0-1 0 0,-1 0 1 0 0,1 0 0 0 0,0 0 0 0 0,0 0 0 0 0,0 0 0 0 0,0 0 0 0 0,0 0-1 0 0,0 0 1 0 0,-1 0 0 0 0,1 0 0 0 0,0 0 0 0 0,0 0 0 0 0,0 0 0 0 0,0 0-1 0 0,0 0 1 0 0,0 0 0 0 0,0 0 0 0 0,0 0 0 0 0,-1-1 0 0 0,1 1 0 0 0,0 0-1 0 0,0 0 1 0 0,0 0 0 0 0,0 0 0 0 0,0 0 0 0 0,0 0 0 0 0,0 0 0 0 0,0 0-1 0 0,0-1 1 0 0,0 1 0 0 0,0 0 0 0 0,0 0 0 0 0,0 0 0 0 0,0 0 0 0 0,0 0-1 0 0,0 0 1 0 0,0-1 0 0 0,0 1 0 0 0,0 0 0 0 0,0 0 0 0 0,0 0 0 0 0,0 0-1 0 0,0 0 1 0 0,0 0 0 0 0,0-1 0 0 0,0 1 0 0 0,0 0 0 0 0,0 0 0 0 0,0 0-1 0 0,0 0 1 0 0,0 0 0 0 0,0 0 0 0 0,0 0 0 0 0,0 0 0 0 0,0-1 0 0 0,0 1-1 0 0,1 0 1 0 0,-1 0 0 0 0,12-6 1749 0 0,19-3-602 0 0,-15 6-1002 0 0,0 2 0 0 0,1 0 0 0 0,-1 1-1 0 0,29 3 1 0 0,-40-3-191 0 0,0 1-1 0 0,0-1 0 0 0,0 1 0 0 0,0 1 0 0 0,-1-1 0 0 0,1 1 0 0 0,0-1 1 0 0,0 1-1 0 0,-1 1 0 0 0,1-1 0 0 0,-1 1 0 0 0,0 0 0 0 0,0 0 0 0 0,0 0 1 0 0,0 0-1 0 0,0 1 0 0 0,-1-1 0 0 0,0 1 0 0 0,5 6 0 0 0,-7-6-16 0 0,0-1 0 0 0,0 1 0 0 0,0-1-1 0 0,0 1 1 0 0,-1-1 0 0 0,1 1-1 0 0,-1 0 1 0 0,0-1 0 0 0,0 1 0 0 0,-1-1-1 0 0,1 1 1 0 0,-1-1 0 0 0,1 1-1 0 0,-1-1 1 0 0,0 1 0 0 0,0-1 0 0 0,-1 1-1 0 0,1-1 1 0 0,-1 0 0 0 0,0 0 0 0 0,-4 6-1 0 0,5-6 108 0 0,-1-1-1 0 0,0 1 1 0 0,0-1-1 0 0,0 1 1 0 0,0-1-1 0 0,0 0 1 0 0,0 0-1 0 0,-1 0 1 0 0,1 0-1 0 0,-1-1 1 0 0,0 1 0 0 0,1 0-1 0 0,-1-1 1 0 0,0 0-1 0 0,0 0 1 0 0,0 0-1 0 0,0 0 1 0 0,0 0-1 0 0,0 0 1 0 0,0-1-1 0 0,0 0 1 0 0,0 1-1 0 0,0-1 1 0 0,0 0-1 0 0,-5-1 1 0 0,6 0-54 0 0,-1 0 0 0 0,1 0 0 0 0,0 0 0 0 0,0 0 0 0 0,0 0 0 0 0,1-1 0 0 0,-1 1 0 0 0,0 0 0 0 0,0-1 0 0 0,1 0 0 0 0,-1 1 0 0 0,1-1 0 0 0,-1 0 0 0 0,1 0-1 0 0,0 0 1 0 0,0 0 0 0 0,0 0 0 0 0,0 0 0 0 0,0 0 0 0 0,0 0 0 0 0,0 0 0 0 0,1 0 0 0 0,-1-1 0 0 0,1 1 0 0 0,0 0 0 0 0,-1-1 0 0 0,1 1 0 0 0,1-4 0 0 0,-2-2-300 0 0,2 0-1 0 0,-1 0 0 0 0,1 0 1 0 0,1 0-1 0 0,-1 1 0 0 0,1-1 1 0 0,3-7-1 0 0,7-9-1729 0 0,0 1-1 0 0,1 1 1 0 0,1 1-1 0 0,1-1 1 0 0,21-22-1 0 0,-15 21-1788 0 0</inkml:trace>
  <inkml:trace contextRef="#ctx0" brushRef="#br0" timeOffset="24179.44">2544 3837 4124 0 0,'-5'2'546'0'0,"0"0"0"0"0,1 0 0 0 0,-1 1 0 0 0,1 0-1 0 0,0 0 1 0 0,0 0 0 0 0,0 0 0 0 0,0 0 0 0 0,1 1 0 0 0,-1 0-1 0 0,1 0 1 0 0,0 0 0 0 0,0 0 0 0 0,0 0 0 0 0,1 1 0 0 0,-1-1-1 0 0,1 1 1 0 0,0 0 0 0 0,-2 5 0 0 0,3-6-350 0 0,0 0-1 0 0,0 0 1 0 0,1 0 0 0 0,-1 0 0 0 0,1 0-1 0 0,0 0 1 0 0,0 1 0 0 0,0-1 0 0 0,0 0-1 0 0,1 0 1 0 0,1 4 0 0 0,-1-5-275 0 0,0-1 0 0 0,0 1 0 0 0,0 0 0 0 0,0-1 1 0 0,1 1-1 0 0,-1 0 0 0 0,1-1 0 0 0,0 0 0 0 0,0 1 1 0 0,0-1-1 0 0,0 0 0 0 0,0 0 0 0 0,0 0 0 0 0,0 0 0 0 0,1-1 1 0 0,3 3-1 0 0,-4-3-64 0 0,1 0-1 0 0,0 0 1 0 0,-1 0 0 0 0,1-1-1 0 0,0 1 1 0 0,0-1 0 0 0,-1 1-1 0 0,1-1 1 0 0,0 0 0 0 0,0 0-1 0 0,0 0 1 0 0,-1-1 0 0 0,1 1 0 0 0,0-1-1 0 0,0 1 1 0 0,-1-1 0 0 0,1 0-1 0 0,0 0 1 0 0,-1 0 0 0 0,1 0-1 0 0,-1-1 1 0 0,0 1 0 0 0,1-1 0 0 0,-1 1-1 0 0,4-5 1 0 0,-2 3 133 0 0,0 0 0 0 0,0-1 1 0 0,0 0-1 0 0,-1 0 0 0 0,0 0 0 0 0,1 0 1 0 0,-2-1-1 0 0,1 1 0 0 0,0-1 0 0 0,-1 0 1 0 0,0 0-1 0 0,3-8 0 0 0,12-74 7462 0 0,-17 86-7015 0 0,1 1-393 0 0,0 1 0 0 0,-1-1-1 0 0,1 1 1 0 0,0-1 0 0 0,0 1-1 0 0,0-1 1 0 0,-1 1 0 0 0,1-1-1 0 0,0 1 1 0 0,-1 0 0 0 0,1 0-1 0 0,0-1 1 0 0,-1 1 0 0 0,1 0-1 0 0,-1 0 1 0 0,1-1 0 0 0,-1 1-1 0 0,0 0 1 0 0,1 0 0 0 0,-1 0-1 0 0,1 1 1 0 0,7 24-5 0 0,-6-19-79 0 0,6 21-1438 0 0,5 19-2416 0 0,-12-45 3089 0 0,0 1 1 0 0,1-1-1 0 0,-1 1 0 0 0,0-1 1 0 0,1 0-1 0 0,0 0 0 0 0,-1 1 1 0 0,1-1-1 0 0,0 0 0 0 0,0-1 1 0 0,0 1-1 0 0,0 0 0 0 0,0-1 0 0 0,4 3 1 0 0,0-1-2790 0 0</inkml:trace>
  <inkml:trace contextRef="#ctx0" brushRef="#br0" timeOffset="24758.14">2788 3686 3522 0 0,'-3'-4'660'0'0,"0"0"0"0"0,0 1 0 0 0,-1-1 0 0 0,1 1 0 0 0,-1 0 0 0 0,0 0 0 0 0,0 1 0 0 0,0-1 0 0 0,-8-3 0 0 0,11 6-394 0 0,-1-1-1 0 0,0 1 1 0 0,1 0-1 0 0,-1-1 1 0 0,0 1 0 0 0,0 0-1 0 0,1 0 1 0 0,-1 0 0 0 0,0 0-1 0 0,1 1 1 0 0,-1-1-1 0 0,0 0 1 0 0,1 1 0 0 0,-1-1-1 0 0,0 1 1 0 0,1 0 0 0 0,-1-1-1 0 0,1 1 1 0 0,-1 0-1 0 0,1 0 1 0 0,-1 0 0 0 0,1 0-1 0 0,-1 0 1 0 0,1 0 0 0 0,0 1-1 0 0,0-1 1 0 0,0 0-1 0 0,0 1 1 0 0,0-1 0 0 0,0 1-1 0 0,-1 2 1 0 0,-1 0-101 0 0,1 1-1 0 0,0-1 1 0 0,0 1 0 0 0,0-1-1 0 0,0 1 1 0 0,1 0 0 0 0,0 0-1 0 0,0 0 1 0 0,1 0 0 0 0,-1 0 0 0 0,1 0-1 0 0,0 0 1 0 0,0 0 0 0 0,0 0-1 0 0,1 0 1 0 0,0 0 0 0 0,0 0-1 0 0,0-1 1 0 0,1 1 0 0 0,0 0 0 0 0,-1 0-1 0 0,2-1 1 0 0,-1 1 0 0 0,0-1-1 0 0,1 0 1 0 0,0 0 0 0 0,0 0-1 0 0,0 0 1 0 0,8 7 0 0 0,-6-6-388 0 0,1 1-1 0 0,0 0 1 0 0,1-1-1 0 0,-1 0 1 0 0,1-1 0 0 0,0 1-1 0 0,0-2 1 0 0,1 1 0 0 0,-1-1-1 0 0,1 0 1 0 0,-1 0 0 0 0,1-1-1 0 0,0 0 1 0 0,0 0 0 0 0,0-1-1 0 0,1 0 1 0 0,14 0 0 0 0,-12-2-319 0 0,0-1 1 0 0,-1 0 0 0 0,1 0 0 0 0,-1-2 0 0 0,1 1-1 0 0,-1-1 1 0 0,0 0 0 0 0,-1-1 0 0 0,1 0 0 0 0,-1-1-1 0 0,0 0 1 0 0,0-1 0 0 0,15-14 0 0 0,-19 16 465 0 0,0 0 0 0 0,-1-1 0 0 0,1 0 0 0 0,-2 0-1 0 0,1 0 1 0 0,0-1 0 0 0,-1 1 0 0 0,0-1 0 0 0,-1 0 0 0 0,0 0 0 0 0,0 0 0 0 0,0 0 0 0 0,-1 0 0 0 0,0 0 0 0 0,0 0 0 0 0,-1 0 0 0 0,0-1 0 0 0,0 1 0 0 0,0 0-1 0 0,-1 0 1 0 0,-3-13 0 0 0,-10-23 1655 0 0,-2 1-1 0 0,-2 0 0 0 0,-24-42 0 0 0,6 11 5946 0 0,60 128-6571 0 0,44 94-2190 0 0,-50-113-3211 0 0,46 66-1 0 0,-63-100 4153 0 0,0 0 0 0 0,1 0-1 0 0,-1 0 1 0 0,1 0-1 0 0,-1 0 1 0 0,1 0-1 0 0,0-1 1 0 0,0 1 0 0 0,0-1-1 0 0,-1 1 1 0 0,1-1-1 0 0,1 0 1 0 0,-1 0-1 0 0,0 0 1 0 0,0 0 0 0 0,0 0-1 0 0,1 0 1 0 0,-1-1-1 0 0,0 1 1 0 0,4 0-1 0 0,-5-2 192 0 0,1 1 0 0 0,0-1-1 0 0,0 0 1 0 0,0 0 0 0 0,-1 0-1 0 0,1 0 1 0 0,0 0-1 0 0,-1 0 1 0 0,1 0 0 0 0,-1 0-1 0 0,1-1 1 0 0,-1 1 0 0 0,1 0-1 0 0,-1-1 1 0 0,0 1 0 0 0,0-1-1 0 0,0 0 1 0 0,0 1-1 0 0,0-1 1 0 0,0 0 0 0 0,0 0-1 0 0,-1 0 1 0 0,1 0 0 0 0,0-3-1 0 0,2-4 403 0 0,0-1 0 0 0,-1 0-1 0 0,-1 0 1 0 0,1 0 0 0 0,-2 0-1 0 0,1-1 1 0 0,-1 1 0 0 0,-3-19-1 0 0,2 21 216 0 0,-1 0 0 0 0,1 0 1 0 0,-2 0-1 0 0,1 0 0 0 0,-1 1 0 0 0,0-1 0 0 0,-1 1 0 0 0,0 0 1 0 0,0 0-1 0 0,0 0 0 0 0,-9-10 0 0 0,12 17-462 0 0,1-1 1 0 0,-1 0-1 0 0,0 1 0 0 0,1-1 0 0 0,-1 1 1 0 0,0-1-1 0 0,1 1 0 0 0,-1-1 0 0 0,0 1 1 0 0,0 0-1 0 0,1-1 0 0 0,-1 1 0 0 0,0 0 1 0 0,0-1-1 0 0,0 1 0 0 0,1 0 0 0 0,-1 0 1 0 0,0 0-1 0 0,0 0 0 0 0,0 0 0 0 0,0 0 0 0 0,0 0 1 0 0,1 0-1 0 0,-1 0 0 0 0,0 0 0 0 0,-1 1 1 0 0,0 0 14 0 0,0 0 0 0 0,0 0-1 0 0,0 0 1 0 0,1 0 0 0 0,-1 0 0 0 0,0 1 0 0 0,1-1 0 0 0,-1 1 0 0 0,1-1 0 0 0,-3 4 0 0 0,1-1-29 0 0,0 0 1 0 0,0 1-1 0 0,1 0 0 0 0,-1-1 1 0 0,1 1-1 0 0,0 0 0 0 0,0 0 1 0 0,-1 6-1 0 0,3-8-29 0 0,0-1 0 0 0,0 1 0 0 0,0-1 0 0 0,1 1 0 0 0,-1 0 0 0 0,1-1 0 0 0,-1 1 0 0 0,1-1 0 0 0,0 1 0 0 0,0-1-1 0 0,0 1 1 0 0,0-1 0 0 0,0 0 0 0 0,1 0 0 0 0,-1 1 0 0 0,1-1 0 0 0,-1 0 0 0 0,1 0 0 0 0,0 0 0 0 0,0-1 0 0 0,0 1 0 0 0,0 0 0 0 0,0-1 0 0 0,0 1 0 0 0,0-1-1 0 0,1 0 1 0 0,-1 1 0 0 0,0-1 0 0 0,1 0 0 0 0,-1-1 0 0 0,1 1 0 0 0,-1 0 0 0 0,6 0 0 0 0,2 1-67 0 0,-1-1 0 0 0,1 0 0 0 0,-1 0 0 0 0,1-1 0 0 0,-1 0 1 0 0,1 0-1 0 0,0-1 0 0 0,9-3 0 0 0,27-7-6284 0 0,54-21 0 0 0,-75 21 2044 0 0</inkml:trace>
  <inkml:trace contextRef="#ctx0" brushRef="#br0" timeOffset="25072.66">3546 3392 6368 0 0,'-27'-10'4687'0'0,"23"8"-3504"0"0,1 0-1 0 0,-1 0 1 0 0,0 1 0 0 0,0 0 0 0 0,-1 0 0 0 0,1 0 0 0 0,-7-1-1 0 0,10 2-1084 0 0,-1 1-1 0 0,1-1 1 0 0,0 0-1 0 0,-1 1 1 0 0,1-1-1 0 0,0 1 0 0 0,0-1 1 0 0,-1 1-1 0 0,1-1 1 0 0,0 1-1 0 0,0 0 1 0 0,0 0-1 0 0,0 0 0 0 0,0 0 1 0 0,0 0-1 0 0,0 0 1 0 0,0 0-1 0 0,0 0 1 0 0,0 0-1 0 0,1 0 0 0 0,-1 0 1 0 0,0 0-1 0 0,1 1 1 0 0,-1-1-1 0 0,1 0 1 0 0,-1 1-1 0 0,1-1 0 0 0,0 0 1 0 0,-1 2-1 0 0,0 2-41 0 0,0 1 0 0 0,0-1 0 0 0,0 0 0 0 0,1 1 0 0 0,0-1 0 0 0,0 1 0 0 0,0-1 0 0 0,1 1 0 0 0,0-1 0 0 0,0 1 0 0 0,0-1 0 0 0,0 0 0 0 0,1 0 0 0 0,0 0 0 0 0,0 0 0 0 0,1 0-1 0 0,-1 0 1 0 0,1 0 0 0 0,0-1 0 0 0,0 1 0 0 0,1-1 0 0 0,-1 0 0 0 0,6 5 0 0 0,-5-6-87 0 0,-1 0 0 0 0,0 0 1 0 0,1-1-1 0 0,-1 1 0 0 0,1-1 0 0 0,0 0 1 0 0,-1 0-1 0 0,1 0 0 0 0,0-1 0 0 0,0 1 0 0 0,1-1 1 0 0,-1 0-1 0 0,0 0 0 0 0,0-1 0 0 0,1 1 0 0 0,-1-1 1 0 0,0 0-1 0 0,0 0 0 0 0,1 0 0 0 0,-1-1 1 0 0,0 1-1 0 0,0-1 0 0 0,1 0 0 0 0,-1 0 0 0 0,0-1 1 0 0,0 1-1 0 0,0-1 0 0 0,0 0 0 0 0,-1 0 0 0 0,5-3 1 0 0,-6 4 34 0 0,1-1 0 0 0,-1 1 0 0 0,0-1 0 0 0,0 0 0 0 0,0 1 1 0 0,-1-1-1 0 0,1 0 0 0 0,0 0 0 0 0,-1 0 0 0 0,1-1 0 0 0,-1 1 0 0 0,0 0 0 0 0,0 0 1 0 0,0-1-1 0 0,0 1 0 0 0,0-1 0 0 0,0 1 0 0 0,0-1 0 0 0,-1 1 0 0 0,1-4 0 0 0,-1 2 37 0 0,-1 0-1 0 0,1 0 0 0 0,-1 0 0 0 0,1 1 0 0 0,-1-1 0 0 0,0 0 0 0 0,-1 0 0 0 0,1 1 0 0 0,-1-1 0 0 0,1 1 0 0 0,-1-1 0 0 0,-4-4 0 0 0,2 2-111 0 0,0 1-1 0 0,-1-1 1 0 0,0 1 0 0 0,0 0-1 0 0,0 0 1 0 0,0 1 0 0 0,-1-1-1 0 0,0 1 1 0 0,0 1 0 0 0,0-1-1 0 0,0 1 1 0 0,-1 0 0 0 0,1 0-1 0 0,-12-3 1 0 0,13 6-1074 0 0,0 0 0 0 0,-1-1 0 0 0,1 2 0 0 0,0-1 0 0 0,0 1 1 0 0,-1 0-1 0 0,-5 2 0 0 0,20-4-6466 0 0,20-6 3727 0 0,-14 2 1180 0 0</inkml:trace>
  <inkml:trace contextRef="#ctx0" brushRef="#br0" timeOffset="25258.9">3654 3330 4410 0 0,'11'-3'1802'0'0,"36"-4"4664"0"0,3 8-3331 0 0,-39 0-2749 0 0,1 1 0 0 0,-1 1 0 0 0,0-1 0 0 0,0 2 0 0 0,0 0-1 0 0,-1 0 1 0 0,15 8 0 0 0,-25-12-200 0 0,-11 1 1004 0 0,10-1-1111 0 0,0 0 0 0 0,0 0 0 0 0,1 1 1 0 0,-1-1-1 0 0,0 0 0 0 0,0 0 0 0 0,0-1 1 0 0,0 1-1 0 0,0 0 0 0 0,0 0 0 0 0,0 0 1 0 0,1 0-1 0 0,-1-1 0 0 0,0 1 0 0 0,0-1 1 0 0,0 1-1 0 0,0 0 0 0 0,1-1 0 0 0,-1 1 1 0 0,0-1-1 0 0,-1-1 0 0 0,-2-1 74 0 0,1-1 0 0 0,-1-1 0 0 0,0 1 0 0 0,1 0-1 0 0,0-1 1 0 0,0 0 0 0 0,1 0 0 0 0,-1 0 0 0 0,1 0 0 0 0,0 0 0 0 0,0 0 0 0 0,1-1-1 0 0,-1 1 1 0 0,1 0 0 0 0,1-1 0 0 0,-1 1 0 0 0,1-1 0 0 0,-1 0 0 0 0,2-8 0 0 0,0 7-437 0 0,0 1 1 0 0,0-1 0 0 0,0 0-1 0 0,1 1 1 0 0,-1-1 0 0 0,2 1-1 0 0,2-7 1 0 0,-3 9-412 0 0,0 1 0 0 0,0 0 0 0 0,0-1 0 0 0,0 1 0 0 0,0 0 0 0 0,1 0 0 0 0,-1 1 0 0 0,1-1 0 0 0,0 0 0 0 0,0 1 0 0 0,0 0 0 0 0,5-3 0 0 0,8 0-7335 0 0,-7 4 2301 0 0</inkml:trace>
  <inkml:trace contextRef="#ctx0" brushRef="#br0" timeOffset="26055.26">4104 3087 7710 0 0,'-1'-26'6377'0'0,"1"24"-5873"0"0,1 1-1 0 0,-1-1 1 0 0,0 0-1 0 0,0 0 1 0 0,0 0 0 0 0,0 0-1 0 0,0 0 1 0 0,0 1-1 0 0,0-1 1 0 0,0 0 0 0 0,-1 0-1 0 0,1 0 1 0 0,-1 1-1 0 0,1-1 1 0 0,-1 0 0 0 0,0 0-1 0 0,0 1 1 0 0,0-1 0 0 0,0 1-1 0 0,-1-3 1 0 0,1 4-410 0 0,0 0-1 0 0,0-1 1 0 0,0 1 0 0 0,0 0 0 0 0,0 0 0 0 0,0 1 0 0 0,0-1 0 0 0,0 0 0 0 0,0 0-1 0 0,0 0 1 0 0,0 1 0 0 0,0-1 0 0 0,0 0 0 0 0,0 1 0 0 0,0-1 0 0 0,0 1 0 0 0,1-1-1 0 0,-1 1 1 0 0,0-1 0 0 0,0 1 0 0 0,1 0 0 0 0,-1-1 0 0 0,0 1 0 0 0,1 0-1 0 0,-1 0 1 0 0,0-1 0 0 0,1 1 0 0 0,-1 2 0 0 0,-18 24 670 0 0,14-18-672 0 0,1 0 1 0 0,0 0 0 0 0,1 0-1 0 0,0 1 1 0 0,1-1 0 0 0,-1 1-1 0 0,2 0 1 0 0,-2 14 0 0 0,3-20-220 0 0,0 0 1 0 0,0 0-1 0 0,0 0 1 0 0,0 0-1 0 0,0 0 1 0 0,1 0-1 0 0,0 0 1 0 0,0 0-1 0 0,0 0 1 0 0,0 0-1 0 0,1 0 1 0 0,0 0-1 0 0,-1-1 1 0 0,1 1-1 0 0,1 0 1 0 0,-1-1-1 0 0,0 0 1 0 0,1 0-1 0 0,0 1 1 0 0,0-2-1 0 0,0 1 1 0 0,5 4-1 0 0,-6-5 39 0 0,-1-1 1 0 0,1-1-1 0 0,0 1 0 0 0,-1 0 0 0 0,1 0 0 0 0,0-1 0 0 0,-1 1 1 0 0,1-1-1 0 0,0 1 0 0 0,0-1 0 0 0,0 0 0 0 0,-1 1 1 0 0,1-1-1 0 0,0 0 0 0 0,0 0 0 0 0,0 0 0 0 0,0-1 1 0 0,-1 1-1 0 0,1 0 0 0 0,0-1 0 0 0,0 1 0 0 0,2-2 1 0 0,-1 0-39 0 0,-1 0-1 0 0,1 1 1 0 0,-1-1 0 0 0,0-1 0 0 0,1 1 0 0 0,-1 0 0 0 0,0 0 0 0 0,0-1 0 0 0,0 1 0 0 0,-1-1 0 0 0,1 0 0 0 0,1-3 0 0 0,1-3-24 0 0,0-1 0 0 0,-1 1 0 0 0,0-1 0 0 0,-1 0 0 0 0,0 0 0 0 0,0 0 1 0 0,0-12-1 0 0,-4-11 531 0 0,0-1 1 0 0,-3 1 0 0 0,0 0 0 0 0,-3 0-1 0 0,0 1 1 0 0,-2 0 0 0 0,-25-53 0 0 0,25 97-94 0 0,9-6-272 0 0,0 0 1 0 0,1 1 0 0 0,-1-1-1 0 0,1 0 1 0 0,0 0 0 0 0,1 0-1 0 0,-1 0 1 0 0,1 0 0 0 0,1 0-1 0 0,-1 0 1 0 0,1 0 0 0 0,0 0-1 0 0,0-1 1 0 0,1 1-1 0 0,5 10 1 0 0,-3-8-58 0 0,0 1 0 0 0,1-1 0 0 0,0 0 0 0 0,0-1 0 0 0,0 0 0 0 0,1 0 0 0 0,0 0 0 0 0,1-1 0 0 0,10 8 0 0 0,-12-11-97 0 0,0 0 0 0 0,0 0 0 0 0,1 0 0 0 0,-1-1 0 0 0,1 0 0 0 0,0 0 0 0 0,-1 0 0 0 0,1-1 0 0 0,0 0-1 0 0,0-1 1 0 0,0 1 0 0 0,0-1 0 0 0,0-1 0 0 0,0 1 0 0 0,0-1 0 0 0,0-1 0 0 0,-1 1 0 0 0,1-1 0 0 0,0 0 0 0 0,-1 0 0 0 0,1-1 0 0 0,-1 0 0 0 0,12-7 0 0 0,-11 5 241 0 0,0 0 1 0 0,0-1 0 0 0,-1 1-1 0 0,1-1 1 0 0,-1-1-1 0 0,0 1 1 0 0,-1-1 0 0 0,0 0-1 0 0,0 0 1 0 0,0 0 0 0 0,-1-1-1 0 0,0 0 1 0 0,-1 0 0 0 0,1 0-1 0 0,-2 0 1 0 0,1 0 0 0 0,-1-1-1 0 0,2-15 1 0 0,-4 21 16 0 0,0 0 0 0 0,0 1 1 0 0,0-1-1 0 0,0 0 0 0 0,0 0 0 0 0,-1 1 1 0 0,1-1-1 0 0,-1 0 0 0 0,0 1 0 0 0,0-1 1 0 0,0 1-1 0 0,0-1 0 0 0,0 1 0 0 0,-3-5 0 0 0,3 7-96 0 0,1 0 0 0 0,0-1 0 0 0,0 1-1 0 0,-1 0 1 0 0,1-1 0 0 0,0 1 0 0 0,-1 0-1 0 0,1 0 1 0 0,-1-1 0 0 0,1 1-1 0 0,0 0 1 0 0,-1 0 0 0 0,1 0 0 0 0,-1-1-1 0 0,1 1 1 0 0,0 0 0 0 0,-1 0 0 0 0,1 0-1 0 0,-1 0 1 0 0,1 0 0 0 0,-1 0-1 0 0,1 0 1 0 0,-1 0 0 0 0,1 0 0 0 0,0 0-1 0 0,-1 0 1 0 0,1 0 0 0 0,-1 0 0 0 0,1 1-1 0 0,-1-1 1 0 0,-1 1-9 0 0,1 0-1 0 0,0 0 1 0 0,0 1 0 0 0,0-1-1 0 0,-1 0 1 0 0,1 1-1 0 0,1-1 1 0 0,-1 0 0 0 0,0 1-1 0 0,0-1 1 0 0,0 1 0 0 0,1 0-1 0 0,-1 1 1 0 0,0 0-14 0 0,0-1 1 0 0,0 1 0 0 0,1-1-1 0 0,0 1 1 0 0,-1 0 0 0 0,1-1-1 0 0,0 1 1 0 0,0-1 0 0 0,0 1-1 0 0,1 0 1 0 0,-1-1 0 0 0,1 1-1 0 0,-1-1 1 0 0,1 1-1 0 0,0-1 1 0 0,0 1 0 0 0,0-1-1 0 0,0 0 1 0 0,0 1 0 0 0,1-1-1 0 0,-1 0 1 0 0,1 0 0 0 0,0 0-1 0 0,-1 0 1 0 0,1 0-1 0 0,0 0 1 0 0,0-1 0 0 0,0 1-1 0 0,0-1 1 0 0,0 1 0 0 0,1-1-1 0 0,-1 0 1 0 0,0 0 0 0 0,1 0-1 0 0,2 1 1 0 0,1 1-55 0 0,-1-1 0 0 0,0 0-1 0 0,1 0 1 0 0,0-1 0 0 0,-1 0 0 0 0,1 0 0 0 0,0 0 0 0 0,0-1-1 0 0,-1 1 1 0 0,1-1 0 0 0,0-1 0 0 0,0 1 0 0 0,0-1-1 0 0,-1 0 1 0 0,7-2 0 0 0,-9 2 21 0 0,0-1 1 0 0,0 1-1 0 0,-1-1 0 0 0,1 0 1 0 0,-1 1-1 0 0,1-1 0 0 0,-1 0 1 0 0,0 0-1 0 0,1-1 0 0 0,-1 1 1 0 0,0 0-1 0 0,-1-1 0 0 0,1 1 1 0 0,2-6-1 0 0,0 0-35 0 0,-1 0-1 0 0,0-1 0 0 0,2-14 1 0 0,-3 15 94 0 0,0 0 1 0 0,0 0-1 0 0,0 1 0 0 0,7-15 1 0 0,-8 21-111 0 0,0-1 1 0 0,0 1-1 0 0,0 0 0 0 0,1 0 1 0 0,-1 0-1 0 0,0 0 1 0 0,0 0-1 0 0,1 0 0 0 0,-1 0 1 0 0,0 1-1 0 0,1-1 1 0 0,-1 0-1 0 0,1 1 0 0 0,-1-1 1 0 0,1 1-1 0 0,-1-1 1 0 0,1 1-1 0 0,-1 0 0 0 0,1 0 1 0 0,-1 0-1 0 0,1 0 1 0 0,-1 0-1 0 0,1 0 0 0 0,-1 0 1 0 0,1 0-1 0 0,-1 0 1 0 0,1 1-1 0 0,-1-1 0 0 0,1 1 1 0 0,-1-1-1 0 0,1 1 1 0 0,-1 0-1 0 0,1-1 0 0 0,1 3 1 0 0,7 2-86 0 0,1 1 0 0 0,-2 0 0 0 0,13 11 0 0 0,-17-14 401 0 0,0 1-247 0 0,0-1 0 0 0,0 0 0 0 0,0 0 0 0 0,0-1 0 0 0,0 1 0 0 0,1-1 0 0 0,0-1 0 0 0,-1 1 0 0 0,1-1 0 0 0,0 1 0 0 0,0-2 0 0 0,0 1-1 0 0,5-1 1 0 0,34-3-3790 0 0,-1-5-4142 0 0,-33 6 5296 0 0,13-3-3819 0 0</inkml:trace>
  <inkml:trace contextRef="#ctx0" brushRef="#br0" timeOffset="28747.18">120 222 4666 0 0,'0'0'8846'0'0,"13"-16"-5236"0"0,130-113 1972 0 0,-92 91-6706 0 0,4 3-3293 0 0,-47 31 1340 0 0,-10 8 382 0 0,-11 9 111 0 0,-2-1 549 0 0</inkml:trace>
  <inkml:trace contextRef="#ctx0" brushRef="#br0" timeOffset="29791.84">106 187 4016 0 0,'-38'14'1150'0'0,"30"-12"-165"0"0,0 0 0 0 0,0 1 0 0 0,0 0 0 0 0,0 1 0 0 0,-12 8 0 0 0,19-11-862 0 0,0 0 0 0 0,0 0 0 0 0,1 0 0 0 0,-1 0 0 0 0,1 1 0 0 0,-1-1 0 0 0,1 0 0 0 0,-1 1-1 0 0,1-1 1 0 0,0 0 0 0 0,-1 1 0 0 0,1-1 0 0 0,0 0 0 0 0,0 1 0 0 0,0-1 0 0 0,0 1 0 0 0,0-1 0 0 0,0 0 0 0 0,1 1 0 0 0,-1-1 0 0 0,0 0 0 0 0,1 1 0 0 0,0 0 0 0 0,13 36 1801 0 0,-12-33-1626 0 0,124 343 9390 0 0,-29 9-5759 0 0,-17-58-2753 0 0,29 45 536 0 0,33 29-1702 0 0,-75-200-7 0 0,3 64-3 0 0,-13-34 0 0 0,201 572 0 0 0,-217-650 0 0 0,64 140 0 0 0,-50-126 0 0 0,-13-28 0 0 0,193 353 0 0 0,-98-208 0 0 0,-124-218 0 0 0,-13-35 0 0 0,1 1 0 0 0,0-1 0 0 0,0 0 0 0 0,0 0 0 0 0,0 0 0 0 0,0 0 0 0 0,1 0 0 0 0,-1 0 0 0 0,3 3 0 0 0,-3-6 0 0 0,-1 1 0 0 0,1 0 0 0 0,-1-1 0 0 0,1 1 0 0 0,0-1 0 0 0,0 1 0 0 0,-1-1 0 0 0,1 1 0 0 0,0-1 0 0 0,0 1 0 0 0,-1-1 0 0 0,1 0 0 0 0,0 0 0 0 0,0 1 0 0 0,0-1 0 0 0,0 0 0 0 0,0 0 0 0 0,0 0 0 0 0,-1 0 0 0 0,1 0 0 0 0,0 0 0 0 0,0 0 0 0 0,0 0 0 0 0,0 0 0 0 0,0 0 0 0 0,0-1 0 0 0,-1 1 0 0 0,1 0 0 0 0,0 0 0 0 0,1-2 0 0 0,23-14 0 0 0,-23 14 0 0 0,49-33 3 0 0,2 1-1 0 0,1 3 1 0 0,79-32 0 0 0,-19 8-205 0 0,-91 43-329 0 0,78-41-7129 0 0,-81 40 2486 0 0,0 0 0 0 0,31-27 0 0 0,-25 14-3665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9:04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3490 260 2180 0 0,'-1'-1'303'0'0,"0"1"0"0"0,1-1 0 0 0,-1 0 0 0 0,0 1 0 0 0,1-1 0 0 0,-1 1 0 0 0,1-1 0 0 0,-1 0 0 0 0,1 0 0 0 0,0 1 0 0 0,-1-1 1 0 0,1 0-1 0 0,0 0 0 0 0,-1 1 0 0 0,1-1 0 0 0,0 0 0 0 0,0 0 0 0 0,0 0 0 0 0,0 0 0 0 0,0 1 0 0 0,0-1 0 0 0,0 0 0 0 0,0 0 0 0 0,0 0 0 0 0,0 1 0 0 0,0-1 0 0 0,0 0 0 0 0,1 0 0 0 0,-1 0 0 0 0,0 1 0 0 0,1-1 0 0 0,-1 0 0 0 0,0 0 0 0 0,1 1 0 0 0,-1-1 0 0 0,1 0 0 0 0,-1 1 1 0 0,1-1-1 0 0,-1 0 0 0 0,1 1 0 0 0,0-1 0 0 0,-1 1 0 0 0,1-1 0 0 0,0 1 0 0 0,1-1 1967 0 0,-2 1-2188 0 0,1 0-1 0 0,-1 0 0 0 0,0 0 1 0 0,0 0-1 0 0,1 0 1 0 0,-1 0-1 0 0,0 0 0 0 0,0 0 1 0 0,1 0-1 0 0,-1 0 1 0 0,0 1-1 0 0,0-1 0 0 0,1 0 1 0 0,-1 0-1 0 0,0 0 1 0 0,0 0-1 0 0,0 1 0 0 0,1-1 1 0 0,-1 0-1 0 0,0 0 1 0 0,0 1-1 0 0,0-1 0 0 0,0 0 1 0 0,0 0-1 0 0,1 1 1 0 0,-1-1-1 0 0,0 0 0 0 0,0 0 1 0 0,0 1-1 0 0,0-1 0 0 0,0 0 1 0 0,0 1-1 0 0,-4 4 209 0 0,0 1 0 0 0,1 1 0 0 0,-1-1 0 0 0,2 0 0 0 0,-1 1 0 0 0,0-1 0 0 0,1 1 0 0 0,1 0 1 0 0,-2 7-1 0 0,-4 10-8 0 0,-43 114 552 0 0,4-14-2657 0 0,33-85-2286 0 0,-8 47 0 0 0,20-82 3434 0 0,0-1 1 0 0,0 0-1 0 0,1 0 1 0 0,-1 1-1 0 0,1-1 0 0 0,0 1 1 0 0,0-1-1 0 0,0 0 1 0 0,0 1-1 0 0,1-1 1 0 0,-1 0-1 0 0,1 0 0 0 0,0 1 1 0 0,0-1-1 0 0,2 4 1 0 0,1-3-3270 0 0</inkml:trace>
  <inkml:trace contextRef="#ctx0" brushRef="#br0" timeOffset="440.96">3750 249 3632 0 0,'-3'21'14538'0'0,"-1"-2"-11049"0"0,-4 14-2613 0 0,-8 37-170 0 0,5-19-344 0 0,-8 56-34 0 0,17-93-1691 0 0,1 1 0 0 0,2 25 0 0 0,-1-36 771 0 0,1-1 0 0 0,-1 0 0 0 0,1 1 0 0 0,0-1 0 0 0,0 1 0 0 0,0-1 0 0 0,0 0 0 0 0,1 0 0 0 0,2 5 0 0 0,-4-7 209 0 0,1 0 0 0 0,0 0 0 0 0,0 0 1 0 0,1 0-1 0 0,-1 0 0 0 0,0 0 0 0 0,0 0 0 0 0,0 0 0 0 0,1 0 0 0 0,-1-1 0 0 0,0 1 0 0 0,1-1 1 0 0,-1 1-1 0 0,0-1 0 0 0,1 1 0 0 0,-1-1 0 0 0,1 1 0 0 0,-1-1 0 0 0,1 0 0 0 0,-1 0 0 0 0,1 0 0 0 0,-1 0 1 0 0,1 0-1 0 0,1-1 0 0 0,10-1-3955 0 0</inkml:trace>
  <inkml:trace contextRef="#ctx0" brushRef="#br0" timeOffset="753.24">3908 421 5780 0 0,'0'0'400'0'0,"0"0"-200"0"0,0 0-1 0 0,0 0 1 0 0,-1 0 0 0 0,1 0 0 0 0,0 0 0 0 0,0 0-1 0 0,0 0 1 0 0,-1-1 0 0 0,1 1 0 0 0,0 0-1 0 0,0 0 1 0 0,0 0 0 0 0,-1 0 0 0 0,1 0 0 0 0,0 0-1 0 0,0 0 1 0 0,0 0 0 0 0,-1 0 0 0 0,1 1 0 0 0,-2 0 2996 0 0,2-1-2996 0 0,-1 1 0 0 0,1-1 0 0 0,0 0 0 0 0,0 0-1 0 0,0 0 1 0 0,0 0 0 0 0,0 1 0 0 0,0-1-1 0 0,0 0 1 0 0,0 0 0 0 0,0 0 0 0 0,0 1 0 0 0,-10 19 2447 0 0,-5 22-1937 0 0,14-37-665 0 0,0 1 1 0 0,0-1-1 0 0,0 0 0 0 0,1 0 0 0 0,0 0 0 0 0,0 1 1 0 0,0-1-1 0 0,0 0 0 0 0,1 0 0 0 0,0 0 0 0 0,0 0 1 0 0,3 7-1 0 0,-4-10-90 0 0,1 0 0 0 0,0 0 0 0 0,0-1 0 0 0,0 1 0 0 0,0 0 0 0 0,0 0 1 0 0,0-1-1 0 0,0 1 0 0 0,1-1 0 0 0,-1 1 0 0 0,1-1 0 0 0,-1 1 0 0 0,1-1 0 0 0,-1 0 0 0 0,1 0 0 0 0,0 0 0 0 0,-1 0 1 0 0,1 0-1 0 0,0 0 0 0 0,0 0 0 0 0,0-1 0 0 0,0 1 0 0 0,0-1 0 0 0,0 1 0 0 0,0-1 0 0 0,0 0 0 0 0,0 0 1 0 0,0 0-1 0 0,0 0 0 0 0,0 0 0 0 0,0 0 0 0 0,0 0 0 0 0,0-1 0 0 0,2 0 0 0 0,-1 0 23 0 0,-1 0 0 0 0,1-1-1 0 0,-1 1 1 0 0,1-1 0 0 0,-1 1 0 0 0,0-1 0 0 0,0 0-1 0 0,1 0 1 0 0,-1 0 0 0 0,-1 0 0 0 0,1 0-1 0 0,0 0 1 0 0,0-1 0 0 0,-1 1 0 0 0,1-1-1 0 0,-1 1 1 0 0,0-1 0 0 0,2-4 0 0 0,14-49-30 0 0,-17 55 51 0 0,1-2-46 0 0,0-1 1 0 0,-1 1-1 0 0,1-1 1 0 0,-1 0-1 0 0,0 1 1 0 0,0-1-1 0 0,0 0 1 0 0,0 1-1 0 0,-1-1 1 0 0,1 0-1 0 0,-3-6 1 0 0,2 9-86 0 0,1 0 1 0 0,-1 0-1 0 0,0 0 1 0 0,0 0-1 0 0,0 0 1 0 0,0 0-1 0 0,0 0 1 0 0,0 0-1 0 0,0 0 1 0 0,0 0-1 0 0,0 1 1 0 0,0-1-1 0 0,0 0 1 0 0,0 1-1 0 0,0-1 1 0 0,-1 1-1 0 0,1-1 0 0 0,0 1 1 0 0,-1 0-1 0 0,1-1 1 0 0,0 1-1 0 0,0 0 1 0 0,-1 0-1 0 0,1 0 1 0 0,0 0-1 0 0,-1 0 1 0 0,1 0-1 0 0,0 0 1 0 0,-1 1-1 0 0,1-1 1 0 0,0 0-1 0 0,-1 1 1 0 0,1-1-1 0 0,0 1 1 0 0,-2 0-1 0 0,-14 8-2829 0 0,5 7-3513 0 0,11-10 3344 0 0</inkml:trace>
  <inkml:trace contextRef="#ctx0" brushRef="#br0" timeOffset="1296.06">4163 424 6456 0 0,'-8'-16'8290'0'0,"-1"1"-2066"0"0,8 14-6100 0 0,0 1 0 0 0,0-1 1 0 0,0 1-1 0 0,-1-1 0 0 0,1 1 1 0 0,0 0-1 0 0,0-1 0 0 0,0 1 1 0 0,0 0-1 0 0,0 0 0 0 0,0 0 0 0 0,0 0 1 0 0,0 0-1 0 0,-1 0 0 0 0,1 0 1 0 0,0 0-1 0 0,0 1 0 0 0,0-1 1 0 0,-1 1-1 0 0,-1-1-59 0 0,0 1-1 0 0,0 0 1 0 0,0 0-1 0 0,1 0 1 0 0,-1 1 0 0 0,1-1-1 0 0,-1 1 1 0 0,1-1-1 0 0,-1 1 1 0 0,1 0-1 0 0,0 0 1 0 0,0 0 0 0 0,0 0-1 0 0,0 0 1 0 0,0 0-1 0 0,0 1 1 0 0,0-1-1 0 0,1 1 1 0 0,-1-1 0 0 0,-1 5-1 0 0,3-5-145 0 0,0-1 1 0 0,-1 1-1 0 0,1 0 0 0 0,0-1 1 0 0,0 1-1 0 0,0 0 0 0 0,0-1 1 0 0,0 1-1 0 0,0 0 0 0 0,1-1 0 0 0,-1 1 1 0 0,0-1-1 0 0,1 1 0 0 0,-1-1 1 0 0,1 1-1 0 0,0-1 0 0 0,-1 1 1 0 0,1-1-1 0 0,0 1 0 0 0,0-1 0 0 0,0 0 1 0 0,0 1-1 0 0,0-1 0 0 0,0 0 1 0 0,1 0-1 0 0,-1 0 0 0 0,0 0 1 0 0,1 0-1 0 0,-1 0 0 0 0,0 0 1 0 0,1 0-1 0 0,-1-1 0 0 0,1 1 0 0 0,-1 0 1 0 0,1-1-1 0 0,0 1 0 0 0,2-1 1 0 0,5 3-21 0 0,1 0 1 0 0,-1 0-1 0 0,0 1 1 0 0,-1 0-1 0 0,1 0 1 0 0,-1 1-1 0 0,1 0 1 0 0,-1 1 0 0 0,-1 0-1 0 0,1 0 1 0 0,-1 0-1 0 0,0 1 1 0 0,-1 0-1 0 0,1 1 1 0 0,-1-1-1 0 0,-1 1 1 0 0,0 0-1 0 0,0 1 1 0 0,0-1 0 0 0,-1 1-1 0 0,4 12 1 0 0,-5-11 90 0 0,0 2 0 0 0,0-1 1 0 0,-1 0-1 0 0,0 0 0 0 0,-1 1 1 0 0,-1-1-1 0 0,0 1 0 0 0,0-1 1 0 0,-3 17-1 0 0,2-25 75 0 0,1 1 0 0 0,-1-1 1 0 0,0 1-1 0 0,0-1 0 0 0,0 0 0 0 0,0 1 0 0 0,-1-1 1 0 0,0 0-1 0 0,1 0 0 0 0,-1 0 0 0 0,0 0 0 0 0,0 0 1 0 0,-1-1-1 0 0,1 1 0 0 0,0-1 0 0 0,-1 1 0 0 0,0-1 1 0 0,0 0-1 0 0,1 0 0 0 0,-1 0 0 0 0,0 0 0 0 0,-1 0 1 0 0,1-1-1 0 0,0 0 0 0 0,0 1 0 0 0,-1-1 0 0 0,1 0 1 0 0,-1-1-1 0 0,1 1 0 0 0,-1 0 0 0 0,1-1 0 0 0,-1 0 1 0 0,1 0-1 0 0,-7-1 0 0 0,6 1 39 0 0,0 0-1 0 0,1-1 1 0 0,-1 1 0 0 0,0-1-1 0 0,0 0 1 0 0,1 0 0 0 0,-1 0-1 0 0,0 0 1 0 0,1-1 0 0 0,-1 0-1 0 0,1 0 1 0 0,0 0 0 0 0,-1 0 0 0 0,1 0-1 0 0,0 0 1 0 0,0-1 0 0 0,1 0-1 0 0,-4-2 1 0 0,5 2-96 0 0,-1 0 0 0 0,1 0 0 0 0,-1 0 0 0 0,1 0 1 0 0,0 0-1 0 0,0 0 0 0 0,0 0 0 0 0,0-1 0 0 0,1 1 0 0 0,-1 0 0 0 0,1-1 1 0 0,0 1-1 0 0,0 0 0 0 0,0 0 0 0 0,1-1 0 0 0,-1 1 0 0 0,1 0 1 0 0,-1-1-1 0 0,1 1 0 0 0,0 0 0 0 0,2-4 0 0 0,10-21-1073 0 0,1 0 1 0 0,2 1-1 0 0,1 1 0 0 0,30-37 0 0 0,-2 1-478 0 0,9-7 1734 0 0,-31 41 5129 0 0,-32 101-4386 0 0,8-55-1584 0 0,2 22-4624 0 0,3-15-7121 0 0</inkml:trace>
  <inkml:trace contextRef="#ctx0" brushRef="#br0" timeOffset="1437.68">4370 189 4976 0 0,'-8'-7'7548'0'0,"14"10"-7990"0"0,-1-1-60 0 0,-2 5-304 0 0,0 4-484 0 0,2-2-620 0 0,-1-1 88 0 0,-2 2-680 0 0,5 0-738 0 0</inkml:trace>
  <inkml:trace contextRef="#ctx0" brushRef="#br0" timeOffset="1695.97">4523 396 3768 0 0,'5'17'2247'0'0,"-1"0"0"0"0,0 0 0 0 0,1 22 0 0 0,-2-62 6586 0 0,8-22-4536 0 0,-10 39-4055 0 0,1-1 1 0 0,0 1-1 0 0,1 0 0 0 0,0 0 1 0 0,0-1-1 0 0,0 2 1 0 0,1-1-1 0 0,-1 0 0 0 0,2 1 1 0 0,-1 0-1 0 0,0-1 1 0 0,1 2-1 0 0,5-6 1 0 0,-9 10-244 0 0,0-1 1 0 0,0 0 0 0 0,1 1 0 0 0,-1-1 0 0 0,0 1 0 0 0,0-1 0 0 0,0 1 0 0 0,0-1 0 0 0,1 1 0 0 0,-1 0 0 0 0,0 0 0 0 0,0 0 0 0 0,1-1 0 0 0,-1 1-1 0 0,0 0 1 0 0,0 1 0 0 0,1-1 0 0 0,-1 0 0 0 0,0 0 0 0 0,0 0 0 0 0,0 1 0 0 0,1-1 0 0 0,-1 1 0 0 0,0-1 0 0 0,0 1 0 0 0,0-1 0 0 0,0 1 0 0 0,0 0-1 0 0,0-1 1 0 0,0 1 0 0 0,0 0 0 0 0,0 0 0 0 0,0 0 0 0 0,0 0 0 0 0,0 0 0 0 0,-1 0 0 0 0,1 0 0 0 0,0 0 0 0 0,-1 0 0 0 0,1 1 0 0 0,1 2-399 0 0,0 0 1 0 0,0 0-1 0 0,0 0 1 0 0,-1 0 0 0 0,0 0-1 0 0,0 1 1 0 0,0-1 0 0 0,-1 0-1 0 0,1 0 1 0 0,-1 6-1 0 0,-9 46-8059 0 0,-4-21-156 0 0,3-11 812 0 0</inkml:trace>
  <inkml:trace contextRef="#ctx0" brushRef="#br0" timeOffset="2876.84">3733 1106 3594 0 0,'0'10'11923'0'0,"-5"25"-7848"0"0,-2 24-3970 0 0,4-22 162 0 0,-2 76 684 0 0,5-99-1297 0 0,1-1-1 0 0,1 1 1 0 0,0-1-1 0 0,0 0 1 0 0,1 1-1 0 0,6 13 1 0 0,-8-24 134 0 0,-1-1 0 0 0,1 0 1 0 0,0 0-1 0 0,-1 0 0 0 0,1 0 1 0 0,0 0-1 0 0,0-1 1 0 0,0 1-1 0 0,1 0 0 0 0,-1 0 1 0 0,0-1-1 0 0,1 1 1 0 0,-1-1-1 0 0,1 1 0 0 0,-1-1 1 0 0,1 1-1 0 0,0-1 1 0 0,0 0-1 0 0,0 0 0 0 0,-1 0 1 0 0,1 0-1 0 0,0 0 0 0 0,0 0 1 0 0,0-1-1 0 0,0 1 1 0 0,1-1-1 0 0,-1 1 0 0 0,0-1 1 0 0,0 0-1 0 0,0 0 1 0 0,0 0-1 0 0,0 0 0 0 0,0 0 1 0 0,1 0-1 0 0,-1-1 0 0 0,0 1 1 0 0,0-1-1 0 0,0 1 1 0 0,0-1-1 0 0,0 0 0 0 0,0 0 1 0 0,0 0-1 0 0,0 0 1 0 0,2-2-1 0 0,5-2-124 0 0,-2-1 0 0 0,1 0 0 0 0,-1-1 0 0 0,0 1 0 0 0,0-1 0 0 0,0-1 0 0 0,-1 1 0 0 0,8-14 0 0 0,-4 3 1398 0 0,1 0 0 0 0,8-25 0 0 0,-16 36 389 0 0,-1 0 0 0 0,0 0-1 0 0,-1 0 1 0 0,1 0 0 0 0,-1 0 0 0 0,0-8 0 0 0,-15 28-384 0 0,12-10-1032 0 0,0-1 0 0 0,1 1 0 0 0,-1 0 0 0 0,1-1 0 0 0,0 1 0 0 0,0 0 1 0 0,0 0-1 0 0,0 0 0 0 0,1 0 0 0 0,-1 0 0 0 0,1 0 0 0 0,-1 0 1 0 0,1 0-1 0 0,0 0 0 0 0,0 0 0 0 0,1 0 0 0 0,-1 0 0 0 0,1 0 0 0 0,-1 0 1 0 0,3 6-1 0 0,-2-7-39 0 0,0 0 0 0 0,0-1 0 0 0,0 1 0 0 0,1 0 0 0 0,-1 0 0 0 0,0-1 0 0 0,1 1 0 0 0,0-1 0 0 0,-1 1 0 0 0,1-1 0 0 0,0 0 0 0 0,-1 1 0 0 0,1-1 0 0 0,0 0 0 0 0,0 0 0 0 0,0 0 0 0 0,0-1 0 0 0,0 1 0 0 0,0 0 0 0 0,0-1 0 0 0,1 1 0 0 0,-1-1 0 0 0,0 0 0 0 0,0 0 1 0 0,0 0-1 0 0,0 0 0 0 0,1 0 0 0 0,2-1 0 0 0,0 0 29 0 0,0 0 1 0 0,0 0 0 0 0,-1-1 0 0 0,1 1-1 0 0,0-1 1 0 0,-1-1 0 0 0,1 1 0 0 0,-1 0-1 0 0,0-1 1 0 0,0 0 0 0 0,0 0 0 0 0,0 0-1 0 0,0-1 1 0 0,-1 1 0 0 0,5-6 0 0 0,-6 7 79 0 0,0-1 1 0 0,-1 1 0 0 0,1-1 0 0 0,-1 1-1 0 0,1-1 1 0 0,-1 1 0 0 0,0-1-1 0 0,0 0 1 0 0,0 0 0 0 0,0 0 0 0 0,0 1-1 0 0,-1-1 1 0 0,1 0 0 0 0,-1 0-1 0 0,0 0 1 0 0,0 0 0 0 0,0 0 0 0 0,0 0-1 0 0,0 0 1 0 0,-1 0 0 0 0,1 0-1 0 0,-1 0 1 0 0,0 0 0 0 0,0 1 0 0 0,0-1-1 0 0,0 0 1 0 0,-3-3 0 0 0,3 4-208 0 0,0 1 1 0 0,0 0-1 0 0,0-1 1 0 0,0 1-1 0 0,0 0 1 0 0,-1 0-1 0 0,1 0 1 0 0,0 0-1 0 0,-1 0 1 0 0,1 0-1 0 0,-1 0 0 0 0,1 0 1 0 0,-1 0-1 0 0,1 1 1 0 0,-1-1-1 0 0,0 1 1 0 0,1-1-1 0 0,-1 1 1 0 0,0 0-1 0 0,1-1 1 0 0,-1 1-1 0 0,0 0 1 0 0,-2 0-1 0 0,-23 8-10375 0 0</inkml:trace>
  <inkml:trace contextRef="#ctx0" brushRef="#br0" timeOffset="3285.13">4250 1193 4490 0 0,'-3'-3'966'0'0,"-2"-1"979"0"0,-1-1-1 0 0,1 1 0 0 0,-1 0 1 0 0,0 0-1 0 0,0 1 0 0 0,-10-4 1 0 0,15 7-1687 0 0,0-1 0 0 0,-1 1 1 0 0,1 0-1 0 0,0-1 0 0 0,-1 1 1 0 0,1 0-1 0 0,-1 0 0 0 0,1 0 1 0 0,0 0-1 0 0,-1 1 0 0 0,1-1 1 0 0,-1 0-1 0 0,1 1 0 0 0,0-1 1 0 0,-3 1-1 0 0,3 1-201 0 0,-1-1 1 0 0,0 0-1 0 0,1 0 1 0 0,-1 1-1 0 0,1-1 1 0 0,-1 1-1 0 0,1-1 1 0 0,0 1-1 0 0,-1 0 1 0 0,1-1-1 0 0,0 1 1 0 0,0 0-1 0 0,-1 3 1 0 0,0 0-31 0 0,1 0 0 0 0,0 0 1 0 0,0 0-1 0 0,0 0 0 0 0,1 0 1 0 0,-1 0-1 0 0,1 0 0 0 0,0 0 1 0 0,1 0-1 0 0,-1 0 0 0 0,1 0 1 0 0,0 0-1 0 0,0 0 0 0 0,1 0 1 0 0,-1 0-1 0 0,5 8 0 0 0,4 8-796 0 0,0-1 0 0 0,20 26 0 0 0,-22-33 225 0 0,19 26-1012 0 0,-12-16 431 0 0,0 0 1 0 0,17 36-1 0 0,-28-49 1094 0 0,0 0 0 0 0,-1 0-1 0 0,0 0 1 0 0,-1 0 0 0 0,0 1 0 0 0,0-1-1 0 0,-1 1 1 0 0,-1-1 0 0 0,0 1-1 0 0,-1 10 1 0 0,0-13 108 0 0,-1 1-1 0 0,0-1 1 0 0,0 0-1 0 0,0 0 1 0 0,-1 0-1 0 0,0-1 1 0 0,-1 1-1 0 0,0-1 1 0 0,0 1-1 0 0,0-1 1 0 0,-1 0-1 0 0,-9 9 1 0 0,11-13 35 0 0,0 0 0 0 0,0 0 0 0 0,0 0 1 0 0,0-1-1 0 0,-1 1 0 0 0,1-1 0 0 0,-1 0 1 0 0,0 0-1 0 0,0 0 0 0 0,1 0 0 0 0,-1-1 1 0 0,0 1-1 0 0,-1-1 0 0 0,1 0 0 0 0,0 0 1 0 0,0-1-1 0 0,0 1 0 0 0,-1-1 0 0 0,1 0 1 0 0,0 0-1 0 0,0-1 0 0 0,-1 1 0 0 0,1-1 1 0 0,0 0-1 0 0,0 0 0 0 0,-6-2 0 0 0,6 1-7 0 0,0 0 0 0 0,0 0-1 0 0,0 0 1 0 0,1 0 0 0 0,-1-1-1 0 0,1 1 1 0 0,-1-1 0 0 0,1 0-1 0 0,0 0 1 0 0,0 0 0 0 0,0 0-1 0 0,1-1 1 0 0,-1 1 0 0 0,1-1-1 0 0,-3-5 1 0 0,2 2-131 0 0,0 0 0 0 0,0 0 0 0 0,1-1 1 0 0,0 0-1 0 0,1 1 0 0 0,0-1 0 0 0,-1-15 0 0 0,2 4-655 0 0,1 0 0 0 0,1 1-1 0 0,1-1 1 0 0,1 1 0 0 0,0 0-1 0 0,10-24 1 0 0,-3 16-436 0 0,1 1 0 0 0,1 1 0 0 0,2 0 1 0 0,0 1-1 0 0,2 1 0 0 0,0 0 0 0 0,1 2 1 0 0,1 0-1 0 0,1 0 0 0 0,25-17 0 0 0,-22 19 20 0 0</inkml:trace>
  <inkml:trace contextRef="#ctx0" brushRef="#br0" timeOffset="3588.97">4446 1133 4738 0 0,'0'0'6060'0'0,"-16"12"-2295"0"0,11 3-3381 0 0,0-1 0 0 0,1 0-1 0 0,1 1 1 0 0,0 0 0 0 0,1-1 0 0 0,1 1-1 0 0,0 0 1 0 0,2 26 0 0 0,-1-40-419 0 0,0 0 0 0 0,0 0 1 0 0,0 0-1 0 0,0 0 0 0 0,0 0 1 0 0,0 0-1 0 0,0 0 0 0 0,1 0 0 0 0,-1 0 1 0 0,0 0-1 0 0,0 0 0 0 0,1 0 1 0 0,-1 0-1 0 0,0 0 0 0 0,1-1 0 0 0,-1 1 1 0 0,1 0-1 0 0,0 0 0 0 0,-1 0 0 0 0,1-1 1 0 0,-1 1-1 0 0,1 0 0 0 0,0-1 1 0 0,0 1-1 0 0,-1 0 0 0 0,1-1 0 0 0,0 1 1 0 0,0-1-1 0 0,0 1 0 0 0,0-1 1 0 0,0 0-1 0 0,-1 1 0 0 0,1-1 0 0 0,0 0 1 0 0,0 0-1 0 0,0 1 0 0 0,0-1 0 0 0,0 0 1 0 0,0 0-1 0 0,0 0 0 0 0,0 0 1 0 0,0 0-1 0 0,0 0 0 0 0,0-1 0 0 0,0 1 1 0 0,0 0-1 0 0,0 0 0 0 0,0-1 1 0 0,0 1-1 0 0,0-1 0 0 0,1 0 0 0 0,2-1-79 0 0,1 0 0 0 0,-1-1-1 0 0,0 0 1 0 0,0 1 0 0 0,0-1-1 0 0,0-1 1 0 0,0 1 0 0 0,-1-1-1 0 0,4-3 1 0 0,-3 2 283 0 0,-2-1 0 0 0,1 1 0 0 0,0 0-1 0 0,-1-1 1 0 0,0 1 0 0 0,0-1 0 0 0,-1 0 0 0 0,0 1 0 0 0,0-1-1 0 0,0 0 1 0 0,-1 0 0 0 0,1 0 0 0 0,-1 0 0 0 0,-1-6 0 0 0,0 8-155 0 0,1 0 1 0 0,0 0 0 0 0,-1 1-1 0 0,0-1 1 0 0,0 1 0 0 0,0-1-1 0 0,-1 1 1 0 0,1-1-1 0 0,-1 1 1 0 0,1 0 0 0 0,-1 0-1 0 0,0 0 1 0 0,-1 0 0 0 0,1 0-1 0 0,0 0 1 0 0,-1 0 0 0 0,0 1-1 0 0,1-1 1 0 0,-1 1 0 0 0,0 0-1 0 0,0 0 1 0 0,0 0 0 0 0,-4-2-1 0 0,5 4-226 0 0,1-1-1 0 0,-1 1 1 0 0,1 0-1 0 0,-1-1 1 0 0,1 1-1 0 0,-1 0 1 0 0,1 0-1 0 0,-1 0 1 0 0,1 0-1 0 0,-1 0 1 0 0,1 1 0 0 0,-1-1-1 0 0,1 0 1 0 0,0 1-1 0 0,-1-1 1 0 0,1 1-1 0 0,-1 0 1 0 0,1-1-1 0 0,0 1 1 0 0,0 0-1 0 0,-1 0 1 0 0,1 0-1 0 0,0 0 1 0 0,0 0-1 0 0,-1 1 1 0 0,0 0-525 0 0,1-1 0 0 0,-1 1 0 0 0,1-1 0 0 0,0 1 1 0 0,0 0-1 0 0,0 0 0 0 0,0 0 0 0 0,0 0 0 0 0,0 0 0 0 0,0 3 0 0 0,0 2-3573 0 0</inkml:trace>
  <inkml:trace contextRef="#ctx0" brushRef="#br0" timeOffset="4075.84">4589 1131 8540 0 0,'8'8'9575'0'0,"-5"7"-6884"0"0,-2 17-3571 0 0,-1-28 1754 0 0,3 48-165 0 0,-3-48-773 0 0,1-1 0 0 0,-1 1 0 0 0,1-1-1 0 0,0 1 1 0 0,0-1 0 0 0,0 0 0 0 0,1 0-1 0 0,-1 0 1 0 0,1 1 0 0 0,-1-1 0 0 0,1-1 0 0 0,4 6-1 0 0,-5-7 52 0 0,0-1 0 0 0,0 1-1 0 0,0-1 1 0 0,0 1 0 0 0,0-1-1 0 0,0 0 1 0 0,0 1 0 0 0,0-1-1 0 0,0 0 1 0 0,0 1 0 0 0,0-1-1 0 0,0 0 1 0 0,1 0 0 0 0,-1 0 0 0 0,0 0-1 0 0,0 0 1 0 0,0-1 0 0 0,0 1-1 0 0,0 0 1 0 0,0 0 0 0 0,0-1-1 0 0,0 1 1 0 0,0 0 0 0 0,0-1-1 0 0,0 1 1 0 0,0-1 0 0 0,0 0-1 0 0,0 1 1 0 0,0-1 0 0 0,0 0-1 0 0,0 1 1 0 0,0-1 0 0 0,-1 0-1 0 0,1 0 1 0 0,0 0 0 0 0,0-1 0 0 0,3-3-6 0 0,0 0 1 0 0,0 0 0 0 0,0 0-1 0 0,-1-1 1 0 0,3-6 0 0 0,18-51 813 0 0,-4-2 3688 0 0,-19 65-4380 0 0,-1-1 137 0 0,11 23-583 0 0,-10-18-1 0 0,1 0 0 0 0,-1 0 0 0 0,1-1 0 0 0,-1 1 1 0 0,1-1-1 0 0,0 1 0 0 0,1-1 0 0 0,-1 0 0 0 0,1 0 0 0 0,-1 0 0 0 0,1 0 0 0 0,0 0 0 0 0,5 3 0 0 0,-6-5 245 0 0,-1 0 0 0 0,1 0-1 0 0,1 0 1 0 0,-1-1 0 0 0,0 1-1 0 0,0-1 1 0 0,0 0 0 0 0,0 1-1 0 0,0-1 1 0 0,0 0 0 0 0,0 0-1 0 0,1 0 1 0 0,-1 0 0 0 0,0-1-1 0 0,0 1 1 0 0,0-1 0 0 0,0 1-1 0 0,0-1 1 0 0,0 0 0 0 0,0 0-1 0 0,0 0 1 0 0,0 0 0 0 0,0 0-1 0 0,0 0 1 0 0,2-2 0 0 0,1-1 210 0 0,0 0 0 0 0,-1 0 0 0 0,1-1 0 0 0,-1 1 0 0 0,0-1 0 0 0,0 0 1 0 0,0 0-1 0 0,0-1 0 0 0,-1 1 0 0 0,0-1 0 0 0,-1 0 0 0 0,1 1 1 0 0,-1-1-1 0 0,0 0 0 0 0,0 0 0 0 0,-1-1 0 0 0,1 1 0 0 0,-2 0 1 0 0,1-7-1 0 0,0-12 1675 0 0,-1 0 0 0 0,-2 0 1 0 0,-6-35-1 0 0,6 44-502 0 0,-2 24-1055 0 0,0 0-1 0 0,1 1 0 0 0,0-1 1 0 0,0 1-1 0 0,-2 12 0 0 0,3-2-840 0 0,1 0 1 0 0,1 0-1 0 0,3 32 0 0 0,10 1-3016 0 0,-11-45 2305 0 0,1-1-1 0 0,0 0 1 0 0,0 0-1 0 0,0-1 1 0 0,8 10-1 0 0,-10-14 948 0 0,0-1-1 0 0,-1 1 1 0 0,1-1 0 0 0,-1 1-1 0 0,1-1 1 0 0,0 1 0 0 0,-1-1-1 0 0,1 0 1 0 0,0 1-1 0 0,-1-1 1 0 0,1 0 0 0 0,0 0-1 0 0,0 1 1 0 0,-1-1 0 0 0,1 0-1 0 0,0 0 1 0 0,0 0 0 0 0,-1 0-1 0 0,1 0 1 0 0,0 0-1 0 0,0 0 1 0 0,-1 0 0 0 0,1-1-1 0 0,0 1 1 0 0,0 0 0 0 0,-1 0-1 0 0,2-1 1 0 0,6-4-5029 0 0</inkml:trace>
  <inkml:trace contextRef="#ctx0" brushRef="#br0" timeOffset="4228.98">4843 1029 8418 0 0,'7'4'8942'0'0,"45"3"-6487"0"0,30-15-3295 0 0,1-7-4196 0 0,-8 1-4108 0 0,-57 11 4363 0 0</inkml:trace>
  <inkml:trace contextRef="#ctx0" brushRef="#br0" timeOffset="5524.29">3601 2099 5128 0 0,'0'-1'172'0'0,"0"0"0"0"0,-1 1-1 0 0,1-1 1 0 0,0 0 0 0 0,0 1 0 0 0,0-1-1 0 0,0 0 1 0 0,0 1 0 0 0,0-1 0 0 0,1 0-1 0 0,-1 1 1 0 0,0-1 0 0 0,0 0 0 0 0,0 1-1 0 0,1-1 1 0 0,-1 1 0 0 0,0-1 0 0 0,0 0-1 0 0,1 1 1 0 0,-1-1 0 0 0,1 1-1 0 0,-1-1 1 0 0,0 1 0 0 0,1-1 0 0 0,-1 1-1 0 0,1-1 1 0 0,-1 1 0 0 0,1-1 0 0 0,1 1-1 0 0,27-15 3986 0 0,-18 11-3106 0 0,-1 2-1 0 0,0-1 1 0 0,0 1 0 0 0,14-1 0 0 0,-19 3-915 0 0,-1 0 1 0 0,0 0-1 0 0,0 1 1 0 0,0-1-1 0 0,0 1 1 0 0,0 0-1 0 0,1 0 1 0 0,-1 0-1 0 0,-1 0 1 0 0,1 1 0 0 0,0 0-1 0 0,0 0 1 0 0,0 0-1 0 0,-1 0 1 0 0,1 0-1 0 0,-1 1 1 0 0,0 0-1 0 0,0-1 1 0 0,0 1-1 0 0,0 0 1 0 0,0 1 0 0 0,-1-1-1 0 0,1 0 1 0 0,-1 1-1 0 0,0-1 1 0 0,0 1-1 0 0,3 7 1 0 0,-4-5-94 0 0,1-1 0 0 0,-1 1 0 0 0,0 0 0 0 0,-1-1 0 0 0,1 1 0 0 0,-1 0 0 0 0,-1-1 0 0 0,1 1 0 0 0,-1 0 0 0 0,0-1 0 0 0,0 1 0 0 0,0-1 0 0 0,-1 1 0 0 0,0-1 0 0 0,0 1 0 0 0,0-1 0 0 0,-1 0 0 0 0,1 0 0 0 0,-1 0 0 0 0,-4 4 0 0 0,-28 27 178 0 0,13-24-477 0 0,21-12 210 0 0,1 0 1 0 0,-1 0 0 0 0,1 0-1 0 0,-1 0 1 0 0,1 0 0 0 0,-1 0-1 0 0,1 0 1 0 0,-1 0 0 0 0,1 0-1 0 0,-1-1 1 0 0,1 1 0 0 0,-1 0-1 0 0,1 0 1 0 0,-1 0 0 0 0,1-1 0 0 0,-1 1-1 0 0,1 0 1 0 0,0 0 0 0 0,-1-1-1 0 0,1 1 1 0 0,0-1 0 0 0,-1 1-1 0 0,1 0 1 0 0,0-1 0 0 0,-1 1-1 0 0,1-1 1 0 0,0 1 0 0 0,-1 0 0 0 0,1-1-1 0 0,0 1 1 0 0,0-1 0 0 0,0 1-1 0 0,0-1 1 0 0,-1 1 0 0 0,1-1-1 0 0,0 0 1 0 0,0-2-264 0 0,0 0 0 0 0,0-1 0 0 0,0 1 0 0 0,0 0 0 0 0,1 0 0 0 0,-1-1 0 0 0,1 1 0 0 0,0 0 0 0 0,0 0 0 0 0,0 0 0 0 0,0 0 0 0 0,0 0 0 0 0,1 0 1 0 0,0 0-1 0 0,-1 1 0 0 0,1-1 0 0 0,0 0 0 0 0,0 1 0 0 0,5-5 0 0 0,2-2-1022 0 0,1-1 0 0 0,0 2 1 0 0,17-12-1 0 0,-20 15 701 0 0,0 1 1 0 0,0 0-1 0 0,1 0 0 0 0,-1 1 1 0 0,1-1-1 0 0,0 2 0 0 0,0-1 1 0 0,14-2-1 0 0,-15 5 831 0 0,0-1-1 0 0,-1 1 1 0 0,1 0 0 0 0,0 1 0 0 0,0 0-1 0 0,-1 0 1 0 0,7 2 0 0 0,-7-2 788 0 0,-1 0 1 0 0,0 0-1 0 0,0-1 0 0 0,0 0 1 0 0,0 0-1 0 0,1 0 0 0 0,-1 0 1 0 0,0-1-1 0 0,0 0 1 0 0,9-3-1 0 0,-12 4-724 0 0,0-1 0 0 0,0 0 0 0 0,0 1 0 0 0,0-1 0 0 0,0 0 0 0 0,0-1 0 0 0,0 1 0 0 0,0 0 0 0 0,-1 0 0 0 0,1-1 0 0 0,0 1 0 0 0,-1-1 0 0 0,1 1 0 0 0,-1-1 0 0 0,1 0 0 0 0,-1 0 0 0 0,0 0 0 0 0,0 1 0 0 0,0-1 0 0 0,0 0 0 0 0,0 0 0 0 0,-1 0 0 0 0,1-1 0 0 0,0 1 0 0 0,-1 0 0 0 0,1 0 0 0 0,-1 0 0 0 0,0-3 0 0 0,0 4-174 0 0,0 0 0 0 0,0 0 0 0 0,0 0 0 0 0,0 0 0 0 0,0 0 0 0 0,0 0 0 0 0,0 0 0 0 0,0 0 0 0 0,0 0 0 0 0,-1 0 0 0 0,1 0 0 0 0,0 0 0 0 0,-1 0 0 0 0,1 0 0 0 0,-1 0 0 0 0,1 0 0 0 0,-1 1 0 0 0,1-1 0 0 0,-1 0 1 0 0,0 0-1 0 0,-1-1 0 0 0,1 2-81 0 0,1 0 0 0 0,-1-1 1 0 0,0 1-1 0 0,0 0 0 0 0,0 0 1 0 0,1 0-1 0 0,-1 0 0 0 0,0 0 1 0 0,0 0-1 0 0,0 0 0 0 0,0 0 1 0 0,1 0-1 0 0,-1 0 0 0 0,0 1 1 0 0,0-1-1 0 0,0 0 0 0 0,1 1 1 0 0,-1-1-1 0 0,0 0 0 0 0,-1 1 1 0 0,-1 1-211 0 0,0 0 1 0 0,0 1-1 0 0,0-1 1 0 0,0 1 0 0 0,0-1-1 0 0,0 1 1 0 0,0 0 0 0 0,1 0-1 0 0,-4 6 1 0 0,4-7-55 0 0,1 0-1 0 0,0 0 1 0 0,0-1 0 0 0,1 1 0 0 0,-1 0-1 0 0,0 0 1 0 0,1 0 0 0 0,-1 0 0 0 0,1 0 0 0 0,-1 0-1 0 0,1 0 1 0 0,0 1 0 0 0,0-1 0 0 0,0 0-1 0 0,0 0 1 0 0,0 0 0 0 0,1 0 0 0 0,-1 0 0 0 0,0 0-1 0 0,1 0 1 0 0,1 4 0 0 0,0-5-11 0 0,-1 1-1 0 0,0-1 1 0 0,1 1 0 0 0,0-1-1 0 0,-1 1 1 0 0,1-1 0 0 0,0 0-1 0 0,0 0 1 0 0,0 1 0 0 0,0-2-1 0 0,0 1 1 0 0,0 0 0 0 0,0 0-1 0 0,0-1 1 0 0,0 1-1 0 0,5 0 1 0 0,4 0-466 0 0,1 0-1 0 0,-1-1 0 0 0,1 0 1 0 0,-1-1-1 0 0,0-1 1 0 0,17-3-1 0 0,-26 4 684 0 0,70-21-2105 0 0,-67 20 2279 0 0,0 0 0 0 0,0-1 0 0 0,0 0-1 0 0,-1 0 1 0 0,1 0 0 0 0,-1 0 0 0 0,1-1 0 0 0,-1 1 0 0 0,0-1 0 0 0,0 0-1 0 0,3-6 1 0 0,-6 9 74 0 0,0 0-1 0 0,0-1 1 0 0,-1 1-1 0 0,1 0 1 0 0,0-1-1 0 0,-1 1 1 0 0,1 0 0 0 0,-1-1-1 0 0,0 1 1 0 0,1-1-1 0 0,-1 1 1 0 0,0-1-1 0 0,0 1 1 0 0,0-1-1 0 0,0 1 1 0 0,0-1-1 0 0,0 1 1 0 0,0-1-1 0 0,-1 1 1 0 0,1 0-1 0 0,0-1 1 0 0,-1 1-1 0 0,1-1 1 0 0,-1 1 0 0 0,0 0-1 0 0,1-1 1 0 0,-1 1-1 0 0,0 0 1 0 0,0 0-1 0 0,0 0 1 0 0,0-1-1 0 0,0 1 1 0 0,0 0-1 0 0,0 0 1 0 0,0 0-1 0 0,0 1 1 0 0,0-1-1 0 0,-1 0 1 0 0,1 0 0 0 0,0 1-1 0 0,-1-1 1 0 0,-2 0-1 0 0,3 0-132 0 0,-1 1 1 0 0,0-1-1 0 0,1 1 1 0 0,-1 0-1 0 0,0-1 0 0 0,1 1 1 0 0,-1 0-1 0 0,0 0 1 0 0,0 0-1 0 0,1 1 0 0 0,-1-1 1 0 0,0 0-1 0 0,1 1 0 0 0,-1-1 1 0 0,0 1-1 0 0,1-1 1 0 0,-1 1-1 0 0,1 0 0 0 0,-1 0 1 0 0,1-1-1 0 0,-1 1 0 0 0,1 0 1 0 0,-1 0-1 0 0,-1 2 1 0 0,1 0-225 0 0,0-1 1 0 0,-1 1-1 0 0,1-1 1 0 0,0 1-1 0 0,0 0 1 0 0,1 0-1 0 0,-1 0 1 0 0,1 0-1 0 0,-1 0 1 0 0,1 0-1 0 0,0 0 1 0 0,0 0-1 0 0,0 1 1 0 0,1-1-1 0 0,-1 0 1 0 0,1 1-1 0 0,-1-1 1 0 0,1 0-1 0 0,0 1 1 0 0,1-1-1 0 0,-1 0 1 0 0,1 1-1 0 0,-1-1 1 0 0,1 0-1 0 0,0 1 1 0 0,0-1-1 0 0,0 0 1 0 0,3 4-1 0 0,-1-1-174 0 0,0-1-1 0 0,1 1 0 0 0,0-1 1 0 0,0 0-1 0 0,1 0 0 0 0,-1 0 0 0 0,1-1 1 0 0,0 1-1 0 0,0-1 0 0 0,1 0 1 0 0,-1-1-1 0 0,1 1 0 0 0,9 3 0 0 0,-6-2 353 0 0,0 0-1 0 0,0 0 0 0 0,0 1 0 0 0,-1 0 1 0 0,0 1-1 0 0,0 0 0 0 0,-1 0 0 0 0,0 1 1 0 0,0-1-1 0 0,-1 2 0 0 0,0-1 0 0 0,0 1 1 0 0,-1 0-1 0 0,7 14 0 0 0,-6-9 1 0 0,0 1 1 0 0,-1 0-1 0 0,-1-1 0 0 0,0 2 1 0 0,-1-1-1 0 0,-1 0 0 0 0,0 1 0 0 0,-1-1 1 0 0,-1 17-1 0 0,-1-13-96 0 0,-2 0 0 0 0,0 0 0 0 0,0 0 0 0 0,-2 0 0 0 0,-1-1 0 0 0,-13 32-1 0 0,16-43 308 0 0,0 0-1 0 0,-1 0 0 0 0,1-1 1 0 0,-2 0-1 0 0,1 0 0 0 0,-1 0 0 0 0,1 0 1 0 0,-2-1-1 0 0,1 0 0 0 0,-1 0 0 0 0,1 0 1 0 0,-1 0-1 0 0,0-1 0 0 0,-1 0 1 0 0,1-1-1 0 0,-1 1 0 0 0,0-1 0 0 0,0 0 1 0 0,0-1-1 0 0,-11 3 0 0 0,14-4-54 0 0,0-1-1 0 0,-1 0 0 0 0,1 1 1 0 0,-1-2-1 0 0,0 1 1 0 0,1 0-1 0 0,0-1 1 0 0,-1 0-1 0 0,1 0 0 0 0,-1 0 1 0 0,1 0-1 0 0,0-1 1 0 0,0 0-1 0 0,0 0 1 0 0,0 0-1 0 0,0 0 0 0 0,0-1 1 0 0,0 1-1 0 0,1-1 1 0 0,-1 0-1 0 0,1 0 1 0 0,0 0-1 0 0,0-1 1 0 0,0 1-1 0 0,0-1 0 0 0,1 1 1 0 0,-1-1-1 0 0,1 0 1 0 0,0 0-1 0 0,0 0 1 0 0,-2-9-1 0 0,-1-1-272 0 0,1-1 0 0 0,0 1 0 0 0,1-1 0 0 0,1 0-1 0 0,1 1 1 0 0,0-1 0 0 0,0 0 0 0 0,3-23 0 0 0,2 17-595 0 0,0-1-1 0 0,1 1 1 0 0,2 0 0 0 0,0 1 0 0 0,1-1-1 0 0,1 1 1 0 0,0 1 0 0 0,2 0 0 0 0,20-28-1 0 0,13-10-2901 0 0,78-79 1 0 0,-107 120 3022 0 0,-12 13 567 0 0,29-31 1301 0 0,-12 13 2360 0 0,-19 20-3119 0 0,5 16 1437 0 0,0-1-1599 0 0,-1 1 0 0 0,0 0 0 0 0,-2 0 0 0 0,4 20 0 0 0,0 5-3430 0 0,5 0-5898 0 0,-10-34 5549 0 0</inkml:trace>
  <inkml:trace contextRef="#ctx0" brushRef="#br0" timeOffset="5665.02">4517 1797 8678 0 0,'-16'-3'4100'0'0,"15"11"-3480"0"0,-3 4-688 0 0,1-3-462 0 0,4 3-476 0 0,-1 2-532 0 0,0 2-896 0 0,0 0 554 0 0,-1-1-704 0 0,0 1-764 0 0</inkml:trace>
  <inkml:trace contextRef="#ctx0" brushRef="#br0" timeOffset="5961.12">4670 2004 4794 0 0,'-31'0'7598'0'0,"5"8"-4060"0"0,24-7-3492 0 0,1 0 0 0 0,-1 0-1 0 0,1 1 1 0 0,0-1 0 0 0,-1 0 0 0 0,1 0 0 0 0,0 1 0 0 0,0-1 0 0 0,0 1 0 0 0,0-1 0 0 0,0 1 0 0 0,0-1 0 0 0,1 1 0 0 0,-1-1-1 0 0,1 1 1 0 0,-1 0 0 0 0,1 0 0 0 0,-1-1 0 0 0,1 1 0 0 0,0 0 0 0 0,0 0 0 0 0,0-1 0 0 0,0 1 0 0 0,0 0 0 0 0,0 0 0 0 0,0-1 0 0 0,0 1-1 0 0,1 0 1 0 0,-1 0 0 0 0,2 2 0 0 0,-1-1-96 0 0,0-1-1 0 0,0 1 0 0 0,0-1 1 0 0,0 0-1 0 0,0 0 0 0 0,0 1 1 0 0,1-1-1 0 0,-1 0 1 0 0,1 0-1 0 0,0 0 0 0 0,-1 0 1 0 0,1-1-1 0 0,0 1 0 0 0,0 0 1 0 0,0-1-1 0 0,0 1 0 0 0,1-1 1 0 0,3 2-1 0 0,4 1-230 0 0,0 0-1 0 0,0-1 0 0 0,15 2 0 0 0,20 8 661 0 0,-45-13-361 0 0,0 0 0 0 0,1 1 0 0 0,-1-1 0 0 0,0 1 0 0 0,0-1 0 0 0,1 0 0 0 0,-1 1 0 0 0,0-1 0 0 0,0 1 0 0 0,0-1 0 0 0,0 1 0 0 0,0-1 0 0 0,0 1 0 0 0,0-1-1 0 0,0 1 1 0 0,0-1 0 0 0,0 0 0 0 0,0 1 0 0 0,0-1 0 0 0,0 1 0 0 0,0-1 0 0 0,0 1 0 0 0,0-1 0 0 0,0 1 0 0 0,0-1 0 0 0,-1 0 0 0 0,1 1 0 0 0,0-1 0 0 0,0 1 0 0 0,-1-1 0 0 0,1 0 0 0 0,0 1 0 0 0,-1-1 0 0 0,1 0 0 0 0,0 1 0 0 0,-1-1 0 0 0,1 0 0 0 0,-1 1 0 0 0,-12 13 174 0 0,3-7-795 0 0,0-1-1 0 0,0 0 1 0 0,0 0 0 0 0,-1-1-1 0 0,0 0 1 0 0,-16 4 0 0 0,23-7 160 0 0,0-1 1 0 0,0 0 0 0 0,0 0 0 0 0,-1-1-1 0 0,1 1 1 0 0,0-1 0 0 0,0 0 0 0 0,0 0-1 0 0,0 0 1 0 0,0 0 0 0 0,-1-1 0 0 0,1 0 0 0 0,0 0-1 0 0,0 0 1 0 0,0 0 0 0 0,0-1 0 0 0,1 1-1 0 0,-1-1 1 0 0,0 0 0 0 0,1 0 0 0 0,-7-5-1 0 0,1-4-2132 0 0</inkml:trace>
  <inkml:trace contextRef="#ctx0" brushRef="#br0" timeOffset="6134.41">4735 1857 3524 0 0,'2'-2'496'0'0,"-1"1"-1"0"0,1-1 1 0 0,0 1-1 0 0,0-1 0 0 0,0 1 1 0 0,0 0-1 0 0,0 0 1 0 0,0 0-1 0 0,1 0 1 0 0,-1 0-1 0 0,0 0 1 0 0,0 1-1 0 0,1-1 1 0 0,-1 1-1 0 0,0-1 1 0 0,1 1-1 0 0,-1 0 1 0 0,1 0-1 0 0,-1 0 0 0 0,0 0 1 0 0,5 2-1 0 0,-5-2-55 0 0,0 1 0 0 0,0 0 0 0 0,0 0 0 0 0,0 1 0 0 0,0-1 0 0 0,0 0-1 0 0,0 1 1 0 0,-1-1 0 0 0,3 3 0 0 0,14 23 197 0 0,-13-16-382 0 0,0 1 1 0 0,-1-1-1 0 0,-1 1 1 0 0,4 21-1 0 0,1 49-2987 0 0,2 8-6737 0 0,-10-89 9334 0 0,0 0 1 0 0,0-1-1 0 0,0 1 0 0 0,0-1 1 0 0,1 1-1 0 0,-1-1 0 0 0,0 1 1 0 0,0-1-1 0 0,1 1 0 0 0,-1 0 1 0 0,0-1-1 0 0,1 0 0 0 0,-1 1 1 0 0,0-1-1 0 0,1 1 0 0 0,-1-1 1 0 0,1 1-1 0 0,-1-1 0 0 0,1 0 1 0 0,-1 1-1 0 0,1-1 0 0 0,-1 0 1 0 0,2 1-1 0 0,5 2-1087 0 0</inkml:trace>
  <inkml:trace contextRef="#ctx0" brushRef="#br0" timeOffset="6599.71">4902 2163 3346 0 0,'0'0'47'0'0,"0"0"0"0"0,0 0-1 0 0,0 0 1 0 0,0 0 0 0 0,0 0-1 0 0,0 1 1 0 0,0-1 0 0 0,0 0-1 0 0,0 0 1 0 0,0 0 0 0 0,0 0-1 0 0,0 0 1 0 0,0 1 0 0 0,0-1 0 0 0,0 0-1 0 0,0 0 1 0 0,0 0 0 0 0,0 0-1 0 0,0 0 1 0 0,0 0 0 0 0,0 1-1 0 0,1-1 1 0 0,-1 0 0 0 0,0 0 0 0 0,0 0-1 0 0,0 0 1 0 0,0 0 0 0 0,0 0-1 0 0,0 0 1 0 0,1 0 0 0 0,-1 0-1 0 0,0 0 1 0 0,0 0 0 0 0,0 0 0 0 0,0 1-1 0 0,0-1 1 0 0,0 0 0 0 0,1 0-1 0 0,-1 0 1 0 0,0 0 0 0 0,0 0-1 0 0,0 0 1 0 0,0 0 0 0 0,1 0 0 0 0,-1 0-1 0 0,0-1 1 0 0,0 1 0 0 0,0 0-1 0 0,0 0 1 0 0,7-7 1488 0 0,2-11 61 0 0,-9 18-1557 0 0,10-20 1873 0 0,-4 9-646 0 0,0-1 1 0 0,-1 0-1 0 0,-1 0 1 0 0,7-24-1 0 0,-11 34-1139 0 0,1 0 1 0 0,-1 0-1 0 0,0 0 0 0 0,0 0 0 0 0,0-1 0 0 0,0 1 0 0 0,0 0 1 0 0,0 0-1 0 0,0 0 0 0 0,-1 0 0 0 0,1 0 0 0 0,-1 0 0 0 0,0 0 1 0 0,1 0-1 0 0,-1 0 0 0 0,0 0 0 0 0,0 1 0 0 0,0-1 0 0 0,0 0 0 0 0,0 0 1 0 0,-1 1-1 0 0,1-1 0 0 0,-1 1 0 0 0,1-1 0 0 0,-1 1 0 0 0,1 0 1 0 0,-1-1-1 0 0,0 1 0 0 0,1 0 0 0 0,-1 0 0 0 0,0 0 0 0 0,0 0 1 0 0,0 1-1 0 0,0-1 0 0 0,0 0 0 0 0,0 1 0 0 0,-3-1 0 0 0,3 0-36 0 0,-1 1 0 0 0,0 0 0 0 0,0-1 0 0 0,0 1 0 0 0,1 0-1 0 0,-1 0 1 0 0,0 1 0 0 0,0-1 0 0 0,0 1 0 0 0,1-1 0 0 0,-1 1 0 0 0,0 0-1 0 0,0 0 1 0 0,1 0 0 0 0,-1 0 0 0 0,1 0 0 0 0,-1 1 0 0 0,1-1 0 0 0,0 1-1 0 0,-1 0 1 0 0,1 0 0 0 0,0 0 0 0 0,0 0 0 0 0,0 0 0 0 0,0 0 0 0 0,1 0-1 0 0,-1 0 1 0 0,1 1 0 0 0,-3 4 0 0 0,3-5-149 0 0,0 0 1 0 0,0 0-1 0 0,0 1 0 0 0,1-1 1 0 0,-1 0-1 0 0,1 1 0 0 0,-1-1 0 0 0,1 1 1 0 0,0-1-1 0 0,0 0 0 0 0,0 1 1 0 0,0-1-1 0 0,1 1 0 0 0,-1-1 1 0 0,0 1-1 0 0,1-1 0 0 0,0 0 1 0 0,0 1-1 0 0,0-1 0 0 0,0 0 0 0 0,0 0 1 0 0,0 0-1 0 0,0 0 0 0 0,1 0 1 0 0,-1 0-1 0 0,1 0 0 0 0,-1 0 1 0 0,1 0-1 0 0,0 0 0 0 0,0-1 0 0 0,-1 1 1 0 0,1-1-1 0 0,1 0 0 0 0,2 2 1 0 0,0 0-421 0 0,1-1 1 0 0,-1 0 0 0 0,1 0 0 0 0,-1 0 0 0 0,1-1-1 0 0,0 0 1 0 0,0 0 0 0 0,0 0 0 0 0,-1-1 0 0 0,1 0-1 0 0,0 0 1 0 0,0 0 0 0 0,0-1 0 0 0,0 0-1 0 0,-1 0 1 0 0,1 0 0 0 0,9-4 0 0 0,-8 2 165 0 0,0 0 1 0 0,0-1-1 0 0,0 1 0 0 0,-1-1 1 0 0,1 0-1 0 0,-1-1 1 0 0,0 0-1 0 0,0 0 1 0 0,-1 0-1 0 0,0 0 0 0 0,0-1 1 0 0,0 0-1 0 0,4-7 1 0 0,54-101 1926 0 0,-62 114-1559 0 0,-1-1 0 0 0,0 0 1 0 0,1 0-1 0 0,-1 1 0 0 0,1-1 0 0 0,-1 0 1 0 0,1 1-1 0 0,-1-1 0 0 0,1 1 1 0 0,-1-1-1 0 0,1 1 0 0 0,-1-1 0 0 0,1 1 1 0 0,0-1-1 0 0,-1 1 0 0 0,1-1 1 0 0,0 1-1 0 0,0 0 0 0 0,-1-1 0 0 0,1 1 1 0 0,0 0-1 0 0,0 0 0 0 0,-1 0 1 0 0,1 0-1 0 0,0-1 0 0 0,0 1 0 0 0,-1 0 1 0 0,1 0-1 0 0,0 0 0 0 0,0 1 1 0 0,0-1-1 0 0,-1 0 0 0 0,2 0 0 0 0,1 2 69 0 0,0-1-1 0 0,0 0 0 0 0,0 1 1 0 0,0 0-1 0 0,-1 0 0 0 0,1 0 1 0 0,0 0-1 0 0,3 4 0 0 0,3 4 174 0 0,-1 0 0 0 0,0 0-1 0 0,11 20 1 0 0,-16-24-300 0 0,0 0 1 0 0,-1 1-1 0 0,0-1 0 0 0,-1 0 1 0 0,1 1-1 0 0,-1 0 0 0 0,0-1 1 0 0,-1 1-1 0 0,0 0 0 0 0,0-1 0 0 0,-1 14 2831 0 0,0-21-2718 0 0,1 1 0 0 0,-1-1 0 0 0,1 1 0 0 0,-1-1 0 0 0,1 1 0 0 0,0-1 0 0 0,-1 1 0 0 0,1-1 0 0 0,0 1 1 0 0,0-1-1 0 0,-1 1 0 0 0,1-1 0 0 0,0 0 0 0 0,0 1 0 0 0,0-1 0 0 0,0 1 0 0 0,0-1 0 0 0,0 0 0 0 0,0 1 1 0 0,0-1-1 0 0,0 1 0 0 0,0-1 0 0 0,0 0 0 0 0,0 1 0 0 0,0-2 0 0 0,3-16 721 0 0,19-44-172 0 0,9 2-3897 0 0,44-51-11268 0 0,-60 92 9551 0 0</inkml:trace>
  <inkml:trace contextRef="#ctx0" brushRef="#br0" timeOffset="7504.37">3732 3006 5594 0 0,'-6'5'7738'0'0,"2"10"-4857"0"0,-1 27-3585 0 0,3-23 1588 0 0,-8 36-377 0 0,-7 72-177 0 0,16-115-341 0 0,1-1 0 0 0,0 1 1 0 0,1 0-1 0 0,0-1 1 0 0,1 1-1 0 0,0-1 0 0 0,1 0 1 0 0,7 19-1 0 0,-9-28-30 0 0,0 1 0 0 0,0 0 0 0 0,0-1 0 0 0,1 1 0 0 0,-1 0 0 0 0,1-1 0 0 0,0 0 0 0 0,0 1 0 0 0,0-1 0 0 0,0 0 0 0 0,0 0 0 0 0,1 0 0 0 0,-1 0 0 0 0,0-1-1 0 0,1 1 1 0 0,-1-1 0 0 0,1 1 0 0 0,0-1 0 0 0,0 0 0 0 0,-1 0 0 0 0,1 0 0 0 0,0 0 0 0 0,0-1 0 0 0,4 1 0 0 0,-3-1 15 0 0,0 0-1 0 0,0-1 1 0 0,0 1-1 0 0,0-1 1 0 0,0 0-1 0 0,0 0 1 0 0,0-1-1 0 0,0 1 1 0 0,0-1-1 0 0,-1 0 1 0 0,1 0-1 0 0,0 0 1 0 0,-1 0-1 0 0,0-1 1 0 0,0 1-1 0 0,1-1 1 0 0,2-4-1 0 0,1 0 80 0 0,-1 0-1 0 0,0-1 0 0 0,0 0 0 0 0,0 0 1 0 0,-1-1-1 0 0,0 1 0 0 0,-1-1 0 0 0,0 0 0 0 0,0 0 1 0 0,-1-1-1 0 0,4-17 0 0 0,-5 12-91 0 0,-1 0 1 0 0,0 0-1 0 0,-1 0 0 0 0,0 0 0 0 0,-2 0 1 0 0,1 0-1 0 0,-5-15 0 0 0,5 28-271 0 0,-5-23-1719 0 0,-1 15-3842 0 0,1 14-1855 0 0</inkml:trace>
  <inkml:trace contextRef="#ctx0" brushRef="#br0" timeOffset="7681.21">4043 3309 8578 0 0,'-1'14'2148'0'0,"1"0"0"0"0,0 0 0 0 0,4 22 1 0 0,11 43 1538 0 0,1 12-3518 0 0,-4 32-5573 0 0,-6-41-2806 0 0,-6-81 8064 0 0,0-1 0 0 0,0 0 0 0 0,1 1 0 0 0,-1-1 0 0 0,0 0 0 0 0,0 1 0 0 0,0-1 0 0 0,0 0 0 0 0,0 1 0 0 0,0-1 0 0 0,0 0 0 0 0,-1 0 0 0 0,1 1 0 0 0,0-1 0 0 0,0 0 0 0 0,0 1 0 0 0,0-1 0 0 0,0 0 0 0 0,0 1 0 0 0,-1-1 0 0 0,1 0 0 0 0,0 0 0 0 0,0 1 0 0 0,0-1 0 0 0,-1 0 0 0 0,1 0 0 0 0,0 1 0 0 0,0-1 0 0 0,-1 0 0 0 0,-2 3-2877 0 0</inkml:trace>
  <inkml:trace contextRef="#ctx0" brushRef="#br0" timeOffset="7868.92">4007 3203 4664 0 0,'0'-3'236'0'0,"0"0"0"0"0,1 0 0 0 0,-1-1-1 0 0,1 1 1 0 0,0 0 0 0 0,0 0 0 0 0,0 0 0 0 0,0 0-1 0 0,0 0 1 0 0,1 0 0 0 0,-1 0 0 0 0,1 1 0 0 0,0-1-1 0 0,0 0 1 0 0,0 1 0 0 0,0-1 0 0 0,0 1 0 0 0,1 0-1 0 0,-1 0 1 0 0,1 0 0 0 0,-1 0 0 0 0,1 0 0 0 0,0 0 0 0 0,0 1-1 0 0,0-1 1 0 0,0 1 0 0 0,0 0 0 0 0,3-1 0 0 0,1 0-64 0 0,-1 0 0 0 0,1 1 1 0 0,0 0-1 0 0,0 0 0 0 0,0 1 0 0 0,0-1 1 0 0,-1 1-1 0 0,1 1 0 0 0,0 0 1 0 0,0-1-1 0 0,0 2 0 0 0,11 3 1 0 0,-17-5-131 0 0,1 1 0 0 0,-1-1 0 0 0,0 1 0 0 0,0-1 1 0 0,1 1-1 0 0,-1 0 0 0 0,0 0 0 0 0,0 0 0 0 0,0-1 0 0 0,0 1 1 0 0,0 0-1 0 0,0 0 0 0 0,0 1 0 0 0,0-1 0 0 0,0 0 1 0 0,0 0-1 0 0,-1 0 0 0 0,1 0 0 0 0,0 1 0 0 0,-1-1 0 0 0,1 3 1 0 0,0-1-3 0 0,-1-1 1 0 0,0 1 0 0 0,0 0-1 0 0,0 0 1 0 0,0-1 0 0 0,0 1-1 0 0,-1 0 1 0 0,1-1 0 0 0,-1 1-1 0 0,-1 4 1 0 0,-4 6-110 0 0,0 0 1 0 0,0-1-1 0 0,-14 18 0 0 0,14-21-122 0 0,-32 43-2124 0 0,2-4-6619 0 0,33-43 5541 0 0</inkml:trace>
  <inkml:trace contextRef="#ctx0" brushRef="#br0" timeOffset="8400.24">4430 3149 5682 0 0,'-31'4'5071'0'0,"-2"0"2475"0"0,11 9-5815 0 0,16-6-1256 0 0,-1-1 1 0 0,1 1 0 0 0,0 0 0 0 0,1 1 0 0 0,-7 10-1 0 0,11-16-586 0 0,-1 0-1 0 0,1 0 1 0 0,0 1-1 0 0,0-1 1 0 0,0 0-1 0 0,0 0 1 0 0,0 1-1 0 0,1-1 1 0 0,-1 1-1 0 0,1-1 1 0 0,0 1-1 0 0,-1-1 1 0 0,1 0-1 0 0,0 1 1 0 0,1-1-1 0 0,-1 1 1 0 0,0-1-1 0 0,1 1 1 0 0,-1-1-1 0 0,1 1 1 0 0,0-1-1 0 0,-1 0 1 0 0,1 1-1 0 0,3 3 1 0 0,-3-5-71 0 0,0 0 1 0 0,1 0-1 0 0,-1 1 1 0 0,0-1 0 0 0,1 0-1 0 0,0 0 1 0 0,-1 0-1 0 0,1-1 1 0 0,-1 1-1 0 0,1 0 1 0 0,0-1 0 0 0,0 1-1 0 0,-1-1 1 0 0,1 1-1 0 0,0-1 1 0 0,0 0 0 0 0,0 0-1 0 0,-1 0 1 0 0,1 0-1 0 0,0 0 1 0 0,0 0-1 0 0,0 0 1 0 0,0 0 0 0 0,-1-1-1 0 0,1 1 1 0 0,0-1-1 0 0,0 0 1 0 0,-1 1-1 0 0,1-1 1 0 0,0 0 0 0 0,-1 0-1 0 0,3-1 1 0 0,1-1-8 0 0,-1 0-1 0 0,1 0 1 0 0,0-1 0 0 0,-1 1 0 0 0,0-1-1 0 0,0 0 1 0 0,0 0 0 0 0,0-1 0 0 0,4-5-1 0 0,13-42 1130 0 0,-16 36 3423 0 0,-6 19-4375 0 0,0 0 0 0 0,0-1 0 0 0,1 1 0 0 0,-1 0 0 0 0,1 0 0 0 0,0-1 0 0 0,0 1 0 0 0,0 0 0 0 0,0 0 0 0 0,0 0-1 0 0,1-1 1 0 0,-1 1 0 0 0,1 0 0 0 0,0 0 0 0 0,0-1 0 0 0,0 1 0 0 0,0 0 0 0 0,0-1 0 0 0,0 1 0 0 0,1-1 0 0 0,0 0 0 0 0,-1 1 0 0 0,1-1 0 0 0,0 0 0 0 0,0 0 0 0 0,3 2 0 0 0,-2-1-57 0 0,0-1 1 0 0,0 0 0 0 0,1 0-1 0 0,-1-1 1 0 0,0 1-1 0 0,1-1 1 0 0,0 1-1 0 0,-1-1 1 0 0,1 0-1 0 0,0 0 1 0 0,-1-1-1 0 0,1 1 1 0 0,0-1 0 0 0,0 0-1 0 0,-1 0 1 0 0,1 0-1 0 0,0 0 1 0 0,0-1-1 0 0,3-1 1 0 0,2 0 95 0 0,-1 0 0 0 0,1-1 0 0 0,-1 0 0 0 0,0-1 0 0 0,0 0 0 0 0,0 0 0 0 0,-1 0 0 0 0,0-1 0 0 0,0-1 0 0 0,0 1 0 0 0,0-1 0 0 0,-1 0 0 0 0,0 0 0 0 0,0-1 0 0 0,0 0 0 0 0,-1 0 0 0 0,0 0 0 0 0,-1-1 0 0 0,0 0 0 0 0,6-13 0 0 0,-5 7 459 0 0,-1 0-1 0 0,-1 0 1 0 0,0 0-1 0 0,-1-1 1 0 0,0 1-1 0 0,-2-1 1 0 0,1 0-1 0 0,-2 1 1 0 0,0-1-1 0 0,0 1 1 0 0,-7-24-1 0 0,1 6 1711 0 0,7 32-1709 0 0,-9 18 484 0 0,7 1-1204 0 0,1 1 0 0 0,1-1 1 0 0,1 1-1 0 0,0-1 0 0 0,2 0 0 0 0,0 1 0 0 0,7 20 0 0 0,0 13-2772 0 0,-3-21 180 0 0,3 27-2490 0 0,-12-21-3887 0 0,1-31 5549 0 0</inkml:trace>
  <inkml:trace contextRef="#ctx0" brushRef="#br0" timeOffset="8569.02">4626 3154 4094 0 0,'0'0'203'0'0,"0"-1"0"0"0,0 0-1 0 0,0 0 1 0 0,1 0 0 0 0,-1 0 0 0 0,0 0-1 0 0,0 0 1 0 0,1 1 0 0 0,-1-1 0 0 0,1 0-1 0 0,-1 0 1 0 0,0 1 0 0 0,1-1 0 0 0,0 0-1 0 0,-1 0 1 0 0,1 1 0 0 0,-1-1 0 0 0,1 1 0 0 0,0-1-1 0 0,-1 0 1 0 0,1 1 0 0 0,0-1 0 0 0,0 1-1 0 0,-1 0 1 0 0,1-1 0 0 0,0 1 0 0 0,0 0-1 0 0,0-1 1 0 0,0 1 0 0 0,-1 0 0 0 0,3-1-1 0 0,35-9-231 0 0,-29 9 496 0 0,108-21-2014 0 0,-65 14-5158 0 0,-43 6 3945 0 0</inkml:trace>
  <inkml:trace contextRef="#ctx0" brushRef="#br0" timeOffset="9845.08">4880 3139 2812 0 0,'1'-3'505'0'0,"-1"1"0"0"0,0-1-1 0 0,0 1 1 0 0,0-1 0 0 0,-1 1-1 0 0,1-1 1 0 0,0 1 0 0 0,-1-1 0 0 0,0 1-1 0 0,0 0 1 0 0,1-1 0 0 0,-1 1 0 0 0,-1 0-1 0 0,1 0 1 0 0,0-1 0 0 0,0 1 0 0 0,-1 0-1 0 0,1 0 1 0 0,-3-2 0 0 0,-18 17 688 0 0,16-7-894 0 0,-1-1 0 0 0,1 2 0 0 0,0-1 0 0 0,-10 15 1 0 0,14-18-293 0 0,-1 1 0 0 0,1-1 0 0 0,0 1 0 0 0,0 0 0 0 0,0 0 0 0 0,1 0 1 0 0,-1 0-1 0 0,1 0 0 0 0,0 1 0 0 0,0-1 0 0 0,-1 8 0 0 0,2-10-14 0 0,1 0-1 0 0,-1-1 0 0 0,0 1 0 0 0,0-1 1 0 0,1 1-1 0 0,-1-1 0 0 0,0 1 0 0 0,1-1 0 0 0,0 1 1 0 0,-1-1-1 0 0,1 1 0 0 0,0-1 0 0 0,0 0 0 0 0,0 1 1 0 0,0-1-1 0 0,0 0 0 0 0,0 0 0 0 0,0 0 0 0 0,0 0 1 0 0,0 0-1 0 0,0 0 0 0 0,3 1 0 0 0,-1 0-43 0 0,-1-1 0 0 0,1 0 0 0 0,0-1 0 0 0,0 1 0 0 0,0 0 0 0 0,0-1 0 0 0,0 0-1 0 0,0 1 1 0 0,0-1 0 0 0,0 0 0 0 0,4-1 0 0 0,1 0-63 0 0,0-1 0 0 0,0 1 0 0 0,0-1-1 0 0,-1-1 1 0 0,1 0 0 0 0,0 0 0 0 0,-1 0 0 0 0,7-5 0 0 0,-6 2 141 0 0,-1 0 1 0 0,-1 0 0 0 0,1 0 0 0 0,-1 0-1 0 0,0-1 1 0 0,0 0 0 0 0,-1-1 0 0 0,0 1-1 0 0,-1-1 1 0 0,1 0 0 0 0,-1 0 0 0 0,-1 0-1 0 0,0-1 1 0 0,0 1 0 0 0,0-1 0 0 0,-1 0-1 0 0,0 0 1 0 0,-1 0 0 0 0,0-9 0 0 0,0-7 1103 0 0,-1 0 0 0 0,-2 0 0 0 0,0 0 0 0 0,-2 0 0 0 0,-11-40 0 0 0,1 86-145 0 0,10-11-990 0 0,1 1-1 0 0,0-1 1 0 0,1 0-1 0 0,0 1 1 0 0,1 0-1 0 0,0 19 0 0 0,1-14-873 0 0,1-1 0 0 0,1 0 0 0 0,0 1 0 0 0,5 17 0 0 0,-4-25 152 0 0,1 0-1 0 0,0 0 1 0 0,0 0-1 0 0,0-1 1 0 0,1 0-1 0 0,0 0 1 0 0,1 0-1 0 0,-1 0 1 0 0,1-1-1 0 0,1 0 1 0 0,-1 0 0 0 0,1-1-1 0 0,14 10 1 0 0,-17-13 460 0 0,0 1-1 0 0,1-1 1 0 0,-1 0 0 0 0,0-1 0 0 0,1 1 0 0 0,-1-1 0 0 0,1 0 0 0 0,0 0 0 0 0,-1 0 0 0 0,1-1 0 0 0,0 0 0 0 0,5 0 0 0 0,-7 0 396 0 0,0-1 0 0 0,1 1 0 0 0,-1-1 0 0 0,1 0 0 0 0,-1-1 0 0 0,0 1 0 0 0,0 0 1 0 0,0-1-1 0 0,0 0 0 0 0,0 0 0 0 0,0 0 0 0 0,0 0 0 0 0,-1 0 0 0 0,1 0 0 0 0,-1-1 0 0 0,1 0 0 0 0,-1 1 0 0 0,2-4 0 0 0,0-2 628 0 0,0 0 0 0 0,0 0 0 0 0,-1 0 0 0 0,0 0 0 0 0,-1 0 0 0 0,0-1 0 0 0,0 1-1 0 0,-1-1 1 0 0,0 0 0 0 0,0 1 0 0 0,-1-1 0 0 0,0 0 0 0 0,-1 0 0 0 0,0 1 0 0 0,0-1 0 0 0,-3-8 0 0 0,3 17-685 0 0,-1 0 0 0 0,1 0 0 0 0,0 0 1 0 0,0 0-1 0 0,0 0 0 0 0,-1 0 0 0 0,1 1 1 0 0,0-1-1 0 0,0 1 0 0 0,0-1 0 0 0,0 0 1 0 0,0 1-1 0 0,0 0 0 0 0,0-1 0 0 0,-1 2 1 0 0,-4 3-82 0 0,1 0 0 0 0,0 0 1 0 0,1 1-1 0 0,-1-1 1 0 0,1 1-1 0 0,0 0 1 0 0,1 1-1 0 0,0-1 0 0 0,0 0 1 0 0,0 1-1 0 0,0 0 1 0 0,1 0-1 0 0,0 0 1 0 0,1 0-1 0 0,0 0 0 0 0,0 0 1 0 0,0 8-1 0 0,1-15-35 0 0,0 1 0 0 0,0-1 0 0 0,0 1 0 0 0,0-1 0 0 0,0 1-1 0 0,0-1 1 0 0,0 1 0 0 0,0-1 0 0 0,0 1 0 0 0,0-1 0 0 0,0 0-1 0 0,0 1 1 0 0,0-1 0 0 0,1 1 0 0 0,-1-1 0 0 0,0 1 0 0 0,0-1 0 0 0,0 0-1 0 0,1 1 1 0 0,-1-1 0 0 0,0 1 0 0 0,1-1 0 0 0,-1 0 0 0 0,0 1 0 0 0,1-1-1 0 0,-1 0 1 0 0,0 0 0 0 0,1 1 0 0 0,-1-1 0 0 0,1 0 0 0 0,-1 0-1 0 0,0 0 1 0 0,1 1 0 0 0,-1-1 0 0 0,1 0 0 0 0,-1 0 0 0 0,1 0 0 0 0,0 0-1 0 0,20-10-804 0 0,13-24 142 0 0,-2-24 308 0 0,-7 11 970 0 0,-21 79-114 0 0,-3-20-380 0 0,0 1 0 0 0,0-1 0 0 0,7 22 1 0 0,-7-30-202 0 0,0-1 0 0 0,0 1 0 0 0,0-1 0 0 0,0 0 0 0 0,1 1 0 0 0,-1-1 1 0 0,1 0-1 0 0,0 0 0 0 0,0 0 0 0 0,0 0 0 0 0,1-1 0 0 0,-1 1 0 0 0,1 0 1 0 0,-1-1-1 0 0,1 0 0 0 0,0 0 0 0 0,6 4 0 0 0,-7-5 17 0 0,0 0 1 0 0,-1-1-1 0 0,1 1 0 0 0,0-1 1 0 0,0 1-1 0 0,1-1 0 0 0,-1 0 1 0 0,0 1-1 0 0,0-1 0 0 0,0 0 1 0 0,0-1-1 0 0,0 1 0 0 0,0 0 0 0 0,0 0 1 0 0,0-1-1 0 0,0 0 0 0 0,0 1 1 0 0,0-1-1 0 0,0 0 0 0 0,0 0 1 0 0,2-1-1 0 0,-1-1 77 0 0,0 1 0 0 0,0-1 0 0 0,0 0 0 0 0,0 0 0 0 0,0 0 0 0 0,-1-1 0 0 0,0 1 0 0 0,1-1-1 0 0,-1 1 1 0 0,1-5 0 0 0,4-8 639 0 0,-2 0 0 0 0,0 0 0 0 0,5-34-1 0 0,-5 7 1655 0 0,-2-85-1 0 0,-4 82 275 0 0,3 75-3636 0 0,10 56 0 0 0,2 5-5802 0 0,-13-78 5147 0 0,-1 1 0 0 0,0-1 0 0 0,-1 0 0 0 0,0 0 0 0 0,-3 15 0 0 0,1-17-1507 0 0</inkml:trace>
  <inkml:trace contextRef="#ctx0" brushRef="#br0" timeOffset="10114.61">5410 3099 5140 0 0,'-1'-3'236'0'0,"0"-1"1"0"0,0 0-1 0 0,1 1 0 0 0,0-1 1 0 0,-1 0-1 0 0,1 1 0 0 0,0-1 1 0 0,1 0-1 0 0,-1 1 0 0 0,1-1 1 0 0,-1 0-1 0 0,1 1 0 0 0,0-1 0 0 0,0 1 1 0 0,1-1-1 0 0,-1 1 0 0 0,1 0 1 0 0,0-1-1 0 0,0 1 0 0 0,0 0 1 0 0,0 0-1 0 0,0 0 0 0 0,1 0 1 0 0,-1 1-1 0 0,1-1 0 0 0,5-3 0 0 0,6-3 39 0 0,0 0-1 0 0,1 0 1 0 0,1 2-1 0 0,28-11 1 0 0,23-12 861 0 0,-36 3 2935 0 0,-22 10-1293 0 0,-9 17-2697 0 0,0-1 0 0 0,0 1 0 0 0,0-1 0 0 0,0 1 0 0 0,0-1 0 0 0,-1 1 0 0 0,1-1 0 0 0,0 1 0 0 0,0-1 0 0 0,0 1 0 0 0,-1 0 0 0 0,1-1 0 0 0,0 1 0 0 0,0-1 0 0 0,-1 1-1 0 0,1 0 1 0 0,0-1 0 0 0,-1 1 0 0 0,1 0 0 0 0,0-1 0 0 0,-1 1 0 0 0,1 0 0 0 0,-1-1 0 0 0,1 1 0 0 0,0 0 0 0 0,-1 0 0 0 0,1 0 0 0 0,-1-1 0 0 0,1 1 0 0 0,-1 0 0 0 0,1 0 0 0 0,-1 0 0 0 0,0 0 0 0 0,-2 0 25 0 0,0 0 1 0 0,0 0 0 0 0,0 0-1 0 0,0 1 1 0 0,0-1 0 0 0,0 1-1 0 0,0 0 1 0 0,0 0 0 0 0,1 0-1 0 0,-1 0 1 0 0,0 0 0 0 0,1 0-1 0 0,-1 1 1 0 0,0 0 0 0 0,1-1-1 0 0,0 1 1 0 0,-1 0 0 0 0,1 0-1 0 0,-3 4 1 0 0,-5 4 120 0 0,0 1 0 0 0,-13 21 0 0 0,20-29-195 0 0,1 1 0 0 0,-1 0 1 0 0,1 0-1 0 0,0 1 0 0 0,0-1 0 0 0,1 0 0 0 0,-1 1 0 0 0,1-1 0 0 0,0 1 1 0 0,0-1-1 0 0,0 1 0 0 0,1 0 0 0 0,0-1 0 0 0,0 1 0 0 0,0 0 0 0 0,0-1 1 0 0,2 8-1 0 0,-1-9-78 0 0,0 0 0 0 0,0 0 1 0 0,1 0-1 0 0,-1-1 0 0 0,1 1 1 0 0,0 0-1 0 0,0-1 0 0 0,0 1 1 0 0,0-1-1 0 0,0 1 0 0 0,1-1 1 0 0,-1 0-1 0 0,1 0 0 0 0,-1 0 1 0 0,1-1-1 0 0,0 1 0 0 0,-1 0 1 0 0,1-1-1 0 0,0 0 0 0 0,0 0 1 0 0,0 0-1 0 0,0 0 0 0 0,0 0 1 0 0,1-1-1 0 0,-1 1 0 0 0,5-1 1 0 0,14 2-1487 0 0,1-1-1 0 0,0-1 1 0 0,34-4 0 0 0,-41 2-806 0 0,0-1 0 0 0,0-1 1 0 0,0 0-1 0 0,-1-1 0 0 0,25-12 0 0 0,-17 5-3281 0 0</inkml:trace>
  <inkml:trace contextRef="#ctx0" brushRef="#br0" timeOffset="10850.14">4157 4161 5774 0 0,'-1'0'377'0'0,"0"-1"-1"0"0,0 1 0 0 0,0 0 1 0 0,1 0-1 0 0,-1 0 1 0 0,0 0-1 0 0,0 1 1 0 0,0-1-1 0 0,0 0 1 0 0,1 0-1 0 0,-1 0 0 0 0,0 1 1 0 0,0-1-1 0 0,0 0 1 0 0,1 1-1 0 0,-1-1 1 0 0,0 1-1 0 0,1-1 0 0 0,-1 1 1 0 0,0-1-1 0 0,0 2 1 0 0,-10 19 2581 0 0,1 34-2938 0 0,8-41 943 0 0,-14 144 644 0 0,15-133-2230 0 0,1 0 1 0 0,2 0-1 0 0,0 0 1 0 0,7 32 0 0 0,9-8-2672 0 0,-18-48 3023 0 0,1 0 0 0 0,-1 1 1 0 0,1-1-1 0 0,-1 0 0 0 0,1 0 0 0 0,0 1 0 0 0,-1-1 0 0 0,1 0 0 0 0,0 0 1 0 0,0 0-1 0 0,0 0 0 0 0,0 0 0 0 0,0 0 0 0 0,0 0 0 0 0,0 0 0 0 0,0-1 1 0 0,0 1-1 0 0,1 0 0 0 0,-1-1 0 0 0,0 1 0 0 0,0-1 0 0 0,1 1 1 0 0,-1-1-1 0 0,0 1 0 0 0,1-1 0 0 0,-1 0 0 0 0,0 0 0 0 0,1 0 0 0 0,-1 0 1 0 0,0 0-1 0 0,1 0 0 0 0,-1 0 0 0 0,3 0 0 0 0,4-6-3706 0 0</inkml:trace>
  <inkml:trace contextRef="#ctx0" brushRef="#br0" timeOffset="11177.42">4002 4170 1640 0 0,'0'0'79'0'0,"-1"0"-1"0"0,1 0 1 0 0,0 0 0 0 0,0 0-1 0 0,0 0 1 0 0,-1 0 0 0 0,1 0-1 0 0,0 0 1 0 0,0 0 0 0 0,0 0-1 0 0,0 0 1 0 0,-1 0 0 0 0,1 0-1 0 0,0-1 1 0 0,0 1 0 0 0,0 0-1 0 0,0 0 1 0 0,-1 0 0 0 0,1 0-1 0 0,0 0 1 0 0,0-1 0 0 0,0 1-1 0 0,0 0 1 0 0,0 0 0 0 0,0 0-1 0 0,0 0 1 0 0,-1-1 0 0 0,1 1-1 0 0,0 0 1 0 0,0 0 0 0 0,0 0-1 0 0,0-1 1 0 0,0 1 0 0 0,0 0-1 0 0,0 0 1 0 0,0 0 0 0 0,0-1-1 0 0,0 1 1 0 0,0 0 0 0 0,0 0-1 0 0,0 0 1 0 0,0-1 0 0 0,0 1-1 0 0,1 0 1 0 0,-1 0 0 0 0,0 0-1 0 0,0 0 1 0 0,0-1 0 0 0,0 1-1 0 0,0 0 1 0 0,0 0 0 0 0,0 0-1 0 0,1 0 1 0 0,-1-1 0 0 0,0 1-1 0 0,0 0 1 0 0,0 0 0 0 0,0 0-1 0 0,0 0 1 0 0,1 0 0 0 0,-1 0-1 0 0,0-1 1 0 0,22-8 2125 0 0,30-4-675 0 0,-35 12-1272 0 0,0 0 1 0 0,0 1 0 0 0,0 1-1 0 0,0 0 1 0 0,-1 1-1 0 0,1 1 1 0 0,0 1 0 0 0,-1 0-1 0 0,0 2 1 0 0,0-1 0 0 0,25 14-1 0 0,-34-15-130 0 0,0 0-1 0 0,1 1 0 0 0,-1 0 1 0 0,-1 0-1 0 0,1 1 0 0 0,-1 0 1 0 0,0 0-1 0 0,0 0 0 0 0,-1 1 1 0 0,0 0-1 0 0,0 0 1 0 0,-1 0-1 0 0,1 1 0 0 0,-2-1 1 0 0,1 1-1 0 0,-1 0 0 0 0,0 0 1 0 0,-1 1-1 0 0,0-1 0 0 0,0 0 1 0 0,-1 1-1 0 0,0-1 0 0 0,0 1 1 0 0,-1 13-1 0 0,-2-3 87 0 0,-1 0 0 0 0,-1-1 0 0 0,0 1 0 0 0,-1-1 0 0 0,-1 0 0 0 0,-1 0 0 0 0,0-1 0 0 0,-2 0 0 0 0,-11 18 0 0 0,-41 54-1347 0 0,-6-11-4128 0 0,63-73 4408 0 0,2-3 267 0 0,0 1 0 0 0,1-1 0 0 0,-1 0 0 0 0,-1 0 0 0 0,1 0 0 0 0,0 0 1 0 0,0 0-1 0 0,-1 0 0 0 0,1-1 0 0 0,-1 1 0 0 0,1-1 0 0 0,-1 0 0 0 0,-4 2 0 0 0,2-5-2645 0 0</inkml:trace>
  <inkml:trace contextRef="#ctx0" brushRef="#br0" timeOffset="12224.75">4492 4576 4268 0 0,'2'-5'847'0'0,"-1"0"0"0"0,0 1 0 0 0,1-1 0 0 0,0 1 1 0 0,0-1-1 0 0,1 1 0 0 0,-1 0 0 0 0,1 0 0 0 0,0 0 0 0 0,0 0 0 0 0,6-4 0 0 0,12-22 2335 0 0,-18 25-2626 0 0,-1-1 1 0 0,0 0 0 0 0,0 0-1 0 0,-1 0 1 0 0,1 0-1 0 0,-1 0 1 0 0,0 0 0 0 0,-1-10-1 0 0,0 15-463 0 0,0 0 1 0 0,0-1-1 0 0,0 1 0 0 0,0 0 0 0 0,0-1 1 0 0,-1 1-1 0 0,1 0 0 0 0,-1-1 1 0 0,1 1-1 0 0,-1 0 0 0 0,1 0 0 0 0,-1 0 1 0 0,0-1-1 0 0,1 1 0 0 0,-1 0 0 0 0,0 0 1 0 0,0 0-1 0 0,-1-1 0 0 0,1 1-61 0 0,-1 1 0 0 0,1-1-1 0 0,0 1 1 0 0,-1-1 0 0 0,1 1 0 0 0,-1 0-1 0 0,1 0 1 0 0,0-1 0 0 0,-1 1 0 0 0,1 0-1 0 0,-1 0 1 0 0,1 0 0 0 0,-1 1 0 0 0,1-1-1 0 0,-1 0 1 0 0,1 0 0 0 0,0 1 0 0 0,-1-1 0 0 0,1 1-1 0 0,0-1 1 0 0,-2 2 0 0 0,-2 1-15 0 0,1 0 0 0 0,-1 0 0 0 0,1 0 0 0 0,0 0 0 0 0,0 1 0 0 0,0 0 0 0 0,0 0 0 0 0,1 0 0 0 0,-1 0 0 0 0,1 1 0 0 0,0-1 0 0 0,0 1 0 0 0,1 0 0 0 0,0 0 0 0 0,0 0 0 0 0,0 0 0 0 0,0 0 0 0 0,1 0 0 0 0,-2 11 0 0 0,2-13-103 0 0,1 0 0 0 0,0 1 0 0 0,-1-1-1 0 0,1 1 1 0 0,1-1 0 0 0,-1 1 0 0 0,0-1 0 0 0,1 0-1 0 0,0 1 1 0 0,0-1 0 0 0,0 0 0 0 0,0 0 0 0 0,0 0 0 0 0,3 4-1 0 0,-3-5-60 0 0,1 0-1 0 0,-1 0 1 0 0,1 0-1 0 0,0-1 0 0 0,0 1 1 0 0,0 0-1 0 0,0-1 1 0 0,0 1-1 0 0,0-1 0 0 0,0 0 1 0 0,1 0-1 0 0,-1 0 1 0 0,0 0-1 0 0,1 0 0 0 0,-1 0 1 0 0,1 0-1 0 0,-1-1 1 0 0,1 0-1 0 0,-1 1 0 0 0,1-1 1 0 0,2 0-1 0 0,5-1-240 0 0,0 1-1 0 0,0-2 1 0 0,0 1 0 0 0,0-2-1 0 0,0 1 1 0 0,0-1-1 0 0,-1-1 1 0 0,14-6 0 0 0,-7 2-266 0 0,1-1 0 0 0,-2 0 1 0 0,27-22-1 0 0,-33 23 547 0 0,0-2 0 0 0,0 0 0 0 0,-1 0 0 0 0,-1 0 0 0 0,0-1 0 0 0,0 0-1 0 0,-1 0 1 0 0,0-1 0 0 0,-1 0 0 0 0,0 0 0 0 0,-1 0 0 0 0,0 0 0 0 0,-1-1-1 0 0,1-12 1 0 0,-1 1 925 0 0,0 1-1 0 0,-2 0 0 0 0,-1-1 0 0 0,-1 1 1 0 0,0 0-1 0 0,-11-44 0 0 0,11 61-359 0 0,0 1-1 0 0,-1-1 1 0 0,0 1 0 0 0,0 0-1 0 0,0 0 1 0 0,-4-6 0 0 0,5 11-408 0 0,1-1 0 0 0,0 1 0 0 0,0 0 0 0 0,-1-1 1 0 0,1 1-1 0 0,0 0 0 0 0,-1-1 0 0 0,1 1 0 0 0,0 0 1 0 0,-1-1-1 0 0,1 1 0 0 0,0 0 0 0 0,-1 0 1 0 0,1-1-1 0 0,-1 1 0 0 0,1 0 0 0 0,0 0 0 0 0,-1 0 1 0 0,1 0-1 0 0,-1-1 0 0 0,1 1 0 0 0,-1 0 0 0 0,1 0 1 0 0,-1 0-1 0 0,1 0 0 0 0,-1 0 0 0 0,1 0 0 0 0,-1 0 1 0 0,-1 1-23 0 0,1 0 0 0 0,0 0 0 0 0,0 0 1 0 0,0 0-1 0 0,0 0 0 0 0,1 0 0 0 0,-1 0 0 0 0,0 0 1 0 0,0 0-1 0 0,1 1 0 0 0,-1-1 0 0 0,0 0 0 0 0,1 0 1 0 0,-1 1-1 0 0,1 1 0 0 0,-6 18-75 0 0,2 0-1 0 0,0 1 1 0 0,2-1 0 0 0,0 1-1 0 0,1 0 1 0 0,1-1 0 0 0,2 1-1 0 0,0-1 1 0 0,1 1-1 0 0,1-1 1 0 0,1 0 0 0 0,0 0-1 0 0,12 26 1 0 0,-15-42-237 0 0,0-1 0 0 0,0 1 1 0 0,1 0-1 0 0,-1-1 0 0 0,1 0 0 0 0,0 0 1 0 0,0 0-1 0 0,1 0 0 0 0,-1 0 0 0 0,1 0 0 0 0,0-1 1 0 0,-1 0-1 0 0,2 0 0 0 0,6 4 0 0 0,-6-4-55 0 0,1-2 0 0 0,-1 1 0 0 0,1-1 0 0 0,-1 1 0 0 0,1-1 1 0 0,-1-1-1 0 0,1 1 0 0 0,0-1 0 0 0,-1 0 0 0 0,1-1 0 0 0,0 1 0 0 0,-1-1 0 0 0,7-1 0 0 0,-4 0 231 0 0,0 0 0 0 0,0-1 0 0 0,-1 0 1 0 0,1 0-1 0 0,0-1 0 0 0,-1 0 0 0 0,0 0 1 0 0,0 0-1 0 0,0-1 0 0 0,-1 0 0 0 0,1-1 0 0 0,-1 1 1 0 0,0-1-1 0 0,-1 0 0 0 0,0-1 0 0 0,0 1 1 0 0,0-1-1 0 0,0 0 0 0 0,-1 0 0 0 0,-1-1 0 0 0,1 1 1 0 0,-1-1-1 0 0,3-9 0 0 0,-4 9 630 0 0,-1 0 0 0 0,1-1-1 0 0,-1 1 1 0 0,0 0 0 0 0,-1-1 0 0 0,-1-10-1 0 0,1 11 596 0 0,-2 0 0 0 0,1 0 0 0 0,-1 1 0 0 0,0-1 0 0 0,-1 0 0 0 0,-6-13 0 0 0,9 20-613 0 0,-7 34 52 0 0,7-31-534 0 0,-1-1-37 0 0,1 1-1 0 0,-1 0 0 0 0,1-1 0 0 0,-1 1 0 0 0,1 0 1 0 0,0-1-1 0 0,0 1 0 0 0,0 0 0 0 0,0 0 0 0 0,0-1 1 0 0,0 1-1 0 0,1 0 0 0 0,-1-1 0 0 0,1 1 0 0 0,-1 0 0 0 0,1-1 1 0 0,-1 1-1 0 0,1-1 0 0 0,0 1 0 0 0,0-1 0 0 0,0 1 1 0 0,0-1-1 0 0,0 1 0 0 0,0-1 0 0 0,2 2 0 0 0,1-5-1 0 0,-1 0 0 0 0,0 0 0 0 0,0-1-1 0 0,1 0 1 0 0,-2 1 0 0 0,1-1 0 0 0,0 0-1 0 0,0 0 1 0 0,-1-1 0 0 0,0 1 0 0 0,0 0-1 0 0,2-5 1 0 0,-3 7 26 0 0,0-1-1 0 0,0 0 1 0 0,0 0 0 0 0,-1 0 0 0 0,1 0-1 0 0,0 0 1 0 0,-1 0 0 0 0,0 1-1 0 0,1-1 1 0 0,-1 0 0 0 0,0 0 0 0 0,0-1-1 0 0,0 1 1 0 0,0 0 0 0 0,-1 0-1 0 0,1 1 1 0 0,-1-1 0 0 0,1 0-1 0 0,-1 0 1 0 0,1 0 0 0 0,-1 0 0 0 0,0 0-1 0 0,0 0 1 0 0,0 1 0 0 0,0-1-1 0 0,-2-2 1 0 0,3 3 1 0 0,-1 1-1 0 0,0-1 1 0 0,1 1-1 0 0,-1 0 1 0 0,1-1-1 0 0,-1 1 1 0 0,0-1-1 0 0,1 1 1 0 0,-1 0-1 0 0,0-1 0 0 0,1 1 1 0 0,-1 0-1 0 0,0 0 1 0 0,0 0-1 0 0,1 0 1 0 0,-1 0-1 0 0,0-1 1 0 0,0 1-1 0 0,1 0 1 0 0,-1 1-1 0 0,0-1 1 0 0,1 0-1 0 0,-1 0 1 0 0,0 0-1 0 0,0 0 1 0 0,0 1-1 0 0,-21 13-127 0 0,-11 25 14 0 0,30-35 116 0 0,1 0 0 0 0,-1 0 1 0 0,1 0-1 0 0,0 0 1 0 0,0 1-1 0 0,1-1 0 0 0,-1 1 1 0 0,1-1-1 0 0,0 1 1 0 0,0 0-1 0 0,1-1 0 0 0,-1 1 1 0 0,1 0-1 0 0,0-1 0 0 0,0 1 1 0 0,1 0-1 0 0,1 5 1 0 0,-2-7-132 0 0,1-1 1 0 0,0 0 0 0 0,0 1 0 0 0,0-1 0 0 0,1 0 0 0 0,-1 1-1 0 0,0-1 1 0 0,1 0 0 0 0,0 0 0 0 0,-1 0 0 0 0,1 0 0 0 0,0-1-1 0 0,0 1 1 0 0,0 0 0 0 0,0-1 0 0 0,0 1 0 0 0,1-1 0 0 0,-1 0 0 0 0,0 0-1 0 0,1 0 1 0 0,-1 0 0 0 0,1 0 0 0 0,-1 0 0 0 0,1-1 0 0 0,-1 1-1 0 0,1-1 1 0 0,-1 1 0 0 0,1-1 0 0 0,0 0 0 0 0,-1 0 0 0 0,1-1-1 0 0,3 1 1 0 0,11-3-575 0 0,1 0-1 0 0,-1-1 0 0 0,0-1 0 0 0,-1 0 0 0 0,1-2 1 0 0,-1 0-1 0 0,0 0 0 0 0,-1-1 0 0 0,1-1 1 0 0,-2-1-1 0 0,1 0 0 0 0,14-14 0 0 0,-23 17 573 0 0,1 0-1 0 0,-1 0 0 0 0,-1-1 0 0 0,0 1 1 0 0,0-1-1 0 0,0-1 0 0 0,-1 1 0 0 0,0 0 1 0 0,-1-1-1 0 0,1 0 0 0 0,-2 0 0 0 0,1 0 1 0 0,-2 0-1 0 0,1 0 0 0 0,0-17 0 0 0,-1 5 841 0 0,-2 1-1 0 0,-2-22 0 0 0,-10-39 6928 0 0,12 73-6502 0 0,-9 38 1564 0 0,7 3-2424 0 0,1 1 0 0 0,2-1-1 0 0,1 1 1 0 0,10 56 0 0 0,3-16-3828 0 0,4-3-4813 0 0,-12-53 69 0 0</inkml:trace>
  <inkml:trace contextRef="#ctx0" brushRef="#br0" timeOffset="12472.44">5306 4202 3710 0 0,'-1'-1'277'0'0,"1"-1"0"0"0,-1 1 0 0 0,1 0 0 0 0,0 0 0 0 0,-1-1 0 0 0,1 1 0 0 0,0-1 0 0 0,0 1 0 0 0,0 0 0 0 0,0-1 0 0 0,0 1 0 0 0,0 0 0 0 0,0-1 0 0 0,1 1 0 0 0,-1 0 0 0 0,0-1 0 0 0,1 1 0 0 0,-1 0 0 0 0,1-2 0 0 0,1 2-172 0 0,0-1 0 0 0,-1 1 0 0 0,1 0 1 0 0,0-1-1 0 0,0 1 0 0 0,0 0 1 0 0,0 0-1 0 0,0 0 0 0 0,0 1 0 0 0,0-1 1 0 0,0 0-1 0 0,4 0 0 0 0,136-41-1246 0 0,-81 20 6576 0 0,-61 22-5267 0 0,1 0-1 0 0,0-1 1 0 0,-1 1-1 0 0,1 0 0 0 0,0 0 1 0 0,-1 0-1 0 0,1 0 1 0 0,0 0-1 0 0,-1 0 0 0 0,1 0 1 0 0,0 0-1 0 0,-1 0 1 0 0,1 0-1 0 0,0 0 0 0 0,-1 0 1 0 0,1 0-1 0 0,0 1 1 0 0,-1-1-1 0 0,1 0 0 0 0,-1 0 1 0 0,1 1-1 0 0,0-1 1 0 0,-1 1-1 0 0,1-1 0 0 0,-1 0 1 0 0,1 1-1 0 0,11 20 2008 0 0,0 34-1439 0 0,-10-44-645 0 0,0 3-1184 0 0,8 31-4669 0 0,3-18-5609 0 0</inkml:trace>
  <inkml:trace contextRef="#ctx0" brushRef="#br0" timeOffset="12800.33">5673 4203 3632 0 0,'2'-4'789'0'0,"0"1"0"0"0,0 0 0 0 0,0 1-1 0 0,1-1 1 0 0,-1 0 0 0 0,1 1 0 0 0,0-1 0 0 0,0 1-1 0 0,0 0 1 0 0,0 0 0 0 0,0 0 0 0 0,6-3 0 0 0,13-10 2048 0 0,-17 10-2140 0 0,0-1 0 0 0,1 0 1 0 0,-2 0-1 0 0,1 0 0 0 0,-1 0 0 0 0,0-1 0 0 0,0 0 0 0 0,-1 0 1 0 0,0 0-1 0 0,0 0 0 0 0,-1 0 0 0 0,2-10 0 0 0,-2 9-388 0 0,-1-1 1 0 0,0 1-1 0 0,-1 0 0 0 0,0-1 0 0 0,0 1 0 0 0,-1-1 0 0 0,0 1 1 0 0,0-1-1 0 0,-1 1 0 0 0,-6-15 0 0 0,-10 35-896 0 0,11-2 441 0 0,1-1-1 0 0,0 1 1 0 0,0 1 0 0 0,1-1-1 0 0,1 1 1 0 0,0-1 0 0 0,0 1-1 0 0,1 1 1 0 0,0-1 0 0 0,1 0-1 0 0,0 1 1 0 0,1-1-1 0 0,0 1 1 0 0,1-1 0 0 0,1 1-1 0 0,-1 0 1 0 0,6 21 0 0 0,-5-29-239 0 0,0-1-1 0 0,0 0 1 0 0,0 0 0 0 0,0 0 0 0 0,1 0 0 0 0,-1 0 0 0 0,1 0-1 0 0,0-1 1 0 0,0 1 0 0 0,0 0 0 0 0,0-1 0 0 0,1 0 0 0 0,-1 1-1 0 0,1-1 1 0 0,-1 0 0 0 0,1 0 0 0 0,4 2 0 0 0,-3-2-857 0 0,0 0 1 0 0,1-1-1 0 0,-1 1 0 0 0,1-1 1 0 0,-1 0-1 0 0,1-1 1 0 0,0 1-1 0 0,-1-1 1 0 0,1 0-1 0 0,0 0 0 0 0,8-1 1 0 0,3-1-2882 0 0</inkml:trace>
  <inkml:trace contextRef="#ctx0" brushRef="#br0" timeOffset="13362.35">5587 4125 3106 0 0,'-1'-3'5830'0'0,"1"3"-5715"0"0,14-9 2575 0 0,15-5-1126 0 0,-17 8-1053 0 0,-1 0 0 0 0,1 0 0 0 0,-1-1 1 0 0,0-1-1 0 0,-1 0 0 0 0,0 0 0 0 0,15-15 1 0 0,-23 20-308 0 0,1 0 1 0 0,-1 0-1 0 0,1 0 0 0 0,-1 0 1 0 0,0 0-1 0 0,0 0 1 0 0,0 0-1 0 0,0-1 0 0 0,-1 1 1 0 0,1-1-1 0 0,-1 1 1 0 0,0-1-1 0 0,0 0 1 0 0,0 1-1 0 0,-1-1 0 0 0,1 0 1 0 0,-1 0-1 0 0,0 0 1 0 0,0 1-1 0 0,0-1 1 0 0,-1 0-1 0 0,1 0 0 0 0,-1 1 1 0 0,0-1-1 0 0,0 0 1 0 0,0 1-1 0 0,-1-1 0 0 0,1 1 1 0 0,-1-1-1 0 0,-2-3 1 0 0,3 6-159 0 0,0-1 0 0 0,0 1 0 0 0,0 0 1 0 0,0-1-1 0 0,0 1 0 0 0,0 0 0 0 0,0 0 0 0 0,0 0 1 0 0,0 0-1 0 0,-1 0 0 0 0,1 0 0 0 0,0 0 0 0 0,-1 1 1 0 0,1-1-1 0 0,-1 0 0 0 0,1 1 0 0 0,-1-1 0 0 0,1 1 1 0 0,-1 0-1 0 0,1-1 0 0 0,-1 1 0 0 0,-2 0 0 0 0,2 0-6 0 0,-1 1 0 0 0,0-1 1 0 0,0 1-1 0 0,1 0 0 0 0,-1 0 0 0 0,1 0 0 0 0,-1 0 0 0 0,0 0 0 0 0,1 0 0 0 0,0 1 0 0 0,-5 2 0 0 0,-1 3 26 0 0,1 0 1 0 0,-1 0-1 0 0,2 1 1 0 0,-1 0-1 0 0,-10 16 0 0 0,12-16-36 0 0,1 0 0 0 0,0 0 0 0 0,1 0 0 0 0,-1 1 0 0 0,2-1 0 0 0,-1 1 0 0 0,1 0 0 0 0,1 0 0 0 0,-1 0-1 0 0,2 0 1 0 0,-1 0 0 0 0,1 0 0 0 0,0 0 0 0 0,1 0 0 0 0,2 11 0 0 0,-1-15-68 0 0,-1 1 1 0 0,1-1-1 0 0,0-1 0 0 0,0 1 0 0 0,0 0 1 0 0,0 0-1 0 0,1-1 0 0 0,0 1 1 0 0,0-1-1 0 0,0 0 0 0 0,1 0 1 0 0,-1 0-1 0 0,1 0 0 0 0,0-1 1 0 0,0 1-1 0 0,0-1 0 0 0,1 0 1 0 0,-1-1-1 0 0,1 1 0 0 0,0-1 1 0 0,-1 1-1 0 0,1-1 0 0 0,0-1 1 0 0,0 1-1 0 0,1-1 0 0 0,-1 0 1 0 0,6 1-1 0 0,-1-1-702 0 0,0-1 0 0 0,0 0 0 0 0,0 0 0 0 0,0-1-1 0 0,0 0 1 0 0,0-1 0 0 0,0 0 0 0 0,15-6 0 0 0,-13 4-1168 0 0,0-1 0 0 0,0-1 1 0 0,-1 0-1 0 0,0-1 0 0 0,0 0 1 0 0,12-10-1 0 0,-6 2-3160 0 0</inkml:trace>
  <inkml:trace contextRef="#ctx0" brushRef="#br0" timeOffset="14769.3">2554 164 3308 0 0,'0'0'167'0'0,"0"-1"0"0"0,0 1 1 0 0,0 0-1 0 0,0-1 0 0 0,0 1 0 0 0,-1 0 0 0 0,1-1 1 0 0,0 1-1 0 0,0 0 0 0 0,0-1 0 0 0,1 1 0 0 0,-1 0 1 0 0,0-1-1 0 0,0 1 0 0 0,0 0 0 0 0,0-1 0 0 0,0 1 1 0 0,0 0-1 0 0,0-1 0 0 0,1 1 0 0 0,-1 0 0 0 0,0-1 1 0 0,0 1-1 0 0,0 0 0 0 0,1-1 0 0 0,-1 1 0 0 0,0 0 1 0 0,0 0-1 0 0,1 0 0 0 0,-1-1 0 0 0,1 1 0 0 0,17-13 1490 0 0,27-10-2061 0 0,-37 19 886 0 0,27-13-470 0 0,132-70-3775 0 0,-160 81 2562 0 0,-9 3 441 0 0,-18 2 196 0 0,-30 9 672 0 0,37-5 68 0 0,1 0 0 0 0,-1 1 1 0 0,1 0-1 0 0,0 1 0 0 0,0 0 0 0 0,-19 12 0 0 0,26-13-26 0 0,0 0 0 0 0,-1 0 1 0 0,2 1-1 0 0,-1 0 0 0 0,0 0 0 0 0,1 0 0 0 0,0 1 1 0 0,0-1-1 0 0,1 1 0 0 0,-1 0 0 0 0,1 0 0 0 0,1 0 1 0 0,-1 0-1 0 0,-2 13 0 0 0,-3 22 248 0 0,1 1 0 0 0,3 0 0 0 0,2 0 0 0 0,2 45 0 0 0,0-11-190 0 0,-42 821 3357 0 0,40-419-1146 0 0,6-200-1472 0 0,-4-209-607 0 0,-15 709 1669 0 0,11-549-1421 0 0,-5 69 628 0 0,-5-49-38 0 0,11 0 1 0 0,46 400-1 0 0,-38-595-1085 0 0,-4-30-86 0 0,1-1 1 0 0,2 0-1 0 0,0 0 1 0 0,9 26-1 0 0,-11-45-17 0 0,-1-1-1 0 0,2 1 0 0 0,-1-1 0 0 0,0 0 1 0 0,1 1-1 0 0,-1-1 0 0 0,1 0 0 0 0,0 0 1 0 0,0-1-1 0 0,0 1 0 0 0,1-1 0 0 0,-1 1 1 0 0,0-1-1 0 0,1 0 0 0 0,0 0 0 0 0,-1-1 1 0 0,1 1-1 0 0,6 1 0 0 0,10 3-72 0 0,-1-2 0 0 0,33 4 0 0 0,-18-3 223 0 0,-24-3-200 0 0,162 23-5268 0 0,-140-22 2072 0 0,-1-2 1 0 0,1-1-1 0 0,47-6 0 0 0,-26-3-2662 0 0</inkml:trace>
  <inkml:trace contextRef="#ctx0" brushRef="#br0" timeOffset="16608.12">187 2613 2812 0 0,'0'0'1218'0'0,"-2"-27"8328"0"0,2 2-7358 0 0,-1 0-1 0 0,-2 0 1 0 0,-7-35-1 0 0,8 51-1713 0 0,0 0 0 0 0,-1 0 0 0 0,0 0 0 0 0,-1 0 0 0 0,0 1 0 0 0,0 0 0 0 0,-1 0 0 0 0,0 0 0 0 0,0 0 0 0 0,0 1 0 0 0,-1 0 0 0 0,-11-10 0 0 0,16 15-391 0 0,-1 1 0 0 0,1 0 1 0 0,-1 0-1 0 0,1 0 0 0 0,-1 0 1 0 0,1 0-1 0 0,-1 0 0 0 0,0 1 1 0 0,1-1-1 0 0,-1 0 0 0 0,0 1 1 0 0,0-1-1 0 0,0 1 0 0 0,1 0 1 0 0,-1 0-1 0 0,0-1 0 0 0,0 1 1 0 0,0 0-1 0 0,0 1 0 0 0,1-1 1 0 0,-4 1-1 0 0,3 0-19 0 0,-1 0 0 0 0,1 0 0 0 0,-1 0-1 0 0,1 1 1 0 0,0-1 0 0 0,0 1 0 0 0,-1 0 0 0 0,1 0 0 0 0,0-1-1 0 0,1 1 1 0 0,-1 1 0 0 0,-3 3 0 0 0,0 2-53 0 0,1 0 0 0 0,-1 0 0 0 0,1 1 0 0 0,1 0 0 0 0,0-1 0 0 0,0 1 0 0 0,-2 14 0 0 0,4-8-306 0 0,0-1 1 0 0,0 0 0 0 0,2 0 0 0 0,-1 1 0 0 0,2-1-1 0 0,4 18 1 0 0,-4-23-70 0 0,0-1 0 0 0,1 1 0 0 0,0-1 0 0 0,0 1 0 0 0,1-1 0 0 0,0 0 0 0 0,0 0 0 0 0,1-1 0 0 0,0 1 0 0 0,1-1 0 0 0,6 7 0 0 0,-10-12 260 0 0,-1-1 1 0 0,1 1-1 0 0,-1-1 1 0 0,1 1-1 0 0,0-1 1 0 0,0 0-1 0 0,0 0 1 0 0,0 0-1 0 0,0 0 1 0 0,0 0-1 0 0,0 0 1 0 0,0 0-1 0 0,0-1 1 0 0,0 1 0 0 0,0-1-1 0 0,0 1 1 0 0,1-1-1 0 0,-1 0 1 0 0,0 0-1 0 0,0 0 1 0 0,0 0-1 0 0,4-1 1 0 0,-3 0 29 0 0,0 0 0 0 0,0-1 0 0 0,0 0 0 0 0,0 1 0 0 0,0-1 0 0 0,0 0 0 0 0,0 0 0 0 0,-1 0 0 0 0,1-1 0 0 0,-1 1-1 0 0,0-1 1 0 0,1 1 0 0 0,1-4 0 0 0,3-5 23 0 0,-1 0-1 0 0,0 0 0 0 0,0-1 0 0 0,-1 1 1 0 0,-1-1-1 0 0,6-21 0 0 0,-6 5 1231 0 0,3-54 0 0 0,-4 28 2049 0 0,6 92-2667 0 0,-4-4-954 0 0,14 46 0 0 0,-15-69-848 0 0,0-1 1 0 0,0 1 0 0 0,1-1 0 0 0,10 16-1 0 0,-14-24 1023 0 0,0-1-1 0 0,0 1 0 0 0,0-1 1 0 0,0 1-1 0 0,0-1 0 0 0,0 0 1 0 0,1 0-1 0 0,-1 1 1 0 0,0-1-1 0 0,1 0 0 0 0,-1 0 1 0 0,1 0-1 0 0,0-1 0 0 0,-1 1 1 0 0,1 0-1 0 0,0 0 1 0 0,-1-1-1 0 0,1 1 0 0 0,0-1 1 0 0,0 0-1 0 0,-1 1 0 0 0,1-1 1 0 0,0 0-1 0 0,0 0 0 0 0,0 0 1 0 0,-1 0-1 0 0,1-1 1 0 0,0 1-1 0 0,0 0 0 0 0,0-1 1 0 0,-1 1-1 0 0,1-1 0 0 0,0 0 1 0 0,-1 1-1 0 0,1-1 1 0 0,-1 0-1 0 0,1 0 0 0 0,0 0 1 0 0,-1 0-1 0 0,2-2 0 0 0,2-1 93 0 0,-1 0 0 0 0,0 0 0 0 0,0 0 0 0 0,0-1 0 0 0,0 1 0 0 0,-1-1 0 0 0,1 0 0 0 0,-1 0 0 0 0,-1 0 0 0 0,1 0 0 0 0,2-7 0 0 0,-2-2 780 0 0,0 0 1 0 0,0 0 0 0 0,-1-1 0 0 0,-1-24-1 0 0,-1 24 1519 0 0,-1 1 0 0 0,-1 0 0 0 0,0 0-1 0 0,-7-24 1 0 0,3 75-1148 0 0,6-19-897 0 0,0-1 0 0 0,0 1 0 0 0,5 17 0 0 0,-5-30-265 0 0,1-1-1 0 0,0 1 0 0 0,0-1 1 0 0,0 1-1 0 0,1-1 1 0 0,-1 0-1 0 0,1 0 0 0 0,0 0 1 0 0,1 0-1 0 0,-1 0 0 0 0,0 0 1 0 0,1 0-1 0 0,0-1 0 0 0,0 1 1 0 0,0-1-1 0 0,1 0 0 0 0,3 3 1 0 0,-6-6 90 0 0,0 1 0 0 0,0 0 0 0 0,0-1 0 0 0,0 1-1 0 0,0-1 1 0 0,0 0 0 0 0,1 1 0 0 0,-1-1 0 0 0,0 0 0 0 0,0 0 0 0 0,0 0 0 0 0,1 0 0 0 0,-1 0 0 0 0,0 0 0 0 0,0 0 0 0 0,1 0 0 0 0,-1 0 0 0 0,0-1 0 0 0,0 1 0 0 0,0 0 0 0 0,0-1 0 0 0,2 0 0 0 0,-1 0-67 0 0,1-1 0 0 0,0 0 0 0 0,-1 0 0 0 0,1 0 0 0 0,-1 0 0 0 0,0 0 0 0 0,1-1 1 0 0,1-3-1 0 0,4-5-308 0 0,0-1 0 0 0,11-26 0 0 0,-17 33 383 0 0,5-14 114 0 0,0-1 1 0 0,-2 1-1 0 0,0-1 1 0 0,-1 0 0 0 0,1-23-1 0 0,-3 26 649 0 0,-4-7 1111 0 0,-1 23-864 0 0,0 15-826 0 0,2 2-15 0 0,1 1-1 0 0,1 0 1 0 0,0-1-1 0 0,5 25 0 0 0,-5-35-282 0 0,0-1-1 0 0,0 0 0 0 0,1 0 0 0 0,-1 0 1 0 0,1 0-1 0 0,0 0 0 0 0,0-1 0 0 0,1 1 1 0 0,0-1-1 0 0,-1 1 0 0 0,2-1 1 0 0,-1 0-1 0 0,0 0 0 0 0,1 0 0 0 0,0 0 1 0 0,0-1-1 0 0,0 0 0 0 0,5 4 0 0 0,-7-6-1 0 0,1-1 0 0 0,-1 1 0 0 0,0-1-1 0 0,1 0 1 0 0,-1 1 0 0 0,0-1 0 0 0,1 0-1 0 0,-1-1 1 0 0,0 1 0 0 0,1 0 0 0 0,-1-1-1 0 0,0 1 1 0 0,0-1 0 0 0,1 1-1 0 0,-1-1 1 0 0,0 0 0 0 0,0 0 0 0 0,0 0-1 0 0,0-1 1 0 0,0 1 0 0 0,0 0 0 0 0,0-1-1 0 0,0 1 1 0 0,-1-1 0 0 0,1 0 0 0 0,2-2-1 0 0,4-5-459 0 0,-1 0 0 0 0,0 0-1 0 0,12-19 1 0 0,-9 9 426 0 0,-2-1 0 0 0,1 1 0 0 0,-2-1 0 0 0,-1-1 0 0 0,0 1 0 0 0,-2-1 0 0 0,0 0 0 0 0,1-29 0 0 0,-4 22 893 0 0,-1 1 1 0 0,-1 0-1 0 0,-2-1 0 0 0,0 1 0 0 0,-2 0 0 0 0,-9-29 0 0 0,12 52-272 0 0,1-1 0 0 0,-1 1-1 0 0,0-1 1 0 0,0 1 0 0 0,-6-8-1 0 0,8 12-383 0 0,-1-1-1 0 0,1 1 0 0 0,0 0 1 0 0,0-1-1 0 0,-1 1 0 0 0,1 0 1 0 0,0-1-1 0 0,-1 1 0 0 0,1 0 1 0 0,0 0-1 0 0,-1-1 1 0 0,1 1-1 0 0,0 0 0 0 0,-1 0 1 0 0,1 0-1 0 0,0 0 0 0 0,-1-1 1 0 0,1 1-1 0 0,-1 0 0 0 0,1 0 1 0 0,0 0-1 0 0,-1 0 0 0 0,1 0 1 0 0,-1 0-1 0 0,1 0 0 0 0,0 0 1 0 0,-1 0-1 0 0,1 0 1 0 0,-1 0-1 0 0,0 1-14 0 0,0 0 0 0 0,1 0 1 0 0,-1 0-1 0 0,0 0 0 0 0,0 0 0 0 0,1 0 1 0 0,-1 0-1 0 0,1 0 0 0 0,-1 0 0 0 0,1 0 1 0 0,-1 0-1 0 0,1 0 0 0 0,0 1 0 0 0,0-1 1 0 0,-1 0-1 0 0,1 1 0 0 0,-2 18 177 0 0,0-1-1 0 0,1 0 1 0 0,0 1-1 0 0,2-1 1 0 0,1 0-1 0 0,5 29 1 0 0,35 115-1565 0 0,-28-114-634 0 0,6 3-1598 0 0,-19-49 3134 0 0,1 0 0 0 0,-1 0 0 0 0,1 0 0 0 0,0-1 1 0 0,0 1-1 0 0,0-1 0 0 0,0 1 0 0 0,0-1 0 0 0,1 0 0 0 0,-1 0 0 0 0,1 0 1 0 0,-1 0-1 0 0,1 0 0 0 0,5 2 0 0 0,-7-3 185 0 0,-1-1 0 0 0,1 0 0 0 0,0 0-1 0 0,0 0 1 0 0,-1 0 0 0 0,1 0 0 0 0,0 0 0 0 0,-1 0 0 0 0,1 0-1 0 0,0 0 1 0 0,-1 0 0 0 0,1 0 0 0 0,0 0 0 0 0,0-1 0 0 0,-1 1 0 0 0,1 0-1 0 0,-1 0 1 0 0,1-1 0 0 0,0 1 0 0 0,-1 0 0 0 0,2-2 0 0 0,-2 2 181 0 0,12-7-4163 0 0</inkml:trace>
  <inkml:trace contextRef="#ctx0" brushRef="#br0" timeOffset="16796.8">622 2194 6544 0 0,'17'-3'1622'0'0,"0"0"0"0"0,20-6 0 0 0,44-20-2430 0 0,-43 12-1901 0 0,-1-1 0 0 0,43-29 0 0 0,-59 32 242 0 0</inkml:trace>
  <inkml:trace contextRef="#ctx0" brushRef="#br0" timeOffset="17326.23">890 1894 6218 0 0,'0'0'397'0'0,"-1"0"1"0"0,1 1-1 0 0,-1-1 0 0 0,1 0 1 0 0,-1 0-1 0 0,1 1 0 0 0,-1-1 0 0 0,1 0 1 0 0,-1 1-1 0 0,1-1 0 0 0,0 0 1 0 0,-1 1-1 0 0,1-1 0 0 0,0 0 0 0 0,-1 1 1 0 0,1-1-1 0 0,0 1 0 0 0,-1-1 0 0 0,1 1 1 0 0,0-1-1 0 0,0 1 0 0 0,-1 0 1 0 0,-1 18 2737 0 0,8 24-4031 0 0,-4-29 1963 0 0,4 32-663 0 0,-1 7 2 0 0,3-1 0 0 0,29 103 0 0 0,-37-155-405 0 0,0 1-1 0 0,0-1 0 0 0,0 1 1 0 0,0-1-1 0 0,0 1 0 0 0,1-1 1 0 0,-1 0-1 0 0,0 1 1 0 0,0-1-1 0 0,0 1 0 0 0,1-1 1 0 0,-1 0-1 0 0,0 1 0 0 0,1-1 1 0 0,-1 0-1 0 0,0 1 1 0 0,1-1-1 0 0,-1 0 0 0 0,0 1 1 0 0,1-1-1 0 0,-1 0 0 0 0,0 0 1 0 0,1 1-1 0 0,-1-1 1 0 0,1 0-1 0 0,-1 0 0 0 0,1 0 1 0 0,-1 0-1 0 0,1 0 0 0 0,-1 0 1 0 0,0 0-1 0 0,2 1 0 0 0,12-12 58 0 0,11-27 3 0 0,-22 33-82 0 0,76-151-53 0 0,-79 156 73 0 0,0 0 1 0 0,0-1-1 0 0,0 1 1 0 0,0 0-1 0 0,0 0 0 0 0,0-1 1 0 0,0 1-1 0 0,1 0 1 0 0,-1 0-1 0 0,0-1 0 0 0,0 1 1 0 0,0 0-1 0 0,0 0 0 0 0,1-1 1 0 0,-1 1-1 0 0,0 0 1 0 0,0 0-1 0 0,0 0 0 0 0,1 0 1 0 0,-1-1-1 0 0,0 1 1 0 0,0 0-1 0 0,1 0 0 0 0,-1 0 1 0 0,0 0-1 0 0,0 0 1 0 0,1 0-1 0 0,-1 0 0 0 0,0-1 1 0 0,1 1-1 0 0,-1 0 1 0 0,0 0-1 0 0,0 0 0 0 0,1 0 1 0 0,-1 0-1 0 0,0 0 1 0 0,1 0-1 0 0,-1 1 0 0 0,1-1 1 0 0,8 12 5 0 0,7 28 3 0 0,-13-31-31 0 0,-1-3-2 0 0,1 1 1 0 0,-1-1 0 0 0,2 0 0 0 0,-1 0-1 0 0,1 0 1 0 0,-1-1 0 0 0,2 1 0 0 0,-1-1 0 0 0,0 0-1 0 0,10 8 1 0 0,-12-12 31 0 0,0 1 0 0 0,1-1 0 0 0,-1 0 0 0 0,1 1 0 0 0,-1-1 0 0 0,1 0 0 0 0,-1-1 0 0 0,1 1 0 0 0,0 0 0 0 0,-1-1 0 0 0,1 0 0 0 0,0 1 0 0 0,0-1 0 0 0,-1 0 0 0 0,1 0 0 0 0,0-1 0 0 0,0 1 0 0 0,-1 0 0 0 0,1-1 0 0 0,0 0 0 0 0,-1 0 0 0 0,1 0-1 0 0,-1 0 1 0 0,1 0 0 0 0,-1 0 0 0 0,1-1 0 0 0,-1 1 0 0 0,0-1 0 0 0,2-1 0 0 0,1-1 128 0 0,-1 0 0 0 0,0 0 0 0 0,0 0 0 0 0,0 0 0 0 0,0-1 0 0 0,-1 0 0 0 0,0 0 0 0 0,0 0 0 0 0,0 0 0 0 0,0 0 0 0 0,-1-1 0 0 0,0 1 0 0 0,0-1 1 0 0,-1 1-1 0 0,1-1 0 0 0,-1 0 0 0 0,-1 1 0 0 0,1-1 0 0 0,-1 0 0 0 0,0 0 0 0 0,0 0 0 0 0,0 1 0 0 0,-1-1 0 0 0,0 0 0 0 0,0 0 0 0 0,-1 1 0 0 0,1-1 0 0 0,-1 1 0 0 0,-1-1 0 0 0,-3-7 0 0 0,5 12-114 0 0,1 1 1 0 0,0-1 0 0 0,0 0-1 0 0,-1 1 1 0 0,1-1-1 0 0,0 1 1 0 0,-1 0 0 0 0,1-1-1 0 0,-1 1 1 0 0,1-1-1 0 0,0 1 1 0 0,-1 0 0 0 0,1-1-1 0 0,-1 1 1 0 0,1 0-1 0 0,-1-1 1 0 0,1 1 0 0 0,-1 0-1 0 0,1 0 1 0 0,-1-1-1 0 0,0 1 1 0 0,1 0 0 0 0,-1 0-1 0 0,1 0 1 0 0,-1 0 0 0 0,0 0-1 0 0,1 0 1 0 0,-1 0-1 0 0,1 0 1 0 0,-1 0 0 0 0,1 0-1 0 0,-2 0 1 0 0,0 1-5 0 0,1 0 1 0 0,0 0 0 0 0,0 0-1 0 0,-1 0 1 0 0,1 0 0 0 0,0 1-1 0 0,0-1 1 0 0,0 0-1 0 0,0 0 1 0 0,0 1 0 0 0,-1 2-1 0 0,-2 2-26 0 0,2 0 0 0 0,-1 1 1 0 0,0-1-1 0 0,-2 13 0 0 0,5-16-58 0 0,-1 1 1 0 0,1-1 0 0 0,0 0 0 0 0,0 1-1 0 0,0-1 1 0 0,0 0 0 0 0,1 1-1 0 0,-1-1 1 0 0,1 0 0 0 0,0 0-1 0 0,0 0 1 0 0,0 0 0 0 0,0 1 0 0 0,1-2-1 0 0,-1 1 1 0 0,1 0 0 0 0,0 0-1 0 0,0 0 1 0 0,0-1 0 0 0,2 4-1 0 0,-2-4-208 0 0,1-1 0 0 0,-1 1 0 0 0,0 0-1 0 0,0-1 1 0 0,1 0 0 0 0,-1 1 0 0 0,1-1-1 0 0,-1 0 1 0 0,1 0 0 0 0,0 0 0 0 0,-1-1 0 0 0,1 1-1 0 0,3 0 1 0 0,-3-1-383 0 0,0 0 1 0 0,1 0-1 0 0,-1 0 1 0 0,0-1-1 0 0,1 1 0 0 0,-1-1 1 0 0,0 0-1 0 0,0 0 0 0 0,0 0 1 0 0,0 0-1 0 0,0-1 1 0 0,0 1-1 0 0,0-1 0 0 0,0 0 1 0 0,0 0-1 0 0,-1 0 1 0 0,1 0-1 0 0,-1 0 0 0 0,1 0 1 0 0,-1-1-1 0 0,0 1 0 0 0,2-4 1 0 0,5-6-4252 0 0</inkml:trace>
  <inkml:trace contextRef="#ctx0" brushRef="#br0" timeOffset="20671.65">1390 1937 2792 0 0,'0'0'193'0'0,"0"0"0"0"0,0 0 0 0 0,0 0-1 0 0,-1 0 1 0 0,1 0 0 0 0,0 0 0 0 0,0 0 0 0 0,0 0-1 0 0,-1 0 1 0 0,1 0 0 0 0,0 0 0 0 0,-2 2 1928 0 0,2-2-1928 0 0,0 0 0 0 0,0 0-1 0 0,0 0 1 0 0,0 1 0 0 0,0-1 0 0 0,0 0 0 0 0,0 0-1 0 0,-1 0 1 0 0,1 1 0 0 0,0-1 0 0 0,0 0 0 0 0,0 0 0 0 0,0 0-1 0 0,0 0 1 0 0,0 1 0 0 0,0-1 0 0 0,0 0 0 0 0,0 0-1 0 0,0 0 1 0 0,0 1 0 0 0,0-1 0 0 0,1 0 0 0 0,-1 0 0 0 0,1 22 2702 0 0,8 32-4174 0 0,-6-38 2320 0 0,14 116-391 0 0,-17-130-230 0 0,6-15-49 0 0,2-37 743 0 0,-7 35-671 0 0,1 0 1 0 0,1 0-1 0 0,6-18 1 0 0,-2 13 54 0 0,-6 13-305 0 0,1 1 0 0 0,0 0 0 0 0,1 0-1 0 0,-1 0 1 0 0,1 0 0 0 0,6-9 0 0 0,-9 14-178 0 0,1 1 1 0 0,-1-1-1 0 0,1 0 0 0 0,0 1 1 0 0,-1-1-1 0 0,1 1 0 0 0,0-1 1 0 0,0 1-1 0 0,-1-1 1 0 0,1 1-1 0 0,0 0 0 0 0,0-1 1 0 0,0 1-1 0 0,-1 0 0 0 0,1-1 1 0 0,0 1-1 0 0,0 0 0 0 0,0 0 1 0 0,0 0-1 0 0,0 0 1 0 0,1 0-1 0 0,0 0-27 0 0,0 1 1 0 0,0 0-1 0 0,-1-1 1 0 0,1 1-1 0 0,0 0 0 0 0,0 0 1 0 0,0 0-1 0 0,-1 0 1 0 0,1 0-1 0 0,-1 1 1 0 0,1-1-1 0 0,-1 0 1 0 0,3 3-1 0 0,11 13-2238 0 0,-1 1 1 0 0,22 35-1 0 0,-17-23-898 0 0,-18-30 3006 0 0,-1 1-1 0 0,0-1 1 0 0,0 1-1 0 0,0-1 1 0 0,1 0 0 0 0,-1 1-1 0 0,0-1 1 0 0,1 1 0 0 0,-1-1-1 0 0,0 0 1 0 0,1 1-1 0 0,-1-1 1 0 0,0 1 0 0 0,1-1-1 0 0,-1 0 1 0 0,1 0-1 0 0,-1 1 1 0 0,1-1 0 0 0,-1 0-1 0 0,1 0 1 0 0,-1 0 0 0 0,1 1-1 0 0,-1-1 1 0 0,1 0-1 0 0,-1 0 1 0 0,1 0 0 0 0,-1 0-1 0 0,1 0 1 0 0,-1 0-1 0 0,1 0 1 0 0,-1 0 0 0 0,1 0-1 0 0,0 0 1 0 0,10-16-1554 0 0,-1-26 1712 0 0,-8-7 2053 0 0,-1 1 0 0 0,-3-1 0 0 0,-1 0 0 0 0,-13-56 0 0 0,14 94-1459 0 0,-11-69 7430 0 0,78 303-7694 0 0,-30-118-5515 0 0,-7 2-5407 0 0,-27-94 5842 0 0,-2-8 1435 0 0</inkml:trace>
  <inkml:trace contextRef="#ctx0" brushRef="#br0" timeOffset="20873.55">1676 1968 3486 0 0,'-2'-4'211'0'0,"1"0"0"0"0,0-1 0 0 0,0 1 0 0 0,1 0 0 0 0,-1-1 0 0 0,1 1 1 0 0,0-1-1 0 0,0 1 0 0 0,1 0 0 0 0,-1-1 0 0 0,1 1 0 0 0,0-1 0 0 0,0 1 0 0 0,0 0 0 0 0,1 0 0 0 0,-1 0 0 0 0,1 0 0 0 0,0 0 0 0 0,0 0 0 0 0,1 0 0 0 0,-1 1 1 0 0,1-1-1 0 0,0 1 0 0 0,0-1 0 0 0,0 1 0 0 0,0 0 0 0 0,1 0 0 0 0,-1 1 0 0 0,1-1 0 0 0,-1 1 0 0 0,1-1 0 0 0,0 1 0 0 0,0 1 0 0 0,0-1 0 0 0,0 0 0 0 0,0 1 1 0 0,1 0-1 0 0,-1 0 0 0 0,9-1 0 0 0,-11 2-69 0 0,0 0 1 0 0,0 0 0 0 0,0 0-1 0 0,0 1 1 0 0,0-1 0 0 0,0 1-1 0 0,0-1 1 0 0,0 1-1 0 0,0 0 1 0 0,0-1 0 0 0,0 1-1 0 0,0 0 1 0 0,0 0 0 0 0,-1 1-1 0 0,1-1 1 0 0,0 0-1 0 0,-1 1 1 0 0,1-1 0 0 0,-1 1-1 0 0,1-1 1 0 0,-1 1 0 0 0,0-1-1 0 0,0 1 1 0 0,0 0 0 0 0,2 3-1 0 0,1 4-64 0 0,-1 0-1 0 0,1 1 1 0 0,-2-1-1 0 0,3 13 1 0 0,2 6-2027 0 0,-6 8-8514 0 0</inkml:trace>
  <inkml:trace contextRef="#ctx0" brushRef="#br0" timeOffset="21045.75">1823 1591 5958 0 0,'-4'-17'7144'0'0,"6"26"-7468"0"0,3 7-400 0 0,1-2-68 0 0,-2 2-362 0 0,1 3-456 0 0,2 0-318 0 0,-2 1 424 0 0,0 1-740 0 0,2 0-570 0 0</inkml:trace>
  <inkml:trace contextRef="#ctx0" brushRef="#br0" timeOffset="22232.42">1959 1835 3488 0 0,'-8'-7'940'0'0,"7"7"-297"0"0,0-1 1 0 0,0 0-1 0 0,-1 1 0 0 0,1-1 0 0 0,0 0 0 0 0,0 1 0 0 0,-1 0 0 0 0,1-1 0 0 0,0 1 1 0 0,-1 0-1 0 0,1-1 0 0 0,0 1 0 0 0,-2 0 0 0 0,2 0-401 0 0,0 0 0 0 0,1 0 0 0 0,-1 0 0 0 0,1 0 0 0 0,-1-1 0 0 0,0 1 0 0 0,1 0 0 0 0,-1 0 0 0 0,1-1 0 0 0,-1 1 0 0 0,1 0 0 0 0,-1-1 0 0 0,1 1 0 0 0,-1-1 0 0 0,1 1 0 0 0,-1 0 0 0 0,1-1 0 0 0,0 1 0 0 0,-1-2 0 0 0,0 2-170 0 0,1-1-1 0 0,0 1 1 0 0,0 0 0 0 0,-1-1 0 0 0,1 1-1 0 0,0-1 1 0 0,-1 1 0 0 0,1 0-1 0 0,0-1 1 0 0,-1 1 0 0 0,1 0-1 0 0,0 0 1 0 0,-1-1 0 0 0,1 1-1 0 0,-1 0 1 0 0,1 0 0 0 0,-1 0-1 0 0,1-1 1 0 0,0 1 0 0 0,-1 0-1 0 0,1 0 1 0 0,-1 0 0 0 0,1 0-1 0 0,-1 0 1 0 0,1 0 0 0 0,-1 0-1 0 0,1 0 1 0 0,-1 0 0 0 0,1 0-1 0 0,-1 0 1 0 0,1 0 0 0 0,-1 0 0 0 0,1 1-1 0 0,-1-1 1 0 0,1 0 0 0 0,0 0-1 0 0,-1 0 1 0 0,1 1 0 0 0,-1-1-1 0 0,1 0 1 0 0,0 1 0 0 0,-1-1-1 0 0,1 1 1 0 0,-2 0 77 0 0,0 0 1 0 0,0 1-1 0 0,1-1 1 0 0,-1 1-1 0 0,1 0 1 0 0,-1-1-1 0 0,1 1 1 0 0,0 0-1 0 0,0 0 0 0 0,0 0 1 0 0,0 0-1 0 0,0 0 1 0 0,-1 4-1 0 0,1-3-295 0 0,0 0 0 0 0,1 0 0 0 0,-1 0 0 0 0,1 0 0 0 0,0 0-1 0 0,0 0 1 0 0,0 0 0 0 0,1 0 0 0 0,0 6 0 0 0,0-7-116 0 0,-1 0 0 0 0,1 1 0 0 0,0-1 0 0 0,0 0 0 0 0,-1 0 0 0 0,1 0 0 0 0,1 0 0 0 0,-1 0 0 0 0,0 0 0 0 0,0 0 0 0 0,1-1 0 0 0,-1 1 0 0 0,1 0 0 0 0,0-1 0 0 0,-1 1-1 0 0,1-1 1 0 0,0 1 0 0 0,0-1 0 0 0,0 0 0 0 0,0 0 0 0 0,0 0 0 0 0,0 0 0 0 0,0 0 0 0 0,0 0 0 0 0,0-1 0 0 0,1 1 0 0 0,-1-1 0 0 0,0 1 0 0 0,4-1 0 0 0,2 0-199 0 0,1-1-1 0 0,-1 0 1 0 0,1 0 0 0 0,-1-1-1 0 0,1 0 1 0 0,-1-1 0 0 0,0 0-1 0 0,0 0 1 0 0,0 0 0 0 0,-1-1-1 0 0,1 0 1 0 0,6-6-1 0 0,-10 7 474 0 0,-1 1-1 0 0,1-1 1 0 0,-1-1 0 0 0,0 1-1 0 0,0 0 1 0 0,-1-1-1 0 0,1 1 1 0 0,-1-1-1 0 0,0 0 1 0 0,4-7-1 0 0,-5 7 429 0 0,0 0 1 0 0,0 0-1 0 0,0 0 1 0 0,-1 1-1 0 0,1-1 0 0 0,-1 0 1 0 0,0 0-1 0 0,0 0 1 0 0,0 0-1 0 0,-1 0 0 0 0,1 0 1 0 0,-1 0-1 0 0,-2-6 0 0 0,3 10-366 0 0,0 0-1 0 0,0-1 0 0 0,0 1 0 0 0,0 0 0 0 0,0 0 1 0 0,0-1-1 0 0,0 1 0 0 0,0 0 0 0 0,0 0 1 0 0,0-1-1 0 0,0 1 0 0 0,0 0 0 0 0,0 0 0 0 0,-1-1 1 0 0,1 1-1 0 0,0 0 0 0 0,0 0 0 0 0,0 0 0 0 0,0-1 1 0 0,0 1-1 0 0,-1 0 0 0 0,1 0 0 0 0,0 0 0 0 0,0-1 1 0 0,0 1-1 0 0,-1 0 0 0 0,1 0 0 0 0,0 0 1 0 0,0 0-1 0 0,0 0 0 0 0,-1 0 0 0 0,1 0 0 0 0,0-1 1 0 0,0 1-1 0 0,-1 0 0 0 0,1 0 0 0 0,0 0 0 0 0,0 0 1 0 0,-1 0-1 0 0,1 0 0 0 0,0 0 0 0 0,0 0 0 0 0,-1 0 1 0 0,1 0-1 0 0,0 0 0 0 0,0 0 0 0 0,-1 1 0 0 0,1-1 1 0 0,0 0-1 0 0,0 0 0 0 0,-10 15 795 0 0,-3 22-1332 0 0,12-36 342 0 0,1 0 1 0 0,-1 1-1 0 0,1-1 1 0 0,-1 1 0 0 0,1-1-1 0 0,0 0 1 0 0,0 1-1 0 0,0-1 1 0 0,0 1 0 0 0,0-1-1 0 0,0 1 1 0 0,0-1 0 0 0,1 0-1 0 0,-1 1 1 0 0,0-1-1 0 0,1 1 1 0 0,-1-1 0 0 0,1 0-1 0 0,0 1 1 0 0,-1-1-1 0 0,1 0 1 0 0,0 0 0 0 0,0 1-1 0 0,0-1 1 0 0,0 0-1 0 0,0 0 1 0 0,0 0 0 0 0,0 0-1 0 0,0 0 1 0 0,0 0 0 0 0,0-1-1 0 0,0 1 1 0 0,1 0-1 0 0,-1 0 1 0 0,0-1 0 0 0,1 1-1 0 0,-1-1 1 0 0,0 1-1 0 0,1-1 1 0 0,-1 0 0 0 0,1 0-1 0 0,-1 1 1 0 0,1-1-1 0 0,-1 0 1 0 0,0 0 0 0 0,1 0-1 0 0,-1-1 1 0 0,1 1 0 0 0,-1 0-1 0 0,1 0 1 0 0,-1-1-1 0 0,0 1 1 0 0,1-1 0 0 0,-1 1-1 0 0,0-1 1 0 0,1 0-1 0 0,-1 1 1 0 0,0-1 0 0 0,0 0-1 0 0,0 0 1 0 0,1 0-1 0 0,-1 0 1 0 0,0 0 0 0 0,0 0-1 0 0,0 0 1 0 0,-1 0 0 0 0,1-1-1 0 0,0 1 1 0 0,1-2-1 0 0,15-39 578 0 0,-15 35-227 0 0,1 1-1 0 0,-1-1 0 0 0,1 1 1 0 0,0-1-1 0 0,6-8 0 0 0,21-14-302 0 0,-27 27 94 0 0,0 0-1 0 0,-1 0 1 0 0,1 0 0 0 0,-1 0 0 0 0,1-1-1 0 0,-1 1 1 0 0,0-1 0 0 0,0 1 0 0 0,0-1 0 0 0,0 0-1 0 0,0 0 1 0 0,-1 0 0 0 0,1 0 0 0 0,-1 0-1 0 0,0 0 1 0 0,0 0 0 0 0,0 0 0 0 0,0-1-1 0 0,0 1 1 0 0,-1 0 0 0 0,0-1 0 0 0,0 1-1 0 0,0-4 1 0 0,-1-5 575 0 0,-1-1 1 0 0,0 1-1 0 0,-1-1 0 0 0,0 1 0 0 0,-1 0 1 0 0,-1 0-1 0 0,0 1 0 0 0,0-1 0 0 0,-1 1 1 0 0,-1 0-1 0 0,-8-10 0 0 0,27 53-245 0 0,-5-8-377 0 0,4-4-1118 0 0,0 0 0 0 0,21 26 0 0 0,-17-26-2003 0 0,18 35 0 0 0,-32-54 3097 0 0,-1 0 0 0 0,1-1 1 0 0,-1 1-1 0 0,0-1 0 0 0,1 1 1 0 0,-1 0-1 0 0,0-1 0 0 0,1 1 1 0 0,-1 0-1 0 0,0 0 0 0 0,0-1 1 0 0,0 1-1 0 0,0 0 1 0 0,0 0-1 0 0,1-1 0 0 0,-1 1 1 0 0,-1 0-1 0 0,1 0 0 0 0,0-1 1 0 0,0 1-1 0 0,0 0 0 0 0,0 0 1 0 0,-1 0-1 0 0,1 0 101 0 0,-1-1 0 0 0,0 0 0 0 0,1 0 0 0 0,-1 1 0 0 0,1-1 1 0 0,-1 0-1 0 0,1 0 0 0 0,-1 0 0 0 0,0 0 0 0 0,1 0 0 0 0,-1 0 0 0 0,0 0 0 0 0,1 0 0 0 0,-1 0 0 0 0,1 0 0 0 0,-1 0 1 0 0,0 0-1 0 0,1 0 0 0 0,-1 0 0 0 0,1-1 0 0 0,-2 1 0 0 0,-2-1 313 0 0,1-1 1 0 0,-1 0-1 0 0,0 1 0 0 0,1-1 1 0 0,-1-1-1 0 0,1 1 0 0 0,-4-3 1 0 0,5 3-302 0 0,1 1 1 0 0,0-1-1 0 0,0 0 1 0 0,0 1 0 0 0,0-1-1 0 0,0 0 1 0 0,0 0-1 0 0,0 1 1 0 0,0-1-1 0 0,1 0 1 0 0,-1 0 0 0 0,1 0-1 0 0,-1 0 1 0 0,1 0-1 0 0,0 0 1 0 0,0 0-1 0 0,0 0 1 0 0,0 0 0 0 0,1-3-1 0 0,0 0-23 0 0,0 1-1 0 0,0-1 1 0 0,1 1 0 0 0,0 0-1 0 0,0-1 1 0 0,0 1-1 0 0,0 0 1 0 0,5-5 0 0 0,1-1-28 0 0,0 1 0 0 0,1-1 0 0 0,0 1 0 0 0,0 1 0 0 0,15-10 0 0 0,-22 16 11 0 0,-1 1-1 0 0,1-1 1 0 0,-1 1-1 0 0,1 0 1 0 0,0 0 0 0 0,0 0-1 0 0,0 0 1 0 0,-1 0-1 0 0,1 1 1 0 0,0-1-1 0 0,0 0 1 0 0,0 1 0 0 0,0-1-1 0 0,0 1 1 0 0,0 0-1 0 0,0 0 1 0 0,4 0-1 0 0,-5 1 6 0 0,1 0 0 0 0,-1 1 0 0 0,1-1 0 0 0,-1 0 0 0 0,0 1 0 0 0,1-1 0 0 0,-1 1 0 0 0,0 0 0 0 0,0-1-1 0 0,0 1 1 0 0,0 0 0 0 0,-1 0 0 0 0,1 0 0 0 0,0-1 0 0 0,-1 1 0 0 0,1 0 0 0 0,-1 0 0 0 0,1 3-1 0 0,3 13 83 0 0,-4-14-272 0 0,1 0 0 0 0,0 0 0 0 0,0 0-1 0 0,0 0 1 0 0,0 0 0 0 0,0-1 0 0 0,1 1 0 0 0,0 0 0 0 0,0-1 0 0 0,0 1 0 0 0,0-1 0 0 0,0 0 0 0 0,1 0 0 0 0,-1 0 0 0 0,4 3 0 0 0,-5-6 140 0 0,0 0 0 0 0,-1 0 0 0 0,1 0-1 0 0,0 0 1 0 0,-1 0 0 0 0,1-1 0 0 0,0 1 0 0 0,-1 0 0 0 0,1 0-1 0 0,0-1 1 0 0,-1 1 0 0 0,1 0 0 0 0,-1-1 0 0 0,1 1 0 0 0,-1-1-1 0 0,1 1 1 0 0,-1-1 0 0 0,1 1 0 0 0,-1-1 0 0 0,1 1 0 0 0,-1-1-1 0 0,0 1 1 0 0,1-1 0 0 0,-1 0 0 0 0,0 1 0 0 0,1-2 0 0 0,9-17-195 0 0,-3 0 356 0 0,-2 0 0 0 0,0 0 0 0 0,-2-1 0 0 0,2-23 0 0 0,-4 41-112 0 0,-1 0-1 0 0,1 0 1 0 0,-1 0-1 0 0,1 0 0 0 0,0 0 1 0 0,0 0-1 0 0,0 1 1 0 0,0-1-1 0 0,0 0 0 0 0,0 0 1 0 0,0 1-1 0 0,0-1 1 0 0,1 1-1 0 0,-1-1 0 0 0,1 1 1 0 0,-1 0-1 0 0,1 0 0 0 0,0-1 1 0 0,-1 1-1 0 0,4-1 1 0 0,39-16-68 0 0,-42 17 82 0 0,4 0-51 0 0,0-1 0 0 0,1 1 0 0 0,-1 1 0 0 0,0-1 0 0 0,0 1 0 0 0,1 0 0 0 0,-1 1 0 0 0,11 1 0 0 0,15 1 39 0 0,-23-3 78 0 0,0-1 0 0 0,0 0 0 0 0,-1 0 0 0 0,1-1 0 0 0,0 0 0 0 0,-1-1 0 0 0,1 0 0 0 0,-1 0 0 0 0,0-1 0 0 0,0 0 0 0 0,9-5 0 0 0,8-9 544 0 0,44-37 0 0 0,-46 35-1199 0 0,-12 12-1289 0 0,0 1-1 0 0,23-12 1 0 0,1-1-4188 0 0,-22 12 2298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8:16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7139 3234 52 0 0,'0'0'-18'0'0</inkml:trace>
  <inkml:trace contextRef="#ctx0" brushRef="#br0" timeOffset="1021.29">7106 3228 772 0 0,'0'0'2463'0'0,"-18"-32"2314"0"0,11 14-2599 0 0,6 15-954 0 0,3 11-751 0 0,21 76 745 0 0,63 206 961 0 0,-67-239-2478 0 0,2 0 0 0 0,2-1 1 0 0,45 69-1 0 0,-60-106 27 0 0,1-1 1 0 0,1 0 0 0 0,0-1-1 0 0,13 12 1 0 0,-20-20 184 0 0,1 0 0 0 0,-1 0 1 0 0,0 0-1 0 0,1-1 0 0 0,-1 0 0 0 0,1 1 1 0 0,0-1-1 0 0,0-1 0 0 0,0 1 1 0 0,0 0-1 0 0,0-1 0 0 0,0 0 1 0 0,0 0-1 0 0,0 0 0 0 0,1-1 0 0 0,-1 1 1 0 0,0-1-1 0 0,1 0 0 0 0,4-1 1 0 0,-6 0 59 0 0,0 0 0 0 0,0 0 0 0 0,-1 0 0 0 0,1 0 0 0 0,-1-1 1 0 0,1 0-1 0 0,-1 1 0 0 0,1-1 0 0 0,-1 0 0 0 0,0 0 0 0 0,0 0 1 0 0,0 0-1 0 0,0-1 0 0 0,0 1 0 0 0,0 0 0 0 0,-1-1 0 0 0,1 1 1 0 0,-1-1-1 0 0,0 0 0 0 0,0 0 0 0 0,0 1 0 0 0,0-1 0 0 0,0 0 1 0 0,0 0-1 0 0,-1 0 0 0 0,0 0 0 0 0,1 0 0 0 0,-1 0 0 0 0,0 0 1 0 0,-1-4-1 0 0,1-4 21 0 0,-1 0 0 0 0,0 0 0 0 0,-1 1 0 0 0,0-1 1 0 0,-1 0-1 0 0,-8-20 0 0 0,4 15 81 0 0,-1 0 0 0 0,-1 1 1 0 0,-1 0-1 0 0,0 0 0 0 0,-1 1 0 0 0,0 0 0 0 0,-1 1 0 0 0,-24-20 1 0 0,7 11 284 0 0,-1 0-1 0 0,-2 2 1 0 0,-39-19 0 0 0,70 39-370 0 0,0 0 0 0 0,-1-1 0 0 0,1 1 0 0 0,0-1 0 0 0,0 0 0 0 0,-1 1 0 0 0,1-1 0 0 0,0 0 0 0 0,0 1 0 0 0,0-1 0 0 0,0 0 0 0 0,0 0 0 0 0,0 0 0 0 0,0 0 0 0 0,0 0 0 0 0,0 0 0 0 0,1 0-1 0 0,-1-1 1 0 0,0 1 0 0 0,1 0 0 0 0,-1 0 0 0 0,1-1 0 0 0,-1 1 0 0 0,1 0 0 0 0,0 0 0 0 0,-1-1 0 0 0,1 1 0 0 0,0 0 0 0 0,0-1 0 0 0,0-1 0 0 0,1 0-132 0 0,1 0-1 0 0,-1 0 1 0 0,1 0 0 0 0,0 0 0 0 0,0 0 0 0 0,0 0-1 0 0,1 1 1 0 0,-1-1 0 0 0,1 1 0 0 0,4-4 0 0 0,35-24-1511 0 0,-30 22 1078 0 0,0-1-1 0 0,17-14 1 0 0,-26 20 652 0 0,-1 0 0 0 0,1 0 0 0 0,-1 0 0 0 0,1 0 0 0 0,-1 0 0 0 0,0 0 0 0 0,0 0 0 0 0,-1-1 0 0 0,1 1 0 0 0,-1-1 0 0 0,1 0 0 0 0,-1 1 0 0 0,0-1 0 0 0,0-5 0 0 0,-1 7 138 0 0,0 0 1 0 0,0 1 0 0 0,0-1 0 0 0,0 0 0 0 0,-1 0 0 0 0,1 1 0 0 0,-1-1-1 0 0,1 0 1 0 0,-1 0 0 0 0,0 1 0 0 0,0-1 0 0 0,0 1 0 0 0,0-1-1 0 0,0 1 1 0 0,0-1 0 0 0,0 1 0 0 0,0-1 0 0 0,0 1 0 0 0,-1 0 0 0 0,1 0-1 0 0,0 0 1 0 0,-1 0 0 0 0,1 0 0 0 0,-1 0 0 0 0,0 0 0 0 0,1 0 0 0 0,-1 0-1 0 0,0 1 1 0 0,1-1 0 0 0,-1 1 0 0 0,-3-1 0 0 0,5 2-172 0 0,-1 0 0 0 0,0 0 0 0 0,1 0 0 0 0,-1 0 0 0 0,1 0 0 0 0,0 0 0 0 0,-1 0 0 0 0,1 0 0 0 0,0 0 0 0 0,-1 0 0 0 0,1 0 0 0 0,0 0 0 0 0,0 0 0 0 0,0 0 0 0 0,0 0 0 0 0,0 1 0 0 0,0-1 0 0 0,1 0 0 0 0,-1 0-1 0 0,1 2 1 0 0,1 0-35 0 0,0 0 0 0 0,0 0-1 0 0,0-1 1 0 0,1 1 0 0 0,-1 0-1 0 0,1-1 1 0 0,0 0 0 0 0,-1 0-1 0 0,1 1 1 0 0,0-2-1 0 0,1 1 1 0 0,-1 0 0 0 0,0-1-1 0 0,4 2 1 0 0,50 14-1805 0 0,-54-16 1638 0 0,52 8-2209 0 0,-53-8 2275 0 0,1-1 1 0 0,-1 0 0 0 0,1 0-1 0 0,0 0 1 0 0,-1 0 0 0 0,1 0 0 0 0,-1 0-1 0 0,1-1 1 0 0,-1 0 0 0 0,1 1 0 0 0,-1-1-1 0 0,1 0 1 0 0,-1 0 0 0 0,0 0-1 0 0,0 0 1 0 0,1-1 0 0 0,-1 1 0 0 0,2-2-1 0 0,-3 1 151 0 0,-1 1 0 0 0,1 0 0 0 0,-1 0 0 0 0,1 0 0 0 0,-1-1 0 0 0,1 1 0 0 0,-1 0-1 0 0,0 0 1 0 0,0-1 0 0 0,0 1 0 0 0,0 0 0 0 0,0 0 0 0 0,0-1 0 0 0,0 1 0 0 0,0 0 0 0 0,0-1 0 0 0,-1 1-1 0 0,1 0 1 0 0,0 0 0 0 0,-1-1 0 0 0,1 1 0 0 0,-1 0 0 0 0,1 0 0 0 0,-1 0 0 0 0,0 0 0 0 0,1 0 0 0 0,-1 0-1 0 0,0 0 1 0 0,-2-2 0 0 0,-28-28 3190 0 0,29 28-2715 0 0,-21-15 3033 0 0,23 18-3531 0 0,0 0 0 0 0,0 0 0 0 0,0 0 0 0 0,0 0 0 0 0,0 0 0 0 0,0 0 0 0 0,0 1 0 0 0,0-1 1 0 0,0 0-1 0 0,0 0 0 0 0,0 0 0 0 0,0 0 0 0 0,0 0 0 0 0,0 0 0 0 0,0 0 0 0 0,0 0 1 0 0,0 0-1 0 0,-1 0 0 0 0,1 0 0 0 0,0 0 0 0 0,0 0 0 0 0,0 0 0 0 0,0 0 0 0 0,0 0 0 0 0,0 0 1 0 0,0 0-1 0 0,0 0 0 0 0,0 0 0 0 0,0 0 0 0 0,0 0 0 0 0,0 0 0 0 0,0 0 0 0 0,0 0 1 0 0,0 0-1 0 0,0 0 0 0 0,0 0 0 0 0,0 0 0 0 0,0 0 0 0 0,0 0 0 0 0,-1 0 0 0 0,1 0 0 0 0,0 0 1 0 0,12 14-18 0 0,-4-6-1040 0 0,0 1 0 0 0,1-2 1 0 0,1 1-1 0 0,12 7 0 0 0,-14-11-696 0 0,-1 1-1 0 0,1-2 1 0 0,1 1 0 0 0,-1-1-1 0 0,0 0 1 0 0,12 2 0 0 0,-14-4-1883 0 0</inkml:trace>
  <inkml:trace contextRef="#ctx0" brushRef="#br0" timeOffset="1298.23">7567 3176 5830 0 0,'-12'-9'10557'0'0,"20"12"-9398"0"0,4 2-889 0 0,-1 1 0 0 0,-1 0 0 0 0,1 1 0 0 0,15 13 0 0 0,-20-15-547 0 0,1 2 1 0 0,-1-1-1 0 0,0 1 1 0 0,0 0 0 0 0,-1 0-1 0 0,0 0 1 0 0,5 10 0 0 0,-10-16 8 0 0,0-1 268 0 0,0 0 1 0 0,0 1-1 0 0,0-1 0 0 0,0 0 1 0 0,1 0-1 0 0,-1 0 0 0 0,0 1 1 0 0,0-1-1 0 0,0 0 0 0 0,0 0 1 0 0,0 1-1 0 0,0-1 0 0 0,0 0 1 0 0,0 0-1 0 0,0 0 0 0 0,0 1 1 0 0,0-1-1 0 0,0 0 0 0 0,-1 0 1 0 0,1 0-1 0 0,0 1 0 0 0,0-1 0 0 0,0 0 1 0 0,0 0-1 0 0,0 0 0 0 0,0 1 1 0 0,0-1-1 0 0,-1 0 0 0 0,1 0 1 0 0,0 0-1 0 0,0 0 0 0 0,0 1 1 0 0,0-1-1 0 0,-1 0 0 0 0,1 0 1 0 0,0 0-1 0 0,0 0 0 0 0,0 0 1 0 0,0 0-1 0 0,-1 0 0 0 0,1 0 1 0 0,0 0-1 0 0,0 1 0 0 0,-1-1 0 0 0,1 0 1 0 0,0 0-1 0 0,-9-9 60 0 0,-7-19 71 0 0,15 21-124 0 0,0 0 0 0 0,0 0 0 0 0,0 0 0 0 0,1-13 0 0 0,0 18-15 0 0,0 0-1 0 0,0 0 1 0 0,0 0 0 0 0,0 0-1 0 0,1 0 1 0 0,-1 0 0 0 0,1 0-1 0 0,-1 0 1 0 0,1 1-1 0 0,0-1 1 0 0,-1 0 0 0 0,1 0-1 0 0,0 0 1 0 0,0 1 0 0 0,0-1-1 0 0,0 0 1 0 0,1 1 0 0 0,-1-1-1 0 0,0 1 1 0 0,1 0 0 0 0,2-3-1 0 0,-3 4-2 0 0,0 0 0 0 0,-1 0 0 0 0,1 0 0 0 0,0 0 0 0 0,0 0 0 0 0,0 0 0 0 0,0 1 0 0 0,0-1 0 0 0,0 0 0 0 0,0 0 0 0 0,0 1 0 0 0,0-1 0 0 0,0 0 0 0 0,0 1 0 0 0,0-1 0 0 0,-1 1-1 0 0,1 0 1 0 0,0-1 0 0 0,0 1 0 0 0,-1-1 0 0 0,1 1 0 0 0,0 0 0 0 0,-1 0 0 0 0,1-1 0 0 0,0 1 0 0 0,0 1 0 0 0,17 27-830 0 0,-15-24 462 0 0,7 12-920 0 0,14 23-2999 0 0,-3-17-1662 0 0,-13-17 2571 0 0</inkml:trace>
  <inkml:trace contextRef="#ctx0" brushRef="#br0" timeOffset="1718.66">7845 3041 4020 0 0,'-1'-1'375'0'0,"-1"-1"-1"0"0,0 1 0 0 0,0 0 1 0 0,1-1-1 0 0,-1 1 1 0 0,0 0-1 0 0,0 0 1 0 0,0 1-1 0 0,0-1 0 0 0,0 0 1 0 0,0 1-1 0 0,-1-1 1 0 0,1 1-1 0 0,0-1 1 0 0,0 1-1 0 0,0 0 0 0 0,0 0 1 0 0,-1 0-1 0 0,1 0 1 0 0,0 1-1 0 0,0-1 1 0 0,0 1-1 0 0,0-1 1 0 0,0 1-1 0 0,0 0 0 0 0,-1-1 1 0 0,-2 3-1 0 0,3-2-276 0 0,0 1 0 0 0,0-1 0 0 0,0 1 0 0 0,0-1 0 0 0,1 1 0 0 0,-1 0 0 0 0,0 0 0 0 0,1-1-1 0 0,0 1 1 0 0,-1 0 0 0 0,1 0 0 0 0,0 1 0 0 0,0-1 0 0 0,0 0 0 0 0,0 0 0 0 0,0 0 0 0 0,1 1 0 0 0,-1-1 0 0 0,1 0 0 0 0,-1 1-1 0 0,1-1 1 0 0,0 1 0 0 0,0-1 0 0 0,0 0 0 0 0,0 1 0 0 0,0-1 0 0 0,1 1 0 0 0,-1-1 0 0 0,1 0 0 0 0,-1 1 0 0 0,1-1-1 0 0,0 0 1 0 0,0 0 0 0 0,0 0 0 0 0,0 0 0 0 0,1 0 0 0 0,-1 0 0 0 0,3 3 0 0 0,-1-1-347 0 0,0 0 1 0 0,1-1-1 0 0,0 1 1 0 0,0-1-1 0 0,0 0 1 0 0,0 0-1 0 0,1-1 1 0 0,-1 1-1 0 0,1-1 1 0 0,-1 0-1 0 0,1 0 1 0 0,0 0-1 0 0,0-1 1 0 0,0 0-1 0 0,0 0 1 0 0,0 0-1 0 0,0 0 1 0 0,0-1-1 0 0,0 0 1 0 0,1 0-1 0 0,-1 0 0 0 0,0-1 1 0 0,0 0-1 0 0,0 0 1 0 0,0 0-1 0 0,5-2 1 0 0,-4 1 116 0 0,0 0 1 0 0,0-1-1 0 0,0 1 0 0 0,-1-1 1 0 0,1-1-1 0 0,-1 1 0 0 0,0-1 1 0 0,0 0-1 0 0,0 0 0 0 0,0 0 1 0 0,-1-1-1 0 0,0 1 0 0 0,1-1 1 0 0,-2 0-1 0 0,1-1 0 0 0,-1 1 1 0 0,1 0-1 0 0,-2-1 0 0 0,1 0 1 0 0,3-10-1 0 0,-4 6 334 0 0,0 1-1 0 0,-1 0 1 0 0,1-1 0 0 0,-2 1 0 0 0,0-1 0 0 0,0 1-1 0 0,-1-1 1 0 0,0 1 0 0 0,0-1 0 0 0,-1 1-1 0 0,-4-12 1 0 0,-3-4 2115 0 0,-2 1 0 0 0,-22-39-1 0 0,22 42-360 0 0,11 22-1907 0 0,-1-1 0 0 0,1 0-1 0 0,0 0 1 0 0,-1 0 0 0 0,1 0-1 0 0,0 0 1 0 0,0 0 0 0 0,-1 0-1 0 0,1 0 1 0 0,0 0-1 0 0,0 1 1 0 0,-1-1 0 0 0,1 0-1 0 0,0 0 1 0 0,0 0 0 0 0,-1 0-1 0 0,1 1 1 0 0,0-1 0 0 0,0 0-1 0 0,0 0 1 0 0,-1 1 0 0 0,1-1-1 0 0,0 0 1 0 0,0 0 0 0 0,0 1-1 0 0,0-1 1 0 0,0 0 0 0 0,0 0-1 0 0,0 1 1 0 0,-1-1 0 0 0,1 0-1 0 0,0 1 1 0 0,0-1 0 0 0,0 0-1 0 0,0 1 1 0 0,0-1 0 0 0,0 1-1 0 0,-4 13 210 0 0,5-3-153 0 0,0 0-1 0 0,1 0 0 0 0,0 0 0 0 0,0-1 0 0 0,1 1 0 0 0,1 0 1 0 0,0-1-1 0 0,0 0 0 0 0,1 0 0 0 0,0 0 0 0 0,1 0 0 0 0,12 15 1 0 0,38 42-1792 0 0,4-7-4268 0 0,-25-25-850 0 0,-34-34 6077 0 0,1 1-62 0 0</inkml:trace>
  <inkml:trace contextRef="#ctx0" brushRef="#br0" timeOffset="1907.23">8022 3063 3420 0 0,'-2'-2'126'0'0,"1"0"-1"0"0,-1 0 1 0 0,0 0-1 0 0,0 0 1 0 0,1 0 0 0 0,-1 0-1 0 0,1-1 1 0 0,0 1-1 0 0,0-1 1 0 0,0 1 0 0 0,0-1-1 0 0,0 0 1 0 0,0 1-1 0 0,1-1 1 0 0,-1 0-1 0 0,1 1 1 0 0,0-1 0 0 0,0 0-1 0 0,0 1 1 0 0,0-1-1 0 0,0 0 1 0 0,1 0 0 0 0,-1 1-1 0 0,1-1 1 0 0,0 0-1 0 0,0 1 1 0 0,0-1-1 0 0,0 1 1 0 0,0-1 0 0 0,0 1-1 0 0,1 0 1 0 0,-1-1-1 0 0,1 1 1 0 0,-1 0 0 0 0,1 0-1 0 0,0 0 1 0 0,0 0-1 0 0,0 0 1 0 0,0 0 0 0 0,0 1-1 0 0,1-1 1 0 0,2-1-1 0 0,4-3 13 0 0,0 1-1 0 0,0-1 0 0 0,1 1 1 0 0,0 1-1 0 0,18-6 1 0 0,-25 9-37 0 0,0 0 0 0 0,0 0 1 0 0,0 0-1 0 0,1 1 1 0 0,-1-1-1 0 0,0 1 1 0 0,1 0-1 0 0,-1 0 0 0 0,0 0 1 0 0,1 0-1 0 0,-1 1 1 0 0,0-1-1 0 0,0 1 1 0 0,1 0-1 0 0,-1 0 0 0 0,0 0 1 0 0,0 0-1 0 0,0 0 1 0 0,0 1-1 0 0,0-1 1 0 0,0 1-1 0 0,4 3 0 0 0,-4 1-235 0 0,0-1 0 0 0,0 1 0 0 0,-1-1 0 0 0,0 1 0 0 0,0 0 0 0 0,0 0 0 0 0,0 0 0 0 0,-1 0 0 0 0,0 0 0 0 0,0 11 0 0 0,1 0-3927 0 0,-3-10 264 0 0,1-1 1160 0 0</inkml:trace>
  <inkml:trace contextRef="#ctx0" brushRef="#br0" timeOffset="2066.07">8158 2695 3792 0 0,'-7'-8'4892'0'0,"6"14"-4588"0"0,1 5-276 0 0,0 1-414 0 0,0 3-580 0 0,2 0-470 0 0,0 2 40 0 0,-1 1-758 0 0,2 1-516 0 0</inkml:trace>
  <inkml:trace contextRef="#ctx0" brushRef="#br0" timeOffset="2623.63">8300 2932 3064 0 0,'0'0'13201'0'0,"24"1"-9013"0"0,-12-2-3763 0 0,-1-2 0 0 0,0 1 0 0 0,0-1 0 0 0,-1-1 0 0 0,1 0 0 0 0,-1-1 0 0 0,0 0 0 0 0,0 0 0 0 0,0-1 0 0 0,-1 0 0 0 0,9-8 0 0 0,-17 13-372 0 0,0 1 0 0 0,0-1-1 0 0,0 0 1 0 0,-1 0 0 0 0,1 1 0 0 0,0-1-1 0 0,-1 0 1 0 0,1 0 0 0 0,0 0-1 0 0,-1 0 1 0 0,1 0 0 0 0,-1 0-1 0 0,0 0 1 0 0,1 0 0 0 0,-1 0-1 0 0,0 0 1 0 0,1 0 0 0 0,-1 0-1 0 0,0 0 1 0 0,0 0 0 0 0,0 0-1 0 0,0 0 1 0 0,0 0 0 0 0,0 0 0 0 0,0 0-1 0 0,-1 0 1 0 0,1-1 0 0 0,0 1-1 0 0,0 0 1 0 0,-1 0 0 0 0,1 0-1 0 0,-1 0 1 0 0,1 1 0 0 0,-1-1-1 0 0,1 0 1 0 0,-1 0 0 0 0,0 0-1 0 0,1 0 1 0 0,-1 0 0 0 0,0 1-1 0 0,0-1 1 0 0,0 0 0 0 0,1 1 0 0 0,-1-1-1 0 0,0 0 1 0 0,-2 0 0 0 0,0-1-9 0 0,-1-1 1 0 0,0 1 0 0 0,0 0-1 0 0,-1 0 1 0 0,1 0-1 0 0,0 1 1 0 0,0 0 0 0 0,-1 0-1 0 0,-7-2 1 0 0,6 4-181 0 0,-1-1 0 0 0,0 0 0 0 0,1 1 0 0 0,-1 1 0 0 0,1-1 1 0 0,0 1-1 0 0,-1 0 0 0 0,1 0 0 0 0,-8 5 0 0 0,7-4-954 0 0,1 1 0 0 0,0 0-1 0 0,0 0 1 0 0,-9 8 0 0 0,15-12 943 0 0,-1 1 1 0 0,1-1-1 0 0,-1 0 0 0 0,1 0 1 0 0,-1 1-1 0 0,1-1 1 0 0,-1 0-1 0 0,1 1 0 0 0,0-1 1 0 0,-1 0-1 0 0,1 1 0 0 0,0-1 1 0 0,-1 1-1 0 0,1-1 1 0 0,0 1-1 0 0,-1-1 0 0 0,1 0 1 0 0,0 1-1 0 0,0-1 0 0 0,0 1 1 0 0,-1-1-1 0 0,1 1 0 0 0,0 0 1 0 0,0-1-1 0 0,0 1 1 0 0,0-1-1 0 0,0 1 0 0 0,0-1 1 0 0,0 1-1 0 0,0-1 0 0 0,0 1 1 0 0,0-1-1 0 0,0 1 1 0 0,0-1-1 0 0,1 1 0 0 0,-1-1 1 0 0,0 1-1 0 0,0-1 0 0 0,0 1 1 0 0,1-1-1 0 0,-1 1 0 0 0,0-1 1 0 0,1 1-1 0 0,-1-1 1 0 0,0 0-1 0 0,1 1 0 0 0,-1-1 1 0 0,1 0-1 0 0,-1 1 0 0 0,0-1 1 0 0,1 0-1 0 0,-1 1 1 0 0,1-1-1 0 0,-1 0 0 0 0,1 0 1 0 0,-1 0-1 0 0,1 1 0 0 0,-1-1 1 0 0,1 0-1 0 0,-1 0 0 0 0,1 0 1 0 0,0 0-1 0 0,0 0 1 0 0,31 3-3681 0 0,-25-4 3503 0 0,0 0 0 0 0,0 0 0 0 0,0 0 0 0 0,0-1 0 0 0,0-1 0 0 0,-1 1 0 0 0,1-1 0 0 0,11-6 0 0 0,-12 5 962 0 0,0-1-1 0 0,0 1 1 0 0,-1-1-1 0 0,1 0 0 0 0,-1-1 1 0 0,0 1-1 0 0,8-13 1 0 0,-8 11 761 0 0,0-1 0 0 0,0 1 0 0 0,1 0 1 0 0,8-7-1 0 0,-12 15-1282 0 0,0-1-1 0 0,0 1 1 0 0,0 0 0 0 0,0 0-1 0 0,0 0 1 0 0,0 0 0 0 0,0 0 0 0 0,0 0-1 0 0,0 0 1 0 0,0 1 0 0 0,-1-1 0 0 0,4 3-1 0 0,1 3 0 0 0,-1 0 0 0 0,1 1 0 0 0,-1-1 0 0 0,0 1 0 0 0,-1 0-1 0 0,0 0 1 0 0,0 1 0 0 0,-1-1 0 0 0,3 13 0 0 0,-5-20 16 0 0,-12-58 2490 0 0,11 42-1806 0 0,0 1 0 0 0,3-23 0 0 0,-2 32-590 0 0,0 1 0 0 0,0-1-1 0 0,0 0 1 0 0,1 0 0 0 0,-1 0 0 0 0,1 1 0 0 0,0-1 0 0 0,1 1 0 0 0,-1 0 0 0 0,1-1 0 0 0,3-3 0 0 0,-5 7-199 0 0,0 1 0 0 0,0-1 0 0 0,0 0 0 0 0,0 1 0 0 0,0-1 0 0 0,0 1 0 0 0,0-1 0 0 0,0 1-1 0 0,0-1 1 0 0,1 1 0 0 0,-1 0 0 0 0,0 0 0 0 0,0 0 0 0 0,0-1 0 0 0,0 1 0 0 0,1 0 0 0 0,-1 0 0 0 0,0 1 0 0 0,0-1 0 0 0,0 0 0 0 0,1 0 0 0 0,-1 0 0 0 0,0 1 0 0 0,0-1 0 0 0,0 1 0 0 0,0-1 0 0 0,0 1 0 0 0,0-1 0 0 0,0 1 0 0 0,0 0 0 0 0,0-1-1 0 0,0 1 1 0 0,0 0 0 0 0,0 0 0 0 0,0 0 0 0 0,-1 0 0 0 0,2 1 0 0 0,29 37-457 0 0,-1 4-1320 0 0,13 22-5887 0 0,-38-57 5337 0 0,0 1 1 0 0,-1 0 0 0 0,0 0 0 0 0,0 0 0 0 0,3 15 0 0 0,-5-7-3321 0 0</inkml:trace>
  <inkml:trace contextRef="#ctx0" brushRef="#br0" timeOffset="2872.7">7908 3438 10730 0 0,'0'0'266'0'0,"0"0"-1"0"0,-1 0 0 0 0,1 1 0 0 0,-1-1 0 0 0,1 0 0 0 0,0 0 1 0 0,-1 0-1 0 0,1 0 0 0 0,-1 0 0 0 0,1 1 0 0 0,-1-1 0 0 0,1 0 1 0 0,0 0-1 0 0,-1 0 0 0 0,1 0 0 0 0,-1 0 0 0 0,1 0 1 0 0,-1 0-1 0 0,1 0 0 0 0,-1-1 0 0 0,1 1 0 0 0,0 0 0 0 0,-1 0 1 0 0,1 0-1 0 0,-1 0 0 0 0,1-1 0 0 0,0 1 0 0 0,-1-1 0 0 0,9-8 2759 0 0,25-13-972 0 0,415-190 4365 0 0,-285 142-5883 0 0,214-90-2661 0 0,-121 71-7970 0 0,-243 88 4117 0 0,-27 10 2645 0 0,-44 21 92 0 0,36-19 1253 0 0,-26 15-1675 0 0</inkml:trace>
  <inkml:trace contextRef="#ctx0" brushRef="#br0" timeOffset="3055.14">8031 3686 10324 0 0,'49'-22'3736'0'0,"-2"-2"-1"0"0,47-32 0 0 0,2 0-1298 0 0,139-65 1004 0 0,21-11-3790 0 0,-93 32-7951 0 0,-160 98 7884 0 0,47-36-5142 0 0,-25 7-1039 0 0,-15 10 427 0 0</inkml:trace>
  <inkml:trace contextRef="#ctx0" brushRef="#br0" timeOffset="4472.98">470 232 1994 0 0,'34'-46'2659'0'0,"-1"-1"0"0"0,29-58 0 0 0,-61 103-2575 0 0,0 1 0 0 0,0 0 0 0 0,-1 0 0 0 0,1 0 0 0 0,0-1 0 0 0,0 1 0 0 0,-1 0 1 0 0,1-1-1 0 0,-1 1 0 0 0,1 0 0 0 0,-1-1 0 0 0,0 1 0 0 0,1-1 0 0 0,-1 1 0 0 0,0-1 0 0 0,0 1 1 0 0,0-1-1 0 0,0 1 0 0 0,0-1 0 0 0,-1-2 0 0 0,0 4-55 0 0,0 0 0 0 0,0-1 0 0 0,0 1 1 0 0,0 0-1 0 0,0 0 0 0 0,0 0 0 0 0,0 0 0 0 0,0 0 0 0 0,0 0 1 0 0,0 0-1 0 0,0 0 0 0 0,1 0 0 0 0,-1 0 0 0 0,0 0 0 0 0,0 1 1 0 0,0-1-1 0 0,0 0 0 0 0,0 1 0 0 0,0-1 0 0 0,0 1 0 0 0,-1 0 1 0 0,-12 7 38 0 0,0 0 1 0 0,-17 14 0 0 0,-39 33 286 0 0,-112 116-1 0 0,148-134-308 0 0,1 2-1 0 0,2 1 1 0 0,2 2 0 0 0,-40 77-1 0 0,61-104-42 0 0,1 0-1 0 0,1 1 0 0 0,0 0 1 0 0,1 1-1 0 0,1-1 0 0 0,1 1 1 0 0,0 0-1 0 0,1-1 0 0 0,1 1 1 0 0,0 0-1 0 0,1 0 0 0 0,1 0 1 0 0,1 0-1 0 0,1 0 0 0 0,0 0 0 0 0,1-1 1 0 0,0 1-1 0 0,14 28 0 0 0,98 198-72 0 0,-42-93 747 0 0,19 47 713 0 0,253 507 2064 0 0,-20-98-2267 0 0,206 380-246 0 0,-147-186-858 0 0,76 143-406 0 0,-342-719 304 0 0,218 386-163 0 0,-236-446 121 0 0,197 242-1 0 0,-268-370 8 0 0,2-2 0 0 0,2-1 0 0 0,1-2-1 0 0,1-1 1 0 0,42 26 0 0 0,-54-41 55 0 0,1-1 1 0 0,0-1-1 0 0,1-1 0 0 0,1-1 0 0 0,-1-2 1 0 0,2 0-1 0 0,-1-2 0 0 0,1-1 1 0 0,45 3-1 0 0,1-7 23 0 0,0-4 0 0 0,0-2 0 0 0,0-4 0 0 0,-1-4-1 0 0,109-30 1 0 0,349-143-2738 0 0,-388 130 538 0 0,322-139-9035 0 0,-358 140 6912 0 0</inkml:trace>
  <inkml:trace contextRef="#ctx0" brushRef="#br0" timeOffset="5348.02">61 5142 3176 0 0,'-6'-3'-669'0'0,"-17"-10"5650"0"0,15 14-1718 0 0,8 12-1638 0 0,18 41 623 0 0,38 78 1 0 0,-16-41-1373 0 0,53 124-690 0 0,6-4-3291 0 0,-98-210 2784 0 0,-1-4 74 0 0,-3-14-44 0 0,-7-21 424 0 0,-53-117 1101 0 0,-63-165-332 0 0,90 215 3 0 0,-24-119 1 0 0,47 172-365 0 0,8 35-245 0 0,0 0 0 0 0,2-1 1 0 0,-4-35-1 0 0,7 53-283 0 0,0-1-1 0 0,0 1 1 0 0,0 0 0 0 0,0 0-1 0 0,0-1 1 0 0,0 1-1 0 0,0 0 1 0 0,0-1-1 0 0,0 1 1 0 0,1 0 0 0 0,-1 0-1 0 0,0-1 1 0 0,0 1-1 0 0,0 0 1 0 0,0-1 0 0 0,0 1-1 0 0,1 0 1 0 0,-1 0-1 0 0,0 0 1 0 0,0-1-1 0 0,0 1 1 0 0,1 0 0 0 0,-1 0-1 0 0,0 0 1 0 0,0-1-1 0 0,1 1 1 0 0,-1 0-1 0 0,0 0 1 0 0,0 0 0 0 0,1 0-1 0 0,-1 0 1 0 0,0 0-1 0 0,1 0 1 0 0,-1-1 0 0 0,0 1-1 0 0,1 0 1 0 0,-1 0-1 0 0,0 0 1 0 0,0 0-1 0 0,1 0 1 0 0,-1 0 0 0 0,0 1-1 0 0,1-1 1 0 0,-1 0-1 0 0,0 0 1 0 0,0 0 0 0 0,1 0-1 0 0,-1 0 1 0 0,0 0-1 0 0,0 0 1 0 0,1 1-1 0 0,-1-1 1 0 0,0 0 0 0 0,0 0-1 0 0,1 1 1 0 0,15 9 368 0 0,5 11-29 0 0,0 0 1 0 0,-2 1-1 0 0,27 42 1 0 0,-11-16 12 0 0,131 177-270 0 0,-45-61-4843 0 0,2-3-6389 0 0,-109-143 8068 0 0,-2-5-700 0 0</inkml:trace>
  <inkml:trace contextRef="#ctx0" brushRef="#br0" timeOffset="5694">235 5530 6612 0 0,'-13'-2'1595'0'0,"11"2"-212"0"0,7-18 1508 0 0,4-3-2637 0 0,1 0 1 0 0,2 0 0 0 0,0 1-1 0 0,27-34 1 0 0,-19 27-865 0 0,25-44-1 0 0,-38 59 611 0 0,-2 1-1 0 0,1 0 1 0 0,-1-1-1 0 0,-1 0 1 0 0,-1 0-1 0 0,1-1 1 0 0,-2 1-1 0 0,0-1 1 0 0,0 0-1 0 0,-1 1 1 0 0,-1-1-1 0 0,0 0 1 0 0,-1 1-1 0 0,0-1 1 0 0,-1 0-1 0 0,0 1 1 0 0,-1-1-1 0 0,0 1 1 0 0,-1 0-1 0 0,-1 0 1 0 0,-5-11-1 0 0,2 7 1028 0 0,0 0-1 0 0,0 1 1 0 0,-2 0-1 0 0,0 1 1 0 0,0 0-1 0 0,-2 0 1 0 0,0 1-1 0 0,-18-15 1 0 0,30 27-1004 0 0,0 1 0 0 0,0 0-1 0 0,0 0 1 0 0,0 0 0 0 0,0 0 0 0 0,0 0 0 0 0,-1 0-1 0 0,1 0 1 0 0,0 0 0 0 0,0 0 0 0 0,0 0 0 0 0,0 0 0 0 0,0 0-1 0 0,0 0 1 0 0,0 0 0 0 0,0 0 0 0 0,0 0 0 0 0,-1-1-1 0 0,1 1 1 0 0,0 0 0 0 0,0 0 0 0 0,0 0 0 0 0,0 0-1 0 0,0 0 1 0 0,0 0 0 0 0,0 1 0 0 0,0-1 0 0 0,-1 0 0 0 0,1 0-1 0 0,0 0 1 0 0,0 0 0 0 0,0 0 0 0 0,0 0 0 0 0,0 0-1 0 0,0 0 1 0 0,0 0 0 0 0,0 0 0 0 0,0 0 0 0 0,-1 0-1 0 0,1 0 1 0 0,0 0 0 0 0,0 0 0 0 0,0 0 0 0 0,0 1 0 0 0,0-1-1 0 0,0 0 1 0 0,0 0 0 0 0,0 0 0 0 0,0 0 0 0 0,0 0-1 0 0,0 0 1 0 0,0 0 0 0 0,0 0 0 0 0,0 1 0 0 0,0-1-1 0 0,0 0 1 0 0,0 0 0 0 0,0 0 0 0 0,0 0 0 0 0,0 0-1 0 0,0 12 547 0 0,6 13-54 0 0,4-2-295 0 0,2 0 0 0 0,0-1 0 0 0,1 0-1 0 0,1-1 1 0 0,28 31 0 0 0,97 90-474 0 0,-55-61-1753 0 0,-73-70 1471 0 0,62 62-4534 0 0,-21-30-2173 0 0,-37-37 1122 0 0,-9-5 1809 0 0</inkml:trace>
  <inkml:trace contextRef="#ctx0" brushRef="#br0" timeOffset="5896.73">257 4886 3736 0 0,'-24'-7'1177'0'0,"-14"-4"5830"0"0,38 11-6921 0 0,-1-1 1 0 0,1 0 0 0 0,-1 0-1 0 0,0 1 1 0 0,1-1-1 0 0,0 0 1 0 0,-1 0 0 0 0,1 0-1 0 0,-1 0 1 0 0,1 1-1 0 0,0-1 1 0 0,0 0 0 0 0,-1 0-1 0 0,1 0 1 0 0,0 0-1 0 0,0 0 1 0 0,0 0 0 0 0,0 0-1 0 0,0 0 1 0 0,0 0-1 0 0,0 0 1 0 0,1 0 0 0 0,-1 0-1 0 0,0 1 1 0 0,0-1-1 0 0,1 0 1 0 0,-1 0 0 0 0,0 0-1 0 0,1 0 1 0 0,-1 0-1 0 0,1 1 1 0 0,0-2 0 0 0,17-29 827 0 0,-13 24-815 0 0,1 0 1 0 0,0 0 0 0 0,1 1-1 0 0,-1 0 1 0 0,1 0-1 0 0,0 1 1 0 0,1 0 0 0 0,-1 0-1 0 0,1 1 1 0 0,0 0-1 0 0,1 0 1 0 0,-1 0 0 0 0,0 1-1 0 0,14-3 1 0 0,-17 5-56 0 0,0 0-1 0 0,-1 0 1 0 0,1 1 0 0 0,0-1-1 0 0,0 1 1 0 0,0 0 0 0 0,0 0 0 0 0,-1 0-1 0 0,1 1 1 0 0,0 0 0 0 0,0 0-1 0 0,0 0 1 0 0,-1 0 0 0 0,1 1 0 0 0,-1 0-1 0 0,1 0 1 0 0,-1 0 0 0 0,0 0-1 0 0,1 1 1 0 0,-1 0 0 0 0,-1 0 0 0 0,1 0-1 0 0,0 0 1 0 0,-1 1 0 0 0,1-1-1 0 0,-1 1 1 0 0,5 7 0 0 0,-2 1 38 0 0,0 1-1 0 0,0 1 1 0 0,-1-1 0 0 0,0 1-1 0 0,-2 0 1 0 0,1 0 0 0 0,-2 0-1 0 0,0 0 1 0 0,0 23 0 0 0,-4 49-1445 0 0,-5-3-3847 0 0,2-42 239 0 0,4-34 1518 0 0</inkml:trace>
  <inkml:trace contextRef="#ctx0" brushRef="#br0" timeOffset="6069.62">479 4573 7682 0 0,'3'-27'2176'0'0,"-1"15"-284"0"0,4-1-484 0 0,2-2-50 0 0,3-5-322 0 0,4-3-61 0 0,3 0-373 0 0,2-4-180 0 0,-2 4-834 0 0,2 2-521 0 0,-2 2-607 0 0,-1 5 56 0 0,-4 3-270 0 0,0 4-306 0 0,-2 4-106 0 0,-6 1-1020 0 0,0 5-818 0 0</inkml:trace>
  <inkml:trace contextRef="#ctx0" brushRef="#br0" timeOffset="6256.15">510 4531 5238 0 0,'23'16'9022'0'0,"29"11"-4144"0"0,27 15-2245 0 0,-57-25-2041 0 0,0 1 0 0 0,0 1 0 0 0,28 32 0 0 0,17 29-3656 0 0,-39-45-820 0 0,31 27-8353 0 0,-46-49 7297 0 0</inkml:trace>
  <inkml:trace contextRef="#ctx0" brushRef="#br0" timeOffset="6411.2">840 5159 9272 0 0,'14'-26'5860'0'0,"19"-12"-3773"0"0,-13 15-1356 0 0,51-68 518 0 0,22-28-2766 0 0,-65 87-2626 0 0,47-44 0 0 0,-44 54-1397 0 0,-23 18 1694 0 0</inkml:trace>
  <inkml:trace contextRef="#ctx0" brushRef="#br0" timeOffset="6599.2">797 5695 2600 0 0,'13'-10'1228'0'0,"-3"-1"-300"0"0,2-4-16 0 0,6-6-182 0 0,4-8 16 0 0,6-7-316 0 0,6-4-62 0 0,4-6 78 0 0,5-4-270 0 0,4-4 6 0 0,4-2-152 0 0,4-2 94 0 0,2-3-280 0 0,-1 3-550 0 0,-1 6-978 0 0,-4 5 248 0 0,-5 7-752 0 0,-7 8-534 0 0</inkml:trace>
  <inkml:trace contextRef="#ctx0" brushRef="#br0" timeOffset="6927.29">542 6537 3860 0 0,'12'-17'5697'0'0,"21"-33"-3722"0"0,-29 45-1743 0 0,171-251 4656 0 0,-99 157-3532 0 0,151-154-1 0 0,43 12-2054 0 0,-123 134-3343 0 0,-97 77-879 0 0,56-27-1 0 0,-81 46 157 0 0</inkml:trace>
  <inkml:trace contextRef="#ctx0" brushRef="#br0" timeOffset="7129.28">870 6271 3442 0 0,'-77'121'2171'0'0,"62"-100"-1428"0"0,11-16-382 0 0,0 0 0 0 0,0 1-1 0 0,0 0 1 0 0,1-1 0 0 0,0 1-1 0 0,0 1 1 0 0,-4 11 0 0 0,8-18-322 0 0,-1 0 0 0 0,1 0 0 0 0,-1 0 0 0 0,1 0 0 0 0,-1 0 0 0 0,1 0 0 0 0,-1 0 1 0 0,1 0-1 0 0,-1 0 0 0 0,1 0 0 0 0,-1 0 0 0 0,1-1 0 0 0,-1 1 0 0 0,1 0 0 0 0,-1 0 1 0 0,1-1-1 0 0,-1 1 0 0 0,0 0 0 0 0,1-1 0 0 0,-1 1 0 0 0,1 0 0 0 0,-1-1 0 0 0,0 1 1 0 0,1-1-1 0 0,-1 1 0 0 0,0 0 0 0 0,1-1 0 0 0,-1 1 0 0 0,0-2 0 0 0,19-18 437 0 0,39-69 1046 0 0,99-133 2379 0 0,-62 112-3048 0 0,145-130-1 0 0,-116 136-4507 0 0,6 7-5111 0 0,-90 69 3184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8:11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39 149 2304 0 0,'-7'3'-97'0'0,"5"-2"739"0"0,1 0 0 0 0,-1-1 0 0 0,0 1 0 0 0,1-1 0 0 0,-1 0 0 0 0,0 1-1 0 0,0-1 1 0 0,1 0 0 0 0,-1 0 0 0 0,0 0 0 0 0,0 0 0 0 0,0 0 0 0 0,-3-1 1620 0 0,2-12-409 0 0,22-17-775 0 0,3 1 1 0 0,35-39 0 0 0,-56 67-1071 0 0,0-1 1 0 0,1 1-1 0 0,-1 0 1 0 0,0 0 0 0 0,1 0-1 0 0,-1 0 1 0 0,1 0 0 0 0,-1 0-1 0 0,1 0 1 0 0,0 1-1 0 0,-1-1 1 0 0,1 1 0 0 0,0-1-1 0 0,0 1 1 0 0,-1-1 0 0 0,1 1-1 0 0,0 0 1 0 0,0 0-1 0 0,0 0 1 0 0,-1 0 0 0 0,1 0-1 0 0,0 0 1 0 0,0 1 0 0 0,0-1-1 0 0,-1 1 1 0 0,1-1 0 0 0,0 1-1 0 0,-1-1 1 0 0,1 1-1 0 0,0 0 1 0 0,-1 0 0 0 0,1 0-1 0 0,-1 0 1 0 0,1 0 0 0 0,1 3-1 0 0,8 4 117 0 0,-1 2 0 0 0,0 0 0 0 0,15 19-1 0 0,-14-15 5 0 0,109 126-12 0 0,-33-46-46 0 0,-19-24-146 0 0,-42-43 129 0 0,1-2 1 0 0,2-1-1 0 0,38 26 1 0 0,2 1 40 0 0,-53-39-94 0 0,-1 0 0 0 0,0 1 0 0 0,-1 1-1 0 0,0 1 1 0 0,-1 0 0 0 0,18 26 0 0 0,-7 6 185 0 0,-24-46-193 0 0,2 0 13 0 0,-1 1 0 0 0,0 0-1 0 0,0-1 1 0 0,1 1 0 0 0,-1 0 0 0 0,1-1 0 0 0,0 0 0 0 0,-1 1-1 0 0,1-1 1 0 0,0 0 0 0 0,0 0 0 0 0,0 0 0 0 0,0 0 0 0 0,0 0-1 0 0,2 1 1 0 0,-3-2-91 0 0,11 5 1157 0 0,-5-4-141 0 0,-10 7-428 0 0,-9 10 224 0 0,-58 71 152 0 0,1 1-4136 0 0,26-28-2345 0 0,1 0-3536 0 0,26-37 3579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8:06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82 111 1908 0 0,'0'0'5397'0'0,"17"-13"-3555"0"0,137-84 2247 0 0,-154 97-3999 0 0,-22 4-77 0 0,-18 11 9 0 0,1 0-1 0 0,0 3 1 0 0,-63 39-1 0 0,101-57 53 0 0,1 0-74 0 0,-1 0-1 0 0,1 0 0 0 0,-1 1 1 0 0,1-1-1 0 0,-1 0 0 0 0,1 0 0 0 0,-1 0 1 0 0,1 1-1 0 0,0-1 0 0 0,-1 0 1 0 0,1 0-1 0 0,-1 1 0 0 0,1-1 1 0 0,0 0-1 0 0,-1 1 0 0 0,1-1 0 0 0,0 0 1 0 0,-1 1-1 0 0,1-1 0 0 0,0 1 1 0 0,0-1-1 0 0,-1 0 0 0 0,1 1 1 0 0,0-1-1 0 0,0 1 0 0 0,0-1 0 0 0,0 1 1 0 0,0-1-1 0 0,-1 1 0 0 0,1-1 1 0 0,0 1-1 0 0,0-1 0 0 0,0 1 0 0 0,0-1 1 0 0,0 1-1 0 0,1-1 0 0 0,-1 1 1 0 0,0-1-1 0 0,0 0 0 0 0,0 1 1 0 0,0-1-1 0 0,1 2 0 0 0,7 25 173 0 0,-5-20 101 0 0,72 240 4046 0 0,-28-106-2371 0 0,-19-63-1179 0 0,46 94-1 0 0,-9-4 1643 0 0,-40-96-2010 0 0,43 158 182 0 0,-34-146-49 0 0,-33-84-506 0 0,0 1 1 0 0,-1 0-1 0 0,1 0 0 0 0,-1-1 1 0 0,1 1-1 0 0,0 0 0 0 0,0-1 1 0 0,-1 1-1 0 0,1 0 1 0 0,0-1-1 0 0,0 1 0 0 0,0-1 1 0 0,0 1-1 0 0,-1-1 0 0 0,1 0 1 0 0,0 1-1 0 0,0-1 1 0 0,0 0-1 0 0,0 0 0 0 0,0 0 1 0 0,0 0-1 0 0,0 1 0 0 0,0-1 1 0 0,0 0-1 0 0,0-1 1 0 0,0 1-1 0 0,0 0 0 0 0,0 0 1 0 0,0 0-1 0 0,0-1 0 0 0,0 1 1 0 0,0 0-1 0 0,0-1 1 0 0,-1 1-1 0 0,1-1 0 0 0,2 0 1 0 0,32-18 332 0 0,-35 18-355 0 0,62-44-207 0 0,-11 8-4317 0 0,-25 20-1488 0 0,1 1-3613 0 0,-22 13 2917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7:58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1679 248 3496 0 0,'6'9'6871'0'0,"14"21"-5549"0"0,-8-13-561 0 0,124 148 2209 0 0,-66-83-4906 0 0,-3 1-6083 0 0,-62-75 5582 0 0,-3-3-581 0 0</inkml:trace>
  <inkml:trace contextRef="#ctx0" brushRef="#br0" timeOffset="282.99">1721 583 3360 0 0,'11'4'8675'0'0,"8"2"-6217"0"0,28 10-2207 0 0,-41-13-163 0 0,115 49-58 0 0,-106-47-1160 0 0,-1-1 0 0 0,1 0 0 0 0,26 2 0 0 0,-39-6 1054 0 0,-1 0 0 0 0,0 0 1 0 0,0 1-1 0 0,1-1 0 0 0,-1 0 1 0 0,0-1-1 0 0,0 1 0 0 0,1 0 1 0 0,-1 0-1 0 0,0 0 0 0 0,0-1 0 0 0,1 1 1 0 0,-1 0-1 0 0,0-1 0 0 0,0 1 1 0 0,0-1-1 0 0,0 0 0 0 0,0 1 1 0 0,0-1-1 0 0,0 0 0 0 0,0 0 1 0 0,0 0-1 0 0,0 0 0 0 0,0 1 1 0 0,0-1-1 0 0,0-2 0 0 0,0 1 71 0 0,0 0 0 0 0,-1 0 0 0 0,1 0 1 0 0,-1 0-1 0 0,1 0 0 0 0,-1-1 0 0 0,0 1 0 0 0,0 0 0 0 0,0 0 0 0 0,-1 0 0 0 0,1-1 0 0 0,0 1 0 0 0,-2-4 0 0 0,-2-6 444 0 0,0 0-1 0 0,-1 1 0 0 0,0-1 0 0 0,-8-11 0 0 0,-2 0 270 0 0,10 16-770 0 0,-1-2 0 0 0,1 1 1 0 0,1 0-1 0 0,-4-10 0 0 0,8 17-166 0 0,0 0 0 0 0,-1 1 1 0 0,1-1-1 0 0,0 0 0 0 0,0 1 1 0 0,0-1-1 0 0,0 0 0 0 0,0 1 1 0 0,1-1-1 0 0,-1 0 1 0 0,0 1-1 0 0,0-1 0 0 0,0 0 1 0 0,1 1-1 0 0,-1-1 0 0 0,0 0 1 0 0,1 1-1 0 0,-1-1 0 0 0,0 1 1 0 0,1-1-1 0 0,-1 1 0 0 0,1-1 1 0 0,-1 1-1 0 0,1-1 0 0 0,-1 1 1 0 0,1-1-1 0 0,1-1-521 0 0,4-5-3162 0 0</inkml:trace>
  <inkml:trace contextRef="#ctx0" brushRef="#br0" timeOffset="1047.41">1 587 5606 0 0,'0'-1'391'0'0,"0"1"0"0"0,0-1 0 0 0,0 1 0 0 0,0 0 0 0 0,0-1 0 0 0,0 1-1 0 0,0-1 1 0 0,0 1 0 0 0,0-1 0 0 0,0 1 0 0 0,1 0 0 0 0,-1-1 0 0 0,0 1 0 0 0,0-1 0 0 0,0 1-1 0 0,1 0 1 0 0,-1-1 0 0 0,0 1 0 0 0,0-1 0 0 0,1 1 0 0 0,-1 0 0 0 0,0 0 0 0 0,1-1 0 0 0,-1 1 0 0 0,0 0-1 0 0,1-1 1 0 0,0 1 0 0 0,20-15 3468 0 0,-16 13-3648 0 0,0-1 0 0 0,0 1 0 0 0,0 0 0 0 0,0 0 0 0 0,0 0-1 0 0,0 1 1 0 0,1 0 0 0 0,8-1 0 0 0,-4 3-120 0 0,-1 0 1 0 0,1 0-1 0 0,-1 1 0 0 0,0 1 1 0 0,0-1-1 0 0,0 2 0 0 0,0-1 1 0 0,0 1-1 0 0,-1 0 0 0 0,1 1 1 0 0,-1 0-1 0 0,14 12 0 0 0,-16-12-176 0 0,1 1-1 0 0,-2-1 1 0 0,1 1 0 0 0,-1 1-1 0 0,0-1 1 0 0,0 1-1 0 0,-1 0 1 0 0,1 0 0 0 0,-2 0-1 0 0,1 0 1 0 0,-1 1 0 0 0,0 0-1 0 0,0-1 1 0 0,-1 1-1 0 0,2 12 1 0 0,-4-16 56 0 0,-1-1 0 0 0,1 1 0 0 0,0 0 1 0 0,-1-1-1 0 0,0 1 0 0 0,0 0 0 0 0,0-1 0 0 0,0 1 0 0 0,0-1 0 0 0,-1 1 0 0 0,0-1 1 0 0,-3 6-1 0 0,5-8 32 0 0,-1-1 0 0 0,1 1 0 0 0,-1 0 0 0 0,0 0 0 0 0,1 0 0 0 0,-1 0 0 0 0,0-1 0 0 0,1 1 0 0 0,-1 0 1 0 0,0 0-1 0 0,0-1 0 0 0,0 1 0 0 0,0-1 0 0 0,0 1 0 0 0,0-1 0 0 0,0 1 0 0 0,0-1 0 0 0,0 0 0 0 0,0 1 0 0 0,0-1 0 0 0,0 0 1 0 0,0 0-1 0 0,0 0 0 0 0,0 0 0 0 0,0 0 0 0 0,0 0 0 0 0,0 0 0 0 0,0 0 0 0 0,0 0 0 0 0,0 0 0 0 0,0 0 0 0 0,0-1 0 0 0,0 1 1 0 0,0 0-1 0 0,0-1 0 0 0,0 1 0 0 0,0-1 0 0 0,0 1 0 0 0,0-1 0 0 0,0 0 0 0 0,0 1 0 0 0,1-1 0 0 0,-1 0 0 0 0,0 0 0 0 0,0 1 1 0 0,1-1-1 0 0,-2-1 0 0 0,-2-5 3 0 0,-1 1 1 0 0,1-1-1 0 0,0 0 1 0 0,0 0 0 0 0,1 0-1 0 0,0-1 1 0 0,0 1-1 0 0,1-1 1 0 0,0 0 0 0 0,0 1-1 0 0,0-10 1 0 0,-1-4-757 0 0,2 0 1 0 0,1 0-1 0 0,2-23 1 0 0,-1 40 209 0 0,0-1 0 0 0,0 1 0 0 0,0-1 0 0 0,1 1 0 0 0,-1-1 0 0 0,1 1 0 0 0,0 0 0 0 0,0 0 0 0 0,1 0 0 0 0,-1 0 0 0 0,1 0 1 0 0,3-3-1 0 0,26-23-7135 0 0,-20 22 3398 0 0</inkml:trace>
  <inkml:trace contextRef="#ctx0" brushRef="#br0" timeOffset="1269.67">291 488 6636 0 0,'-1'0'378'0'0,"0"1"1"0"0,0-1-1 0 0,0 1 0 0 0,0-1 0 0 0,0 1 1 0 0,0-1-1 0 0,0 1 0 0 0,0 0 0 0 0,1 0 0 0 0,-1-1 1 0 0,0 1-1 0 0,0 0 0 0 0,0 0 0 0 0,1 0 1 0 0,-1 0-1 0 0,1 0 0 0 0,-1 0 0 0 0,0 0 1 0 0,1 0-1 0 0,0 0 0 0 0,-1 0 0 0 0,1 0 0 0 0,0 0 1 0 0,-1 1-1 0 0,1-1 0 0 0,0 0 0 0 0,0 1 1 0 0,0 2-110 0 0,1-1 1 0 0,-1 0-1 0 0,1 0 1 0 0,0 0-1 0 0,-1 0 1 0 0,2 0 0 0 0,-1 0-1 0 0,0 0 1 0 0,0 0-1 0 0,3 4 1 0 0,-2-4-320 0 0,0 1 0 0 0,1 0 0 0 0,-1-1 0 0 0,1 1 0 0 0,0-1 0 0 0,0 0 1 0 0,0 0-1 0 0,0 0 0 0 0,1 0 0 0 0,-1-1 0 0 0,1 1 0 0 0,-1-1 0 0 0,1 0 0 0 0,0 0 0 0 0,0 0 1 0 0,7 2-1 0 0,-5-4-304 0 0,-1 0 0 0 0,1-1 0 0 0,0 1 1 0 0,-1-1-1 0 0,1 0 0 0 0,0 0 1 0 0,-1-1-1 0 0,1 1 0 0 0,-1-1 0 0 0,0-1 1 0 0,0 1-1 0 0,0-1 0 0 0,0 0 0 0 0,0 0 1 0 0,0 0-1 0 0,-1-1 0 0 0,8-7 0 0 0,-9 9 329 0 0,-1-1-1 0 0,0 0 1 0 0,0 0-1 0 0,0 0 0 0 0,0 0 1 0 0,-1 0-1 0 0,1 0 1 0 0,-1 0-1 0 0,0 0 0 0 0,0-1 1 0 0,0 1-1 0 0,0 0 0 0 0,0-1 1 0 0,-1 1-1 0 0,0-1 1 0 0,1 1-1 0 0,-1-1 0 0 0,-1 1 1 0 0,1-1-1 0 0,0 1 1 0 0,-1-1-1 0 0,0 1 0 0 0,0-1 1 0 0,0 1-1 0 0,0 0 0 0 0,0 0 1 0 0,-1-1-1 0 0,1 1 1 0 0,-5-5-1 0 0,1 1 156 0 0,0 1 0 0 0,0 0 0 0 0,0 0 0 0 0,-1 0 0 0 0,0 1 1 0 0,0 0-1 0 0,-1 0 0 0 0,1 1 0 0 0,-14-8 0 0 0,18 11-177 0 0,-1 0-1 0 0,1-1 1 0 0,-1 1 0 0 0,1 0 0 0 0,-1 0 0 0 0,1 1 0 0 0,-1-1 0 0 0,0 0-1 0 0,1 1 1 0 0,-1 0 0 0 0,0-1 0 0 0,0 1 0 0 0,0 0 0 0 0,1 0-1 0 0,-1 1 1 0 0,0-1 0 0 0,1 1 0 0 0,-1-1 0 0 0,0 1 0 0 0,1 0-1 0 0,-1 0 1 0 0,0 0 0 0 0,1 0 0 0 0,0 1 0 0 0,-1-1 0 0 0,1 0 0 0 0,0 1-1 0 0,-1 0 1 0 0,1 0 0 0 0,0 0 0 0 0,-2 3 0 0 0,3-4-228 0 0,0 0-1 0 0,0 1 1 0 0,1-1 0 0 0,-1 0 0 0 0,1 1 0 0 0,-1-1 0 0 0,1 1 0 0 0,0-1 0 0 0,-1 0 0 0 0,1 1-1 0 0,0-1 1 0 0,0 1 0 0 0,0-1 0 0 0,0 1 0 0 0,0-1 0 0 0,1 1 0 0 0,-1-1 0 0 0,0 0 0 0 0,1 1-1 0 0,-1-1 1 0 0,1 1 0 0 0,-1-1 0 0 0,1 0 0 0 0,-1 0 0 0 0,1 1 0 0 0,0-1 0 0 0,0 0 0 0 0,0 0-1 0 0,0 0 1 0 0,0 0 0 0 0,1 2 0 0 0,6 3-2911 0 0</inkml:trace>
  <inkml:trace contextRef="#ctx0" brushRef="#br0" timeOffset="1792.13">481 334 6802 0 0,'-7'-4'12457'0'0,"10"11"-12427"0"0,0 0 0 0 0,1 0-1 0 0,-1-1 1 0 0,1 1 0 0 0,1-1 0 0 0,-1 0 0 0 0,1 0 0 0 0,0 0-1 0 0,0-1 1 0 0,10 8 0 0 0,-13-11-207 0 0,0-1 0 0 0,0 1 0 0 0,0-1 0 0 0,0 1 0 0 0,0-1 0 0 0,0 0 0 0 0,0 0 0 0 0,0 0-1 0 0,0 0 1 0 0,1 0 0 0 0,-1-1 0 0 0,0 1 0 0 0,1-1 0 0 0,-1 1 0 0 0,1-1 0 0 0,-1 0 0 0 0,0 0 0 0 0,1 0 0 0 0,-1 0 0 0 0,1 0 0 0 0,-1-1 0 0 0,0 1-1 0 0,1-1 1 0 0,-1 0 0 0 0,0 1 0 0 0,1-1 0 0 0,-1 0 0 0 0,0 0 0 0 0,0 0 0 0 0,0-1 0 0 0,0 1 0 0 0,0-1 0 0 0,0 1 0 0 0,0-1 0 0 0,-1 1 0 0 0,1-1-1 0 0,1-2 1 0 0,-1 2 165 0 0,0-1-1 0 0,-1 1 1 0 0,0 0-1 0 0,0-1 1 0 0,1 1-1 0 0,-1-1 0 0 0,-1 0 1 0 0,1 1-1 0 0,0-1 1 0 0,-1 0-1 0 0,1 1 1 0 0,-1-1-1 0 0,0 0 1 0 0,0 0-1 0 0,0 1 0 0 0,-1-6 1 0 0,-12-44 3714 0 0,8 38-985 0 0,5 15-2709 0 0,0-1-1 0 0,-1 0 0 0 0,1 1 1 0 0,0-1-1 0 0,0 0 0 0 0,-1 1 0 0 0,1-1 1 0 0,0 1-1 0 0,0-1 0 0 0,0 0 1 0 0,0 1-1 0 0,0-1 0 0 0,-1 1 1 0 0,1-1-1 0 0,0 0 0 0 0,0 1 1 0 0,0-1-1 0 0,0 1 0 0 0,0-1 1 0 0,0 1-1 0 0,1-1 0 0 0,-1 0 1 0 0,0 1-1 0 0,0-1 0 0 0,0 1 1 0 0,0-1-1 0 0,0 0 0 0 0,1 1 0 0 0,-1-1 1 0 0,0 0-1 0 0,0 1 0 0 0,1-1 1 0 0,-1 0-1 0 0,0 1 0 0 0,0-1 1 0 0,1 0-1 0 0,-1 1 0 0 0,0-1 1 0 0,1 1-1 0 0,12 14-425 0 0,-11-13 157 0 0,0 0 0 0 0,0 0 0 0 0,0-1 1 0 0,1 1-1 0 0,-1 0 0 0 0,1-1 0 0 0,-1 0 0 0 0,1 1 0 0 0,0-1 0 0 0,-1 0 0 0 0,1-1 0 0 0,0 1 0 0 0,0 0 0 0 0,0-1 0 0 0,0 1 0 0 0,-1-1 0 0 0,1 0 0 0 0,0 0 1 0 0,0 0-1 0 0,0 0 0 0 0,0-1 0 0 0,0 1 0 0 0,0-1 0 0 0,-1 0 0 0 0,1 1 0 0 0,0-1 0 0 0,0-1 0 0 0,-1 1 0 0 0,1 0 0 0 0,-1-1 0 0 0,4-2 0 0 0,-3 2 217 0 0,0 0-1 0 0,-1 0 0 0 0,1-1 0 0 0,-1 1 0 0 0,1-1 0 0 0,-1 0 0 0 0,0 0 1 0 0,0 0-1 0 0,0 0 0 0 0,-1 0 0 0 0,1 0 0 0 0,-1-1 0 0 0,1 1 0 0 0,-1 0 1 0 0,0-1-1 0 0,-1 1 0 0 0,1-1 0 0 0,0 1 0 0 0,-1-1 0 0 0,0 1 1 0 0,0-1-1 0 0,0 1 0 0 0,0-1 0 0 0,-1 0 0 0 0,-1-6 0 0 0,-5-9 1237 0 0,-1 0 0 0 0,0 1 1 0 0,-1 0-1 0 0,-2 1 0 0 0,1 0 0 0 0,-2 0 0 0 0,-25-27 0 0 0,24 27 648 0 0,20 31 958 0 0,16 26-2482 0 0,38 34-3802 0 0,-20-26-2607 0 0,-3 1-3577 0 0,-30-37 5019 0 0</inkml:trace>
  <inkml:trace contextRef="#ctx0" brushRef="#br0" timeOffset="2118.61">723 176 3804 0 0,'0'0'291'0'0,"-1"0"1"0"0,1-1-1 0 0,-1 1 0 0 0,1 0 0 0 0,-1-1 0 0 0,1 1 1 0 0,0 0-1 0 0,-1-1 0 0 0,1 1 0 0 0,0-1 1 0 0,-1 1-1 0 0,1-1 0 0 0,0 1 0 0 0,0-1 0 0 0,-1 1 1 0 0,1-1-1 0 0,0 1 0 0 0,0-1 0 0 0,0 1 0 0 0,0-1 1 0 0,0 1-1 0 0,0-1 0 0 0,-1 1 0 0 0,1-1 1 0 0,1 1-1 0 0,-1-1 0 0 0,0 0 0 0 0,12-9 2643 0 0,36-3-3914 0 0,-29 8 1558 0 0,-2 0-616 0 0,0-2 0 0 0,26-13-1 0 0,-37 17 359 0 0,0 0 0 0 0,-1-1-1 0 0,0 0 1 0 0,1 0 0 0 0,-1 0-1 0 0,-1 0 1 0 0,1-1 0 0 0,-1 0 0 0 0,1 0-1 0 0,5-9 1 0 0,-10 13-240 0 0,1 0 1 0 0,-1-1-1 0 0,0 1 0 0 0,1 0 1 0 0,-1-1-1 0 0,0 1 0 0 0,0 0 0 0 0,0-1 1 0 0,0 1-1 0 0,0 0 0 0 0,0-1 1 0 0,0 1-1 0 0,0 0 0 0 0,0-1 1 0 0,-1 1-1 0 0,1 0 0 0 0,-1-1 1 0 0,1 1-1 0 0,-1 0 0 0 0,1 0 1 0 0,-1-1-1 0 0,0 1 0 0 0,1 0 1 0 0,-1 0-1 0 0,0 0 0 0 0,0 0 1 0 0,0 0-1 0 0,0 0 0 0 0,0 0 1 0 0,0 0-1 0 0,0 0 0 0 0,0 1 1 0 0,0-1-1 0 0,-2 0 0 0 0,2 0-59 0 0,-1 0-1 0 0,1 0 1 0 0,0 1 0 0 0,0-1-1 0 0,-1 1 1 0 0,1-1-1 0 0,0 1 1 0 0,-1 0 0 0 0,1-1-1 0 0,0 1 1 0 0,-1 0-1 0 0,1 0 1 0 0,-1 0 0 0 0,1 0-1 0 0,0 0 1 0 0,-1 0-1 0 0,1 0 1 0 0,-1 1 0 0 0,1-1-1 0 0,0 0 1 0 0,-1 1-1 0 0,1-1 1 0 0,0 1 0 0 0,-1-1-1 0 0,1 1 1 0 0,0 0 0 0 0,0 0-1 0 0,0-1 1 0 0,0 1-1 0 0,0 0 1 0 0,-1 0 0 0 0,2 0-1 0 0,-1 0 1 0 0,-1 2-1 0 0,0-1 8 0 0,0 1 0 0 0,0-1 1 0 0,1 1-1 0 0,0 0 0 0 0,-1-1 0 0 0,1 1 0 0 0,0 0 0 0 0,0 0 0 0 0,0 0 0 0 0,1 0 0 0 0,-1 0 0 0 0,1 0 0 0 0,0 0 1 0 0,0 0-1 0 0,0 0 0 0 0,0 0 0 0 0,0 0 0 0 0,0 0 0 0 0,1 0 0 0 0,0 0 0 0 0,0 0 0 0 0,-1 0 0 0 0,1 0 0 0 0,1-1 0 0 0,-1 1 1 0 0,0 0-1 0 0,1-1 0 0 0,0 1 0 0 0,-1-1 0 0 0,1 1 0 0 0,0-1 0 0 0,0 0 0 0 0,0 0 0 0 0,3 3 0 0 0,-1-2-160 0 0,0-1 1 0 0,0 1-1 0 0,0-1 0 0 0,1 1 0 0 0,-1-1 0 0 0,1-1 1 0 0,-1 1-1 0 0,1 0 0 0 0,0-1 0 0 0,0 0 0 0 0,-1 0 1 0 0,1-1-1 0 0,0 1 0 0 0,0-1 0 0 0,0 0 0 0 0,0 0 1 0 0,0-1-1 0 0,-1 1 0 0 0,1-1 0 0 0,8-3 0 0 0,34-17-5651 0 0,-4-7-4202 0 0,-37 24 6126 0 0</inkml:trace>
  <inkml:trace contextRef="#ctx0" brushRef="#br0" timeOffset="2400.94">298 846 3312 0 0,'0'0'1225'0'0,"4"-5"1265"0"0,18-18-403 0 0,34-28 1 0 0,75-48-872 0 0,-51 41-716 0 0,467-353-5165 0 0,-517 387 3555 0 0,31-20-4009 0 0</inkml:trace>
  <inkml:trace contextRef="#ctx0" brushRef="#br0" timeOffset="2605.5">519 768 2928 0 0,'64'-47'8347'0'0,"52"-30"-4257"0"0,13-8-2224 0 0,-71 45-1461 0 0,128-95 60 0 0,-72 34-8440 0 0,-99 83 2061 0 0,-15 12 1714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7:53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4 193 3550 0 0,'-3'-3'8728'0'0,"7"1"-3450"0"0,22 0-1901 0 0,-15 1-3314 0 0,0 1 0 0 0,1 1 0 0 0,14 3 0 0 0,-24-4 35 0 0,1 1 0 0 0,0 0 0 0 0,-1 0 1 0 0,1 0-1 0 0,-1 0 0 0 0,1 0 0 0 0,-1 0 0 0 0,0 1 0 0 0,1-1 0 0 0,-1 1 0 0 0,0 0 0 0 0,0 0 0 0 0,0 0 0 0 0,0 0 0 0 0,0 0 0 0 0,-1 0 0 0 0,1 0 0 0 0,1 4 0 0 0,-1-2-10 0 0,-1 1 0 0 0,1 0 0 0 0,-1-1 0 0 0,-1 1 0 0 0,1 0 0 0 0,0 0 0 0 0,-1-1 0 0 0,0 1 0 0 0,-1 8 0 0 0,-1 3-44 0 0,-3 34-64 0 0,5-49-40 0 0,0 0 0 0 0,-1 0 1 0 0,1 0-1 0 0,0 0 0 0 0,0 0 1 0 0,0 1-1 0 0,1-1 1 0 0,-1 0-1 0 0,0 0 0 0 0,0 0 1 0 0,1 0-1 0 0,-1 0 0 0 0,0 0 1 0 0,1 0-1 0 0,-1 0 1 0 0,1 0-1 0 0,-1 0 0 0 0,1 0 1 0 0,0 0-1 0 0,-1 0 1 0 0,1 0-1 0 0,0 0 0 0 0,0-1 1 0 0,0 1-1 0 0,0 0 0 0 0,-1 0 1 0 0,1-1-1 0 0,0 1 1 0 0,0-1-1 0 0,0 1 0 0 0,2 0 1 0 0,1-1 8 0 0,-1 0 0 0 0,1-1 0 0 0,-1 1 0 0 0,1-1 0 0 0,-1 0 0 0 0,1 0 0 0 0,-1 0 0 0 0,0 0 0 0 0,1 0 0 0 0,-1-1 1 0 0,0 1-1 0 0,0-1 0 0 0,0 0 0 0 0,0 0 0 0 0,0 0 0 0 0,0-1 0 0 0,-1 1 0 0 0,1-1 0 0 0,2-3 0 0 0,-3 3 296 0 0,0 1 0 0 0,0 0 0 0 0,-1-1 0 0 0,1 1 0 0 0,-1-1 0 0 0,1 0-1 0 0,-1 1 1 0 0,0-1 0 0 0,0 0 0 0 0,0 0 0 0 0,-1 1 0 0 0,1-1 0 0 0,-1 0 0 0 0,1-5-1 0 0,-2 7 749 0 0,-1 8-824 0 0,2 13-297 0 0,4-8 75 0 0,1 0 0 0 0,0 0 0 0 0,0-1 0 0 0,1 0 0 0 0,1 0 0 0 0,0-1 0 0 0,0 0 0 0 0,1 0 0 0 0,0 0 0 0 0,10 8 0 0 0,-8-7 58 0 0,0 0 1 0 0,0 0-1 0 0,-1 1 0 0 0,-1 0 0 0 0,0 1 0 0 0,9 20 0 0 0,-16-32 10 0 0,-1 1-1 0 0,1 0 0 0 0,-1-1 0 0 0,0 1 0 0 0,0 0 0 0 0,0 0 0 0 0,0 0 0 0 0,0-1 1 0 0,0 1-1 0 0,0 0 0 0 0,-1 0 0 0 0,1-1 0 0 0,0 1 0 0 0,-1 0 0 0 0,0-1 0 0 0,1 1 0 0 0,-1 0 1 0 0,0-1-1 0 0,0 1 0 0 0,-1 1 0 0 0,-1 1-312 0 0,0 0 1 0 0,0-1-1 0 0,0 0 1 0 0,-1 0-1 0 0,1 0 1 0 0,-1 0-1 0 0,1 0 1 0 0,-7 3-1 0 0,5-4-441 0 0,1 0-1 0 0,-1 0 0 0 0,1 0 1 0 0,-1-1-1 0 0,0 1 0 0 0,1-1 0 0 0,-1 0 1 0 0,-5 0-1 0 0,8-1 127 0 0,0 0 0 0 0,0 0 1 0 0,0 0-1 0 0,0 0 0 0 0,0 0 0 0 0,0 0 0 0 0,0-1 0 0 0,0 1 1 0 0,0-1-1 0 0,0 0 0 0 0,0 1 0 0 0,0-1 0 0 0,0 0 1 0 0,0 0-1 0 0,1 0 0 0 0,-1 0 0 0 0,0-1 0 0 0,-1-1 0 0 0,-6-7-3876 0 0</inkml:trace>
  <inkml:trace contextRef="#ctx0" brushRef="#br0" timeOffset="391.39">282 2 7396 0 0,'3'-1'13862'0'0,"13"1"-11574"0"0,1 2-1566 0 0,-1 1 0 0 0,0 1 0 0 0,1 0 1 0 0,-2 1-1 0 0,1 1 0 0 0,18 10 0 0 0,-7-3 667 0 0,-1 2-1 0 0,38 30 1 0 0,-52-36-1542 0 0,0 1 0 0 0,-1 1-1 0 0,0-1 1 0 0,-1 2 0 0 0,0-1 0 0 0,-1 2-1 0 0,-1-1 1 0 0,0 1 0 0 0,0 0 0 0 0,7 19 0 0 0,-11-22-20 0 0,-1 1 0 0 0,0-1 0 0 0,-1 0 1 0 0,0 1-1 0 0,0 0 0 0 0,-1-1 1 0 0,-1 1-1 0 0,0 0 0 0 0,0-1 1 0 0,-1 1-1 0 0,0-1 0 0 0,-1 1 1 0 0,0-1-1 0 0,-1 1 0 0 0,-6 15 1 0 0,-2-1-2319 0 0,-1 1 1 0 0,-2-2 0 0 0,-21 30 0 0 0,-25 25-8058 0 0,27-41 2758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7:45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1493 6464 0 0,'-10'0'1334'0'0,"-9"-6"7999"0"0,12 2-8956 0 0,4 4-212 0 0,0 0 0 0 0,-1 1 0 0 0,1-1 0 0 0,0 1 1 0 0,0 0-1 0 0,0 0 0 0 0,0 0 0 0 0,0 0 0 0 0,0 0 0 0 0,-5 4 0 0 0,5-4-36 0 0,-4 2-66 0 0,0 1 0 0 0,0 0 0 0 0,0 0-1 0 0,0 1 1 0 0,0 0 0 0 0,1 0 0 0 0,0 0-1 0 0,0 1 1 0 0,1 0 0 0 0,-1 0 0 0 0,1 1-1 0 0,1-1 1 0 0,-1 1 0 0 0,1 0 0 0 0,0 0-1 0 0,1 1 1 0 0,-5 12 0 0 0,7-19-71 0 0,1 1 1 0 0,0-1-1 0 0,0 1 1 0 0,0-1-1 0 0,1 0 0 0 0,-1 1 1 0 0,0-1-1 0 0,0 1 1 0 0,1-1-1 0 0,-1 0 1 0 0,1 1-1 0 0,-1-1 0 0 0,1 0 1 0 0,-1 1-1 0 0,1-1 1 0 0,0 0-1 0 0,0 0 1 0 0,0 0-1 0 0,-1 0 0 0 0,1 0 1 0 0,0 0-1 0 0,1 0 1 0 0,-1 0-1 0 0,0 0 0 0 0,0 0 1 0 0,0 0-1 0 0,0-1 1 0 0,1 1-1 0 0,-1 0 1 0 0,0-1-1 0 0,1 1 0 0 0,-1-1 1 0 0,0 0-1 0 0,1 1 1 0 0,2-1-1 0 0,8 3-49 0 0,0-1 1 0 0,0-1-1 0 0,17 1 1 0 0,-11-1 9 0 0,120 18-131 0 0,-137-19 178 0 0,-1 0 0 0 0,0 0 1 0 0,1 0-1 0 0,-1 0 0 0 0,0 0 0 0 0,0 0 1 0 0,1 0-1 0 0,-1 0 0 0 0,0 0 0 0 0,0 0 0 0 0,1 0 1 0 0,-1 0-1 0 0,0 0 0 0 0,0 0 0 0 0,1 0 1 0 0,-1 0-1 0 0,0 0 0 0 0,0 1 0 0 0,1-1 1 0 0,-1 0-1 0 0,0 0 0 0 0,0 0 0 0 0,1 0 0 0 0,-1 0 1 0 0,0 1-1 0 0,0-1 0 0 0,0 0 0 0 0,0 0 1 0 0,1 1-1 0 0,-1-1 0 0 0,0 0 0 0 0,0 0 0 0 0,0 1 1 0 0,0-1-1 0 0,0 0 0 0 0,0 0 0 0 0,0 1 1 0 0,1-1-1 0 0,-1 0 0 0 0,0 0 0 0 0,0 1 1 0 0,0-1-1 0 0,-10 12-1 0 0,-20 7 3 0 0,29-19 1 0 0,-81 44-202 0 0,26-21-5964 0 0,55-23 5078 0 0,1 0 996 0 0,-1 0 0 0 0,1 0 0 0 0,0 0 0 0 0,0 0 0 0 0,0-1-1 0 0,-1 1 1 0 0,1 0 0 0 0,0 0 0 0 0,0 0 0 0 0,0-1-1 0 0,-1 1 1 0 0,1 0 0 0 0,0 0 0 0 0,0-1 0 0 0,0 1 0 0 0,0 0-1 0 0,0 0 1 0 0,0-1 0 0 0,0 1 0 0 0,0 0 0 0 0,0-1 0 0 0,0 1-1 0 0,0 0 1 0 0,0 0 0 0 0,0-1 0 0 0,0 1 0 0 0,0 0 0 0 0,0 0-1 0 0,0-1 1 0 0,0 1 0 0 0,0 0 0 0 0,0-1 0 0 0,0 1 0 0 0,0 0-1 0 0,0 0 1 0 0,0-1 0 0 0,1 1 0 0 0,-1 0 0 0 0,0 0-1 0 0,0 0 1 0 0,0-1 0 0 0,0 1 0 0 0,1 0 0 0 0,-1-1 0 0 0,7-11-1550 0 0,31-21-3008 0 0,-23 20 2525 0 0</inkml:trace>
  <inkml:trace contextRef="#ctx0" brushRef="#br0" timeOffset="374.5">317 1510 3784 0 0,'0'0'99'0'0,"0"-1"0"0"0,0 1 0 0 0,0-1 0 0 0,0 1 0 0 0,0-1 0 0 0,1 1 0 0 0,-1 0 0 0 0,0-1-1 0 0,0 1 1 0 0,0-1 0 0 0,0 1 0 0 0,-1-1 0 0 0,1 1 0 0 0,0-1 0 0 0,0 1 0 0 0,0-1 0 0 0,0 1 0 0 0,0 0 0 0 0,-1-1 0 0 0,1 1 0 0 0,0-1 0 0 0,0 1 0 0 0,-1 0-1 0 0,1-1 1 0 0,0 1 0 0 0,0-1 0 0 0,-1 1 0 0 0,1 0 0 0 0,0 0 0 0 0,-7-4 7596 0 0,3 27-4873 0 0,6-14-2601 0 0,-1 0 0 0 0,1 1 0 0 0,1-1 0 0 0,-1-1 0 0 0,7 14 1 0 0,-7-18-322 0 0,0 0 0 0 0,0 0 0 0 0,0 0 1 0 0,0 0-1 0 0,1 0 0 0 0,0-1 0 0 0,-1 1 1 0 0,2-1-1 0 0,-1 0 0 0 0,0 0 0 0 0,0 0 1 0 0,1 0-1 0 0,5 3 0 0 0,-8-5 45 0 0,0-1 0 0 0,0 0 1 0 0,0 1-1 0 0,0-1 0 0 0,0 0 0 0 0,0 0 0 0 0,0 1 0 0 0,0-1 0 0 0,0 0 1 0 0,0 0-1 0 0,0 0 0 0 0,0 0 0 0 0,0 0 0 0 0,0 0 0 0 0,0-1 0 0 0,0 1 1 0 0,0 0-1 0 0,0 0 0 0 0,0-1 0 0 0,0 1 0 0 0,0-1 0 0 0,0 1 0 0 0,0-1 1 0 0,1 0-1 0 0,0-1 57 0 0,0 0 1 0 0,0 0 0 0 0,0-1-1 0 0,0 1 1 0 0,-1 0-1 0 0,1 0 1 0 0,-1-1 0 0 0,1 1-1 0 0,0-4 1 0 0,2-4 458 0 0,-1 0-1 0 0,0-1 1 0 0,3-17 0 0 0,-1-62 6503 0 0,-3 107-7018 0 0,1-1-1 0 0,1 0 1 0 0,7 22-1 0 0,0-11-3833 0 0,1 0-5099 0 0</inkml:trace>
  <inkml:trace contextRef="#ctx0" brushRef="#br0" timeOffset="639.15">592 1351 4230 0 0,'-4'-3'5941'0'0,"3"3"-5401"0"0,1 0 0 0 0,-1 0 0 0 0,1 0 0 0 0,-1 0 0 0 0,-2 1 3241 0 0,2-1-3241 0 0,-2 14 671 0 0,-1-1 0 0 0,-9 23-1 0 0,8-25-770 0 0,0 1-1 0 0,1 1 0 0 0,-3 14 0 0 0,7-22-417 0 0,-1-1 0 0 0,1 1 0 0 0,0 0 0 0 0,0-1 0 0 0,0 1 0 0 0,1-1 0 0 0,0 1 0 0 0,-1 0 0 0 0,2-1 0 0 0,-1 0 0 0 0,0 1-1 0 0,5 7 1 0 0,-5-9-403 0 0,1 1-1 0 0,-1-1 1 0 0,1-1-1 0 0,0 1 0 0 0,0 0 1 0 0,0 0-1 0 0,0-1 1 0 0,0 1-1 0 0,1-1 0 0 0,-1 0 1 0 0,6 4-1 0 0,-6-5-29 0 0,1 0 0 0 0,-1 0 0 0 0,1-1 1 0 0,-1 1-1 0 0,1-1 0 0 0,0 0 0 0 0,-1 0 0 0 0,1 1 0 0 0,-1-2 0 0 0,1 1 0 0 0,0 0 0 0 0,-1 0 0 0 0,1-1 0 0 0,-1 0 1 0 0,1 1-1 0 0,2-3 0 0 0,3 1-1132 0 0,-1-1 1 0 0,0 0 0 0 0,0 0-1 0 0,8-5 1 0 0,-1-1-2038 0 0</inkml:trace>
  <inkml:trace contextRef="#ctx0" brushRef="#br0" timeOffset="921.17">743 1316 4418 0 0,'-5'-1'9537'0'0,"0"4"-3889"0"0,-5 13-2374 0 0,-2 18-3299 0 0,11-29 121 0 0,0 1 0 0 0,0 0 0 0 0,1-1 0 0 0,0 1-1 0 0,0 0 1 0 0,0 0 0 0 0,1-1 0 0 0,0 1 0 0 0,0 0 0 0 0,0-1 0 0 0,1 1 0 0 0,-1-1 0 0 0,4 6 0 0 0,-2-5-486 0 0,0-1-1 0 0,0 1 1 0 0,1-1 0 0 0,-1 0-1 0 0,1 0 1 0 0,9 8 0 0 0,-11-12 143 0 0,-1 0 1 0 0,0 0 0 0 0,1 0 0 0 0,-1-1-1 0 0,1 1 1 0 0,0-1 0 0 0,-1 1-1 0 0,1-1 1 0 0,-1 1 0 0 0,1-1 0 0 0,0 0-1 0 0,-1 0 1 0 0,1 0 0 0 0,0 0 0 0 0,-1 0-1 0 0,1 0 1 0 0,-1-1 0 0 0,1 1-1 0 0,0 0 1 0 0,-1-1 0 0 0,1 1 0 0 0,-1-1-1 0 0,1 0 1 0 0,-1 1 0 0 0,3-2 0 0 0,2-1-1045 0 0,-1-1 0 0 0,1 1 0 0 0,-1-1 0 0 0,10-8 0 0 0,7-13-3795 0 0,-12 12 1577 0 0</inkml:trace>
  <inkml:trace contextRef="#ctx0" brushRef="#br0" timeOffset="1846.88">876 1349 2978 0 0,'0'0'9507'0'0,"17"-17"-4760"0"0,-16 16-4671 0 0,-1 1 1 0 0,1-1-1 0 0,0 0 1 0 0,0 0 0 0 0,-1 0-1 0 0,1 0 1 0 0,-1 0-1 0 0,1 0 1 0 0,-1 0-1 0 0,1-1 1 0 0,-1 1-1 0 0,1 0 1 0 0,-1 0-1 0 0,0 0 1 0 0,0 0 0 0 0,0 0-1 0 0,1-1 1 0 0,-1 1-1 0 0,0 0 1 0 0,-1 0-1 0 0,1 0 1 0 0,0-1-1 0 0,0 1 1 0 0,0 0-1 0 0,-1 0 1 0 0,1 0 0 0 0,-1 0-1 0 0,1 0 1 0 0,-1-1-1 0 0,1 1 1 0 0,-1-1-1 0 0,-4-6 398 0 0,5 7-464 0 0,0 0 0 0 0,0 1 0 0 0,0-1 0 0 0,0 1 0 0 0,-1-1 0 0 0,1 0 0 0 0,0 1 0 0 0,0-1 0 0 0,0 1 0 0 0,0-1 0 0 0,-1 1-1 0 0,1-1 1 0 0,0 1 0 0 0,-1-1 0 0 0,1 1 0 0 0,0-1 0 0 0,-1 1 0 0 0,1-1 0 0 0,-1 1 0 0 0,1 0 0 0 0,-1-1 0 0 0,1 1 0 0 0,-1 0 0 0 0,1-1 0 0 0,-1 1 0 0 0,1 0 0 0 0,-1 0 0 0 0,1-1-1 0 0,-1 1 1 0 0,1 0 0 0 0,-1 0 0 0 0,1 0 0 0 0,-1 0 0 0 0,0 0 0 0 0,1 0 0 0 0,-1 0 0 0 0,1 0 0 0 0,-1 0 0 0 0,0 0 0 0 0,1 0 0 0 0,-1 0 0 0 0,1 0 0 0 0,-1 0 0 0 0,1 0-1 0 0,-1 1 1 0 0,0-1 0 0 0,1 0 0 0 0,-1 0 0 0 0,1 1 0 0 0,-1-1 0 0 0,1 0 0 0 0,-1 1 0 0 0,-2 2 7 0 0,0 1 0 0 0,0-1 0 0 0,1 1-1 0 0,-1-1 1 0 0,1 1 0 0 0,0 0 0 0 0,0 0 0 0 0,0 0 0 0 0,0 0 0 0 0,1 0-1 0 0,0 1 1 0 0,-1-1 0 0 0,2 0 0 0 0,-1 1 0 0 0,0-1 0 0 0,1 6 0 0 0,0-8-26 0 0,0 0 0 0 0,-1 0 1 0 0,1 0-1 0 0,1 0 0 0 0,-1 0 1 0 0,0-1-1 0 0,0 1 1 0 0,1 0-1 0 0,-1 0 0 0 0,1 0 1 0 0,0 0-1 0 0,-1 0 1 0 0,1-1-1 0 0,0 1 0 0 0,0 0 1 0 0,0-1-1 0 0,0 1 1 0 0,1 0-1 0 0,-1-1 0 0 0,0 0 1 0 0,1 1-1 0 0,-1-1 1 0 0,1 0-1 0 0,-1 1 0 0 0,1-1 1 0 0,-1 0-1 0 0,1 0 1 0 0,0 0-1 0 0,0-1 0 0 0,-1 1 1 0 0,1 0-1 0 0,0-1 1 0 0,0 1-1 0 0,0-1 0 0 0,0 1 1 0 0,0-1-1 0 0,0 0 1 0 0,0 0-1 0 0,2 0 0 0 0,2-1-37 0 0,-1 0 0 0 0,0 0 0 0 0,1 0 0 0 0,-1-1 0 0 0,0 0 0 0 0,0 0 0 0 0,0 0 0 0 0,0-1-1 0 0,0 1 1 0 0,-1-1 0 0 0,1 0 0 0 0,-1-1 0 0 0,0 1 0 0 0,0-1 0 0 0,7-7 0 0 0,-6 6 110 0 0,-1 0 0 0 0,1-1 1 0 0,-1 0-1 0 0,0 0 1 0 0,-1 0-1 0 0,0 0 0 0 0,1 0 1 0 0,-2-1-1 0 0,1 1 1 0 0,-1-1-1 0 0,3-12 0 0 0,-5 16-19 0 0,0 0 0 0 0,0 0 0 0 0,0 1 0 0 0,0-1 0 0 0,-1 0 0 0 0,1 0 0 0 0,-1 0 0 0 0,0 0 0 0 0,-1-3 0 0 0,2 5-39 0 0,-1 0 1 0 0,1 0 0 0 0,0 0-1 0 0,-1 1 1 0 0,1-1 0 0 0,-1 0-1 0 0,1 0 1 0 0,-1 1 0 0 0,1-1-1 0 0,-1 0 1 0 0,0 1 0 0 0,1-1-1 0 0,-1 1 1 0 0,0-1 0 0 0,1 1-1 0 0,-1-1 1 0 0,0 1 0 0 0,0-1 0 0 0,1 1-1 0 0,-1 0 1 0 0,0-1 0 0 0,0 1-1 0 0,0 0 1 0 0,0 0 0 0 0,0-1-1 0 0,0 1 1 0 0,1 0 0 0 0,-1 0-1 0 0,0 0 1 0 0,0 0 0 0 0,-1 0-1 0 0,1 1-4 0 0,-4 4-67 0 0,5-5 64 0 0,-1 0-1 0 0,1 1 1 0 0,0-1-1 0 0,0 0 1 0 0,-1 0-1 0 0,1 0 1 0 0,0 0-1 0 0,0 0 1 0 0,0 0-1 0 0,-1 0 1 0 0,1 1-1 0 0,0-1 1 0 0,0 0-1 0 0,0 0 0 0 0,-1 0 1 0 0,1 0-1 0 0,0 1 1 0 0,0-1-1 0 0,0 0 1 0 0,0 0-1 0 0,0 1 1 0 0,-1-1-1 0 0,1 0 1 0 0,0 0-1 0 0,0 1 1 0 0,0-1-1 0 0,0 0 1 0 0,0 0-1 0 0,0 1 1 0 0,0-1-1 0 0,0 0 1 0 0,0 0-1 0 0,0 1 1 0 0,0-1-1 0 0,0 0 1 0 0,0 0-1 0 0,0 1 0 0 0,0-1 1 0 0,0 0-1 0 0,0 0 1 0 0,0 1-1 0 0,1-1 1 0 0,-1 0-1 0 0,0 0 1 0 0,0 0-1 0 0,0 1 1 0 0,0-1-1 0 0,0 0 1 0 0,1 0-1 0 0,-1 0 1 0 0,0 1-1 0 0,0-1 1 0 0,0 0-1 0 0,1 0 1 0 0,-1 0-1 0 0,0 0 1 0 0,5 7-5 0 0,1 0 1 0 0,-1 0 0 0 0,1-1 0 0 0,0 0-1 0 0,0-1 1 0 0,1 1 0 0 0,7 4-1 0 0,-7-5 8 0 0,0-1-1 0 0,-1 2 0 0 0,0-1 1 0 0,0 1-1 0 0,0 0 0 0 0,-1 0 0 0 0,6 8 1 0 0,-10-11-86 0 0,1 0 1 0 0,-1 0-1 0 0,1 0 1 0 0,-1 0-1 0 0,0 0 1 0 0,-1 0-1 0 0,1 0 1 0 0,0 1-1 0 0,-1-1 1 0 0,0 0-1 0 0,0 0 1 0 0,0 1-1 0 0,0-1 1 0 0,0 0-1 0 0,-2 6 1 0 0,2-9 82 0 0,0 0 1 0 0,0 0-1 0 0,0 0 0 0 0,0 0 0 0 0,0 0 1 0 0,0 0-1 0 0,0 0 0 0 0,0-1 1 0 0,0 1-1 0 0,0 0 0 0 0,0 0 0 0 0,0 0 1 0 0,0 0-1 0 0,0 0 0 0 0,0 0 1 0 0,0 0-1 0 0,0 0 0 0 0,0 0 0 0 0,0 0 1 0 0,0 0-1 0 0,0 0 0 0 0,0 0 1 0 0,0-1-1 0 0,0 1 0 0 0,0 0 1 0 0,-1 0-1 0 0,1 0 0 0 0,0 0 0 0 0,0 0 1 0 0,0 0-1 0 0,0 0 0 0 0,0 0 1 0 0,0 0-1 0 0,0 0 0 0 0,0 0 0 0 0,0 0 1 0 0,0 0-1 0 0,0 0 0 0 0,-1 0 1 0 0,1 0-1 0 0,0 0 0 0 0,0 0 0 0 0,0 0 1 0 0,0 0-1 0 0,0 0 0 0 0,0 0 1 0 0,0 0-1 0 0,0 0 0 0 0,0 0 0 0 0,0 0 1 0 0,0 0-1 0 0,-1 0 0 0 0,1 0 1 0 0,0 1-1 0 0,0-1 0 0 0,0 0 1 0 0,0 0-1 0 0,0 0 0 0 0,0 0 0 0 0,0 0 1 0 0,0 0-1 0 0,0 0 0 0 0,0 0 1 0 0,0 0-1 0 0,0 0 0 0 0,0 0 0 0 0,0 0 1 0 0,0 0-1 0 0,0 1 0 0 0,-5-13-121 0 0,-1-17 135 0 0,8 17-82 0 0,0 0 0 0 0,1 1 0 0 0,0 0 0 0 0,0-1 1 0 0,1 1-1 0 0,1 0 0 0 0,8-13 0 0 0,10-30 401 0 0,-14 21 712 0 0,-9 27-562 0 0,-9 19-434 0 0,8-12-62 0 0,1 1 0 0 0,-1-1 0 0 0,0 1 1 0 0,1-1-1 0 0,-1 1 0 0 0,1-1 0 0 0,0 1 0 0 0,0-1 0 0 0,-1 1 0 0 0,1 0 1 0 0,0-1-1 0 0,0 1 0 0 0,0 0 0 0 0,1-1 0 0 0,-1 1 0 0 0,0-1 1 0 0,1 1-1 0 0,-1-1 0 0 0,1 1 0 0 0,-1-1 0 0 0,1 1 0 0 0,0-1 0 0 0,-1 1 1 0 0,1-1-1 0 0,0 1 0 0 0,0-1 0 0 0,0 0 0 0 0,0 0 0 0 0,0 0 1 0 0,1 1-1 0 0,-1-1 0 0 0,0 0 0 0 0,0 0 0 0 0,1-1 0 0 0,1 2 0 0 0,7 4-143 0 0,1 0 0 0 0,-1-1-1 0 0,23 8 1 0 0,-11-5 21 0 0,-21-8 116 0 0,-1 0-1 0 0,1 1 1 0 0,-1-1-1 0 0,1 0 1 0 0,-1 0-1 0 0,0 1 1 0 0,1-1-1 0 0,-1 0 1 0 0,0 0-1 0 0,1 1 1 0 0,-1-1-1 0 0,0 0 1 0 0,1 1-1 0 0,-1-1 1 0 0,0 1-1 0 0,1-1 1 0 0,-1 0-1 0 0,0 1 1 0 0,0-1-1 0 0,0 1 1 0 0,0-1-1 0 0,1 1 1 0 0,-1-1-1 0 0,0 0 1 0 0,0 1-1 0 0,0-1 1 0 0,0 1 0 0 0,0-1-1 0 0,0 1 1 0 0,0-1-1 0 0,0 1 1 0 0,0-1-1 0 0,0 1 1 0 0,0-1-1 0 0,0 1 1 0 0,-1-1-1 0 0,1 0 1 0 0,0 1-1 0 0,0-1 1 0 0,0 1-1 0 0,-1-1 1 0 0,1 0-1 0 0,0 1 1 0 0,0-1-1 0 0,-1 1 1 0 0,1-1-1 0 0,0 0 1 0 0,-1 1-1 0 0,1-1 1 0 0,-1 0-1 0 0,1 0 1 0 0,0 1-1 0 0,-1-1 1 0 0,1 0-1 0 0,-1 0 1 0 0,1 1-1 0 0,-25 12-6183 0 0,24-13 5606 0 0,-1 0-1 0 0,0 0 1 0 0,0 0-1 0 0,1 0 1 0 0,-1-1-1 0 0,0 1 1 0 0,0-1-1 0 0,1 1 1 0 0,-1-1-1 0 0,0 1 1 0 0,1-1-1 0 0,-1 0 1 0 0,0 0-1 0 0,-1-1 1 0 0,-3-3-2780 0 0</inkml:trace>
  <inkml:trace contextRef="#ctx0" brushRef="#br0" timeOffset="2972.02">1229 856 3594 0 0,'1'0'344'0'0,"-1"-1"-1"0"0,1 1 1 0 0,-1 0 0 0 0,0 0-1 0 0,1-1 1 0 0,-1 1 0 0 0,1 0-1 0 0,-1 0 1 0 0,1 0 0 0 0,-1 0-1 0 0,0 0 1 0 0,1-1 0 0 0,-1 1-1 0 0,1 0 1 0 0,-1 0 0 0 0,1 0-1 0 0,-1 0 1 0 0,1 0-1 0 0,-1 0 1 0 0,1 1 0 0 0,-1-1-1 0 0,1 0 1 0 0,-1 0 0 0 0,0 0-1 0 0,1 0 1 0 0,-1 0 0 0 0,1 1-1 0 0,-1-1 1 0 0,0 0 0 0 0,1 0-1 0 0,0 1 1 0 0,13 16 2908 0 0,6 24-2407 0 0,-20-40-360 0 0,27 73 1735 0 0,19 89 0 0 0,-30-100-1880 0 0,2 0-1 0 0,39 89 0 0 0,-50-139-349 0 0,0 0-1 0 0,0-1 0 0 0,1 0 1 0 0,1 0-1 0 0,16 17 0 0 0,-22-26-104 0 0,0 0 0 0 0,1 0 0 0 0,-1 0 0 0 0,1-1 0 0 0,-1 1 0 0 0,1-1 0 0 0,0 0 0 0 0,0 0 0 0 0,0-1 0 0 0,5 2 0 0 0,-6-2-42 0 0,0-1 0 0 0,-1 1 0 0 0,1-1 1 0 0,-1 0-1 0 0,1 0 0 0 0,0 0 0 0 0,-1-1 0 0 0,1 1 0 0 0,0-1 1 0 0,-1 1-1 0 0,1-1 0 0 0,-1 0 0 0 0,1 0 0 0 0,-1 0 0 0 0,1 0 0 0 0,-1 0 1 0 0,0-1-1 0 0,3-1 0 0 0,-1-1 5 0 0,-1 1 0 0 0,0 0-1 0 0,1-1 1 0 0,-1 0 0 0 0,-1 0 0 0 0,1 0 0 0 0,-1 0 0 0 0,1 0-1 0 0,-1-1 1 0 0,0 1 0 0 0,-1-1 0 0 0,1 1 0 0 0,-1-1 0 0 0,0 0-1 0 0,0 0 1 0 0,0 1 0 0 0,-1-1 0 0 0,0 0 0 0 0,0-10 0 0 0,-1 0-8 0 0,0 0 0 0 0,-2 0 0 0 0,1 0 0 0 0,-2 0 0 0 0,-5-15 0 0 0,6 22 268 0 0,0 1 0 0 0,0 0 0 0 0,-1 0 0 0 0,0 0 0 0 0,-1 0 0 0 0,0 0 0 0 0,0 1 0 0 0,0 0 0 0 0,-1 0 0 0 0,1 0 0 0 0,-2 1 0 0 0,1 0 0 0 0,-8-5 0 0 0,-9-4 977 0 0,0 2 1 0 0,-42-17 0 0 0,10 6 283 0 0,55 23-1404 0 0,0 0 0 0 0,0-1 0 0 0,0 1-1 0 0,-1 0 1 0 0,1 0 0 0 0,0 0 0 0 0,0 0-1 0 0,0 0 1 0 0,-1 0 0 0 0,1-1 0 0 0,0 1-1 0 0,0 0 1 0 0,0 0 0 0 0,0 0 0 0 0,-1-1-1 0 0,1 1 1 0 0,0 0 0 0 0,0 0 0 0 0,0 0 0 0 0,0-1-1 0 0,0 1 1 0 0,0 0 0 0 0,0 0 0 0 0,0 0-1 0 0,0-1 1 0 0,0 1 0 0 0,0 0 0 0 0,0 0-1 0 0,0-1 1 0 0,0 1 0 0 0,0 0 0 0 0,0 0-1 0 0,0-1 1 0 0,0 1 0 0 0,0 0 0 0 0,0 0-1 0 0,0 0 1 0 0,0-1 0 0 0,0 1 0 0 0,0 0-1 0 0,0 0 1 0 0,1 0 0 0 0,-1-1 0 0 0,0 1-1 0 0,13-13-1296 0 0,28-11-979 0 0,-32 19 1499 0 0,-4 2 532 0 0,1 0 0 0 0,-1 0 0 0 0,0-1 0 0 0,-1 0 0 0 0,1 0 0 0 0,-1 0 0 0 0,0 0 0 0 0,0-1 0 0 0,6-7-1 0 0,-8 8 568 0 0,0 0 0 0 0,0-1 0 0 0,-1 1-1 0 0,1 0 1 0 0,-1-1 0 0 0,0 1-1 0 0,0-1 1 0 0,0-5 0 0 0,14-33 4163 0 0,-9 59-3721 0 0,-6-10-545 0 0,0 0 0 0 0,1 0 0 0 0,-1 0 1 0 0,1 0-1 0 0,1 1 0 0 0,-1-1 0 0 0,1-1 0 0 0,4 11 0 0 0,-5-13-348 0 0,1 1-1 0 0,0-1 1 0 0,0 1-1 0 0,0-1 1 0 0,0 0-1 0 0,0 0 1 0 0,1 0-1 0 0,0 0 1 0 0,-1 0-1 0 0,1-1 1 0 0,0 1-1 0 0,0-1 1 0 0,0 0-1 0 0,1 0 0 0 0,4 3 1 0 0,-6-5 95 0 0,-1 1 1 0 0,0-1-1 0 0,1 1 0 0 0,-1-1 1 0 0,0 0-1 0 0,0 1 0 0 0,1-1 1 0 0,-1 0-1 0 0,0 0 1 0 0,1 0-1 0 0,-1 0 0 0 0,0 0 1 0 0,1-1-1 0 0,-1 1 0 0 0,0 0 1 0 0,1-1-1 0 0,-1 1 0 0 0,0 0 1 0 0,0-1-1 0 0,1 0 1 0 0,-1 1-1 0 0,0-1 0 0 0,2-1 1 0 0,-1 0 24 0 0,0 0 0 0 0,0 0 1 0 0,0-1-1 0 0,-1 1 0 0 0,1-1 1 0 0,0 1-1 0 0,-1-1 1 0 0,0 1-1 0 0,0-1 0 0 0,2-4 1 0 0,-1-2 108 0 0,1 0 0 0 0,-1-1 0 0 0,-1 0 0 0 0,0 1 0 0 0,0-16 1 0 0,-3 7 684 0 0,0 0 0 0 0,-2 1 1 0 0,0-1-1 0 0,-1 1 0 0 0,-11-27 1 0 0,15 43-6 0 0,1 2-720 0 0,0 1-1 0 0,0 0 0 0 0,-1 0 1 0 0,2 0-1 0 0,-1 0 0 0 0,0 0 1 0 0,0 0-1 0 0,1 0 0 0 0,-1 0 0 0 0,1-1 1 0 0,-1 1-1 0 0,2 2 0 0 0,2 4-63 0 0,1 0 0 0 0,0 0-1 0 0,0-1 1 0 0,1 0-1 0 0,0 0 1 0 0,1 0-1 0 0,-1-1 1 0 0,1 0 0 0 0,0 0-1 0 0,0-1 1 0 0,9 5-1 0 0,-10-6-528 0 0,-1-1 0 0 0,1 0 0 0 0,0-1 0 0 0,0 1 0 0 0,0-1 0 0 0,1 0 0 0 0,-1-1 0 0 0,0 0 0 0 0,12 2 0 0 0,-16-3 365 0 0,1 0-1 0 0,-1 0 1 0 0,0 0-1 0 0,1-1 0 0 0,-1 1 1 0 0,0 0-1 0 0,1-1 1 0 0,-1 0-1 0 0,0 1 1 0 0,0-1-1 0 0,1 0 1 0 0,-1 0-1 0 0,0 0 0 0 0,0 0 1 0 0,0-1-1 0 0,0 1 1 0 0,-1-1-1 0 0,1 1 1 0 0,0-1-1 0 0,0 1 1 0 0,1-4-1 0 0,-1 2 73 0 0,0-1 0 0 0,0 1 0 0 0,-1-1 0 0 0,1 0 0 0 0,-1 0 0 0 0,0 1 0 0 0,0-1 1 0 0,-1 0-1 0 0,1 0 0 0 0,-1 0 0 0 0,0-7 0 0 0,-1-7 365 0 0,-2 0-1 0 0,0 0 1 0 0,0 0 0 0 0,-9-20-1 0 0,1 5 2517 0 0,-1 0-1 0 0,-25-46 0 0 0,36 78-2188 0 0,0 3-485 0 0,1 0 1 0 0,-1 0-1 0 0,1 1 0 0 0,-1-1 1 0 0,1 0-1 0 0,0 0 1 0 0,0 0-1 0 0,0 0 0 0 0,0 1 1 0 0,0-1-1 0 0,1 3 1 0 0,1 8-79 0 0,1 1 1 0 0,1-2-1 0 0,0 1 1 0 0,1 0-1 0 0,1-1 0 0 0,-1 0 1 0 0,2 0-1 0 0,0-1 1 0 0,0 1-1 0 0,17 18 1 0 0,-20-26-307 0 0,0 1 0 0 0,0-1-1 0 0,0 0 1 0 0,0 0 0 0 0,1 0 0 0 0,0-1 0 0 0,0 0 0 0 0,0 0 0 0 0,0 0 0 0 0,0 0 0 0 0,0-1 0 0 0,1 0 0 0 0,-1 0 0 0 0,1 0 0 0 0,0-1 0 0 0,-1 1 0 0 0,1-2 0 0 0,0 1 0 0 0,0-1 0 0 0,0 1 0 0 0,-1-2-1 0 0,1 1 1 0 0,0-1 0 0 0,0 1 0 0 0,0-2 0 0 0,-1 1 0 0 0,7-3 0 0 0,-9 3 257 0 0,-1 0 0 0 0,1-1 0 0 0,0 1 0 0 0,-1-1 0 0 0,1 0 0 0 0,-1 0 1 0 0,0 0-1 0 0,1 0 0 0 0,-1 0 0 0 0,0 0 0 0 0,0-1 0 0 0,0 1 0 0 0,-1-1 0 0 0,1 1 0 0 0,-1-1 0 0 0,1 0 0 0 0,-1 0 0 0 0,0 1 0 0 0,0-1 0 0 0,0 0 0 0 0,0 0 1 0 0,-1 0-1 0 0,1 0 0 0 0,-1 0 0 0 0,0 0 0 0 0,0 0 0 0 0,0-5 0 0 0,-1-7 371 0 0,-1-1 0 0 0,-1 1-1 0 0,0-1 1 0 0,-6-16 0 0 0,5 15 177 0 0,-2 1 405 0 0,0 0 0 0 0,-1 0 0 0 0,-1 1 1 0 0,0 0-1 0 0,-16-21 0 0 0,3 3 1496 0 0,20 33-2117 0 0,-2 17 400 0 0,5-8-637 0 0,0 1 1 0 0,0-1-1 0 0,1 0 0 0 0,0 0 0 0 0,1 0 0 0 0,7 14 0 0 0,34 49-1480 0 0,-37-61 738 0 0,-4-4-280 0 0,1 0 0 0 0,1-1 0 0 0,-1 0 1 0 0,1 0-1 0 0,0 0 0 0 0,11 8 0 0 0,-11-10-906 0 0,1 0 0 0 0,-1-1 0 0 0,1 1 0 0 0,11 3 1 0 0,-1-2-3731 0 0</inkml:trace>
  <inkml:trace contextRef="#ctx0" brushRef="#br0" timeOffset="3234.45">2127 379 7684 0 0,'0'0'11503'0'0,"17"26"-9790"0"0,-12-3-3895 0 0,5 12-2690 0 0,-9-33 4324 0 0,-1-1 1 0 0,1 1-1 0 0,0-1 0 0 0,-1 0 0 0 0,1 1 1 0 0,0-1-1 0 0,0 0 0 0 0,0 1 0 0 0,0-1 1 0 0,0 0-1 0 0,0 0 0 0 0,1 0 1 0 0,-1 0-1 0 0,0 0 0 0 0,1 0 0 0 0,-1-1 1 0 0,0 1-1 0 0,3 1 0 0 0,5 0-2881 0 0</inkml:trace>
  <inkml:trace contextRef="#ctx0" brushRef="#br0" timeOffset="3406.84">2239 354 7404 0 0,'-16'-9'11726'0'0,"32"28"-6514"0"0,3 3-8354 0 0,-4 0-339 0 0,26 36-9262 0 0,-33-48 7781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7:10.0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2903 5106 0 0,'-5'-25'6304'0'0,"5"23"-6180"0"0,0 0 0 0 0,0 0 0 0 0,0-1 0 0 0,0 1 0 0 0,1 0 0 0 0,-1 0 0 0 0,1 0 0 0 0,0 0 0 0 0,0 0 0 0 0,-1 0 0 0 0,1 0 0 0 0,0 0 0 0 0,1 0 0 0 0,-1 0 0 0 0,0 0 0 0 0,0 0-1 0 0,1 1 1 0 0,-1-1 0 0 0,1 1 0 0 0,0-1 0 0 0,-1 1 0 0 0,1-1 0 0 0,0 1 0 0 0,0 0 0 0 0,0 0 0 0 0,0 0 0 0 0,0 0 0 0 0,0 0 0 0 0,0 1 0 0 0,0-1 0 0 0,0 0 0 0 0,0 1 0 0 0,1 0 0 0 0,-1-1 0 0 0,0 1-1 0 0,3 0 1 0 0,1 0-32 0 0,0 0 0 0 0,1 1 0 0 0,-1 0 0 0 0,0 0 0 0 0,0 0-1 0 0,0 1 1 0 0,0-1 0 0 0,-1 2 0 0 0,1-1 0 0 0,0 1 0 0 0,9 5 0 0 0,1 5 3 0 0,-1 1 1 0 0,0 0 0 0 0,-1 1 0 0 0,-1 1 0 0 0,-1 0-1 0 0,0 0 1 0 0,-1 1 0 0 0,-1 1 0 0 0,15 34 0 0 0,-23-47-81 0 0,-1 0 0 0 0,0 1 0 0 0,0 0 0 0 0,0-1 0 0 0,-1 1 0 0 0,0-1 1 0 0,-1 11-1 0 0,1-15 53 0 0,0 0 0 0 0,0 1 0 0 0,-1-1 0 0 0,1 0 0 0 0,0 1 0 0 0,-1-1 1 0 0,1 0-1 0 0,-1 0 0 0 0,1 1 0 0 0,-1-1 0 0 0,0 0 0 0 0,1 0 0 0 0,-1 0 1 0 0,0 0-1 0 0,-2 2 0 0 0,2-3 10 0 0,0 1 0 0 0,1-1 0 0 0,-1 0 0 0 0,0 1 0 0 0,0-1 0 0 0,0 0 0 0 0,0 0 0 0 0,0 0 0 0 0,0 0 0 0 0,0 0 0 0 0,0 0 0 0 0,0 0 0 0 0,0 0 0 0 0,0 0 0 0 0,0 0 0 0 0,1-1 0 0 0,-1 1 0 0 0,0 0 0 0 0,0-1 0 0 0,0 1 0 0 0,0 0 0 0 0,0-1 0 0 0,1 1 0 0 0,-1-1 0 0 0,0 0 0 0 0,0 0 0 0 0,-4-3 63 0 0,0 0 0 0 0,1-1 0 0 0,-1 1 0 0 0,1-1 0 0 0,1 0 0 0 0,-1 0 0 0 0,1 0 0 0 0,-1-1 0 0 0,2 1 0 0 0,-1-1 0 0 0,1 0 0 0 0,-1 0 0 0 0,1 0 0 0 0,-1-9 0 0 0,-1-2-70 0 0,2 1 1 0 0,0-1 0 0 0,0 0-1 0 0,2-20 1 0 0,1 24-453 0 0,0 1 0 0 0,1-1 0 0 0,0 1 0 0 0,1 0 0 0 0,0-1 0 0 0,1 1 0 0 0,5-11 0 0 0,-5 16-431 0 0,-1 1-1 0 0,0 0 1 0 0,1 1 0 0 0,0-1 0 0 0,1 0 0 0 0,5-5-1 0 0,-7 8-275 0 0,1 0 0 0 0,0 0 0 0 0,0 0 0 0 0,0 0 0 0 0,0 1-1 0 0,1-1 1 0 0,-1 1 0 0 0,1 0 0 0 0,6-2 0 0 0,2 1-3132 0 0</inkml:trace>
  <inkml:trace contextRef="#ctx0" brushRef="#br0" timeOffset="642.31">419 2912 5628 0 0,'-1'-3'593'0'0,"1"1"0"0"0,-1-1-1 0 0,0 1 1 0 0,1-1 0 0 0,0 1 0 0 0,-1-1-1 0 0,1 1 1 0 0,0-1 0 0 0,0 1 0 0 0,0-1-1 0 0,1 1 1 0 0,-1-1 0 0 0,1 0 0 0 0,1-4-1 0 0,17-42 1029 0 0,-1 3 807 0 0,-17 39-1983 0 0,0 0 1 0 0,0 0-1 0 0,0 0 0 0 0,-1-1 0 0 0,0 1 0 0 0,-1-9 1 0 0,1 15-399 0 0,0 0 1 0 0,-1 0-1 0 0,1 0 0 0 0,0 0 1 0 0,0 0-1 0 0,0 0 1 0 0,-1 0-1 0 0,1 0 1 0 0,-1 0-1 0 0,1 0 1 0 0,-1 0-1 0 0,1 0 1 0 0,-1 0-1 0 0,1 0 1 0 0,-1 0-1 0 0,0 1 1 0 0,1-1-1 0 0,-1 0 0 0 0,0 0 1 0 0,0 1-1 0 0,0-1 1 0 0,0 0-1 0 0,1 1 1 0 0,-1-1-1 0 0,0 1 1 0 0,0-1-1 0 0,0 1 1 0 0,0 0-1 0 0,0-1 1 0 0,0 1-1 0 0,0 0 1 0 0,0 0-1 0 0,-1 0 0 0 0,1-1 1 0 0,0 1-1 0 0,0 0 1 0 0,0 1-1 0 0,0-1 1 0 0,0 0-1 0 0,0 0 1 0 0,0 0-1 0 0,0 1 1 0 0,0-1-1 0 0,0 0 1 0 0,0 1-1 0 0,0-1 0 0 0,0 1 1 0 0,0-1-1 0 0,0 1 1 0 0,-1 0-1 0 0,-4 4-16 0 0,-1-1 0 0 0,1 1 0 0 0,0 0 0 0 0,0 1 0 0 0,1-1 0 0 0,0 1 0 0 0,0 0 0 0 0,0 0 0 0 0,0 1 0 0 0,1 0 0 0 0,0 0 0 0 0,1 0 0 0 0,0 0 0 0 0,0 0 0 0 0,0 0 0 0 0,1 1 0 0 0,-3 12 0 0 0,4-15-36 0 0,1 0 1 0 0,-1-1-1 0 0,1 1 0 0 0,0 0 0 0 0,0 0 0 0 0,0 0 0 0 0,1-1 0 0 0,-1 1 0 0 0,1 0 0 0 0,0 0 0 0 0,1-1 0 0 0,-1 1 0 0 0,3 4 0 0 0,-2-6-8 0 0,0 0-1 0 0,0 0 1 0 0,0-1-1 0 0,0 1 1 0 0,0-1-1 0 0,1 0 0 0 0,-1 1 1 0 0,1-1-1 0 0,-1 0 1 0 0,1 0-1 0 0,0 0 1 0 0,0-1-1 0 0,0 1 0 0 0,0-1 1 0 0,0 0-1 0 0,0 0 1 0 0,0 0-1 0 0,1 0 1 0 0,-1 0-1 0 0,5 0 0 0 0,-1-1-116 0 0,1 0-1 0 0,-1 0 1 0 0,0-1-1 0 0,0 0 1 0 0,0 0 0 0 0,0-1-1 0 0,0 0 1 0 0,0 0-1 0 0,0 0 1 0 0,0-1-1 0 0,-1 0 1 0 0,1-1-1 0 0,-1 1 1 0 0,0-1-1 0 0,0 0 1 0 0,0-1-1 0 0,-1 1 1 0 0,0-1-1 0 0,0-1 1 0 0,6-6-1 0 0,-3 4-8 0 0,-2-1 0 0 0,1 1-1 0 0,-1-2 1 0 0,0 1 0 0 0,-1 0-1 0 0,0-1 1 0 0,0 0 0 0 0,-1 0 0 0 0,0-1-1 0 0,-1 1 1 0 0,-1-1 0 0 0,3-19-1 0 0,-4 24 171 0 0,-1 1 0 0 0,0 0 0 0 0,0-1 0 0 0,-1 1 0 0 0,1 0 0 0 0,-1 0-1 0 0,-1 0 1 0 0,1-1 0 0 0,-1 1 0 0 0,0 0 0 0 0,0 0 0 0 0,0 1 0 0 0,0-1 0 0 0,-1 0 0 0 0,0 1-1 0 0,-6-8 1 0 0,9 12-30 0 0,-1 0-1 0 0,1-1 1 0 0,-1 1 0 0 0,1-1-1 0 0,0 1 1 0 0,-1 0-1 0 0,1 0 1 0 0,-1-1 0 0 0,1 1-1 0 0,-1 0 1 0 0,1 0-1 0 0,-1 0 1 0 0,1-1-1 0 0,-1 1 1 0 0,0 0 0 0 0,1 0-1 0 0,-1 0 1 0 0,1 0-1 0 0,-1 0 1 0 0,1 0 0 0 0,-1 0-1 0 0,1 0 1 0 0,-1 0-1 0 0,0 0 1 0 0,1 1-1 0 0,-1-1 1 0 0,1 0 0 0 0,-1 0-1 0 0,1 0 1 0 0,-1 1-1 0 0,1-1 1 0 0,-1 0-1 0 0,1 0 1 0 0,0 1 0 0 0,-1-1-1 0 0,1 1 1 0 0,-1-1-1 0 0,1 0 1 0 0,0 1 0 0 0,-1-1-1 0 0,1 1 1 0 0,0-1-1 0 0,-1 1 1 0 0,1-1-1 0 0,0 1 1 0 0,-1 0 0 0 0,0 0-8 0 0,1 1 1 0 0,-1 0 0 0 0,0 0 0 0 0,0-1-1 0 0,1 1 1 0 0,-1 0 0 0 0,1 0 0 0 0,-1 0-1 0 0,1 0 1 0 0,0 0 0 0 0,0 3 0 0 0,1-2-7 0 0,0 1 0 0 0,0-1 0 0 0,1 1 0 0 0,-1-1 0 0 0,1 0 0 0 0,0 0 0 0 0,0 0 1 0 0,0 0-1 0 0,0 0 0 0 0,1 0 0 0 0,-1-1 0 0 0,1 1 0 0 0,5 3 0 0 0,45 29-227 0 0,-21-15 266 0 0,-8-5-56 0 0,-19-13 53 0 0,1 1 0 0 0,-1 0 0 0 0,0 1 0 0 0,0-1 0 0 0,0 1 0 0 0,0 0-1 0 0,0 0 1 0 0,-1 0 0 0 0,0 1 0 0 0,0 0 0 0 0,0 0 0 0 0,3 5 0 0 0,-7-8-22 0 0,0 0 0 0 0,0-1-1 0 0,0 1 1 0 0,0 0 0 0 0,-1 0 0 0 0,1 0 0 0 0,0 0-1 0 0,-1-1 1 0 0,1 1 0 0 0,-1 0 0 0 0,0 0 0 0 0,1-1-1 0 0,-1 1 1 0 0,0 0 0 0 0,0-1 0 0 0,0 1 0 0 0,0-1-1 0 0,0 0 1 0 0,-1 1 0 0 0,1-1 0 0 0,0 0 0 0 0,-1 1-1 0 0,1-1 1 0 0,-4 2 0 0 0,-39 26-4983 0 0,20-22-4852 0 0,15-7 4537 0 0</inkml:trace>
  <inkml:trace contextRef="#ctx0" brushRef="#br0" timeOffset="1110.68">856 2714 8456 0 0,'-10'-9'2536'0'0,"12"3"-322"0"0,-5 2-40 0 0,1-1-267 0 0,-1 2-425 0 0,1-1 1024 0 0,10 5-12287 0 0,-1-1 7219 0 0,1 4-1444 0 0,4 2-906 0 0</inkml:trace>
  <inkml:trace contextRef="#ctx0" brushRef="#br0" timeOffset="1556.92">1144 2623 8404 0 0,'-2'-12'1437'0'0,"1"0"0"0"0,0 1 0 0 0,1-1 0 0 0,0 0 0 0 0,3-15 0 0 0,-1 17-919 0 0,-1 0-1 0 0,0 1 1 0 0,-1-1 0 0 0,0 0 0 0 0,-1 0-1 0 0,0 1 1 0 0,0-1 0 0 0,-1 0 0 0 0,-3-9-1 0 0,2 12-134 0 0,0 1 0 0 0,0-1 0 0 0,0 1 0 0 0,0 0 0 0 0,-1 0 0 0 0,0 0 0 0 0,0 1 0 0 0,-1 0 0 0 0,-7-8 0 0 0,12 13-373 0 0,0 0 1 0 0,-1 0-1 0 0,1 0 0 0 0,0 0 1 0 0,-1 0-1 0 0,1 0 0 0 0,-1 0 1 0 0,1 0-1 0 0,0 0 0 0 0,-1 0 1 0 0,1 0-1 0 0,0 0 0 0 0,-1 0 1 0 0,1 0-1 0 0,-1 0 0 0 0,1 0 1 0 0,0 0-1 0 0,-1 0 0 0 0,1 0 1 0 0,0 1-1 0 0,-1-1 0 0 0,1 0 0 0 0,0 0 1 0 0,-1 0-1 0 0,1 1 0 0 0,0-1 1 0 0,0 0-1 0 0,-1 1 0 0 0,1-1 1 0 0,0 0-1 0 0,0 0 0 0 0,-1 1 1 0 0,1-1-1 0 0,0 0 0 0 0,0 1 1 0 0,0-1-1 0 0,-1 0 0 0 0,1 1 1 0 0,0 0-1 0 0,-6 13 2 0 0,6-6 10 0 0,0-1 1 0 0,0 0-1 0 0,1 0 0 0 0,0 0 1 0 0,0 0-1 0 0,1 0 0 0 0,0 0 0 0 0,0-1 1 0 0,1 1-1 0 0,-1-1 0 0 0,5 8 0 0 0,8 12-7 0 0,24 32 0 0 0,-22-33-26 0 0,56 76-140 0 0,38 60-449 0 0,-98-139 489 0 0,-1 1-1 0 0,-1 0 1 0 0,-1 0-1 0 0,-1 1 1 0 0,8 37-1 0 0,-15-51 132 0 0,0 0 0 0 0,-1-1 0 0 0,-1 1-1 0 0,0 0 1 0 0,0 0 0 0 0,-1 0 0 0 0,0 0-1 0 0,-5 18 1 0 0,5-26-118 0 0,0 1 0 0 0,0-1 1 0 0,0 1-1 0 0,0-1 0 0 0,0 1 0 0 0,0-1 1 0 0,-1 0-1 0 0,1 0 0 0 0,-1 1 0 0 0,0-1 1 0 0,0 0-1 0 0,0-1 0 0 0,0 1 0 0 0,0 0 0 0 0,-3 2 1 0 0,2-3-208 0 0,1 0-1 0 0,-1-1 1 0 0,1 1 0 0 0,-1-1 0 0 0,1 1 0 0 0,-1-1 0 0 0,1 0 0 0 0,-1 0 0 0 0,1 0-1 0 0,-1 0 1 0 0,1 0 0 0 0,-1 0 0 0 0,1-1 0 0 0,-1 0 0 0 0,1 1 0 0 0,-1-1 0 0 0,1 0-1 0 0,0 0 1 0 0,-4-2 0 0 0,-5-3-1186 0 0,1 0 0 0 0,-1-1 1 0 0,1 0-1 0 0,1-1 0 0 0,-1 0 0 0 0,2-1 0 0 0,-1 1 0 0 0,-9-14 0 0 0,-4-6-2914 0 0</inkml:trace>
  <inkml:trace contextRef="#ctx0" brushRef="#br0" timeOffset="1700.99">918 2160 5606 0 0,'-4'-6'1790'0'0,"-1"1"-362"0"0,-1-1 1630 0 0,10 5-3128 0 0,5 0-292 0 0,2 5-394 0 0,0 4-432 0 0,1 1-410 0 0,-1 4-292 0 0,1 3-734 0 0,3 3-760 0 0</inkml:trace>
  <inkml:trace contextRef="#ctx0" brushRef="#br0" timeOffset="2078.03">1442 2264 6144 0 0,'-5'-3'157'0'0,"4"3"83"0"0,1 0-1 0 0,-1 0 1 0 0,0 0-1 0 0,1 0 1 0 0,-1-1-1 0 0,0 1 1 0 0,1 0-1 0 0,-1 0 1 0 0,0-1-1 0 0,1 1 1 0 0,-1 0-1 0 0,1-1 1 0 0,-1 1-1 0 0,1-1 1 0 0,-1 1-1 0 0,1-1 1 0 0,-1 1-1 0 0,1-1 1 0 0,-1 1-1 0 0,1-1 1 0 0,0 0-1 0 0,-1 1 1 0 0,1-1-1 0 0,0 1 1 0 0,-1-1-1 0 0,1 0 1 0 0,0 1-1 0 0,0-1 1 0 0,0 0-1 0 0,0 1 1 0 0,0-1-1 0 0,0 0 1 0 0,0 1-1 0 0,0-2 1 0 0,0 1-123 0 0,0 1 1 0 0,0 0 0 0 0,0-1 0 0 0,0 1-1 0 0,0 0 1 0 0,0 0 0 0 0,0-1-1 0 0,0 1 1 0 0,0 0 0 0 0,0-1-1 0 0,0 1 1 0 0,0 0 0 0 0,-1 0-1 0 0,1-1 1 0 0,0 1 0 0 0,0 0-1 0 0,0-1 1 0 0,0 1 0 0 0,0 0-1 0 0,-1 0 1 0 0,1-1 0 0 0,0 1-1 0 0,0 0 1 0 0,0 0 0 0 0,-1 0-1 0 0,1-1 1 0 0,0 1 0 0 0,0 0 0 0 0,-1 0-1 0 0,1 0 1 0 0,0 0 0 0 0,0 0-1 0 0,-1-1 1 0 0,1 1 0 0 0,0 0-1 0 0,-1 0 1 0 0,1 0 0 0 0,0 0-1 0 0,0 0 1 0 0,-1 0 0 0 0,1 0-1 0 0,0 0 1 0 0,-1 0 0 0 0,1 0-1 0 0,0 0 1 0 0,-1 0 0 0 0,1 0 0 0 0,0 0-1 0 0,0 1 1 0 0,-1-1 0 0 0,-14 3 720 0 0,6 3-658 0 0,0 1 0 0 0,0 0 0 0 0,0 0-1 0 0,1 1 1 0 0,0 0 0 0 0,0 0 0 0 0,1 1-1 0 0,0 0 1 0 0,0 0 0 0 0,1 0 0 0 0,0 1 0 0 0,1 0-1 0 0,-7 20 1 0 0,11-28-183 0 0,0 0 0 0 0,0 1 0 0 0,0 0-1 0 0,0-1 1 0 0,1 1 0 0 0,-1-1 0 0 0,1 1 0 0 0,-1 0-1 0 0,1-1 1 0 0,0 1 0 0 0,0 0 0 0 0,1-1 0 0 0,-1 1 0 0 0,0-1-1 0 0,1 1 1 0 0,0 0 0 0 0,-1-1 0 0 0,1 1 0 0 0,0-1-1 0 0,0 0 1 0 0,1 1 0 0 0,-1-1 0 0 0,0 0 0 0 0,1 1-1 0 0,0-1 1 0 0,-1 0 0 0 0,1 0 0 0 0,0 0 0 0 0,0-1 0 0 0,0 1-1 0 0,0 0 1 0 0,0-1 0 0 0,0 1 0 0 0,1-1 0 0 0,-1 0-1 0 0,0 0 1 0 0,1 0 0 0 0,-1 0 0 0 0,1 0 0 0 0,4 1 0 0 0,10 2-267 0 0,0-1 1 0 0,0-1-1 0 0,1 0 1 0 0,33-2 0 0 0,-35 0 38 0 0,-7-1 193 0 0,31 3-161 0 0,-38-2 189 0 0,0 0 0 0 0,1 0 1 0 0,-1 0-1 0 0,0 1 0 0 0,0-1 0 0 0,0 1 1 0 0,0 0-1 0 0,-1-1 0 0 0,1 1 1 0 0,0 0-1 0 0,0 0 0 0 0,0 0 0 0 0,-1 0 1 0 0,4 3-1 0 0,-5-3 6 0 0,1 0 0 0 0,-1 0 0 0 0,0 1 0 0 0,1-1 0 0 0,-1 0 0 0 0,0 0 0 0 0,0 0 0 0 0,0 0 0 0 0,0 1 0 0 0,0-1-1 0 0,0 0 1 0 0,0 0 0 0 0,-1 0 0 0 0,1 1 0 0 0,0-1 0 0 0,-1 0 0 0 0,1 0 0 0 0,0 0 0 0 0,-1 0 0 0 0,1 0 0 0 0,-1 0 0 0 0,0 0 0 0 0,1 0 0 0 0,-1 0 0 0 0,0 0 0 0 0,0 0 0 0 0,0 0 0 0 0,0-1 0 0 0,1 1 0 0 0,-3 1 0 0 0,-32 26-963 0 0,32-27 783 0 0,-8 7-1098 0 0,0-1-1 0 0,-25 12 1 0 0,32-18 522 0 0,0 1 1 0 0,0-1-1 0 0,-1 0 0 0 0,1 0 0 0 0,0 0 1 0 0,0 0-1 0 0,0-1 0 0 0,-6 0 0 0 0,9 0 569 0 0,1 0 0 0 0,-1 0 0 0 0,0 0 0 0 0,1 0 0 0 0,-1 0-1 0 0,1 0 1 0 0,-1-1 0 0 0,1 1 0 0 0,-1 0 0 0 0,0 0 0 0 0,1-1 0 0 0,-1 1-1 0 0,1 0 1 0 0,-1-1 0 0 0,1 1 0 0 0,0 0 0 0 0,-1-1 0 0 0,1 1-1 0 0,-1-1 1 0 0,1 1 0 0 0,0-1 0 0 0,-1 1 0 0 0,1-1 0 0 0,0 1 0 0 0,-1-1-1 0 0,1 1 1 0 0,0-1 0 0 0,0 1 0 0 0,-1-1 0 0 0,1 0 0 0 0,0 1 0 0 0,0-1-1 0 0,0 1 1 0 0,0-2 0 0 0,3-7-3098 0 0</inkml:trace>
  <inkml:trace contextRef="#ctx0" brushRef="#br0" timeOffset="2402.54">1596 2283 4032 0 0,'-11'-6'8893'0'0,"1"9"-3600"0"0,9-1-4974 0 0,-1 1 1 0 0,1-1-1 0 0,-1 0 0 0 0,1 1 0 0 0,0-1 1 0 0,-1 1-1 0 0,1-1 0 0 0,1 1 0 0 0,-2 3 1 0 0,-1 5-191 0 0,1 0 0 0 0,1-1 1 0 0,-1 1-1 0 0,2 15 0 0 0,0-23-101 0 0,0-1 0 0 0,0 1-1 0 0,0 0 1 0 0,1 0 0 0 0,0-1-1 0 0,-1 1 1 0 0,1-1 0 0 0,0 1-1 0 0,0 0 1 0 0,0-1 0 0 0,1 0-1 0 0,-1 1 1 0 0,0-1 0 0 0,1 0 0 0 0,0 1-1 0 0,0-1 1 0 0,-1 0 0 0 0,1 0-1 0 0,0-1 1 0 0,0 1 0 0 0,1 0-1 0 0,-1-1 1 0 0,0 1 0 0 0,1-1-1 0 0,-1 0 1 0 0,1 1 0 0 0,-1-1-1 0 0,1-1 1 0 0,-1 1 0 0 0,1 0-1 0 0,0 0 1 0 0,-1-1 0 0 0,1 0-1 0 0,0 1 1 0 0,-1-1 0 0 0,1 0-1 0 0,0 0 1 0 0,0-1 0 0 0,-1 1-1 0 0,6-2 1 0 0,-5 2-16 0 0,1-1 1 0 0,0 0-1 0 0,0-1 0 0 0,-1 1 1 0 0,1-1-1 0 0,-1 1 0 0 0,1-1 1 0 0,-1 0-1 0 0,0 0 0 0 0,0 0 1 0 0,0-1-1 0 0,0 1 0 0 0,0-1 1 0 0,0 0-1 0 0,-1 0 0 0 0,1 0 1 0 0,-1 0-1 0 0,0 0 0 0 0,0 0 1 0 0,0-1-1 0 0,0 1 0 0 0,-1-1 0 0 0,1 1 1 0 0,-1-1-1 0 0,0 0 0 0 0,0 1 1 0 0,0-1-1 0 0,-1 0 0 0 0,1-4 1 0 0,-1 4 14 0 0,0 1 0 0 0,0-1 1 0 0,0 1-1 0 0,0-1 0 0 0,-1 1 1 0 0,0 0-1 0 0,0-1 0 0 0,0 1 1 0 0,0-1-1 0 0,0 1 0 0 0,0 0 1 0 0,-1 0-1 0 0,0 0 0 0 0,1 0 1 0 0,-1 0-1 0 0,-1 0 0 0 0,1 0 1 0 0,0 1-1 0 0,0-1 0 0 0,-1 1 1 0 0,0-1-1 0 0,1 1 0 0 0,-1 0 1 0 0,0 0-1 0 0,0 0 0 0 0,0 1 1 0 0,0-1-1 0 0,-1 1 0 0 0,-4-2 1 0 0,4 2-184 0 0,0 0 0 0 0,0 0 0 0 0,0 1 1 0 0,0 0-1 0 0,-1 0 0 0 0,1 0 0 0 0,0 0 1 0 0,0 1-1 0 0,0-1 0 0 0,-7 3 0 0 0,6-1-382 0 0,0 0 1 0 0,1 0-1 0 0,-1 0 0 0 0,1 0 0 0 0,0 1 0 0 0,0-1 0 0 0,0 1 0 0 0,0 1 0 0 0,-7 6 0 0 0,-8 15-4558 0 0,8-7-1590 0 0,10-18 6393 0 0,-2 6-4905 0 0</inkml:trace>
  <inkml:trace contextRef="#ctx0" brushRef="#br0" timeOffset="2747.65">1672 2200 7632 0 0,'0'0'106'0'0,"-1"0"-1"0"0,1 0 1 0 0,0 0-1 0 0,0 0 0 0 0,0-1 1 0 0,0 1-1 0 0,0 0 1 0 0,-1 0-1 0 0,1 0 0 0 0,0 0 1 0 0,0 0-1 0 0,0-1 1 0 0,0 1-1 0 0,0 0 1 0 0,0 0-1 0 0,0 0 0 0 0,0 0 1 0 0,0-1-1 0 0,0 1 1 0 0,0 0-1 0 0,0 0 1 0 0,0 0-1 0 0,0 0 0 0 0,0-1 1 0 0,0 1-1 0 0,0 0 1 0 0,0 0-1 0 0,0 0 1 0 0,0-1-1 0 0,0 1 0 0 0,0 0 1 0 0,0 0-1 0 0,0 0 1 0 0,0 0-1 0 0,0-1 1 0 0,0 1-1 0 0,0 0 0 0 0,0 0 1 0 0,1 0-1 0 0,-1 0 1 0 0,0-1-1 0 0,0 1 0 0 0,0 0 1 0 0,0 0-1 0 0,0 0 1 0 0,0 0-1 0 0,1 0 1 0 0,-1 0-1 0 0,0 0 0 0 0,0 0 1 0 0,0 0-1 0 0,0-1 1 0 0,1 1-1 0 0,-1 0 1 0 0,0 0-1 0 0,17 2 2966 0 0,16 10-1455 0 0,-29-9-1552 0 0,1 1 1 0 0,-1-1 0 0 0,0 1 0 0 0,0 1 0 0 0,-1-1-1 0 0,1 0 1 0 0,-1 1 0 0 0,0 0 0 0 0,0 0 0 0 0,-1 0-1 0 0,1 0 1 0 0,2 9 0 0 0,-3-10-62 0 0,-1-1 1 0 0,0 1-1 0 0,0 0 0 0 0,-1 0 1 0 0,1 0-1 0 0,-1 0 0 0 0,1 0 1 0 0,-1 0-1 0 0,0-1 0 0 0,-1 1 1 0 0,1 0-1 0 0,-1 0 0 0 0,0 0 1 0 0,0 0-1 0 0,0 0 0 0 0,0-1 1 0 0,0 1-1 0 0,-4 6 0 0 0,5-10 3 0 0,-1 1 0 0 0,1-1 0 0 0,0 1 0 0 0,-1-1 0 0 0,1 1-1 0 0,0-1 1 0 0,-1 0 0 0 0,1 1 0 0 0,0-1 0 0 0,-1 1 0 0 0,1-1 0 0 0,-1 0 0 0 0,1 1-1 0 0,0-1 1 0 0,-1 0 0 0 0,1 1 0 0 0,-1-1 0 0 0,1 0 0 0 0,-1 0 0 0 0,1 0 0 0 0,-1 1-1 0 0,0-1 1 0 0,1 0 0 0 0,-1 0 0 0 0,1 0 0 0 0,-1 0 0 0 0,1 0 0 0 0,-1 0 0 0 0,1 0-1 0 0,-1 0 1 0 0,0 0 0 0 0,1 0 0 0 0,-1-1 0 0 0,0 0 31 0 0,-1 1-1 0 0,1-1 1 0 0,0 0 0 0 0,0 0-1 0 0,0 0 1 0 0,0-1-1 0 0,0 1 1 0 0,0 0 0 0 0,1 0-1 0 0,-1 0 1 0 0,0-1 0 0 0,0-1-1 0 0,-12-41 1397 0 0,12 32-1108 0 0,0-1 1 0 0,1 1-1 0 0,0-1 1 0 0,2 1-1 0 0,-1-1 1 0 0,1 1-1 0 0,7-22 1 0 0,-8 29-286 0 0,1 0 0 0 0,-1 1 0 0 0,1-1-1 0 0,0 1 1 0 0,0 0 0 0 0,0-1 0 0 0,1 1 0 0 0,-1 0 0 0 0,1 0 0 0 0,0 0 0 0 0,1 1-1 0 0,-1-1 1 0 0,0 1 0 0 0,1 0 0 0 0,0 0 0 0 0,0 0 0 0 0,0 0 0 0 0,0 0-1 0 0,0 1 1 0 0,0 0 0 0 0,1 0 0 0 0,-1 0 0 0 0,6-1 0 0 0,-8 3-41 0 0,1-1 0 0 0,-1 1 0 0 0,0 0 0 0 0,1 0 1 0 0,-1 0-1 0 0,0 0 0 0 0,1 1 0 0 0,-1-1 0 0 0,0 1 0 0 0,0-1 0 0 0,1 1 1 0 0,-1 0-1 0 0,0 0 0 0 0,0 0 0 0 0,0 0 0 0 0,0 0 0 0 0,0 0 0 0 0,2 2 1 0 0,0 0-165 0 0,-1 0 0 0 0,-1 0 1 0 0,1 1-1 0 0,0-1 0 0 0,-1 1 1 0 0,0-1-1 0 0,1 1 1 0 0,-1 0-1 0 0,1 5 0 0 0,2 5-1346 0 0,-1 1-1 0 0,0-1 0 0 0,-1 1 1 0 0,1 24-1 0 0,-3-23-1072 0 0,-1 0 0 0 0,0 0-1 0 0,-4 19 1 0 0,0-10-2640 0 0</inkml:trace>
  <inkml:trace contextRef="#ctx0" brushRef="#br0" timeOffset="3278.28">2054 1667 3786 0 0,'-2'-1'713'0'0,"0"0"-1"0"0,0 0 1 0 0,0 0 0 0 0,0 0-1 0 0,0 1 1 0 0,-1-1 0 0 0,1 1-1 0 0,0 0 1 0 0,0 0 0 0 0,0-1-1 0 0,-4 2 1 0 0,5-1-519 0 0,0 1 0 0 0,0 0 0 0 0,0-1 0 0 0,-1 1 0 0 0,2 0 0 0 0,-1 0 0 0 0,0 0 0 0 0,0 0 0 0 0,0 0-1 0 0,0 0 1 0 0,1 0 0 0 0,-1 0 0 0 0,0 0 0 0 0,1 1 0 0 0,-1-1 0 0 0,1 0 0 0 0,-1 0 0 0 0,1 0 0 0 0,0 1 0 0 0,-1-1 0 0 0,1 0 0 0 0,0 2 0 0 0,-4 20 617 0 0,0 1 0 0 0,2-1 0 0 0,1 1 0 0 0,1-1 0 0 0,0 1 0 0 0,9 45 0 0 0,1-18-260 0 0,2-1 0 0 0,20 54 1 0 0,-18-67-821 0 0,2 0 0 0 0,1-1 0 0 0,1 0 0 0 0,2-2 1 0 0,27 36-1 0 0,-35-54-488 0 0,0-1 0 0 0,1-1 0 0 0,1 0 0 0 0,0 0 0 0 0,1-1 0 0 0,0-1 0 0 0,1-1 0 0 0,0 0 0 0 0,1-1 1 0 0,0-1-1 0 0,1 0 0 0 0,27 8 0 0 0,-36-14-9 0 0,0-1 1 0 0,1 0 0 0 0,0-1-1 0 0,-1 0 1 0 0,1 0-1 0 0,0-1 1 0 0,-1 0 0 0 0,1-1-1 0 0,0 0 1 0 0,10-3-1 0 0,15-7-3479 0 0</inkml:trace>
  <inkml:trace contextRef="#ctx0" brushRef="#br0" timeOffset="4048.03">2408 1720 2276 0 0,'-4'-52'9886'0'0,"4"52"-9730"0"0,0-1 0 0 0,0 0 0 0 0,0 0 0 0 0,0 1 0 0 0,0-1 0 0 0,0 0 0 0 0,0 1 0 0 0,0-1 0 0 0,0 0 0 0 0,-1 1 1 0 0,1-1-1 0 0,0 0 0 0 0,0 1 0 0 0,-1-1 0 0 0,1 0 0 0 0,0 1 0 0 0,-1-1 0 0 0,1 0 0 0 0,-1 1 0 0 0,1-1 0 0 0,-1 1 0 0 0,1-1 0 0 0,-1 1 0 0 0,1-1 1 0 0,-1 1-1 0 0,1 0 0 0 0,-1-1 0 0 0,0 1 0 0 0,1 0 0 0 0,-1-1 0 0 0,0 1 0 0 0,1 0 0 0 0,-1 0 0 0 0,0-1 0 0 0,1 1 0 0 0,-1 0 0 0 0,-1 0 1 0 0,-1 1-64 0 0,0 0 0 0 0,0 1 0 0 0,1-1 0 0 0,-1 1 0 0 0,0-1 0 0 0,1 1 0 0 0,-1 0 0 0 0,-2 3 0 0 0,-4 2 48 0 0,-1 2 1 0 0,1 0-1 0 0,0 0 1 0 0,1 0-1 0 0,-11 17 1 0 0,17-24-145 0 0,0 0 1 0 0,1 1-1 0 0,-1-1 1 0 0,1 1-1 0 0,0 0 1 0 0,0-1-1 0 0,0 1 1 0 0,0 0 0 0 0,0 0-1 0 0,1 0 1 0 0,-1-1-1 0 0,1 1 1 0 0,0 0-1 0 0,-1 0 1 0 0,2 0-1 0 0,-1 0 1 0 0,0 0-1 0 0,0 0 1 0 0,1 0-1 0 0,0-1 1 0 0,-1 1-1 0 0,1 0 1 0 0,0 0-1 0 0,0-1 1 0 0,1 1-1 0 0,-1-1 1 0 0,0 1 0 0 0,1-1-1 0 0,2 4 1 0 0,7 4-92 0 0,0-1 0 0 0,0 0 0 0 0,1 0 0 0 0,0-1 0 0 0,0 0 0 0 0,1-2 0 0 0,0 1 0 0 0,20 6 0 0 0,-12-5-63 0 0,-1 2 1 0 0,29 17-1 0 0,-47-26 154 0 0,0 0 0 0 0,-1 0-1 0 0,1 0 1 0 0,0 1 0 0 0,-1-1-1 0 0,1 0 1 0 0,-1 1 0 0 0,1-1-1 0 0,-1 1 1 0 0,0 0 0 0 0,0-1-1 0 0,1 1 1 0 0,-1 0 0 0 0,0 0-1 0 0,-1-1 1 0 0,1 1 0 0 0,0 0 0 0 0,0 0-1 0 0,-1 0 1 0 0,1 0 0 0 0,0 4-1 0 0,-2-4-15 0 0,1 0 0 0 0,-1 0 0 0 0,0 0 0 0 0,1 0-1 0 0,-1 0 1 0 0,0 0 0 0 0,0 0 0 0 0,0 0 0 0 0,0 0 0 0 0,0-1-1 0 0,-1 1 1 0 0,1 0 0 0 0,0-1 0 0 0,-1 1 0 0 0,0-1 0 0 0,1 1-1 0 0,-4 1 1 0 0,-1 1-133 0 0,0 0 1 0 0,-1 0-1 0 0,0-1 0 0 0,0 0 0 0 0,0 0 1 0 0,0-1-1 0 0,0 0 0 0 0,0 0 0 0 0,-1 0 1 0 0,-13 0-1 0 0,-23-6-206 0 0,42 4 345 0 0,0-1-1 0 0,1 1 1 0 0,-1 0-1 0 0,0-1 0 0 0,1 1 1 0 0,-1-1-1 0 0,0 0 1 0 0,1 1-1 0 0,-1-1 0 0 0,1 0 1 0 0,-1 0-1 0 0,1 0 1 0 0,-1 0-1 0 0,1 0 0 0 0,0-1 1 0 0,0 1-1 0 0,-1 0 1 0 0,1-1-1 0 0,0 1 0 0 0,0-1 1 0 0,-1-1-1 0 0,2 2 17 0 0,0 0 0 0 0,0 1 0 0 0,0-1-1 0 0,1 1 1 0 0,-1-1 0 0 0,0 0 0 0 0,0 1 0 0 0,1-1 0 0 0,-1 1-1 0 0,0-1 1 0 0,0 1 0 0 0,1-1 0 0 0,-1 1 0 0 0,1-1 0 0 0,-1 1-1 0 0,0-1 1 0 0,1 1 0 0 0,-1 0 0 0 0,1-1 0 0 0,-1 1 0 0 0,1-1-1 0 0,-1 1 1 0 0,1 0 0 0 0,-1 0 0 0 0,1-1 0 0 0,0 1 0 0 0,-1 0-1 0 0,1 0 1 0 0,-1 0 0 0 0,1-1 0 0 0,0 1 0 0 0,-1 0 0 0 0,1 0-1 0 0,-1 0 1 0 0,2 0 0 0 0,22-2 163 0 0,-16 3-119 0 0,1 0 0 0 0,-1 1 1 0 0,1 0-1 0 0,-1 0 0 0 0,0 0 0 0 0,0 1 1 0 0,0 0-1 0 0,0 1 0 0 0,0 0 0 0 0,-1 0 1 0 0,0 1-1 0 0,11 8 0 0 0,-1 3-54 0 0,0 0-1 0 0,-1 2 1 0 0,15 20 0 0 0,26 29-1797 0 0,-51-61 1303 0 0,1 0 0 0 0,-1-1 0 0 0,1 0 1 0 0,0 0-1 0 0,0 0 0 0 0,0-1 0 0 0,1 0 1 0 0,15 5-1 0 0,-17-7-417 0 0,1 0-1 0 0,0 0 1 0 0,1-1 0 0 0,-1 0 0 0 0,0-1-1 0 0,12 0 1 0 0,5-2-2831 0 0</inkml:trace>
  <inkml:trace contextRef="#ctx0" brushRef="#br0" timeOffset="5281.19">2724 1855 4964 0 0,'3'9'7010'0'0,"28"29"-6005"0"0,-21-27-782 0 0,0 1-1 0 0,-1 0 1 0 0,0 1-1 0 0,-1 0 0 0 0,-1 0 1 0 0,6 14-1 0 0,-12-27-223 0 0,-1 0-1 0 0,0 1 0 0 0,0-1 0 0 0,0 0 0 0 0,0 0 1 0 0,0 0-1 0 0,0 0 0 0 0,0 0 0 0 0,0 0 0 0 0,0 0 1 0 0,0 1-1 0 0,0-1 0 0 0,0 0 0 0 0,0 0 0 0 0,0 0 1 0 0,0 0-1 0 0,0 0 0 0 0,0 0 0 0 0,0 1 0 0 0,0-1 1 0 0,0 0-1 0 0,0 0 0 0 0,0 0 0 0 0,0 0 0 0 0,0 0 1 0 0,0 0-1 0 0,0 0 0 0 0,0 1 0 0 0,0-1 0 0 0,0 0 1 0 0,0 0-1 0 0,0 0 0 0 0,0 0 0 0 0,0 0 0 0 0,0 0 1 0 0,0 0-1 0 0,0 0 0 0 0,-1 1 0 0 0,1-1 0 0 0,0 0 0 0 0,0 0 1 0 0,0 0-1 0 0,0 0 0 0 0,0 0 0 0 0,0 0 0 0 0,0 0 1 0 0,-1 0-1 0 0,1 0 0 0 0,0 0 0 0 0,0 0 0 0 0,0 0 1 0 0,0 0-1 0 0,-10-3 161 0 0,-10-9 179 0 0,14 4-255 0 0,1 1 1 0 0,0-2-1 0 0,0 1 0 0 0,1 0 1 0 0,0-1-1 0 0,1 0 1 0 0,0 1-1 0 0,0-1 0 0 0,1-1 1 0 0,0 1-1 0 0,1 0 1 0 0,0 0-1 0 0,0-1 0 0 0,1 1 1 0 0,0-1-1 0 0,2-13 0 0 0,-2 21-67 0 0,0 0-1 0 0,1 0 0 0 0,-1 0 1 0 0,1 1-1 0 0,0-1 0 0 0,-1 0 0 0 0,1 0 1 0 0,0 0-1 0 0,0 0 0 0 0,0 1 1 0 0,0-1-1 0 0,0 1 0 0 0,0-1 0 0 0,1 0 1 0 0,-1 1-1 0 0,1 0 0 0 0,-1-1 0 0 0,1 1 1 0 0,-1 0-1 0 0,1 0 0 0 0,0 0 1 0 0,2-1-1 0 0,-1 1 4 0 0,0 0 1 0 0,0 1-1 0 0,0-1 0 0 0,0 1 1 0 0,0 0-1 0 0,1 0 0 0 0,-1 0 1 0 0,0 0-1 0 0,0 0 1 0 0,0 1-1 0 0,0 0 0 0 0,0-1 1 0 0,3 3-1 0 0,3 0 21 0 0,-1 0 0 0 0,0 1-1 0 0,0 1 1 0 0,0-1 0 0 0,0 1-1 0 0,-1 1 1 0 0,1-1 0 0 0,11 14 0 0 0,-13-12-27 0 0,-1 0 0 0 0,0 0 1 0 0,-1 0-1 0 0,1 1 1 0 0,-2 0-1 0 0,1 0 1 0 0,-1 0-1 0 0,4 13 1 0 0,-8-21-8 0 0,1-1 1 0 0,0 1-1 0 0,0 0 1 0 0,0 0-1 0 0,-1-1 1 0 0,1 1-1 0 0,0 0 1 0 0,0 0-1 0 0,-1-1 1 0 0,1 1-1 0 0,0 0 1 0 0,-1 0-1 0 0,1 0 0 0 0,0 0 1 0 0,0 0-1 0 0,-1 0 1 0 0,1-1-1 0 0,0 1 1 0 0,-1 0-1 0 0,1 0 1 0 0,0 0-1 0 0,-1 0 1 0 0,1 0-1 0 0,0 0 1 0 0,-1 0-1 0 0,1 0 1 0 0,0 0-1 0 0,-1 0 1 0 0,1 1-1 0 0,0-1 0 0 0,-1 0 1 0 0,1 0-1 0 0,0 0 1 0 0,0 0-1 0 0,-1 0 1 0 0,1 1-1 0 0,0-1 1 0 0,-1 0-1 0 0,1 0 1 0 0,0 0-1 0 0,0 1 1 0 0,0-1-1 0 0,-1 0 1 0 0,1 0-1 0 0,0 1 1 0 0,0-1-1 0 0,0 0 0 0 0,-1 0 1 0 0,1 1-1 0 0,0-1 1 0 0,0 0-1 0 0,0 1 1 0 0,0-1-1 0 0,0 0 1 0 0,0 1-1 0 0,0-1 1 0 0,0 0-1 0 0,0 1 1 0 0,0-1-1 0 0,0 0 1 0 0,0 1-1 0 0,0-1 1 0 0,0 0-1 0 0,0 1 0 0 0,0-1 1 0 0,0 0-1 0 0,0 0 1 0 0,1 1-1 0 0,-20-15 504 0 0,16 9-385 0 0,0 0 0 0 0,0-1 0 0 0,1 1 1 0 0,-1-1-1 0 0,1 1 0 0 0,1-1 0 0 0,-1 0 0 0 0,1 0 0 0 0,0 0 1 0 0,0 0-1 0 0,1 0 0 0 0,0 0 0 0 0,1-11 0 0 0,-1 13-86 0 0,0 0 0 0 0,1-1-1 0 0,-1 1 1 0 0,1 0 0 0 0,0-1-1 0 0,1 1 1 0 0,-1 0 0 0 0,1 0-1 0 0,0 0 1 0 0,0 0 0 0 0,0 0-1 0 0,0 0 1 0 0,1 1 0 0 0,-1-1-1 0 0,1 1 1 0 0,0 0 0 0 0,0 0-1 0 0,1 0 1 0 0,2-3 0 0 0,-4 5-26 0 0,0 1 0 0 0,-1-1 0 0 0,1 0 0 0 0,0 1 1 0 0,-1 0-1 0 0,1-1 0 0 0,0 1 0 0 0,-1 0 0 0 0,1 0 1 0 0,0 0-1 0 0,0 0 0 0 0,-1 0 0 0 0,1 0 0 0 0,0 1 1 0 0,0-1-1 0 0,-1 1 0 0 0,1-1 0 0 0,-1 1 0 0 0,1-1 1 0 0,0 1-1 0 0,-1 0 0 0 0,1 0 0 0 0,-1 0 0 0 0,1 0 1 0 0,-1 0-1 0 0,0 0 0 0 0,0 0 0 0 0,1 0 0 0 0,-1 1 0 0 0,0-1 1 0 0,2 3-1 0 0,4 5-32 0 0,0 0 0 0 0,-1 1 1 0 0,7 14-1 0 0,-12-22-2 0 0,11 25-1142 0 0,9 17-2600 0 0,-20-42 3273 0 0,0 0 1 0 0,1 0 0 0 0,-1 1 0 0 0,1-1-1 0 0,0 0 1 0 0,0-1 0 0 0,-1 1 0 0 0,1 0-1 0 0,0 0 1 0 0,1-1 0 0 0,-1 1-1 0 0,0-1 1 0 0,0 0 0 0 0,4 2 0 0 0,-5-3 308 0 0,0 0 1 0 0,-1 0 0 0 0,1 1-1 0 0,0-1 1 0 0,-1 0 0 0 0,1 0 0 0 0,0 0-1 0 0,-1 0 1 0 0,1 0 0 0 0,0 0-1 0 0,-1-1 1 0 0,1 1 0 0 0,0 0 0 0 0,-1 0-1 0 0,1 0 1 0 0,0-1 0 0 0,-1 1-1 0 0,1 0 1 0 0,-1-1 0 0 0,1 1 0 0 0,-1 0-1 0 0,1-1 1 0 0,-1 1 0 0 0,1-1-1 0 0,-1 1 1 0 0,2-2 0 0 0,8-19-1552 0 0,-4-26 2227 0 0,-7 43-265 0 0,1 0-1 0 0,0 0 0 0 0,0 0 0 0 0,1 0 0 0 0,-1 0 1 0 0,1 1-1 0 0,0-1 0 0 0,0 0 0 0 0,0 0 0 0 0,1 1 1 0 0,-1-1-1 0 0,1 0 0 0 0,0 1 0 0 0,0 0 0 0 0,0-1 1 0 0,0 1-1 0 0,1 0 0 0 0,-1 0 0 0 0,1 0 0 0 0,0 0 1 0 0,0 1-1 0 0,0-1 0 0 0,4-2 0 0 0,-5 3 104 0 0,-1 1 1 0 0,1-1-1 0 0,0-1 0 0 0,0 1 0 0 0,-1 0 1 0 0,0 0-1 0 0,1-1 0 0 0,-1 1 0 0 0,0-1 0 0 0,0 1 1 0 0,0-1-1 0 0,0 1 0 0 0,-1-1 0 0 0,1 1 1 0 0,-1-1-1 0 0,1 0 0 0 0,-1 1 0 0 0,0-1 0 0 0,0 0 1 0 0,-1-3-1 0 0,1 5-119 0 0,0-1 1 0 0,0 0-1 0 0,-1 0 0 0 0,1 1 1 0 0,-1-1-1 0 0,1 0 0 0 0,-1 1 1 0 0,1-1-1 0 0,-1 0 1 0 0,0 1-1 0 0,0-1 0 0 0,0 1 1 0 0,0-1-1 0 0,0 1 1 0 0,0 0-1 0 0,-1-1 0 0 0,1 1 1 0 0,0 0-1 0 0,-1 0 0 0 0,1 0 1 0 0,-1 0-1 0 0,1 0 1 0 0,-1 0-1 0 0,1 0 0 0 0,-1 0 1 0 0,0 1-1 0 0,1-1 0 0 0,-1 1 1 0 0,0-1-1 0 0,0 1 1 0 0,-1 0-1 0 0,1 0-174 0 0,1 0-1 0 0,-1 0 1 0 0,1 0 0 0 0,0 0-1 0 0,-1 1 1 0 0,1-1 0 0 0,0 1-1 0 0,0-1 1 0 0,-1 1 0 0 0,1-1-1 0 0,0 1 1 0 0,0 0 0 0 0,0 0-1 0 0,0 0 1 0 0,0-1-1 0 0,-1 1 1 0 0,2 0 0 0 0,-1 0-1 0 0,0 0 1 0 0,0 0 0 0 0,0 1-1 0 0,0-1 1 0 0,1 0 0 0 0,-1 0-1 0 0,1 0 1 0 0,-1 1 0 0 0,1-1-1 0 0,-1 0 1 0 0,1 1 0 0 0,-1-1-1 0 0,1 0 1 0 0,0 1 0 0 0,0-1-1 0 0,0 0 1 0 0,0 3 0 0 0,0 0-61 0 0,-1 1 0 0 0,1-1 0 0 0,0 1 0 0 0,0-1 0 0 0,1 1 0 0 0,-1-1 0 0 0,1 1 0 0 0,0-1 0 0 0,4 9 0 0 0,-4-10-271 0 0,1 0 1 0 0,0 0-1 0 0,1 0 0 0 0,-1 0 0 0 0,0-1 0 0 0,1 1 0 0 0,0-1 0 0 0,0 1 0 0 0,-1-1 0 0 0,1 0 0 0 0,0 0 0 0 0,1 0 0 0 0,-1 0 0 0 0,0-1 0 0 0,5 2 0 0 0,4 1-1962 0 0,0-1 0 0 0,0-1 0 0 0,14 2 1 0 0,4 1-4004 0 0,-23-4 2738 0 0</inkml:trace>
  <inkml:trace contextRef="#ctx0" brushRef="#br0" timeOffset="5926.54">3339 1835 4470 0 0,'2'-4'819'0'0,"0"-1"-1"0"0,-1 1 1 0 0,0-1 0 0 0,0 1-1 0 0,0-1 1 0 0,0 0-1 0 0,-1-8 1 0 0,4-14 1221 0 0,0 15-1193 0 0,-1-1 1 0 0,-1 1 0 0 0,0-1 0 0 0,0 0 0 0 0,-2 0-1 0 0,1 0 1 0 0,-2 0 0 0 0,1 0 0 0 0,-2 0-1 0 0,0 0 1 0 0,0 1 0 0 0,-1-1 0 0 0,-1 1-1 0 0,-8-20 1 0 0,-3 57-1080 0 0,14-18-257 0 0,0 0 0 0 0,0 0-1 0 0,0 0 1 0 0,1 0-1 0 0,0 0 1 0 0,1 0 0 0 0,2 14-1 0 0,-3-18 180 0 0,1 0-1 0 0,0 0 1 0 0,0 1-1 0 0,0-1 1 0 0,1 0-1 0 0,-1 0 1 0 0,1 0 0 0 0,0 0-1 0 0,-1-1 1 0 0,1 1-1 0 0,1 0 1 0 0,-1-1-1 0 0,0 1 1 0 0,0-1-1 0 0,1 0 1 0 0,0 0-1 0 0,-1 0 1 0 0,6 3-1 0 0,40 16-2545 0 0,-35-17 2142 0 0,0 2 1 0 0,-1-1 0 0 0,0 1-1 0 0,19 14 1 0 0,-30-20 702 0 0,-1 1-1 0 0,1-1 1 0 0,-1 0 0 0 0,0 1 0 0 0,1-1-1 0 0,-1 0 1 0 0,0 1 0 0 0,1-1-1 0 0,-1 1 1 0 0,0-1 0 0 0,1 0 0 0 0,-1 1-1 0 0,0-1 1 0 0,0 1 0 0 0,0-1-1 0 0,1 1 1 0 0,-1-1 0 0 0,0 1 0 0 0,0-1-1 0 0,0 1 1 0 0,0-1 0 0 0,0 1-1 0 0,0-1 1 0 0,0 1 0 0 0,0-1-1 0 0,0 1 1 0 0,0-1 0 0 0,0 1 0 0 0,0-1-1 0 0,-1 1 1 0 0,1-1 0 0 0,0 1-1 0 0,0-1 1 0 0,0 0 0 0 0,-1 1 0 0 0,1-1-1 0 0,0 1 1 0 0,0-1 0 0 0,-1 1-1 0 0,1-1 1 0 0,0 0 0 0 0,-1 1 0 0 0,-16 11-13 0 0,17-12 85 0 0,6-38 1293 0 0,-4 32-692 0 0,-1-1 1 0 0,1 1-1 0 0,-1-1 0 0 0,0-12 1 0 0,-5-20 3841 0 0,-16-66 1 0 0,11 64-2275 0 0,5 32-1848 0 0,0 16-236 0 0,0 14-797 0 0,4-18 418 0 0,0 0 0 0 0,1 0-1 0 0,0 0 1 0 0,-1 0 0 0 0,1 0 0 0 0,0 0-1 0 0,0 0 1 0 0,1 0 0 0 0,-1-1-1 0 0,1 1 1 0 0,-1 0 0 0 0,1-1-1 0 0,0 0 1 0 0,0 1 0 0 0,0-1-1 0 0,3 2 1 0 0,0 0-441 0 0,0-1 1 0 0,1 1-1 0 0,0-1 1 0 0,0-1-1 0 0,9 4 0 0 0,-6-3 322 0 0,-1 0-1 0 0,-1 1 0 0 0,15 8 1 0 0,-21-11 281 0 0,0-1 1 0 0,0 1 0 0 0,0 0-1 0 0,0 0 1 0 0,-1 0 0 0 0,1 0-1 0 0,0-1 1 0 0,0 1 0 0 0,-1 0-1 0 0,1 1 1 0 0,-1-1 0 0 0,1 0-1 0 0,-1 0 1 0 0,1 0 0 0 0,-1 0-1 0 0,0 0 1 0 0,1 0 0 0 0,-1 1-1 0 0,0-1 1 0 0,0 0 0 0 0,0 0-1 0 0,0 0 1 0 0,0 1 0 0 0,0-1-1 0 0,0 0 1 0 0,0 0 0 0 0,-1 0-1 0 0,1 1 1 0 0,0-1 0 0 0,-2 2-1 0 0,0 15-10249 0 0</inkml:trace>
  <inkml:trace contextRef="#ctx0" brushRef="#br0" timeOffset="6739.6">3779 1465 2798 0 0,'0'-3'-109'0'0,"-4"-20"2883"0"0,3 21-1960 0 0,1 0 0 0 0,-1 0 0 0 0,1 0 0 0 0,-1 0 0 0 0,0 1 0 0 0,0-1 0 0 0,0 0 0 0 0,0 0 0 0 0,0 1 0 0 0,0-1 1 0 0,-1 0-1 0 0,1 1 0 0 0,-1 0 0 0 0,-2-3 0 0 0,3 5-655 0 0,-1 0 1 0 0,0-1-1 0 0,0 1 0 0 0,0 0 1 0 0,0 0-1 0 0,1 1 0 0 0,-1-1 1 0 0,1 0-1 0 0,-1 0 0 0 0,1 1 1 0 0,-1-1-1 0 0,1 1 0 0 0,0 0 1 0 0,-1-1-1 0 0,0 3 0 0 0,-7 10 222 0 0,0 1 0 0 0,1 0 0 0 0,-11 29 0 0 0,18-40-481 0 0,-1 1-1 0 0,0 0 0 0 0,1-1 1 0 0,0 1-1 0 0,0 0 1 0 0,0 0-1 0 0,1 0 0 0 0,0 0 1 0 0,0 0-1 0 0,0 0 1 0 0,1 0-1 0 0,-1 0 1 0 0,1 0-1 0 0,0 0 0 0 0,0-1 1 0 0,1 1-1 0 0,3 7 1 0 0,-5-11 50 0 0,1 0 0 0 0,-1-1 0 0 0,0 1 1 0 0,1-1-1 0 0,-1 1 0 0 0,1 0 1 0 0,-1-1-1 0 0,1 1 0 0 0,-1-1 1 0 0,1 1-1 0 0,0-1 0 0 0,-1 0 0 0 0,1 1 1 0 0,-1-1-1 0 0,1 0 0 0 0,0 1 1 0 0,-1-1-1 0 0,1 0 0 0 0,0 0 0 0 0,0 1 1 0 0,-1-1-1 0 0,1 0 0 0 0,0 0 1 0 0,0 0-1 0 0,-1 0 0 0 0,1 0 0 0 0,1 0 1 0 0,20-12-885 0 0,-17 6 782 0 0,1 1 1 0 0,-1-1-1 0 0,0 0 0 0 0,6-10 1 0 0,-4 3 385 0 0,0-1-1 0 0,7-26 1 0 0,8-15 925 0 0,-10 72-1851 0 0,-11-12 231 0 0,0-1-1 0 0,0 0 0 0 0,1 1 0 0 0,-1-1 1 0 0,1 0-1 0 0,0 0 0 0 0,0 0 1 0 0,1 0-1 0 0,-1-1 0 0 0,1 1 1 0 0,0-1-1 0 0,0 1 0 0 0,0-1 1 0 0,0 0-1 0 0,5 3 0 0 0,-5-4 266 0 0,1-1 0 0 0,0 1-1 0 0,-1-1 1 0 0,1 0 0 0 0,0 0 0 0 0,-1 0 0 0 0,1 0-1 0 0,0-1 1 0 0,0 1 0 0 0,0-1 0 0 0,-1 0-1 0 0,1 0 1 0 0,0-1 0 0 0,0 1 0 0 0,0-1 0 0 0,-1 0-1 0 0,1 0 1 0 0,4-2 0 0 0,-1 1 214 0 0,-1 0 0 0 0,0-1 1 0 0,0 0-1 0 0,0 0 0 0 0,0-1 0 0 0,-1 1 1 0 0,1-1-1 0 0,-1 0 0 0 0,0-1 0 0 0,0 0 1 0 0,0 1-1 0 0,-1-2 0 0 0,6-7 0 0 0,-8 11 206 0 0,-1-1 0 0 0,1 1-1 0 0,-1-1 1 0 0,0 1 0 0 0,0-1 0 0 0,0 0-1 0 0,0 1 1 0 0,-1-1 0 0 0,1 0-1 0 0,-1 0 1 0 0,1 0 0 0 0,-1 1-1 0 0,0-1 1 0 0,0 0 0 0 0,0 0 0 0 0,-1 0-1 0 0,1 0 1 0 0,-1 1 0 0 0,1-1-1 0 0,-1 0 1 0 0,0 0 0 0 0,0 1-1 0 0,0-1 1 0 0,-1 1 0 0 0,1-1 0 0 0,0 1-1 0 0,-1-1 1 0 0,0 1 0 0 0,1 0-1 0 0,-1 0 1 0 0,0 0 0 0 0,0 0-1 0 0,-1 0 1 0 0,-2-2 0 0 0,3 2-69 0 0,0 1 0 0 0,0 0 0 0 0,-1-1 0 0 0,1 1 1 0 0,0 0-1 0 0,0 0 0 0 0,-1 0 0 0 0,1 1 0 0 0,0-1 0 0 0,-1 1 1 0 0,1-1-1 0 0,-1 1 0 0 0,1 0 0 0 0,-1 0 0 0 0,1 0 0 0 0,-1 0 1 0 0,1 0-1 0 0,-1 1 0 0 0,1-1 0 0 0,0 1 0 0 0,-1-1 0 0 0,1 1 0 0 0,0 0 1 0 0,-1 0-1 0 0,1 0 0 0 0,0 0 0 0 0,0 0 0 0 0,0 1 0 0 0,0-1 1 0 0,0 1-1 0 0,0-1 0 0 0,0 1 0 0 0,0 0 0 0 0,-2 3 0 0 0,3-4-233 0 0,-1 1 0 0 0,1-1 0 0 0,-1 1 0 0 0,1 0 0 0 0,0 0 0 0 0,0-1 0 0 0,0 1 0 0 0,0 0 0 0 0,0 0 0 0 0,0 0 0 0 0,0 0 0 0 0,1 0 0 0 0,-1 0-1 0 0,1 0 1 0 0,-1 0 0 0 0,1 1 0 0 0,0-1 0 0 0,0 0 0 0 0,0 0 0 0 0,0 0 0 0 0,0 0 0 0 0,0 0 0 0 0,1 1 0 0 0,-1-1 0 0 0,1 0 0 0 0,-1 0 0 0 0,1 0 0 0 0,0 0 0 0 0,0 0-1 0 0,0 0 1 0 0,0-1 0 0 0,0 1 0 0 0,0 0 0 0 0,1 0 0 0 0,-1-1 0 0 0,1 1 0 0 0,-1-1 0 0 0,3 3 0 0 0,1-2-211 0 0,0 0 1 0 0,0-1 0 0 0,0 1-1 0 0,0-1 1 0 0,0 0 0 0 0,0 0-1 0 0,0 0 1 0 0,0-1-1 0 0,1 0 1 0 0,-1 0 0 0 0,0 0-1 0 0,11-3 1 0 0,32 3-289 0 0,-40 2 542 0 0,0 1 0 0 0,0 0 0 0 0,0 0 0 0 0,-1 1 0 0 0,1 0 0 0 0,-1 0 0 0 0,0 0 0 0 0,0 1 0 0 0,-1 0 0 0 0,0 1 0 0 0,7 6 0 0 0,9 12-669 0 0,28 36 1 0 0,-46-54 534 0 0,19 24-236 0 0,-2 0-1 0 0,24 48 1 0 0,-39-66 460 0 0,0 0-1 0 0,-1 0 1 0 0,0 1-1 0 0,-2-1 1 0 0,1 1-1 0 0,-1 0 1 0 0,-1 1-1 0 0,0-1 1 0 0,-1 0-1 0 0,-1 16 1 0 0,0-25 91 0 0,0 0-1 0 0,-1 0 1 0 0,0-1 0 0 0,1 1 0 0 0,-1 0 0 0 0,-1 0 0 0 0,1 0 0 0 0,-1-1-1 0 0,1 1 1 0 0,-1-1 0 0 0,0 1 0 0 0,0-1 0 0 0,-1 0 0 0 0,1 0 0 0 0,-1 0-1 0 0,1 0 1 0 0,-1 0 0 0 0,-5 4 0 0 0,3-4 207 0 0,0-1 0 0 0,1 1 0 0 0,-1-1 0 0 0,0 0 0 0 0,0 0 0 0 0,-1 0 0 0 0,1-1 0 0 0,0 0 0 0 0,-1 0 0 0 0,1 0 0 0 0,0-1 0 0 0,-9 1 0 0 0,6-2-49 0 0,1 1 0 0 0,-1-1-1 0 0,0 0 1 0 0,0 0 0 0 0,0-1 0 0 0,1 0-1 0 0,-1-1 1 0 0,1 0 0 0 0,0 0 0 0 0,0 0-1 0 0,0-1 1 0 0,0 0 0 0 0,0 0-1 0 0,1-1 1 0 0,0 0 0 0 0,0 0 0 0 0,0 0-1 0 0,-9-12 1 0 0,8 6-574 0 0,1-1 0 0 0,0 0 0 0 0,1-1-1 0 0,0 1 1 0 0,1-1 0 0 0,0 0 0 0 0,1 0 0 0 0,0-1 0 0 0,1 1-1 0 0,1-1 1 0 0,0 1 0 0 0,2-23 0 0 0,1 15-1666 0 0,1 0-1 0 0,1 0 1 0 0,1 1-1 0 0,0-1 1 0 0,2 1 0 0 0,0 0-1 0 0,14-25 1 0 0,-8 19-2617 0 0</inkml:trace>
  <inkml:trace contextRef="#ctx0" brushRef="#br0" timeOffset="7006.12">4226 1372 5690 0 0,'-1'0'227'0'0,"1"-1"-1"0"0,0 1 0 0 0,0-1 1 0 0,0 1-1 0 0,-1-1 0 0 0,1 1 1 0 0,0 0-1 0 0,0-1 0 0 0,0 1 1 0 0,0-1-1 0 0,0 1 0 0 0,0-1 1 0 0,0 1-1 0 0,0-1 0 0 0,0 1 1 0 0,0-1-1 0 0,0 1 0 0 0,0 0 1 0 0,0-1-1 0 0,1 1 0 0 0,-1-1 1 0 0,0 1-1 0 0,0-1 0 0 0,0 1 1 0 0,1 0-1 0 0,-1-1 0 0 0,0 1 1 0 0,1-1-1 0 0,12-18 830 0 0,-5 7 243 0 0,-4 2-315 0 0,0 1 0 0 0,0-1 0 0 0,-1 1-1 0 0,1-13 1 0 0,-3 18-546 0 0,0 0 0 0 0,-1 0 0 0 0,0-1 0 0 0,0 1 0 0 0,-1 0 0 0 0,1 0 0 0 0,-1 0 0 0 0,0-1 0 0 0,0 1 0 0 0,0 0 0 0 0,0 0 0 0 0,-4-6 0 0 0,5 9-377 0 0,0 0 0 0 0,-1 1 0 0 0,1-1 1 0 0,0 1-1 0 0,0-1 0 0 0,-1 1 0 0 0,1-1 1 0 0,-1 1-1 0 0,1-1 0 0 0,0 1 0 0 0,-1-1 0 0 0,1 1 1 0 0,-1-1-1 0 0,1 1 0 0 0,-1 0 0 0 0,1-1 1 0 0,-1 1-1 0 0,1 0 0 0 0,-1 0 0 0 0,0-1 1 0 0,1 1-1 0 0,-1 0 0 0 0,1 0 0 0 0,-1 0 0 0 0,0 0 1 0 0,1-1-1 0 0,-1 1 0 0 0,0 0 0 0 0,1 0 1 0 0,-2 1-1 0 0,1-1-8 0 0,-1 1 1 0 0,1-1 0 0 0,-1 1-1 0 0,1 0 1 0 0,-1 0-1 0 0,1 0 1 0 0,-1 0 0 0 0,1 0-1 0 0,0 0 1 0 0,0 0 0 0 0,-2 2-1 0 0,-23 36 309 0 0,22-31-321 0 0,0 1 0 0 0,1 0 0 0 0,-1 0 0 0 0,2 0 0 0 0,0 0 0 0 0,0 0 0 0 0,0 1 0 0 0,1-1 0 0 0,0 13 0 0 0,1-19-71 0 0,0-1 0 0 0,0 1 0 0 0,1-1 0 0 0,-1 1 0 0 0,0 0 1 0 0,1-1-1 0 0,0 1 0 0 0,-1-1 0 0 0,1 1 0 0 0,0-1 0 0 0,1 0 1 0 0,-1 1-1 0 0,0-1 0 0 0,1 0 0 0 0,-1 0 0 0 0,1 0 0 0 0,-1 0 0 0 0,1 0 1 0 0,0 0-1 0 0,0 0 0 0 0,0 0 0 0 0,0-1 0 0 0,0 1 0 0 0,0-1 0 0 0,1 0 1 0 0,-1 1-1 0 0,0-1 0 0 0,1 0 0 0 0,-1 0 0 0 0,1-1 0 0 0,-1 1 0 0 0,1 0 1 0 0,0-1-1 0 0,-1 0 0 0 0,1 1 0 0 0,-1-1 0 0 0,1 0 0 0 0,3-1 0 0 0,3 1-585 0 0,0-2-1 0 0,0 1 0 0 0,0-1 0 0 0,1 0 0 0 0,-2-1 0 0 0,1 0 0 0 0,0-1 0 0 0,15-8 0 0 0,-13 6-1639 0 0,0-1 0 0 0,-1 0 0 0 0,0-1 1 0 0,0 0-1 0 0,-1 0 0 0 0,10-11 1 0 0,-6 2-3774 0 0</inkml:trace>
  <inkml:trace contextRef="#ctx0" brushRef="#br0" timeOffset="7585.65">4503 1074 9600 0 0,'-14'-12'2064'0'0,"12"7"1344"0"0,-1 0-2057 0 0,1 0 395 0 0,11 8-6169 0 0,3 2 2469 0 0,-7 5-774 0 0,-1 1 620 0 0,1-1-960 0 0,-1 2-810 0 0</inkml:trace>
  <inkml:trace contextRef="#ctx0" brushRef="#br0" timeOffset="7710.76">4590 1259 8662 0 0,'-20'-5'4164'0'0,"24"-2"-4440"0"0,3-3-418 0 0,1 4-524 0 0,1 1-880 0 0,0-1 86 0 0,0-2-856 0 0,-2 0-782 0 0</inkml:trace>
  <inkml:trace contextRef="#ctx0" brushRef="#br0" timeOffset="8542.37">4568 700 6592 0 0,'-13'4'4504'0'0,"21"3"1903"0"0,2 0-4933 0 0,1 3-3614 0 0,34 31-3010 0 0,-13-17-2571 0 0,-22-19 3767 0 0</inkml:trace>
  <inkml:trace contextRef="#ctx0" brushRef="#br0" timeOffset="8684.59">4713 669 6948 0 0,'-18'-7'8794'0'0,"22"4"-7777"0"0,0 1-113 0 0,2 4-298 0 0,5 3-226 0 0,-3 5-394 0 0,4 2-630 0 0,-1 1-868 0 0,4 1 19 0 0,1 1-247 0 0,-1 0-558 0 0,-1 1-164 0 0,-3 1-1330 0 0,0-1-888 0 0</inkml:trace>
  <inkml:trace contextRef="#ctx0" brushRef="#br0" timeOffset="9069.07">4984 502 8402 0 0,'0'0'130'0'0,"0"0"1"0"0,0 0-1 0 0,0 0 0 0 0,0 0 0 0 0,0 0 0 0 0,0 0 0 0 0,0 0 0 0 0,0 0 1 0 0,0 0-1 0 0,-1-1 0 0 0,1 1 0 0 0,0 0 0 0 0,0 0 0 0 0,0 0 1 0 0,0 0-1 0 0,0 0 0 0 0,0 0 0 0 0,0 0 0 0 0,-1 0 0 0 0,1 0 0 0 0,0 0 1 0 0,0 0-1 0 0,0 0 0 0 0,0 0 0 0 0,0 0 0 0 0,0 0 0 0 0,-1 0 0 0 0,1 0 1 0 0,0 0-1 0 0,0 0 0 0 0,0 0 0 0 0,0 1 0 0 0,0-1 0 0 0,0 0 1 0 0,0 0-1 0 0,-1 0 0 0 0,1 0 0 0 0,0 0 0 0 0,0 0 0 0 0,0 0 0 0 0,0 0 1 0 0,0 0-1 0 0,0 0 0 0 0,0 1 0 0 0,0-1 0 0 0,0 0 0 0 0,0 0 1 0 0,0 0-1 0 0,0 0 0 0 0,0 0 0 0 0,0 0 0 0 0,0 0 0 0 0,-1 1 0 0 0,1-1 1 0 0,0 0-1 0 0,0 0 0 0 0,0 0 0 0 0,0 0 0 0 0,0 0 0 0 0,0 0 0 0 0,1 1 1 0 0,-1-1-1 0 0,0 0 0 0 0,0 0 0 0 0,0 0 0 0 0,5 16 3747 0 0,20 37-3545 0 0,-4-12 613 0 0,-5 6-502 0 0,21 93 1 0 0,1 4 148 0 0,-37-142-592 0 0,-1 1 1 0 0,1-1-1 0 0,0 1 1 0 0,0-1-1 0 0,0 0 1 0 0,0 0-1 0 0,1 1 1 0 0,-1-1-1 0 0,0 0 1 0 0,1 0-1 0 0,0 0 1 0 0,-1 0-1 0 0,1-1 1 0 0,0 1-1 0 0,0 0 1 0 0,0-1-1 0 0,0 1 1 0 0,0-1-1 0 0,0 0 1 0 0,1 0-1 0 0,-1 0 1 0 0,3 1-1 0 0,-1-1-8 0 0,1-1 0 0 0,0 0 0 0 0,-1 0 0 0 0,1 0 0 0 0,-1 0 0 0 0,1-1 0 0 0,0 0 0 0 0,-1 0 0 0 0,1 0 0 0 0,-1 0 0 0 0,7-4 0 0 0,8-3-930 0 0,0 0-1 0 0,20-14 0 0 0,-22 12-1169 0 0,-2-1 0 0 0,1 0 0 0 0,-2-1 0 0 0,26-27 0 0 0,-38 37 1584 0 0,1-1 1 0 0,-1 1-1 0 0,0-1 0 0 0,0 0 1 0 0,0 0-1 0 0,0 0 1 0 0,-1 0-1 0 0,1-1 1 0 0,-1 1-1 0 0,0 0 1 0 0,0-1-1 0 0,1-3 0 0 0,-2-8-2843 0 0</inkml:trace>
  <inkml:trace contextRef="#ctx0" brushRef="#br0" timeOffset="9367.71">5407 678 4470 0 0,'-18'-23'3652'0'0,"15"19"-2416"0"0,1 1 1 0 0,-1-1-1 0 0,0 1 0 0 0,0-1 0 0 0,0 1 1 0 0,0 0-1 0 0,-1 0 0 0 0,1 1 0 0 0,-1-1 0 0 0,-6-3 1 0 0,10 6-1188 0 0,-1 0 0 0 0,1 0 1 0 0,-1 0-1 0 0,1 1 1 0 0,-1-1-1 0 0,1 0 0 0 0,-1 0 1 0 0,1 1-1 0 0,-1-1 0 0 0,1 0 1 0 0,0 1-1 0 0,-1-1 1 0 0,1 0-1 0 0,-1 1 0 0 0,1-1 1 0 0,0 1-1 0 0,-1-1 0 0 0,1 0 1 0 0,0 1-1 0 0,0-1 1 0 0,-1 1-1 0 0,1-1 0 0 0,0 1 1 0 0,0-1-1 0 0,0 1 0 0 0,0-1 1 0 0,0 1-1 0 0,0-1 1 0 0,-1 2-1 0 0,-2 15 461 0 0,3-13-523 0 0,0 1 0 0 0,0 0 0 0 0,1 0 0 0 0,0-1 0 0 0,0 1-1 0 0,0 0 1 0 0,1-1 0 0 0,-1 1 0 0 0,1-1 0 0 0,0 0 0 0 0,1 1 0 0 0,-1-1 0 0 0,1 0 0 0 0,-1 0 0 0 0,1 0 0 0 0,0-1 0 0 0,1 1 0 0 0,-1-1 0 0 0,1 0 0 0 0,-1 0 0 0 0,8 5 0 0 0,-9-7-31 0 0,0 0 0 0 0,0 1 0 0 0,1-1 0 0 0,-1 0 0 0 0,0 0 0 0 0,1-1 0 0 0,-1 1 1 0 0,0 0-1 0 0,1-1 0 0 0,-1 1 0 0 0,1-1 0 0 0,-1 0 0 0 0,1 0 0 0 0,-1 0 0 0 0,1 0 0 0 0,-1-1 0 0 0,1 1 1 0 0,-1 0-1 0 0,1-1 0 0 0,-1 0 0 0 0,1 0 0 0 0,-1 1 0 0 0,0-1 0 0 0,0-1 0 0 0,1 1 0 0 0,-1 0 0 0 0,0-1 1 0 0,0 1-1 0 0,0-1 0 0 0,0 1 0 0 0,0-1 0 0 0,-1 0 0 0 0,1 0 0 0 0,0 0 0 0 0,-1 0 0 0 0,0 0 0 0 0,1 0 1 0 0,-1 0-1 0 0,0 0 0 0 0,0-1 0 0 0,1-3 0 0 0,0 2 43 0 0,-1 1 0 0 0,0 0 0 0 0,0-1 0 0 0,0 1 0 0 0,0-1 0 0 0,-1 1 0 0 0,1 0 0 0 0,-1-1 0 0 0,0 0 0 0 0,0 1 0 0 0,0-1 0 0 0,-1 1 0 0 0,1-1 0 0 0,-1 1 0 0 0,1 0 0 0 0,-1-1 0 0 0,-1 1 0 0 0,-1-5 0 0 0,2 6-119 0 0,0 0 0 0 0,-1 0 0 0 0,1 0 0 0 0,-1 0 0 0 0,1 0 1 0 0,-1 0-1 0 0,0 0 0 0 0,0 0 0 0 0,1 1 0 0 0,-1-1 1 0 0,0 1-1 0 0,-1 0 0 0 0,1-1 0 0 0,0 1 0 0 0,0 0 1 0 0,-1 0-1 0 0,1 0 0 0 0,0 1 0 0 0,-1-1 0 0 0,1 1 0 0 0,-1-1 1 0 0,1 1-1 0 0,-1 0 0 0 0,1 0 0 0 0,-1 0 0 0 0,-3 0 1 0 0,-32 10-3418 0 0,36-9 3026 0 0,0 0 0 0 0,0 0-1 0 0,0 0 1 0 0,0 0 0 0 0,1 0 0 0 0,-1 1 0 0 0,0-1 0 0 0,1 0 0 0 0,-1 1 0 0 0,1-1 0 0 0,-1 1 0 0 0,1 0 0 0 0,0-1 0 0 0,0 1-1 0 0,-1 0 1 0 0,1 0 0 0 0,0 2 0 0 0,7 0-5069 0 0</inkml:trace>
  <inkml:trace contextRef="#ctx0" brushRef="#br0" timeOffset="10217.58">5635 593 2968 0 0,'0'-3'723'0'0,"1"0"-1"0"0,-1 0 1 0 0,0 0 0 0 0,0-1 0 0 0,-1 1-1 0 0,1 0 1 0 0,-1 0 0 0 0,1 0-1 0 0,-1 0 1 0 0,0 0 0 0 0,0 0-1 0 0,0 0 1 0 0,-1 0 0 0 0,-1-2-1 0 0,2 2-255 0 0,-1 1-1 0 0,0 0 1 0 0,0 0-1 0 0,0 0 1 0 0,0 0-1 0 0,0 0 1 0 0,0 1-1 0 0,0-1 1 0 0,-1 0-1 0 0,1 1 1 0 0,-1 0-1 0 0,1-1 0 0 0,-5 0 1 0 0,3 1-312 0 0,1 0 0 0 0,-1 0 0 0 0,1 1 0 0 0,-1 0-1 0 0,1-1 1 0 0,-1 1 0 0 0,1 0 0 0 0,-1 1 0 0 0,1-1 0 0 0,-1 1 0 0 0,1-1 0 0 0,-1 1 0 0 0,1 0 0 0 0,-1 0 0 0 0,1 1 0 0 0,0-1-1 0 0,0 1 1 0 0,0 0 0 0 0,0-1 0 0 0,0 1 0 0 0,0 1 0 0 0,0-1 0 0 0,0 0 0 0 0,-4 6 0 0 0,6-7-233 0 0,0 0 0 0 0,1 0 0 0 0,-1 0 0 0 0,0 0 0 0 0,1 0 0 0 0,-1 1 1 0 0,1-1-1 0 0,-1 0 0 0 0,1 0 0 0 0,-1 1 0 0 0,1-1 0 0 0,0 0 0 0 0,-1 0 0 0 0,1 1 1 0 0,0-1-1 0 0,0 0 0 0 0,0 1 0 0 0,0-1 0 0 0,1 0 0 0 0,-1 1 0 0 0,0-1 0 0 0,0 0 0 0 0,1 1 1 0 0,-1-1-1 0 0,1 0 0 0 0,-1 0 0 0 0,1 1 0 0 0,-1-1 0 0 0,1 0 0 0 0,0 0 0 0 0,0 0 1 0 0,-1 0-1 0 0,1 0 0 0 0,0 0 0 0 0,0 0 0 0 0,0 0 0 0 0,0 0 0 0 0,0-1 0 0 0,2 2 1 0 0,7 5-517 0 0,0 0 0 0 0,1-1 0 0 0,18 9 0 0 0,-8-5 268 0 0,2 6 74 0 0,-1 1 1 0 0,-1 1 0 0 0,33 35 0 0 0,18 16-104 0 0,-21-28-283 0 0,54 48-1345 0 0,-90-75 1666 0 0,-1 1 0 0 0,0 1 0 0 0,-1 0 0 0 0,16 25 0 0 0,-27-37 313 0 0,0 0 0 0 0,1 0 0 0 0,-2 0 0 0 0,1 0 0 0 0,0 0 0 0 0,-1 0 0 0 0,0 1 0 0 0,0-1 0 0 0,0 0 0 0 0,0 1 0 0 0,-1 4 0 0 0,0-7 78 0 0,0-1 1 0 0,0 1-1 0 0,-1 0 0 0 0,1-1 1 0 0,-1 1-1 0 0,0-1 0 0 0,1 1 1 0 0,-1-1-1 0 0,0 1 0 0 0,0-1 1 0 0,0 1-1 0 0,0-1 0 0 0,0 0 0 0 0,0 1 1 0 0,0-1-1 0 0,-1 0 0 0 0,1 0 1 0 0,0 0-1 0 0,-1 0 0 0 0,1 0 1 0 0,-1 0-1 0 0,1 0 0 0 0,-1-1 1 0 0,1 1-1 0 0,-1 0 0 0 0,1-1 1 0 0,-1 1-1 0 0,0-1 0 0 0,1 0 0 0 0,-1 0 1 0 0,-2 1-1 0 0,-12 1 612 0 0,0-1-1 0 0,0-1 1 0 0,0 0-1 0 0,0-1 1 0 0,0 0-1 0 0,0-2 1 0 0,0 0-1 0 0,-18-5 1 0 0,11 0-248 0 0,0 0-1 0 0,1-1 1 0 0,0-1 0 0 0,-37-22-1 0 0,51 27-384 0 0,1 0 0 0 0,-1-1-1 0 0,1 1 1 0 0,0-2-1 0 0,1 1 1 0 0,-1-1 0 0 0,1 0-1 0 0,1 0 1 0 0,-1-1-1 0 0,1 1 1 0 0,0-1-1 0 0,1-1 1 0 0,0 1 0 0 0,0 0-1 0 0,1-1 1 0 0,0 0-1 0 0,-3-15 1 0 0,5 14-334 0 0,0-1-1 0 0,1 0 1 0 0,0 1-1 0 0,1-1 1 0 0,0 0 0 0 0,1 1-1 0 0,0-1 1 0 0,0 1-1 0 0,7-17 1 0 0,5-4-1571 0 0,1 0 1 0 0,1 1-1 0 0,2 1 1 0 0,32-40-1 0 0,-27 38 1033 0 0,-2-1 1 0 0,0 0-1 0 0,18-42 1 0 0,-38 71 1109 0 0,1-1 1 0 0,-1 0 0 0 0,0 1 0 0 0,0-1 0 0 0,-1 0-1 0 0,1 0 1 0 0,-1 0 0 0 0,0 0 0 0 0,0 1 0 0 0,0-1-1 0 0,0 0 1 0 0,0 0 0 0 0,-2-5 0 0 0,1 8-119 0 0,1 0 0 0 0,0 0 0 0 0,-1 0 0 0 0,1 0 0 0 0,-1 0 0 0 0,1 0 0 0 0,-1 0 0 0 0,1 1 0 0 0,-1-1 0 0 0,0 0 0 0 0,1 0 0 0 0,-1 1 0 0 0,0-1 0 0 0,0 0 0 0 0,1 1 0 0 0,-1-1 0 0 0,0 1 0 0 0,0-1 0 0 0,0 1 0 0 0,-1-1 0 0 0,0 1-53 0 0,0-1 1 0 0,0 1 0 0 0,1 0-1 0 0,-1 0 1 0 0,0 0 0 0 0,1 1-1 0 0,-1-1 1 0 0,0 0 0 0 0,1 1-1 0 0,-1-1 1 0 0,0 1 0 0 0,1-1-1 0 0,-1 1 1 0 0,1 0 0 0 0,-1 0-1 0 0,-1 1 1 0 0,1-1-88 0 0,0 0 1 0 0,0 0-1 0 0,1 0 1 0 0,-1 1-1 0 0,0-1 1 0 0,1 0-1 0 0,-1 1 1 0 0,1 0-1 0 0,0-1 1 0 0,-1 1-1 0 0,1 0 0 0 0,0-1 1 0 0,0 1-1 0 0,0 0 1 0 0,0 0-1 0 0,0 0 1 0 0,1 0-1 0 0,-1 0 1 0 0,1 0-1 0 0,-1 0 1 0 0,1 0-1 0 0,0 0 1 0 0,-1 1-1 0 0,1-1 1 0 0,0 0-1 0 0,1 0 0 0 0,-1 0 1 0 0,0 0-1 0 0,0 0 1 0 0,1 0-1 0 0,-1 0 1 0 0,1 0-1 0 0,0 0 1 0 0,0 0-1 0 0,0 0 1 0 0,0 0-1 0 0,0 0 1 0 0,0 0-1 0 0,0-1 0 0 0,0 1 1 0 0,1 0-1 0 0,1 1 1 0 0,-1-1-129 0 0,0 1 0 0 0,1 0 0 0 0,-1-1 0 0 0,1 0-1 0 0,-1 1 1 0 0,1-1 0 0 0,0 0 0 0 0,0 0 0 0 0,0-1 0 0 0,0 1 0 0 0,0 0 0 0 0,0-1 0 0 0,0 0 0 0 0,1 0 0 0 0,-1 0-1 0 0,0 0 1 0 0,1-1 0 0 0,-1 1 0 0 0,1-1 0 0 0,-1 0 0 0 0,1 0 0 0 0,-1 0 0 0 0,1 0 0 0 0,-1-1 0 0 0,1 1 0 0 0,2-2 0 0 0,-4 2 118 0 0,0-1 1 0 0,0 0 0 0 0,0 0 0 0 0,-1 0 0 0 0,1 0-1 0 0,0 0 1 0 0,-1-1 0 0 0,1 1 0 0 0,-1 0-1 0 0,0-1 1 0 0,1 1 0 0 0,-1-1 0 0 0,0 1 0 0 0,0-1-1 0 0,0 0 1 0 0,0 1 0 0 0,0-1 0 0 0,0 0 0 0 0,0 0-1 0 0,-1 0 1 0 0,1 0 0 0 0,-1 1 0 0 0,1-1 0 0 0,-1 0-1 0 0,0 0 1 0 0,0 0 0 0 0,0 0 0 0 0,0 0-1 0 0,0 0 1 0 0,0 0 0 0 0,0 0 0 0 0,-1 0 0 0 0,1 0-1 0 0,-1 0 1 0 0,1 0 0 0 0,-1 0 0 0 0,-1-3 0 0 0,1 3 7 0 0,0 0 1 0 0,-1 0 0 0 0,1 0 0 0 0,0 0 0 0 0,-1 0-1 0 0,1 0 1 0 0,-1 0 0 0 0,1 1 0 0 0,-1-1 0 0 0,0 0 0 0 0,0 1-1 0 0,0-1 1 0 0,0 1 0 0 0,0 0 0 0 0,0 0 0 0 0,0 0 0 0 0,0 0-1 0 0,0 0 1 0 0,-1 0 0 0 0,1 0 0 0 0,0 1 0 0 0,-1-1-1 0 0,1 1 1 0 0,0 0 0 0 0,-1 0 0 0 0,1 0 0 0 0,0 0 0 0 0,-1 0-1 0 0,1 0 1 0 0,-1 0 0 0 0,1 1 0 0 0,-3 0 0 0 0,-32 16-2222 0 0,35-16 1682 0 0,0 0 0 0 0,0 0 0 0 0,0 1 0 0 0,1-1 0 0 0,-1 0 0 0 0,1 1 0 0 0,-1-1 0 0 0,1 1 0 0 0,-1 0 0 0 0,1-1 0 0 0,0 1 0 0 0,0 0 0 0 0,0 0 0 0 0,0 0 0 0 0,0 0 0 0 0,0 0 1 0 0,-1 3-1 0 0,6 5-4434 0 0,2-7 1514 0 0</inkml:trace>
  <inkml:trace contextRef="#ctx0" brushRef="#br0" timeOffset="10742.23">5934 355 5576 0 0,'-5'-9'716'0'0,"5"9"-326"0"0,-1-1 0 0 0,1 1 0 0 0,0-1 0 0 0,0 1 0 0 0,0-1 0 0 0,0 0 0 0 0,-1 1 0 0 0,1-1 0 0 0,0 1 0 0 0,0-1 0 0 0,0 0 0 0 0,0 1 0 0 0,0-1 0 0 0,0 1 0 0 0,0-1 0 0 0,1 0 0 0 0,-1 1 0 0 0,0-1 0 0 0,0 1 0 0 0,0-1 0 0 0,1 1 0 0 0,-1-1 0 0 0,0 1 0 0 0,0-1 0 0 0,1 0 0 0 0,-1 1 0 0 0,0 0 0 0 0,1-1 0 0 0,0 0 0 0 0,8-7 1399 0 0,12 29-522 0 0,-7-5-941 0 0,-9-9-401 0 0,1 0-1 0 0,-1-1 1 0 0,2 0-1 0 0,10 9 1 0 0,-16-14 45 0 0,0 0 1 0 0,1-1-1 0 0,-1 1 1 0 0,0 0-1 0 0,0-1 1 0 0,0 1 0 0 0,0-1-1 0 0,0 1 1 0 0,1-1-1 0 0,-1 0 1 0 0,0 1-1 0 0,0-1 1 0 0,1 0-1 0 0,-1 0 1 0 0,0 0-1 0 0,0 0 1 0 0,1 0-1 0 0,-1 0 1 0 0,0 0 0 0 0,0-1-1 0 0,1 1 1 0 0,-1 0-1 0 0,0-1 1 0 0,0 1-1 0 0,0-1 1 0 0,1 1-1 0 0,-1-1 1 0 0,0 0-1 0 0,0 1 1 0 0,0-1-1 0 0,0 0 1 0 0,0 0 0 0 0,0 0-1 0 0,0 1 1 0 0,-1-1-1 0 0,1 0 1 0 0,1-2-1 0 0,1-2 84 0 0,-1 0 0 0 0,0 0 1 0 0,0 0-1 0 0,0 0 0 0 0,-1 0 0 0 0,1-1 0 0 0,-1 1 0 0 0,0-1 0 0 0,-1 1 0 0 0,0 0 0 0 0,1-1 1 0 0,-2-9-1 0 0,0 3 473 0 0,1 11 11 0 0,0 2-572 0 0,0-1 1 0 0,-1 1-1 0 0,1 0 0 0 0,-1 0 0 0 0,1 0 1 0 0,0-1-1 0 0,0 1 0 0 0,-1 0 1 0 0,1 0-1 0 0,0 0 0 0 0,0 0 1 0 0,0 0-1 0 0,0-1 0 0 0,0 1 0 0 0,0 0 1 0 0,0 0-1 0 0,0 0 0 0 0,1 0 1 0 0,-1 0-1 0 0,0-1 0 0 0,0 1 0 0 0,1 0 1 0 0,-1 0-1 0 0,1 1 0 0 0,10 20-1554 0 0,-10-21 1482 0 0,0 0-1 0 0,0 0 1 0 0,0-1-1 0 0,1 1 1 0 0,-1 0-1 0 0,0 0 1 0 0,0-1-1 0 0,1 1 1 0 0,-1-1 0 0 0,1 1-1 0 0,-1-1 1 0 0,0 1-1 0 0,1-1 1 0 0,-1 0-1 0 0,1 0 1 0 0,-1 0-1 0 0,1 0 1 0 0,-1 0-1 0 0,1 0 1 0 0,-1 0-1 0 0,0 0 1 0 0,1-1-1 0 0,-1 1 1 0 0,1 0-1 0 0,-1-1 1 0 0,0 1-1 0 0,1-1 1 0 0,-1 0 0 0 0,0 1-1 0 0,1-1 1 0 0,-1 0-1 0 0,0 0 1 0 0,2-1-1 0 0,1-1-65 0 0,0 0 0 0 0,0 0-1 0 0,-1-1 1 0 0,1 1 0 0 0,-1-1-1 0 0,1 0 1 0 0,-1 0 0 0 0,4-7-1 0 0,-6 7 195 0 0,1-1 0 0 0,-1 1 0 0 0,0-1 0 0 0,0 1 0 0 0,0-1-1 0 0,-1 1 1 0 0,1-1 0 0 0,-1 0 0 0 0,0 1 0 0 0,-1-1 0 0 0,-1-8 0 0 0,-16-57 1419 0 0,8 37-773 0 0,-33-103 3725 0 0,33 167-3295 0 0,10-17-1089 0 0,0 0 0 0 0,1 0 0 0 0,0 0 0 0 0,1-1 0 0 0,1 1 0 0 0,0 0 0 0 0,8 19 0 0 0,-7-21-505 0 0,1 0 1 0 0,1 0-1 0 0,0-1 0 0 0,0 1 0 0 0,1-1 0 0 0,1-1 0 0 0,0 0 0 0 0,10 11 1 0 0,-14-17 32 0 0,0-1 0 0 0,0 0 1 0 0,0 0-1 0 0,0-1 1 0 0,1 1-1 0 0,-1-1 1 0 0,1 0-1 0 0,0 0 0 0 0,-1 0 1 0 0,1-1-1 0 0,6 2 1 0 0,-8-3-111 0 0,0 1 0 0 0,0-1 0 0 0,0 0-1 0 0,0 0 1 0 0,0 0 0 0 0,0-1 0 0 0,0 1 0 0 0,0 0 0 0 0,-1-1 0 0 0,1 0 0 0 0,0 0 0 0 0,0 0 0 0 0,2-1 0 0 0,6-5-3358 0 0</inkml:trace>
  <inkml:trace contextRef="#ctx0" brushRef="#br0" timeOffset="10902.3">6078 164 5564 0 0,'32'-9'7698'0'0,"20"-14"-6635"0"0,56-31-3938 0 0,-91 45 2205 0 0,1 0-1328 0 0,1-1 1 0 0,-1-1-1 0 0,17-15 0 0 0,-21 14-783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7:07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1 297 3306 0 0,'0'-1'197'0'0,"0"0"-1"0"0,0 0 1 0 0,0 0-1 0 0,0 0 1 0 0,0 0-1 0 0,0 0 1 0 0,0 0 0 0 0,0 0-1 0 0,0 0 1 0 0,0 0-1 0 0,0 0 1 0 0,1 0-1 0 0,-1 0 1 0 0,1 0 0 0 0,-1 0-1 0 0,0 0 1 0 0,1 0-1 0 0,0 0 1 0 0,-1 0-1 0 0,1 1 1 0 0,-1-1-1 0 0,1 0 1 0 0,0 0 0 0 0,0 0-1 0 0,-1 1 1 0 0,3-2-1 0 0,22-22 2545 0 0,-22 21-2487 0 0,0 0-1 0 0,1 0 1 0 0,-1 1 0 0 0,1-1 0 0 0,-1 1 0 0 0,1 0 0 0 0,0 1-1 0 0,0-1 1 0 0,0 0 0 0 0,0 1 0 0 0,7-2 0 0 0,-10 3-3 0 0,20 13 1166 0 0,-15-5-1206 0 0,-1 0 0 0 0,-1 0-1 0 0,1 0 1 0 0,-1 1 0 0 0,-1-1-1 0 0,0 1 1 0 0,4 12 0 0 0,-5-10-178 0 0,2-1 0 0 0,-1 0 1 0 0,2 0-1 0 0,-1 0 0 0 0,10 14 1 0 0,-12-21-64 0 0,0-1 0 0 0,0 1 0 0 0,1-1 1 0 0,-1 0-1 0 0,1 1 0 0 0,-1-1 1 0 0,1 0-1 0 0,0-1 0 0 0,0 1 0 0 0,0 0 1 0 0,0-1-1 0 0,0 0 0 0 0,0 0 1 0 0,0 0-1 0 0,1 0 0 0 0,-1 0 0 0 0,0 0 1 0 0,1-1-1 0 0,-1 0 0 0 0,0 0 1 0 0,1 0-1 0 0,4 0 0 0 0,-5-1-31 0 0,1 1-1 0 0,-1 0 1 0 0,0-1-1 0 0,1 0 1 0 0,-1 0-1 0 0,0 0 1 0 0,0 0-1 0 0,0-1 1 0 0,0 1-1 0 0,0-1 1 0 0,0 0-1 0 0,0 0 1 0 0,-1 0-1 0 0,1 0 1 0 0,0 0-1 0 0,-1 0 1 0 0,0-1-1 0 0,0 1 1 0 0,3-5-1 0 0,-3 4 268 0 0,0 0-1 0 0,0-1 0 0 0,-1 1 0 0 0,0 0 0 0 0,1-1 0 0 0,-1 1 0 0 0,0 0 0 0 0,-1-1 0 0 0,1 0 0 0 0,-1 1 0 0 0,1-5 0 0 0,-1 7-162 0 0,0 1 0 0 0,0-1-1 0 0,0 1 1 0 0,0-1 0 0 0,0 1 0 0 0,0-1 0 0 0,0 1-1 0 0,0-1 1 0 0,0 1 0 0 0,0-1 0 0 0,0 1 0 0 0,0-1 0 0 0,0 1-1 0 0,0-1 1 0 0,-1 1 0 0 0,1-1 0 0 0,0 1 0 0 0,0-1 0 0 0,0 1-1 0 0,-1-1 1 0 0,1 1 0 0 0,0 0 0 0 0,-1-1 0 0 0,1 1-1 0 0,0-1 1 0 0,-1 1 0 0 0,1 0 0 0 0,-1-1 0 0 0,1 1 0 0 0,0 0-1 0 0,-1 0 1 0 0,1-1 0 0 0,-1 1 0 0 0,1 0 0 0 0,-1 0 0 0 0,1 0-1 0 0,-1 0 1 0 0,1-1 0 0 0,-1 1 0 0 0,1 0 0 0 0,-1 0-1 0 0,1 0 1 0 0,-1 0 0 0 0,1 0 0 0 0,-1 0 0 0 0,0 1-31 0 0,0-1 1 0 0,0 1-1 0 0,0-1 0 0 0,0 1 1 0 0,0-1-1 0 0,0 1 1 0 0,0-1-1 0 0,1 1 1 0 0,-1 0-1 0 0,0-1 1 0 0,1 1-1 0 0,-1 0 0 0 0,0-1 1 0 0,1 1-1 0 0,-1 0 1 0 0,1 0-1 0 0,-1 0 1 0 0,1 0-1 0 0,-1 0 1 0 0,1 0-1 0 0,0 0 0 0 0,-1 0 1 0 0,1 1-1 0 0,0 4-6 0 0,0-1 0 0 0,0 1 0 0 0,0 0 0 0 0,1 0 0 0 0,0-1 0 0 0,0 1 0 0 0,1 0 0 0 0,-1-1-1 0 0,1 1 1 0 0,0-1 0 0 0,1 0 0 0 0,0 0 0 0 0,-1 0 0 0 0,7 8 0 0 0,5 7-233 0 0,33 35 0 0 0,-10-17-7 0 0,-22-25 195 0 0,-2 1 1 0 0,1 1-1 0 0,-2-1 0 0 0,20 33 0 0 0,-31-46-5 0 0,0 1 0 0 0,0-1 1 0 0,0 1-1 0 0,0 0 0 0 0,0-1 0 0 0,-1 1 0 0 0,1 0 1 0 0,-1-1-1 0 0,1 1 0 0 0,-1 0 0 0 0,0 0 0 0 0,0-1 1 0 0,0 1-1 0 0,0 0 0 0 0,0 0 0 0 0,0 0 0 0 0,0-1 1 0 0,0 1-1 0 0,-1 0 0 0 0,1 0 0 0 0,-1-1 0 0 0,1 1 1 0 0,-1 0-1 0 0,0-1 0 0 0,0 1 0 0 0,0-1 0 0 0,0 1 1 0 0,0-1-1 0 0,0 1 0 0 0,0-1 0 0 0,0 1 0 0 0,0-1 1 0 0,-1 0-1 0 0,1 0 0 0 0,0 0 0 0 0,-1 0 0 0 0,1 0 0 0 0,-1 0 1 0 0,1 0-1 0 0,-1 0 0 0 0,0-1 0 0 0,1 1 0 0 0,-1 0 1 0 0,0-1-1 0 0,0 1 0 0 0,-2-1 0 0 0,-2 2-924 0 0,0-1 1 0 0,1-1-1 0 0,-1 1 0 0 0,0-1 0 0 0,0 0 0 0 0,1 0 0 0 0,-1 0 1 0 0,0-1-1 0 0,0 0 0 0 0,1 0 0 0 0,-1 0 0 0 0,1-1 0 0 0,-10-4 0 0 0,0-3-3387 0 0</inkml:trace>
  <inkml:trace contextRef="#ctx0" brushRef="#br0" timeOffset="279.55">327 0 5916 0 0,'26'20'6033'0'0,"11"17"-4005"0"0,3 3-1338 0 0,25 14 557 0 0,99 108 1 0 0,-146-141-1416 0 0,0 1 1 0 0,-2 1-1 0 0,0 0 1 0 0,-1 1-1 0 0,-2 1 1 0 0,-1 0 0 0 0,0 1-1 0 0,-2 0 1 0 0,7 32-1 0 0,-15-50-65 0 0,-1 1-1 0 0,0 0 1 0 0,-1 0 0 0 0,0 1-1 0 0,0-1 1 0 0,-1 0-1 0 0,0 0 1 0 0,0 0 0 0 0,-1-1-1 0 0,-1 1 1 0 0,1 0 0 0 0,-5 9-1 0 0,2-7-771 0 0,0-1 0 0 0,-1 1 0 0 0,0-1 0 0 0,-1 0 0 0 0,0 0 0 0 0,-1-1 0 0 0,1 0 0 0 0,-17 14 0 0 0,9-11-2393 0 0</inkml:trace>
  <inkml:trace contextRef="#ctx0" brushRef="#br0" timeOffset="541.73">1098 532 8468 0 0,'1'9'7676'0'0,"7"18"-5454"0"0,-4-14-1478 0 0,0 5 274 0 0,-1 1 0 0 0,1 27 1 0 0,-8 40-1300 0 0,-11-1-3446 0 0,-9-6-3558 0 0,10-47 932 0 0,7-22 1848 0 0</inkml:trace>
  <inkml:trace contextRef="#ctx0" brushRef="#br0" timeOffset="810.6">972 144 6504 0 0,'9'-8'2652'0'0,"-8"14"-6156"0"0,1-1 1040 0 0,-6 3-714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7:04.9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2873 334 3412 0 0,'29'-6'9699'0'0,"11"-6"-6079"0"0,96-33-7731 0 0,-121 39 2794 0 0,9-2-5941 0 0,-19 6 3225 0 0</inkml:trace>
  <inkml:trace contextRef="#ctx0" brushRef="#br0" timeOffset="453.58">2954 462 5768 0 0,'1'-2'520'0'0,"0"0"1"0"0,1 0-1 0 0,-1 0 0 0 0,1 1 0 0 0,0-1 0 0 0,-1 0 1 0 0,1 1-1 0 0,0-1 0 0 0,4-1 0 0 0,40-19 667 0 0,-31 15-776 0 0,5-2-1269 0 0,0-1 0 0 0,-1-1-1 0 0,34-26 1 0 0,-48 33 525 0 0,1 0-1 0 0,-2 0 1 0 0,1-1 0 0 0,0 0-1 0 0,-1 0 1 0 0,0 0-1 0 0,0 0 1 0 0,-1-1 0 0 0,1 0-1 0 0,-1 1 1 0 0,0-1-1 0 0,-1-1 1 0 0,1 1-1 0 0,-1 0 1 0 0,0 0 0 0 0,-1-1-1 0 0,2-10 1 0 0,-3 14 451 0 0,-1-1 0 0 0,1 1 0 0 0,0 0 0 0 0,-1 0 0 0 0,1 0 0 0 0,-1 0 0 0 0,0 0 0 0 0,0 0 0 0 0,0 0 0 0 0,-1 0 0 0 0,1 1 0 0 0,-1-1 0 0 0,1 0 0 0 0,-1 1 0 0 0,0-1 0 0 0,0 1 0 0 0,0 0 0 0 0,0-1 0 0 0,-4-2 0 0 0,1 2 840 0 0,1 0 1 0 0,0 0 0 0 0,-1 0 0 0 0,0 1-1 0 0,1 0 1 0 0,-1 0 0 0 0,0 0-1 0 0,0 1 1 0 0,0-1 0 0 0,-10 0 3667 0 0,15 2-4605 0 0,-1 0-1 0 0,1 0 1 0 0,0 0-1 0 0,-1 0 1 0 0,1 0-1 0 0,0 1 1 0 0,-1-1-1 0 0,1 0 1 0 0,0 0-1 0 0,0 0 1 0 0,-1 1-1 0 0,1-1 1 0 0,0 0-1 0 0,0 0 1 0 0,0 1-1 0 0,-1-1 1 0 0,1 0-1 0 0,0 0 1 0 0,0 1-1 0 0,0-1 1 0 0,0 0 0 0 0,0 1-1 0 0,-1-1 1 0 0,1 0-1 0 0,0 1 1 0 0,0-1-1 0 0,0 0 1 0 0,0 1-1 0 0,0-1 1 0 0,0 0-1 0 0,0 1 1 0 0,6 4-2 0 0,-1 0 0 0 0,1-1 0 0 0,-1 0-1 0 0,1 0 1 0 0,1 0 0 0 0,-1-1 0 0 0,0 0 0 0 0,1 0 0 0 0,0 0 0 0 0,0-1 0 0 0,11 2 0 0 0,8 1-222 0 0,49 1-1 0 0,-25-2 180 0 0,-49-4 212 0 0,3 21 277 0 0,-6-12-871 0 0,-1-1 0 0 0,0 0 0 0 0,-1 0 0 0 0,0 0 0 0 0,0 0 0 0 0,0 0 0 0 0,-9 9 0 0 0,-14 29-5343 0 0,11-7-1171 0 0,8-20 2038 0 0</inkml:trace>
  <inkml:trace contextRef="#ctx0" brushRef="#br0" timeOffset="-5833.14">8 1276 11502 0 0,'-8'-5'21305'0'0,"9"6"-21363"0"0,0 0 1 0 0,-1 1-1 0 0,1-1 1 0 0,0 1 0 0 0,-1-1-1 0 0,1 0 1 0 0,-1 1 0 0 0,0-1-1 0 0,1 1 1 0 0,-1-1-1 0 0,0 1 1 0 0,0-1 0 0 0,0 3-1 0 0,0 14-2038 0 0,0 4-5578 0 0,5 36 0 0 0,-2-38 1205 0 0,-1-2-1599 0 0</inkml:trace>
  <inkml:trace contextRef="#ctx0" brushRef="#br0" timeOffset="-5394.12">250 633 4158 0 0,'0'0'13437'0'0,"-5"9"-10879"0"0,-1 10-1730 0 0,0 1 0 0 0,1 0 0 0 0,1 1 0 0 0,1-1 0 0 0,1 1 0 0 0,1 31-1 0 0,0-27-783 0 0,2-1 0 0 0,1 0 0 0 0,0 1-1 0 0,2-1 1 0 0,1 0 0 0 0,1-1 0 0 0,1 1 0 0 0,1-1-1 0 0,14 29 1 0 0,-14-37-1053 0 0,1 0 0 0 0,0 0-1 0 0,1-1 1 0 0,1 0 0 0 0,23 22 0 0 0,-23-26-626 0 0,0 0 0 0 0,1-2 0 0 0,0 1 0 0 0,0-1-1 0 0,1-1 1 0 0,0 0 0 0 0,21 7 0 0 0,13 0-5595 0 0</inkml:trace>
  <inkml:trace contextRef="#ctx0" brushRef="#br0" timeOffset="-4795.81">2319 233 5012 0 0,'-1'0'276'0'0,"1"0"-1"0"0,-1 0 0 0 0,1 0 1 0 0,-1-1-1 0 0,1 1 0 0 0,-1 0 1 0 0,1 0-1 0 0,-1-1 1 0 0,1 1-1 0 0,0 0 0 0 0,-1-1 1 0 0,1 1-1 0 0,-1 0 0 0 0,1-1 1 0 0,0 1-1 0 0,-1-1 1 0 0,1 1-1 0 0,0-1 0 0 0,0 1 1 0 0,0 0-1 0 0,-1-1 1 0 0,1 1-1 0 0,0-1 0 0 0,0 1 1 0 0,0-1-1 0 0,0 1 0 0 0,0-1 1 0 0,0 1-1 0 0,-1-1 1 0 0,1 1-1 0 0,1-1 0 0 0,-1 0 1 0 0,0 1-1 0 0,0-1 0 0 0,0 1 1 0 0,0-1-1 0 0,0 1 1 0 0,0 0-1 0 0,0-1 0 0 0,1 1 1 0 0,-1-1-1 0 0,0 1 1 0 0,0-1-1 0 0,1 0 0 0 0,12-7 5521 0 0,-1 8-6321 0 0,7 4 819 0 0,0 1-1 0 0,-1 1 1 0 0,0 1-1 0 0,0 1 0 0 0,0 0 1 0 0,-1 1-1 0 0,0 1 0 0 0,-1 0 1 0 0,18 16-1 0 0,-27-20-515 0 0,0 0-1 0 0,0 1 1 0 0,0 0 0 0 0,-1 0-1 0 0,0 1 1 0 0,-1-1 0 0 0,0 1-1 0 0,0 1 1 0 0,-1-1 0 0 0,1 1-1 0 0,-2-1 1 0 0,1 1 0 0 0,-2 0-1 0 0,1 1 1 0 0,-1-1-1 0 0,0 0 1 0 0,-1 1 0 0 0,0-1-1 0 0,-1 0 1 0 0,0 16 0 0 0,-3-5-1609 0 0,-1 0 1 0 0,-1 0 0 0 0,-1 0 0 0 0,0-1 0 0 0,-2 0-1 0 0,0 0 1 0 0,-18 30 0 0 0,-3-3-4450 0 0</inkml:trace>
  <inkml:trace contextRef="#ctx0" brushRef="#br0" timeOffset="-3716.49">781 1146 2480 0 0,'-2'-29'7890'0'0,"2"24"-7286"0"0,0 1-1 0 0,0 0 1 0 0,1-1 0 0 0,-1 1-1 0 0,1 0 1 0 0,0-1 0 0 0,3-6-1 0 0,3-25 1841 0 0,-7 26-2002 0 0,-1-1 0 0 0,0 1 0 0 0,-1 0 1 0 0,0 0-1 0 0,0 0 0 0 0,-1 0 0 0 0,0 0 1 0 0,-1 0-1 0 0,0 1 0 0 0,-1 0 0 0 0,1 0 0 0 0,-2 0 1 0 0,-9-12-1 0 0,14 20-425 0 0,0 0 1 0 0,-1 0-1 0 0,1 0 1 0 0,0 0-1 0 0,-1 0 1 0 0,1 1-1 0 0,-1-1 1 0 0,1 1-1 0 0,-1-1 1 0 0,1 1-1 0 0,-1-1 1 0 0,0 1-1 0 0,1 0 1 0 0,-1 0-1 0 0,1 0 1 0 0,-1 0-1 0 0,0 0 1 0 0,1 0 0 0 0,-1 0-1 0 0,1 1 1 0 0,-1-1-1 0 0,1 0 1 0 0,-1 1-1 0 0,0 0 1 0 0,1-1-1 0 0,0 1 1 0 0,-1 0-1 0 0,1-1 1 0 0,-1 1-1 0 0,1 0 1 0 0,0 0-1 0 0,0 0 1 0 0,0 0-1 0 0,-1 1 1 0 0,1-1-1 0 0,0 0 1 0 0,0 0-1 0 0,0 1 1 0 0,0 1-1 0 0,-1-2-55 0 0,1 0-1 0 0,0 1 0 0 0,1-1 0 0 0,-1 0 1 0 0,0 1-1 0 0,0-1 0 0 0,0 0 1 0 0,1 1-1 0 0,-1-1 0 0 0,1 1 0 0 0,-1 0 1 0 0,1-1-1 0 0,0 1 0 0 0,0-1 1 0 0,-1 1-1 0 0,1-1 0 0 0,0 1 0 0 0,0 0 1 0 0,1-1-1 0 0,-1 1 0 0 0,0-1 1 0 0,0 1-1 0 0,1-1 0 0 0,-1 1 1 0 0,1 0-1 0 0,-1-1 0 0 0,1 0 0 0 0,0 1 1 0 0,0-1-1 0 0,-1 1 0 0 0,1-1 1 0 0,0 0-1 0 0,0 0 0 0 0,0 1 0 0 0,1-1 1 0 0,-1 0-1 0 0,0 0 0 0 0,0 0 1 0 0,1 0-1 0 0,-1 0 0 0 0,0-1 0 0 0,1 1 1 0 0,1 1-1 0 0,4 0-133 0 0,0 0 0 0 0,0 0 0 0 0,0-1-1 0 0,1 0 1 0 0,-1 0 0 0 0,0-1 0 0 0,0 0 0 0 0,1 0 0 0 0,-1-1-1 0 0,0 0 1 0 0,0 0 0 0 0,0 0 0 0 0,0-1 0 0 0,11-4 0 0 0,2-1 186 0 0,-1-1 1 0 0,0-1-1 0 0,35-22 1 0 0,-50 28 556 0 0,4-2 1058 0 0,-9 10-701 0 0,-5 14-905 0 0,5-14 12 0 0,1 1-1 0 0,-1-1 0 0 0,1 1 1 0 0,0-1-1 0 0,0 1 0 0 0,1-1 1 0 0,-1 1-1 0 0,1-1 0 0 0,0 0 1 0 0,1 1-1 0 0,-1-1 1 0 0,5 8-1 0 0,-6-12-45 0 0,1 1 1 0 0,0 0-1 0 0,0-1 1 0 0,0 1-1 0 0,1-1 1 0 0,-1 1-1 0 0,0-1 0 0 0,1 1 1 0 0,-1-1-1 0 0,0 0 1 0 0,1 1-1 0 0,0-1 1 0 0,-1 0-1 0 0,1 0 1 0 0,0 0-1 0 0,-1-1 1 0 0,1 1-1 0 0,0 0 0 0 0,0-1 1 0 0,0 1-1 0 0,0-1 1 0 0,0 1-1 0 0,0-1 1 0 0,-1 0-1 0 0,1 0 1 0 0,0 0-1 0 0,0 0 1 0 0,0 0-1 0 0,0 0 0 0 0,0-1 1 0 0,0 1-1 0 0,0-1 1 0 0,0 1-1 0 0,0-1 1 0 0,-1 0-1 0 0,1 0 1 0 0,2-1-1 0 0,6-2-139 0 0,0-2-1 0 0,-1 0 1 0 0,1 0 0 0 0,-1-1-1 0 0,0 0 1 0 0,-1 0 0 0 0,12-14-1 0 0,-17 19 146 0 0,-1 0-1 0 0,0-1 0 0 0,1 1 0 0 0,-1-1 0 0 0,-1 0 1 0 0,1 0-1 0 0,0 0 0 0 0,-1 0 0 0 0,1 0 1 0 0,-1 0-1 0 0,0 0 0 0 0,0 0 0 0 0,0 0 0 0 0,0-1 1 0 0,-1 1-1 0 0,1 0 0 0 0,-1-1 0 0 0,0 1 0 0 0,0-1 1 0 0,0 1-1 0 0,-1 0 0 0 0,1-1 0 0 0,-1 1 1 0 0,1 0-1 0 0,-1 0 0 0 0,0-1 0 0 0,-1 1 0 0 0,-2-6 1 0 0,3 8 38 0 0,1 0 0 0 0,-1 0 0 0 0,0-1 1 0 0,0 1-1 0 0,0 0 0 0 0,0 0 1 0 0,-1 0-1 0 0,1 0 0 0 0,0 1 0 0 0,0-1 1 0 0,-1 0-1 0 0,1 0 0 0 0,0 1 0 0 0,-1-1 1 0 0,1 1-1 0 0,-1-1 0 0 0,1 1 0 0 0,0 0 1 0 0,-1-1-1 0 0,1 1 0 0 0,-1 0 0 0 0,1 0 1 0 0,-1 0-1 0 0,1 0 0 0 0,-1 0 1 0 0,1 0-1 0 0,-1 1 0 0 0,1-1 0 0 0,-1 0 1 0 0,1 1-1 0 0,-1-1 0 0 0,1 1 0 0 0,0-1 1 0 0,-1 1-1 0 0,1 0 0 0 0,0 0 0 0 0,0 0 1 0 0,-1 0-1 0 0,1 0 0 0 0,0 0 0 0 0,0 0 1 0 0,0 0-1 0 0,-2 2 0 0 0,2-1-74 0 0,-1-1 1 0 0,0 1-1 0 0,1 0 0 0 0,-1 0 0 0 0,1 0 0 0 0,0 0 1 0 0,-1 0-1 0 0,1 0 0 0 0,0 1 0 0 0,0-1 0 0 0,1 0 1 0 0,-1 1-1 0 0,0-1 0 0 0,1 0 0 0 0,-1 1 0 0 0,1-1 1 0 0,0 1-1 0 0,0-1 0 0 0,0 1 0 0 0,0-1 0 0 0,0 0 1 0 0,1 1-1 0 0,-1-1 0 0 0,1 1 0 0 0,-1-1 0 0 0,1 0 1 0 0,0 1-1 0 0,1 2 0 0 0,1-2-301 0 0,0 0 1 0 0,-1 0-1 0 0,1-1 1 0 0,0 1-1 0 0,0-1 1 0 0,0 0-1 0 0,1 0 0 0 0,-1 0 1 0 0,0 0-1 0 0,1 0 1 0 0,-1-1-1 0 0,1 0 0 0 0,0 1 1 0 0,-1-1-1 0 0,1-1 1 0 0,0 1-1 0 0,0 0 1 0 0,0-1-1 0 0,-1 0 0 0 0,1 0 1 0 0,0 0-1 0 0,0 0 1 0 0,7-2-1 0 0,-3 1-731 0 0,0-1-1 0 0,1 0 1 0 0,-1-1 0 0 0,0 1 0 0 0,0-1-1 0 0,0-1 1 0 0,0 0 0 0 0,-1 0-1 0 0,1 0 1 0 0,6-6 0 0 0,-4 1-1329 0 0</inkml:trace>
  <inkml:trace contextRef="#ctx0" brushRef="#br0" timeOffset="-2089.84">1260 787 2780 0 0,'-1'-3'878'0'0,"0"0"-1"0"0,-1 0 1 0 0,0-1-1 0 0,1 1 1 0 0,-1 0-1 0 0,0 0 1 0 0,0 0-1 0 0,-1 1 1 0 0,-1-4-1 0 0,3 6-279 0 0,-13-3 5590 0 0,11 4-6187 0 0,0 1-1 0 0,0-1 1 0 0,1 1-1 0 0,-1 0 1 0 0,0 0-1 0 0,1 1 0 0 0,0-1 1 0 0,-1 0-1 0 0,1 1 1 0 0,0-1-1 0 0,0 1 1 0 0,0 0-1 0 0,1-1 1 0 0,-1 1-1 0 0,-1 5 1 0 0,3-7 0 0 0,-1 0 1 0 0,1 0 0 0 0,0 0-1 0 0,0 0 1 0 0,0 0 0 0 0,0 0 0 0 0,0 0-1 0 0,0 0 1 0 0,0 0 0 0 0,1 0-1 0 0,-1 1 1 0 0,0-1 0 0 0,0 0 0 0 0,1 0-1 0 0,-1 0 1 0 0,1 0 0 0 0,-1 0-1 0 0,2 1 1 0 0,0 0-4 0 0,-1 0 0 0 0,1 0 0 0 0,0-1 0 0 0,0 1 0 0 0,0-1 1 0 0,0 1-1 0 0,0-1 0 0 0,0 0 0 0 0,1 0 0 0 0,-1 0 0 0 0,3 1 0 0 0,49 10 11 0 0,-53-12 31 0 0,9 2 12 0 0,2 0 343 0 0,-21 0-185 0 0,8-1-277 0 0,4 0-82 0 0,-2-1 153 0 0,-1 0 0 0 0,1 0-1 0 0,0 0 1 0 0,-1 0 0 0 0,1 1-1 0 0,-1-1 1 0 0,1 0 0 0 0,0 0-1 0 0,-1 1 1 0 0,1-1 0 0 0,-1 0-1 0 0,1 1 1 0 0,-1-1 0 0 0,1 0-1 0 0,-1 1 1 0 0,1-1 0 0 0,-1 1-1 0 0,0-1 1 0 0,1 1 0 0 0,-1-1-1 0 0,1 1 1 0 0,-1 0 0 0 0,1 11-89 0 0,0-7 109 0 0,12 2 64 0 0,-13-7-47 0 0,16-20 73 0 0,-15 7 41 0 0,0-1 1 0 0,1 1-1 0 0,0 0 1 0 0,8-25-1 0 0,-10 37-130 0 0,1 0 1 0 0,-1 0-1 0 0,1 0 0 0 0,-1 0 0 0 0,0 0 0 0 0,0 0 1 0 0,1 0-1 0 0,-1 0 0 0 0,0 0 0 0 0,0 0 0 0 0,0-1 1 0 0,0 1-1 0 0,0 0 0 0 0,0 0 0 0 0,-1 0 0 0 0,1 0 1 0 0,0 0-1 0 0,-1-2 0 0 0,-20-12 247 0 0,11 10-121 0 0,1 0 0 0 0,-1 1 0 0 0,0 0 1 0 0,-13-3-1 0 0,18 7-143 0 0,1-1 1 0 0,-1 0 0 0 0,1 1-1 0 0,-1 0 1 0 0,1 0 0 0 0,0 0 0 0 0,-1 1-1 0 0,1-1 1 0 0,-1 1 0 0 0,1 0-1 0 0,0 0 1 0 0,-7 3 0 0 0,9-2-16 0 0,0 0 1 0 0,0 1-1 0 0,0-1 1 0 0,0 0 0 0 0,1 1-1 0 0,-1-1 1 0 0,1 1-1 0 0,-1-1 1 0 0,1 1 0 0 0,0 0-1 0 0,0-1 1 0 0,0 1-1 0 0,1 0 1 0 0,-1 0 0 0 0,0 0-1 0 0,1 0 1 0 0,0 5-1 0 0,-2 1 1 0 0,1-3 0 0 0,1 0-1 0 0,-1-1 1 0 0,1 1-1 0 0,0 0 0 0 0,1 0 1 0 0,-1-1-1 0 0,1 1 1 0 0,0 0-1 0 0,0-1 1 0 0,1 1-1 0 0,0-1 0 0 0,0 1 1 0 0,0-1-1 0 0,0 0 1 0 0,7 9-1 0 0,-8-12 5 0 0,1 0 1 0 0,0 0-1 0 0,0 1 1 0 0,0-2-1 0 0,0 1 0 0 0,0 0 1 0 0,0 0-1 0 0,0-1 1 0 0,1 1-1 0 0,-1-1 0 0 0,1 1 1 0 0,-1-1-1 0 0,1 0 1 0 0,-1 0-1 0 0,1 0 0 0 0,0-1 1 0 0,-1 1-1 0 0,1 0 1 0 0,0-1-1 0 0,0 0 0 0 0,0 0 1 0 0,-1 0-1 0 0,1 0 1 0 0,0 0-1 0 0,0 0 0 0 0,-1-1 1 0 0,1 0-1 0 0,0 1 1 0 0,0-1-1 0 0,-1 0 0 0 0,1 0 1 0 0,-1 0-1 0 0,6-4 1 0 0,-5 3-14 0 0,0 0 0 0 0,0 0 0 0 0,1-1 0 0 0,-1 0 0 0 0,-1 1 0 0 0,1-1 0 0 0,0 0 0 0 0,-1-1 0 0 0,1 1 0 0 0,-1 0 0 0 0,0-1 0 0 0,0 1 0 0 0,1-5 0 0 0,-2 6 16 0 0,0 0-1 0 0,0-1 0 0 0,0 1 1 0 0,0 0-1 0 0,-1-1 1 0 0,1 1-1 0 0,-1 0 0 0 0,0-1 1 0 0,0 1-1 0 0,0-1 1 0 0,0 1-1 0 0,0-1 0 0 0,0 1 1 0 0,-1-1-1 0 0,1 1 1 0 0,-1 0-1 0 0,1-1 1 0 0,-1 1-1 0 0,0 0 0 0 0,0-1 1 0 0,0 1-1 0 0,-2-2 1 0 0,-5-17 58 0 0,8 19-36 0 0,0 1 1 0 0,0 0 0 0 0,0 0-1 0 0,0 0 1 0 0,0 0 0 0 0,-1 0-1 0 0,1-1 1 0 0,-1 1-1 0 0,1 0 1 0 0,-1 0 0 0 0,1 0-1 0 0,-1 0 1 0 0,1 0 0 0 0,-1 0-1 0 0,0 0 1 0 0,1 1-1 0 0,-1-1 1 0 0,0 0 0 0 0,0 0-1 0 0,0 0 1 0 0,0 1-1 0 0,0-1 1 0 0,-1 0 0 0 0,1 0 126 0 0,-1-7-82 0 0,3 24 160 0 0,0 0-1 0 0,0 0 1 0 0,-5 32-1 0 0,1 28 406 0 0,10 97-229 0 0,7 96 110 0 0,-14-265-526 0 0,1 1 0 0 0,0 0-1 0 0,-1-1 1 0 0,2 1 0 0 0,-1 0-1 0 0,1-1 1 0 0,-1 0 0 0 0,5 9 0 0 0,-5-13 4 0 0,-1 1 0 0 0,1-1 0 0 0,-1 1 0 0 0,1 0 0 0 0,-1-1 0 0 0,1 1 0 0 0,-1-1 0 0 0,1 1 0 0 0,0-1 0 0 0,-1 0 0 0 0,1 1 0 0 0,0-1 0 0 0,-1 0 0 0 0,1 1 0 0 0,0-1 0 0 0,-1 0 0 0 0,1 0 0 0 0,0 1 0 0 0,0-1 0 0 0,-1 0 0 0 0,1 0 0 0 0,0 0 0 0 0,0 0 0 0 0,1-1-10 0 0,0 1 0 0 0,-1-1 0 0 0,1 1 0 0 0,0-1 0 0 0,-1 0 0 0 0,1 0 0 0 0,-1 0-1 0 0,1 0 1 0 0,-1 0 0 0 0,0 0 0 0 0,1 0 0 0 0,-1 0 0 0 0,0-1 0 0 0,2-1 0 0 0,4-8-130 0 0,1 0-1 0 0,-1 0 1 0 0,-1-1 0 0 0,0 1-1 0 0,-1-2 1 0 0,0 1 0 0 0,-1 0 0 0 0,0-1-1 0 0,-1 0 1 0 0,0 0 0 0 0,-1 0-1 0 0,-1 0 1 0 0,0 0 0 0 0,-1 0-1 0 0,-2-27 1 0 0,0 30 98 0 0,0 1-1 0 0,-1-1 1 0 0,0 0 0 0 0,-1 0-1 0 0,1 1 1 0 0,-2 0-1 0 0,1 0 1 0 0,-2 0 0 0 0,-10-14-1 0 0,9 13-142 0 0,1 0-1 0 0,-1-1 1 0 0,2 0-1 0 0,0 0 1 0 0,-8-23-1 0 0,13 31-453 0 0,0 0 1 0 0,1 0 0 0 0,-1 0-1 0 0,1 0 1 0 0,-1 0-1 0 0,1 1 1 0 0,0-1-1 0 0,1 0 1 0 0,-1 0 0 0 0,0 1-1 0 0,1-1 1 0 0,-1 1-1 0 0,1-1 1 0 0,0 1-1 0 0,0-1 1 0 0,0 1-1 0 0,0 0 1 0 0,0 0 0 0 0,3-2-1 0 0,-1 0-1249 0 0,5-5-2990 0 0</inkml:trace>
  <inkml:trace contextRef="#ctx0" brushRef="#br0" timeOffset="-1810.19">1534 732 8314 0 0,'13'16'12466'0'0,"-4"7"-8366"0"0,-1 29-9467 0 0,-4-21 952 0 0,8 17-5762 0 0,-9-35 5270 0 0</inkml:trace>
  <inkml:trace contextRef="#ctx0" brushRef="#br0" timeOffset="-1087.56">1618 570 5746 0 0,'0'0'191'0'0,"0"0"1"0"0,0 0-1 0 0,0-1 0 0 0,0 1 0 0 0,0 0 0 0 0,0 0 0 0 0,0 0 1 0 0,0 0-1 0 0,0-1 0 0 0,0 1 0 0 0,0 0 0 0 0,0 0 0 0 0,0 0 1 0 0,0 0-1 0 0,0-1 0 0 0,0 1 0 0 0,0 0 0 0 0,0 0 0 0 0,0 0 1 0 0,0 0-1 0 0,0 0 0 0 0,0-1 0 0 0,1 1 0 0 0,-1 0 0 0 0,0 0 1 0 0,0 0-1 0 0,0 0 0 0 0,0 0 0 0 0,0 0 0 0 0,0 0 0 0 0,0-1 1 0 0,1 1-1 0 0,-1 0 0 0 0,0 0 0 0 0,0 0 0 0 0,0 0 0 0 0,0 0 1 0 0,0 0-1 0 0,1 0 0 0 0,-1 0 0 0 0,0 0 0 0 0,0 0 0 0 0,0 0 1 0 0,0 0-1 0 0,0 0 0 0 0,1 0 0 0 0,-1 0 0 0 0,0 0 0 0 0,0 0 1 0 0,0 0-1 0 0,0 0 0 0 0,1 0 0 0 0,-1 0 0 0 0,0 0 0 0 0,0 0 1 0 0,0 0-1 0 0,0 0 0 0 0,1 1 0 0 0,8-2 4021 0 0,4 0-4007 0 0,-11 1-729 0 0,4 1 571 0 0,1-1 0 0 0,-1 1 0 0 0,0 0 0 0 0,0 0 0 0 0,0 1 0 0 0,0-1 0 0 0,0 1 0 0 0,0 1 0 0 0,-1-1 0 0 0,1 1 0 0 0,-1 0 0 0 0,0 0 0 0 0,1 1 0 0 0,6 6 0 0 0,-4-3-112 0 0,0 0 0 0 0,-1 1 0 0 0,0 0-1 0 0,0 1 1 0 0,-1-1 0 0 0,0 1 0 0 0,7 16 0 0 0,-12-23 53 0 0,0-1 1 0 0,-1 1-1 0 0,1 0 1 0 0,0 0 0 0 0,-1-1-1 0 0,1 1 1 0 0,-1 0 0 0 0,1 0-1 0 0,-1 0 1 0 0,0 0-1 0 0,0 0 1 0 0,0 0 0 0 0,0 2-1 0 0,-4-5 169 0 0,0-14-32 0 0,2 3-349 0 0,1-1 0 0 0,1 1 0 0 0,0 0 0 0 0,0 0 0 0 0,1-1 0 0 0,0 1 0 0 0,5-15 0 0 0,-5 22-468 0 0,1 0-1 0 0,0 0 1 0 0,0 0 0 0 0,1 0-1 0 0,-1 0 1 0 0,1 1 0 0 0,6-8-1 0 0,-6 8-218 0 0,1 1-1 0 0,-1 0 0 0 0,1 0 0 0 0,-1 0 1 0 0,1 0-1 0 0,0 1 0 0 0,0-1 0 0 0,0 1 1 0 0,1 0-1 0 0,4-1 0 0 0,2-1-2940 0 0</inkml:trace>
  <inkml:trace contextRef="#ctx0" brushRef="#br0" timeOffset="-527.47">1961 557 5700 0 0,'0'0'7133'0'0,"19"-5"-1695"0"0,-14-3-4641 0 0,-1-1 0 0 0,0 1-1 0 0,0 0 1 0 0,0-1 0 0 0,-1 0-1 0 0,-1 0 1 0 0,0 0 0 0 0,0 0-1 0 0,0 0 1 0 0,-1-18 0 0 0,-1 27-788 0 0,0 1 0 0 0,0-1 0 0 0,0 0 0 0 0,-1 1 0 0 0,1-1 0 0 0,0 0 0 0 0,0 1 1 0 0,-1-1-1 0 0,1 0 0 0 0,0 0 0 0 0,0 1 0 0 0,-1-1 0 0 0,1 0 0 0 0,0 0 0 0 0,-1 0 0 0 0,1 1 0 0 0,0-1 0 0 0,-1 0 0 0 0,1 0 1 0 0,-1 0-1 0 0,1 0 0 0 0,0 0 0 0 0,-1 0 0 0 0,1 0 0 0 0,0 0 0 0 0,-1 0 0 0 0,1 0 0 0 0,-1 0 0 0 0,1 0 0 0 0,0 0 0 0 0,-1 0 1 0 0,1 0-1 0 0,0 0 0 0 0,-1 0 0 0 0,1-1 0 0 0,0 1 0 0 0,-1 0 0 0 0,1 0 0 0 0,0 0 0 0 0,-1-1 0 0 0,1 1 0 0 0,0 0 1 0 0,-1 0-1 0 0,1-1 0 0 0,0 1 0 0 0,0 0 0 0 0,-1 0 0 0 0,1-1 0 0 0,0 1 0 0 0,0 0 0 0 0,0-1 0 0 0,-1 1 0 0 0,1 0 0 0 0,0-1 1 0 0,0 1-1 0 0,0-1 0 0 0,0 1 0 0 0,0 0 0 0 0,0-1 0 0 0,0 1 0 0 0,0 0 0 0 0,0-1 0 0 0,0 1 0 0 0,0-1 0 0 0,0 1 0 0 0,-17 27 29 0 0,16-23-128 0 0,0 0 0 0 0,0 0 0 0 0,0 0 0 0 0,0 0 0 0 0,1 0 0 0 0,-1 1-1 0 0,1-1 1 0 0,0 0 0 0 0,0 0 0 0 0,1 1 0 0 0,-1-1 0 0 0,1 0 0 0 0,0 0 0 0 0,0 0 0 0 0,1 0 0 0 0,2 6 0 0 0,-3-8 39 0 0,0 0 0 0 0,1 0 0 0 0,-1 0 0 0 0,1 0 0 0 0,-1-1 0 0 0,1 1 0 0 0,0-1 0 0 0,0 1 0 0 0,0-1 0 0 0,0 1 0 0 0,0-1 0 0 0,0 0 0 0 0,0 0 0 0 0,0 0 0 0 0,0 0 0 0 0,0 0 0 0 0,1-1 0 0 0,-1 1 0 0 0,0-1 0 0 0,1 1 0 0 0,-1-1 0 0 0,0 0 0 0 0,1 0 0 0 0,-1 0 0 0 0,0 0 0 0 0,1 0 0 0 0,-1-1 0 0 0,0 1 0 0 0,1-1 0 0 0,3-1 0 0 0,1 0 36 0 0,1-1-1 0 0,-1 0 0 0 0,0-1 1 0 0,-1 0-1 0 0,1 0 0 0 0,-1 0 1 0 0,1 0-1 0 0,-1-1 0 0 0,-1 0 1 0 0,1-1-1 0 0,-1 1 0 0 0,0-1 1 0 0,0 0-1 0 0,7-13 0 0 0,-7 12 122 0 0,-1 0-1 0 0,0-1 0 0 0,-1 0 1 0 0,1 1-1 0 0,-2-1 0 0 0,1-1 1 0 0,-1 1-1 0 0,0 0 1 0 0,-1 0-1 0 0,0-1 0 0 0,0 1 1 0 0,-1-1-1 0 0,-1-10 0 0 0,-1 11-70 0 0,-2 10-321 0 0,3 15-293 0 0,4-11 307 0 0,1 0 0 0 0,0 0 0 0 0,0 0-1 0 0,0 0 1 0 0,1-1 0 0 0,-1 0-1 0 0,1 0 1 0 0,1 0 0 0 0,-1 0 0 0 0,1-1-1 0 0,0 0 1 0 0,0 0 0 0 0,11 6-1 0 0,16 11-96 0 0,-30-19 337 0 0,0 2-1 0 0,0-1 0 0 0,-1 0 0 0 0,1 1 1 0 0,-1-1-1 0 0,0 1 0 0 0,1 0 0 0 0,1 5 1 0 0,1 1-58 0 0,-6-10-37 0 0,1 1 0 0 0,-1 0 0 0 0,0-1 0 0 0,0 1 0 0 0,1-1 0 0 0,-1 1 0 0 0,0-1 0 0 0,0 0 0 0 0,0 1 0 0 0,1-1 0 0 0,-1 0 0 0 0,0 1 0 0 0,0-1 0 0 0,0 0 0 0 0,0 0-1 0 0,0 0 1 0 0,0 0 0 0 0,0 0 0 0 0,1 0 0 0 0,-3 0 0 0 0,-95 13-13661 0 0,82-12 9851 0 0</inkml:trace>
  <inkml:trace contextRef="#ctx0" brushRef="#br0">2873 334 3412 0 0,'29'-6'9699'0'0,"11"-6"-6079"0"0,96-33-7731 0 0,-121 39 2794 0 0,9-2-5941 0 0,-19 6 3225 0 0</inkml:trace>
  <inkml:trace contextRef="#ctx0" brushRef="#br0" timeOffset="453.58">2954 462 5768 0 0,'1'-2'520'0'0,"0"0"1"0"0,1 0-1 0 0,-1 0 0 0 0,1 1 0 0 0,0-1 0 0 0,-1 0 1 0 0,1 1-1 0 0,0-1 0 0 0,4-1 0 0 0,40-19 667 0 0,-31 15-776 0 0,5-2-1269 0 0,0-1 0 0 0,-1-1-1 0 0,34-26 1 0 0,-48 33 525 0 0,1 0-1 0 0,-2 0 1 0 0,1-1 0 0 0,0 0-1 0 0,-1 0 1 0 0,0 0-1 0 0,0 0 1 0 0,-1-1 0 0 0,1 0-1 0 0,-1 1 1 0 0,0-1-1 0 0,-1-1 1 0 0,1 1-1 0 0,-1 0 1 0 0,0 0 0 0 0,-1-1-1 0 0,2-10 1 0 0,-3 14 451 0 0,-1-1 0 0 0,1 1 0 0 0,0 0 0 0 0,-1 0 0 0 0,1 0 0 0 0,-1 0 0 0 0,0 0 0 0 0,0 0 0 0 0,0 0 0 0 0,-1 0 0 0 0,1 1 0 0 0,-1-1 0 0 0,1 0 0 0 0,-1 1 0 0 0,0-1 0 0 0,0 1 0 0 0,0 0 0 0 0,0-1 0 0 0,-4-2 0 0 0,1 2 840 0 0,1 0 1 0 0,0 0 0 0 0,-1 0 0 0 0,0 1-1 0 0,1 0 1 0 0,-1 0 0 0 0,0 0-1 0 0,0 1 1 0 0,0-1 0 0 0,-10 0 3667 0 0,15 2-4605 0 0,-1 0-1 0 0,1 0 1 0 0,0 0-1 0 0,-1 0 1 0 0,1 0-1 0 0,0 1 1 0 0,-1-1-1 0 0,1 0 1 0 0,0 0-1 0 0,0 0 1 0 0,-1 1-1 0 0,1-1 1 0 0,0 0-1 0 0,0 0 1 0 0,0 1-1 0 0,-1-1 1 0 0,1 0-1 0 0,0 0 1 0 0,0 1-1 0 0,0-1 1 0 0,0 0 0 0 0,0 1-1 0 0,-1-1 1 0 0,1 0-1 0 0,0 1 1 0 0,0-1-1 0 0,0 0 1 0 0,0 1-1 0 0,0-1 1 0 0,0 0-1 0 0,0 1 1 0 0,6 4-2 0 0,-1 0 0 0 0,1-1 0 0 0,-1 0-1 0 0,1 0 1 0 0,1 0 0 0 0,-1-1 0 0 0,0 0 0 0 0,1 0 0 0 0,0 0 0 0 0,0-1 0 0 0,11 2 0 0 0,8 1-222 0 0,49 1-1 0 0,-25-2 180 0 0,-49-4 212 0 0,3 21 277 0 0,-6-12-871 0 0,-1-1 0 0 0,0 0 0 0 0,-1 0 0 0 0,0 0 0 0 0,0 0 0 0 0,0 0 0 0 0,-9 9 0 0 0,-14 29-5343 0 0,11-7-1171 0 0,8-20 2038 0 0</inkml:trace>
  <inkml:trace contextRef="#ctx0" brushRef="#br0" timeOffset="1243.92">3756 56 7536 0 0,'-12'-30'9191'0'0,"10"28"-8629"0"0,1 0 0 0 0,0 0 0 0 0,-1 0 0 0 0,1 0 0 0 0,-1 0 1 0 0,1 1-1 0 0,-1-1 0 0 0,0 1 0 0 0,-2-3 0 0 0,2 3-439 0 0,-1 0-1 0 0,1 1 1 0 0,0-1-1 0 0,-1 0 1 0 0,1 1-1 0 0,0-1 1 0 0,-1 1-1 0 0,1 0 1 0 0,-1 0-1 0 0,1 0 1 0 0,0 0-1 0 0,-1 0 1 0 0,1 1-1 0 0,-1-1 1 0 0,1 0-1 0 0,0 1 1 0 0,-1 0-1 0 0,1 0 1 0 0,0 0-1 0 0,0 0 1 0 0,-1 0-1 0 0,1 0 1 0 0,-2 2-1 0 0,2-2-115 0 0,0 0 0 0 0,1 0 0 0 0,-1 0 0 0 0,0 0 0 0 0,0 1 0 0 0,1-1 0 0 0,-1 0 0 0 0,1 1 0 0 0,-1-1 0 0 0,1 1 0 0 0,0 0 0 0 0,-1 0 0 0 0,1-1-1 0 0,0 1 1 0 0,0 0 0 0 0,0 0 0 0 0,1 0 0 0 0,-1 0 0 0 0,0 0 0 0 0,1 0 0 0 0,-1 0 0 0 0,1 0 0 0 0,0 0 0 0 0,0 1 0 0 0,-1-1 0 0 0,1 0 0 0 0,1 0-1 0 0,-1 0 1 0 0,0 0 0 0 0,0 0 0 0 0,1 0 0 0 0,0 0 0 0 0,-1 0 0 0 0,1 0 0 0 0,0 0 0 0 0,0 0 0 0 0,1 3 0 0 0,5 8-41 0 0,1 0 1 0 0,1-1-1 0 0,-1 0 1 0 0,16 16-1 0 0,-6-7-122 0 0,-15-16 113 0 0,1-1 0 0 0,-1 1 0 0 0,0-1-1 0 0,-1 1 1 0 0,1 0 0 0 0,-1 0 0 0 0,0 0 0 0 0,0 0 0 0 0,0 1 0 0 0,-1-1 0 0 0,0 0 0 0 0,1 8 0 0 0,-2-9-133 0 0,-1-1 1 0 0,1 1 0 0 0,-1-1-1 0 0,1 0 1 0 0,-1 0-1 0 0,0 1 1 0 0,-1-1-1 0 0,1 0 1 0 0,0 0 0 0 0,-1 0-1 0 0,0 0 1 0 0,1 0-1 0 0,-1 0 1 0 0,0-1 0 0 0,-1 1-1 0 0,1-1 1 0 0,0 1-1 0 0,-1-1 1 0 0,1 0-1 0 0,-1 0 1 0 0,-4 2 0 0 0,0 2-349 0 0,-1-2 0 0 0,0 1 1 0 0,-16 6-1 0 0,22-10 496 0 0,0 0 1 0 0,0-1-1 0 0,0 1 0 0 0,0 0 0 0 0,-1-1 0 0 0,1 0 0 0 0,0 1 1 0 0,0-1-1 0 0,0 0 0 0 0,-1 0 0 0 0,1 0 0 0 0,0 0 0 0 0,0 0 0 0 0,0-1 1 0 0,0 1-1 0 0,-1-1 0 0 0,1 1 0 0 0,0-1 0 0 0,0 0 0 0 0,0 0 0 0 0,-3-2 1 0 0,4 3 51 0 0,1 0 0 0 0,0-1 1 0 0,-1 1-1 0 0,1 0 0 0 0,0-1 1 0 0,-1 1-1 0 0,1-1 0 0 0,0 1 1 0 0,-1-1-1 0 0,1 1 1 0 0,0 0-1 0 0,0-1 0 0 0,-1 1 1 0 0,1-1-1 0 0,0 1 0 0 0,0-1 1 0 0,0 1-1 0 0,0-1 0 0 0,0 1 1 0 0,0-1-1 0 0,0 1 0 0 0,0-1 1 0 0,0 0-1 0 0,0 1 1 0 0,0-1-1 0 0,0 1 0 0 0,0-1 1 0 0,0 1-1 0 0,0-1 0 0 0,1 1 1 0 0,-1-1-1 0 0,15-14 454 0 0,-11 13-362 0 0,0-1 1 0 0,0 1-1 0 0,1 0 0 0 0,-1 0 0 0 0,1 1 1 0 0,6-3-1 0 0,-7 4-17 0 0,-1 0-1 0 0,1 0 1 0 0,-1 1 0 0 0,0-1 0 0 0,1 1-1 0 0,-1 0 1 0 0,1 0 0 0 0,-1 0 0 0 0,0 0 0 0 0,0 0-1 0 0,0 1 1 0 0,0 0 0 0 0,0-1 0 0 0,0 1-1 0 0,0 0 1 0 0,0 1 0 0 0,0-1 0 0 0,-1 0-1 0 0,0 1 1 0 0,1-1 0 0 0,-1 1 0 0 0,0 0-1 0 0,0 0 1 0 0,0 0 0 0 0,-1 0 0 0 0,3 5-1 0 0,5 10 113 0 0,-2 1 0 0 0,0 0 0 0 0,6 30 0 0 0,-4-18 122 0 0,-5-13-714 0 0,-3-12-144 0 0,1-1 0 0 0,-1 1 0 0 0,1 0 0 0 0,1 0 0 0 0,3 7 0 0 0,-5-11 148 0 0,0-1 1 0 0,0 0 0 0 0,-1 0-1 0 0,1 0 1 0 0,0 0 0 0 0,1 0-1 0 0,-1 0 1 0 0,0 0 0 0 0,0 0-1 0 0,0 0 1 0 0,1 0-1 0 0,-1-1 1 0 0,0 1 0 0 0,1-1-1 0 0,-1 1 1 0 0,0-1 0 0 0,1 1-1 0 0,-1-1 1 0 0,1 0 0 0 0,-1 1-1 0 0,1-1 1 0 0,-1 0-1 0 0,1 0 1 0 0,-1 0 0 0 0,1 0-1 0 0,-1 0 1 0 0,3-1 0 0 0,12-2-4120 0 0,-2-2-939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26:49.0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160 1831 3298 0 0,'-1'-6'1336'0'0,"0"0"0"0"0,-1-1 0 0 0,0 1 0 0 0,0 0 0 0 0,-1 0 0 0 0,1 1 0 0 0,-1-1 0 0 0,0 0 0 0 0,-7-7 0 0 0,9 12-1088 0 0,0 0 1 0 0,0 0 0 0 0,0 0 0 0 0,0 0 0 0 0,0 0 0 0 0,-1 0 0 0 0,1 0 0 0 0,0 1 0 0 0,-1-1-1 0 0,1 0 1 0 0,0 1 0 0 0,-1-1 0 0 0,1 1 0 0 0,-1 0 0 0 0,1-1 0 0 0,-1 1 0 0 0,1 0 0 0 0,-2 0-1 0 0,0 0-171 0 0,1 1-1 0 0,0-1 0 0 0,-1 1 1 0 0,1 0-1 0 0,0 0 0 0 0,0 0 1 0 0,-1 0-1 0 0,1 0 0 0 0,0 0 1 0 0,0 0-1 0 0,0 1 0 0 0,0-1 1 0 0,0 1-1 0 0,-2 3 0 0 0,-4 2 157 0 0,1 1 0 0 0,0 1-1 0 0,0 0 1 0 0,1 0-1 0 0,0 0 1 0 0,1 1 0 0 0,-6 14-1 0 0,8-19-208 0 0,1 1 0 0 0,0 0-1 0 0,1-1 1 0 0,-1 1 0 0 0,1 0-1 0 0,1 0 1 0 0,-1 0 0 0 0,1 0-1 0 0,0 0 1 0 0,0 0 0 0 0,0 0-1 0 0,1 0 1 0 0,0-1 0 0 0,0 1-1 0 0,3 8 1 0 0,-3-12-99 0 0,0 1 0 0 0,0-1-1 0 0,1 0 1 0 0,-1 1 0 0 0,0-1 0 0 0,1 0-1 0 0,-1 0 1 0 0,1 1 0 0 0,0-1-1 0 0,0-1 1 0 0,0 1 0 0 0,0 0 0 0 0,0 0-1 0 0,0-1 1 0 0,0 1 0 0 0,1-1 0 0 0,-1 0-1 0 0,1 1 1 0 0,-1-1 0 0 0,1 0 0 0 0,-1-1-1 0 0,1 1 1 0 0,-1 0 0 0 0,1-1 0 0 0,0 1-1 0 0,-1-1 1 0 0,1 0 0 0 0,0 0-1 0 0,-1 0 1 0 0,6-1 0 0 0,-3 0-137 0 0,0 0 0 0 0,1 0 0 0 0,-1-1 0 0 0,0 0 0 0 0,0 0 0 0 0,0 0 0 0 0,0-1 0 0 0,0 0 0 0 0,-1 1-1 0 0,1-2 1 0 0,-1 1 0 0 0,0 0 0 0 0,0-1 0 0 0,4-5 0 0 0,-3 3 116 0 0,0 0-1 0 0,-1 0 0 0 0,0-1 0 0 0,-1 1 1 0 0,1-1-1 0 0,-1 0 0 0 0,0 0 1 0 0,-1-1-1 0 0,0 1 0 0 0,3-15 0 0 0,-4 7 811 0 0,0 0 0 0 0,-1 1-1 0 0,0-1 1 0 0,-4-26-1 0 0,-2 76 566 0 0,7-25-1622 0 0,0-1-1 0 0,1 0 0 0 0,0 0 0 0 0,1 0 0 0 0,0 0 0 0 0,0-1 0 0 0,1 1 0 0 0,7 12 1 0 0,-9-18-283 0 0,1 1 0 0 0,-1 0 0 0 0,1-1 0 0 0,0 0 0 0 0,0 0 0 0 0,0 0 0 0 0,0 0 0 0 0,1 0 1 0 0,3 2-1 0 0,-5-4 111 0 0,0 0 1 0 0,0 0 0 0 0,0 0-1 0 0,0 0 1 0 0,1 0 0 0 0,-1-1-1 0 0,0 1 1 0 0,0-1 0 0 0,0 0 0 0 0,1 0-1 0 0,-1 0 1 0 0,0 0 0 0 0,1 0-1 0 0,-1 0 1 0 0,0 0 0 0 0,0-1-1 0 0,0 1 1 0 0,3-2 0 0 0,7-2-3389 0 0</inkml:trace>
  <inkml:trace contextRef="#ctx0" brushRef="#br0" timeOffset="175.09">340 1709 5156 0 0,'0'6'9334'0'0,"1"10"-4760"0"0,11 100-4488 0 0,-10-96-596 0 0,-2-15-208 0 0,0 0 1 0 0,1 0-1 0 0,0 0 1 0 0,0 0-1 0 0,0 1 1 0 0,0-1-1 0 0,4 6 1 0 0,-5-10-352 0 0,2-1-850 0 0,-2 0 1611 0 0,1 0 1 0 0,-1-1-1 0 0,1 1 0 0 0,0 0 0 0 0,-1 0 1 0 0,1-1-1 0 0,-1 1 0 0 0,1 0 1 0 0,-1-1-1 0 0,1 1 0 0 0,-1-1 1 0 0,1 1-1 0 0,-1-1 0 0 0,0 1 1 0 0,1 0-1 0 0,-1-1 0 0 0,0 0 1 0 0,1 1-1 0 0,-1-1 0 0 0,0 1 0 0 0,1-1 1 0 0,-1 0-1 0 0,3-6-2519 0 0</inkml:trace>
  <inkml:trace contextRef="#ctx0" brushRef="#br0" timeOffset="1811.19">341 1751 3312 0 0,'0'0'6680'0'0,"0"9"-5448"0"0,19 116 2752 0 0,0 15-2043 0 0,-4 1-1235 0 0,2-49-3412 0 0,-10-67-1637 0 0,-4-25 27 0 0,-2-13 1157 0 0,0-1-162 0 0</inkml:trace>
  <inkml:trace contextRef="#ctx0" brushRef="#br0" timeOffset="2061.31">315 1772 3298 0 0,'-1'0'203'0'0,"1"-1"0"0"0,0 0 0 0 0,-1 1 0 0 0,1-1 0 0 0,-1 0 0 0 0,1 0 0 0 0,0 1 0 0 0,-1-1 1 0 0,1 0-1 0 0,0 0 0 0 0,0 0 0 0 0,0 0 0 0 0,0 1 0 0 0,0-1 0 0 0,0 0 0 0 0,0 0 0 0 0,0 0 0 0 0,0 0 0 0 0,0 1 0 0 0,0-1 0 0 0,0 0 0 0 0,0 0 0 0 0,1 0 0 0 0,-1 1 0 0 0,1-2 0 0 0,17-17 1747 0 0,-12 15-1763 0 0,0 0 1 0 0,0 1-1 0 0,1-1 1 0 0,0 2-1 0 0,7-4 1 0 0,-11 5-128 0 0,-1 1 0 0 0,1-1 1 0 0,-1 1-1 0 0,1-1 0 0 0,0 1 0 0 0,-1 0 0 0 0,1 0 1 0 0,-1 0-1 0 0,1 0 0 0 0,0 0 0 0 0,-1 1 0 0 0,1-1 1 0 0,-1 1-1 0 0,1 0 0 0 0,-1-1 0 0 0,1 1 0 0 0,-1 0 1 0 0,0 1-1 0 0,1-1 0 0 0,-1 0 0 0 0,0 1 0 0 0,0-1 1 0 0,0 1-1 0 0,0 0 0 0 0,0-1 0 0 0,0 1 0 0 0,-1 0 1 0 0,1 0-1 0 0,1 3 0 0 0,0 0 71 0 0,-1 0-1 0 0,0 0 1 0 0,0 0 0 0 0,0 0-1 0 0,-1 0 1 0 0,0 0-1 0 0,0 0 1 0 0,0 1 0 0 0,-1-1-1 0 0,1 0 1 0 0,-1 1 0 0 0,-1-1-1 0 0,1 0 1 0 0,-2 6-1 0 0,0-3-316 0 0,0 1-1 0 0,-1-1 1 0 0,0 1-1 0 0,0-1 0 0 0,-1 0 1 0 0,0 0-1 0 0,-8 11 1 0 0,9-14-656 0 0,-1-1 0 0 0,1 0 1 0 0,-1 0-1 0 0,0 0 0 0 0,0 0 1 0 0,0-1-1 0 0,0 1 0 0 0,-6 2 1 0 0,4-3-1996 0 0,2-7-666 0 0</inkml:trace>
  <inkml:trace contextRef="#ctx0" brushRef="#br0" timeOffset="2250.63">554 1651 5172 0 0,'-1'1'348'0'0,"0"1"0"0"0,0 0 0 0 0,0 0 0 0 0,0 0 0 0 0,0 0 0 0 0,0 0 0 0 0,0 0 0 0 0,0 0 1 0 0,1 0-1 0 0,-1 0 0 0 0,1 0 0 0 0,0 0 0 0 0,0 0 0 0 0,-1 3 0 0 0,2 35 2125 0 0,0-31-2039 0 0,4 58 1495 0 0,20 96 0 0 0,15-14-6541 0 0,-29-123 1967 0 0,-2-11-1964 0 0,-7-15 2246 0 0,3-2-556 0 0</inkml:trace>
  <inkml:trace contextRef="#ctx0" brushRef="#br0" timeOffset="2515.22">528 1684 4332 0 0,'-5'-4'23'0'0,"-1"0"1166"0"0,1 0 0 0 0,0 0 0 0 0,1-1 0 0 0,-1 0 0 0 0,-6-8 0 0 0,11 12-1065 0 0,-1 0 0 0 0,1 0-1 0 0,-1 0 1 0 0,1 0-1 0 0,-1 0 1 0 0,1 0-1 0 0,-1 0 1 0 0,1 0 0 0 0,0 0-1 0 0,0-1 1 0 0,0 1-1 0 0,0 0 1 0 0,-1 0-1 0 0,2 0 1 0 0,-1 0 0 0 0,0 0-1 0 0,0-1 1 0 0,0 1-1 0 0,0 0 1 0 0,1 0-1 0 0,-1 0 1 0 0,0 0 0 0 0,1 0-1 0 0,-1 0 1 0 0,1 0-1 0 0,-1 0 1 0 0,1 0-1 0 0,0 0 1 0 0,-1 0 0 0 0,1 0-1 0 0,0 0 1 0 0,0 1-1 0 0,0-1 1 0 0,-1 0-1 0 0,1 0 1 0 0,0 1 0 0 0,0-1-1 0 0,0 1 1 0 0,0-1-1 0 0,0 1 1 0 0,1-1 0 0 0,4-2-46 0 0,1 0 0 0 0,-1 1 0 0 0,0-1 0 0 0,1 2 0 0 0,-1-1 0 0 0,1 1 0 0 0,-1 0 0 0 0,1 0 0 0 0,0 0 0 0 0,-1 1 0 0 0,11 1 0 0 0,-13-1-68 0 0,0 1-1 0 0,0-1 0 0 0,0 1 0 0 0,0 0 0 0 0,0 0 1 0 0,0 0-1 0 0,0 1 0 0 0,0-1 0 0 0,-1 1 0 0 0,1 0 0 0 0,0 0 1 0 0,-1 0-1 0 0,0 1 0 0 0,1-1 0 0 0,-1 1 0 0 0,0 0 0 0 0,0 0 1 0 0,-1 0-1 0 0,1 0 0 0 0,2 5 0 0 0,-3-5-99 0 0,-1 1 0 0 0,0-1-1 0 0,0 1 1 0 0,-1-1 0 0 0,1 1-1 0 0,-1-1 1 0 0,1 1 0 0 0,-1-1-1 0 0,0 1 1 0 0,-1-1 0 0 0,1 1-1 0 0,0 0 1 0 0,-1-1 0 0 0,0 1 0 0 0,0-1-1 0 0,0 0 1 0 0,0 1 0 0 0,-1-1-1 0 0,1 0 1 0 0,-4 4 0 0 0,-4 10-1741 0 0,-2 0 1 0 0,-18 22 0 0 0,18-25 83 0 0,-11 12-3340 0 0,13-18 1509 0 0</inkml:trace>
  <inkml:trace contextRef="#ctx0" brushRef="#br0" timeOffset="3091.1">895 1655 3468 0 0,'0'0'7147'0'0,"-18"12"-3546"0"0,18-11-3582 0 0,-1 0 0 0 0,1 0 0 0 0,-1 0 0 0 0,1 0 0 0 0,-1 0 0 0 0,1 0 0 0 0,0 0-1 0 0,0 1 1 0 0,-1-1 0 0 0,1 0 0 0 0,0 0 0 0 0,0 0 0 0 0,0 0 0 0 0,0 0 0 0 0,0 0 0 0 0,0 0-1 0 0,1 0 1 0 0,-1 0 0 0 0,0 1 0 0 0,1-1 0 0 0,-1 0 0 0 0,0 0 0 0 0,1 0 0 0 0,-1 0-1 0 0,1 0 1 0 0,0-1 0 0 0,-1 1 0 0 0,1 0 0 0 0,0 0 0 0 0,-1 0 0 0 0,1 0 0 0 0,0-1-1 0 0,0 1 1 0 0,0 0 0 0 0,0-1 0 0 0,0 1 0 0 0,-1-1 0 0 0,1 1 0 0 0,0-1 0 0 0,0 1-1 0 0,1-1 1 0 0,-1 0 0 0 0,0 1 0 0 0,0-1 0 0 0,0 0 0 0 0,0 0 0 0 0,0 0 0 0 0,0 0 0 0 0,0 0-1 0 0,2 0 1 0 0,-2 0-24 0 0,0 0 0 0 0,0 0 0 0 0,0 0 0 0 0,0 0 0 0 0,0 0 0 0 0,1 0 0 0 0,-1-1 0 0 0,0 1-1 0 0,0 0 1 0 0,0-1 0 0 0,0 1 0 0 0,0-1 0 0 0,0 1 0 0 0,0-1 0 0 0,0 1 0 0 0,0-1 0 0 0,-1 0 0 0 0,1 0-1 0 0,0 1 1 0 0,0-1 0 0 0,-1 0 0 0 0,1 0 0 0 0,0 0 0 0 0,-1 0 0 0 0,1 0 0 0 0,0 0 0 0 0,-1 0 0 0 0,0 0 0 0 0,1 0-1 0 0,-1 0 1 0 0,1 0 0 0 0,-1 0 0 0 0,0 0 0 0 0,0 0 0 0 0,0 0 0 0 0,0 0 0 0 0,0 0 0 0 0,0 0 0 0 0,0-1-1 0 0,0 1 1 0 0,0 0 0 0 0,0 0 0 0 0,-1 0 0 0 0,1 0 0 0 0,0 0 0 0 0,-1 0 0 0 0,1 0 0 0 0,-1 0 0 0 0,1 0 0 0 0,-2-2-1 0 0,1 2 8 0 0,0-1-1 0 0,0 0 1 0 0,0 0-1 0 0,0 1 0 0 0,0-1 1 0 0,0 1-1 0 0,-1-1 1 0 0,1 1-1 0 0,-1 0 1 0 0,1-1-1 0 0,-1 1 0 0 0,1 0 1 0 0,-1 0-1 0 0,0 0 1 0 0,0 0-1 0 0,1 0 0 0 0,-3 0 1 0 0,-13-4-3187 0 0,16 5 1673 0 0,3 6-5289 0 0,1-1 3364 0 0</inkml:trace>
  <inkml:trace contextRef="#ctx0" brushRef="#br0" timeOffset="3594.68">1143 1496 5482 0 0,'-2'-3'684'0'0,"1"0"0"0"0,-1 0 0 0 0,0 0 1 0 0,0 1-1 0 0,0-1 0 0 0,-1 1 0 0 0,1 0 0 0 0,-1-1 0 0 0,1 1 0 0 0,-1 0 0 0 0,-3-1 0 0 0,4 1-362 0 0,-1 1 0 0 0,1 0 0 0 0,-1 0 0 0 0,1 0 0 0 0,-1 0 0 0 0,0 1 0 0 0,1-1 0 0 0,-1 1 0 0 0,0 0 0 0 0,0-1 0 0 0,-4 2 0 0 0,4-1-266 0 0,1 0 1 0 0,-1 1 0 0 0,1 0-1 0 0,-1-1 1 0 0,1 1-1 0 0,-1 0 1 0 0,1 0 0 0 0,0 1-1 0 0,-1-1 1 0 0,1 0 0 0 0,0 1-1 0 0,0-1 1 0 0,0 1 0 0 0,0 0-1 0 0,0 0 1 0 0,1 0 0 0 0,-1 0-1 0 0,0 0 1 0 0,1 0-1 0 0,-1 0 1 0 0,1 0 0 0 0,0 0-1 0 0,0 1 1 0 0,0-1 0 0 0,0 1-1 0 0,0-1 1 0 0,1 1 0 0 0,-1-1-1 0 0,0 4 1 0 0,1-4-100 0 0,-1 0 0 0 0,1-1 0 0 0,-1 1 0 0 0,1 0 0 0 0,0 0-1 0 0,0 0 1 0 0,0-1 0 0 0,0 1 0 0 0,0 0 0 0 0,0 0 0 0 0,0 0 0 0 0,1-1 0 0 0,-1 1 0 0 0,0 0 0 0 0,1 0 0 0 0,0-1 0 0 0,-1 1 0 0 0,1 0 0 0 0,0-1 0 0 0,0 1-1 0 0,0-1 1 0 0,0 1 0 0 0,0-1 0 0 0,0 1 0 0 0,1-1 0 0 0,-1 0 0 0 0,0 0 0 0 0,1 1 0 0 0,-1-1 0 0 0,1 0 0 0 0,-1 0 0 0 0,1 0 0 0 0,-1-1 0 0 0,1 1-1 0 0,0 0 1 0 0,2 0 0 0 0,5 1-277 0 0,1-1-1 0 0,-1 0 0 0 0,1-1 0 0 0,-1 0 1 0 0,19-2-1 0 0,2 0 55 0 0,-29 2 265 0 0,1 1-1 0 0,0-1 1 0 0,-1 0-1 0 0,1 1 1 0 0,0 0 0 0 0,-1-1-1 0 0,1 1 1 0 0,-1 0-1 0 0,1 0 1 0 0,-1 0-1 0 0,1 0 1 0 0,-1 0-1 0 0,0 0 1 0 0,1 0 0 0 0,-1 1-1 0 0,0-1 1 0 0,0 0-1 0 0,0 1 1 0 0,1 2-1 0 0,20 36 223 0 0,-15-25-174 0 0,21 45 79 0 0,-3 0 1 0 0,-2 2 0 0 0,25 110-1 0 0,-48-170-113 0 0,20 104 49 0 0,-18-95 113 0 0,-1 0 1 0 0,-1 0 0 0 0,0 0 0 0 0,0 0 0 0 0,-1 0-1 0 0,-1 0 1 0 0,-4 17 0 0 0,6-27-116 0 0,-1 1 1 0 0,1-1-1 0 0,0 0 1 0 0,-1 0-1 0 0,0 1 1 0 0,1-1-1 0 0,-1 0 1 0 0,0 0-1 0 0,0 0 1 0 0,1 1-1 0 0,-1-1 1 0 0,0 0-1 0 0,0 0 1 0 0,0 0-1 0 0,0-1 1 0 0,-1 1-1 0 0,1 0 1 0 0,0 0-1 0 0,0 0 1 0 0,0-1-1 0 0,-1 1 1 0 0,-1 0-1 0 0,0-1 39 0 0,1 1 0 0 0,0-1 0 0 0,-1 0 0 0 0,1 0 0 0 0,0-1-1 0 0,0 1 1 0 0,-1 0 0 0 0,1-1 0 0 0,0 1 0 0 0,-1-1 0 0 0,1 0 0 0 0,-3-1 0 0 0,-5-3 266 0 0,1-1 0 0 0,-1 0 0 0 0,1 0 0 0 0,-13-12 0 0 0,9 6-192 0 0,1-1-1 0 0,0 0 1 0 0,0-1-1 0 0,2 0 1 0 0,-1 0-1 0 0,2-1 1 0 0,0-1-1 0 0,1 0 1 0 0,0 0-1 0 0,2 0 1 0 0,0-1-1 0 0,-4-18 0 0 0,7 22-441 0 0,0-1-1 0 0,2 1 1 0 0,0-1-1 0 0,0 0 0 0 0,1 1 1 0 0,4-27-1 0 0,-2 28-609 0 0,1 0-1 0 0,0 1 1 0 0,1 0-1 0 0,0 0 1 0 0,1 0-1 0 0,0 0 1 0 0,1 1-1 0 0,10-17 1 0 0,41-42-8811 0 0,-39 49 4756 0 0</inkml:trace>
  <inkml:trace contextRef="#ctx0" brushRef="#br0" timeOffset="4076.14">1308 1579 5174 0 0,'4'-6'6360'0'0,"13"-9"-4595"0"0,1 0-1428 0 0,-17 13-246 0 0,13-16 1128 0 0,-2 0 0 0 0,15-26 0 0 0,-25 40-948 0 0,0 0 0 0 0,0 0 0 0 0,0 0 1 0 0,0 0-1 0 0,-1 0 0 0 0,0 0 0 0 0,0-1 0 0 0,0 1 1 0 0,0-1-1 0 0,-1 1 0 0 0,1 0 0 0 0,-1-1 0 0 0,0 1 1 0 0,-1-1-1 0 0,1 1 0 0 0,-1-1 0 0 0,0 1 0 0 0,-2-8 1 0 0,3 12-233 0 0,-1-1 1 0 0,1 0 0 0 0,0 0-1 0 0,-1 0 1 0 0,1 1 0 0 0,-1-1 0 0 0,1 0-1 0 0,-1 0 1 0 0,1 1 0 0 0,-1-1-1 0 0,0 0 1 0 0,1 1 0 0 0,-1-1-1 0 0,0 1 1 0 0,0-1 0 0 0,1 1-1 0 0,-1-1 1 0 0,0 1 0 0 0,0 0-1 0 0,0-1 1 0 0,1 1 0 0 0,-1 0 0 0 0,0-1-1 0 0,0 1 1 0 0,0 0 0 0 0,0 0-1 0 0,0 0 1 0 0,-1 0 0 0 0,-1 1 0 0 0,1-1 0 0 0,0 1 1 0 0,0 0-1 0 0,0 0 0 0 0,0 0 0 0 0,0 0 1 0 0,0 0-1 0 0,0 0 0 0 0,0 1 1 0 0,1-1-1 0 0,-3 3 0 0 0,-3 2 77 0 0,1 1 1 0 0,0 0-1 0 0,0 1 0 0 0,-7 13 0 0 0,10-17-95 0 0,1 0-1 0 0,0 0 0 0 0,1 1 1 0 0,-1-1-1 0 0,1 1 0 0 0,0-1 1 0 0,0 1-1 0 0,0 0 0 0 0,1-1 0 0 0,-1 1 1 0 0,1 0-1 0 0,0 0 0 0 0,1-1 1 0 0,-1 1-1 0 0,1 0 0 0 0,1 4 1 0 0,-1-6-98 0 0,0 1 0 0 0,1-1 0 0 0,-1 0 1 0 0,1 0-1 0 0,0 0 0 0 0,0 0 0 0 0,0-1 0 0 0,0 1 1 0 0,0 0-1 0 0,1-1 0 0 0,-1 0 0 0 0,1 1 1 0 0,0-1-1 0 0,0 0 0 0 0,-1 0 0 0 0,1 0 1 0 0,0-1-1 0 0,1 1 0 0 0,-1-1 0 0 0,0 0 1 0 0,0 0-1 0 0,5 1 0 0 0,-3-1-291 0 0,-1 0 0 0 0,1 0-1 0 0,0 0 1 0 0,0-1 0 0 0,0 0 0 0 0,-1 0 0 0 0,1 0 0 0 0,0-1-1 0 0,0 1 1 0 0,0-1 0 0 0,-1 0 0 0 0,1-1 0 0 0,-1 1-1 0 0,1-1 1 0 0,-1 0 0 0 0,8-4 0 0 0,-5 1-187 0 0,0 0 0 0 0,0-1 0 0 0,-1 0 0 0 0,1 0 0 0 0,-1-1 0 0 0,0 1 0 0 0,-1-1 0 0 0,7-12 0 0 0,-5 7 346 0 0,0-1-1 0 0,0 0 1 0 0,-2 0-1 0 0,0 0 1 0 0,0-1-1 0 0,-1 0 1 0 0,-1 0-1 0 0,2-17 1 0 0,-4 19 715 0 0,0 1 0 0 0,-1-1 0 0 0,-1 0 0 0 0,-2-15 1 0 0,2 19 387 0 0,-1 0 1 0 0,0 0-1 0 0,-1 0 1 0 0,0 0-1 0 0,0 0 1 0 0,-7-11-1 0 0,9 18 591 0 0,3 14-1366 0 0,0 0 0 0 0,0 0 0 0 0,1 0 0 0 0,1 0 0 0 0,0-1 0 0 0,1 0 0 0 0,0 1 0 0 0,1-2 0 0 0,9 15 0 0 0,18 42-2901 0 0,-30-58 1476 0 0,14 32-4083 0 0,-1-21-2803 0 0,-12-17 4105 0 0</inkml:trace>
  <inkml:trace contextRef="#ctx0" brushRef="#br0" timeOffset="4233.57">1491 1368 8986 0 0,'1'1'375'0'0,"1"-1"0"0"0,-1 1 0 0 0,1-1 0 0 0,-1 0 1 0 0,1 0-1 0 0,-1 1 0 0 0,1-1 0 0 0,-1 0 0 0 0,1-1 0 0 0,0 1 0 0 0,-1 0 0 0 0,1 0 0 0 0,-1 0 0 0 0,1-1 0 0 0,-1 1 0 0 0,1-1 0 0 0,-1 0 0 0 0,3-1 0 0 0,33-18 812 0 0,-19 10-1017 0 0,21-7-3475 0 0,1 1 1 0 0,70-16-1 0 0,-67 21-918 0 0,-19 4 901 0 0</inkml:trace>
  <inkml:trace contextRef="#ctx0" brushRef="#br0" timeOffset="4479.23">2040 924 7298 0 0,'-1'0'491'0'0,"0"0"1"0"0,0 0-1 0 0,0 0 0 0 0,0 0 0 0 0,0 0 0 0 0,0 0 1 0 0,1 0-1 0 0,-1 1 0 0 0,0-1 0 0 0,0 0 0 0 0,0 1 1 0 0,0-1-1 0 0,1 1 0 0 0,-1-1 0 0 0,0 1 0 0 0,0-1 1 0 0,1 1-1 0 0,-1 0 0 0 0,-1 0 0 0 0,-13 21 2750 0 0,-5 27-1344 0 0,9-15-623 0 0,2 1-1 0 0,1 0 1 0 0,-6 61 0 0 0,12-74-1187 0 0,1-1 0 0 0,1 1 0 0 0,1 0 0 0 0,2-1 0 0 0,0 0 0 0 0,1 1 0 0 0,10 31 0 0 0,-12-47-291 0 0,1 0 0 0 0,-1 1 0 0 0,1-1 0 0 0,1 0 0 0 0,-1-1 0 0 0,1 1 0 0 0,0 0 0 0 0,0-1 0 0 0,1 0 0 0 0,0 0 0 0 0,9 7 1 0 0,-9-9-310 0 0,1 1 1 0 0,0-1 0 0 0,-1 0-1 0 0,1-1 1 0 0,1 1 0 0 0,-1-1-1 0 0,0-1 1 0 0,1 1 0 0 0,-1-1-1 0 0,1 0 1 0 0,-1 0 0 0 0,1-1-1 0 0,-1 0 1 0 0,1 0 0 0 0,-1 0-1 0 0,1-1 1 0 0,-1 0 0 0 0,11-3-1 0 0,15-6-3080 0 0,-1-1 0 0 0,46-23 0 0 0,-24 8-1483 0 0</inkml:trace>
  <inkml:trace contextRef="#ctx0" brushRef="#br0" timeOffset="5308.07">2490 862 3360 0 0,'-3'-2'-1355'0'0,"-2"-1"2924"0"0,4 3-1095 0 0,1 0 1 0 0,-1 0 0 0 0,1-1 0 0 0,0 1-1 0 0,-1 0 1 0 0,1-1 0 0 0,-1 1-1 0 0,1 0 1 0 0,-1-1 0 0 0,1 1 0 0 0,0-1-1 0 0,-1 1 1 0 0,1 0 0 0 0,0-1-1 0 0,-1 1 1 0 0,1-1 0 0 0,0 1 0 0 0,0-1-1 0 0,0 1 1 0 0,-1-1 0 0 0,1 1-1 0 0,0-1 1 0 0,0 0 0 0 0,0 1 0 0 0,0-1-1 0 0,0 1 1 0 0,0-1 0 0 0,0 1-1 0 0,1-4 5938 0 0,-3 17-5477 0 0,-5 42-372 0 0,-10 113 497 0 0,17-83-3134 0 0,9-4-3385 0 0,4-31-149 0 0,0-19-1151 0 0,-3-14 367 0 0</inkml:trace>
  <inkml:trace contextRef="#ctx0" brushRef="#br0" timeOffset="5928.1">2243 827 3276 0 0,'-9'-3'8591'0'0,"14"21"-7868"0"0,-3-7-889 0 0,7 32-927 0 0,-8-40 532 0 0,-1-1 1 0 0,1 1-1 0 0,0-1 0 0 0,0 0 0 0 0,0 1 0 0 0,1-1 1 0 0,-1 0-1 0 0,1 0 0 0 0,-1 0 0 0 0,1 0 1 0 0,-1 0-1 0 0,1 0 0 0 0,0-1 0 0 0,2 3 0 0 0,1-2-2348 0 0</inkml:trace>
  <inkml:trace contextRef="#ctx0" brushRef="#br0" timeOffset="6071.67">2299 762 3894 0 0,'0'0'6055'0'0,"12"18"-4658"0"0,4 26-1845 0 0,8 21-7053 0 0,-19-51 4114 0 0</inkml:trace>
  <inkml:trace contextRef="#ctx0" brushRef="#br0" timeOffset="6438.31">2717 744 2884 0 0,'0'0'501'0'0,"-1"-1"-1"0"0,1 0 1 0 0,-1 1 0 0 0,1-1-1 0 0,-1 0 1 0 0,1 1-1 0 0,-1-1 1 0 0,1 0 0 0 0,0 0-1 0 0,-1 1 1 0 0,1-1-1 0 0,0 0 1 0 0,0 0 0 0 0,0 0-1 0 0,0 0 1 0 0,0 1 0 0 0,0-1-1 0 0,0 0 1 0 0,0 0-1 0 0,0 0 1 0 0,0-1 0 0 0,3 1 3770 0 0,1 15-4784 0 0,3 74 2389 0 0,3 24-1759 0 0,-7-98-1180 0 0,0 1-1 0 0,0-1 1 0 0,1-1 0 0 0,1 1-1 0 0,10 20 1 0 0,-14-32 457 0 0,1 1 1 0 0,-1 0 0 0 0,1-1-1 0 0,0 1 1 0 0,0-1-1 0 0,0 0 1 0 0,1 0 0 0 0,-1 1-1 0 0,0-1 1 0 0,1-1-1 0 0,-1 1 1 0 0,1 0 0 0 0,0-1-1 0 0,0 1 1 0 0,2 0-1 0 0,2 0-2966 0 0</inkml:trace>
  <inkml:trace contextRef="#ctx0" brushRef="#br0" timeOffset="6694.58">2916 866 4312 0 0,'0'-1'410'0'0,"-1"0"-1"0"0,1 0 1 0 0,-1 0 0 0 0,1 0-1 0 0,-1 0 1 0 0,0 1-1 0 0,1-1 1 0 0,-1 0 0 0 0,0 0-1 0 0,0 1 1 0 0,0-1-1 0 0,0 0 1 0 0,0 1 0 0 0,0-1-1 0 0,0 1 1 0 0,0-1-1 0 0,0 1 1 0 0,-2-1 3645 0 0,-9 14-1807 0 0,11-8-2243 0 0,0 0 0 0 0,0 0-1 0 0,0 1 1 0 0,1-1 0 0 0,0 0 0 0 0,0 1 0 0 0,0-1 0 0 0,0 0-1 0 0,1 1 1 0 0,0-1 0 0 0,0 0 0 0 0,1 0 0 0 0,-1 0-1 0 0,1 0 1 0 0,0 0 0 0 0,1 0 0 0 0,-1 0 0 0 0,1-1 0 0 0,0 1-1 0 0,0-1 1 0 0,0 0 0 0 0,0 0 0 0 0,1 0 0 0 0,0 0 0 0 0,0 0-1 0 0,5 3 1 0 0,-7-6-53 0 0,0 0-1 0 0,-1-1 0 0 0,1 1 0 0 0,0-1 1 0 0,-1 1-1 0 0,1-1 0 0 0,0 0 1 0 0,0 0-1 0 0,-1 0 0 0 0,1 0 1 0 0,0 0-1 0 0,0 0 0 0 0,0 0 0 0 0,-1 0 1 0 0,1-1-1 0 0,0 1 0 0 0,-1-1 1 0 0,1 1-1 0 0,0-1 0 0 0,-1 0 0 0 0,1 1 1 0 0,-1-1-1 0 0,1 0 0 0 0,-1 0 1 0 0,1 0-1 0 0,-1-1 0 0 0,1 1 1 0 0,-1 0-1 0 0,0 0 0 0 0,0-1 0 0 0,0 1 1 0 0,2-3-1 0 0,0 0 33 0 0,0 0 1 0 0,0 0-1 0 0,0-1 0 0 0,-1 1 1 0 0,0-1-1 0 0,0 0 0 0 0,0 0 1 0 0,0 0-1 0 0,2-9 0 0 0,-4 8-98 0 0,0 1-1 0 0,0 0 0 0 0,0-1 0 0 0,-1 1 1 0 0,0-1-1 0 0,0 1 0 0 0,0 0 0 0 0,-1 0 0 0 0,1-1 1 0 0,-1 1-1 0 0,0 0 0 0 0,-1 1 0 0 0,1-1 1 0 0,-6-6-1 0 0,7 9-80 0 0,0 0-1 0 0,-1 0 1 0 0,1 1 0 0 0,-1-1 0 0 0,1 1 0 0 0,-1-1 0 0 0,0 1-1 0 0,0 0 1 0 0,0 0 0 0 0,1 0 0 0 0,-1 0 0 0 0,0 0 0 0 0,-1 0-1 0 0,1 0 1 0 0,0 0 0 0 0,0 1 0 0 0,0-1 0 0 0,0 1 0 0 0,0 0-1 0 0,-1 0 1 0 0,1 0 0 0 0,0 0 0 0 0,0 0 0 0 0,0 0 0 0 0,-1 0-1 0 0,1 1 1 0 0,0-1 0 0 0,0 1 0 0 0,0-1 0 0 0,0 1 0 0 0,0 0-1 0 0,0 0 1 0 0,0 0 0 0 0,0 0 0 0 0,0 0 0 0 0,-2 3 0 0 0,-5 5-4128 0 0,4-4 1244 0 0</inkml:trace>
  <inkml:trace contextRef="#ctx0" brushRef="#br0" timeOffset="7276.27">3217 763 6296 0 0,'-1'0'223'0'0,"1"0"-1"0"0,-1 0 1 0 0,0 0-1 0 0,0 0 1 0 0,0 1 0 0 0,0-1-1 0 0,0 0 1 0 0,0 0-1 0 0,1-1 1 0 0,-1 1-1 0 0,0 0 1 0 0,0 0 0 0 0,0 0-1 0 0,0-1 1 0 0,1 1-1 0 0,-1 0 1 0 0,0-1-1 0 0,0 1 1 0 0,0 0 0 0 0,1-1-1 0 0,-1 1 1 0 0,0-1-1 0 0,1 1 1 0 0,-1-1-1 0 0,0 0 1 0 0,0 0 0 0 0,-5-5 2757 0 0,5 6-2825 0 0,0-1 1 0 0,0 1-1 0 0,0 0 1 0 0,0 0-1 0 0,0-1 1 0 0,0 1-1 0 0,0 0 1 0 0,0 0-1 0 0,0 0 1 0 0,0 0-1 0 0,0 0 0 0 0,0 1 1 0 0,0-1-1 0 0,0 0 1 0 0,0 0-1 0 0,0 1 1 0 0,0-1-1 0 0,0 1 1 0 0,0-1-1 0 0,0 1 1 0 0,0-1-1 0 0,0 1 1 0 0,-1 0-1 0 0,-18 14 585 0 0,16-11-690 0 0,1 0 0 0 0,0 0 0 0 0,0 0 1 0 0,0 0-1 0 0,1 0 0 0 0,-1 1 0 0 0,1-1 0 0 0,0 1 0 0 0,0-1 1 0 0,-1 8-1 0 0,2-11-84 0 0,1 0 0 0 0,0 0-1 0 0,0 1 1 0 0,0-1 0 0 0,-1 0 0 0 0,1 0 0 0 0,0 1 0 0 0,1-1 0 0 0,-1 0 0 0 0,0 0-1 0 0,0 1 1 0 0,0-1 0 0 0,1 0 0 0 0,-1 0 0 0 0,1 1 0 0 0,-1-1 0 0 0,1 0 0 0 0,-1 0-1 0 0,1 0 1 0 0,0 0 0 0 0,-1 0 0 0 0,1 0 0 0 0,0 0 0 0 0,0 0 0 0 0,0 0 0 0 0,0 0 0 0 0,0 0-1 0 0,0-1 1 0 0,0 1 0 0 0,0 0 0 0 0,0-1 0 0 0,0 1 0 0 0,0-1 0 0 0,1 1 0 0 0,-1-1-1 0 0,0 1 1 0 0,0-1 0 0 0,0 0 0 0 0,1 0 0 0 0,-1 1 0 0 0,0-1 0 0 0,1 0 0 0 0,1-1 0 0 0,5 2-42 0 0,-1-2 1 0 0,1 1 0 0 0,0-1-1 0 0,10-3 1 0 0,-13 3 53 0 0,0 0-1 0 0,0 0 1 0 0,0 1 0 0 0,0-1-1 0 0,0 1 1 0 0,1 0-1 0 0,4 1 1 0 0,-7-1 18 0 0,-1 1 0 0 0,1 0 0 0 0,-1 0 0 0 0,1 0 0 0 0,-1 1 0 0 0,0-1 0 0 0,1 1-1 0 0,-1-1 1 0 0,0 1 0 0 0,0 0 0 0 0,0 0 0 0 0,0-1 0 0 0,0 1 0 0 0,0 1 0 0 0,-1-1 0 0 0,1 0 0 0 0,2 4 0 0 0,17 29 3 0 0,-1 2 0 0 0,-2 0 0 0 0,-2 1 0 0 0,-1 1 0 0 0,-1 0 0 0 0,-3 1 0 0 0,12 78 0 0 0,-21-101 6 0 0,-1 1 0 0 0,0-1-1 0 0,-2 1 1 0 0,-2 17 0 0 0,3-31 10 0 0,-1 0 0 0 0,1 0 0 0 0,-1 0 1 0 0,0-1-1 0 0,0 1 0 0 0,0 0 0 0 0,-1-1 0 0 0,1 1 1 0 0,-1 0-1 0 0,0-1 0 0 0,0 0 0 0 0,0 1 0 0 0,0-1 1 0 0,-1 0-1 0 0,1 0 0 0 0,-1 0 0 0 0,0-1 0 0 0,1 1 1 0 0,-1-1-1 0 0,-1 1 0 0 0,1-1 0 0 0,0 0 0 0 0,-1 0 1 0 0,-4 2-1 0 0,4-3-10 0 0,-1-1 0 0 0,0 1 0 0 0,0-1 0 0 0,1 0 0 0 0,-1 0 1 0 0,0-1-1 0 0,1 1 0 0 0,-1-1 0 0 0,0 0 0 0 0,1 0 0 0 0,-1-1 0 0 0,1 0 0 0 0,0 1 0 0 0,-1-1 0 0 0,1-1 1 0 0,0 1-1 0 0,0 0 0 0 0,0-1 0 0 0,1 0 0 0 0,-5-4 0 0 0,-4-4 113 0 0,-1-1 0 0 0,2 0 0 0 0,0 0 0 0 0,-12-18 1 0 0,18 21-81 0 0,-1 1-1 0 0,1-1 1 0 0,0 0 0 0 0,1-1 0 0 0,0 1 0 0 0,1-1 0 0 0,0 1 0 0 0,0-1 0 0 0,1 0 0 0 0,0 0 0 0 0,1 0 0 0 0,0-1 0 0 0,1 1 0 0 0,1-17 0 0 0,1 12-375 0 0,1 1 1 0 0,0 0-1 0 0,1 0 1 0 0,1 1-1 0 0,0-1 1 0 0,1 1 0 0 0,0 0-1 0 0,1 0 1 0 0,16-22-1 0 0,16-16-3996 0 0,-5 6-2674 0 0,-17 22 1884 0 0</inkml:trace>
  <inkml:trace contextRef="#ctx0" brushRef="#br0" timeOffset="7780.99">3385 695 2904 0 0,'0'8'11084'0'0,"-1"11"-7716"0"0,1 19-2846 0 0,0-34-500 0 0,1 0 1 0 0,-1-1-1 0 0,1 1 1 0 0,-1 0-1 0 0,1-1 1 0 0,0 1-1 0 0,0-1 1 0 0,1 1-1 0 0,-1-1 1 0 0,1 0-1 0 0,-1 1 1 0 0,1-1 0 0 0,0 0-1 0 0,4 4 1 0 0,-5-6-22 0 0,1 1 0 0 0,-1-1 0 0 0,1 0 1 0 0,-1 0-1 0 0,1 0 0 0 0,-1-1 1 0 0,1 1-1 0 0,-1 0 0 0 0,1-1 1 0 0,0 1-1 0 0,-1-1 0 0 0,1 1 0 0 0,0-1 1 0 0,-1 0-1 0 0,1 1 0 0 0,0-1 1 0 0,0 0-1 0 0,-1 0 0 0 0,1-1 1 0 0,0 1-1 0 0,0 0 0 0 0,-1 0 0 0 0,1-1 1 0 0,0 1-1 0 0,-1-1 0 0 0,1 0 1 0 0,0 1-1 0 0,-1-1 0 0 0,1 0 0 0 0,-1 0 1 0 0,1 0-1 0 0,-1 0 0 0 0,0 0 1 0 0,3-2-1 0 0,-2 0-8 0 0,0 1 0 0 0,0-1 0 0 0,0 1 0 0 0,0-1-1 0 0,0 1 1 0 0,-1-1 0 0 0,1 0 0 0 0,-1 0 0 0 0,0 0 0 0 0,1 0 0 0 0,-1 0 0 0 0,-1 0 0 0 0,1 0-1 0 0,0 0 1 0 0,-1 0 0 0 0,0-1 0 0 0,1 1 0 0 0,-2-5 0 0 0,1 5 19 0 0,-1-1 1 0 0,0 0-1 0 0,0 0 1 0 0,0 1-1 0 0,0-1 0 0 0,0 0 1 0 0,-1 1-1 0 0,0-1 1 0 0,0 1-1 0 0,0 0 1 0 0,0-1-1 0 0,0 1 0 0 0,-1 0 1 0 0,1 0-1 0 0,-1 1 1 0 0,0-1-1 0 0,0 1 1 0 0,0-1-1 0 0,0 1 0 0 0,-5-3 1 0 0,4 3-253 0 0,-1 0-1 0 0,0 0 1 0 0,1 1 0 0 0,-1-1 0 0 0,0 1-1 0 0,0 0 1 0 0,0 1 0 0 0,0-1 0 0 0,0 1-1 0 0,0 0 1 0 0,0 0 0 0 0,0 1 0 0 0,0-1-1 0 0,0 1 1 0 0,-8 3 0 0 0,-3 2-2922 0 0,4 4-3686 0 0,13-6 2329 0 0</inkml:trace>
  <inkml:trace contextRef="#ctx0" brushRef="#br0" timeOffset="8345.42">3556 604 8640 0 0,'5'-4'12472'0'0,"-2"5"-9946"0"0,-1 3-2367 0 0,0-1-1 0 0,0 1 1 0 0,-1 0-1 0 0,1 0 1 0 0,-1 0-1 0 0,0 0 0 0 0,0 0 1 0 0,1 5-1 0 0,-2-4-153 0 0,1-1-1 0 0,0 0 0 0 0,0 0 1 0 0,1 1-1 0 0,-1-1 1 0 0,1 0-1 0 0,-1 0 0 0 0,1-1 1 0 0,5 7-1 0 0,-6-7-135 0 0,2-1 1 0 0,-1 0-1 0 0,0 0 0 0 0,0 0 1 0 0,1 0-1 0 0,-1 0 0 0 0,1 0 1 0 0,-1-1-1 0 0,1 1 0 0 0,0-1 1 0 0,0 0-1 0 0,0 1 0 0 0,0-1 1 0 0,0-1-1 0 0,0 1 0 0 0,0 0 1 0 0,0-1-1 0 0,0 1 0 0 0,0-1 1 0 0,5 0-1 0 0,-6-1 131 0 0,0 1 0 0 0,0-1 0 0 0,0 0 0 0 0,0 1 0 0 0,0-1 0 0 0,-1 0-1 0 0,1 0 1 0 0,0 0 0 0 0,0 0 0 0 0,-1-1 0 0 0,1 1 0 0 0,0 0 0 0 0,-1-1 0 0 0,1 1 0 0 0,-1-1 0 0 0,0 1 0 0 0,1-1 0 0 0,-1 0 0 0 0,0 0 0 0 0,0 1-1 0 0,0-1 1 0 0,0 0 0 0 0,-1 0 0 0 0,1 0 0 0 0,0 0 0 0 0,-1 0 0 0 0,0 0 0 0 0,1 0 0 0 0,-1 0 0 0 0,0-4 0 0 0,1-9 516 0 0,1-8 687 0 0,0 17-49 0 0,0 9-1423 0 0,-1 1-1 0 0,1 0 0 0 0,0-1 0 0 0,0 1 1 0 0,0-1-1 0 0,0 0 0 0 0,1 0 0 0 0,-1 0 1 0 0,1 0-1 0 0,0 0 0 0 0,0 0 0 0 0,0-1 1 0 0,0 1-1 0 0,1-1 0 0 0,-1 0 0 0 0,0 0 0 0 0,7 3 1 0 0,-7-5 62 0 0,0 1-1 0 0,0-1 1 0 0,0 1 0 0 0,0-1 0 0 0,0 0 0 0 0,0 0 0 0 0,0-1 0 0 0,0 1 0 0 0,0 0 0 0 0,0-1 0 0 0,0 0-1 0 0,0 0 1 0 0,-1 0 0 0 0,1 0 0 0 0,0 0 0 0 0,0 0 0 0 0,-1-1 0 0 0,1 1 0 0 0,-1-1 0 0 0,1 0 0 0 0,-1 0-1 0 0,0 0 1 0 0,0 0 0 0 0,3-3 0 0 0,0-1 223 0 0,0-1-1 0 0,-1 0 1 0 0,1 1-1 0 0,-2-1 1 0 0,1-1 0 0 0,-1 1-1 0 0,0 0 1 0 0,0-1-1 0 0,-1 0 1 0 0,0 1 0 0 0,0-1-1 0 0,-1 0 1 0 0,0 0-1 0 0,-1 0 1 0 0,1 0-1 0 0,-2 0 1 0 0,1 0 0 0 0,-2-9-1 0 0,-3-16 1806 0 0,-2 1-1 0 0,-19-61 0 0 0,16 72-654 0 0,8 17-822 0 0,0 1 0 0 0,0-1 1 0 0,1 0-1 0 0,-1 1 0 0 0,1-1 1 0 0,0 0-1 0 0,-1-7 0 0 0,3 25-165 0 0,0 0-1 0 0,1 0 1 0 0,0 0 0 0 0,1 0-1 0 0,1-1 1 0 0,6 17 0 0 0,40 77-3385 0 0,-38-83 1178 0 0,-9-19 1097 0 0,0 1 0 0 0,1-1-1 0 0,-1 0 1 0 0,1 0 0 0 0,0 0-1 0 0,1 0 1 0 0,6 5 0 0 0,10 1-7511 0 0,-13-11 3452 0 0</inkml:trace>
  <inkml:trace contextRef="#ctx0" brushRef="#br0" timeOffset="8515.08">3772 452 7692 0 0,'12'-4'7712'0'0,"8"-4"-4492"0"0,48-25-3113 0 0,-5 8-4447 0 0,5-2-5894 0 0,-54 19 6089 0 0</inkml:trace>
  <inkml:trace contextRef="#ctx0" brushRef="#br0" timeOffset="9127.49">4085 80 7344 0 0,'6'-6'10767'0'0,"-5"14"-576"0"0,0-3-10079 0 0,-1 3-3489 0 0,10 34-3273 0 0,-9-40 5727 0 0,0 1-1 0 0,0 0 0 0 0,0-1 1 0 0,1 1-1 0 0,-1-1 0 0 0,0 1 1 0 0,1-1-1 0 0,0 0 1 0 0,0 0-1 0 0,-1 1 0 0 0,1-1 1 0 0,0-1-1 0 0,4 4 0 0 0,3-2-4516 0 0</inkml:trace>
  <inkml:trace contextRef="#ctx0" brushRef="#br0" timeOffset="9287.3">4268 12 10706 0 0,'-5'-3'2998'0'0,"3"-6"11075"0"0,4 14-14349 0 0,1 5-664 0 0,-1 3-820 0 0,0 3-816 0 0,2 3-160 0 0,1 3-787 0 0,-1 2-99 0 0,1 0-1826 0 0,-2 0-1430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1:37:18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285 197 1952 0 0,'-15'0'2555'0'0,"23"-4"1409"0"0,14-3-744 0 0,-10 4-3932 0 0,465-69 3749 0 0,6 30-2316 0 0,-480 42-709 0 0,598-36 1146 0 0,-355 24-2162 0 0,-1-3-3640 0 0,-223 13 3461 0 0,-15 1-528 0 0,-28-1-5646 0 0</inkml:trace>
  <inkml:trace contextRef="#ctx0" brushRef="#br0" timeOffset="563.9">15 416 4620 0 0,'-14'2'3628'0'0,"45"-5"-1444"0"0,468-81 4963 0 0,255 5-4174 0 0,114 23 383 0 0,-556 37 654 0 0,-258 16-178 0 0,-53 3-2951 0 0,5 0-745 0 0,0 0-159 0 0,-5 0-252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1:37:11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1 798 2264 0 0,'0'0'3178'0'0,"24"12"-1560"0"0,-19-11-1516 0 0,0 0 1 0 0,0 0 0 0 0,0-1 0 0 0,0 0 0 0 0,0 0 0 0 0,1-1 0 0 0,-1 1 0 0 0,0-1 0 0 0,0 0 0 0 0,0-1 0 0 0,0 1 0 0 0,0-1 0 0 0,0 0 0 0 0,-1 0 0 0 0,1 0 0 0 0,-1-1 0 0 0,1 0 0 0 0,-1 1 0 0 0,6-6 0 0 0,-7 5-29 0 0,0 1 1 0 0,-1 0-1 0 0,1-1 1 0 0,-1 1 0 0 0,1-1-1 0 0,-1 0 1 0 0,0 0 0 0 0,0 0-1 0 0,0 0 1 0 0,-1 0-1 0 0,1 0 1 0 0,-1 0 0 0 0,1-1-1 0 0,-1 1 1 0 0,0-1 0 0 0,0 1-1 0 0,-1-1 1 0 0,1 1-1 0 0,-1-1 1 0 0,0 1 0 0 0,0-1-1 0 0,0 1 1 0 0,0-1 0 0 0,0 0-1 0 0,-1 1 1 0 0,0-1-1 0 0,0 1 1 0 0,-1-5 0 0 0,1 7-56 0 0,1-1 1 0 0,-1 1 0 0 0,1 0 0 0 0,-1-1-1 0 0,1 1 1 0 0,-1 0 0 0 0,0 0-1 0 0,0 0 1 0 0,0 0 0 0 0,0-1-1 0 0,0 1 1 0 0,0 0 0 0 0,0 1 0 0 0,0-1-1 0 0,0 0 1 0 0,0 0 0 0 0,-1 0-1 0 0,1 1 1 0 0,0-1 0 0 0,0 0 0 0 0,-1 1-1 0 0,1-1 1 0 0,-1 1 0 0 0,1 0-1 0 0,0-1 1 0 0,-1 1 0 0 0,1 0 0 0 0,-1 0-1 0 0,1 0 1 0 0,-1 0 0 0 0,1 0-1 0 0,0 0 1 0 0,-1 0 0 0 0,1 1 0 0 0,-1-1-1 0 0,1 1 1 0 0,0-1 0 0 0,-1 1-1 0 0,1-1 1 0 0,0 1 0 0 0,-1-1 0 0 0,1 1-1 0 0,0 0 1 0 0,0 0 0 0 0,0 0-1 0 0,0 0 1 0 0,0 0 0 0 0,-2 1-1 0 0,-2 2 11 0 0,1 1-1 0 0,-1-1 1 0 0,1 1-1 0 0,0 0 0 0 0,0 0 1 0 0,0 0-1 0 0,1 1 1 0 0,-1-1-1 0 0,-3 10 0 0 0,6-11-40 0 0,-1 1 0 0 0,1-1 0 0 0,0 1 0 0 0,1-1 0 0 0,-1 1 0 0 0,1 0-1 0 0,0-1 1 0 0,0 1 0 0 0,0-1 0 0 0,0 1 0 0 0,1 0 0 0 0,0-1 0 0 0,0 1-1 0 0,0-1 1 0 0,1 0 0 0 0,-1 1 0 0 0,1-1 0 0 0,0 0 0 0 0,1 0 0 0 0,-1 0-1 0 0,0 0 1 0 0,1 0 0 0 0,0-1 0 0 0,0 1 0 0 0,0-1 0 0 0,1 0 0 0 0,-1 0-1 0 0,1 0 1 0 0,5 4 0 0 0,-2-3-300 0 0,-1-1 0 0 0,0 1 0 0 0,1-1-1 0 0,0-1 1 0 0,-1 1 0 0 0,1-1 0 0 0,0 0 0 0 0,9 0-1 0 0,-9-1-430 0 0,0 0 0 0 0,0-1 0 0 0,0 0-1 0 0,1 0 1 0 0,-1-1 0 0 0,0 0 0 0 0,0 0-1 0 0,10-3 1 0 0,0-3-1977 0 0</inkml:trace>
  <inkml:trace contextRef="#ctx0" brushRef="#br0" timeOffset="436.91">327 586 3958 0 0,'-10'-6'3314'0'0,"15"5"-1181"0"0,-3 1-2092 0 0,-1 0 0 0 0,0 0 1 0 0,1 1-1 0 0,-1-1 0 0 0,0 1 1 0 0,0-1-1 0 0,1 1 0 0 0,-1 0 0 0 0,0-1 1 0 0,0 1-1 0 0,0 0 0 0 0,0 0 1 0 0,0 0-1 0 0,0 0 0 0 0,0 0 0 0 0,0 0 1 0 0,1 1-1 0 0,4 14 113 0 0,-1 1 0 0 0,0 0 0 0 0,-2 0 0 0 0,0 0 0 0 0,2 26 0 0 0,-3-18 76 0 0,10 40 1 0 0,-12-64 156 0 0,10-58 380 0 0,-9 44-567 0 0,1 0-1 0 0,0 1 1 0 0,1-1 0 0 0,1 1 0 0 0,0 0 0 0 0,0 0-1 0 0,10-19 1 0 0,-13 31-190 0 0,-1 0 1 0 0,0-1-1 0 0,0 1 0 0 0,1-1 0 0 0,-1 1 1 0 0,0 0-1 0 0,1-1 0 0 0,-1 1 0 0 0,0 0 0 0 0,1-1 1 0 0,-1 1-1 0 0,1 0 0 0 0,-1 0 0 0 0,1-1 1 0 0,-1 1-1 0 0,0 0 0 0 0,1 0 0 0 0,-1 0 1 0 0,1 0-1 0 0,-1-1 0 0 0,1 1 0 0 0,-1 0 0 0 0,1 0 1 0 0,-1 0-1 0 0,1 0 0 0 0,-1 0 0 0 0,1 0 1 0 0,-1 0-1 0 0,1 0 0 0 0,0 1 0 0 0,14 9 209 0 0,8 21-265 0 0,9 19-1136 0 0,-14-23-1694 0 0,-2 0-4783 0 0,-14-23 4611 0 0</inkml:trace>
  <inkml:trace contextRef="#ctx0" brushRef="#br0" timeOffset="748.92">596 603 2626 0 0,'-3'-25'2215'0'0,"3"24"-1293"0"0,0 1-848 0 0,0-1 0 0 0,-1 1 0 0 0,1 0 1 0 0,0 0-1 0 0,0-1 0 0 0,0 1 0 0 0,0 0 1 0 0,0-1-1 0 0,0 1 0 0 0,0 0 0 0 0,0 0 0 0 0,0-1 1 0 0,0 1-1 0 0,0 0 0 0 0,0-1 0 0 0,0 1 1 0 0,0 0-1 0 0,0 0 0 0 0,0-1 0 0 0,0 1 0 0 0,0 0 1 0 0,0-1-1 0 0,0 1 0 0 0,0 0 0 0 0,0 0 1 0 0,0-1-1 0 0,1 1 0 0 0,-1 0 0 0 0,0 0 0 0 0,0-1 1 0 0,0 1-1 0 0,1 0 0 0 0,-1 0 0 0 0,0 0 0 0 0,0-1 1 0 0,0 1-1 0 0,1 0 0 0 0,-1 0 0 0 0,0 0 1 0 0,1 0-1 0 0,-1 0 0 0 0,0-1 0 0 0,0 1 0 0 0,1 0 1 0 0,-1 0-1 0 0,0 0 0 0 0,1 0 0 0 0,-1 0 1 0 0,0 0-1 0 0,0 0 0 0 0,1 0 0 0 0,-1 0 0 0 0,0 0 1 0 0,1 0-1 0 0,-1 0 0 0 0,0 0 0 0 0,0 0 0 0 0,1 1 1 0 0,-1-1-1 0 0,0 0 0 0 0,0 0 0 0 0,1 0 1 0 0,-1 0-1 0 0,0 0 0 0 0,0 1 0 0 0,1-1 0 0 0,-1 0 1 0 0,5 2-42 0 0,-1 0 0 0 0,0 1 1 0 0,0-1-1 0 0,0 1 0 0 0,0 0 0 0 0,0 0 1 0 0,0 0-1 0 0,-1 0 0 0 0,0 1 0 0 0,1-1 1 0 0,-1 1-1 0 0,-1 0 0 0 0,4 5 1 0 0,30 59 220 0 0,-29-52-169 0 0,-2-5-89 0 0,9 14 1325 0 0,-1-42 578 0 0,-6 1-1159 0 0,0-1 0 0 0,-2 0-1 0 0,7-29 1 0 0,-8 26-475 0 0,1 0 0 0 0,11-26 0 0 0,-13 39-447 0 0,18-35-94 0 0,-4 21-6026 0 0,-15 35-1416 0 0,-6-6 3623 0 0</inkml:trace>
  <inkml:trace contextRef="#ctx0" brushRef="#br0" timeOffset="2046.2">1490 232 2572 0 0,'2'1'7006'0'0,"-2"-1"-6821"0"0,3 17 1808 0 0,1 22-1153 0 0,0 51-133 0 0,4 0 1 0 0,23 110-1 0 0,-23-179-2296 0 0,-5-34 147 0 0,-4-37 435 0 0,-11-59 2174 0 0,-52-208-1 0 0,62 309-1020 0 0,1 0-1 0 0,-1 0 0 0 0,1 0 0 0 0,0 0 0 0 0,1 0 0 0 0,0 0 1 0 0,1-11-1 0 0,0 17-126 0 0,-1 1 1 0 0,0-1-1 0 0,1 1 0 0 0,-1 0 1 0 0,1-1-1 0 0,-1 1 0 0 0,1 0 1 0 0,0 0-1 0 0,-1-1 0 0 0,1 1 1 0 0,0 0-1 0 0,0 0 0 0 0,0 0 1 0 0,0 0-1 0 0,0 0 0 0 0,0 0 1 0 0,0 0-1 0 0,3-1 0 0 0,-2 1-11 0 0,0 1-1 0 0,0-1 1 0 0,0 1-1 0 0,0-1 1 0 0,1 1-1 0 0,-1 0 1 0 0,0 0-1 0 0,0 0 0 0 0,1 0 1 0 0,-1 0-1 0 0,0 1 1 0 0,0-1-1 0 0,0 1 1 0 0,1-1-1 0 0,-1 1 1 0 0,2 1-1 0 0,7 2-37 0 0,-1 0 0 0 0,1 1 0 0 0,-1 1 0 0 0,0-1 0 0 0,0 2 0 0 0,-1-1 0 0 0,1 2 0 0 0,-2-1 0 0 0,1 1 0 0 0,-1 0 1 0 0,13 17-1 0 0,-18-21-35 0 0,0 1 0 0 0,0-1 0 0 0,0 1 0 0 0,-1 0 0 0 0,1 0 0 0 0,-1 0 0 0 0,-1 0 0 0 0,1 0 1 0 0,-1 1-1 0 0,0-1 0 0 0,0 0 0 0 0,0 1 0 0 0,-1-1 0 0 0,1 1 0 0 0,-1-1 0 0 0,-1 0 0 0 0,1 1 0 0 0,-1-1 1 0 0,0 1-1 0 0,0-1 0 0 0,-1 0 0 0 0,1 0 0 0 0,-1 0 0 0 0,0 0 0 0 0,-1 0 0 0 0,-4 8 0 0 0,-3 1-1011 0 0,-1-1 1 0 0,0-1-1 0 0,-1 0 0 0 0,-1 0 0 0 0,1-1 0 0 0,-2-1 0 0 0,0 0 0 0 0,-16 9 0 0 0,11-8-1790 0 0</inkml:trace>
  <inkml:trace contextRef="#ctx0" brushRef="#br0" timeOffset="2438.15">1883 309 5446 0 0,'0'0'4425'0'0,"-7"20"-824"0"0,-8 28-1863 0 0,10-33-1476 0 0,0 0 0 0 0,-4 24 0 0 0,8-34-239 0 0,1-1 0 0 0,-1 0 0 0 0,1 0 1 0 0,0 0-1 0 0,0 0 0 0 0,1 0 0 0 0,-1 1 1 0 0,1-1-1 0 0,0 0 0 0 0,0 0 0 0 0,1 0 0 0 0,-1-1 1 0 0,1 1-1 0 0,3 6 0 0 0,-5-9-15 0 0,1 0 0 0 0,0 1 0 0 0,0-1 0 0 0,0 0 0 0 0,0 0 1 0 0,0 0-1 0 0,0 0 0 0 0,0 0 0 0 0,0 0 0 0 0,0 0 0 0 0,0 0 0 0 0,1 0 0 0 0,-1-1 0 0 0,0 1 0 0 0,0-1 0 0 0,1 1 0 0 0,-1-1 0 0 0,1 1 0 0 0,-1-1 0 0 0,0 1 0 0 0,1-1 1 0 0,-1 0-1 0 0,1 0 0 0 0,1 0 0 0 0,0 0 5 0 0,0-1 0 0 0,-1 0 0 0 0,1 0 0 0 0,0 0 1 0 0,0 0-1 0 0,-1 0 0 0 0,1 0 0 0 0,-1-1 0 0 0,1 1 0 0 0,-1-1 1 0 0,4-2-1 0 0,3-4 62 0 0,-1-1 0 0 0,0 1 0 0 0,0-1 1 0 0,12-19-1 0 0,-17 22-41 0 0,1 0 1 0 0,-1 0-1 0 0,-1-1 0 0 0,1 1 1 0 0,-1-1-1 0 0,0 1 0 0 0,0-1 1 0 0,-1 0-1 0 0,0 1 0 0 0,0-1 1 0 0,-1 0-1 0 0,1 0 0 0 0,-2 0 1 0 0,1 0-1 0 0,-1 0 1 0 0,0 0-1 0 0,0 1 0 0 0,-1-1 1 0 0,-2-7-1 0 0,1 6-237 0 0,-1-1 1 0 0,-1 0-1 0 0,1 1 1 0 0,-1 0-1 0 0,-1 0 1 0 0,1 0-1 0 0,-1 1 1 0 0,-1 0-1 0 0,1 0 1 0 0,-1 0-1 0 0,0 1 1 0 0,-17-11-1 0 0,23 16-90 0 0,-1 0 0 0 0,0 1 0 0 0,1-1 0 0 0,-1 0 0 0 0,0 1 0 0 0,0-1 0 0 0,0 1 0 0 0,1-1 0 0 0,-1 1 0 0 0,0 0 0 0 0,0 0 0 0 0,0 0 0 0 0,0 0 0 0 0,0 0 0 0 0,0 0 0 0 0,1 1 0 0 0,-5 0 0 0 0,-15 8-6483 0 0</inkml:trace>
  <inkml:trace contextRef="#ctx0" brushRef="#br0" timeOffset="2673.99">2252 80 5194 0 0,'-4'4'7387'0'0,"2"10"-3966"0"0,-1 26-2462 0 0,2-22 102 0 0,-8 75 419 0 0,-5 45-926 0 0,8-46-4074 0 0,6-92 3505 0 0,-1 45-3768 0 0,7-18-3155 0 0</inkml:trace>
  <inkml:trace contextRef="#ctx0" brushRef="#br0" timeOffset="3076.01">2233 241 2858 0 0,'-7'-36'930'0'0,"4"23"287"0"0,0 0 0 0 0,1 0 1 0 0,0 0-1 0 0,1 0 0 0 0,0 0 1 0 0,1-1-1 0 0,3-22 0 0 0,-1 32-1072 0 0,0 0 0 0 0,1 0 0 0 0,-1 0-1 0 0,1 0 1 0 0,-1 0 0 0 0,1 0-1 0 0,1 1 1 0 0,-1-1 0 0 0,0 1 0 0 0,1 0-1 0 0,0 0 1 0 0,-1 0 0 0 0,1 1-1 0 0,0-1 1 0 0,1 1 0 0 0,-1 0 0 0 0,0 0-1 0 0,1 1 1 0 0,-1-1 0 0 0,1 1-1 0 0,-1 0 1 0 0,8-1 0 0 0,-4 0-87 0 0,0 1 0 0 0,0 0 0 0 0,0 1 1 0 0,0 0-1 0 0,0 0 0 0 0,0 1 0 0 0,0-1 1 0 0,0 2-1 0 0,0-1 0 0 0,0 1 0 0 0,0 1 1 0 0,9 3-1 0 0,-15-5-57 0 0,0 0-1 0 0,0 0 1 0 0,0 0 0 0 0,0 0-1 0 0,-1 0 1 0 0,1 0 0 0 0,0 0-1 0 0,-1 1 1 0 0,1-1 0 0 0,-1 0 0 0 0,1 1-1 0 0,-1-1 1 0 0,0 1 0 0 0,0 0-1 0 0,1 0 1 0 0,-1-1 0 0 0,0 1-1 0 0,-1 0 1 0 0,1 0 0 0 0,0 0-1 0 0,0 0 1 0 0,-1 0 0 0 0,1 3 0 0 0,-1-3-97 0 0,-1 1 0 0 0,1 0 1 0 0,-1-1-1 0 0,0 1 0 0 0,0-1 1 0 0,0 1-1 0 0,0-1 0 0 0,0 0 1 0 0,0 1-1 0 0,0-1 0 0 0,-1 0 1 0 0,1 0-1 0 0,-1 0 0 0 0,0 0 1 0 0,-3 3-1 0 0,-5 4-326 0 0,0-1 0 0 0,-1 0 0 0 0,0 0 0 0 0,-1-1 0 0 0,-22 9 0 0 0,17-10 254 0 0,-9 4 111 0 0,26-9 59 0 0,-1-1 0 0 0,1 1 0 0 0,0-1 0 0 0,-1 1 0 0 0,1 0-1 0 0,-1-1 1 0 0,1 1 0 0 0,0-1 0 0 0,0 1 0 0 0,-1 0 0 0 0,1-1 0 0 0,0 1 0 0 0,0 0 0 0 0,0-1 0 0 0,0 1 0 0 0,0 0 0 0 0,0-1 0 0 0,0 1 0 0 0,0 0 0 0 0,0 0 0 0 0,0-1 0 0 0,0 1 0 0 0,0 0 0 0 0,1-1 0 0 0,-1 1 0 0 0,0 0 0 0 0,0-1 0 0 0,1 1 0 0 0,-1-1 0 0 0,0 1 0 0 0,1 0 0 0 0,-1-1 0 0 0,1 1 0 0 0,-1-1 0 0 0,1 1 0 0 0,0 0 0 0 0,40 63 624 0 0,-24-35 568 0 0,29 37 0 0 0,-40-58-1318 0 0,2 0 1 0 0,-1 0-1 0 0,1-1 0 0 0,0 0 1 0 0,1 0-1 0 0,0-1 0 0 0,0 0 1 0 0,14 7-1 0 0,51 15-3878 0 0,-63-25 2453 0 0,0 0 0 0 0,0-1 0 0 0,1 0 0 0 0,20 0 0 0 0,-12-4-2009 0 0</inkml:trace>
  <inkml:trace contextRef="#ctx0" brushRef="#br0" timeOffset="3214.1">2676 147 5226 0 0,'0'-1'188'0'0,"-1"0"-1"0"0,0 1 1 0 0,1-1 0 0 0,-1 0-1 0 0,1 0 1 0 0,-1 1-1 0 0,1-1 1 0 0,-1 0 0 0 0,1 0-1 0 0,0 0 1 0 0,-1 0-1 0 0,1 1 1 0 0,0-1 0 0 0,0 0-1 0 0,0 0 1 0 0,-1 0-1 0 0,1 0 1 0 0,0 0 0 0 0,0 0-1 0 0,0 0 1 0 0,1 0-1 0 0,-1 0 1 0 0,0 0 0 0 0,0 1-1 0 0,1-3 1 0 0,0 2-31 0 0,0-1 1 0 0,0 1 0 0 0,0-1 0 0 0,0 1-1 0 0,1-1 1 0 0,-1 1 0 0 0,0 0-1 0 0,1-1 1 0 0,-1 1 0 0 0,1 0-1 0 0,-1 0 1 0 0,3-1 0 0 0,6-3 42 0 0,1 1 0 0 0,0 0 0 0 0,16-4 0 0 0,-20 6 95 0 0,140-31-1442 0 0,-14 4-7761 0 0,-118 25 5724 0 0</inkml:trace>
  <inkml:trace contextRef="#ctx0" brushRef="#br0" timeOffset="3401.99">2923 1 3230 0 0,'-3'2'528'0'0,"-1"0"-1"0"0,1 1 0 0 0,0-1 1 0 0,0 1-1 0 0,1 0 1 0 0,-1 0-1 0 0,1 0 1 0 0,-1 0-1 0 0,1 0 1 0 0,0 1-1 0 0,0-1 0 0 0,0 1 1 0 0,1-1-1 0 0,-1 1 1 0 0,1 0-1 0 0,-2 7 1 0 0,-1 7 271 0 0,1 1 0 0 0,-1 25 0 0 0,2-21-96 0 0,-3 61 359 0 0,-5 44-4028 0 0,7-113 540 0 0,0 1 0 0 0,-2 0 0 0 0,-6 17-1 0 0,4-18-1251 0 0</inkml:trace>
  <inkml:trace contextRef="#ctx0" brushRef="#br0" timeOffset="3747.45">1209 1026 6712 0 0,'0'0'58'0'0,"0"0"0"0"0,0 0 0 0 0,0 0 0 0 0,0-1 0 0 0,-1 1 0 0 0,1 0 0 0 0,0 0 0 0 0,0 0 0 0 0,0 0 0 0 0,0 0 0 0 0,0 0 0 0 0,0 0 0 0 0,0-1-1 0 0,0 1 1 0 0,0 0 0 0 0,0 0 0 0 0,-1 0 0 0 0,1 0 0 0 0,0 0 0 0 0,0-1 0 0 0,0 1 0 0 0,0 0 0 0 0,0 0 0 0 0,0 0 0 0 0,0 0 0 0 0,0-1 0 0 0,0 1 0 0 0,0 0 0 0 0,0 0 0 0 0,0 0 0 0 0,0 0-1 0 0,1 0 1 0 0,-1-1 0 0 0,0 1 0 0 0,0 0 0 0 0,0 0 0 0 0,0 0 0 0 0,0 0 0 0 0,0 0 0 0 0,0-1 0 0 0,0 1 0 0 0,0 0 0 0 0,0 0 0 0 0,1 0 0 0 0,-1 0 0 0 0,0 0 0 0 0,0 0 0 0 0,0 0 0 0 0,0 0 0 0 0,0 0-1 0 0,0-1 1 0 0,1 1 0 0 0,-1 0 0 0 0,0 0 0 0 0,0 0 0 0 0,0 0 0 0 0,0 0 0 0 0,1 0 0 0 0,-1 0 0 0 0,0 0 0 0 0,0 0 0 0 0,20-9 1037 0 0,25-7-587 0 0,82-16 1192 0 0,245-30-1 0 0,-309 54-1328 0 0,368-42 483 0 0,151-21-571 0 0,-567 69-487 0 0,8-1-859 0 0,1-1 0 0 0,-1-1-1 0 0,44-16 1 0 0,-68 20 798 0 0,1 0-1 0 0,-1 1 1 0 0,1-1-1 0 0,0 0 1 0 0,-1 1-1 0 0,1-1 1 0 0,-1 0-1 0 0,0 1 1 0 0,1-1 0 0 0,-1 1-1 0 0,1-1 1 0 0,-1 1-1 0 0,0-1 1 0 0,1 1-1 0 0,-1 0 1 0 0,0-1-1 0 0,-1 0 1 0 0,-29-1-4209 0 0,12 1 1378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1:36:59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1983 1182 3224 0 0,'-33'-14'649'0'0,"-1"2"0"0"0,0 1 1 0 0,0 1-1 0 0,-1 3 0 0 0,-58-7 0 0 0,21 9-108 0 0,-131 8 0 0 0,105 6-181 0 0,1 4 0 0 0,0 4 1 0 0,-165 51-1 0 0,197-46-63 0 0,1 3 0 0 0,2 3 0 0 0,0 3 0 0 0,2 2 0 0 0,1 3 1 0 0,-65 53-1 0 0,88-59-220 0 0,2 3 0 0 0,1 1 1 0 0,2 1-1 0 0,1 1 0 0 0,1 2 1 0 0,3 1-1 0 0,1 1 0 0 0,2 2 1 0 0,2 0-1 0 0,1 1 0 0 0,3 1 1 0 0,1 0-1 0 0,3 1 0 0 0,-15 85 1 0 0,23-92-83 0 0,1 2 1 0 0,1-1-1 0 0,3 0 1 0 0,1 0-1 0 0,2 0 1 0 0,1 0-1 0 0,3 0 1 0 0,0-1-1 0 0,3 0 1 0 0,1 0-1 0 0,2-1 1 0 0,2-1-1 0 0,1 0 1 0 0,1-1-1 0 0,2-1 1 0 0,2 0-1 0 0,1-2 1 0 0,31 36-1 0 0,-22-34 45 0 0,3-2-1 0 0,0-1 0 0 0,2-1 1 0 0,1-2-1 0 0,68 39 0 0 0,-53-40-24 0 0,2-2-1 0 0,0-2 0 0 0,1-3 1 0 0,62 15-1 0 0,-35-17 497 0 0,1-4 1 0 0,0-4-1 0 0,1-3 0 0 0,0-4 0 0 0,0-3 0 0 0,131-19 1 0 0,-130 5-187 0 0,-1-4 1 0 0,0-3 0 0 0,-2-5 0 0 0,0-2 0 0 0,136-70 0 0 0,-120 44-313 0 0,-3-3-1 0 0,-2-4 1 0 0,-4-5-1 0 0,85-79 1 0 0,-134 108 22 0 0,-3 0-1 0 0,-1-3 1 0 0,-1-1 0 0 0,-3-1-1 0 0,31-53 1 0 0,-50 73 53 0 0,-1-1 0 0 0,-1-1 1 0 0,-1 0-1 0 0,-2 0 0 0 0,0-1 0 0 0,-1 0 1 0 0,-2 0-1 0 0,0-1 0 0 0,-2 1 0 0 0,-1-1 0 0 0,0 0 1 0 0,-5-43-1 0 0,-3 29-68 0 0,-2-1 1 0 0,-2 2-1 0 0,-2-1 0 0 0,-1 1 1 0 0,-19-38-1 0 0,5 21-38 0 0,-3 1-1 0 0,-60-85 1 0 0,56 96-30 0 0,-2 1 0 0 0,-2 2 0 0 0,-1 2 0 0 0,-3 1 0 0 0,-66-47 0 0 0,49 46-429 0 0,-1 2 0 0 0,-2 3 0 0 0,-124-48-1 0 0,82 48-1328 0 0,-3 3-1 0 0,0 6 1 0 0,-2 4-1 0 0,0 5 1 0 0,-172-3-1 0 0,177 17-1370 0 0,3 0-721 0 0</inkml:trace>
  <inkml:trace contextRef="#ctx0" brushRef="#br0" timeOffset="362.74">1364 83 1878 0 0,'-3'-7'331'0'0,"-2"-3"1312"0"0,1-1 0 0 0,0 1 0 0 0,0-1 1 0 0,-4-21-1 0 0,8 31-682 0 0,6 17-562 0 0,-1 0 0 0 0,-1 0 0 0 0,-1 1 0 0 0,0-1 0 0 0,-1 1 0 0 0,0 25 0 0 0,-1-25-134 0 0,3 453 2345 0 0,-5-384-3636 0 0,-1 29-2225 0 0,-7-41-2457 0 0,4-59 2538 0 0,-2-4-717 0 0</inkml:trace>
  <inkml:trace contextRef="#ctx0" brushRef="#br0" timeOffset="691.61">1108 499 4332 0 0,'0'0'5481'0'0,"6"7"-3693"0"0,60 70 1645 0 0,162 211-994 0 0,-177-219-892 0 0,-51-69-1501 0 0,0 0 0 0 0,0 0 1 0 0,0 0-1 0 0,1 0 0 0 0,-1 0 0 0 0,0 0 0 0 0,0 1 0 0 0,0-1 0 0 0,0 0 0 0 0,0 0 1 0 0,1 0-1 0 0,-1 0 0 0 0,0 0 0 0 0,0 0 0 0 0,0 0 0 0 0,1 0 0 0 0,-1 0 0 0 0,0 0 0 0 0,0 0 1 0 0,0 0-1 0 0,0 0 0 0 0,1 0 0 0 0,-1 0 0 0 0,0 0 0 0 0,0 0 0 0 0,0 0 0 0 0,1 0 0 0 0,-1 0 1 0 0,0 0-1 0 0,0 0 0 0 0,0 0 0 0 0,0 0 0 0 0,1 0 0 0 0,-1 0 0 0 0,0 0 0 0 0,0 0 0 0 0,0-1 1 0 0,0 1-1 0 0,1 0 0 0 0,-1 0 0 0 0,0 0 0 0 0,8-12 1066 0 0,5-21-207 0 0,-10 26-668 0 0,103-226-1117 0 0,-42 123-4685 0 0,11 5-4860 0 0,-46 69 4102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1:36:17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1633 2710 4646 0 0,'0'-10'245'0'0,"1"-27"3754"0"0,-1 31-2827 0 0,0 1 1 0 0,1 0-1 0 0,-1 0 1 0 0,1 0 0 0 0,1 0-1 0 0,-1 0 1 0 0,1 0-1 0 0,3-8 1 0 0,-4 13-1119 0 0,0 1 0 0 0,0-1 1 0 0,0 0-1 0 0,-1 1 0 0 0,1-1 1 0 0,0 1-1 0 0,0-1 0 0 0,-1 1 0 0 0,1-1 1 0 0,0 1-1 0 0,-1-1 0 0 0,1 1 0 0 0,-1 0 1 0 0,1-1-1 0 0,-1 1 0 0 0,1 0 0 0 0,-1 0 1 0 0,1-1-1 0 0,-1 1 0 0 0,0 0 1 0 0,1 0-1 0 0,-1 0 0 0 0,0-1 0 0 0,1 3 1 0 0,13 26 271 0 0,8 33 121 0 0,-1 2-1 0 0,-4 0 1 0 0,-3 1-1 0 0,-2 1 1 0 0,-3 0-1 0 0,0 113 1 0 0,-11-127-158 0 0,-18 94 0 0 0,12-102-130 0 0,2 0-1 0 0,2 0 1 0 0,1 51 0 0 0,40 184 106 0 0,-4-41-432 0 0,-15 259-4357 0 0,-20-462 4722 0 0,0-18-1638 0 0,1 1-5703 0 0,8-32-2468 0 0,-7 7 6578 0 0</inkml:trace>
  <inkml:trace contextRef="#ctx0" brushRef="#br0" timeOffset="-4071.67">911 846 4628 0 0,'-3'-2'620'0'0,"1"0"0"0"0,-1 0 1 0 0,0 0-1 0 0,0 0 0 0 0,0 0 0 0 0,0 1 0 0 0,0 0 0 0 0,0-1 0 0 0,-1 1 1 0 0,1 0-1 0 0,0 1 0 0 0,-1-1 0 0 0,1 0 0 0 0,0 1 0 0 0,-1 0 0 0 0,1 0 1 0 0,-7 1-1 0 0,4 0-335 0 0,0 0 0 0 0,1 0 0 0 0,-1 1 0 0 0,0 0 0 0 0,0 1 0 0 0,1-1 0 0 0,-1 1 0 0 0,1 0 1 0 0,-9 6-1 0 0,8-4-281 0 0,0-1 1 0 0,0 1 0 0 0,1 0-1 0 0,0 1 1 0 0,0-1-1 0 0,0 1 1 0 0,0 0 0 0 0,1 0-1 0 0,0 1 1 0 0,1-1 0 0 0,-1 1-1 0 0,1 0 1 0 0,0 0-1 0 0,1 0 1 0 0,0 0 0 0 0,0 0-1 0 0,-1 10 1 0 0,3-13-5 0 0,1 1 0 0 0,-1 0 1 0 0,1-1-1 0 0,0 1 0 0 0,1-1 0 0 0,-1 1 0 0 0,1-1 1 0 0,0 0-1 0 0,0 0 0 0 0,0 0 0 0 0,1 0 1 0 0,-1 0-1 0 0,1 0 0 0 0,0 0 0 0 0,0-1 0 0 0,1 0 1 0 0,-1 1-1 0 0,0-1 0 0 0,1 0 0 0 0,4 2 0 0 0,11 8 20 0 0,0-2 0 0 0,39 18-1 0 0,-40-20 71 0 0,11 3-21 0 0,-22-10-57 0 0,0 1 0 0 0,1-1 0 0 0,-2 2-1 0 0,1-1 1 0 0,0 1 0 0 0,0 0 0 0 0,-1 0 0 0 0,0 1 0 0 0,11 10 0 0 0,-17-13-15 0 0,0-1 1 0 0,0 0 0 0 0,1 0 0 0 0,-1 1-1 0 0,0-1 1 0 0,0 0 0 0 0,-1 1 0 0 0,1-1-1 0 0,0 0 1 0 0,0 1 0 0 0,-1-1 0 0 0,1 0-1 0 0,0 0 1 0 0,-1 1 0 0 0,1-1 0 0 0,-1 0-1 0 0,0 0 1 0 0,1 0 0 0 0,-1 0 0 0 0,0 0-1 0 0,0 0 1 0 0,0 0 0 0 0,0 0 0 0 0,0 0 0 0 0,0 0-1 0 0,0 0 1 0 0,0 0 0 0 0,-1 0 0 0 0,-33 26-49 0 0,24-21-212 0 0,-1 1 1 0 0,0-1-1 0 0,-1-1 0 0 0,1-1 0 0 0,-1 1 0 0 0,0-2 1 0 0,0 0-1 0 0,0 0 0 0 0,0-1 0 0 0,-16 0 0 0 0,28-2 122 0 0,0 0-1 0 0,-1 0 0 0 0,1 0 0 0 0,-1 0 0 0 0,1 0 0 0 0,-1 0 0 0 0,1 0 1 0 0,0-1-1 0 0,-1 1 0 0 0,1 0 0 0 0,-1-1 0 0 0,1 1 0 0 0,0-1 0 0 0,0 1 1 0 0,-1-1-1 0 0,1 0 0 0 0,0 0 0 0 0,0 1 0 0 0,0-1 0 0 0,0 0 0 0 0,-2-1 1 0 0,3 0-21 0 0,-1 1 0 0 0,1 0 0 0 0,-1 0 1 0 0,1 0-1 0 0,0 0 0 0 0,0-1 1 0 0,0 1-1 0 0,0 0 0 0 0,-1 0 0 0 0,2 0 1 0 0,-1-1-1 0 0,0 1 0 0 0,0 0 1 0 0,0 0-1 0 0,0-1 0 0 0,1 1 0 0 0,-1 0 1 0 0,1 0-1 0 0,0-1 0 0 0,2-6-920 0 0,1 1 0 0 0,0 0-1 0 0,1 0 1 0 0,-1 1 0 0 0,11-12-1 0 0,3 0-2117 0 0</inkml:trace>
  <inkml:trace contextRef="#ctx0" brushRef="#br0" timeOffset="-3789.79">1110 954 2604 0 0,'-13'10'11977'0'0,"2"27"-9088"0"0,9-31-2670 0 0,-1 1 0 0 0,1-1-1 0 0,0 1 1 0 0,0 0-1 0 0,0 11 1 0 0,2-17-201 0 0,0 1 1 0 0,0 0-1 0 0,0-1 0 0 0,0 1 1 0 0,0-1-1 0 0,1 1 1 0 0,-1 0-1 0 0,1-1 1 0 0,-1 1-1 0 0,1-1 0 0 0,0 1 1 0 0,0-1-1 0 0,-1 0 1 0 0,1 1-1 0 0,0-1 0 0 0,0 0 1 0 0,0 1-1 0 0,0-1 1 0 0,1 0-1 0 0,-1 0 1 0 0,0 0-1 0 0,0 0 0 0 0,1 0 1 0 0,-1 0-1 0 0,0 0 1 0 0,1-1-1 0 0,-1 1 1 0 0,4 0-1 0 0,-2 1 0 0 0,0-2 0 0 0,0 1 1 0 0,0 0-1 0 0,0-1 0 0 0,0 1 0 0 0,0-1 0 0 0,0 0 1 0 0,1 0-1 0 0,-1 0 0 0 0,0 0 0 0 0,0-1 0 0 0,0 1 1 0 0,0-1-1 0 0,0 0 0 0 0,0 0 0 0 0,0 0 0 0 0,0 0 1 0 0,0 0-1 0 0,0-1 0 0 0,-1 1 0 0 0,1-1 0 0 0,0 0 1 0 0,-1 0-1 0 0,1 0 0 0 0,-1 0 0 0 0,0 0 0 0 0,0-1 1 0 0,0 1-1 0 0,0-1 0 0 0,0 1 0 0 0,0-1 0 0 0,-1 0 1 0 0,2-2-1 0 0,-2 2 11 0 0,1 0 0 0 0,-1 1 0 0 0,0-1 0 0 0,0 0 0 0 0,-1 0 0 0 0,1 0 0 0 0,0 1 0 0 0,-1-1 1 0 0,0 0-1 0 0,0 0 0 0 0,0 0 0 0 0,0 0 0 0 0,0 0 0 0 0,0 0 0 0 0,-1 0 0 0 0,1 0 0 0 0,-1 1 0 0 0,0-1 1 0 0,0 0-1 0 0,0 0 0 0 0,0 1 0 0 0,-1-1 0 0 0,1 1 0 0 0,-1-1 0 0 0,1 1 0 0 0,-1-1 0 0 0,0 1 0 0 0,0 0 1 0 0,0 0-1 0 0,0 0 0 0 0,0 0 0 0 0,-1 0 0 0 0,1 0 0 0 0,-1 1 0 0 0,1-1 0 0 0,-3 0 0 0 0,0 0-370 0 0,0 0-1 0 0,0 0 0 0 0,1 0 1 0 0,-1 1-1 0 0,0 0 0 0 0,0 0 0 0 0,-6-1 1 0 0,-4 2-4170 0 0,-1 0-4691 0 0,15 0 8802 0 0</inkml:trace>
  <inkml:trace contextRef="#ctx0" brushRef="#br0" timeOffset="-3255.9">1268 671 4378 0 0,'-1'-6'-13'0'0,"1"6"409"0"0,0-1 0 0 0,-1 1 0 0 0,1-1-1 0 0,0 0 1 0 0,0 1 0 0 0,0-1 0 0 0,0 0 0 0 0,0 1-1 0 0,0-1 1 0 0,0 0 0 0 0,0 1 0 0 0,0-1 0 0 0,0 0 0 0 0,0 1-1 0 0,0-1 1 0 0,0 0 0 0 0,0 1 0 0 0,1-1 0 0 0,-1 0-1 0 0,0 1 1 0 0,0-1 0 0 0,1 1 0 0 0,-1-1 0 0 0,1 1-1 0 0,-1-1 1 0 0,0 1 0 0 0,1-1 0 0 0,-1 1 0 0 0,1-1-1 0 0,0 0 1 0 0,9 29 3105 0 0,15 186 464 0 0,-5-32-3394 0 0,-15-151-663 0 0,2 0 0 0 0,1 0 0 0 0,20 50 0 0 0,-23-70-286 0 0,0-1-1 0 0,1 0 1 0 0,-1 0 0 0 0,2-1 0 0 0,0 1 0 0 0,0-2 0 0 0,0 1 0 0 0,10 8-1 0 0,-15-15 186 0 0,0 0 0 0 0,1 0 1 0 0,-1-1-1 0 0,0 1 0 0 0,1 0 0 0 0,-1-1 0 0 0,1 0 0 0 0,-1 0 0 0 0,1 1 0 0 0,0-1 0 0 0,0-1 0 0 0,-1 1 0 0 0,1 0 0 0 0,0-1 0 0 0,0 1 0 0 0,0-1 0 0 0,0 0 0 0 0,-1 0 0 0 0,1 0 0 0 0,0-1 0 0 0,0 1 0 0 0,0 0 0 0 0,0-1 0 0 0,-1 0 0 0 0,1 0 0 0 0,0 0 0 0 0,0 0 0 0 0,-1 0 0 0 0,1 0 0 0 0,-1-1 0 0 0,1 1 0 0 0,-1-1 0 0 0,0 0 0 0 0,0 0 0 0 0,0 0 0 0 0,4-3 0 0 0,-4 2 86 0 0,1 0 0 0 0,-1 0 0 0 0,1 0 0 0 0,-1-1 0 0 0,0 1 0 0 0,0 0 0 0 0,0-1 0 0 0,-1 1 0 0 0,0-1 0 0 0,1 0 0 0 0,-1 1 0 0 0,0-1 0 0 0,-1 0 0 0 0,1 0 0 0 0,0-6 0 0 0,-1 4 110 0 0,-1-1 1 0 0,1 1-1 0 0,-1-1 0 0 0,-1 1 0 0 0,1 0 0 0 0,-1-1 0 0 0,0 1 0 0 0,-5-10 0 0 0,1 4 175 0 0,-1 1 0 0 0,0 1 0 0 0,0-1 0 0 0,-1 1-1 0 0,0 0 1 0 0,0 1 0 0 0,-2 0 0 0 0,1 0 0 0 0,-12-7 0 0 0,-45-21 569 0 0,20 14-652 0 0,46 22-155 0 0,0 1 0 0 0,-1 0 0 0 0,1 0 0 0 0,-1-1 0 0 0,1 1 0 0 0,0-1 0 0 0,-1 1 0 0 0,1 0 0 0 0,0-1 0 0 0,-1 1 0 0 0,1-1 0 0 0,0 1 0 0 0,0 0 0 0 0,0-1 0 0 0,-1 1 0 0 0,1-1 0 0 0,0 1 0 0 0,0-1 0 0 0,0 1 0 0 0,0-1 0 0 0,0 1 0 0 0,0-1 0 0 0,0 1 0 0 0,0-1 0 0 0,0 1-1 0 0,0-1 1 0 0,0 1 0 0 0,0-1 0 0 0,0 1 0 0 0,0-1 0 0 0,1 0 0 0 0,10-20-1738 0 0,21-12-1151 0 0,-3 7 1787 0 0,-6 5 755 0 0,0-1-1 0 0,28-35 1 0 0,-45 49 935 0 0,0-1 0 0 0,0 0 0 0 0,-1-1-1 0 0,0 1 1 0 0,-1-1 0 0 0,0 0 0 0 0,-1 0 0 0 0,0 0 0 0 0,0 0-1 0 0,-1 0 1 0 0,1-14 0 0 0,-3-40 11886 0 0,0 77-11524 0 0,0 7-658 0 0,2 1 0 0 0,0-1-1 0 0,8 28 1 0 0,14 27-2927 0 0,3-17-3703 0 0,6-8-5324 0 0,-23-40 6343 0 0</inkml:trace>
  <inkml:trace contextRef="#ctx0" brushRef="#br0" timeOffset="-2752.14">1553 900 6944 0 0,'-1'0'186'0'0,"0"0"1"0"0,0 0-1 0 0,1 0 0 0 0,-1 0 0 0 0,0-1 1 0 0,0 1-1 0 0,1 0 0 0 0,-1 0 0 0 0,0-1 1 0 0,0 1-1 0 0,1-1 0 0 0,-1 1 0 0 0,0-1 0 0 0,1 1 1 0 0,-1-1-1 0 0,1 1 0 0 0,-1-1 0 0 0,0 1 1 0 0,1-1-1 0 0,-1 0 0 0 0,1 1 0 0 0,0-1 0 0 0,-1 0 1 0 0,1 1-1 0 0,0-1 0 0 0,-1 0 0 0 0,1 0 1 0 0,0 0-1 0 0,0 1 0 0 0,-1-1 0 0 0,1 0 1 0 0,0 0-1 0 0,0-1 0 0 0,8-14 4206 0 0,3 2-4328 0 0,-4 7-71 0 0,1-1 0 0 0,-1 1 0 0 0,2 1-1 0 0,-1 0 1 0 0,1 0 0 0 0,0 0 0 0 0,12-4 0 0 0,4-2-525 0 0,40-11 0 0 0,-64 23 534 0 0,1-1 1 0 0,-1 1 0 0 0,0 0-1 0 0,1 0 1 0 0,-1 0-1 0 0,0 0 1 0 0,1 0 0 0 0,-1 0-1 0 0,0 0 1 0 0,1 0 0 0 0,-1 1-1 0 0,0-1 1 0 0,1 0-1 0 0,-1 1 1 0 0,0-1 0 0 0,0 1-1 0 0,0 0 1 0 0,1-1-1 0 0,-1 1 1 0 0,0 0 0 0 0,0 0-1 0 0,0-1 1 0 0,0 1-1 0 0,0 0 1 0 0,0 0 0 0 0,0 0-1 0 0,-1 0 1 0 0,1 0 0 0 0,0 1-1 0 0,-1-1 1 0 0,1 0-1 0 0,0 0 1 0 0,-1 0 0 0 0,1 1-1 0 0,-1 1 1 0 0,4 7 78 0 0,0 1 0 0 0,-2 0 0 0 0,3 17 0 0 0,0-3 37 0 0,-4-22-175 0 0,-1-1-1 0 0,1 0 0 0 0,0 0 1 0 0,-1 1-1 0 0,1-1 0 0 0,0 0 1 0 0,1 0-1 0 0,-1 0 1 0 0,0 0-1 0 0,1 0 0 0 0,-1 0 1 0 0,1 0-1 0 0,-1-1 0 0 0,1 1 1 0 0,3 2-1 0 0,-4-4-12 0 0,0 1 0 0 0,0-1 0 0 0,1 0 0 0 0,-1 0-1 0 0,0 0 1 0 0,0 0 0 0 0,1 0 0 0 0,-1 0 0 0 0,0 0 0 0 0,1 0 0 0 0,-1-1-1 0 0,0 1 1 0 0,0 0 0 0 0,1-1 0 0 0,-1 1 0 0 0,0-1 0 0 0,0 1-1 0 0,0-1 1 0 0,0 0 0 0 0,0 1 0 0 0,0-1 0 0 0,0 0 0 0 0,0 0 0 0 0,0 0-1 0 0,0 0 1 0 0,0 0 0 0 0,0 0 0 0 0,-1 0 0 0 0,2-1 0 0 0,6-9-57 0 0,0 0 0 0 0,-1-1-1 0 0,0 1 1 0 0,-1-1 0 0 0,0-1 0 0 0,-1 1 0 0 0,6-19 0 0 0,-11 30 127 0 0,2 2-3 0 0,0 1-1 0 0,0 0 0 0 0,-1-1 1 0 0,1 1-1 0 0,-1 0 0 0 0,1 0 0 0 0,-1 0 1 0 0,1 0-1 0 0,-1 0 0 0 0,0 1 1 0 0,1 3-1 0 0,1-2-6 0 0,-2-1-86 0 0,1 0-1 0 0,0-1 1 0 0,0 1-1 0 0,0-1 1 0 0,0 0-1 0 0,0 0 1 0 0,0 1-1 0 0,1-2 1 0 0,-1 1-1 0 0,1 0 1 0 0,-1 0-1 0 0,1-1 1 0 0,0 1 0 0 0,0-1-1 0 0,0 0 1 0 0,0 0-1 0 0,0 0 1 0 0,0 0-1 0 0,0-1 1 0 0,0 1-1 0 0,0-1 1 0 0,0 0-1 0 0,0 0 1 0 0,0 0-1 0 0,0 0 1 0 0,0 0-1 0 0,0-1 1 0 0,4 0-1 0 0,-4 0 252 0 0,1 0-1 0 0,-1-1 0 0 0,0 0 0 0 0,0 1 0 0 0,0-1 0 0 0,0 0 0 0 0,0 0 1 0 0,0-1-1 0 0,-1 1 0 0 0,1 0 0 0 0,-1-1 0 0 0,1 0 0 0 0,-1 1 0 0 0,0-1 0 0 0,0 0 1 0 0,0 0-1 0 0,-1 0 0 0 0,1-1 0 0 0,-1 1 0 0 0,0 0 0 0 0,1-1 0 0 0,-1 1 1 0 0,-1-1-1 0 0,2-3 0 0 0,1-11 872 0 0,-2 13-850 0 0,0 0 0 0 0,0 0 0 0 0,0 0 0 0 0,0 0 0 0 0,-1 0 0 0 0,0 0 0 0 0,0 0 0 0 0,0 0 0 0 0,-1 0 0 0 0,0 0 0 0 0,0 0 1 0 0,0 0-1 0 0,0 0 0 0 0,-1 0 0 0 0,0 1 0 0 0,0-1 0 0 0,-4-6 0 0 0,6 10-320 0 0,0 0 1 0 0,0 1-1 0 0,-1-1 0 0 0,1 0 1 0 0,0 1-1 0 0,-1-1 0 0 0,1 1 1 0 0,-1-1-1 0 0,1 1 0 0 0,-1-1 1 0 0,1 1-1 0 0,-1-1 0 0 0,1 1 0 0 0,-1-1 1 0 0,1 1-1 0 0,-1 0 0 0 0,0-1 1 0 0,1 1-1 0 0,-1 0 0 0 0,0 0 1 0 0,1-1-1 0 0,-1 1 0 0 0,0 0 1 0 0,1 0-1 0 0,-1 0 0 0 0,0 0 1 0 0,1 0-1 0 0,-1 0 0 0 0,0 0 1 0 0,1 0-1 0 0,-1 0 0 0 0,0 0 1 0 0,1 0-1 0 0,-1 0 0 0 0,0 1 1 0 0,0-1-1 0 0,0 1-299 0 0,0 0-1 0 0,0 0 0 0 0,0 0 1 0 0,0-1-1 0 0,1 1 1 0 0,-1 1-1 0 0,0-1 0 0 0,0 0 1 0 0,1 0-1 0 0,-1 0 1 0 0,1 0-1 0 0,-1 0 1 0 0,1 0-1 0 0,0 1 0 0 0,-1-1 1 0 0,1 0-1 0 0,0 0 1 0 0,0 1-1 0 0,0 0 0 0 0,0 7-3657 0 0</inkml:trace>
  <inkml:trace contextRef="#ctx0" brushRef="#br0" timeOffset="-1980.38">2314 652 6452 0 0,'0'-1'435'0'0,"-1"1"0"0"0,0-1 0 0 0,0 0 0 0 0,0 1 0 0 0,0-1-1 0 0,0 0 1 0 0,0 0 0 0 0,1 0 0 0 0,-1 0 0 0 0,0 0 0 0 0,1 0 0 0 0,-1 0 0 0 0,1 0-1 0 0,-1-2 1 0 0,0 2 72 0 0,1 0-1 0 0,-1 0 1 0 0,1 0-1 0 0,-1 0 0 0 0,1 0 1 0 0,-1 0-1 0 0,0 1 1 0 0,1-1-1 0 0,-1 0 1 0 0,0 0-1 0 0,0 0 0 0 0,1 1 1 0 0,-1-1-1 0 0,-2-1 1 0 0,-14 1 1697 0 0,12 3-1983 0 0,1-1-1 0 0,-1 1 1 0 0,1 0-1 0 0,-1 0 1 0 0,1 1 0 0 0,0-1-1 0 0,0 1 1 0 0,0 0-1 0 0,0 0 1 0 0,1 0-1 0 0,-1 1 1 0 0,1-1 0 0 0,0 1-1 0 0,0 0 1 0 0,0 0-1 0 0,0 0 1 0 0,-3 7-1 0 0,3-7-317 0 0,1 0-1 0 0,0 1 1 0 0,0-1-1 0 0,0 1 1 0 0,0 0-1 0 0,1 0 0 0 0,0-1 1 0 0,0 1-1 0 0,0 0 1 0 0,1 0-1 0 0,-1 0 1 0 0,1 0-1 0 0,0 0 0 0 0,1 0 1 0 0,-1 0-1 0 0,1 0 1 0 0,1 6-1 0 0,-1-9-25 0 0,-1-1-1 0 0,1 1 0 0 0,-1-1 1 0 0,1 1-1 0 0,-1-1 1 0 0,1 0-1 0 0,0 1 1 0 0,0-1-1 0 0,0 0 1 0 0,0 0-1 0 0,0 0 1 0 0,0 0-1 0 0,0 1 1 0 0,0-1-1 0 0,0-1 1 0 0,0 1-1 0 0,1 0 0 0 0,-1 0 1 0 0,0 0-1 0 0,1-1 1 0 0,-1 1-1 0 0,0 0 1 0 0,1-1-1 0 0,2 1 1 0 0,-2-1 18 0 0,0 0 1 0 0,1-1 0 0 0,-1 1-1 0 0,0-1 1 0 0,0 1-1 0 0,0-1 1 0 0,0 0 0 0 0,0 0-1 0 0,0 0 1 0 0,0 0-1 0 0,0 0 1 0 0,0 0 0 0 0,-1 0-1 0 0,4-4 1 0 0,5-4-50 0 0,-1-1 0 0 0,-1 0 0 0 0,0 0 1 0 0,10-16-1 0 0,15-31 2025 0 0,-33 56-1730 0 0,7 25 652 0 0,-6-14-675 0 0,0 0 0 0 0,1-1 0 0 0,1 1 0 0 0,-1 0 0 0 0,2-1 0 0 0,-1 0 0 0 0,8 13 0 0 0,-10-20-112 0 0,0-1-1 0 0,0 1 1 0 0,0 0-1 0 0,0-1 1 0 0,1 1-1 0 0,-1-1 1 0 0,1 0-1 0 0,-1 1 1 0 0,1-1 0 0 0,-1 0-1 0 0,1 0 1 0 0,0 0-1 0 0,0 0 1 0 0,-1 0-1 0 0,1 0 1 0 0,0 0-1 0 0,3 0 1 0 0,-2-1 8 0 0,-1 0 0 0 0,1 0 0 0 0,-1 0 1 0 0,0-1-1 0 0,1 1 0 0 0,-1-1 0 0 0,1 0 0 0 0,-1 1 1 0 0,0-1-1 0 0,1 0 0 0 0,-1 0 0 0 0,0 0 0 0 0,0-1 0 0 0,0 1 1 0 0,0-1-1 0 0,0 1 0 0 0,0-1 0 0 0,2-2 0 0 0,2-2-7 0 0,-1 0 1 0 0,1-1-1 0 0,-1 0 0 0 0,0 0 0 0 0,-1 0 0 0 0,0-1 0 0 0,0 1 0 0 0,-1-1 0 0 0,0 0 0 0 0,0 0 0 0 0,0-1 0 0 0,-1 1 0 0 0,-1 0 0 0 0,1-1 0 0 0,-2 1 0 0 0,1-1 0 0 0,-1 1 0 0 0,0-1 1 0 0,-1 1-1 0 0,0-1 0 0 0,-2-9 0 0 0,3 17-700 0 0,-1 1-465 0 0,0 1 1050 0 0,1-1 0 0 0,0 0 0 0 0,-1 0 0 0 0,1 0 0 0 0,0 0 0 0 0,-1 0 0 0 0,1 1 0 0 0,0-1 0 0 0,-1 0 0 0 0,1 0 0 0 0,0 1 0 0 0,-1-1 0 0 0,1 0 0 0 0,0 1 0 0 0,-1-1 0 0 0,1 0 0 0 0,0 1 0 0 0,0-1 0 0 0,0 0 0 0 0,-1 1 0 0 0,1-1 0 0 0,0 0 1 0 0,0 1-1 0 0,0-1 0 0 0,0 0 0 0 0,0 1 0 0 0,0-1 0 0 0,0 1 0 0 0,0-1 0 0 0,0 0 0 0 0,0 1 0 0 0,0-1 0 0 0,0 1 0 0 0,0-1 0 0 0,0 0 0 0 0,0 1 0 0 0,0-1 0 0 0,0 1 0 0 0,0-1 0 0 0,0 0 0 0 0,1 1 0 0 0,-1-1 0 0 0,0 0 0 0 0,0 1 0 0 0,0-1 0 0 0,1 0 0 0 0,-1 1 0 0 0,0-1 0 0 0,1 1 0 0 0,15 28-1859 0 0,-9-18 1779 0 0,-5-3 126 0 0,1 0 0 0 0,0 0 0 0 0,0 0 0 0 0,1 0 0 0 0,0-1 0 0 0,1 1 0 0 0,-1-1 0 0 0,1 0 0 0 0,1-1 0 0 0,-1 1 0 0 0,1-1 0 0 0,11 9 0 0 0,-14-15 109 0 0,-1 1 0 0 0,0-2 0 0 0,1 1 0 0 0,-1 0-1 0 0,0 0 1 0 0,1-1 0 0 0,-1 1 0 0 0,0-1 0 0 0,1 0-1 0 0,-1 1 1 0 0,0-1 0 0 0,0 0 0 0 0,0 0-1 0 0,0-1 1 0 0,4-2 0 0 0,-2 2 45 0 0,5-3 367 0 0,1-1 0 0 0,-1-1 1 0 0,0 1-1 0 0,-1-2 0 0 0,1 1 0 0 0,-2-1 0 0 0,1 0 0 0 0,-1-1 0 0 0,0 1 0 0 0,9-18 1 0 0,-7 11 531 0 0,-1-2 0 0 0,0 1 0 0 0,-2-1 0 0 0,0 0 0 0 0,6-33 0 0 0,-11 49-957 0 0,-1 1 1 0 0,0 0 0 0 0,0-1-1 0 0,0 1 1 0 0,1-1-1 0 0,-1 1 1 0 0,0 0 0 0 0,0-1-1 0 0,0 1 1 0 0,0-1-1 0 0,0 1 1 0 0,0 0 0 0 0,0-1-1 0 0,0 1 1 0 0,0-1-1 0 0,0 1 1 0 0,0-1 0 0 0,0 1-1 0 0,0 0 1 0 0,0-1 0 0 0,0 1-1 0 0,-1-1 1 0 0,1 1-1 0 0,0 0 1 0 0,0-1 0 0 0,0 1-1 0 0,-1 0 1 0 0,1-1-1 0 0,0 1 1 0 0,0 0 0 0 0,-1-1-1 0 0,1 1 1 0 0,0 0-1 0 0,-1-1 1 0 0,-12 9 510 0 0,-12 23-179 0 0,22-27-337 0 0,1 0-1 0 0,0 1 1 0 0,0 0 0 0 0,0-1-1 0 0,0 1 1 0 0,1 0 0 0 0,0 0 0 0 0,0 0-1 0 0,1 0 1 0 0,-1 0 0 0 0,1 0-1 0 0,0 0 1 0 0,0 0 0 0 0,1 0-1 0 0,-1 0 1 0 0,1 0 0 0 0,0 0 0 0 0,1 0-1 0 0,-1 0 1 0 0,4 7 0 0 0,-2-8-209 0 0,-1 0 0 0 0,1 0 1 0 0,0-1-1 0 0,0 1 0 0 0,0-1 1 0 0,1 1-1 0 0,-1-1 1 0 0,1 0-1 0 0,0-1 0 0 0,-1 1 1 0 0,1-1-1 0 0,1 1 0 0 0,-1-1 1 0 0,0 0-1 0 0,0-1 0 0 0,1 1 1 0 0,-1-1-1 0 0,1 0 0 0 0,-1 0 1 0 0,1 0-1 0 0,0 0 0 0 0,6-1 1 0 0,30 0-6429 0 0,-15-5-3187 0 0,-11 0 2157 0 0</inkml:trace>
  <inkml:trace contextRef="#ctx0" brushRef="#br0" timeOffset="-597.18">1211 2020 3782 0 0,'0'-1'284'0'0,"0"1"-1"0"0,0-1 1 0 0,0 1 0 0 0,0-1-1 0 0,0 1 1 0 0,0-1 0 0 0,0 1-1 0 0,-1-1 1 0 0,1 1 0 0 0,0-1-1 0 0,0 1 1 0 0,0 0 0 0 0,-1-1-1 0 0,1 1 1 0 0,0-1 0 0 0,-1 1-1 0 0,1-1 1 0 0,0 1 0 0 0,-1 0-1 0 0,1-1 1 0 0,0 1 0 0 0,-1 0-1 0 0,1-1 1 0 0,-1 1 0 0 0,0-1-1 0 0,-4 5 3381 0 0,4 4-4533 0 0,2 14 1282 0 0,4 82 548 0 0,-3-94-1054 0 0,-1 0 0 0 0,1 0 0 0 0,1 0 0 0 0,0 0 0 0 0,0 0 0 0 0,1 0 0 0 0,8 15 0 0 0,-11-24 45 0 0,0 1-1 0 0,0 0 0 0 0,0-1 1 0 0,0 1-1 0 0,0-1 0 0 0,1 1 1 0 0,-1-1-1 0 0,0 0 0 0 0,1 1 1 0 0,-1-1-1 0 0,1 0 0 0 0,-1 0 1 0 0,1 0-1 0 0,0 0 0 0 0,-1 0 0 0 0,1-1 1 0 0,0 1-1 0 0,0 0 0 0 0,0-1 1 0 0,-1 1-1 0 0,1-1 0 0 0,3 1 1 0 0,-2-2 5 0 0,0 1 1 0 0,-1-1 0 0 0,1 0-1 0 0,0 1 1 0 0,-1-1 0 0 0,1 0-1 0 0,0 0 1 0 0,-1-1-1 0 0,1 1 1 0 0,-1-1 0 0 0,0 1-1 0 0,0-1 1 0 0,4-3 0 0 0,3-3-36 0 0,-1-1 0 0 0,-1 0 0 0 0,0 0 0 0 0,0-1-1 0 0,0 0 1 0 0,5-12 0 0 0,-1-4 180 0 0,17-52 0 0 0,-12 7 3845 0 0,-15 70-3505 0 0,-1 13-435 0 0,1 0 0 0 0,0-1 1 0 0,1 1-1 0 0,0 0 0 0 0,1-1 1 0 0,0 1-1 0 0,1-1 0 0 0,1 0 0 0 0,-1 0 1 0 0,2-1-1 0 0,-1 1 0 0 0,14 16 1 0 0,-18-25-190 0 0,1 0 0 0 0,0 0 0 0 0,0 0 1 0 0,0 0-1 0 0,0-1 0 0 0,0 1 1 0 0,0-1-1 0 0,0 1 0 0 0,1-1 1 0 0,-1 0-1 0 0,0 0 0 0 0,1 0 1 0 0,-1 0-1 0 0,1 0 0 0 0,-1-1 1 0 0,1 1-1 0 0,0-1 0 0 0,-1 1 1 0 0,1-1-1 0 0,-1 0 0 0 0,1 0 1 0 0,0 0-1 0 0,-1-1 0 0 0,1 1 1 0 0,3-2-1 0 0,-2 1 54 0 0,-1 0 1 0 0,1-1-1 0 0,-1 0 0 0 0,0 0 1 0 0,0 0-1 0 0,0 0 0 0 0,0-1 0 0 0,0 1 1 0 0,-1-1-1 0 0,1 0 0 0 0,-1 0 1 0 0,1 0-1 0 0,-1 0 0 0 0,0 0 1 0 0,0 0-1 0 0,3-7 0 0 0,8-23-211 0 0,-9 23 438 0 0,0-1 1 0 0,1 1-1 0 0,0 0 1 0 0,0 0-1 0 0,1 1 0 0 0,0 0 1 0 0,9-11-1 0 0,-11 18 159 0 0,-1 1 0 0 0,1-1-1 0 0,-1 1 1 0 0,1-1 0 0 0,-1 1-1 0 0,1 0 1 0 0,0 1 0 0 0,0-1-1 0 0,0 0 1 0 0,-1 1 0 0 0,8 0-1 0 0,19-3 376 0 0,-25 1-345 0 0,1-1 0 0 0,-1 1 1 0 0,1-1-1 0 0,-1 0 0 0 0,0 0 0 0 0,0 0 0 0 0,0-1 1 0 0,-1 0-1 0 0,1 0 0 0 0,-1 0 0 0 0,0 0 1 0 0,0-1-1 0 0,0 0 0 0 0,-1 0 0 0 0,4-6 1 0 0,-5 8-150 0 0,0 0 0 0 0,-1-1 0 0 0,0 1 0 0 0,0 0 0 0 0,0 0 0 0 0,0-1 0 0 0,-1 1 0 0 0,1 0 0 0 0,-1-1 0 0 0,0 1 0 0 0,0-1 0 0 0,0 1 0 0 0,0 0 0 0 0,-1-1 0 0 0,1 1 0 0 0,-1 0 0 0 0,0-1 0 0 0,0 1 0 0 0,0 0 0 0 0,0 0 0 0 0,-1 0 0 0 0,1 0 0 0 0,-1 0 0 0 0,0 0 0 0 0,0 0 0 0 0,0 0 0 0 0,0 1 0 0 0,-3-4 0 0 0,4 6-123 0 0,0-1 0 0 0,0 0 0 0 0,0 1 0 0 0,1-1 0 0 0,-1 1 0 0 0,0-1 0 0 0,0 1 0 0 0,0-1 0 0 0,0 1 0 0 0,0 0 0 0 0,0-1-1 0 0,0 1 1 0 0,0 0 0 0 0,0 0 0 0 0,0 0 0 0 0,0 0 0 0 0,0-1 0 0 0,0 2 0 0 0,0-1 0 0 0,0 0 0 0 0,0 0 0 0 0,0 0 0 0 0,0 0 0 0 0,0 1-1 0 0,0-1 1 0 0,0 0 0 0 0,0 1 0 0 0,0-1 0 0 0,0 1 0 0 0,0-1 0 0 0,0 1 0 0 0,0 0 0 0 0,0-1 0 0 0,1 1 0 0 0,-1 0 0 0 0,0-1 0 0 0,1 1-1 0 0,-1 0 1 0 0,0 0 0 0 0,1 0 0 0 0,-1 0 0 0 0,1-1 0 0 0,-1 3 0 0 0,-2 1-143 0 0,0 0 1 0 0,1 0-1 0 0,0 0 1 0 0,-1 0-1 0 0,2 1 0 0 0,-1-1 1 0 0,0 1-1 0 0,0 5 1 0 0,2-8-73 0 0,-1 0 1 0 0,1 0-1 0 0,0 0 0 0 0,0 0 1 0 0,0 1-1 0 0,0-1 1 0 0,0 0-1 0 0,1 0 0 0 0,-1 0 1 0 0,1 0-1 0 0,-1 0 1 0 0,1 0-1 0 0,0 0 0 0 0,0 0 1 0 0,0 0-1 0 0,0 0 1 0 0,0-1-1 0 0,0 1 0 0 0,0 0 1 0 0,1-1-1 0 0,1 3 1 0 0,0-2-41 0 0,-1 0 1 0 0,1-1 0 0 0,0 0-1 0 0,-1 0 1 0 0,1 0 0 0 0,0 0-1 0 0,0 0 1 0 0,0 0 0 0 0,-1-1-1 0 0,1 1 1 0 0,0-1 0 0 0,0 0-1 0 0,5 0 1 0 0,4-1-284 0 0,-1 0 1 0 0,0-1-1 0 0,0 0 1 0 0,0-1-1 0 0,0-1 1 0 0,-1 1-1 0 0,14-8 1 0 0,-17 8 368 0 0,-1-1 0 0 0,1 0 0 0 0,-1 0 0 0 0,1-1 0 0 0,-1 0 1 0 0,0 0-1 0 0,-1-1 0 0 0,1 1 0 0 0,-1-1 0 0 0,7-11 0 0 0,-8 10 287 0 0,-1 1-1 0 0,0 0 0 0 0,0-1 0 0 0,-1 1 0 0 0,0-1 0 0 0,0 0 0 0 0,-1 0 0 0 0,0 0 1 0 0,0 0-1 0 0,0 0 0 0 0,-1-14 0 0 0,-2-10 4030 0 0,-8-44 0 0 0,1 107-2677 0 0,8-2-1750 0 0,1 0 1 0 0,1 0-1 0 0,2 0 0 0 0,11 50 1 0 0,-13-76 52 0 0,0 0 0 0 0,1 0-1 0 0,0 0 1 0 0,-1 0 0 0 0,1-1 0 0 0,1 1 0 0 0,-1-1 0 0 0,0 1-1 0 0,1-1 1 0 0,0 0 0 0 0,5 6 0 0 0,-7-9 147 0 0,0 1 0 0 0,0 0 0 0 0,0-1-1 0 0,0 1 1 0 0,0-1 0 0 0,-1 0 0 0 0,1 1 0 0 0,0-1 0 0 0,0 0-1 0 0,0 1 1 0 0,0-1 0 0 0,0 0 0 0 0,0 0 0 0 0,0 0 0 0 0,0 0 0 0 0,0 0-1 0 0,0 0 1 0 0,0 0 0 0 0,0 0 0 0 0,2-1 0 0 0,-2 0 39 0 0,1 0 0 0 0,0 0 1 0 0,-1 0-1 0 0,1 0 0 0 0,-1 0 1 0 0,1 0-1 0 0,-1 0 0 0 0,0-1 0 0 0,1 1 1 0 0,-1-1-1 0 0,0 1 0 0 0,0-1 1 0 0,0 1-1 0 0,1-4 0 0 0,5-8-51 0 0,0 0 79 0 0,0 1 0 0 0,17-24 0 0 0,-23 35-20 0 0,0-1 0 0 0,1 0 0 0 0,-1 0 0 0 0,1 0 0 0 0,-1 1 0 0 0,1-1 0 0 0,0 1 0 0 0,-1 0-1 0 0,1-1 1 0 0,0 1 0 0 0,0 0 0 0 0,0 0 0 0 0,0 0 0 0 0,0 0 0 0 0,0 0 0 0 0,0 1 0 0 0,1-1 0 0 0,-1 1 0 0 0,0-1-1 0 0,0 1 1 0 0,0 0 0 0 0,1 0 0 0 0,-1 0 0 0 0,0 0 0 0 0,0 0 0 0 0,3 1 0 0 0,0 1 9 0 0,-1 0-1 0 0,0 0 1 0 0,-1 0 0 0 0,1 1 0 0 0,0 0 0 0 0,-1 0-1 0 0,0 0 1 0 0,1 0 0 0 0,-1 0 0 0 0,5 8-1 0 0,-6-8-25 0 0,-1-1-1 0 0,1 1 0 0 0,0 0 0 0 0,1-1 0 0 0,-1 1 0 0 0,0-1 0 0 0,1 0 0 0 0,0 0 0 0 0,-1 0 0 0 0,1 0 0 0 0,0 0 0 0 0,0 0 1 0 0,0-1-1 0 0,0 0 0 0 0,0 1 0 0 0,0-1 0 0 0,0 0 0 0 0,1-1 0 0 0,-1 1 0 0 0,0 0 0 0 0,1-1 0 0 0,2 0 0 0 0,3-1-9 0 0,-1-2 0 0 0,1 1-1 0 0,-1-1 1 0 0,0-1-1 0 0,0 1 1 0 0,-1-1-1 0 0,1-1 1 0 0,-1 1-1 0 0,0-1 1 0 0,0-1-1 0 0,10-9 1 0 0,32-21-128 0 0,-37 29 121 0 0,8-5 51 0 0,0 0 0 0 0,0 2 0 0 0,1 0 0 0 0,0 1 0 0 0,25-6 0 0 0,-45 15-68 0 0,0 0 1 0 0,0-1-1 0 0,0 1 0 0 0,0 0 0 0 0,0 0 0 0 0,0 0 0 0 0,0-1 0 0 0,0 1 0 0 0,0 0 0 0 0,1 1 0 0 0,-1-1 0 0 0,0 0 1 0 0,0 0-1 0 0,0 0 0 0 0,0 1 0 0 0,0-1 0 0 0,0 0 0 0 0,0 1 0 0 0,0-1 0 0 0,0 1 0 0 0,0-1 0 0 0,0 1 0 0 0,0 0 0 0 0,0-1 1 0 0,0 1-1 0 0,-1 0 0 0 0,1 0 0 0 0,0 0 0 0 0,0-1 0 0 0,-1 1 0 0 0,1 0 0 0 0,-1 0 0 0 0,1 0 0 0 0,0 0 0 0 0,-1 0 1 0 0,0 0-1 0 0,1 0 0 0 0,-1 0 0 0 0,0 0 0 0 0,1 1 0 0 0,-1-1 0 0 0,0 1 0 0 0,0 4-746 0 0,0-1-1 0 0,0 0 0 0 0,0 1 1 0 0,-1-1-1 0 0,1 1 0 0 0,-2-1 1 0 0,-1 7-1 0 0,-2 4-2342 0 0</inkml:trace>
  <inkml:trace contextRef="#ctx0" brushRef="#br0" timeOffset="39451.75">1 316 1250 0 0,'19'-7'1886'0'0,"92"-73"732"0"0,-20 13-2279 0 0,38-15-892 0 0,8 12-3415 0 0,-115 61 2400 0 0</inkml:trace>
  <inkml:trace contextRef="#ctx0" brushRef="#br0" timeOffset="39752.72">95 1420 3686 0 0,'0'0'1478'0'0,"15"-11"273"0"0,126-107 257 0 0,-3 2-2794 0 0,-102 88-798 0 0,1 2 0 0 0,1 2 1 0 0,59-29-1 0 0,-74 44-212 0 0</inkml:trace>
  <inkml:trace contextRef="#ctx0" brushRef="#br0" timeOffset="40052.08">490 2250 3820 0 0,'3'-8'345'0'0,"0"1"-1"0"0,0 0 1 0 0,1 1 0 0 0,0-1-1 0 0,1 0 1 0 0,-1 1 0 0 0,1 0-1 0 0,0 0 1 0 0,1 1 0 0 0,6-6-1 0 0,4-5-60 0 0,8-9-157 0 0,0 1 1 0 0,2 2 0 0 0,1 1 0 0 0,35-22-1 0 0,-42 31-897 0 0,0 1 0 0 0,1 0-1 0 0,0 2 1 0 0,0 0 0 0 0,1 2-1 0 0,0 0 1 0 0,27-4 0 0 0,-20 8-1593 0 0</inkml:trace>
  <inkml:trace contextRef="#ctx0" brushRef="#br0" timeOffset="40759.99">589 2862 3642 0 0,'2'-3'260'0'0,"1"0"0"0"0,-1 0 0 0 0,1 0 0 0 0,0 1 0 0 0,0-1 0 0 0,0 1 0 0 0,0-1 0 0 0,0 1 1 0 0,5-2-1 0 0,0-1 121 0 0,108-85 1370 0 0,111-75-911 0 0,-162 129-1436 0 0,-65 35 532 0 0,25-3 3410 0 0,-25 4-2629 0 0,10-6-10862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1:36:50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7 556 3718 0 0,'-6'2'7651'0'0,"6"-2"-7612"0"0,0 0-1 0 0,0 0 1 0 0,0 1-1 0 0,0-1 1 0 0,0 0-1 0 0,0 0 1 0 0,0 0-1 0 0,0 1 1 0 0,0-1-1 0 0,0 0 1 0 0,0 0-1 0 0,0 1 1 0 0,0-1-1 0 0,0 0 1 0 0,0 0-1 0 0,0 0 1 0 0,1 1-1 0 0,-1-1 1 0 0,0 0-1 0 0,0 0 0 0 0,0 0 1 0 0,0 0-1 0 0,0 1 1 0 0,1-1-1 0 0,-1 0 1 0 0,0 0-1 0 0,0 0 1 0 0,0 0-1 0 0,1 0 1 0 0,-1 0-1 0 0,0 0 1 0 0,0 0-1 0 0,0 1 1 0 0,1-1-1 0 0,-1 0 1 0 0,0 0-1 0 0,0 0 1 0 0,1 0-1 0 0,-1 0 1 0 0,0 0-1 0 0,0 0 1 0 0,1 0-1 0 0,-1 0 1 0 0,0 0-1 0 0,0-1 1 0 0,0 1-1 0 0,1 0 1 0 0,-1 0-1 0 0,40-2 1392 0 0,0-2 0 0 0,64-16-1 0 0,-33 6-863 0 0,187-27 290 0 0,292-9-1 0 0,-340 43-780 0 0,265-17-2651 0 0,-473 24 2645 0 0,37-7-4361 0 0,-39 7 4096 0 0,1 0-1 0 0,-1-1 1 0 0,1 1-1 0 0,-1 0 0 0 0,1 0 1 0 0,-1-1-1 0 0,1 1 1 0 0,-1 0-1 0 0,1-1 1 0 0,-1 1-1 0 0,0 0 0 0 0,1-1 1 0 0,-1 1-1 0 0,0 0 1 0 0,1-1-1 0 0,-1 1 0 0 0,0-1 1 0 0,1 1-1 0 0,-1-1 1 0 0,0 1-1 0 0,0-1 0 0 0,0 1 1 0 0,1-1-1 0 0,-1 0-71 0 0,-1 0 0 0 0,1 0-1 0 0,0 0 1 0 0,-1 0 0 0 0,1 0-1 0 0,0 0 1 0 0,-1 0 0 0 0,1 1-1 0 0,-1-1 1 0 0,1 0 0 0 0,-1 0-1 0 0,0 0 1 0 0,1 1 0 0 0,-1-1-1 0 0,0 0 1 0 0,1 1 0 0 0,-1-1-1 0 0,-1 0 1 0 0,-8-6-3003 0 0</inkml:trace>
  <inkml:trace contextRef="#ctx0" brushRef="#br0" timeOffset="362.47">1438 253 3378 0 0,'-13'-3'7327'0'0,"23"12"-3264"0"0,13 1-3974 0 0,0-2 0 0 0,0 0-1 0 0,1-1 1 0 0,0-2-1 0 0,31 4 1 0 0,128 2-114 0 0,-98-7 292 0 0,-69-4-334 0 0,-6 0 114 0 0,0 0 0 0 0,0 1 0 0 0,-1 0 0 0 0,1 0 0 0 0,12 4 0 0 0,-21-4-21 0 0,0-1-1 0 0,1 1 1 0 0,-1-1 0 0 0,0 1 0 0 0,0 0 0 0 0,0-1 0 0 0,0 1-1 0 0,0 0 1 0 0,0 0 0 0 0,0 0 0 0 0,0-1 0 0 0,0 1 0 0 0,0 0-1 0 0,0 0 1 0 0,-1 1 0 0 0,1-1 0 0 0,0 0 0 0 0,0 2 0 0 0,0-1 16 0 0,-1 0 0 0 0,0 0 1 0 0,0 0-1 0 0,0 0 1 0 0,0-1-1 0 0,0 1 0 0 0,-1 0 1 0 0,1 0-1 0 0,-1 0 0 0 0,1 0 1 0 0,-1-1-1 0 0,1 1 1 0 0,-1 0-1 0 0,0 0 0 0 0,0-1 1 0 0,0 1-1 0 0,-1 1 1 0 0,-8 13-62 0 0,-1 0 1 0 0,-23 24-1 0 0,15-21-1161 0 0,-1-1 1 0 0,0-1-1 0 0,-25 15 0 0 0,-60 35-6805 0 0,68-47 3746 0 0</inkml:trace>
  <inkml:trace contextRef="#ctx0" brushRef="#br0" timeOffset="1071.42">2973 158 4240 0 0,'-1'-15'7631'0'0,"1"10"-6173"0"0,0 0 0 0 0,-1 0 0 0 0,0 0 0 0 0,0 0 0 0 0,-2-9 0 0 0,2 13-1384 0 0,1 0 0 0 0,0 1 1 0 0,-1-1-1 0 0,1 0 1 0 0,-1 1-1 0 0,1-1 1 0 0,-1 0-1 0 0,1 1 0 0 0,-1-1 1 0 0,0 1-1 0 0,1-1 1 0 0,-1 1-1 0 0,0-1 1 0 0,1 1-1 0 0,-1-1 1 0 0,0 1-1 0 0,1 0 0 0 0,-1-1 1 0 0,0 1-1 0 0,0 0 1 0 0,0-1-1 0 0,1 1 1 0 0,-1 0-1 0 0,0 0 0 0 0,0 0 1 0 0,0 0-1 0 0,1 0 1 0 0,-1 0-1 0 0,0 0 1 0 0,0 0-1 0 0,0 0 0 0 0,0 1 1 0 0,1-1-1 0 0,-1 0 1 0 0,0 0-1 0 0,0 1 1 0 0,1-1-1 0 0,-1 0 1 0 0,0 1-1 0 0,1-1 0 0 0,-1 1 1 0 0,0-1-1 0 0,0 1 1 0 0,-6 4-9 0 0,0-1-1 0 0,1 1 1 0 0,-1 0 0 0 0,1 1 0 0 0,0-1 0 0 0,1 1-1 0 0,-1 1 1 0 0,1-1 0 0 0,0 1 0 0 0,1-1 0 0 0,-1 1 0 0 0,2 1-1 0 0,-1-1 1 0 0,1 1 0 0 0,0-1 0 0 0,-4 14 0 0 0,6-17-172 0 0,1 1 1 0 0,-1-1 0 0 0,0 0 0 0 0,1 0 0 0 0,0 1-1 0 0,0-1 1 0 0,0 0 0 0 0,1 0 0 0 0,-1 1 0 0 0,1-1 0 0 0,0 0-1 0 0,0 0 1 0 0,1 0 0 0 0,-1 0 0 0 0,1 0 0 0 0,0 0-1 0 0,0 0 1 0 0,0-1 0 0 0,0 1 0 0 0,1-1 0 0 0,-1 1-1 0 0,1-1 1 0 0,0 0 0 0 0,0 0 0 0 0,0 0 0 0 0,1 0-1 0 0,-1-1 1 0 0,1 1 0 0 0,-1-1 0 0 0,1 0 0 0 0,0 0-1 0 0,0 0 1 0 0,6 1 0 0 0,2 1-855 0 0,1-1-1 0 0,0 0 1 0 0,0-1 0 0 0,0-1 0 0 0,0 0-1 0 0,0 0 1 0 0,0-1 0 0 0,0-1 0 0 0,22-4-1 0 0,-10 0-746 0 0,-1 0-1 0 0,0-2 0 0 0,0-1 0 0 0,26-13 0 0 0,-17 5-1576 0 0</inkml:trace>
  <inkml:trace contextRef="#ctx0" brushRef="#br0" timeOffset="1245.4">3419 47 5416 0 0,'-12'-11'9746'0'0,"12"11"-9647"0"0,0 0 1 0 0,0-1 0 0 0,0 1 0 0 0,0-1 0 0 0,0 1 0 0 0,-1 0 0 0 0,1-1-1 0 0,0 1 1 0 0,0 0 0 0 0,-1-1 0 0 0,1 1 0 0 0,0 0 0 0 0,0-1 0 0 0,-1 1-1 0 0,1 0 1 0 0,0 0 0 0 0,-1-1 0 0 0,1 1 0 0 0,0 0 0 0 0,-1 0-1 0 0,1 0 1 0 0,-1 0 0 0 0,1-1 0 0 0,0 1 0 0 0,-1 0 0 0 0,1 0 0 0 0,-1 0-1 0 0,1 0 1 0 0,0 0 0 0 0,-1 0 0 0 0,1 0 0 0 0,-1 0 0 0 0,1 0-1 0 0,-1 0 1 0 0,1 0 0 0 0,0 0 0 0 0,-1 0 0 0 0,1 1 0 0 0,-1-1 0 0 0,1 0-1 0 0,0 0 1 0 0,-1 0 0 0 0,1 0 0 0 0,0 1 0 0 0,-1-1 0 0 0,1 0 0 0 0,0 1-1 0 0,-1-1 1 0 0,1 0 0 0 0,0 0 0 0 0,0 1 0 0 0,-1-1 0 0 0,1 0-1 0 0,0 1 1 0 0,0-1 0 0 0,0 1 0 0 0,-1-1 0 0 0,1 0 0 0 0,0 1 0 0 0,0-1-1 0 0,0 0 1 0 0,0 1 0 0 0,0-1 0 0 0,0 1 0 0 0,0-1 0 0 0,0 1 0 0 0,0-1-1 0 0,-5 12 251 0 0,1 1 0 0 0,0-1 0 0 0,1 1 0 0 0,0-1 0 0 0,-1 18 0 0 0,-1 68 305 0 0,5-77-469 0 0,-1 28-1737 0 0,7 57 0 0 0,-4-87-1431 0 0,1 0-1 0 0,1 0 0 0 0,9 24 0 0 0,-4-34-2829 0 0,-4-6 1777 0 0</inkml:trace>
  <inkml:trace contextRef="#ctx0" brushRef="#br0" timeOffset="1516.42">3400 35 4184 0 0,'-1'-6'1198'0'0,"2"-7"6433"0"0,0 12-7518 0 0,0 1 1 0 0,1 0-1 0 0,-1 0 1 0 0,1 0-1 0 0,-1 0 0 0 0,0 0 1 0 0,1 0-1 0 0,-1 0 1 0 0,0 0-1 0 0,1 1 1 0 0,-1-1-1 0 0,0 0 1 0 0,1 1-1 0 0,0 0 1 0 0,13 3 237 0 0,0 0-71 0 0,1 1-1 0 0,23 11 1 0 0,-36-15-258 0 0,0 1 1 0 0,0-1 0 0 0,0 1-1 0 0,-1 0 1 0 0,1 0 0 0 0,0 0-1 0 0,-1 0 1 0 0,1 0-1 0 0,-1 0 1 0 0,0 1 0 0 0,0-1-1 0 0,0 1 1 0 0,0 0 0 0 0,0 0-1 0 0,0 0 1 0 0,-1-1 0 0 0,0 1-1 0 0,3 7 1 0 0,-4-8-7 0 0,0 1 0 0 0,0-1 1 0 0,0 0-1 0 0,0 1 0 0 0,-1-1 0 0 0,1 0 1 0 0,-1 1-1 0 0,1-1 0 0 0,-1 0 0 0 0,0 0 1 0 0,0 1-1 0 0,0-1 0 0 0,0 0 0 0 0,0 0 0 0 0,0 0 1 0 0,-1 0-1 0 0,1 0 0 0 0,-1 0 0 0 0,1-1 1 0 0,-1 1-1 0 0,0 0 0 0 0,0-1 0 0 0,-2 2 1 0 0,-7 5-323 0 0,0 0 1 0 0,-25 11-1 0 0,17-9-723 0 0,-35 18-2086 0 0,17-12-4766 0 0</inkml:trace>
  <inkml:trace contextRef="#ctx0" brushRef="#br0" timeOffset="1829.61">3748 23 8126 0 0,'2'5'325'0'0,"-1"0"3203"0"0,-2-12 3411 0 0,-9 40-3860 0 0,4-8-2591 0 0,1 1 0 0 0,1 0 1 0 0,0 27-1 0 0,4-46-489 0 0,0-1 0 0 0,0 1 0 0 0,0-1 0 0 0,1 1 0 0 0,0-1 0 0 0,0 1 0 0 0,1-1 0 0 0,0 0 0 0 0,0 1 0 0 0,0-1 0 0 0,1 0 0 0 0,0 0 0 0 0,0-1 0 0 0,0 1 0 0 0,1-1 0 0 0,0 1 0 0 0,8 8 0 0 0,-10-13-9 0 0,0 1 0 0 0,0 0 0 0 0,1-1 0 0 0,-1 0 0 0 0,0 1 0 0 0,1-1 0 0 0,-1 0 0 0 0,1 0 0 0 0,0 0 0 0 0,-1-1 0 0 0,1 1 0 0 0,0-1 0 0 0,-1 1 0 0 0,1-1 0 0 0,0 0 0 0 0,-1 0 0 0 0,1 0 0 0 0,3-1 0 0 0,-1 0 3 0 0,0 0 0 0 0,1-1 0 0 0,-1 1 0 0 0,0-1 0 0 0,0-1 0 0 0,0 1 0 0 0,0-1 0 0 0,7-5 0 0 0,-1 0 49 0 0,-1-1 0 0 0,0 0 0 0 0,0-1 0 0 0,-1 0 0 0 0,0-1-1 0 0,11-16 1 0 0,-13 15 8 0 0,0-1 0 0 0,-1 0-1 0 0,0 0 1 0 0,-1 0-1 0 0,0-1 1 0 0,-1 0-1 0 0,-1 0 1 0 0,0 0-1 0 0,-1 0 1 0 0,-1 0 0 0 0,0-1-1 0 0,-1-18 1 0 0,0 32-229 0 0,0 0 0 0 0,0 0 1 0 0,0 1-1 0 0,-1-1 0 0 0,1 0 1 0 0,0 0-1 0 0,0 1 0 0 0,0-1 0 0 0,-1 0 1 0 0,1 0-1 0 0,0 1 0 0 0,0-1 1 0 0,-1 0-1 0 0,1 1 0 0 0,-1-1 0 0 0,1 1 1 0 0,-1-1-1 0 0,1 0 0 0 0,-1 1 1 0 0,1-1-1 0 0,-1 1 0 0 0,1-1 0 0 0,-1 1 1 0 0,0 0-1 0 0,1-1 0 0 0,-1 1 1 0 0,0 0-1 0 0,1-1 0 0 0,-2 1 1 0 0,0 0-171 0 0,0 0 0 0 0,1 0 0 0 0,-1 0 0 0 0,0 0 0 0 0,0 0 0 0 0,1 1 0 0 0,-1-1 0 0 0,0 1 0 0 0,0-1 0 0 0,1 1 0 0 0,-1 0 0 0 0,-1 0 0 0 0,-9 6-2463 0 0,1 0 1 0 0,-17 15-1 0 0,22-17 891 0 0,-11 9-2430 0 0</inkml:trace>
  <inkml:trace contextRef="#ctx0" brushRef="#br0" timeOffset="2237.49">2728 848 2368 0 0,'347'-51'6363'0'0,"29"-3"-3805"0"0,38 19-1692 0 0,-234 22-3367 0 0,-1-3-4668 0 0,-155 14 4692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1T11:36:53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1 122 20520,'1345'-121'0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1:36:20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18 243 4908 0 0,'-3'-2'3868'0'0,"3"2"-3641"0"0,0 0 1 0 0,0 0-1 0 0,-5 1 5916 0 0,4 0-5916 0 0,-4 41 1105 0 0,1 69 0 0 0,12 43-2348 0 0,-5-130-1099 0 0,11 46 0 0 0,-4-30-2947 0 0,-4-21 462 0 0</inkml:trace>
  <inkml:trace contextRef="#ctx0" brushRef="#br0" timeOffset="244.47">20 195 3816 0 0,'-3'-11'2908'0'0,"2"10"-2619"0"0,1 0-1 0 0,0 0 1 0 0,-1 1-1 0 0,1-1 0 0 0,0 0 1 0 0,0 0-1 0 0,-1 0 1 0 0,1 0-1 0 0,0 0 1 0 0,0 0-1 0 0,0 0 0 0 0,0 0 1 0 0,0 0-1 0 0,0 0 1 0 0,1 0-1 0 0,-1 0 1 0 0,1-1-1 0 0,13-8 376 0 0,-6 9-494 0 0,0 0-1 0 0,-1 0 1 0 0,1 1 0 0 0,0-1-1 0 0,0 2 1 0 0,-1-1-1 0 0,1 1 1 0 0,13 3 0 0 0,-16-3-120 0 0,1 0 1 0 0,-1 1-1 0 0,1 0 1 0 0,-1 0-1 0 0,1 0 1 0 0,-1 0-1 0 0,0 1 1 0 0,0 0-1 0 0,0 0 1 0 0,-1 0-1 0 0,1 1 1 0 0,6 6-1 0 0,-9-7-14 0 0,0-1-1 0 0,-1 1 1 0 0,1 0 0 0 0,-1-1-1 0 0,0 1 1 0 0,0 0 0 0 0,0 0-1 0 0,0 0 1 0 0,0 0 0 0 0,0 0-1 0 0,-1 0 1 0 0,0 0 0 0 0,1 0-1 0 0,-1 0 1 0 0,-1 6 0 0 0,0-3 21 0 0,0 0 0 0 0,0-1 1 0 0,-1 1-1 0 0,0 0 0 0 0,0-1 0 0 0,-1 0 1 0 0,-5 10-1 0 0,-1-2-447 0 0,-1 0 0 0 0,0 0 1 0 0,-1-1-1 0 0,0 0 0 0 0,-15 11 0 0 0,-12 4-2980 0 0,37-26 2744 0 0,-1 0 0 0 0,0 0 0 0 0,0 0 0 0 0,0 0 0 0 0,0 0 0 0 0,0 0 0 0 0,0-1 0 0 0,0 1 0 0 0,0-1-1 0 0,-5 1 1 0 0,4-4-2560 0 0</inkml:trace>
  <inkml:trace contextRef="#ctx0" brushRef="#br0" timeOffset="822.33">261 151 5416 0 0,'-1'1'5245'0'0,"3"-2"-4940"0"0,1 0 0 0 0,-1 1-1 0 0,1-1 1 0 0,-1 1 0 0 0,1-1 0 0 0,0 1 0 0 0,-1 0 0 0 0,1 0-1 0 0,0 0 1 0 0,-1 0 0 0 0,6 2 0 0 0,1 1-138 0 0,-1 0 0 0 0,1 1 1 0 0,-1 1-1 0 0,0-1 0 0 0,-1 1 0 0 0,1 1 1 0 0,-1-1-1 0 0,0 1 0 0 0,0 0 1 0 0,-1 1-1 0 0,1 0 0 0 0,-2 0 0 0 0,8 11 1 0 0,-10-15-150 0 0,-1 1 1 0 0,1 0-1 0 0,-1 0 1 0 0,0 0-1 0 0,0 1 1 0 0,-1-1-1 0 0,1 0 1 0 0,-1 1-1 0 0,0-1 1 0 0,0 1-1 0 0,0-1 1 0 0,-1 1 0 0 0,1 0-1 0 0,-1-1 1 0 0,0 1-1 0 0,-1 0 1 0 0,1-1-1 0 0,-1 1 1 0 0,0-1-1 0 0,0 1 1 0 0,0-1-1 0 0,-1 1 1 0 0,0-1-1 0 0,1 0 1 0 0,-1 0-1 0 0,-1 0 1 0 0,1 0-1 0 0,-4 5 1 0 0,5-8 23 0 0,0 0 0 0 0,0 1-1 0 0,0-1 1 0 0,0 0 0 0 0,-1 0 0 0 0,1 1 0 0 0,0-1 0 0 0,-1 0 0 0 0,1 0 0 0 0,0-1-1 0 0,-1 1 1 0 0,1 0 0 0 0,-1 0 0 0 0,-2 0 0 0 0,3-1-21 0 0,0 0 0 0 0,1 0 1 0 0,-1 0-1 0 0,1 0 0 0 0,-1 0 1 0 0,1 0-1 0 0,-1 0 0 0 0,0-1 0 0 0,1 1 1 0 0,-1 0-1 0 0,1 0 0 0 0,-1-1 1 0 0,1 1-1 0 0,-1 0 0 0 0,1-1 0 0 0,-1 1 1 0 0,1 0-1 0 0,-1-1 0 0 0,1 1 0 0 0,0-1 1 0 0,-1 1-1 0 0,1 0 0 0 0,0-1 1 0 0,-1 1-1 0 0,1-1 0 0 0,0 1 0 0 0,-1-2 1 0 0,0-1 9 0 0,0 0-1 0 0,0 0 1 0 0,0 0 0 0 0,1 0 0 0 0,-1-1-1 0 0,1 1 1 0 0,0 0 0 0 0,0 0 0 0 0,0-1-1 0 0,0 1 1 0 0,1 0 0 0 0,0-5 0 0 0,3-3-306 0 0,0 1 0 0 0,0 0 1 0 0,1 0-1 0 0,0 1 0 0 0,0 0 1 0 0,1-1-1 0 0,1 2 0 0 0,-1-1 1 0 0,2 1-1 0 0,-1 0 0 0 0,1 1 0 0 0,12-10 1 0 0,-9 8-597 0 0,0 1 0 0 0,1 0 0 0 0,0 1 0 0 0,1 1 0 0 0,-1 0 0 0 0,1 0 0 0 0,1 1 0 0 0,26-6 0 0 0,-38 10 768 0 0,0 1-1 0 0,0 0 1 0 0,0-1 0 0 0,1 1-1 0 0,-1 0 1 0 0,0 0-1 0 0,0 0 1 0 0,0 0-1 0 0,0 1 1 0 0,0-1 0 0 0,0 0-1 0 0,0 1 1 0 0,3 1-1 0 0,-4-2 131 0 0,0 1 0 0 0,-1-1-1 0 0,1 1 1 0 0,0 0 0 0 0,-1-1 0 0 0,1 1-1 0 0,0 0 1 0 0,-1-1 0 0 0,1 1 0 0 0,-1 0-1 0 0,1 0 1 0 0,-1 0 0 0 0,0-1 0 0 0,1 1-1 0 0,-1 0 1 0 0,0 0 0 0 0,0 0-1 0 0,1 0 1 0 0,-1 0 0 0 0,0 0 0 0 0,0 1-1 0 0,-1 6 470 0 0,0 0 0 0 0,0-1-1 0 0,-1 1 1 0 0,0 0 0 0 0,-1-1-1 0 0,-3 8 1 0 0,-7 28 327 0 0,13-39-719 0 0,0 0 0 0 0,0 0 0 0 0,0 0-1 0 0,0 0 1 0 0,1 1 0 0 0,0-1 0 0 0,0 0 0 0 0,0 0-1 0 0,0-1 1 0 0,0 1 0 0 0,1 0 0 0 0,2 4-1 0 0,-3-7-69 0 0,0 1-1 0 0,0-1 0 0 0,0 1 0 0 0,0-1 0 0 0,1 0 0 0 0,-1 0 1 0 0,0 0-1 0 0,1 0 0 0 0,-1 0 0 0 0,0 0 0 0 0,1 0 0 0 0,-1 0 1 0 0,1 0-1 0 0,0-1 0 0 0,-1 1 0 0 0,1-1 0 0 0,-1 1 0 0 0,1-1 1 0 0,0 0-1 0 0,0 1 0 0 0,-1-1 0 0 0,1 0 0 0 0,0 0 0 0 0,-1 0 1 0 0,1 0-1 0 0,0-1 0 0 0,0 1 0 0 0,-1 0 0 0 0,1-1 0 0 0,-1 1 1 0 0,4-2-1 0 0,4-1 163 0 0,0-1 1 0 0,1 0-1 0 0,-1 0 1 0 0,0-1 0 0 0,-1 0-1 0 0,1-1 1 0 0,-1 0-1 0 0,0 0 1 0 0,7-8-1 0 0,-12 10-8 0 0,0 1 0 0 0,0-1 0 0 0,-1 1 0 0 0,1-1-1 0 0,-1 0 1 0 0,0 0 0 0 0,0 0 0 0 0,0 0 0 0 0,-1-1-1 0 0,1 1 1 0 0,-1 0 0 0 0,0-1 0 0 0,0 1 0 0 0,-1 0-1 0 0,1-1 1 0 0,-1 1 0 0 0,0-1 0 0 0,0 1 0 0 0,-1-1-1 0 0,1 1 1 0 0,-1-1 0 0 0,-2-7 0 0 0,1 5-100 0 0,0 1-1 0 0,-1 0 1 0 0,1 0 0 0 0,-1 0 0 0 0,-1 0-1 0 0,1 0 1 0 0,-1 0 0 0 0,0 1 0 0 0,0 0-1 0 0,-1 0 1 0 0,1 0 0 0 0,-1 0 0 0 0,-10-6-1 0 0,12 9-222 0 0,0 0-1 0 0,0 1 1 0 0,0-1 0 0 0,0 1-1 0 0,0 0 1 0 0,0 0-1 0 0,0 0 1 0 0,0 1-1 0 0,0-1 1 0 0,0 1 0 0 0,-1 0-1 0 0,-5 0 1 0 0,5 0-324 0 0,1 1 0 0 0,-1 0 0 0 0,1 0 1 0 0,-1 0-1 0 0,1 0 0 0 0,-1 0 0 0 0,1 1 1 0 0,0 0-1 0 0,0 0 0 0 0,0 0 0 0 0,0 0 1 0 0,0 0-1 0 0,-4 4 0 0 0,4-3-731 0 0,1 0-1 0 0,-1 0 1 0 0,0 1 0 0 0,1-1-1 0 0,0 1 1 0 0,-3 5 0 0 0,3-3-3052 0 0</inkml:trace>
  <inkml:trace contextRef="#ctx0" brushRef="#br0" timeOffset="1124.75">1078 15 4026 0 0,'-1'0'282'0'0,"-1"-2"753"0"0,-1 1 0 0 0,0 0 0 0 0,1 0 1 0 0,-1 0-1 0 0,0 0 0 0 0,0 0 0 0 0,0 0 0 0 0,1 1 0 0 0,-1-1 1 0 0,-5 1-1 0 0,-6 7 2398 0 0,-2 12-3895 0 0,7-7 677 0 0,1 0-1 0 0,1 1 1 0 0,0 0 0 0 0,0 0 0 0 0,1 1 0 0 0,1 0-1 0 0,-4 16 1 0 0,7-24-278 0 0,1 0 0 0 0,0 0 0 0 0,0 0-1 0 0,0 0 1 0 0,1 0 0 0 0,0 0 0 0 0,0 0-1 0 0,0 0 1 0 0,1 0 0 0 0,0 0 0 0 0,0-1 0 0 0,1 1-1 0 0,-1 0 1 0 0,1 0 0 0 0,1-1 0 0 0,-1 1-1 0 0,1-1 1 0 0,0 0 0 0 0,0 0 0 0 0,5 7 0 0 0,-6-10-288 0 0,1 0 1 0 0,-1 0 0 0 0,0 0-1 0 0,1 0 1 0 0,0 0 0 0 0,0 0-1 0 0,-1-1 1 0 0,1 1-1 0 0,0-1 1 0 0,0 0 0 0 0,0 0-1 0 0,0 0 1 0 0,0 0 0 0 0,1-1-1 0 0,-1 1 1 0 0,0-1 0 0 0,0 0-1 0 0,4 0 1 0 0,0 0-634 0 0,-1-1-1 0 0,0 0 1 0 0,1 0 0 0 0,-1 0-1 0 0,0-1 1 0 0,0 0-1 0 0,0 0 1 0 0,7-5 0 0 0,4-2-2547 0 0</inkml:trace>
  <inkml:trace contextRef="#ctx0" brushRef="#br0" timeOffset="1447.41">1252 159 1138 0 0,'21'-4'6465'0'0,"-17"2"-5823"0"0,0-1 0 0 0,0 1 1 0 0,0-1-1 0 0,0 0 0 0 0,0 0 0 0 0,-1 0 0 0 0,1 0 0 0 0,-1 0 0 0 0,0-1 0 0 0,0 0 1 0 0,3-5-1 0 0,-4 7-450 0 0,-1 0 0 0 0,0 0 1 0 0,0 0-1 0 0,0-1 0 0 0,0 1 1 0 0,0 0-1 0 0,-1 0 0 0 0,1-1 1 0 0,-1 1-1 0 0,1 0 0 0 0,-1-1 1 0 0,0 1-1 0 0,0 0 0 0 0,0-1 1 0 0,0 1-1 0 0,-1-1 1 0 0,1 1-1 0 0,0 0 0 0 0,-1-1 1 0 0,0 1-1 0 0,1 0 0 0 0,-1 0 1 0 0,0 0-1 0 0,0-1 0 0 0,-3-2 1 0 0,4 4-169 0 0,-1 0 1 0 0,0 0 0 0 0,0 0 0 0 0,0 0-1 0 0,0 0 1 0 0,-1 1 0 0 0,1-1 0 0 0,0 0-1 0 0,0 1 1 0 0,0-1 0 0 0,-1 0 0 0 0,1 1-1 0 0,0 0 1 0 0,0-1 0 0 0,-1 1 0 0 0,1 0 0 0 0,0 0-1 0 0,-1-1 1 0 0,1 1 0 0 0,-1 0 0 0 0,1 0-1 0 0,0 0 1 0 0,-1 1 0 0 0,1-1 0 0 0,0 0-1 0 0,-1 1 1 0 0,1-1 0 0 0,0 0 0 0 0,0 1-1 0 0,-1-1 1 0 0,1 1 0 0 0,0 0 0 0 0,0 0-1 0 0,0-1 1 0 0,0 1 0 0 0,-2 1 0 0 0,-3 3-12 0 0,0-1 1 0 0,0 1-1 0 0,1 0 1 0 0,-1 0-1 0 0,-4 7 1 0 0,8-9-10 0 0,-1 1 1 0 0,1-1-1 0 0,0 1 1 0 0,0-1-1 0 0,0 1 1 0 0,1 0-1 0 0,-1 0 1 0 0,1 0-1 0 0,0 0 1 0 0,0 0-1 0 0,0 0 1 0 0,1 0-1 0 0,-1 0 0 0 0,1 0 1 0 0,0 0-1 0 0,0 0 1 0 0,0 0-1 0 0,1 1 1 0 0,0-1-1 0 0,-1 0 1 0 0,3 4-1 0 0,-2-4-160 0 0,0-1-1 0 0,1 0 1 0 0,-1 0-1 0 0,1 0 1 0 0,0-1-1 0 0,0 1 1 0 0,0 0-1 0 0,0-1 1 0 0,0 1-1 0 0,1-1 1 0 0,3 3-1 0 0,-3-3-307 0 0,0 0 0 0 0,0 0 0 0 0,0 0 0 0 0,0-1 0 0 0,1 1 0 0 0,-1-1-1 0 0,0 0 1 0 0,1 0 0 0 0,-1 0 0 0 0,1-1 0 0 0,7 1 0 0 0,75 1-10158 0 0,-71-1 7296 0 0</inkml:trace>
  <inkml:trace contextRef="#ctx0" brushRef="#br0" timeOffset="1979.83">1480 305 2132 0 0,'46'-77'10227'0'0,"-42"66"-9503"0"0,0 0 1 0 0,-1 0 0 0 0,0 0-1 0 0,0-1 1 0 0,-2 1 0 0 0,2-22 0 0 0,-3 28-626 0 0,0 0 1 0 0,0 0-1 0 0,0 1 1 0 0,-1-1 0 0 0,0 1-1 0 0,0-1 1 0 0,0 0 0 0 0,0 1-1 0 0,-1 0 1 0 0,0-1 0 0 0,0 1-1 0 0,0 0 1 0 0,0 0 0 0 0,-1 0-1 0 0,0 0 1 0 0,1 0 0 0 0,-1 1-1 0 0,-1-1 1 0 0,-5-5 0 0 0,8 9-117 0 0,1 0 1 0 0,0 0-1 0 0,-1 0 1 0 0,1 0 0 0 0,0 0-1 0 0,-1 0 1 0 0,1 0 0 0 0,0 0-1 0 0,-1 0 1 0 0,1 0 0 0 0,0 0-1 0 0,-1 0 1 0 0,1 0-1 0 0,0 0 1 0 0,0 1 0 0 0,-1-1-1 0 0,1 0 1 0 0,0 0 0 0 0,-1 0-1 0 0,1 0 1 0 0,0 1-1 0 0,0-1 1 0 0,-1 0 0 0 0,1 0-1 0 0,0 1 1 0 0,0-1 0 0 0,0 0-1 0 0,-1 0 1 0 0,1 1-1 0 0,0-1 1 0 0,0 0 0 0 0,0 0-1 0 0,0 1 1 0 0,0-1 0 0 0,-1 0-1 0 0,1 1 1 0 0,0-1-1 0 0,0 0 1 0 0,0 1 0 0 0,0-1-1 0 0,0 0 1 0 0,0 1 0 0 0,0-1-1 0 0,0 0 1 0 0,0 1-1 0 0,0 0 1 0 0,-2 14-472 0 0,2-10 309 0 0,1-1 1 0 0,-1 1-1 0 0,1-1 0 0 0,0 0 1 0 0,0 1-1 0 0,0-1 1 0 0,0 0-1 0 0,1 0 0 0 0,0 0 1 0 0,0 0-1 0 0,0 0 1 0 0,5 7-1 0 0,1-1-226 0 0,1-1 0 0 0,-1 0 1 0 0,12 9-1 0 0,-12-12 263 0 0,-1 0 0 0 0,0 1 0 0 0,0 0-1 0 0,-1 0 1 0 0,0 1 0 0 0,0-1 0 0 0,6 12 0 0 0,1 5-259 0 0,-10-20 388 0 0,0 0 0 0 0,-1 0 1 0 0,1 1-1 0 0,-1-1 0 0 0,0 1 1 0 0,0 0-1 0 0,1 6 0 0 0,-3-9-99 0 0,0-1 1 0 0,0 1-1 0 0,0-1 0 0 0,0 1 0 0 0,-1-1 0 0 0,1 0 0 0 0,0 1 1 0 0,-1-1-1 0 0,1 1 0 0 0,-1-1 0 0 0,1 0 0 0 0,-1 1 0 0 0,0-1 1 0 0,0 0-1 0 0,0 0 0 0 0,1 0 0 0 0,-1 0 0 0 0,0 0 0 0 0,0 0 1 0 0,0 0-1 0 0,-1 0 0 0 0,1 0 0 0 0,0 0 0 0 0,0 0 0 0 0,0-1 1 0 0,-1 1-1 0 0,1 0 0 0 0,0-1 0 0 0,-1 1 0 0 0,1-1 0 0 0,-2 1 1 0 0,-21 8-6502 0 0,18-7 4226 0 0</inkml:trace>
  <inkml:trace contextRef="#ctx0" brushRef="#br0" timeOffset="2342.53">1691 307 2332 0 0,'44'-55'4334'0'0,"35"-48"1679"0"0,-72 92-5284 0 0,0-1 0 0 0,-1 0 0 0 0,-1 0 0 0 0,0 0 0 0 0,0-1 1 0 0,-1 1-1 0 0,4-22 0 0 0,-8 33-653 0 0,0 0 0 0 0,1 0-1 0 0,-1 0 1 0 0,0 0 0 0 0,0 0 0 0 0,0-1 0 0 0,0 1 0 0 0,0 0 0 0 0,0 0-1 0 0,0 0 1 0 0,0-1 0 0 0,0 1 0 0 0,0 0 0 0 0,-1 0 0 0 0,1 0 0 0 0,-1 0 0 0 0,1 0-1 0 0,0 0 1 0 0,-1 0 0 0 0,0 0 0 0 0,1 0 0 0 0,-1 0 0 0 0,0 0 0 0 0,-1-1-1 0 0,1 1-35 0 0,0 1-1 0 0,0 0 1 0 0,0-1-1 0 0,0 1 0 0 0,0 0 1 0 0,-1 0-1 0 0,1 0 0 0 0,0 0 1 0 0,0 0-1 0 0,0 0 1 0 0,0 0-1 0 0,-1 1 0 0 0,1-1 1 0 0,0 0-1 0 0,0 1 1 0 0,0-1-1 0 0,0 0 0 0 0,0 1 1 0 0,-2 1-1 0 0,-1 0-25 0 0,-1 1 1 0 0,1 0-1 0 0,-1 0 0 0 0,1 0 0 0 0,0 1 1 0 0,0-1-1 0 0,0 1 0 0 0,1 0 0 0 0,-6 8 1 0 0,7-9-89 0 0,1 1 1 0 0,-1-1 0 0 0,1 0 0 0 0,0 1 0 0 0,0-1-1 0 0,0 1 1 0 0,1 0 0 0 0,-1-1 0 0 0,1 1-1 0 0,0-1 1 0 0,0 1 0 0 0,0 0 0 0 0,0-1 0 0 0,1 1-1 0 0,-1 0 1 0 0,3 6 0 0 0,-1-5-16 0 0,1 0-1 0 0,-1 0 1 0 0,1-1 0 0 0,0 1 0 0 0,0-1 0 0 0,1 1-1 0 0,-1-1 1 0 0,1 0 0 0 0,0 0 0 0 0,5 3 0 0 0,8 6-381 0 0,0-2 1 0 0,1 0-1 0 0,1-1 1 0 0,30 12 0 0 0,-38-17 134 0 0,-7-4 133 0 0,-1 0 0 0 0,1 0 0 0 0,-1 0 0 0 0,1 1 0 0 0,-1-1 0 0 0,0 1 0 0 0,0 0 0 0 0,0 0 1 0 0,0 0-1 0 0,0 0 0 0 0,3 4 0 0 0,-6-5 129 0 0,0-1 1 0 0,0 1 0 0 0,-1 0 0 0 0,1-1-1 0 0,0 1 1 0 0,0 0 0 0 0,-1 0-1 0 0,1-1 1 0 0,-1 1 0 0 0,1-1 0 0 0,0 1-1 0 0,-1 0 1 0 0,1-1 0 0 0,-1 1-1 0 0,0-1 1 0 0,1 1 0 0 0,-1-1 0 0 0,1 1-1 0 0,-1-1 1 0 0,0 1 0 0 0,1-1-1 0 0,-1 0 1 0 0,0 1 0 0 0,1-1 0 0 0,-1 0-1 0 0,0 0 1 0 0,-1 1 0 0 0,-28 10-1056 0 0,24-9 656 0 0,-92 30-6778 0 0,69-23 4126 0 0</inkml:trace>
  <inkml:trace contextRef="#ctx0" brushRef="#br0" timeOffset="2657.34">284 697 3930 0 0,'5'0'489'0'0,"0"-1"-1"0"0,0 1 0 0 0,0-1 1 0 0,0 0-1 0 0,0-1 1 0 0,8-2-1 0 0,3-1-110 0 0,615-119 3723 0 0,8 51-6773 0 0,-500 69-3257 0 0,-146 7 2708 0 0</inkml:trace>
  <inkml:trace contextRef="#ctx0" brushRef="#br0" timeOffset="2908.35">302 841 4054 0 0,'85'-24'2976'0'0,"140"-23"0"0"0,89 8-958 0 0,-51 15-519 0 0,32-2-762 0 0,-100 1-3734 0 0,-184 23 2262 0 0,-3 0-1316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1:36:19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0 292 3224 0 0,'0'0'880'0'0,"10"0"513"0"0,36-4 44 0 0,45-10 0 0 0,5-1-722 0 0,425-18 1123 0 0,3 28-959 0 0,148-5-339 0 0,-645 9-694 0 0,47-3-225 0 0,-68 3 176 0 0,0 0 0 0 0,0 0-1 0 0,0 0 1 0 0,-1-1 0 0 0,1 0-1 0 0,0 0 1 0 0,-1-1 0 0 0,11-5-1 0 0,-15 7 104 0 0,0 1 0 0 0,-1 0 0 0 0,0-1 0 0 0,1 1 0 0 0,-1 0 0 0 0,1-1 0 0 0,-1 1 0 0 0,1-1 0 0 0,-1 1 0 0 0,0 0 0 0 0,1-1 0 0 0,-1 1 0 0 0,0-1 0 0 0,1 1 0 0 0,-1-1 0 0 0,0 0 0 0 0,0 1 0 0 0,0-1 0 0 0,1 1 0 0 0,-1-1 0 0 0,0 1 0 0 0,0-1 0 0 0,0 0 0 0 0,0 1 0 0 0,0-1 0 0 0,0 1 0 0 0,0-1 0 0 0,0 1 0 0 0,0-1 0 0 0,-1 0 0 0 0,1 1 0 0 0,0-1 0 0 0,0 1 0 0 0,0-1 0 0 0,-1 1 0 0 0,1-1 0 0 0,0 1 0 0 0,-1-1 0 0 0,-16-14-3359 0 0,2 7 846 0 0</inkml:trace>
  <inkml:trace contextRef="#ctx0" brushRef="#br0" timeOffset="342.72">1729 6 2482 0 0,'-19'-3'2908'0'0,"0"2"-1"0"0,0 0 1 0 0,-24 2-1 0 0,36 2-576 0 0,13 2-976 0 0,10 2-862 0 0,40 6-114 0 0,93 11 0 0 0,-102-19-305 0 0,0 2 0 0 0,-1 2 0 0 0,58 19 0 0 0,-102-27-19 0 0,0 0 0 0 0,0-1 0 0 0,0 1 0 0 0,0 0 0 0 0,0 0 0 0 0,0 0 0 0 0,0 1 1 0 0,0-1-1 0 0,0 0 0 0 0,0 1 0 0 0,-1-1 0 0 0,1 1 0 0 0,-1-1 0 0 0,1 1 0 0 0,-1 0 0 0 0,2 3 1 0 0,-2-3-12 0 0,-1 0 1 0 0,1 0 0 0 0,-1 0 0 0 0,0 0 0 0 0,0 0 0 0 0,0 1-1 0 0,0-1 1 0 0,0 0 0 0 0,0 0 0 0 0,-1 0 0 0 0,1 0 0 0 0,-1 0-1 0 0,1 0 1 0 0,-1 0 0 0 0,0 0 0 0 0,0 0 0 0 0,0-1 0 0 0,-1 3-1 0 0,-11 18-114 0 0,-1-1 0 0 0,-1 0 0 0 0,-27 28 0 0 0,23-29-2005 0 0,1 2 0 0 0,-25 40-1 0 0,-1 29-7638 0 0,31-65 4815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1T11:36:11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157 172 3966 0 0,'-1'-4'1176'0'0,"-1"1"-1"0"0,0-1 1 0 0,0 0 0 0 0,0 1-1 0 0,-1 0 1 0 0,1-1-1 0 0,-1 1 1 0 0,0 0 0 0 0,0 0-1 0 0,0 0 1 0 0,0 1-1 0 0,-6-5 1 0 0,9 7-1092 0 0,-1 0-1 0 0,0 0 1 0 0,0 0 0 0 0,0 0-1 0 0,0 0 1 0 0,0 0 0 0 0,1 0-1 0 0,-1 0 1 0 0,0 0 0 0 0,0 1 0 0 0,0-1-1 0 0,0 0 1 0 0,1 0 0 0 0,-1 1-1 0 0,0-1 1 0 0,0 1 0 0 0,0-1-1 0 0,1 0 1 0 0,-1 1 0 0 0,0-1 0 0 0,1 1-1 0 0,-1 0 1 0 0,0-1 0 0 0,1 1-1 0 0,-1 1 1 0 0,-15 16 492 0 0,4 0-219 0 0,1 0 1 0 0,1 0-1 0 0,1 1 0 0 0,1 1 1 0 0,0 0-1 0 0,1 0 1 0 0,-6 32-1 0 0,11-42-404 0 0,1 0 0 0 0,0-1 0 0 0,1 1-1 0 0,0 0 1 0 0,0 0 0 0 0,1 0-1 0 0,1 0 1 0 0,2 11 0 0 0,-2-16-254 0 0,0 1-1 0 0,0 0 1 0 0,1-1 0 0 0,-1 1-1 0 0,1-1 1 0 0,1 1-1 0 0,-1-1 1 0 0,1 0 0 0 0,0-1-1 0 0,0 1 1 0 0,0-1 0 0 0,1 0-1 0 0,-1 0 1 0 0,7 4 0 0 0,-6-5-299 0 0,1 0 1 0 0,-1 0 0 0 0,1-1-1 0 0,0 0 1 0 0,0 0 0 0 0,0-1 0 0 0,0 0-1 0 0,0 0 1 0 0,0 0 0 0 0,0 0 0 0 0,0-1-1 0 0,1 0 1 0 0,-1-1 0 0 0,0 1-1 0 0,0-1 1 0 0,0 0 0 0 0,0-1 0 0 0,0 0-1 0 0,0 0 1 0 0,0 0 0 0 0,-1 0-1 0 0,9-5 1 0 0,7-5-828 0 0</inkml:trace>
  <inkml:trace contextRef="#ctx0" brushRef="#br0" timeOffset="283.76">354 360 4048 0 0,'4'-57'3876'0'0,"-3"28"5411"0"0,-1 28-9223 0 0,0 1 0 0 0,0 0 0 0 0,0 0 0 0 0,0 0 0 0 0,0-1 0 0 0,0 1 0 0 0,0 0 0 0 0,0 0 0 0 0,0 0 0 0 0,0-1 0 0 0,0 1 0 0 0,0 0 0 0 0,0 0 0 0 0,0-1 0 0 0,0 1 0 0 0,0 0 0 0 0,0 0 0 0 0,-1 0 0 0 0,1 0 0 0 0,0-1-1 0 0,0 1 1 0 0,0 0 0 0 0,0 0 0 0 0,0 0 0 0 0,0-1 0 0 0,-1 1 0 0 0,1 0 0 0 0,0 0 0 0 0,0 0 0 0 0,0 0 0 0 0,0 0 0 0 0,-1 0 0 0 0,1-1 0 0 0,0 1 0 0 0,0 0 0 0 0,0 0 0 0 0,-1 0 0 0 0,1 0 0 0 0,0 0 0 0 0,0 0 0 0 0,0 0 0 0 0,-1 0 0 0 0,1 0 0 0 0,0 0 0 0 0,-10 7 863 0 0,-4 13-429 0 0,9-12-394 0 0,2 0 0 0 0,-1 1-1 0 0,1 0 1 0 0,0-1 0 0 0,1 1 0 0 0,0 0-1 0 0,-1 17 1 0 0,2-24-132 0 0,1 1 0 0 0,-1-1 0 0 0,1 1 0 0 0,0-1 0 0 0,0 1 0 0 0,0-1 0 0 0,1 1 0 0 0,-1-1 0 0 0,0 1 0 0 0,1-1 0 0 0,0 0 0 0 0,-1 1 1 0 0,1-1-1 0 0,0 0 0 0 0,0 0 0 0 0,1 1 0 0 0,-1-1 0 0 0,0 0 0 0 0,1 0 0 0 0,-1 0 0 0 0,1 0 0 0 0,0-1 0 0 0,-1 1 0 0 0,1 0 0 0 0,0-1 0 0 0,0 1 0 0 0,0-1 0 0 0,0 0 0 0 0,0 1 0 0 0,1-1 0 0 0,-1 0 0 0 0,0 0 0 0 0,5 1 0 0 0,-3-2-3 0 0,-1 0-1 0 0,1-1 1 0 0,-1 1-1 0 0,1 0 1 0 0,-1-1-1 0 0,1 0 1 0 0,-1 0 0 0 0,0 0-1 0 0,1 0 1 0 0,-1-1-1 0 0,0 1 1 0 0,0-1-1 0 0,0 0 1 0 0,0 0-1 0 0,0 0 1 0 0,0 0-1 0 0,-1-1 1 0 0,1 1-1 0 0,-1-1 1 0 0,0 1-1 0 0,3-4 1 0 0,2-2 12 0 0,-1 0 0 0 0,0-1 0 0 0,-1 1 0 0 0,0-1 0 0 0,0 0 0 0 0,4-11 0 0 0,-9 18 7 0 0,1 0 1 0 0,0 1-1 0 0,0-1 0 0 0,-1 0 0 0 0,1 0 0 0 0,-1 1 1 0 0,1-1-1 0 0,-1 0 0 0 0,0 0 0 0 0,0 0 1 0 0,1 0-1 0 0,-1 1 0 0 0,-1-1 0 0 0,1 0 0 0 0,0 0 1 0 0,0 0-1 0 0,-1 0 0 0 0,1 1 0 0 0,-1-1 0 0 0,1 0 1 0 0,-1 1-1 0 0,0-1 0 0 0,0 0 0 0 0,0 1 0 0 0,0-1 1 0 0,0 1-1 0 0,0-1 0 0 0,0 1 0 0 0,0-1 0 0 0,-1 1 1 0 0,1 0-1 0 0,-1 0 0 0 0,1 0 0 0 0,-3-2 0 0 0,1 2-277 0 0,0 0-1 0 0,0 0 1 0 0,-1 1-1 0 0,1-1 1 0 0,0 1-1 0 0,0-1 1 0 0,0 1-1 0 0,-1 1 1 0 0,1-1-1 0 0,0 0 1 0 0,0 1-1 0 0,0-1 1 0 0,0 1-1 0 0,-1 0 1 0 0,1 0-1 0 0,0 0 1 0 0,0 0-1 0 0,-5 4 1 0 0,-8 7-3098 0 0,8 6-4180 0 0,8-12 3875 0 0</inkml:trace>
  <inkml:trace contextRef="#ctx0" brushRef="#br0" timeOffset="882.88">667 165 4864 0 0,'-3'-8'2679'0'0,"-5"-6"7776"0"0,1 15-7089 0 0,-4 7-3782 0 0,5-1 680 0 0,-1 0 0 0 0,1 1 0 0 0,1-1 0 0 0,-1 1 0 0 0,1 0 1 0 0,0 1-1 0 0,1-1 0 0 0,0 1 0 0 0,-5 15 0 0 0,8-20-315 0 0,0 0 1 0 0,-1 0-1 0 0,1 0 0 0 0,0 0 0 0 0,1 0 1 0 0,-1 0-1 0 0,1 0 0 0 0,0 0 1 0 0,0 0-1 0 0,0 0 0 0 0,0 0 1 0 0,1 0-1 0 0,-1 0 0 0 0,1 0 0 0 0,0 0 1 0 0,0 0-1 0 0,1 0 0 0 0,-1-1 1 0 0,1 1-1 0 0,0 0 0 0 0,0-1 0 0 0,0 1 1 0 0,1-1-1 0 0,4 6 0 0 0,-6-8-34 0 0,1 0 0 0 0,0 0-1 0 0,0 0 1 0 0,0 0-1 0 0,0 0 1 0 0,0-1 0 0 0,0 1-1 0 0,0-1 1 0 0,0 1-1 0 0,0-1 1 0 0,0 0-1 0 0,0 0 1 0 0,0 1 0 0 0,1-1-1 0 0,-1-1 1 0 0,0 1-1 0 0,0 0 1 0 0,0-1 0 0 0,0 1-1 0 0,0-1 1 0 0,0 1-1 0 0,0-1 1 0 0,0 0 0 0 0,0 0-1 0 0,0 0 1 0 0,0 0-1 0 0,-1 0 1 0 0,1 0 0 0 0,0-1-1 0 0,-1 1 1 0 0,1 0-1 0 0,1-3 1 0 0,3-1-46 0 0,0-1 0 0 0,0 0 0 0 0,-1-1-1 0 0,0 1 1 0 0,0-1 0 0 0,8-15 0 0 0,-1-8 94 0 0,-1 0 1 0 0,-2 0-1 0 0,12-64 1 0 0,-17 72 252 0 0,-4-28 673 0 0,-3 25 1436 0 0,3 26-2325 0 0,-1 30 185 0 0,1 0 1 0 0,9 54-1 0 0,-8-78-294 0 0,0 0 0 0 0,0-1 0 0 0,1 1 0 0 0,0 0 0 0 0,0 0 0 0 0,1-1 0 0 0,0 0 0 0 0,0 1 0 0 0,0-1 0 0 0,1 0 0 0 0,0-1 0 0 0,0 1 0 0 0,1-1 0 0 0,0 1 0 0 0,-1-1 0 0 0,2-1 0 0 0,-1 1 0 0 0,11 7 0 0 0,-9-10-8 0 0,-1 1-1 0 0,0-1 1 0 0,1 0-1 0 0,-1-1 1 0 0,1 0 0 0 0,0 0-1 0 0,-1 0 1 0 0,1-1-1 0 0,0 0 1 0 0,0 0 0 0 0,-1 0-1 0 0,1-1 1 0 0,0 0-1 0 0,11-4 1 0 0,-6 2 34 0 0,-1-1 0 0 0,1-1 1 0 0,-1 0-1 0 0,0 0 0 0 0,0-1 0 0 0,-1-1 0 0 0,13-9 1 0 0,-15 9 288 0 0,0 0 0 0 0,-1 0 0 0 0,1-1 0 0 0,-1-1 1 0 0,8-11-1 0 0,-12 15 153 0 0,-1 1-1 0 0,1 0 1 0 0,-1-1 0 0 0,0 0 0 0 0,0 1-1 0 0,-1-1 1 0 0,1 0 0 0 0,-1 0 0 0 0,0 0-1 0 0,0 0 1 0 0,-1 0 0 0 0,0 0 0 0 0,0-8-1 0 0,0 12-312 0 0,0 1 0 0 0,0-1-1 0 0,0 1 1 0 0,0-1-1 0 0,0 1 1 0 0,0 0 0 0 0,0-1-1 0 0,0 1 1 0 0,0-1-1 0 0,-1 1 1 0 0,1-1 0 0 0,0 1-1 0 0,0 0 1 0 0,-1-1 0 0 0,1 1-1 0 0,0 0 1 0 0,0-1-1 0 0,-1 1 1 0 0,1 0 0 0 0,0-1-1 0 0,-1 1 1 0 0,1 0-1 0 0,0-1 1 0 0,-1 1 0 0 0,1 0-1 0 0,-1 0 1 0 0,1 0-1 0 0,0-1 1 0 0,-1 1 0 0 0,1 0-1 0 0,-1 0 1 0 0,1 0-1 0 0,-1 0 1 0 0,1 0 0 0 0,0 0-1 0 0,-2 0 1 0 0,-19 8 746 0 0,-14 21-121 0 0,30-23-597 0 0,1 0 1 0 0,0 0-1 0 0,0 0 0 0 0,0 1 0 0 0,1-1 1 0 0,0 1-1 0 0,0 0 0 0 0,1-1 0 0 0,0 1 1 0 0,0 1-1 0 0,0-1 0 0 0,0 14 0 0 0,1-18-94 0 0,1 0 0 0 0,0-1 0 0 0,0 1 0 0 0,1 0 0 0 0,-1 0 0 0 0,0-1-1 0 0,1 1 1 0 0,0 0 0 0 0,0-1 0 0 0,0 1 0 0 0,0-1 0 0 0,0 1 0 0 0,0-1 0 0 0,0 1 0 0 0,1-1-1 0 0,0 0 1 0 0,-1 0 0 0 0,1 0 0 0 0,0 0 0 0 0,0 0 0 0 0,0 0 0 0 0,0 0 0 0 0,0 0-1 0 0,0-1 1 0 0,1 1 0 0 0,-1-1 0 0 0,0 0 0 0 0,1 0 0 0 0,0 0 0 0 0,-1 0 0 0 0,1 0 0 0 0,-1 0-1 0 0,1-1 1 0 0,0 1 0 0 0,-1-1 0 0 0,1 0 0 0 0,3 1 0 0 0,3-1-995 0 0,0 0-1 0 0,0 0 1 0 0,15-3 0 0 0,-17 2-735 0 0,-1-1 0 0 0,0 0 1 0 0,1 0-1 0 0,-1 0 1 0 0,0 0-1 0 0,0-1 0 0 0,0 0 1 0 0,-1-1-1 0 0,9-6 1 0 0,-3 0-4220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56:19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354 936 2892 0 0,'-2'-4'603'0'0,"-1"1"0"0"0,1-1-1 0 0,-1 0 1 0 0,1 1 0 0 0,-1-1-1 0 0,-6-5 1 0 0,8 9-519 0 0,0-1-1 0 0,1 0 1 0 0,-1 1 0 0 0,1-1-1 0 0,-1 1 1 0 0,0-1-1 0 0,0 1 1 0 0,1 0 0 0 0,-1-1-1 0 0,0 1 1 0 0,0 0-1 0 0,1-1 1 0 0,-1 1 0 0 0,0 0-1 0 0,0 0 1 0 0,0 0-1 0 0,1 0 1 0 0,-1 0-1 0 0,0 0 1 0 0,0 0 0 0 0,0 0-1 0 0,1 0 1 0 0,-1 0-1 0 0,0 0 1 0 0,0 0 0 0 0,0 1-1 0 0,1-1 1 0 0,-1 0-1 0 0,0 1 1 0 0,0-1 0 0 0,1 0-1 0 0,-1 1 1 0 0,0-1-1 0 0,1 1 1 0 0,-1-1 0 0 0,0 1-1 0 0,1-1 1 0 0,-1 1-1 0 0,1 0 1 0 0,-1-1 0 0 0,1 1-1 0 0,-1 0 1 0 0,1-1-1 0 0,0 1 1 0 0,-1 0-1 0 0,1 0 1 0 0,-1 1 0 0 0,-7 16 274 0 0,0 1-1 0 0,2-1 1 0 0,0 2 0 0 0,1-1 0 0 0,-5 40 0 0 0,4 101 177 0 0,6-156-520 0 0,2 22 121 0 0,1 0 0 0 0,1-1-1 0 0,2 0 1 0 0,10 32 0 0 0,-12-41-124 0 0,-1-8-61 0 0,0 1-1 0 0,1-1 0 0 0,-1 0 0 0 0,2 0 1 0 0,-1 0-1 0 0,1-1 0 0 0,0 1 0 0 0,1-1 1 0 0,-1 0-1 0 0,2-1 0 0 0,-1 1 0 0 0,1-1 1 0 0,-1-1-1 0 0,13 8 0 0 0,-14-9-46 0 0,1-1 0 0 0,0 0-1 0 0,0 0 1 0 0,0 0 0 0 0,0-1-1 0 0,0 0 1 0 0,1 0 0 0 0,-1-1-1 0 0,1 0 1 0 0,-1 0 0 0 0,1 0-1 0 0,0-1 1 0 0,-1 0 0 0 0,1 0-1 0 0,-1-1 1 0 0,1 0 0 0 0,-1 0-1 0 0,1 0 1 0 0,11-5 0 0 0,-9 3 4 0 0,0-1 1 0 0,0 0-1 0 0,0 0 1 0 0,-1-1-1 0 0,0 0 1 0 0,0-1-1 0 0,12-10 1 0 0,-13 10 109 0 0,-1 0 1 0 0,0 0-1 0 0,0-1 1 0 0,-1 0-1 0 0,0 0 1 0 0,0 0-1 0 0,-1 0 1 0 0,0-1-1 0 0,0 0 0 0 0,0 0 1 0 0,-1 0-1 0 0,0 0 1 0 0,-1-1-1 0 0,0 1 1 0 0,0-1-1 0 0,-1 1 1 0 0,1-18-1 0 0,-3 6 193 0 0,0 1-1 0 0,-1-1 0 0 0,-1 1 0 0 0,0-1 1 0 0,-2 1-1 0 0,-9-24 0 0 0,3 15 74 0 0,-3 0 1 0 0,0 0-1 0 0,-24-34 0 0 0,31 53-175 0 0,0 0 0 0 0,0 0 0 0 0,-1 1 0 0 0,0 0-1 0 0,-1 0 1 0 0,0 1 0 0 0,0 0 0 0 0,-14-8 0 0 0,18 12-128 0 0,1 1 0 0 0,-1-1 0 0 0,0 1 1 0 0,1 0-1 0 0,-1 1 0 0 0,0-1 0 0 0,0 1 0 0 0,0 0 1 0 0,-1 0-1 0 0,1 0 0 0 0,0 1 0 0 0,0 0 1 0 0,0 0-1 0 0,-1 0 0 0 0,1 0 0 0 0,0 1 1 0 0,0 0-1 0 0,0 0 0 0 0,0 1 0 0 0,-8 2 0 0 0,5 1-198 0 0,0-1-1 0 0,1 1 1 0 0,-1 0-1 0 0,1 1 0 0 0,0 0 1 0 0,1 0-1 0 0,0 1 0 0 0,0-1 1 0 0,0 1-1 0 0,0 0 1 0 0,1 1-1 0 0,1 0 0 0 0,-1 0 1 0 0,-5 14-1 0 0,6-12-866 0 0,1 1-1 0 0,0 0 1 0 0,0 0-1 0 0,1 1 1 0 0,0-1-1 0 0,0 21 1 0 0,2-9-2685 0 0</inkml:trace>
  <inkml:trace contextRef="#ctx0" brushRef="#br0" timeOffset="297.68">942 6 4932 0 0,'-1'0'110'0'0,"1"0"-1"0"0,-1 0 1 0 0,1 0 0 0 0,-1 0-1 0 0,1 0 1 0 0,-1 0 0 0 0,1 0-1 0 0,-1 0 1 0 0,1-1-1 0 0,-1 1 1 0 0,1 0 0 0 0,-1 0-1 0 0,1-1 1 0 0,-1 1 0 0 0,1 0-1 0 0,-1 0 1 0 0,1-1-1 0 0,0 1 1 0 0,-1-1 0 0 0,-1-1 2634 0 0,2 10-1954 0 0,10 273 4679 0 0,-7-130-4482 0 0,-2-20-532 0 0,3-51-312 0 0,13 171 348 0 0,0-33-819 0 0,2 21-1435 0 0,-1-82 97 0 0,14 130-2610 0 0,-14-98-2046 0 0,-16-129 2483 0 0</inkml:trace>
  <inkml:trace contextRef="#ctx0" brushRef="#br0" timeOffset="534.57">1388 736 5562 0 0,'-4'6'523'0'0,"-1"-1"0"0"0,2 1 0 0 0,-1-1 0 0 0,1 1 0 0 0,0 0-1 0 0,0 0 1 0 0,1 1 0 0 0,-1-1 0 0 0,2 1 0 0 0,-1-1 0 0 0,1 1 0 0 0,-1-1-1 0 0,1 9 1 0 0,-1 18 534 0 0,4 49 0 0 0,-1-32-160 0 0,2 15-220 0 0,17 112 1 0 0,28 61-5394 0 0,-13-110-3476 0 0,-23-101 3864 0 0</inkml:trace>
  <inkml:trace contextRef="#ctx0" brushRef="#br0" timeOffset="815.64">1270 537 6110 0 0,'0'0'104'0'0,"-1"0"0"0"0,1 0-1 0 0,0 0 1 0 0,-1 0 0 0 0,1 0 0 0 0,-1 0 0 0 0,1 0-1 0 0,-1 0 1 0 0,1 0 0 0 0,-1 0 0 0 0,1 0-1 0 0,0-1 1 0 0,-1 1 0 0 0,1 0 0 0 0,-1 0 0 0 0,1 0-1 0 0,0 0 1 0 0,-1-1 0 0 0,1 1 0 0 0,-1 0-1 0 0,1 0 1 0 0,0-1 0 0 0,-1 1 0 0 0,1 0-1 0 0,0-1 1 0 0,0 1 0 0 0,-1 0 0 0 0,1-1 0 0 0,0 1-1 0 0,0 0 1 0 0,-1-1 0 0 0,1 1 0 0 0,0-1-1 0 0,0 1 1 0 0,0-1 0 0 0,6-17 2090 0 0,-3 13-1920 0 0,1 1 0 0 0,0-1 0 0 0,0 1 0 0 0,0 0 0 0 0,9-7 0 0 0,-1 4-190 0 0,0 2 1 0 0,1 0-1 0 0,0 0 0 0 0,0 1 1 0 0,0 0-1 0 0,1 1 0 0 0,-1 1 1 0 0,1 0-1 0 0,-1 1 0 0 0,1 1 1 0 0,0 0-1 0 0,-1 0 0 0 0,1 1 1 0 0,0 1-1 0 0,-1 1 0 0 0,20 5 0 0 0,-24-5-50 0 0,0 0-1 0 0,0 0 0 0 0,0 0 0 0 0,0 1 0 0 0,0 1 0 0 0,-1 0 0 0 0,0 0 1 0 0,0 0-1 0 0,0 1 0 0 0,-1 0 0 0 0,0 1 0 0 0,0 0 0 0 0,0 0 0 0 0,-1 0 0 0 0,0 1 1 0 0,-1 0-1 0 0,0 0 0 0 0,0 0 0 0 0,6 16 0 0 0,-6-15-33 0 0,-2 1 0 0 0,0 0-1 0 0,0 0 1 0 0,0 0 0 0 0,-2 0 0 0 0,1 0 0 0 0,-1 1-1 0 0,-1-1 1 0 0,0 0 0 0 0,0 1 0 0 0,-1-1-1 0 0,0 0 1 0 0,-1 1 0 0 0,0-1 0 0 0,0 0 0 0 0,-1 0-1 0 0,-9 17 1 0 0,-3 6-726 0 0,-2-1-1 0 0,-2 0 1 0 0,0-2 0 0 0,-29 34-1 0 0,-55 49-6032 0 0,80-91 4355 0 0,-1-9-567 0 0</inkml:trace>
  <inkml:trace contextRef="#ctx0" brushRef="#br0" timeOffset="1276.98">24 2617 4124 0 0,'-3'0'166'0'0,"2"0"-111"0"0,1-1 1 0 0,-1 1 0 0 0,1 0 0 0 0,-1 0 0 0 0,0 0 0 0 0,1 0 0 0 0,-1 0 0 0 0,0 0 0 0 0,1 0 0 0 0,-1 0 0 0 0,0 0 0 0 0,1 0 0 0 0,-1 0 0 0 0,0 0-1 0 0,1 0 1 0 0,-1 0 0 0 0,0 1 0 0 0,1-1 0 0 0,-1 0 0 0 0,1 0 0 0 0,-1 1 0 0 0,0-1 0 0 0,1 1 0 0 0,-1-1 0 0 0,1 0 0 0 0,-1 1 0 0 0,1-1 0 0 0,-1 1-1 0 0,1-1 1 0 0,0 1 0 0 0,-1-1 0 0 0,1 1 0 0 0,-1 0 0 0 0,1-1 0 0 0,0 1 0 0 0,0-1 0 0 0,-1 4 2516 0 0,3-6-1969 0 0,-1 1-552 0 0,0 0 0 0 0,1 0 0 0 0,-1 0 0 0 0,0 0 0 0 0,0 0 0 0 0,1 1 0 0 0,-1-1 0 0 0,1 1 0 0 0,-1-1 0 0 0,0 1 0 0 0,1-1 0 0 0,1 1 0 0 0,-1-1 5 0 0,0 1 1 0 0,1-1-1 0 0,-1 1 1 0 0,0-1-1 0 0,0 0 1 0 0,0 0 0 0 0,0 0-1 0 0,0 0 1 0 0,-1 0-1 0 0,1-1 1 0 0,0 1-1 0 0,2-3 1 0 0,6-4 179 0 0,-1 0 0 0 0,2 1 0 0 0,19-11-1 0 0,14-9 231 0 0,513-338 3616 0 0,-285 225-3017 0 0,-148 80-741 0 0,310-126 554 0 0,14 31-2404 0 0,-58 38-2726 0 0,-124 58-1536 0 0,-207 47 2594 0 0,-10 0-724 0 0</inkml:trace>
  <inkml:trace contextRef="#ctx0" brushRef="#br0" timeOffset="1646.04">295 2630 7968 0 0,'-4'2'230'0'0,"1"-1"-35"0"0,1 1 0 0 0,-1-1-1 0 0,1 0 1 0 0,-1 0 0 0 0,1 0 0 0 0,-1 0 0 0 0,0-1 0 0 0,-5 1 0 0 0,6-1 1722 0 0,4-2-1344 0 0,33-21 1177 0 0,-28 17-1568 0 0,0 1-1 0 0,0 0 1 0 0,0 0-1 0 0,15-7 1 0 0,22-14 337 0 0,97-62 743 0 0,-33 23-572 0 0,12-7 84 0 0,156-67-1 0 0,-150 81-428 0 0,112-49 36 0 0,278-79 344 0 0,25 33-383 0 0,-455 131-299 0 0,-5 2-12 0 0,81-32 0 0 0,-140 45-132 0 0,12-4 248 0 0,-33 11-268 0 0,0 0 0 0 0,0-1 0 0 0,0 1 1 0 0,0-1-1 0 0,0 1 0 0 0,0-1 0 0 0,0 0 0 0 0,-1 1 1 0 0,1-1-1 0 0,0 0 0 0 0,0 1 0 0 0,-1-1 1 0 0,1 0-1 0 0,0 0 0 0 0,-1 0 0 0 0,1 1 0 0 0,-1-1 1 0 0,1 0-1 0 0,-1 0 0 0 0,0 0 0 0 0,1 0 1 0 0,-1 0-1 0 0,0 0 0 0 0,1-1 0 0 0,-3 0-256 0 0,1 1 0 0 0,-1-1 0 0 0,0 1 0 0 0,1 0 0 0 0,-1 0-1 0 0,0-1 1 0 0,0 2 0 0 0,0-1 0 0 0,0 0 0 0 0,0 0 0 0 0,0 0 0 0 0,0 1-1 0 0,0-1 1 0 0,0 1 0 0 0,-3 0 0 0 0,-21-9-4302 0 0,14 1 1390 0 0,0 6-739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56:14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2693 0 3044 0 0,'0'0'4911'0'0,"-2"12"-3208"0"0,-17 57 1183 0 0,17-60-2617 0 0,0 0 0 0 0,1 1 0 0 0,1-1 0 0 0,-1 1 0 0 0,1-1-1 0 0,2 14 1 0 0,0 4 49 0 0,-2 186 1053 0 0,11-107-1077 0 0,-11-14 86 0 0,0-90-249 0 0,-1 0 6 0 0,-3 1-41 0 0,0 0 0 0 0,1 0 1 0 0,-1-1-1 0 0,0 1 1 0 0,-1-1-1 0 0,1 0 1 0 0,0 0-1 0 0,0-1 1 0 0,-1 1-1 0 0,-7 1 0 0 0,-54 6 696 0 0,0 1-288 0 0,-192 49 844 0 0,46-12-984 0 0,47-10-195 0 0,16 1-14 0 0,36-7-93 0 0,-191 51 90 0 0,0 0-84 0 0,-133 22 67 0 0,406-97 43 0 0,0-2 0 0 0,-34 1-1 0 0,2 0-233 0 0,-62-4-905 0 0,77-2-580 0 0,47 0 1399 0 0,0 0 0 0 0,0 0 0 0 0,0 0-1 0 0,0-1 1 0 0,0 1 0 0 0,0 0 0 0 0,0 0-1 0 0,0-1 1 0 0,0 1 0 0 0,0 0 0 0 0,0-1-1 0 0,0 1 1 0 0,0-1 0 0 0,0 0 0 0 0,0 1-1 0 0,0-1 1 0 0,0 0 0 0 0,1 1 0 0 0,-1-1-1 0 0,0 0 1 0 0,0 0 0 0 0,1 0 0 0 0,-1 0 0 0 0,1 0-1 0 0,-1 1 1 0 0,1-1 0 0 0,-1 0 0 0 0,1 0-1 0 0,-1 0 1 0 0,1-1 0 0 0,0 1 0 0 0,0 0-1 0 0,-1 0 1 0 0,1 0 0 0 0,0 0 0 0 0,0 0-1 0 0,0 0 1 0 0,0 0 0 0 0,0 0 0 0 0,1 0-1 0 0,-1 0 1 0 0,0 0 0 0 0,0 0 0 0 0,1-2-1 0 0,0-2-760 0 0,0 1-1 0 0,1 0 0 0 0,-1-1 0 0 0,1 1 0 0 0,0 0 0 0 0,0 0 0 0 0,0 0 0 0 0,0 0 0 0 0,6-6 0 0 0,3-1-3485 0 0</inkml:trace>
  <inkml:trace contextRef="#ctx0" brushRef="#br0" timeOffset="278.8">399 836 4244 0 0,'-12'0'999'0'0,"0"0"0"0"0,0 1 0 0 0,0 1-1 0 0,0 0 1 0 0,0 0 0 0 0,-12 5 0 0 0,11-3-519 0 0,-11 4 211 0 0,-1 1 1 0 0,2 1-1 0 0,-33 18 0 0 0,51-25-612 0 0,-9 5 85 0 0,0 0-1 0 0,0 1 1 0 0,1 0 0 0 0,1 2-1 0 0,-1-1 1 0 0,-18 22-1 0 0,10-10 30 0 0,20-21-178 0 0,-1 0 1 0 0,0 0-1 0 0,0 0 1 0 0,1 0-1 0 0,-1 1 1 0 0,1-1-1 0 0,-1 1 0 0 0,1-1 1 0 0,0 1-1 0 0,0 0 1 0 0,-1-1-1 0 0,1 1 1 0 0,0 0-1 0 0,1 0 0 0 0,-1 0 1 0 0,0-1-1 0 0,0 1 1 0 0,1 0-1 0 0,-1 0 1 0 0,1 0-1 0 0,0 0 0 0 0,-1 0 1 0 0,1 1-1 0 0,0-1 1 0 0,0 0-1 0 0,0 0 1 0 0,1 0-1 0 0,-1 2 1 0 0,3 1 9 0 0,-1 1 0 0 0,0-2 0 0 0,1 1 0 0 0,0 0 0 0 0,0 0 0 0 0,1-1 0 0 0,-1 0 0 0 0,1 0 0 0 0,0 0 0 0 0,7 6 0 0 0,53 34 177 0 0,-19-14-524 0 0,52 33-1656 0 0,16 13-1818 0 0,-91-59 2552 0 0,40 36-4442 0 0,-38-29 1899 0 0</inkml:trace>
  <inkml:trace contextRef="#ctx0" brushRef="#br0" timeOffset="734.96">1035 1423 4696 0 0,'-23'-12'3102'0'0,"25"3"-182"0"0,1 7-2509 0 0,0 0 0 0 0,0 0 0 0 0,1 0 0 0 0,-1 1 0 0 0,1 0 0 0 0,-1-1 1 0 0,1 1-1 0 0,-1 0 0 0 0,1 1 0 0 0,0-1 0 0 0,-1 1 0 0 0,1 0 0 0 0,0 0 0 0 0,-1 0 0 0 0,7 1 0 0 0,-4-1-302 0 0,3 0 89 0 0,1 1 0 0 0,-1 1 0 0 0,0-1-1 0 0,0 1 1 0 0,-1 1 0 0 0,1 0 0 0 0,0 0 0 0 0,-1 0 0 0 0,0 1 0 0 0,0 1 0 0 0,0-1-1 0 0,0 1 1 0 0,-1 1 0 0 0,9 6 0 0 0,4 7-138 0 0,0 1-1 0 0,-1 1 1 0 0,21 30-1 0 0,-37-45-69 0 0,1 1-1 0 0,-1 0 0 0 0,0 0 0 0 0,0 0 1 0 0,-1 1-1 0 0,0-1 0 0 0,0 1 0 0 0,-1-1 1 0 0,0 1-1 0 0,0 0 0 0 0,-1-1 0 0 0,0 9 1 0 0,-8-34 1243 0 0,6 16-1142 0 0,0-1 0 0 0,0 0 0 0 0,1 1 0 0 0,-1-1-1 0 0,1 0 1 0 0,0 0 0 0 0,0 0 0 0 0,0 0 0 0 0,0 0-1 0 0,1-1 1 0 0,-1-4 0 0 0,1-11-219 0 0,2 1 0 0 0,0 0 0 0 0,1-1 0 0 0,9-27 0 0 0,-7 28-1068 0 0,2 1 1 0 0,0 0-1 0 0,1 0 0 0 0,16-26 1 0 0,-21 39 683 0 0,1 0 1 0 0,-1 0-1 0 0,1 1 1 0 0,0-1-1 0 0,0 1 0 0 0,0 0 1 0 0,6-3-1 0 0,11-10-3383 0 0,-21 16 3746 0 0,1 0 0 0 0,-1-1 0 0 0,1 1 0 0 0,-1 0 0 0 0,0 0 0 0 0,1 0 0 0 0,-1-1 0 0 0,1 1 0 0 0,-1 0 0 0 0,1 0 0 0 0,-1 0 0 0 0,1 0 0 0 0,-1 0 0 0 0,1 0 0 0 0,-1 0 0 0 0,1 0 0 0 0,-1 0 0 0 0,1 0 0 0 0,-1 0 0 0 0,1 0 0 0 0,-1 0 0 0 0,1 0 0 0 0,-1 0 0 0 0,1 1 0 0 0,-1-1 0 0 0,1 0 0 0 0,0 1 0 0 0,1-1-525 0 0,19 10-2658 0 0</inkml:trace>
  <inkml:trace contextRef="#ctx0" brushRef="#br0" timeOffset="1283.61">1575 1517 4148 0 0,'0'0'7524'0'0,"2"-10"-5929"0"0,24-6 382 0 0,-22 15-1805 0 0,-1 0 0 0 0,0-1-1 0 0,0 1 1 0 0,0-1 0 0 0,-1 0-1 0 0,1 0 1 0 0,0 0 0 0 0,-1 0-1 0 0,1-1 1 0 0,-1 1 0 0 0,1-1 0 0 0,-1 1-1 0 0,3-6 1 0 0,5-8 723 0 0,-8 14-783 0 0,0 1 0 0 0,-1-1 0 0 0,1 0 1 0 0,-1-1-1 0 0,0 1 0 0 0,0 0 0 0 0,0 0 1 0 0,0 0-1 0 0,0-1 0 0 0,0 1 0 0 0,-1 0 1 0 0,1-4-1 0 0,5-17 729 0 0,-4 21-721 0 0,-1 0 0 0 0,-1 0 1 0 0,1 1-1 0 0,0-1 0 0 0,0-1 0 0 0,-1 1 0 0 0,1 0 1 0 0,-1 0-1 0 0,1 0 0 0 0,-1 0 0 0 0,0 0 0 0 0,0 0 1 0 0,0 0-1 0 0,0-1 0 0 0,0 1 0 0 0,-1 0 1 0 0,1 0-1 0 0,-1 0 0 0 0,1 0 0 0 0,-2-2 0 0 0,1 3-97 0 0,0 0 0 0 0,0 0 0 0 0,0 0 0 0 0,0 0 0 0 0,0 0 0 0 0,0 0 0 0 0,0 1 0 0 0,-1-1 0 0 0,1 0 0 0 0,0 1 0 0 0,0-1 0 0 0,-1 1 0 0 0,1-1-1 0 0,0 1 1 0 0,-1 0 0 0 0,1-1 0 0 0,-1 1 0 0 0,1 0 0 0 0,0 0 0 0 0,-1 0 0 0 0,1 0 0 0 0,0 0 0 0 0,-1 1 0 0 0,1-1 0 0 0,-1 0 0 0 0,1 1 0 0 0,0-1 0 0 0,-1 0 0 0 0,1 1-1 0 0,0 0 1 0 0,0-1 0 0 0,-1 1 0 0 0,1 0 0 0 0,0 0 0 0 0,0-1 0 0 0,0 1 0 0 0,0 0 0 0 0,0 0 0 0 0,0 0 0 0 0,0 0 0 0 0,0 1 0 0 0,1-1 0 0 0,-1 0 0 0 0,0 0 0 0 0,1 0-1 0 0,-2 3 1 0 0,-4 6-34 0 0,4-7-49 0 0,0 0 1 0 0,0 0-1 0 0,0 0 1 0 0,1 0 0 0 0,-1 1-1 0 0,1-1 1 0 0,0 0-1 0 0,0 1 1 0 0,0-1 0 0 0,0 1-1 0 0,0 0 1 0 0,1 4-1 0 0,7 9-769 0 0,-5-12 612 0 0,0 0-1 0 0,0-1 0 0 0,0 1 1 0 0,1-1-1 0 0,0 0 1 0 0,0 0-1 0 0,6 7 0 0 0,-6-7 140 0 0,-1-2 41 0 0,-1-1-1 0 0,1 1 1 0 0,-1 0 0 0 0,1-1 0 0 0,0 1-1 0 0,0-1 1 0 0,0 0 0 0 0,0 1 0 0 0,0-1-1 0 0,0 0 1 0 0,0 0 0 0 0,0 0 0 0 0,0 0-1 0 0,0-1 1 0 0,0 1 0 0 0,1-1 0 0 0,-1 1-1 0 0,0-1 1 0 0,1 0 0 0 0,-1 0 0 0 0,0 0-1 0 0,0 0 1 0 0,1 0 0 0 0,-1 0 0 0 0,3-1-1 0 0,-2 1 15 0 0,1-1 0 0 0,0 1-1 0 0,0-1 1 0 0,-1 1 0 0 0,1-1-1 0 0,-1 0 1 0 0,1-1 0 0 0,-1 1-1 0 0,1 0 1 0 0,-1-1 0 0 0,0 0-1 0 0,5-3 1 0 0,32-32 102 0 0,-24 20 85 0 0,-12 11-24 0 0,1 0 0 0 0,-1-1 0 0 0,0 0 0 0 0,6-14 0 0 0,-4 9 74 0 0,6-23 822 0 0,-12 34-950 0 0,1-1-1 0 0,-1 0 1 0 0,1 1-1 0 0,-1-1 0 0 0,0 1 1 0 0,0-1-1 0 0,0 0 1 0 0,1 1-1 0 0,-1-1 0 0 0,-1 0 1 0 0,1 1-1 0 0,0-1 1 0 0,0 1-1 0 0,-1-1 0 0 0,1 0 1 0 0,-2-1-1 0 0,2 2-75 0 0,0 1 0 0 0,0-1-1 0 0,0 1 1 0 0,0-1 0 0 0,0 1 0 0 0,-1-1-1 0 0,1 1 1 0 0,0 0 0 0 0,0-1-1 0 0,-1 1 1 0 0,1 0 0 0 0,0-1-1 0 0,-1 1 1 0 0,1 0 0 0 0,0-1 0 0 0,-1 1-1 0 0,1 0 1 0 0,-1 0 0 0 0,1-1-1 0 0,0 1 1 0 0,-1 0 0 0 0,1 0-1 0 0,-1 0 1 0 0,1-1 0 0 0,-1 1 0 0 0,1 0-1 0 0,0 0 1 0 0,-1 0 0 0 0,1 0-1 0 0,-1 0 1 0 0,1 0 0 0 0,-1 0-1 0 0,1 0 1 0 0,-1 0 0 0 0,1 0 0 0 0,-1 0-1 0 0,1 0 1 0 0,0 1 0 0 0,-1-1-1 0 0,1 0 1 0 0,-1 0 0 0 0,1 0-1 0 0,-1 1 1 0 0,1-1 0 0 0,0 0 0 0 0,-1 0-1 0 0,1 1 1 0 0,0-1 0 0 0,-1 0-1 0 0,1 1 1 0 0,0-1 0 0 0,-1 1-1 0 0,0 0 2 0 0,0 1-1 0 0,1 0 0 0 0,-1 0 0 0 0,1-1 1 0 0,-1 1-1 0 0,1 0 0 0 0,-1 0 1 0 0,1 0-1 0 0,0 0 0 0 0,0-1 0 0 0,0 1 1 0 0,0 0-1 0 0,0 0 0 0 0,0 0 0 0 0,0 0 1 0 0,1 0-1 0 0,0 2 0 0 0,10 29-326 0 0,28 26-948 0 0,-38-58 1239 0 0,0 1 0 0 0,0-1 0 0 0,0 0 1 0 0,0 0-1 0 0,0 0 0 0 0,0 0 0 0 0,1 0 0 0 0,-1 0 0 0 0,0 0 0 0 0,0-1 1 0 0,1 1-1 0 0,2 1 0 0 0,11 8-145 0 0,-11-7 152 0 0,-1 0-1 0 0,0 0 1 0 0,1 0 0 0 0,0-1-1 0 0,-1 1 1 0 0,1-1-1 0 0,5 2 1 0 0,-9-3 65 0 0,0-1 0 0 0,0 0 0 0 0,1 0 0 0 0,-1 1 0 0 0,0-1 0 0 0,0 0 0 0 0,0 1 0 0 0,0-1 0 0 0,1 1 0 0 0,-1-1 0 0 0,0 0 0 0 0,0 1 0 0 0,0-1 0 0 0,0 0 0 0 0,0 1 0 0 0,0-1 0 0 0,0 1 0 0 0,0-1-1 0 0,0 0 1 0 0,0 1 0 0 0,0-1 0 0 0,0 0 0 0 0,0 1 0 0 0,-1-1 0 0 0,1 0 0 0 0,0 1 0 0 0,0-1 0 0 0,0 0 0 0 0,0 1 0 0 0,-1-1 0 0 0,1 0 0 0 0,0 1 0 0 0,-13 4 282 0 0,11-4-323 0 0,1 0 0 0 0,0-1 0 0 0,0 1 1 0 0,0 0-1 0 0,0-1 0 0 0,-1 1 0 0 0,1-1 0 0 0,0 1 1 0 0,0-1-1 0 0,-1 0 0 0 0,1 0 0 0 0,-3 1 0 0 0,3-1-65 0 0,-1 0-1 0 0,1 0 1 0 0,0 0-1 0 0,-1 0 1 0 0,1 1-1 0 0,-1-1 1 0 0,1 0-1 0 0,0 1 1 0 0,-1-1-1 0 0,1 1 1 0 0,0 0-1 0 0,-3 1 1 0 0,-13 4-2287 0 0,-28 5-5081 0 0,45-11 7284 0 0,-1 0-1 0 0,1 0 1 0 0,-1 0-1 0 0,1 0 1 0 0,0 0-1 0 0,-1 0 1 0 0,1 0 0 0 0,-1 0-1 0 0,1 0 1 0 0,-1 0-1 0 0,1 0 1 0 0,-1 0-1 0 0,1 0 1 0 0,0 0 0 0 0,-1 0-1 0 0,1 0 1 0 0,-1 0-1 0 0,1 1 1 0 0,0-1-1 0 0,-1 0 1 0 0,1 0-1 0 0,0 1 1 0 0,-1-1 0 0 0,1 0-1 0 0,0 0 1 0 0,-1 1-1 0 0,1-1 1 0 0,0 0-1 0 0,-1 1 1 0 0,1-1 0 0 0,0 0-1 0 0,-1 1 1 0 0,-2 4-2875 0 0,-6-3-2493 0 0</inkml:trace>
  <inkml:trace contextRef="#ctx0" brushRef="#br0" timeOffset="2692.07">1046 2012 2310 0 0,'0'0'2666'0'0,"14"-14"-637"0"0,-6 8-1570 0 0,2-1 0 0 0,-1 2 0 0 0,0-1 0 0 0,17-6 0 0 0,-8 3-51 0 0,17-5 238 0 0,14-9 4 0 0,-26 12-371 0 0,0 0 0 0 0,50-14 0 0 0,-17 6 75 0 0,106-29 140 0 0,-119 36-484 0 0,57-10-1 0 0,-27 7 18 0 0,78-8-1020 0 0,-116 15 45 0 0,42-3 0 0 0,-1 6-7026 0 0</inkml:trace>
  <inkml:trace contextRef="#ctx0" brushRef="#br0" timeOffset="2991.21">1058 2164 2604 0 0,'0'0'1898'0'0,"2"-2"-1221"0"0,4-7-212 0 0,-6 8-398 0 0,1 0-1 0 0,-1 0 0 0 0,1 0 1 0 0,0 0-1 0 0,0 0 1 0 0,-1 0-1 0 0,1 1 0 0 0,0-1 1 0 0,0 0-1 0 0,0 0 0 0 0,0 1 1 0 0,0-1-1 0 0,0 0 0 0 0,0 1 1 0 0,0-1-1 0 0,0 1 0 0 0,0-1 1 0 0,1 0-1 0 0,115-47 2613 0 0,-82 31-2192 0 0,1 2 0 0 0,70-20 0 0 0,92-24 375 0 0,-10 14-1180 0 0,-172 41-123 0 0,-7 1-341 0 0,0 1 0 0 0,0 0 1 0 0,17-1-1 0 0,-24 3-222 0 0,-2 0 964 0 0,0 0 1 0 0,0 1 0 0 0,0-1 0 0 0,1 0 0 0 0,-1 0-1 0 0,0 0 1 0 0,0 0 0 0 0,0 0 0 0 0,0 0-1 0 0,0 1 1 0 0,0-1 0 0 0,0 0 0 0 0,1 0 0 0 0,-1 0-1 0 0,0 0 1 0 0,0 1 0 0 0,0-1 0 0 0,0 0 0 0 0,0 0-1 0 0,0 0 1 0 0,0 0 0 0 0,0 1 0 0 0,0-1 0 0 0,0 0-1 0 0,0 0 1 0 0,0 0 0 0 0,0 1 0 0 0,0-1 0 0 0,0 0-1 0 0,0 0 1 0 0,0 0 0 0 0,0 0 0 0 0,0 1-1 0 0,0-1 1 0 0,0 0 0 0 0,-1 0 0 0 0,1 0 0 0 0,0 0-1 0 0,0 0 1 0 0,0 1 0 0 0,0-1 0 0 0,0 0 0 0 0,0 0-1 0 0,-1 0 1 0 0,1 0 0 0 0,0 0 0 0 0,0 0 0 0 0,0 1-1 0 0,0-1 1 0 0,0 0 0 0 0,-1 0 0 0 0,1 0 0 0 0,0 0-1 0 0,0 0 1 0 0,0 0 0 0 0,-10 6-883 0 0,9-6 714 0 0,-11 8-1455 0 0,1-6-359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56:13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12 4840 0 0,'-12'-12'-590'0'0,"1"12"-380"0"0,-1 0-2304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55:57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1 507 1376 0 0,'0'0'1504'0'0,"12"-13"1870"0"0,-17 4-250 0 0,4 8-3037 0 0,1 1 0 0 0,-1 0 0 0 0,1-1 0 0 0,-1 1 0 0 0,1-1 0 0 0,-1 1 0 0 0,1-1-1 0 0,0 1 1 0 0,-1-1 0 0 0,1 1 0 0 0,0-1 0 0 0,-1 1 0 0 0,1-1 0 0 0,0 1 0 0 0,0-1 0 0 0,-1 1 0 0 0,1-1-1 0 0,0 0 1 0 0,0 1 0 0 0,0-1 0 0 0,0 1 0 0 0,0-1 0 0 0,0 0 0 0 0,0 1 0 0 0,0-2 0 0 0,0-170 2775 0 0,10 168-2792 0 0,-9-1-73 0 0,0 0 0 0 0,0 0 0 0 0,0 0-1 0 0,-1 0 1 0 0,0 0 0 0 0,0 0 0 0 0,0 0-1 0 0,-2-10 1 0 0,2 1-75 0 0,0-43 946 0 0,0 55-708 0 0,0 5-297 0 0,0-1 143 0 0,1 0 0 0 0,-1 0 1 0 0,1 0-1 0 0,0 0 0 0 0,0 1 1 0 0,0-1-1 0 0,0 0 0 0 0,0 0 1 0 0,1 2-1 0 0,-1-4-2 0 0,1 11 24 0 0,-1 0-1 0 0,1 0 1 0 0,-2 0-1 0 0,1 0 1 0 0,-2 1-1 0 0,-1 10 1 0 0,1 16 63 0 0,1 127 554 0 0,-12-73-363 0 0,12-75-193 0 0,1-14-73 0 0,-1 0 1 0 0,0 0-1 0 0,0 0 1 0 0,0 1-1 0 0,0-1 1 0 0,0 0-1 0 0,0 0 1 0 0,-1 0-1 0 0,0 0 0 0 0,1 0 1 0 0,-1 0-1 0 0,0 0 1 0 0,-1 0-1 0 0,1 0 1 0 0,-3 4-1 0 0,3-4 10 0 0,1 0 0 0 0,-1 1 0 0 0,1-1-1 0 0,-1 0 1 0 0,1 0 0 0 0,0 0 0 0 0,1 0 0 0 0,-1 0 0 0 0,0 0-1 0 0,2 4 1 0 0,31-19-10 0 0,-13 7-446 0 0,-17 4 187 0 0,0 0 0 0 0,-1 0 0 0 0,1 0 0 0 0,0 0 0 0 0,0 0 0 0 0,-1 1 0 0 0,1 0 0 0 0,4-1 0 0 0,26-11-2591 0 0,-30 12 2596 0 0,0 0 0 0 0,-1-1 0 0 0,1 1-1 0 0,-1-1 1 0 0,0 0 0 0 0,1 0 0 0 0,-1 0-1 0 0,0 0 1 0 0,1-1 0 0 0,-1 1 0 0 0,2-2-1 0 0,-2 2-68 0 0,0-1-1 0 0,0 1 0 0 0,0 0 0 0 0,0 0 0 0 0,0 0 0 0 0,0 0 0 0 0,0 0 0 0 0,0 1 0 0 0,0-1 0 0 0,4 0 1 0 0,-5 1 164 0 0,0 0 0 0 0,0-1 0 0 0,-1 1 0 0 0,1 0 1 0 0,0-1-1 0 0,-1 1 0 0 0,1-1 0 0 0,0 1 1 0 0,-1 0-1 0 0,1-1 0 0 0,0 1 0 0 0,-1-1 0 0 0,1 0 1 0 0,-1 1-1 0 0,1-1 0 0 0,-1 0 0 0 0,1 1 1 0 0,-1-2-1 0 0,2 0-422 0 0,10-10-1737 0 0</inkml:trace>
  <inkml:trace contextRef="#ctx0" brushRef="#br0" timeOffset="343.78">235 554 2792 0 0,'0'-45'5267'0'0,"0"43"-4676"0"0,-2-11 2448 0 0,2 12-3022 0 0,0 1 0 0 0,0 0-1 0 0,0 0 1 0 0,0-1 0 0 0,0 1 0 0 0,-1 0-1 0 0,1 0 1 0 0,0-1 0 0 0,0 1-1 0 0,0 0 1 0 0,0 0 0 0 0,-1 0 0 0 0,1-1-1 0 0,0 1 1 0 0,0 0 0 0 0,0 0-1 0 0,-1 0 1 0 0,1 0 0 0 0,0-1 0 0 0,0 1-1 0 0,-1 0 1 0 0,1 0 0 0 0,0 0-1 0 0,0 0 1 0 0,-1 0 0 0 0,1 0 0 0 0,0 0-1 0 0,-1 0 1 0 0,1 0 0 0 0,0 0-1 0 0,0 0 1 0 0,-1 0 0 0 0,1 0 0 0 0,0 0-1 0 0,0 0 1 0 0,-1 0 0 0 0,1 0-1 0 0,0 0 1 0 0,0 0 0 0 0,-1 0 0 0 0,1 1-1 0 0,0-1 1 0 0,0 0 0 0 0,-1 0-1 0 0,1 0 1 0 0,0 0 0 0 0,0 1 0 0 0,-1-1-1 0 0,1 0 1 0 0,0 0 0 0 0,0 0-1 0 0,0 1 1 0 0,0-1 0 0 0,0 0-1 0 0,-1 0 1 0 0,1 1 0 0 0,0-1 0 0 0,0 0-1 0 0,0 0 1 0 0,0 1 0 0 0,0-1-1 0 0,0 0 1 0 0,0 1 0 0 0,-7 9 149 0 0,5-7-131 0 0,2 0 1 0 0,-1 0 0 0 0,0 0-1 0 0,1 0 1 0 0,-1 1 0 0 0,1-1-1 0 0,0 0 1 0 0,0 0 0 0 0,0 0-1 0 0,0 0 1 0 0,2 6 0 0 0,-1-3 1 0 0,-1-3-52 0 0,0 0 0 0 0,1 0 0 0 0,0 0 0 0 0,0-1 0 0 0,0 1 0 0 0,0 0 0 0 0,0-1 0 0 0,1 1 0 0 0,-1-1 0 0 0,1 1 0 0 0,-1-1 0 0 0,1 0 0 0 0,0 0 1 0 0,0 0-1 0 0,0 0 0 0 0,0 0 0 0 0,0 0 0 0 0,0 0 0 0 0,1 0 0 0 0,2 1 0 0 0,-1-1-53 0 0,1 1 0 0 0,-1-1 0 0 0,1 1 0 0 0,-1-1 0 0 0,1-1 0 0 0,0 1 1 0 0,0-1-1 0 0,0 1 0 0 0,0-1 0 0 0,6 0 0 0 0,-5-2 20 0 0,-1 0 1 0 0,1-1-1 0 0,0 0 0 0 0,-1 0 1 0 0,1 0-1 0 0,-1-1 0 0 0,1 1 1 0 0,-1-1-1 0 0,0 0 0 0 0,0-1 1 0 0,7-6-1 0 0,12-26 191 0 0,-22 34-86 0 0,-1 0 0 0 0,1-1-1 0 0,-1 1 1 0 0,1-1 0 0 0,-1 1-1 0 0,0-1 1 0 0,0 0 0 0 0,0 1 0 0 0,0-1-1 0 0,0 0 1 0 0,-1 0 0 0 0,1 0-1 0 0,-1 1 1 0 0,0-1 0 0 0,0 0-1 0 0,0 0 1 0 0,0 0 0 0 0,0 0-1 0 0,-1 0 1 0 0,1 0 0 0 0,-1 1-1 0 0,0-1 1 0 0,0 0 0 0 0,-2-4-1 0 0,2 4-44 0 0,0 1-1 0 0,0-1 1 0 0,0 0-1 0 0,0 1 0 0 0,-1-1 1 0 0,0 1-1 0 0,1 0 1 0 0,-1 0-1 0 0,0-1 0 0 0,0 1 1 0 0,0 0-1 0 0,0 1 0 0 0,0-1 1 0 0,-1 0-1 0 0,1 1 1 0 0,-1-1-1 0 0,1 1 0 0 0,-1-1 1 0 0,1 1-1 0 0,-1 0 1 0 0,0 0-1 0 0,0 1 0 0 0,1-1 1 0 0,-5 0-1 0 0,3 1-121 0 0,0-1 0 0 0,0 1 0 0 0,0 1 0 0 0,0-1 0 0 0,0 1 0 0 0,0-1 0 0 0,0 1 0 0 0,0 0 0 0 0,0 1 0 0 0,1-1 0 0 0,-1 1 0 0 0,0-1 0 0 0,1 1 0 0 0,-1 0 0 0 0,1 0 0 0 0,0 1 0 0 0,-4 2 0 0 0,-5 5-735 0 0,-1 4-1266 0 0,10-10 1758 0 0,3-3 232 0 0,0-1-1 0 0,-1 0 1 0 0,1 1 0 0 0,0-1 0 0 0,0 0-1 0 0,-1 1 1 0 0,1-1 0 0 0,0 0-1 0 0,0 1 1 0 0,0-1 0 0 0,-1 1-1 0 0,1-1 1 0 0,0 1 0 0 0,0-1 0 0 0,0 0-1 0 0,0 1 1 0 0,0-1 0 0 0,0 1-1 0 0,0-1 1 0 0,0 1 0 0 0,0-1-1 0 0,0 1 1 0 0,0-1 0 0 0,0 1 0 0 0,0-1-1 0 0,0 0 1 0 0,1 1 0 0 0,-1-1-1 0 0,0 1 1 0 0,0-1 0 0 0,0 0-1 0 0,1 1 1 0 0,-1-1 0 0 0,0 1-1 0 0,0-1 1 0 0,1 0 0 0 0,-1 1 0 0 0,0-1-1 0 0,1 0 1 0 0,-1 0 0 0 0,1 1-1 0 0,-1-1 1 0 0,1 0 0 0 0</inkml:trace>
  <inkml:trace contextRef="#ctx0" brushRef="#br0" timeOffset="1053.71">564 424 2432 0 0,'-2'-3'573'0'0,"0"0"0"0"0,0 0 0 0 0,-1 0-1 0 0,1 1 1 0 0,-1-1 0 0 0,0 1 0 0 0,0-1 0 0 0,0 1 0 0 0,0 0-1 0 0,0 0 1 0 0,0 0 0 0 0,-1 1 0 0 0,1-1 0 0 0,-5 0 0 0 0,4 2-396 0 0,0 0-1 0 0,0 0 1 0 0,1 0 0 0 0,-1 1 0 0 0,0-1 0 0 0,0 1 0 0 0,0 0 0 0 0,0 0 0 0 0,1 1 0 0 0,-6 2-1 0 0,-38 11 656 0 0,45-14-818 0 0,1 0 9 0 0,0-1 0 0 0,-1 1 1 0 0,1-1-1 0 0,0 1 0 0 0,0-1 0 0 0,-1 1 0 0 0,1 0 0 0 0,0 0 0 0 0,0 0 0 0 0,0 0 1 0 0,0-1-1 0 0,0 2 0 0 0,0-1 0 0 0,0 0 0 0 0,0 0 0 0 0,0 0 0 0 0,1 0 0 0 0,-2 3 0 0 0,-4 7 227 0 0,6-10-247 0 0,-1 0 0 0 0,1-1 0 0 0,-1 1 0 0 0,1 0 0 0 0,-1 0 0 0 0,1-1 0 0 0,-1 1 0 0 0,1 0 0 0 0,-1 0 0 0 0,1 0 0 0 0,0-1 0 0 0,0 1 0 0 0,-1 0 0 0 0,1 0 0 0 0,0 0 0 0 0,0 0 0 0 0,0 1 0 0 0,0 0-35 0 0,0 1 0 0 0,1-1 0 0 0,-1 0 0 0 0,1 0 0 0 0,0 0 0 0 0,0 0 0 0 0,0 0 0 0 0,0 0-1 0 0,0 0 1 0 0,0 0 0 0 0,0 0 0 0 0,0-1 0 0 0,1 1 0 0 0,-1 0 0 0 0,1-1 0 0 0,-1 1 0 0 0,1-1-1 0 0,0 0 1 0 0,0 1 0 0 0,-1-1 0 0 0,1 0 0 0 0,0 0 0 0 0,0 0 0 0 0,0 0 0 0 0,0 0 0 0 0,0-1 0 0 0,1 1-1 0 0,-1-1 1 0 0,0 1 0 0 0,3-1 0 0 0,-1 1-12 0 0,0 0 0 0 0,-1 1 0 0 0,1-1 0 0 0,0 1 0 0 0,-1-1 0 0 0,1 1 0 0 0,-1 0 0 0 0,0 0 0 0 0,0 1 0 0 0,4 2 0 0 0,10 7-119 0 0,-12-10 157 0 0,0 1-1 0 0,0 0 0 0 0,0 0 1 0 0,0 0-1 0 0,-1 0 1 0 0,0 1-1 0 0,1 0 1 0 0,-1 0-1 0 0,0 0 1 0 0,-1 0-1 0 0,7 10 1 0 0,-4-4-4 0 0,1 0 0 0 0,-1 0 1 0 0,0 1-1 0 0,6 18 0 0 0,-1 0-17 0 0,-7-20 48 0 0,0 1-1 0 0,-1 0 1 0 0,0 0 0 0 0,0 0 0 0 0,-1 0 0 0 0,1 18 0 0 0,9 52 92 0 0,-12-53-112 0 0,-1-1 0 0 0,-2 1 0 0 0,0-1-1 0 0,-2 1 1 0 0,-1-1 0 0 0,-1 0 0 0 0,-1-1 0 0 0,-2 0 0 0 0,-18 36-1 0 0,-19 10 184 0 0,44-66-122 0 0,-1 0 0 0 0,0 0 0 0 0,0 0 0 0 0,-1-1 0 0 0,1 1 0 0 0,-1-1 0 0 0,0 0 0 0 0,0-1 0 0 0,0 1 0 0 0,-1-1 0 0 0,1 0 0 0 0,-1 0 0 0 0,0 0 0 0 0,0-1-1 0 0,0 0 1 0 0,0 0 0 0 0,0-1 0 0 0,0 0 0 0 0,-12 1 0 0 0,15-2-20 0 0,1-1-1 0 0,-1 0 1 0 0,1 1-1 0 0,0-1 1 0 0,-1 0-1 0 0,1-1 1 0 0,0 1 0 0 0,0 0-1 0 0,-4-3 1 0 0,-5-3 141 0 0,7 4-137 0 0,0 1-1 0 0,-1-1 1 0 0,1 0 0 0 0,0-1 0 0 0,0 1 0 0 0,0 0 0 0 0,1-1 0 0 0,-1 0-1 0 0,1 0 1 0 0,0 0 0 0 0,0 0 0 0 0,-4-10 0 0 0,3 6-58 0 0,1-1 0 0 0,0 0 1 0 0,0 1-1 0 0,1-1 0 0 0,0 0 1 0 0,-1-18-1 0 0,3 11-215 0 0,0-1 1 0 0,1 1-1 0 0,0 0 0 0 0,1 0 1 0 0,1 0-1 0 0,1 0 0 0 0,0 0 0 0 0,8-17 1 0 0,2-3-351 0 0,-8 20 264 0 0,0 1 0 0 0,0 0 0 0 0,1 1 1 0 0,13-20-1 0 0,106-128-3404 0 0,-75 93 1770 0 0,-32 50 1410 0 0,-9 10 291 0 0,1-1 0 0 0,-1-1 1 0 0,-1 0-1 0 0,0 0 0 0 0,-1-1 0 0 0,8-13 1 0 0,-9 12 538 0 0,1 0 0 0 0,0 0 0 0 0,14-16-1 0 0,-22 28-235 0 0,1 0 0 0 0,-1 0 0 0 0,0 0 0 0 0,1 1-1 0 0,-1-1 1 0 0,0 0 0 0 0,0 0 0 0 0,0 0-1 0 0,0 0 1 0 0,0 0 0 0 0,0 0 0 0 0,0 0-1 0 0,0 1 1 0 0,0-1 0 0 0,0 0 0 0 0,0 0-1 0 0,0 0 1 0 0,-1 0 0 0 0,1-1 0 0 0,-1-3 1676 0 0,-12 32-704 0 0,6-9-723 0 0,6-13-253 0 0,-1 1 1 0 0,1-1-1 0 0,1 0 0 0 0,-1 0 0 0 0,1 1 1 0 0,0-1-1 0 0,0 0 0 0 0,0 0 1 0 0,2 7-1 0 0,-1 14-2 0 0,-1 21-1081 0 0,0-14-4916 0 0,0-21 3507 0 0</inkml:trace>
  <inkml:trace contextRef="#ctx0" brushRef="#br0" timeOffset="1234.74">694 226 5310 0 0,'0'0'1558'0'0,"-12"-12"1674"0"0,12 24-5046 0 0,12-12 404 0 0,-12 12-192 0 0,0 0-718 0 0,12-1-626 0 0</inkml:trace>
  <inkml:trace contextRef="#ctx0" brushRef="#br0" timeOffset="1456.02">824 448 3474 0 0,'0'107'7053'0'0,"5"-89"-6771"0"0,2 7 2568 0 0,-11-30-2052 0 0,4 5-737 0 0,-1-1 0 0 0,0 0-1 0 0,0 0 1 0 0,1 0 0 0 0,-1 0 0 0 0,1 0-1 0 0,-1 0 1 0 0,1 1 0 0 0,-1-1-1 0 0,1-1 1 0 0,-1 1 0 0 0,1 0-1 0 0,0 0 1 0 0,-1 0 0 0 0,1 0-1 0 0,0-2 1 0 0,-6-16 432 0 0,5 17-471 0 0,0 1 0 0 0,0-1 0 0 0,0 1-1 0 0,1-1 1 0 0,-1 1 0 0 0,1-1 0 0 0,-1 0 0 0 0,1 1 0 0 0,-1-1 0 0 0,1 0-1 0 0,0 1 1 0 0,0-1 0 0 0,0 0 0 0 0,0 1 0 0 0,0-1 0 0 0,0 0 0 0 0,1 1-1 0 0,-1-1 1 0 0,0 0 0 0 0,1 1 0 0 0,0-3 0 0 0,1 1-3 0 0,-1 1 0 0 0,0-1 0 0 0,0 0 0 0 0,0 0 0 0 0,0 1 0 0 0,0-1 1 0 0,0 0-1 0 0,-1 0 0 0 0,1-5 0 0 0,-1 5-24 0 0,1 0 1 0 0,-1 1-1 0 0,1-1 1 0 0,-1 0 0 0 0,1 1-1 0 0,0-1 1 0 0,0 1-1 0 0,0-1 1 0 0,0 1-1 0 0,1 0 1 0 0,-1-1-1 0 0,1 1 1 0 0,-1 0-1 0 0,1 0 1 0 0,3-3-1 0 0,8-14-84 0 0,-12 18 85 0 0,-1 0-1 0 0,1 0 1 0 0,-1 1 0 0 0,1-1 0 0 0,0 0 0 0 0,-1 0-1 0 0,1 1 1 0 0,0-1 0 0 0,0 0 0 0 0,-1 1 0 0 0,1-1-1 0 0,0 1 1 0 0,0-1 0 0 0,0 1 0 0 0,0-1 0 0 0,0 1-1 0 0,0-1 1 0 0,0 1 0 0 0,-1 0 0 0 0,1 0 0 0 0,0-1-1 0 0,0 1 1 0 0,0 0 0 0 0,0 0 0 0 0,0 0 0 0 0,0 0-1 0 0,0 0 1 0 0,0 0 0 0 0,0 1 0 0 0,2-1 0 0 0,5 0-4 0 0,-7 1-17 0 0,1 0 0 0 0,-1 0 1 0 0,1-1-1 0 0,-1 1 0 0 0,1 0 0 0 0,-1 1 0 0 0,1-1 0 0 0,-1 0 0 0 0,0 0 1 0 0,0 0-1 0 0,1 1 0 0 0,-1-1 0 0 0,0 1 0 0 0,0-1 0 0 0,-1 1 0 0 0,1-1 1 0 0,0 1-1 0 0,0 0 0 0 0,-1-1 0 0 0,2 4 0 0 0,0 1-482 0 0,0-1-160 0 0,0 0 0 0 0,0 1-1 0 0,-1-1 1 0 0,1 1 0 0 0,-1-1 0 0 0,-1 1-1 0 0,1-1 1 0 0,-1 1 0 0 0,0 0-1 0 0,-1 5 1 0 0,1 7-3207 0 0,0 3-226 0 0</inkml:trace>
  <inkml:trace contextRef="#ctx0" brushRef="#br0" timeOffset="2097.29">1071 377 7628 0 0,'0'0'10917'0'0,"10"0"-12062"0"0,-13 0 1110 0 0,-2-2-2 0 0,3-21-165 0 0,2 18 208 0 0,0 1 0 0 0,0 0 0 0 0,-1 0 0 0 0,0 0 1 0 0,1 0-1 0 0,-1 0 0 0 0,-1 0 0 0 0,1 0 0 0 0,-3-5 0 0 0,3 4-17 0 0,-1 0 1 0 0,1-1-1 0 0,1 1 0 0 0,-1-1 0 0 0,1 1 1 0 0,0-1-1 0 0,0 1 0 0 0,2-11 0 0 0,-1-7 18 0 0,-1-8 322 0 0,0 20 38 0 0,0 20-37 0 0,0-5-326 0 0,0 27 57 0 0,0-1 0 0 0,2 1 0 0 0,10 47 0 0 0,23 50 36 0 0,-33-125-104 0 0,0 1 0 0 0,0 0-1 0 0,0-1 1 0 0,0 0 0 0 0,1 1-1 0 0,-1-1 1 0 0,1 0 0 0 0,0 0-1 0 0,0 0 1 0 0,0-1 0 0 0,0 1-1 0 0,1-1 1 0 0,-1 0 0 0 0,5 3 0 0 0,-6-5-9 0 0,0 1 1 0 0,-1-1 0 0 0,1 1-1 0 0,0-1 1 0 0,-1 0 0 0 0,1 0-1 0 0,0 1 1 0 0,-1-1 0 0 0,1 0 0 0 0,0-1-1 0 0,0 1 1 0 0,-1 0 0 0 0,1 0-1 0 0,0-1 1 0 0,-1 1 0 0 0,1-1-1 0 0,-1 1 1 0 0,1-1 0 0 0,0 0 0 0 0,-1 0-1 0 0,1 0 1 0 0,2-2 0 0 0,30-28-75 0 0,-26 24 27 0 0,-6 4 57 0 0,-1 1 1 0 0,1 0 0 0 0,-1-1 0 0 0,1 1 0 0 0,-1-1 0 0 0,0 1 0 0 0,0-1 0 0 0,0 1 0 0 0,0-1 0 0 0,0 0 0 0 0,0-4 0 0 0,7-17-42 0 0,-2 9 29 0 0,-1 0 0 0 0,-1 0 0 0 0,-1 0 1 0 0,0 0-1 0 0,0-1 0 0 0,-2 1 0 0 0,0-1 1 0 0,-1 0-1 0 0,-2-19 0 0 0,2-4-20 0 0,-12-20-1300 0 0,12 59 1231 0 0,0-1-1 0 0,0 0 1 0 0,0 0-1 0 0,0 1 1 0 0,0-1-1 0 0,-1 0 1 0 0,1 1-1 0 0,0-1 1 0 0,0 0-1 0 0,-1 1 1 0 0,1-1-1 0 0,0 1 1 0 0,-1-1-1 0 0,1 0 1 0 0,0 1-1 0 0,-1-1 1 0 0,1 1-1 0 0,-1-1 1 0 0,1 1-1 0 0,-1-1 1 0 0,1 1-1 0 0,-1-1 0 0 0,0 1 1 0 0,1 0-1 0 0,-1-1 1 0 0,1 1-1 0 0,-1 0 1 0 0,0-1-1 0 0,1 1 1 0 0,-1 0-1 0 0,0 0 1 0 0,1 0-1 0 0,-1 0 1 0 0,0 0-1 0 0,0 0 1 0 0,1 0-1 0 0,-1 0 1 0 0,0 0-1 0 0,1 0 1 0 0,-1 0-1 0 0,0 0 1 0 0,1 0-1 0 0,-1 0 1 0 0,0 1-1 0 0,0-1 0 0 0,-1 1-306 0 0,-1 0 0 0 0,1-1-1 0 0,0 1 1 0 0,0 0-1 0 0,0 0 1 0 0,0 1-1 0 0,0-1 1 0 0,0 0-1 0 0,0 1 1 0 0,1-1 0 0 0,-1 1-1 0 0,0-1 1 0 0,1 1-1 0 0,-1 0 1 0 0,1 0-1 0 0,0 0 1 0 0,-2 2-1 0 0,1 8-3361 0 0</inkml:trace>
  <inkml:trace contextRef="#ctx0" brushRef="#br0" timeOffset="2396">1458 378 4532 0 0,'-7'-9'1500'0'0,"6"7"-921"0"0,0 1 0 0 0,1 0 0 0 0,-1-1 1 0 0,0 1-1 0 0,1 0 0 0 0,0-1 0 0 0,-1 1 1 0 0,1-1-1 0 0,0 1 0 0 0,0-1 1 0 0,0 1-1 0 0,-1-1 0 0 0,2 1 0 0 0,-1-1 1 0 0,0-2-1 0 0,0 3-533 0 0,0 1 0 0 0,0-1 1 0 0,0 1-1 0 0,0-1 0 0 0,0 1 0 0 0,-1-1 1 0 0,1 1-1 0 0,0-1 0 0 0,0 1 1 0 0,-1-1-1 0 0,1 1 0 0 0,0-1 0 0 0,-1 1 1 0 0,1 0-1 0 0,-1-1 0 0 0,1 1 0 0 0,0 0 1 0 0,-1-1-1 0 0,1 1 0 0 0,-1 0 1 0 0,1-1-1 0 0,-1 1 0 0 0,1 0 0 0 0,-1 0 1 0 0,1 0-1 0 0,-1-1 0 0 0,1 1 0 0 0,-1 0 1 0 0,1 0-1 0 0,-1 0 0 0 0,1 0 1 0 0,-1 0-1 0 0,1 0 0 0 0,-1 0 0 0 0,0 0 1 0 0,-18 1 595 0 0,17 3-672 0 0,0-1 0 0 0,0 1 0 0 0,0 0 0 0 0,1 0 0 0 0,-1 0 0 0 0,1 0 1 0 0,0 0-1 0 0,1 0 0 0 0,-1 1 0 0 0,0-1 0 0 0,1 0 0 0 0,0 0 0 0 0,0 1 0 0 0,1 3 0 0 0,-1-6 9 0 0,1 0-55 0 0,-1 1 0 0 0,1-1 1 0 0,-1 1-1 0 0,1-1 0 0 0,0 1 0 0 0,0-1 0 0 0,0 0 1 0 0,1 1-1 0 0,-1-1 0 0 0,0 0 0 0 0,1 0 0 0 0,-1 0 1 0 0,4 3-1 0 0,31 28-1010 0 0,-19-17 832 0 0,2 0-103 0 0,-18-15 352 0 0,0-1 0 0 0,0 1 0 0 0,0 0 0 0 0,0 0-1 0 0,0-1 1 0 0,0 1 0 0 0,0 0 0 0 0,0 0 0 0 0,0 0 0 0 0,0 0 0 0 0,-1 0 0 0 0,1 0 0 0 0,0 0 0 0 0,-1 1 0 0 0,1-1 0 0 0,-1 0 0 0 0,1 0 0 0 0,-1 0 0 0 0,1 1 0 0 0,-1-1 0 0 0,0 0 0 0 0,0 1 0 0 0,0-1 0 0 0,0 0 0 0 0,0 2 0 0 0,-25 9-553 0 0,15-11 207 0 0,1 1 0 0 0,-1-1 0 0 0,0-1-1 0 0,1 0 1 0 0,-1 0 0 0 0,0-1 0 0 0,1 0 0 0 0,-1-1 0 0 0,1 0-1 0 0,-13-4 1 0 0,7 4-345 0 0,14 2 589 0 0,0 0 0 0 0,-1 0 0 0 0,1 0 0 0 0,0 0-1 0 0,0 0 1 0 0,-1 0 0 0 0,1 0 0 0 0,0-1 0 0 0,0 1 0 0 0,-1 0 0 0 0,1-1 0 0 0,0 1 0 0 0,0-1 0 0 0,0 1 0 0 0,0-1 0 0 0,0 0 0 0 0,-1 1 0 0 0,1-1 0 0 0,0 0 0 0 0,1 0 0 0 0,-1 0 0 0 0,0 0 0 0 0,-1-1 0 0 0,-3-6-1265 0 0,2-2-250 0 0,10-6-230 0 0,-6 15 1762 0 0,9-11-1533 0 0</inkml:trace>
  <inkml:trace contextRef="#ctx0" brushRef="#br0" timeOffset="2834.72">1552 459 1828 0 0,'9'1'355'0'0,"-6"0"-122"0"0,-1-1 0 0 0,1 0-1 0 0,0 0 1 0 0,-1 1 0 0 0,1-2-1 0 0,0 1 1 0 0,-1 0 0 0 0,1 0-1 0 0,0-1 1 0 0,-1 1 0 0 0,5-3-1 0 0,23-15 2861 0 0,-24 16-2247 0 0,0-1-1 0 0,-1 0 0 0 0,1 0 1 0 0,-1-1-1 0 0,8-6 0 0 0,-3 5 1566 0 0,-10 5-2391 0 0,0 0 1 0 0,1 0-1 0 0,-1 0 1 0 0,0 0-1 0 0,0 0 1 0 0,0 0 0 0 0,0 0-1 0 0,1 0 1 0 0,-1 0-1 0 0,0 0 1 0 0,0 0-1 0 0,0 0 1 0 0,0 0-1 0 0,1-1 1 0 0,-1 1 0 0 0,0 0-1 0 0,0 0 1 0 0,0 0-1 0 0,0 0 1 0 0,0 0-1 0 0,1-1 1 0 0,-1 1 0 0 0,0 0-1 0 0,0 0 1 0 0,0 0-1 0 0,0 0 1 0 0,0 0-1 0 0,0-1 1 0 0,0 1-1 0 0,0 0 1 0 0,0 0 0 0 0,0 0-1 0 0,0-1 1 0 0,0 1-1 0 0,0 0 1 0 0,0 0-1 0 0,0 0 1 0 0,0-1 0 0 0,0 1-1 0 0,0 0 1 0 0,0 0-1 0 0,0 0 1 0 0,0 0-1 0 0,0-1 1 0 0,0 1-1 0 0,0 0 1 0 0,0 0 0 0 0,0 0-1 0 0,6-11 1680 0 0,-6 11-1669 0 0,0 0 0 0 0,1-1 0 0 0,-1 1 0 0 0,1 0 0 0 0,-1-1 0 0 0,0 1 1 0 0,1 0-1 0 0,-1-1 0 0 0,0 1 0 0 0,0 0 0 0 0,1-1 0 0 0,-1 1 0 0 0,0 0 0 0 0,0-1 0 0 0,0 1 0 0 0,1-1 1 0 0,-1 1-1 0 0,0-1 0 0 0,0 1 0 0 0,0 0 0 0 0,0-1 0 0 0,0 1 0 0 0,0-1 0 0 0,0 1 0 0 0,0-1 0 0 0,0 1 1 0 0,0-1-1 0 0,0 1 0 0 0,0 0 0 0 0,0-1 0 0 0,0 1 0 0 0,-1-1 0 0 0,1 1 0 0 0,0-1 0 0 0,0 1 0 0 0,-1-1 1 0 0,1-1 46 0 0,-1 0 1 0 0,0 0 0 0 0,0 1-1 0 0,0-1 1 0 0,0 0-1 0 0,-1 0 1 0 0,1 1 0 0 0,0-1-1 0 0,-1 1 1 0 0,1-1 0 0 0,-1 1-1 0 0,1 0 1 0 0,-1-1 0 0 0,-2 0-1 0 0,2 0-48 0 0,0 1-1 0 0,1 0 0 0 0,-1 1 0 0 0,0-1 1 0 0,0 0-1 0 0,0 0 0 0 0,1 1 0 0 0,-1-1 1 0 0,0 1-1 0 0,0 0 0 0 0,0-1 1 0 0,0 1-1 0 0,0 0 0 0 0,-3 1 0 0 0,2 0-39 0 0,0 0 0 0 0,0 1 0 0 0,1 0 0 0 0,-1 0 0 0 0,0 0 0 0 0,1 0 0 0 0,-1 0 0 0 0,-3 5 0 0 0,5-6-30 0 0,0 0 1 0 0,0 0-1 0 0,0 0 0 0 0,0 0 1 0 0,0 0-1 0 0,1 0 0 0 0,-1 0 1 0 0,0 0-1 0 0,1 0 0 0 0,-1 0 1 0 0,1 0-1 0 0,-1 0 0 0 0,1 1 1 0 0,-1-1-1 0 0,1 0 0 0 0,0 0 1 0 0,-1 1-1 0 0,1-1 0 0 0,0 2 1 0 0,-3 11-1262 0 0,0 1-613 0 0,4-14 1800 0 0,-1 0 1 0 0,1 0 0 0 0,0 0-1 0 0,-1 1 1 0 0,1-1-1 0 0,0 0 1 0 0,0 0 0 0 0,0-1-1 0 0,0 1 1 0 0,0 0-1 0 0,0 0 1 0 0,0 0 0 0 0,0-1-1 0 0,1 1 1 0 0,-1 0 0 0 0,2 0-1 0 0,0 1-183 0 0,1 0-1 0 0,-1-1 1 0 0,1 1-1 0 0,0-1 1 0 0,-1 0-1 0 0,1 0 1 0 0,0 0-1 0 0,0-1 1 0 0,0 1 0 0 0,-1-1-1 0 0,1 0 1 0 0,0 0-1 0 0,0 0 1 0 0,0 0-1 0 0,0-1 1 0 0,5-1-1 0 0,-2-1 139 0 0,-1 0 0 0 0,0 0-1 0 0,0-1 1 0 0,0 1 0 0 0,-1-1-1 0 0,1-1 1 0 0,-1 1 0 0 0,8-9-1 0 0,3 0 312 0 0,-15 12-130 0 0,1 0 1 0 0,-1 0 0 0 0,0 0-1 0 0,1 0 1 0 0,-1 0 0 0 0,0 0-1 0 0,0-1 1 0 0,1 1-1 0 0,-1 0 1 0 0,0-1 0 0 0,0 1-1 0 0,-1-1 1 0 0,1 1 0 0 0,1-3-1 0 0,-1 2 55 0 0,0-1-1 0 0,0 0 0 0 0,0 1 1 0 0,1-1-1 0 0,-1 1 0 0 0,1 0 1 0 0,0-1-1 0 0,0 1 0 0 0,0 0 1 0 0,0 0-1 0 0,0 0 0 0 0,2-1 1 0 0,12-15 870 0 0,-15 17-911 0 0,-1 0-1 0 0,1 0 1 0 0,0-1 0 0 0,0 1 0 0 0,0 0 0 0 0,0 0 0 0 0,0 0-1 0 0,0 1 1 0 0,0-1 0 0 0,1 0 0 0 0,-1 0 0 0 0,0 1 0 0 0,0-1 0 0 0,1 0-1 0 0,-1 1 1 0 0,0-1 0 0 0,1 1 0 0 0,-1 0 0 0 0,0-1 0 0 0,1 1 0 0 0,-1 0-1 0 0,1 0 1 0 0,-1 0 0 0 0,0 0 0 0 0,1 0 0 0 0,-1 0 0 0 0,1 0 0 0 0,-1 1-1 0 0,0-1 1 0 0,1 0 0 0 0,-1 1 0 0 0,0-1 0 0 0,1 1 0 0 0,-1-1 0 0 0,0 1-1 0 0,2 1 1 0 0,1 0 48 0 0,1 0-1 0 0,-1 1 1 0 0,0-1-1 0 0,0 1 1 0 0,0 0-1 0 0,0 0 1 0 0,0 1-1 0 0,-1-1 1 0 0,6 8-1 0 0,-5-4 111 0 0,-1 0 1 0 0,1 1-1 0 0,-1 0 0 0 0,-1 0 1 0 0,1 0-1 0 0,-2 0 0 0 0,1 0 1 0 0,-1 0-1 0 0,0 0 0 0 0,0 1 1 0 0,-1-1-1 0 0,-2 12 0 0 0,-9 25 3319 0 0,11-43-2678 0 0,-1-2-802 0 0,1 0 0 0 0,0 0 0 0 0,-1 0 0 0 0,1 0-1 0 0,0 0 1 0 0,-1 0 0 0 0,1 0 0 0 0,0 0 0 0 0,0 0 0 0 0,-1 0-1 0 0,1 0 1 0 0,0 0 0 0 0,-1-1 0 0 0,1 1 0 0 0,0 0 0 0 0,0 0-1 0 0,-1 0 1 0 0,1-1 0 0 0,0 1 0 0 0,0 0 0 0 0,-1 0-1 0 0,1 0 1 0 0,0-1 0 0 0,0 1 0 0 0,0 0 0 0 0,-1-1 0 0 0,1 1-1 0 0,0 0 1 0 0,0 0 0 0 0,0-1 0 0 0,0 1 0 0 0,0 0 0 0 0,0-1-1 0 0,0 1 1 0 0,0 0 0 0 0,0-1 0 0 0,0 0 0 0 0,4-18 158 0 0,18-26-1974 0 0,-17 35 783 0 0,42-60-6724 0 0,-43 63 6652 0 0,0 1 0 0 0,0-1 1 0 0,0 1-1 0 0,1 0 0 0 0,10-10 1 0 0,8-7-3395 0 0</inkml:trace>
  <inkml:trace contextRef="#ctx0" brushRef="#br0" timeOffset="5053.37">2541 13 3124 0 0,'0'0'1648'0'0,"-22"1"8701"0"0,9 33-8545 0 0,-21 17-16 0 0,-3 39 156 0 0,23-59-1331 0 0,2 1 0 0 0,-10 39-1 0 0,13-40-325 0 0,-1 8-48 0 0,2 1 0 0 0,-5 81 0 0 0,9-73-722 0 0,3-32-23 0 0,1 0-1 0 0,0 1 1 0 0,1-1-1 0 0,6 29 1 0 0,-1-21-1170 0 0,1-1 0 0 0,1 0 0 0 0,1-1 0 0 0,23 43 0 0 0,-29-59 966 0 0,1 0 0 0 0,0 0 0 0 0,1 0 0 0 0,0-1 0 0 0,0 1 0 0 0,0-1 0 0 0,0 0 0 0 0,1-1 0 0 0,10 8-1 0 0,20 11-4278 0 0</inkml:trace>
  <inkml:trace contextRef="#ctx0" brushRef="#br0" timeOffset="5914.35">2705 448 1752 0 0,'0'0'1592'0'0,"1"-22"2251"0"0,2 20-3684 0 0,-2 1 105 0 0,0 0 1 0 0,-1 0 0 0 0,1 0-1 0 0,0 0 1 0 0,-1 1-1 0 0,1-1 1 0 0,-1 0-1 0 0,1 0 1 0 0,-1 0-1 0 0,1 0 1 0 0,-1 0-1 0 0,0 0 1 0 0,0 0-1 0 0,1 0 1 0 0,-1 0-1 0 0,0-1 1 0 0,0 1-1 0 0,0 0 1 0 0,0 0-1 0 0,0 0 1 0 0,0 0-1 0 0,0 0 1 0 0,-1-1-1 0 0,1 1-155 0 0,0 1-1 0 0,1 0 0 0 0,-1 0 0 0 0,0-1 0 0 0,0 1 0 0 0,0 0 0 0 0,0 0 0 0 0,0-1 0 0 0,0 1 0 0 0,0 0 1 0 0,0 0-1 0 0,0-1 0 0 0,0 1 0 0 0,0 0 0 0 0,0 0 0 0 0,0-1 0 0 0,0 1 0 0 0,0 0 0 0 0,0 0 0 0 0,0-1 1 0 0,0 1-1 0 0,0 0 0 0 0,-1 0 0 0 0,1-1 0 0 0,0 1 0 0 0,0 0 0 0 0,0 0 0 0 0,0 0 0 0 0,0-1 0 0 0,-1 1 1 0 0,1 0-1 0 0,0 0 0 0 0,0 0 0 0 0,0-1 0 0 0,-1 1 0 0 0,1 0 0 0 0,0 0 0 0 0,0 0 0 0 0,-1 0 1 0 0,1 0-1 0 0,0 0 0 0 0,0 0 0 0 0,-1-1 0 0 0,1 1 0 0 0,0 0 0 0 0,0 0 0 0 0,-1 0 0 0 0,1 0 0 0 0,0 0 1 0 0,0 0-1 0 0,-1 0 0 0 0,1 0 0 0 0,0 0 0 0 0,0 1 0 0 0,-1-1 0 0 0,1 0 0 0 0,0 0 0 0 0,0 0 0 0 0,-1 0 1 0 0,1 0-1 0 0,0 1 0 0 0,-17 13-512 0 0,7-5 722 0 0,7-6-309 0 0,0 0 0 0 0,0 0 0 0 0,0 0 0 0 0,0 0-1 0 0,0 0 1 0 0,1 1 0 0 0,-1-1 0 0 0,1 1 0 0 0,0 0 0 0 0,0-1 0 0 0,1 1 0 0 0,-1 0 0 0 0,1 0-1 0 0,-1 5 1 0 0,-5 10 38 0 0,7-18-47 0 0,-1 0 1 0 0,0 0-1 0 0,1 0 0 0 0,-1 0 0 0 0,1 0 1 0 0,-1 0-1 0 0,1 0 0 0 0,-1 0 0 0 0,1 0 1 0 0,0 0-1 0 0,0 1 0 0 0,0-1 0 0 0,-1 0 1 0 0,1 0-1 0 0,0 0 0 0 0,0 1 0 0 0,1-1 1 0 0,-1 0-1 0 0,0 0 0 0 0,0 0 0 0 0,1 0 0 0 0,-1 1 1 0 0,1 0-1 0 0,1 3-49 0 0,0-1 1 0 0,0 0-1 0 0,1 1 1 0 0,0-1-1 0 0,0 0 1 0 0,0 0-1 0 0,0 0 0 0 0,0-1 1 0 0,6 5-1 0 0,-6-7-14 0 0,-1 0 0 0 0,1 0 0 0 0,-1 0 0 0 0,1-1 0 0 0,0 1 1 0 0,-1-1-1 0 0,1 1 0 0 0,0-1 0 0 0,-1 0 0 0 0,1 0 0 0 0,0-1 0 0 0,0 1 0 0 0,-1 0 0 0 0,1-1 0 0 0,3-1 0 0 0,35-15-480 0 0,-34 13 422 0 0,-4 2 128 0 0,0-1-1 0 0,-1 1 1 0 0,1 0 0 0 0,-1-1-1 0 0,0 0 1 0 0,0 1-1 0 0,0-1 1 0 0,0 0 0 0 0,0 0-1 0 0,0 0 1 0 0,-1 0-1 0 0,0 0 1 0 0,1-1 0 0 0,-1 1-1 0 0,0 0 1 0 0,-1-1-1 0 0,1 1 1 0 0,-1 0 0 0 0,1-1-1 0 0,-1 1 1 0 0,0-1-1 0 0,0 1 1 0 0,-1-1 0 0 0,1 1-1 0 0,-1 0 1 0 0,1-1-1 0 0,-1 1 1 0 0,0 0 0 0 0,-2-4-1 0 0,-2-10 234 0 0,5 16-220 0 0,0 0 1 0 0,0 0-1 0 0,0 0 0 0 0,-1-1 0 0 0,1 1 1 0 0,0 0-1 0 0,-1 0 0 0 0,1 0 0 0 0,-1 0 1 0 0,0 0-1 0 0,1 0 0 0 0,-1 0 0 0 0,-1-2 1 0 0,0 1 66 0 0,1 2-108 0 0,1 0 0 0 0,-1-1 0 0 0,1 1 0 0 0,-1 0 0 0 0,0 0 0 0 0,1 0 0 0 0,-1 0 0 0 0,0-1 0 0 0,1 1 0 0 0,-1 0 0 0 0,0 0 1 0 0,1 0-1 0 0,-1 0 0 0 0,0 1 0 0 0,1-1 0 0 0,-1 0 0 0 0,0 0 0 0 0,1 0 0 0 0,-1 0 0 0 0,0 1 0 0 0,1-1 0 0 0,-1 0 0 0 0,1 1 1 0 0,-1-1-1 0 0,1 0 0 0 0,-2 1 0 0 0,-15 7-927 0 0,15-7 706 0 0,1 1 1 0 0,0-1 0 0 0,0 1 0 0 0,0-1 0 0 0,0 1 0 0 0,0 0-1 0 0,0-1 1 0 0,0 1 0 0 0,0 0 0 0 0,1 0 0 0 0,-1-1 0 0 0,0 1 0 0 0,1 0-1 0 0,0 0 1 0 0,-1 0 0 0 0,1 0 0 0 0,0 3 0 0 0,0-3 40 0 0,0-1 1 0 0,0 1-1 0 0,0 0 1 0 0,0-1-1 0 0,0 1 1 0 0,0 0-1 0 0,0-1 1 0 0,0 1-1 0 0,1-1 1 0 0,-1 1-1 0 0,1-1 1 0 0,-1 1-1 0 0,1 0 1 0 0,0-1-1 0 0,-1 0 1 0 0,1 1-1 0 0,0-1 1 0 0,0 1-1 0 0,0-1 1 0 0,0 0-1 0 0,0 0 1 0 0,3 3-1 0 0,0-2-424 0 0,1 0-1 0 0,0 0 1 0 0,0 0-1 0 0,0-1 1 0 0,-1 0-1 0 0,1 0 1 0 0,1 0-1 0 0,-1 0 1 0 0,8-1-1 0 0,0 0-1794 0 0</inkml:trace>
  <inkml:trace contextRef="#ctx0" brushRef="#br0" timeOffset="6477.01">2951 459 3498 0 0,'2'-1'224'0'0,"-1"0"0"0"0,0 0 0 0 0,0 0-1 0 0,0-1 1 0 0,-1 1 0 0 0,1 0 0 0 0,0-1 0 0 0,0 1-1 0 0,-1-1 1 0 0,1 1 0 0 0,-1-1 0 0 0,1 1-1 0 0,-1-1 1 0 0,1-1 0 0 0,-1-15 7254 0 0,0 13-4607 0 0,-5 24-2135 0 0,4-17-702 0 0,0 1 0 0 0,0-1 0 0 0,0 0 1 0 0,1 0-1 0 0,-1 1 0 0 0,0-1 0 0 0,1 0 0 0 0,0 0 1 0 0,-1 4-1 0 0,1 4 37 0 0,-1-7-91 0 0,1 1-1 0 0,0-1 1 0 0,0 0-1 0 0,0 0 1 0 0,0 0 0 0 0,0 0-1 0 0,1 0 1 0 0,-1 0 0 0 0,2 4-1 0 0,3-4-243 0 0,-4-2 231 0 0,-1-1 0 0 0,0 0 0 0 0,1 0 0 0 0,-1 0 0 0 0,1 1 0 0 0,-1-1-1 0 0,0 0 1 0 0,0 1 0 0 0,1-1 0 0 0,-1 0 0 0 0,0 0 0 0 0,0 1 0 0 0,1-1 0 0 0,-1 1 0 0 0,0-1 0 0 0,0 0 0 0 0,0 1 0 0 0,1-1 0 0 0,-1 0 0 0 0,0 1 0 0 0,0-1 0 0 0,0 1 0 0 0,0-1 0 0 0,0 0 0 0 0,0 1 0 0 0,0-1 0 0 0,0 1 0 0 0,0-1 0 0 0,0 1 0 0 0,0-1 0 0 0,0 0 0 0 0,0 1 0 0 0,0-1 0 0 0,-1 1 0 0 0,2 0-9 0 0,-1-1 0 0 0,0 1 0 0 0,1 0 0 0 0,-1 0 0 0 0,0-1 0 0 0,1 1 0 0 0,-1 0 0 0 0,1-1 0 0 0,-1 1 0 0 0,1-1 0 0 0,0 1 0 0 0,-1-1 0 0 0,1 1 0 0 0,-1-1 0 0 0,1 1 0 0 0,0-1 0 0 0,-1 1 0 0 0,1-1 0 0 0,0 0 0 0 0,0 0 0 0 0,-1 1 0 0 0,1-1 0 0 0,0 0 0 0 0,0 0 0 0 0,0 0 0 0 0,-1 0 0 0 0,1 0 0 0 0,0 0 0 0 0,0 0 1 0 0,0 0-1 0 0,-1 0 0 0 0,1 0 0 0 0,0 0 0 0 0,0 0 0 0 0,1-1 0 0 0,0 1 4 0 0,1-1 0 0 0,0 1 0 0 0,0-1 0 0 0,-1 0 0 0 0,1 1 0 0 0,0-1 0 0 0,-1 0 0 0 0,1-1 0 0 0,-1 1 0 0 0,1 0 0 0 0,-1-1 0 0 0,3-2 0 0 0,1-2 46 0 0,0 1 0 0 0,-1-2 0 0 0,0 1 1 0 0,0-1-1 0 0,-1 1 0 0 0,0-1 0 0 0,0 0 0 0 0,0-1 0 0 0,-1 1 0 0 0,0-1 0 0 0,-1 1 0 0 0,4-16 0 0 0,6-22 1383 0 0,-12 44-1277 0 0,1-1 0 0 0,-1 1-1 0 0,1 0 1 0 0,-1-1 0 0 0,1 1 0 0 0,0-1 0 0 0,0 1-1 0 0,-1 0 1 0 0,1 0 0 0 0,0 0 0 0 0,2-3-1 0 0,1 1 365 0 0,-9 9-449 0 0,0-3 6 0 0,5-3-32 0 0,0 0 1 0 0,-1 1-1 0 0,1-1 0 0 0,0 0 1 0 0,0 0-1 0 0,-1 0 0 0 0,1 0 1 0 0,0 1-1 0 0,0-1 0 0 0,-1 0 1 0 0,1 0-1 0 0,0 1 0 0 0,0-1 1 0 0,0 0-1 0 0,0 0 0 0 0,-1 1 1 0 0,1-1-1 0 0,0 0 0 0 0,0 1 1 0 0,0-1-1 0 0,0 0 0 0 0,0 0 1 0 0,0 1-1 0 0,0-1 0 0 0,0 0 1 0 0,0 1-1 0 0,0-1 1 0 0,0 0-1 0 0,0 1 0 0 0,0-1 1 0 0,-10 16 38 0 0,8-11-164 0 0,1 1 0 0 0,0-1 0 0 0,1 1-1 0 0,-1-1 1 0 0,1 1 0 0 0,0-1 0 0 0,0 0-1 0 0,1 1 1 0 0,-1-1 0 0 0,1 1 0 0 0,1-1 0 0 0,-1 0-1 0 0,1 1 1 0 0,4 8 0 0 0,5-10-1189 0 0,-8-1 1008 0 0,-3-2 262 0 0,1-1 0 0 0,-1 1 0 0 0,1-1 0 0 0,-1 1 0 0 0,1-1 1 0 0,-1 1-1 0 0,1-1 0 0 0,-1 1 0 0 0,1-1 0 0 0,-1 0 0 0 0,1 1 0 0 0,-1-1 0 0 0,1 0 1 0 0,0 1-1 0 0,-1-1 0 0 0,1 0 0 0 0,0 0 0 0 0,-1 1 0 0 0,1-1 0 0 0,0 0 0 0 0,-1 0 1 0 0,1 0-1 0 0,0 0 0 0 0,-1 0 0 0 0,1 0 0 0 0,0 0 0 0 0,-1 0 0 0 0,1 0 0 0 0,0-1 1 0 0,-1 1-1 0 0,1 0 0 0 0,0 0 0 0 0,-1-1 0 0 0,1 1 0 0 0,-1 0 0 0 0,2-1 0 0 0,5-3-349 0 0,1 0-1 0 0,-1-1 0 0 0,-1 1 0 0 0,1-2 0 0 0,-1 1 1 0 0,1-1-1 0 0,-2 1 0 0 0,1-2 0 0 0,-1 1 1 0 0,0-1-1 0 0,8-12 0 0 0,4-5-46 0 0,-13 18 393 0 0,1 1 0 0 0,-1-1 0 0 0,-1-1 0 0 0,1 1 1 0 0,-1 0-1 0 0,0-1 0 0 0,3-11 0 0 0,1-10 280 0 0,0 3 577 0 0,-1 0 1 0 0,-1 0-1 0 0,-1-1 0 0 0,1-33 0 0 0,-3 40 2111 0 0,-6 38-2118 0 0,0-8-725 0 0,1 0 0 0 0,1 1 0 0 0,0-1 0 0 0,0 0 0 0 0,1 1 0 0 0,1-1 0 0 0,0 1 0 0 0,2 20 0 0 0,0 10 57 0 0,-2-30-61 0 0,-1 2-627 0 0,1 1-1 0 0,1-1 1 0 0,0 1 0 0 0,1-1-1 0 0,5 17 1 0 0,-3-12-1320 0 0,-4-18 1600 0 0,0 0-1 0 0,0 1 0 0 0,0-1 0 0 0,0 0 0 0 0,0 0 0 0 0,1 1 1 0 0,-1-1-1 0 0,0 0 0 0 0,1 0 0 0 0,-1 0 0 0 0,0 1 1 0 0,1-1-1 0 0,-1 0 0 0 0,1 0 0 0 0,0 0 0 0 0,-1 0 0 0 0,1 0 1 0 0,0 0-1 0 0,0 0 0 0 0,0 0 0 0 0,0 0 0 0 0,0 0 0 0 0,0-1 1 0 0,0 1-1 0 0,0 0 0 0 0,0-1 0 0 0,0 1 0 0 0,2 0 0 0 0</inkml:trace>
  <inkml:trace contextRef="#ctx0" brushRef="#br0" timeOffset="6960.67">3258 272 4884 0 0,'0'0'4371'0'0,"10"2"-3590"0"0,-9-1-789 0 0,1 0 0 0 0,-1 0 1 0 0,0 0-1 0 0,1 0 0 0 0,-1 0 1 0 0,1 0-1 0 0,-1 0 0 0 0,1-1 1 0 0,-1 1-1 0 0,1-1 0 0 0,0 1 1 0 0,-1-1-1 0 0,1 1 0 0 0,0-1 1 0 0,-1 0-1 0 0,1 0 0 0 0,0 0 1 0 0,-1 0-1 0 0,1 0 1 0 0,0 0-1 0 0,2-1 0 0 0,-2 1-25 0 0,15 0-197 0 0,-9 1 141 0 0,0-1-1 0 0,0 0 1 0 0,0 0 0 0 0,0-1-1 0 0,-1 0 1 0 0,1 0-1 0 0,0-1 1 0 0,0 0 0 0 0,0 0-1 0 0,-1-1 1 0 0,1 0-1 0 0,11-7 1 0 0,-1 1 89 0 0,-16 8 37 0 0,-1 1 0 0 0,1-1 0 0 0,0 0 0 0 0,0 0 0 0 0,0 0 0 0 0,0-1 0 0 0,-1 1 0 0 0,1 0 0 0 0,0-1 0 0 0,-1 1 0 0 0,1-1 0 0 0,-1 1 0 0 0,0-1 0 0 0,0 0 0 0 0,1 1 0 0 0,1-5 0 0 0,6-7 708 0 0,5-11 763 0 0,-2-19 1212 0 0,-11 42-2589 0 0,0 0 0 0 0,-1 1 0 0 0,1-1 0 0 0,0 0 0 0 0,0 0 0 0 0,-1 1 0 0 0,1-1 0 0 0,-1 0 1 0 0,1 0-1 0 0,-1 0 0 0 0,1 0 0 0 0,-1 0 0 0 0,1 0 0 0 0,-1 0 0 0 0,0 0 0 0 0,1 0 0 0 0,-1 0 0 0 0,0 0 0 0 0,0 0 0 0 0,0 0 0 0 0,0 0 0 0 0,0 0 0 0 0,0-2 0 0 0,0 1 309 0 0,0 2-396 0 0,1 0 0 0 0,-1 0 0 0 0,1 0 0 0 0,0 0 0 0 0,-1 0 0 0 0,1 0 0 0 0,-1 0 1 0 0,1 0-1 0 0,-1 0 0 0 0,1 0 0 0 0,-1 0 0 0 0,1 0 0 0 0,0 0 0 0 0,-1 0 0 0 0,1 1 1 0 0,-1-1-1 0 0,1 0 0 0 0,-1 0 0 0 0,1 1 0 0 0,0-1 0 0 0,-2 8 5 0 0,1-1-1 0 0,-1 0 1 0 0,0 0-1 0 0,0 1 0 0 0,-1-1 1 0 0,-2 8-1 0 0,2-8-45 0 0,1 0 1 0 0,0 0-1 0 0,1 0 0 0 0,-1 0 0 0 0,1 0 1 0 0,1 0-1 0 0,0 8 0 0 0,0-7-72 0 0,0 0 0 0 0,-1 1-1 0 0,0-1 1 0 0,0 0 0 0 0,-3 14 0 0 0,0-6-261 0 0,0-1 0 0 0,1 1 1 0 0,0 20-1 0 0,14-38 407 0 0,-9-1-59 0 0,0 0 1 0 0,0-1-1 0 0,0 1 0 0 0,-1-1 1 0 0,1 0-1 0 0,-1 1 0 0 0,0-1 0 0 0,3-6 1 0 0,4-7 28 0 0,6-16 66 0 0,-15 30-76 0 0,1-1 0 0 0,0 1 0 0 0,1 0 0 0 0,-1 0 0 0 0,0-1 0 0 0,1 1 0 0 0,0 0 0 0 0,0 0 0 0 0,0 1 0 0 0,0-1 0 0 0,0 0 0 0 0,0 1 0 0 0,1-1 0 0 0,-1 1 0 0 0,5-3 0 0 0,7-10 392 0 0,-6 6-279 0 0,-8 9-147 0 0,0 0-1 0 0,1 0 1 0 0,-1 0 0 0 0,0 0 0 0 0,0 0 0 0 0,1 0 0 0 0,-1 0 0 0 0,0 0 0 0 0,1 0 0 0 0,-1 0 0 0 0,0 0 0 0 0,1 0 0 0 0,-1 0 0 0 0,0 0 0 0 0,0 0 0 0 0,1 0 0 0 0,-1 0 0 0 0,0 0-1 0 0,1 1 1 0 0,-1-1 0 0 0,0 0 0 0 0,0 0 0 0 0,1 0 0 0 0,-1 1 0 0 0,0-1 0 0 0,0 0 0 0 0,1 0 0 0 0,-1 0 0 0 0,0 1 0 0 0,0-1 0 0 0,0 0 0 0 0,0 0 0 0 0,1 1 0 0 0,-1-1 0 0 0,0 0-1 0 0,0 1 1 0 0,0-1 0 0 0,0 0 0 0 0,0 0 0 0 0,0 1 0 0 0,0-1 0 0 0,0 0 0 0 0,0 1 0 0 0,0-1 0 0 0,4 15 41 0 0,-4-14-39 0 0,0 1 1 0 0,0 0 0 0 0,1 0 0 0 0,-1 0 0 0 0,0-1 0 0 0,1 1 0 0 0,-1 0 0 0 0,1 0 0 0 0,-1-1 0 0 0,1 1 0 0 0,1 2 0 0 0,-1-3-4 0 0,0 1 0 0 0,0 0 1 0 0,-1 0-1 0 0,1 0 1 0 0,0 0-1 0 0,-1 0 1 0 0,0 0-1 0 0,1 0 1 0 0,-1 0-1 0 0,0 0 1 0 0,0 3-1 0 0,0 2-99 0 0,0 0 0 0 0,-1 0 0 0 0,0 0 0 0 0,0 0 0 0 0,-1-1 0 0 0,-3 11 0 0 0,3-6-1180 0 0,1 0 0 0 0,0-1 0 0 0,1 1 0 0 0,1 21 0 0 0,0-3-6544 0 0,-1-17 3683 0 0</inkml:trace>
  <inkml:trace contextRef="#ctx0" brushRef="#br0" timeOffset="7650.9">2729 459 2386 0 0,'0'0'8539'0'0,"2"-9"-1650"0"0,-1 9-6804 0 0,0 1 0 0 0,0 0 0 0 0,0 0 1 0 0,-1 1-1 0 0,1-1 0 0 0,0 0 1 0 0,0 0-1 0 0,-1 0 0 0 0,1 0 1 0 0,-1 1-1 0 0,1-1 0 0 0,-1 0 1 0 0,0 0-1 0 0,1 3 0 0 0,11 22 142 0 0,-12-22-211 0 0,1 0 0 0 0,0 0 0 0 0,0 0 1 0 0,0 0-1 0 0,0-1 0 0 0,1 1 0 0 0,-1 0 0 0 0,1 0 0 0 0,0-1 1 0 0,1 1-1 0 0,3 4 0 0 0,6 12 66 0 0,-10-16-313 0 0,0-1 0 0 0,0 0-1 0 0,0 1 1 0 0,1-1-1 0 0,0 0 1 0 0,-1-1 0 0 0,1 1-1 0 0,0 0 1 0 0,0-1 0 0 0,0 1-1 0 0,1-1 1 0 0,-1 0-1 0 0,0 0 1 0 0,1-1 0 0 0,0 1-1 0 0,-1-1 1 0 0,1 1 0 0 0,4 0-1 0 0,-1-1-810 0 0,1 1-1 0 0,-1-2 1 0 0,0 1-1 0 0,1-1 1 0 0,-1 0-1 0 0,1 0 1 0 0,-1-1-1 0 0,1 0 1 0 0,7-3-1 0 0,8-6-3718 0 0</inkml:trace>
  <inkml:trace contextRef="#ctx0" brushRef="#br0" timeOffset="8244.76">3869 436 5606 0 0,'0'0'1864'0'0,"0"-12"1770"0"0,0 0-3016 0 0,0 1-132 0 0,11 11-5794 0 0,1 0 2266 0 0,0 0-806 0 0</inkml:trace>
  <inkml:trace contextRef="#ctx0" brushRef="#br0" timeOffset="8824.75">4292 284 5488 0 0,'-11'0'-816'0'0,"-6"0"8529"0"0,17 0-7604 0 0,0-1 1 0 0,0 1 0 0 0,0 0 0 0 0,-1 0-1 0 0,1 0 1 0 0,0 0 0 0 0,0-1-1 0 0,0 1 1 0 0,0 0 0 0 0,0 0 0 0 0,-1 0-1 0 0,1 0 1 0 0,0-1 0 0 0,0 1-1 0 0,0 0 1 0 0,0 0 0 0 0,0-1 0 0 0,0 1-1 0 0,0 0 1 0 0,0 0 0 0 0,0 0-1 0 0,0-1 1 0 0,0 1 0 0 0,0 0-1 0 0,0 0 1 0 0,0-1 0 0 0,0 1 0 0 0,0 0-1 0 0,0 0 1 0 0,0 0 0 0 0,0-1-1 0 0,0 1 1 0 0,0 0 0 0 0,1 0 0 0 0,-1 0-1 0 0,0-1 1 0 0,0 1 0 0 0,0 0-1 0 0,0 0 1 0 0,0 0 0 0 0,0-1 0 0 0,1 1-1 0 0,-1 0 1 0 0,0 0 0 0 0,0 0-1 0 0,0 0 1 0 0,1 0 0 0 0,-1 0 0 0 0,0 0-1 0 0,0-1 1 0 0,0 1 0 0 0,1 0-1 0 0,1-2 3330 0 0,-2 2-3409 0 0,0 0-1 0 0,-1 0 1 0 0,1 0 0 0 0,0-1-1 0 0,-1 1 1 0 0,1 0-1 0 0,0 0 1 0 0,-1 0-1 0 0,1 0 1 0 0,0 0-1 0 0,-1 0 1 0 0,1 0-1 0 0,0 0 1 0 0,-1 0 0 0 0,1 0-1 0 0,-1 0 1 0 0,1 0-1 0 0,0 1 1 0 0,-1-1-1 0 0,1 0 1 0 0,0 0-1 0 0,-1 0 1 0 0,1 0 0 0 0,0 0-1 0 0,0 1 1 0 0,-1-1-1 0 0,1 0 1 0 0,0 0-1 0 0,-1 1 1 0 0,1-1-1 0 0,0 0 1 0 0,0 0-1 0 0,-1 1 1 0 0,1-1 0 0 0,0 0-1 0 0,0 1 1 0 0,-6 6 3 0 0,1 1 0 0 0,0 0 1 0 0,0-1-1 0 0,1 2 0 0 0,0-1 0 0 0,1 0 1 0 0,-1 1-1 0 0,2 0 0 0 0,-1 0 1 0 0,1-1-1 0 0,0 1 0 0 0,1 1 1 0 0,0-1-1 0 0,1 0 0 0 0,0 0 0 0 0,2 16 1 0 0,1-13-443 0 0,3 23-1320 0 0,-5-32 1438 0 0,-1 0-1 0 0,0 0 1 0 0,1 0 0 0 0,-1 0-1 0 0,1-1 1 0 0,0 1-1 0 0,0 0 1 0 0,0 0-1 0 0,0-1 1 0 0,1 1 0 0 0,-1 0-1 0 0,1-1 1 0 0,0 1-1 0 0,-1-1 1 0 0,1 0-1 0 0,0 0 1 0 0,1 1 0 0 0,-1-1-1 0 0,0 0 1 0 0,0-1-1 0 0,1 1 1 0 0,-1 0-1 0 0,1-1 1 0 0,0 1 0 0 0,-1-1-1 0 0,1 0 1 0 0,0 0-1 0 0,3 1 1 0 0,-1-1-231 0 0,0 1 0 0 0,1-1-1 0 0,-1 0 1 0 0,0-1 0 0 0,1 1 0 0 0,-1-1 0 0 0,1 0 0 0 0,-1 0-1 0 0,0-1 1 0 0,1 0 0 0 0,-1 0 0 0 0,0 0 0 0 0,0 0 0 0 0,10-4-1 0 0,1-3 282 0 0,-14 8 267 0 0,0-1-1 0 0,0 0 1 0 0,0 0 0 0 0,0 0-1 0 0,0 0 1 0 0,0 0 0 0 0,0 0-1 0 0,-1-1 1 0 0,1 1 0 0 0,0 0-1 0 0,-1-1 1 0 0,1 0 0 0 0,-1 1-1 0 0,0-1 1 0 0,1 0 0 0 0,-1 0-1 0 0,0 0 1 0 0,0 1 0 0 0,1-4-1 0 0,7-8 421 0 0,5-11 546 0 0,-12 20-907 0 0,-1-1 178 0 0,1 0 1 0 0,-1 0-1 0 0,1 0 1 0 0,-2 0-1 0 0,1 0 1 0 0,0-6-1 0 0,4-10 1347 0 0,-4 19-1164 0 0,0 0-1 0 0,0 0 1 0 0,0-1 0 0 0,0 1 0 0 0,-1 0 0 0 0,1-1 0 0 0,-1 1 0 0 0,0-1 0 0 0,1-4-1 0 0,-3 0 1805 0 0,-2 14-1676 0 0,-2 19-376 0 0,6-6-86 0 0,-1-15-118 0 0,1 0 0 0 0,0 1 0 0 0,0-1-1 0 0,0 0 1 0 0,1 0 0 0 0,2 7 0 0 0,-2-9-42 0 0,0-1 1 0 0,0 0 0 0 0,0 0-1 0 0,1 0 1 0 0,-1 0-1 0 0,1 0 1 0 0,-1 0 0 0 0,1 0-1 0 0,0 0 1 0 0,0 0 0 0 0,0-1-1 0 0,0 1 1 0 0,0-1-1 0 0,0 1 1 0 0,0-1 0 0 0,4 2-1 0 0,-3-2 31 0 0,0 0-1 0 0,-1 0 0 0 0,1 0 0 0 0,0 0 1 0 0,0 0-1 0 0,0-1 0 0 0,0 1 1 0 0,-1-1-1 0 0,1 0 0 0 0,0 1 1 0 0,0-1-1 0 0,0-1 0 0 0,0 1 1 0 0,0 0-1 0 0,0-1 0 0 0,0 1 1 0 0,0-1-1 0 0,0 0 0 0 0,-1 0 1 0 0,1 0-1 0 0,0-1 0 0 0,-1 1 1 0 0,4-2-1 0 0,-3 1 19 0 0,0 1 0 0 0,0-1 0 0 0,-1 0 1 0 0,1 0-1 0 0,0 0 0 0 0,-1 0 0 0 0,1 0 1 0 0,-1 0-1 0 0,0-1 0 0 0,1 1 0 0 0,-1-1 0 0 0,0 1 1 0 0,-1-1-1 0 0,3-4 0 0 0,-2 2 19 0 0,0-1 0 0 0,-1 1-1 0 0,0-1 1 0 0,0 0 0 0 0,0 1 0 0 0,0-1-1 0 0,-1-10 1 0 0,-1 11-113 0 0,1 1 1 0 0,-1 0-1 0 0,0-1 0 0 0,0 1 1 0 0,-1 0-1 0 0,1 0 0 0 0,-1 0 0 0 0,0 0 1 0 0,0 0-1 0 0,0 0 0 0 0,-1 0 0 0 0,1 1 1 0 0,-1-1-1 0 0,0 1 0 0 0,0 0 1 0 0,-3-3-1 0 0,3 4-116 0 0,1 1 0 0 0,0 0 1 0 0,0 0-1 0 0,-1 0 0 0 0,1 0 0 0 0,-1 0 0 0 0,1 1 1 0 0,-1-1-1 0 0,1 1 0 0 0,-1-1 0 0 0,1 1 1 0 0,-1 0-1 0 0,1 0 0 0 0,-1 0 0 0 0,1 0 1 0 0,-1 0-1 0 0,1 1 0 0 0,-1-1 0 0 0,1 1 1 0 0,-1 0-1 0 0,1 0 0 0 0,-3 1 0 0 0,-12 3-2610 0 0,0 2-1085 0 0</inkml:trace>
  <inkml:trace contextRef="#ctx0" brushRef="#br0" timeOffset="9182.8">4704 319 6282 0 0,'0'0'2591'0'0,"2"12"-898"0"0,1-6-1432 0 0,3 12 471 0 0,0 3-186 0 0,-5-19-477 0 0,0 1-1 0 0,0-1 0 0 0,0 1 0 0 0,-1 0 1 0 0,1-1-1 0 0,-1 1 0 0 0,1 0 0 0 0,-1 4 1 0 0,1 0-105 0 0,-1 0 0 0 0,-1 0 0 0 0,1 0 1 0 0,-1 0-1 0 0,0 0 0 0 0,-1 0 0 0 0,-4 12 1 0 0,4-15-2 0 0,7-14 65 0 0,12-29 99 0 0,-14 32 70 0 0,0-1-1 0 0,0 1 1 0 0,1 0 0 0 0,0 0 0 0 0,0 0 0 0 0,0 1 0 0 0,1-1-1 0 0,0 1 1 0 0,1 0 0 0 0,-1 1 0 0 0,1-1 0 0 0,0 1 0 0 0,8-5-1 0 0,-3 3 626 0 0,-10 7-798 0 0,-1-1 0 0 0,1 1 0 0 0,-1 0 0 0 0,1-1 1 0 0,-1 1-1 0 0,1 0 0 0 0,-1-1 0 0 0,1 1 0 0 0,-1 0 0 0 0,1 0 0 0 0,-1-1 0 0 0,1 1 0 0 0,-1 0 0 0 0,1 0 0 0 0,0 0 0 0 0,-1 0 1 0 0,1 0-1 0 0,-1 0 0 0 0,1 0 0 0 0,0 0 0 0 0,-1 0 0 0 0,1 0 0 0 0,-1 0 0 0 0,1 0 0 0 0,0 0 0 0 0,-1 0 0 0 0,1 0 1 0 0,-1 1-1 0 0,1-1 0 0 0,-1 0 0 0 0,1 1 0 0 0,-1-1 0 0 0,1 0 0 0 0,-1 1 0 0 0,1-1 0 0 0,-1 0 0 0 0,1 1 0 0 0,-1-1 1 0 0,0 1-1 0 0,1-1 0 0 0,-1 1 0 0 0,1 0 0 0 0,-1 0-13 0 0,1 0 0 0 0,0-1 0 0 0,-1 1 0 0 0,0 0 0 0 0,1 0 1 0 0,-1 0-1 0 0,0 0 0 0 0,1 0 0 0 0,-1 0 0 0 0,0 0 0 0 0,0 0 0 0 0,0 0 0 0 0,0 0 0 0 0,0 0 1 0 0,0 0-1 0 0,0 0 0 0 0,0 2 0 0 0,0 2 24 0 0,2 1-89 0 0,0 1 1 0 0,0 0-1 0 0,-1 0 1 0 0,0 0-1 0 0,0 0 1 0 0,0 12 0 0 0,-1 60-4972 0 0,0-78 4771 0 0,0 0 0 0 0,0 0-1 0 0,0-1 1 0 0,0 1 0 0 0,0 0 0 0 0,1 0-1 0 0,-1 0 1 0 0,0 0 0 0 0,1 0-1 0 0,-1 0 1 0 0,1 0 0 0 0,-1-1-1 0 0,1 1 1 0 0,-1 0 0 0 0,1 0-1 0 0,0 1 1 0 0,4 7-3161 0 0</inkml:trace>
  <inkml:trace contextRef="#ctx0" brushRef="#br0" timeOffset="9386.27">4962 108 8502 0 0,'0'0'4267'0'0,"0"3"-3292"0"0,2 20-326 0 0,1-1-1 0 0,1 0 1 0 0,1 0-1 0 0,0 0 1 0 0,12 26-1 0 0,-4-9-2684 0 0,13 55-1 0 0,-20-72 445 0 0,5 47-6213 0 0,-9-56 3652 0 0</inkml:trace>
  <inkml:trace contextRef="#ctx0" brushRef="#br0" timeOffset="9974.78">4962 295 7064 0 0,'0'0'3287'0'0,"2"-2"-1916"0"0,2 0-1040 0 0,0 0-1 0 0,1 0 1 0 0,-1 0-1 0 0,0 1 1 0 0,1 0 0 0 0,-1 0-1 0 0,1 0 1 0 0,-1 1-1 0 0,1-1 1 0 0,-1 1-1 0 0,1 0 1 0 0,-1 0 0 0 0,1 1-1 0 0,4 0 1 0 0,14 0 179 0 0,-17-1-428 0 0,0 1 1 0 0,-1-1-1 0 0,1 1 1 0 0,-1 1-1 0 0,1-1 1 0 0,-1 1-1 0 0,0 0 0 0 0,1 0 1 0 0,-1 0-1 0 0,9 6 1 0 0,-2 1-8 0 0,0 0 1 0 0,-1 0 0 0 0,13 14-1 0 0,-19-18-53 0 0,-1 0-1 0 0,0 1 1 0 0,0 0-1 0 0,0 0 0 0 0,-1 0 1 0 0,1 1-1 0 0,3 10 1 0 0,3 7 19 0 0,-9-22-48 0 0,-1 1 0 0 0,1 0 0 0 0,0-1 1 0 0,-1 1-1 0 0,0-1 0 0 0,0 1 0 0 0,0 0 1 0 0,0 0-1 0 0,0-1 0 0 0,0 1 0 0 0,-2 5 1 0 0,2-8 5 0 0,0 1 0 0 0,0-1 0 0 0,0 1 0 0 0,0-1-1 0 0,0 1 1 0 0,0-1 0 0 0,0 1 0 0 0,0-1 0 0 0,0 1 0 0 0,0-1 0 0 0,0 1 0 0 0,-1-1 0 0 0,1 1 0 0 0,0-1 0 0 0,0 0 0 0 0,-1 1 0 0 0,1-1 0 0 0,0 1 0 0 0,-1-1 0 0 0,1 0 0 0 0,0 1 0 0 0,-1-1 0 0 0,1 0 0 0 0,-1 1 0 0 0,1-1 0 0 0,0 0 0 0 0,-1 1 0 0 0,1-1 0 0 0,-1 0-1 0 0,1 0 1 0 0,-1 0 0 0 0,1 0 0 0 0,-1 1 0 0 0,1-1 0 0 0,-1 0 0 0 0,1 0 0 0 0,-1 0 0 0 0,1 0 0 0 0,-1 0 0 0 0,1 0 0 0 0,-1 0 0 0 0,1 0 0 0 0,-1 0 0 0 0,1 0 0 0 0,-1-1 0 0 0,1 1 0 0 0,-1 0 0 0 0,1 0 0 0 0,-1 0 0 0 0,1-1 0 0 0,0 1 0 0 0,-1 0 0 0 0,1 0-1 0 0,-1-1 1 0 0,1 1 0 0 0,0 0 0 0 0,-1-1 0 0 0,1 1 0 0 0,-1-1 0 0 0,-1-3 0 0 0,0 0 0 0 0,0 0-1 0 0,0 0 1 0 0,0 0 0 0 0,1 0-1 0 0,0 0 1 0 0,0 0 0 0 0,0 0 0 0 0,0-1-1 0 0,0 1 1 0 0,1 0 0 0 0,0-6-1 0 0,0 5-177 0 0,-1-1 0 0 0,2 1 0 0 0,-1-1-1 0 0,1 1 1 0 0,-1-1 0 0 0,1 1-1 0 0,1-1 1 0 0,-1 1 0 0 0,1 0 0 0 0,0 0-1 0 0,3-6 1 0 0,8-11-793 0 0,-10 17 671 0 0,0 0 1 0 0,0-1-1 0 0,0 1 0 0 0,1 0 0 0 0,-1 1 1 0 0,1-1-1 0 0,0 0 0 0 0,1 1 1 0 0,-1 0-1 0 0,1 0 0 0 0,-1 1 1 0 0,1-1-1 0 0,0 1 0 0 0,8-4 1 0 0,10-2-689 0 0,21-7 19 0 0,-42 15 942 0 0,0 1 0 0 0,-1 0 0 0 0,1 0 0 0 0,0 0 0 0 0,0 0 0 0 0,-1 0 0 0 0,1 0 0 0 0,0 0 0 0 0,0 0 0 0 0,-1 1 0 0 0,1-1 0 0 0,0 0 0 0 0,0 1 0 0 0,-1 0 0 0 0,1-1 0 0 0,-1 1 0 0 0,1 0 0 0 0,-1 0 0 0 0,1 0 0 0 0,-1 0 0 0 0,3 2 0 0 0,6 2 351 0 0,-10-5-316 0 0,1 0 0 0 0,-1 0-1 0 0,0 0 1 0 0,0 0 0 0 0,1 0 0 0 0,-1 0-1 0 0,0 0 1 0 0,0 0 0 0 0,0 1 0 0 0,0-1-1 0 0,1 0 1 0 0,-1 0 0 0 0,0 0 0 0 0,0 0-1 0 0,0 0 1 0 0,0 1 0 0 0,1-1 0 0 0,-1 0-1 0 0,0 0 1 0 0,0 0 0 0 0,0 0 0 0 0,0 1 0 0 0,0-1-1 0 0,0 0 1 0 0,0 0 0 0 0,0 1 0 0 0,1-1-1 0 0,-1 0 1 0 0,0 0 0 0 0,0 0 0 0 0,0 1-1 0 0,0-1 1 0 0,0 0 0 0 0,0 0 0 0 0,0 1-1 0 0,0-1 1 0 0,-1 0 0 0 0,1 0 0 0 0,0 0-1 0 0,0 1 1 0 0,0-1 0 0 0,0 0 0 0 0,0 0-1 0 0,0 0 1 0 0,0 1 0 0 0,0-1 0 0 0,0 0 0 0 0,-1 0-1 0 0,-11 36 1003 0 0,1 23 462 0 0,4-36-1130 0 0,6-21-330 0 0,0-1 1 0 0,1 1-1 0 0,-1-1 0 0 0,0 1 1 0 0,1-1-1 0 0,-1 1 0 0 0,1 0 0 0 0,0-1 1 0 0,-1 1-1 0 0,1 0 0 0 0,0-1 0 0 0,0 1 1 0 0,0 0-1 0 0,0-1 0 0 0,0 1 1 0 0,1 0-1 0 0,-1-1 0 0 0,0 1 0 0 0,2 2 1 0 0,2 2 22 0 0,2 12 40 0 0,-6-18-70 0 0,0 0 1 0 0,-1 1-1 0 0,1-1 1 0 0,0 0-1 0 0,0 1 1 0 0,0-1-1 0 0,0 0 1 0 0,0 1-1 0 0,0-1 1 0 0,0 1-1 0 0,0-1 0 0 0,0 0 1 0 0,0 1-1 0 0,0-1 1 0 0,0 0-1 0 0,1 1 1 0 0,-1-1-1 0 0,0 0 1 0 0,0 1-1 0 0,0-1 1 0 0,0 0-1 0 0,1 0 0 0 0,-1 1 1 0 0,0-1-1 0 0,0 0 1 0 0,0 0-1 0 0,1 1 1 0 0,-1-1-1 0 0,0 0 1 0 0,0 0-1 0 0,1 1 0 0 0,-1-1 1 0 0,0 0-1 0 0,1 0 1 0 0,-1 0-1 0 0,0 0 1 0 0,1 0-1 0 0,-1 1 1 0 0,0-1-1 0 0,1 0 1 0 0,-1 0-1 0 0,0 0 0 0 0,1 0 1 0 0,-1 0-1 0 0,0 0 1 0 0,1 0-1 0 0,-1 0 1 0 0,0 0-1 0 0,1 0 1 0 0,0-1-1 0 0,10 5 143 0 0,-8-1-77 0 0,-2-2-68 0 0,-1-1-1 0 0,1 1 1 0 0,-1-1 0 0 0,1 1 0 0 0,-1-1-1 0 0,1 1 1 0 0,-1-1 0 0 0,1 1-1 0 0,0-1 1 0 0,-1 1 0 0 0,1-1 0 0 0,0 0-1 0 0,-1 1 1 0 0,1-1 0 0 0,0 0-1 0 0,0 0 1 0 0,-1 0 0 0 0,1 0-1 0 0,0 1 1 0 0,0-1 0 0 0,-1 0 0 0 0,1 0-1 0 0,0 0 1 0 0,0-1 0 0 0,-1 1-1 0 0,1 0 1 0 0,0 0 0 0 0,0 0-1 0 0,-1 0 1 0 0,1-1 0 0 0,0 1 0 0 0,-1 0-1 0 0,1-1 1 0 0,1 0 0 0 0,1 0 136 0 0,1 0 0 0 0,-1 0 0 0 0,1-1 1 0 0,-1 1-1 0 0,1-1 0 0 0,-1 0 1 0 0,0 0-1 0 0,0 0 0 0 0,0-1 0 0 0,0 1 1 0 0,0-1-1 0 0,-1 1 0 0 0,1-1 0 0 0,-1 0 1 0 0,1 0-1 0 0,-1 0 0 0 0,0-1 0 0 0,2-3 1 0 0,-2-1 106 0 0,1-1 1 0 0,-1 0 0 0 0,0 0-1 0 0,-1 1 1 0 0,0-1 0 0 0,-1 0-1 0 0,0-12 1 0 0,0 17-236 0 0,0-1 1 0 0,0 1-1 0 0,-1-1 0 0 0,1 1 1 0 0,-1 0-1 0 0,0-1 0 0 0,0 1 1 0 0,-1 0-1 0 0,1 0 0 0 0,-1 0 0 0 0,0 0 1 0 0,0 0-1 0 0,-1 0 0 0 0,-2-4 1 0 0,-21-1-3071 0 0,18 10 1301 0 0,-1 2 1 0 0,1-1 0 0 0,-1 1 0 0 0,1 1-1 0 0,-9 4 1 0 0,6 2-1926 0 0</inkml:trace>
  <inkml:trace contextRef="#ctx0" brushRef="#br0" timeOffset="10184.58">5727 95 7748 0 0,'1'-2'5721'0'0,"9"-6"4639"0"0,2 78-8075 0 0,-24 46-1933 0 0,12-22-3900 0 0,0-4-6992 0 0,2-84 7227 0 0,7 3 1611 0 0,-6-8-1712 0 0,7-1-523 0 0</inkml:trace>
  <inkml:trace contextRef="#ctx0" brushRef="#br0" timeOffset="10902.54">5857 72 4874 0 0,'-11'-7'7299'0'0,"10"20"969"0"0,1-5-9611 0 0,0 167 5643 0 0,0 1-6649 0 0,-11-106-4322 0 0,11-69 6581 0 0,0-1-1 0 0,0 1 1 0 0,0 0-1 0 0,0-1 0 0 0,0 1 1 0 0,0-1-1 0 0,0 1 1 0 0,0-1-1 0 0,0 1 0 0 0,0-1 1 0 0,1 1-1 0 0,-1-1 1 0 0,0 1-1 0 0,1-1 0 0 0,-1 1 1 0 0,0-1-1 0 0,0 1 1 0 0,1-1-1 0 0,-1 1 1 0 0,1-1-1 0 0,-1 0 0 0 0,1 1 1 0 0,-1-1-1 0 0,1 1 1 0 0,4 8-1866 0 0,-5-9 1895 0 0,0 0 0 0 0,0 1 0 0 0,0-1-1 0 0,0 0 1 0 0,0 1 0 0 0,0-1 0 0 0,0 0 0 0 0,0 1 0 0 0,0-1 0 0 0,0 0-1 0 0,0 0 1 0 0,0 1 0 0 0,0-1 0 0 0,0 0 0 0 0,0 1 0 0 0,0-1 0 0 0,0 0 0 0 0,1 0-1 0 0,-1 1 1 0 0,0-1 0 0 0,0 0 0 0 0,0 0 0 0 0,0 1 0 0 0,1-1 0 0 0,-1 0-1 0 0,0 0 1 0 0,0 1 0 0 0,0-1 0 0 0,1 0 0 0 0,-1 0 0 0 0,0 0 0 0 0,0 0 0 0 0,1 1-1 0 0,-1-1 1 0 0,0 0 0 0 0,1 0 0 0 0,-1 0 0 0 0,1 0 0 0 0,10-4-740 0 0,-4 1-92 0 0,-2 2 887 0 0,1-1 0 0 0,-1 1 0 0 0,1-1 0 0 0,-1 0 0 0 0,0-1 0 0 0,1 1 0 0 0,-1-1 0 0 0,-1 0 0 0 0,1 0 0 0 0,0 0 0 0 0,6-7 0 0 0,-8 6 171 0 0,0 1 0 0 0,-1 0 1 0 0,1 1-1 0 0,0-1 0 0 0,1 1 1 0 0,-1-1-1 0 0,0 1 0 0 0,1 0 1 0 0,-1 0-1 0 0,1 0 0 0 0,-1 0 1 0 0,1 1-1 0 0,0 0 0 0 0,0 0 1 0 0,7-2-1 0 0,-9 3-3 0 0,1 0 1 0 0,-1-1-1 0 0,0 1 1 0 0,0-1-1 0 0,0 1 0 0 0,1-1 1 0 0,-1 0-1 0 0,0 0 1 0 0,0 0-1 0 0,0 0 0 0 0,0-1 1 0 0,-1 1-1 0 0,1 0 1 0 0,0-1-1 0 0,3-2 0 0 0,-4 2 63 0 0,1 0-1 0 0,-1 1 1 0 0,1-1-1 0 0,0 1 1 0 0,0 0-1 0 0,0-1 1 0 0,0 1-1 0 0,0 0 1 0 0,0 0-1 0 0,0 0 1 0 0,0 1-1 0 0,0-1 1 0 0,0 0-1 0 0,0 1 1 0 0,5-1-1 0 0,-6 1-65 0 0,0 0 1 0 0,1 0-1 0 0,-1-1 0 0 0,0 1 0 0 0,0 0 0 0 0,0-1 1 0 0,1 1-1 0 0,-1-1 0 0 0,0 1 0 0 0,0-1 0 0 0,0 0 1 0 0,0 1-1 0 0,0-1 0 0 0,0 0 0 0 0,0 0 0 0 0,0 0 1 0 0,0 0-1 0 0,0 0 0 0 0,-1 0 0 0 0,1 0 0 0 0,0 0 1 0 0,0 0-1 0 0,-1 0 0 0 0,1 0 0 0 0,-1 0 0 0 0,1 0 1 0 0,-1-2-1 0 0,7-8 1017 0 0,-6 8-913 0 0,0 1-1 0 0,-1-1 0 0 0,1 1 0 0 0,-1-1 0 0 0,0 0 1 0 0,0 1-1 0 0,0-1 0 0 0,0 0 0 0 0,0 1 1 0 0,0-1-1 0 0,-1 1 0 0 0,1-1 0 0 0,-2-2 0 0 0,1 4-245 0 0,1 0-1 0 0,-1 1 1 0 0,0-1-1 0 0,1 0 1 0 0,-1 1-1 0 0,0-1 1 0 0,0 1-1 0 0,1-1 1 0 0,-1 1-1 0 0,0 0 1 0 0,0-1-1 0 0,0 1 0 0 0,0 0 1 0 0,0 0-1 0 0,1-1 1 0 0,-1 1-1 0 0,0 0 1 0 0,0 0-1 0 0,0 0 1 0 0,0 0-1 0 0,0 0 1 0 0,0 0-1 0 0,0 1 1 0 0,0-1-1 0 0,1 0 1 0 0,-1 0-1 0 0,0 0 0 0 0,0 1 1 0 0,0-1-1 0 0,0 1 1 0 0,1-1-1 0 0,-1 1 1 0 0,0-1-1 0 0,0 1 1 0 0,-1 0-1 0 0,0 1-34 0 0,-13 4 1 0 0,14-6-30 0 0,-1 1 0 0 0,1-1 0 0 0,0 1 0 0 0,-1 0 0 0 0,1-1 0 0 0,0 1 0 0 0,-1 0-1 0 0,1 0 1 0 0,0 0 0 0 0,0 0 0 0 0,0 0 0 0 0,0 0 0 0 0,0 0 0 0 0,0 0 0 0 0,0 0-1 0 0,0 1 1 0 0,0-1 0 0 0,0 2 0 0 0,-8 9-1293 0 0,8-10 1010 0 0,0-1 1 0 0,0 0-1 0 0,0 0 1 0 0,0 0 0 0 0,0 0-1 0 0,0 1 1 0 0,1-1 0 0 0,-1 0-1 0 0,0 1 1 0 0,1-1-1 0 0,-1 1 1 0 0,1-1 0 0 0,-1 3-1 0 0,3-2-47 0 0,-1-1 0 0 0,1 1 0 0 0,0-1 0 0 0,0 1 0 0 0,0-1 0 0 0,0 0 0 0 0,0 0 0 0 0,0 0 0 0 0,0 0 0 0 0,1-1 0 0 0,-1 1 0 0 0,0 0 0 0 0,0-1 0 0 0,1 0 0 0 0,-1 1 0 0 0,0-1 0 0 0,1 0 0 0 0,-1 0 0 0 0,0 0 0 0 0,0-1 0 0 0,1 1 0 0 0,-1-1 0 0 0,0 1 0 0 0,4-2 0 0 0,-5 2 335 0 0,1-1-61 0 0,1 0 0 0 0,-1 0 0 0 0,0-1 0 0 0,1 1 0 0 0,-1-1 1 0 0,0 1-1 0 0,1-1 0 0 0,-1 0 0 0 0,0 1 0 0 0,0-1 0 0 0,-1 0 0 0 0,1 0 0 0 0,0-1 1 0 0,-1 1-1 0 0,1 0 0 0 0,1-4 0 0 0,44-53 3662 0 0,-44 55-3113 0 0,0 1-1 0 0,0 0 0 0 0,0 0 0 0 0,0 0 1 0 0,1 0-1 0 0,0 0 0 0 0,-1 1 1 0 0,1 0-1 0 0,0 0 0 0 0,7-3 0 0 0,-10 4-395 0 0,0 1-1 0 0,0-1 1 0 0,0 1-1 0 0,1-1 0 0 0,-1 1 1 0 0,0 0-1 0 0,0 0 0 0 0,0-1 1 0 0,0 1-1 0 0,1 0 0 0 0,-1 0 1 0 0,0 0-1 0 0,0 0 0 0 0,0 1 1 0 0,0-1-1 0 0,1 0 0 0 0,-1 0 1 0 0,0 1-1 0 0,0-1 0 0 0,0 0 1 0 0,0 1-1 0 0,0 0 1 0 0,2 0-1 0 0,18 20 613 0 0,-12-10-372 0 0,-5-6-213 0 0,0 0-1 0 0,0 0 1 0 0,-1 0 0 0 0,0 0-1 0 0,0 1 1 0 0,0 0 0 0 0,0-1-1 0 0,-1 1 1 0 0,0 0 0 0 0,2 11 0 0 0,3 6-143 0 0,-7-22 64 0 0,1 0 1 0 0,0-1 0 0 0,-1 1-1 0 0,1 0 1 0 0,-1 0 0 0 0,0 0 0 0 0,1 0-1 0 0,-1 0 1 0 0,0 0 0 0 0,0 0-1 0 0,1 0 1 0 0,-1 0 0 0 0,0 0 0 0 0,0 0-1 0 0,0 0 1 0 0,0 0 0 0 0,0 0-1 0 0,0 0 1 0 0,-1 0 0 0 0,1 0 0 0 0,0 0-1 0 0,0 0 1 0 0,-1 0 0 0 0,1 0-1 0 0,-1 0 1 0 0,1 0 0 0 0,-1 0 0 0 0,1-1-1 0 0,-1 1 1 0 0,1 0 0 0 0,-1 0-1 0 0,0 0 1 0 0,1-1 0 0 0,-1 1 0 0 0,-1 0-1 0 0,0 1 66 0 0,2-2-36 0 0,0-1-1 0 0,0 1 0 0 0,0-1 0 0 0,0 1 1 0 0,-1-1-1 0 0,1 1 0 0 0,0-1 1 0 0,0 1-1 0 0,0-1 0 0 0,-1 1 1 0 0,1-1-1 0 0,0 1 0 0 0,-1 0 1 0 0,1-1-1 0 0,0 1 0 0 0,-1 0 1 0 0,1-1-1 0 0,0 1 0 0 0,-1 0 0 0 0,1-1 1 0 0,-1 1-1 0 0,1 0 0 0 0,-1-1 1 0 0,1 1-1 0 0,0 0 0 0 0,-1 0 1 0 0,1 0-1 0 0,-1 0 0 0 0,1-1 1 0 0,-1 1-1 0 0,1 0 0 0 0,-1 0 1 0 0,0 0-1 0 0,1 0 0 0 0,-1 0 1 0 0,1 0-1 0 0,-1 0 0 0 0,1 0 0 0 0,-1 1 1 0 0,1-1-1 0 0,-1 0 0 0 0,1 0 1 0 0,-1 0-1 0 0,1 0 0 0 0,0 1 1 0 0,-1-1-1 0 0,1 0 0 0 0,-1 1 1 0 0,1-1-1 0 0,-1 0 0 0 0,1 0 1 0 0,0 1-1 0 0,-1-1 0 0 0,1 1 0 0 0,0-1 1 0 0,-1 0-1 0 0,1 1 0 0 0,0-1 1 0 0,0 1-1 0 0,-1-1 0 0 0,1 1 1 0 0,0-1-1 0 0,0 1 0 0 0,0-13 33 0 0,0 0 0 0 0,1 1 0 0 0,0-1 0 0 0,1 0 0 0 0,1 0-1 0 0,3-11 1 0 0,-5 20-454 0 0,0-1 0 0 0,0 1 0 0 0,1-1-1 0 0,-1 1 1 0 0,1-1 0 0 0,-1 1 0 0 0,1 0-1 0 0,0 0 1 0 0,0 0 0 0 0,1 0 0 0 0,-1 0-1 0 0,0 0 1 0 0,1 1 0 0 0,0-1 0 0 0,0 1-1 0 0,0 0 1 0 0,0 0 0 0 0,5-4 0 0 0,-2 3-201 0 0,-5 2-3 0 0,0 1 0 0 0,0-1 0 0 0,0 0 1 0 0,0 1-1 0 0,0-1 0 0 0,1 1 1 0 0,-1-1-1 0 0,0 1 0 0 0,1-1 1 0 0,-1 1-1 0 0,0 0 0 0 0,3 0 0 0 0,8 0-3733 0 0</inkml:trace>
  <inkml:trace contextRef="#ctx0" brushRef="#br0" timeOffset="11075.87">6574 460 5854 0 0,'0'0'9768'0'0,"0"-11"-6657"0"0,0-1-2043 0 0,12 0-1426 0 0,-12 0-888 0 0,0 1-2615 0 0,12-1 1307 0 0,-12 0-64 0 0,12 0-1498 0 0,-12 1-918 0 0</inkml:trace>
  <inkml:trace contextRef="#ctx0" brushRef="#br0" timeOffset="11450.37">6879 343 5876 0 0,'3'-10'6830'0'0,"7"1"-2606"0"0,-9 9-4087 0 0,-1-1 0 0 0,1 1 1 0 0,0 0-1 0 0,-1-1 0 0 0,1 1 0 0 0,-1-1 0 0 0,1 1 0 0 0,0-1 1 0 0,-1 1-1 0 0,1-1 0 0 0,-1 1 0 0 0,0-1 0 0 0,1 1 0 0 0,-1-1 1 0 0,1 0-1 0 0,-1 1 0 0 0,0-1 0 0 0,1 0 0 0 0,-1 1 0 0 0,0-1 0 0 0,0 0 1 0 0,0 0-1 0 0,1-1 0 0 0,-1 0 1169 0 0,11 4 4734 0 0,-11 7-5957 0 0,-1-1-1 0 0,0 0 1 0 0,0 0 0 0 0,-5 14-1 0 0,4-13-64 0 0,0 0 0 0 0,1 0 1 0 0,0 0-1 0 0,1 0 0 0 0,0 0 0 0 0,2 14 0 0 0,0 8 41 0 0,-2 171-2049 0 0,-2-180 1263 0 0,-1 0 0 0 0,-1 0 0 0 0,-13 42-1 0 0,5-20-591 0 0,9-36 1113 0 0,-1-1 0 0 0,0 0 0 0 0,0-1-1 0 0,0 1 1 0 0,-1-1 0 0 0,0 0 0 0 0,-1 0 0 0 0,1 0 0 0 0,-1-1 0 0 0,0 0-1 0 0,-10 7 1 0 0,13-11 47 0 0,0 0-1 0 0,0 0 0 0 0,0 0 0 0 0,0-1 1 0 0,0 1-1 0 0,-1-1 0 0 0,1 1 1 0 0,0-1-1 0 0,0 0 0 0 0,0-1 0 0 0,0 1 1 0 0,0 0-1 0 0,0-1 0 0 0,-1 0 0 0 0,1 1 1 0 0,0-1-1 0 0,-4-2 0 0 0,-3-2-673 0 0,-1-1 1 0 0,1 1-1 0 0,-10-8 0 0 0,15 9 466 0 0,-4-3-1442 0 0,-1-1 1 0 0,1 0 0 0 0,1-1 0 0 0,-15-17-1 0 0,10 2-2039 0 0</inkml:trace>
  <inkml:trace contextRef="#ctx0" brushRef="#br0" timeOffset="11621.86">6903 84 7652 0 0,'-12'0'6124'0'0,"24"0"-5172"0"0,-12-12-656 0 0,11 12-2410 0 0,-11 12 978 0 0,12-12-168 0 0,-12 12-540 0 0,0 0-182 0 0,0-1-872 0 0,0 1-794 0 0</inkml:trace>
  <inkml:trace contextRef="#ctx0" brushRef="#br0" timeOffset="11981.55">7186 330 5892 0 0,'-7'-9'1965'0'0,"7"9"-1919"0"0,0 0 0 0 0,0 0 0 0 0,0 0 0 0 0,0-1 0 0 0,0 1 0 0 0,0 0-1 0 0,0 0 1 0 0,0 0 0 0 0,0 0 0 0 0,0 0 0 0 0,0-1 0 0 0,0 1 0 0 0,0 0 0 0 0,0 0 0 0 0,0 0 0 0 0,0 0 0 0 0,1 0 0 0 0,-1 0 0 0 0,0-1-1 0 0,0 1 1 0 0,0 0 0 0 0,0 0 0 0 0,0 0 0 0 0,0 0 0 0 0,0 0 0 0 0,1 0 0 0 0,-1 0 0 0 0,0 0 0 0 0,0 0 0 0 0,0 0 0 0 0,0 0 0 0 0,0 0-1 0 0,1 0 1 0 0,-1 0 0 0 0,0 0 0 0 0,0 0 0 0 0,0 0 0 0 0,0 0 0 0 0,0 0 0 0 0,1 0 0 0 0,-1 0 0 0 0,0 0 0 0 0,0 0 0 0 0,0 0 0 0 0,0 0 0 0 0,0 0-1 0 0,1 0 1 0 0,-1 0 0 0 0,2 0 1729 0 0,8-2 1530 0 0,-6-4-1004 0 0,-4 6-2220 0 0,0 0 0 0 0,0-1 0 0 0,0 1 0 0 0,0 0 0 0 0,0 0 0 0 0,1-1 0 0 0,-1 1 0 0 0,0 0 0 0 0,0 0 0 0 0,0 0 0 0 0,0-1 0 0 0,1 1 0 0 0,-1 0 0 0 0,0 0 0 0 0,0 0 0 0 0,1 0 0 0 0,-1 0 0 0 0,0 0 0 0 0,0-1 0 0 0,0 1 0 0 0,1 0 0 0 0,-1 0 0 0 0,0 0 0 0 0,1 0 0 0 0,-1 0 0 0 0,0 0 0 0 0,0 0 0 0 0,1 0 0 0 0,-1 0 0 0 0,0 0 0 0 0,0 0 0 0 0,1 0 0 0 0,-1 0 0 0 0,0 0 0 0 0,2 0 1438 0 0,-2 0-1475 0 0,0 0-1 0 0,0-1 0 0 0,0 1 1 0 0,0-1-1 0 0,0 1 0 0 0,0 0 1 0 0,0-1-1 0 0,0 1 0 0 0,0-1 0 0 0,0 1 1 0 0,0 0-1 0 0,-1-1 0 0 0,1 1 1 0 0,0 0-1 0 0,0-1 0 0 0,0 1 1 0 0,-1 0-1 0 0,1-1 0 0 0,0 1 1 0 0,-1 0-1 0 0,1 0 0 0 0,0-1 0 0 0,-1 1 1 0 0,1 0-1 0 0,0 0 0 0 0,-1-1 1 0 0,1 1-1 0 0,0 0 0 0 0,-1 0 1 0 0,1 0-1 0 0,-1 0 0 0 0,1 0 1 0 0,0 0-1 0 0,-1 0 0 0 0,0-1 1 0 0,-20 4 493 0 0,-19 14-327 0 0,16 7 45 0 0,23-24-252 0 0,1 1-1 0 0,-1-1 1 0 0,0 1 0 0 0,0-1-1 0 0,0 1 1 0 0,1-1-1 0 0,-1 1 1 0 0,0 0 0 0 0,1-1-1 0 0,-1 1 1 0 0,0 0-1 0 0,1 0 1 0 0,-1-1 0 0 0,1 1-1 0 0,-1 0 1 0 0,1 0 0 0 0,0 0-1 0 0,-1 0 1 0 0,1 0-1 0 0,0-1 1 0 0,0 1 0 0 0,-1 0-1 0 0,1 0 1 0 0,0 0 0 0 0,0 0-1 0 0,0 0 1 0 0,0 0-1 0 0,0 0 1 0 0,0 0 0 0 0,0 0-1 0 0,1 0 1 0 0,-1 1-1 0 0,0 8 34 0 0,0-9-35 0 0,0-1-1 0 0,0 1 1 0 0,1-1-1 0 0,-1 1 1 0 0,0 0-1 0 0,0-1 0 0 0,0 1 1 0 0,0-1-1 0 0,0 1 1 0 0,1-1-1 0 0,-1 1 0 0 0,0-1 1 0 0,1 1-1 0 0,-1-1 1 0 0,0 1-1 0 0,1-1 1 0 0,-1 1-1 0 0,0-1 0 0 0,1 1 1 0 0,-1-1-1 0 0,1 0 1 0 0,-1 1-1 0 0,1-1 1 0 0,-1 0-1 0 0,1 1 0 0 0,-1-1 1 0 0,1 0-1 0 0,-1 0 1 0 0,2 1-1 0 0,9 9 24 0 0,-6-6-15 0 0,-1 0-1 0 0,1 1 1 0 0,0-1-1 0 0,0-1 1 0 0,1 1-1 0 0,-1-1 1 0 0,1 0-1 0 0,-1 0 0 0 0,1-1 1 0 0,6 3-1 0 0,8 4 55 0 0,14 10-101 0 0,-23-15-123 0 0,-10-4 163 0 0,0 1-1 0 0,-1-1 0 0 0,1 0 1 0 0,-1 0-1 0 0,0 1 1 0 0,1-1-1 0 0,-1 1 1 0 0,1-1-1 0 0,-1 0 1 0 0,1 1-1 0 0,-1-1 0 0 0,0 1 1 0 0,1-1-1 0 0,-1 1 1 0 0,0-1-1 0 0,0 1 1 0 0,1-1-1 0 0,-1 1 1 0 0,0 0-1 0 0,0-1 1 0 0,0 1-1 0 0,0-1 0 0 0,1 1 1 0 0,-1-1-1 0 0,0 1 1 0 0,0 0-1 0 0,0-1 1 0 0,0 1-1 0 0,-1-1 1 0 0,1 1-1 0 0,0 0 1 0 0,0-1-1 0 0,0 1 0 0 0,-1 0 1 0 0,-20 8-803 0 0,4-5-345 0 0,14-3 684 0 0,0 0 0 0 0,-1 0 0 0 0,1-1 0 0 0,-1 1 0 0 0,1-1 0 0 0,0 0 0 0 0,-1 0 1 0 0,-3-1-1 0 0,-20 2-2364 0 0,23 0 2463 0 0,-5 2-2148 0 0,-1-1 0 0 0,1 0 0 0 0,-18 0-1 0 0,4-2-2705 0 0</inkml:trace>
  <inkml:trace contextRef="#ctx0" brushRef="#br0" timeOffset="12259.62">7503 1 8776 0 0,'0'0'7411'0'0,"10"2"-3442"0"0,16 31 877 0 0,-18-23-4230 0 0,0 1 1 0 0,0 0-1 0 0,-1 1 1 0 0,0-1-1 0 0,-1 1 1 0 0,6 16-1 0 0,4 6 138 0 0,-6-11-521 0 0,0-1 1 0 0,-2 1 0 0 0,-1 1 0 0 0,-1-1 0 0 0,0 1 0 0 0,-2 1-1 0 0,-1-1 1 0 0,0 49 0 0 0,-4-58-406 0 0,-1-1 0 0 0,0 0 0 0 0,-1 1 0 0 0,-1-1 0 0 0,0-1 0 0 0,-1 1 0 0 0,0 0 0 0 0,-1-1 0 0 0,-1 0 0 0 0,0 0 0 0 0,-12 15 0 0 0,2-5-1443 0 0,0 0 1 0 0,-2-2 0 0 0,-1 0-1 0 0,0-1 1 0 0,-24 17 0 0 0,9-12-2527 0 0,-53 28-1 0 0,15-9-1463 0 0,12 1-914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55:46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62 648 3246 0 0,'-6'-8'999'0'0,"6"7"-832"0"0,0 0 0 0 0,-1 0 1 0 0,1 1-1 0 0,0-1 0 0 0,0 0 0 0 0,-1 0 0 0 0,1 1 1 0 0,-1-1-1 0 0,1 0 0 0 0,0 1 0 0 0,-1-1 1 0 0,1 0-1 0 0,-1 1 0 0 0,0-1 0 0 0,1 1 0 0 0,-1-1 1 0 0,1 1-1 0 0,-1-1 0 0 0,0 1 0 0 0,1 0 1 0 0,-1-1-1 0 0,0 1 0 0 0,0 0 0 0 0,1-1 0 0 0,-1 1 1 0 0,0 0-1 0 0,0 0 0 0 0,1 0 0 0 0,-3 0 1 0 0,3-1-43 0 0,1 1 1 0 0,-1 0-1 0 0,0-1 0 0 0,0 1 1 0 0,0 0-1 0 0,0-1 1 0 0,0 1-1 0 0,0 0 1 0 0,0-1-1 0 0,0 1 1 0 0,0 0-1 0 0,0-1 1 0 0,0 1-1 0 0,0 0 1 0 0,0-1-1 0 0,0 1 0 0 0,0 0 1 0 0,0-1-1 0 0,-1 1 1 0 0,1 0-1 0 0,0-1 1 0 0,0 1-1 0 0,0 0 1 0 0,0 0-1 0 0,-1-1 1 0 0,1 1-1 0 0,0 0 0 0 0,0 0 1 0 0,-1-1-1 0 0,1 1 1 0 0,0 0-1 0 0,0 0 1 0 0,-1 0-1 0 0,1-1 1 0 0,-6 2 1390 0 0,4 11-1412 0 0,1 1 389 0 0,-1 0 0 0 0,0 0 0 0 0,-5 16 0 0 0,-3 20 275 0 0,7-2-341 0 0,1 0-1 0 0,3 0 0 0 0,9 64 1 0 0,-8-94-351 0 0,3 29-591 0 0,1 0 0 0 0,24 83 0 0 0,-23-110-358 0 0,0 0 1 0 0,1-1-1 0 0,0 0 0 0 0,2 0 1 0 0,0-1-1 0 0,1 0 0 0 0,0-1 0 0 0,2 0 1 0 0,14 14-1 0 0,-23-26 364 0 0,0 0-1 0 0,1 0 1 0 0,-1 0-1 0 0,1-1 1 0 0,0 0-1 0 0,0 0 1 0 0,0 0 0 0 0,0 0-1 0 0,1-1 1 0 0,7 2-1 0 0,22 8-3397 0 0</inkml:trace>
  <inkml:trace contextRef="#ctx0" brushRef="#br0" timeOffset="1231.53">484 929 2144 0 0,'0'0'1245'0'0,"1"0"-1059"0"0,-1-1 0 0 0,0 1-1 0 0,0-1 1 0 0,0 1 0 0 0,0-1-1 0 0,0 0 1 0 0,0 1 0 0 0,0-1-1 0 0,0 1 1 0 0,0-1-1 0 0,0 1 1 0 0,0-1 0 0 0,-1 1-1 0 0,1-1 1 0 0,0 0 0 0 0,0 1-1 0 0,0-1 1 0 0,-1 1 0 0 0,0-2-1 0 0,1 3-85 0 0,0-1 0 0 0,-1 0 0 0 0,1 0 0 0 0,0 0 0 0 0,-1 0 0 0 0,1 0 0 0 0,0-1-1 0 0,-1 1 1 0 0,1 0 0 0 0,-1 0 0 0 0,1 0 0 0 0,0 0 0 0 0,-1 0 0 0 0,1 0 0 0 0,0-1 0 0 0,-1 1 0 0 0,1 0-1 0 0,0 0 1 0 0,0 0 0 0 0,-1-1 0 0 0,1 1 0 0 0,0 0 0 0 0,0 0 0 0 0,-1-1 0 0 0,1 1 0 0 0,0 0 0 0 0,0-1-1 0 0,0 1 1 0 0,-1 0 0 0 0,1-1 0 0 0,0 1 0 0 0,0 0 0 0 0,0-1 0 0 0,0 1 0 0 0,0 0 0 0 0,0-1 0 0 0,0 1-1 0 0,0-1 1 0 0,0 1 0 0 0,0 0 0 0 0,0-1 0 0 0,0 1 0 0 0,0 0 0 0 0,0-1 0 0 0,0 1 0 0 0,0 0 0 0 0,0-1-1 0 0,-1-11 3471 0 0,1 12-3463 0 0,-1 0 0 0 0,1 0 0 0 0,-1 0 0 0 0,0-1 0 0 0,1 1 0 0 0,-1 0 0 0 0,0 0 0 0 0,1-1 0 0 0,-1 1 0 0 0,1 0 0 0 0,-1-1 0 0 0,1 1 0 0 0,-1 0 0 0 0,1-1 0 0 0,-1 1 0 0 0,1-1 0 0 0,-1 1 0 0 0,1-1 0 0 0,-1 1 0 0 0,1-1 0 0 0,0 1 0 0 0,-1-1 0 0 0,1 1 0 0 0,0-1 1 0 0,-1 0-1 0 0,1 1 0 0 0,0-2 0 0 0,-2 2-46 0 0,-1 1 0 0 0,1-1 0 0 0,0 1 0 0 0,-1-1 0 0 0,1 1-1 0 0,0 0 1 0 0,0 0 0 0 0,0 0 0 0 0,0 0 0 0 0,0 0 0 0 0,0 0 0 0 0,0 1 0 0 0,0-1 0 0 0,0 0 0 0 0,1 1 0 0 0,-1 0 0 0 0,0-1 0 0 0,1 1 0 0 0,-1 0 0 0 0,1 0 0 0 0,0 0 0 0 0,0 0 0 0 0,0 0 0 0 0,0 0 0 0 0,-1 3 0 0 0,-30 43 189 0 0,27-33-167 0 0,2-11-83 0 0,1 1 1 0 0,0 0-1 0 0,1 0 0 0 0,-1 0 1 0 0,1 0-1 0 0,0 0 0 0 0,0 0 1 0 0,0 0-1 0 0,1 1 0 0 0,-1-1 1 0 0,1 0-1 0 0,1 0 0 0 0,-1 0 1 0 0,1 0-1 0 0,2 8 0 0 0,0 3-242 0 0,-3-15 223 0 0,0-1 0 0 0,0 1-1 0 0,0 0 1 0 0,0 0 0 0 0,0-1 0 0 0,1 1-1 0 0,-1 0 1 0 0,0 0 0 0 0,0-1 0 0 0,1 1 0 0 0,-1 0-1 0 0,0 0 1 0 0,1-1 0 0 0,-1 1 0 0 0,0 0-1 0 0,1-1 1 0 0,-1 1 0 0 0,1-1 0 0 0,-1 1 0 0 0,1 0-1 0 0,-1-1 1 0 0,1 1 0 0 0,0-1 0 0 0,-1 1-1 0 0,1-1 1 0 0,0 1 0 0 0,10 4-493 0 0,-9-3 350 0 0,0-1-1 0 0,1 0 1 0 0,-1 0-1 0 0,0 0 1 0 0,1 0-1 0 0,-1-1 1 0 0,1 1-1 0 0,-1-1 1 0 0,1 1-1 0 0,-1-1 1 0 0,1 0-1 0 0,0 0 1 0 0,3 0 0 0 0,-1-1 55 0 0,-1 1 0 0 0,1 0 0 0 0,-1-1 1 0 0,0 0-1 0 0,1 0 0 0 0,-1 0 1 0 0,0 0-1 0 0,0-1 0 0 0,0 0 0 0 0,0 1 1 0 0,0-2-1 0 0,0 1 0 0 0,0 0 1 0 0,-1-1-1 0 0,1 0 0 0 0,-1 1 1 0 0,0-1-1 0 0,0-1 0 0 0,0 1 0 0 0,0 0 1 0 0,3-6-1 0 0,-1 1 315 0 0,-2 1 0 0 0,1-1 0 0 0,-1 0 0 0 0,0 0 0 0 0,0 0 0 0 0,-1 0 0 0 0,0-1-1 0 0,0 1 1 0 0,-1-1 0 0 0,0 1 0 0 0,-1-10 0 0 0,4 0 1156 0 0,-4 17-1327 0 0,0 1 0 0 0,1 0 0 0 0,-1-1 0 0 0,0 1 0 0 0,0-1 1 0 0,0 1-1 0 0,0 0 0 0 0,0-1 0 0 0,1 1 0 0 0,-1-1 0 0 0,0 1 0 0 0,0 0 1 0 0,0-1-1 0 0,0 1 0 0 0,0-1 0 0 0,0 1 0 0 0,0 0 0 0 0,0-1 0 0 0,-1 1 0 0 0,1-1 1 0 0,0 1-1 0 0,0-1 0 0 0,0 1 0 0 0,0 0 0 0 0,0-1 0 0 0,-1 1 0 0 0,1 0 0 0 0,0-1 1 0 0,0 1-1 0 0,-1 0 0 0 0,1-1 0 0 0,0 1 0 0 0,-1-1 0 0 0,-1-1 752 0 0,-6-3-405 0 0,5 2-317 0 0,2 13 149 0 0,0 20 1 0 0,0-19-564 0 0,0 0 1 0 0,1 1-1 0 0,0-1 0 0 0,1 0 1 0 0,3 17-1 0 0,-1-25-90 0 0,-1 1 0 0 0,1-1 0 0 0,0 0 0 0 0,0 0 0 0 0,0-1 0 0 0,0 1 0 0 0,0-1 0 0 0,1 1 0 0 0,-1-1 0 0 0,1 0 0 0 0,-1 0 0 0 0,5 1 0 0 0,-8-3 426 0 0,3 1-149 0 0,-1-1-1 0 0,0 1 0 0 0,0-1 0 0 0,1 0 0 0 0,-1 0 0 0 0,0 0 0 0 0,1 0 0 0 0,-1 0 0 0 0,0 0 1 0 0,1 0-1 0 0,-1-1 0 0 0,0 1 0 0 0,1-1 0 0 0,-1 0 0 0 0,0 0 0 0 0,0 0 0 0 0,0 0 1 0 0,0 0-1 0 0,0 0 0 0 0,0-1 0 0 0,0 1 0 0 0,2-2 0 0 0,-2 1 110 0 0,1 0-1 0 0,-1 0 0 0 0,0 0 1 0 0,0 0-1 0 0,0 0 0 0 0,0 0 1 0 0,0 0-1 0 0,0-1 0 0 0,0 1 1 0 0,-1-1-1 0 0,1 1 0 0 0,-1-1 1 0 0,0 0-1 0 0,0 0 1 0 0,0 1-1 0 0,1-6 0 0 0,9-62 2401 0 0,-11 64-1605 0 0,1 5-552 0 0,-1 0 0 0 0,0-1 0 0 0,0 1 0 0 0,0-1 0 0 0,0 1 0 0 0,0 0 0 0 0,0-1 0 0 0,0 1 0 0 0,0-1 0 0 0,0 1 0 0 0,-1 0 0 0 0,1-1 0 0 0,-1 1 0 0 0,1 0 0 0 0,-1-1 1 0 0,1 1-1 0 0,-1 0 0 0 0,0 0 0 0 0,0 0 0 0 0,0 0 0 0 0,1-1 0 0 0,-3 0 0 0 0,0-1 599 0 0,3 3-739 0 0,0 0 0 0 0,0 0 0 0 0,0 0-1 0 0,0-1 1 0 0,0 1 0 0 0,0 0 0 0 0,0 0 0 0 0,0 0 0 0 0,0 0 0 0 0,-1 0 0 0 0,1 0 0 0 0,0 0 0 0 0,0 0 0 0 0,0 0 0 0 0,0 0 0 0 0,0 0 0 0 0,0 0 0 0 0,-1 0 0 0 0,1 0-1 0 0,0 0 1 0 0,0 0 0 0 0,0 0 0 0 0,0 0 0 0 0,0 0 0 0 0,0 0 0 0 0,-1 0 0 0 0,1 0 0 0 0,0 0 0 0 0,0 0 0 0 0,0 0 0 0 0,0 0 0 0 0,0 0 0 0 0,0 0 0 0 0,0 0-1 0 0,-1 0 1 0 0,1 0 0 0 0,0 0 0 0 0,0 0 0 0 0,0 0 0 0 0,0 1 0 0 0,0-1 0 0 0,0 0 0 0 0,0 0 0 0 0,0 0 0 0 0,0 0 0 0 0,-1 0 0 0 0,1 0 0 0 0,0 0 0 0 0,0 0 0 0 0,0 1-1 0 0,0-1 1 0 0,0 0 0 0 0,0 0 0 0 0,0 0 0 0 0,0 0 0 0 0,0 0 0 0 0,0 0 0 0 0,0 1 0 0 0,0-1 0 0 0,-4 4-496 0 0,3-3 448 0 0,1-1 0 0 0,0 1-1 0 0,-1 0 1 0 0,1-1 0 0 0,0 1-1 0 0,0-1 1 0 0,-1 1 0 0 0,1-1-1 0 0,0 1 1 0 0,0 0 0 0 0,0-1-1 0 0,0 1 1 0 0,-1 0 0 0 0,1-1-1 0 0,0 1 1 0 0,0 0 0 0 0,0-1-1 0 0,1 1 1 0 0,-1-1 0 0 0,0 1-1 0 0,0 0 1 0 0,0-1 0 0 0,0 1-1 0 0,1-1 1 0 0,-1 1 0 0 0,0 0-1 0 0,0-1 1 0 0,1 1 0 0 0,-1-1-1 0 0,1 1 1 0 0,-1-1 0 0 0,0 1-1 0 0,1-1 1 0 0,-1 1 0 0 0,1-1-1 0 0,-1 0 1 0 0,1 1 0 0 0,6 11-71 0 0,4 33-567 0 0,-10-43 527 0 0,0 0 1 0 0,0 0 0 0 0,0 0 0 0 0,0 0 0 0 0,0 0 0 0 0,1 0 0 0 0,-1-1 0 0 0,0 1 0 0 0,1 0-1 0 0,0-1 1 0 0,-1 1 0 0 0,1-1 0 0 0,0 0 0 0 0,0 1 0 0 0,2 0 0 0 0,5 5-333 0 0,-7-6 383 0 0,0 0 0 0 0,0-1 0 0 0,0 1 0 0 0,0-1-1 0 0,0 0 1 0 0,0 0 0 0 0,0 0 0 0 0,0 1 0 0 0,0-2 0 0 0,1 1-1 0 0,-1 0 1 0 0,0 0 0 0 0,0-1 0 0 0,0 1 0 0 0,2-2-1 0 0,-3 2 32 0 0,0-1-1 0 0,1 0 0 0 0,-1 0 0 0 0,0 1 0 0 0,0-1 0 0 0,0 0 0 0 0,0 0 0 0 0,0 0 0 0 0,0 0 0 0 0,0 0 0 0 0,-1 0 0 0 0,1 0 0 0 0,0-1 0 0 0,0 1 0 0 0,-1 0 0 0 0,2-3 0 0 0,7-10-148 0 0,-1 5 152 0 0,0-1 1 0 0,0 0-1 0 0,0 0 0 0 0,-1 0 1 0 0,10-23-1 0 0,-16 29 107 0 0,0 0 0 0 0,0 0 0 0 0,-1 1-1 0 0,1-1 1 0 0,-1 0 0 0 0,0 0 0 0 0,0 1 0 0 0,-1-6 0 0 0,0 4 43 0 0,2 5-82 0 0,-1 0 0 0 0,0-1 0 0 0,0 1 0 0 0,1-1 1 0 0,-1 1-1 0 0,0 0 0 0 0,1-1 0 0 0,-1 1 0 0 0,0 0 1 0 0,1 0-1 0 0,-1-1 0 0 0,0 1 0 0 0,1 0 0 0 0,-1 0 1 0 0,1-1-1 0 0,-1 1 0 0 0,0 0 0 0 0,1 0 0 0 0,-1 0 1 0 0,1 0-1 0 0,-1 0 0 0 0,1 0 0 0 0,0 0 1 0 0,-1-1 2 0 0,1 1 0 0 0,-1-1 0 0 0,0 1 0 0 0,1-1 0 0 0,-1 1 0 0 0,0 0 0 0 0,0-1 0 0 0,1 1 0 0 0,-1-1 0 0 0,0 1 0 0 0,0-1 0 0 0,0 1 0 0 0,0-1 0 0 0,0 1 0 0 0,0-1 0 0 0,0 0 0 0 0,0 1 0 0 0,0-1 0 0 0,0 1 0 0 0,0-1 0 0 0,0 1 0 0 0,0-1 0 0 0,0 1 0 0 0,0-1 0 0 0,-1 1 0 0 0,1-1 0 0 0,0 1 0 0 0,0-1 0 0 0,0 1 0 0 0,-1-1 0 0 0,1 1-31 0 0,0 0-1 0 0,0 1 0 0 0,0-1 1 0 0,0 0-1 0 0,0 0 0 0 0,0 0 1 0 0,0 0-1 0 0,0 1 0 0 0,0-1 1 0 0,0 0-1 0 0,0 0 0 0 0,0 0 1 0 0,0 0-1 0 0,0 1 0 0 0,0-1 1 0 0,0 0-1 0 0,0 0 0 0 0,0 0 1 0 0,0 0-1 0 0,-1 0 0 0 0,1 1 0 0 0,0-1 1 0 0,0 0-1 0 0,0 0 0 0 0,0 0 1 0 0,0 0-1 0 0,0 0 0 0 0,0 0 1 0 0,-1 1-1 0 0,1-1 0 0 0,0 0 1 0 0,0 0-1 0 0,0 0 0 0 0,0 0 1 0 0,0 0-1 0 0,-1 0 0 0 0,1 0 1 0 0,0 0-1 0 0,0 0 0 0 0,0 0 1 0 0,0 0-1 0 0,-1 0 0 0 0,1 0 1 0 0,0 0-1 0 0,0 0 0 0 0,0 0 1 0 0,0 0-1 0 0,-1 0 0 0 0,1 0 0 0 0,0 0 1 0 0,0 0-1 0 0,0 0 0 0 0,0 0 1 0 0,-1 0-1 0 0,1 0 0 0 0,0 0 1 0 0,0 0-1 0 0,0-1 0 0 0,0 1 1 0 0,0 0-1 0 0,0 0 0 0 0,-1 0 1 0 0,9 25-48 0 0,-7-21-93 0 0,-1-1 1 0 0,1 0 0 0 0,0 0 0 0 0,0 1-1 0 0,1-1 1 0 0,-1 0 0 0 0,1 0 0 0 0,-1 0-1 0 0,1 0 1 0 0,0-1 0 0 0,0 1 0 0 0,0 0-1 0 0,1-1 1 0 0,-1 1 0 0 0,0-1 0 0 0,4 3-1 0 0,0 0-649 0 0,-5-4 636 0 0,1 0 1 0 0,-1-1-1 0 0,0 1 1 0 0,1-1-1 0 0,-1 1 1 0 0,0-1-1 0 0,1 1 0 0 0,-1-1 1 0 0,1 0-1 0 0,-1 0 1 0 0,0 0-1 0 0,1 0 1 0 0,-1 0-1 0 0,1 0 0 0 0,-1 0 1 0 0,0 0-1 0 0,1 0 1 0 0,-1-1-1 0 0,2 0 1 0 0,0 1-3 0 0,0-1 1 0 0,0 0-1 0 0,-1 0 1 0 0,1 0 0 0 0,0-1-1 0 0,-1 1 1 0 0,1 0-1 0 0,-1-1 1 0 0,4-3-1 0 0,-2 1 64 0 0,1-1 0 0 0,-2 1-1 0 0,1-1 1 0 0,0-1-1 0 0,-1 1 1 0 0,0 0-1 0 0,0-1 1 0 0,-1 1 0 0 0,4-12-1 0 0,-4 5 199 0 0,1 0-1 0 0,-2-1 1 0 0,1 1-1 0 0,-2-18 1 0 0,0 22 204 0 0,0-1-1 0 0,-1 1 1 0 0,0 0-1 0 0,-1-1 1 0 0,1 1 0 0 0,-2 0-1 0 0,1 0 1 0 0,-1 0-1 0 0,-5-10 1 0 0,3 3 1347 0 0,-2-3 461 0 0,5 63-823 0 0,2-35-1111 0 0,1 0 1 0 0,0 0-1 0 0,0 0 0 0 0,1 0 1 0 0,1 0-1 0 0,0 0 0 0 0,5 13 1 0 0,18 30-2364 0 0,-10-23-1629 0 0,-16-28 3579 0 0,1-1 1 0 0,0 1-1 0 0,0-1 1 0 0,0 0-1 0 0,0 1 1 0 0,0-1-1 0 0,0 0 1 0 0,0 0-1 0 0,0 0 1 0 0,0 0 0 0 0,0 0-1 0 0,1 0 1 0 0,-1 0-1 0 0,0 0 1 0 0,1 0-1 0 0,-1-1 1 0 0,1 1-1 0 0,-1 0 1 0 0,1-1-1 0 0,2 1 1 0 0,16 1-9449 0 0,-10-2 6594 0 0</inkml:trace>
  <inkml:trace contextRef="#ctx0" brushRef="#br0" timeOffset="1651.46">978 789 3852 0 0,'-21'0'5876'0'0,"26"0"-5868"0"0,0 0 0 0 0,1 0 0 0 0,-1 0 0 0 0,0-1 0 0 0,0 0 0 0 0,1 0 0 0 0,-1 0 0 0 0,9-5 0 0 0,34-9-808 0 0,-44 11 828 0 0,1 1-1 0 0,-1-1 1 0 0,1 0 0 0 0,-1 0 0 0 0,-1-1-1 0 0,1 1 1 0 0,0-1 0 0 0,-1 0-1 0 0,0 0 1 0 0,0 0 0 0 0,-1 0 0 0 0,4-10-1 0 0,0 2 519 0 0,-2-22 1779 0 0,-2 32-1715 0 0,-1 0 0 0 0,1 0 0 0 0,-1 0 0 0 0,0 0 0 0 0,0-1 0 0 0,0 1 0 0 0,-1 0 0 0 0,1-5 0 0 0,11 53 13 0 0,-11-32-542 0 0,1-1 1 0 0,0 1 0 0 0,1-1-1 0 0,9 24 1 0 0,1 7 2 0 0,-9-17-33 0 0,-4-23-64 0 0,0 1 0 0 0,1-1 0 0 0,0 1-1 0 0,-1 0 1 0 0,1-1 0 0 0,0 1 0 0 0,3 4 0 0 0,-3 9-106 0 0,2-1-55 0 0,-3-15 157 0 0,1 0 0 0 0,0 0 1 0 0,0 0-1 0 0,0 0 0 0 0,-1 0 0 0 0,1-1 0 0 0,0 1 1 0 0,0 0-1 0 0,0-1 0 0 0,0 1 0 0 0,0-1 0 0 0,0 1 1 0 0,0-1-1 0 0,1 1 0 0 0,-1-1 0 0 0,0 0 1 0 0,0 1-1 0 0,2-1 0 0 0,14-13-102 0 0,-9 4 100 0 0,15-26-22 0 0,-12 19 12 0 0,-11 15 26 0 0,1 0 0 0 0,-1-1 0 0 0,1 1 0 0 0,0-1-1 0 0,0 1 1 0 0,0 0 0 0 0,-1 0 0 0 0,1 0 0 0 0,0-1 0 0 0,1 1 0 0 0,-1 0 0 0 0,2-1 0 0 0,11-12 8 0 0,-6 4-16 0 0,-7 8 41 0 0,1 3-31 0 0,-1 0 1 0 0,0-1-1 0 0,1 1 0 0 0,-1 0 0 0 0,0 0 1 0 0,0 0-1 0 0,0 0 0 0 0,0 0 1 0 0,0 0-1 0 0,0 0 0 0 0,0 0 1 0 0,0 0-1 0 0,0 1 0 0 0,-1-1 1 0 0,1 0-1 0 0,0 1 0 0 0,-1-1 1 0 0,1 0-1 0 0,-1 1 0 0 0,1-1 0 0 0,-1 3 1 0 0,2 1-80 0 0,-1-2-89 0 0,0-1-1 0 0,0 1 1 0 0,-1 0 0 0 0,1 0 0 0 0,-1-1-1 0 0,0 1 1 0 0,1 0 0 0 0,-1 0 0 0 0,-1 0-1 0 0,1 0 1 0 0,-1 3 0 0 0,0 8-1289 0 0,-11 33-5842 0 0,12-35 4134 0 0,0-1-718 0 0</inkml:trace>
  <inkml:trace contextRef="#ctx0" brushRef="#br0" timeOffset="1839.26">1473 800 9614 0 0,'-12'-12'4046'0'0,"12"0"-339"0"0,0 1-1961 0 0,0-1-1616 0 0,12 0-1460 0 0,0 12-7193 0 0,0 0 4299 0 0</inkml:trace>
  <inkml:trace contextRef="#ctx0" brushRef="#br0" timeOffset="2406.05">1626 718 8350 0 0,'10'-10'2020'0'0,"-8"8"-105"0"0,11 2 2753 0 0,-4 0-4106 0 0,-1 0 0 0 0,1 1 0 0 0,-1 0 0 0 0,0 0 0 0 0,0 1 0 0 0,10 3 0 0 0,-14-4-488 0 0,-1 1-1 0 0,0-1 1 0 0,0 1 0 0 0,0-1 0 0 0,0 1 0 0 0,0 0-1 0 0,0 0 1 0 0,-1 1 0 0 0,1-1 0 0 0,-1 0-1 0 0,1 1 1 0 0,-1 0 0 0 0,0-1 0 0 0,0 1-1 0 0,0 0 1 0 0,-1 0 0 0 0,1 0 0 0 0,-1 1 0 0 0,2 3-1 0 0,3 9-88 0 0,-3-8-174 0 0,0 1 0 0 0,-1-1 0 0 0,1 1-1 0 0,-2 0 1 0 0,1 0 0 0 0,0 15 0 0 0,-2-23 176 0 0,0 0 0 0 0,0 0 0 0 0,0 0 0 0 0,0 0 0 0 0,0 0 0 0 0,0 0 0 0 0,0 0 0 0 0,0 0 0 0 0,0 0 0 0 0,0-1 0 0 0,-1 1 0 0 0,1 0 0 0 0,0 0 0 0 0,0 0 0 0 0,-1 0 0 0 0,1 0 0 0 0,-1 0 0 0 0,1 0 0 0 0,-1 0 0 0 0,1-1 0 0 0,-1 1 0 0 0,0 0 0 0 0,-1 1 0 0 0,0 0 3 0 0,-3 7-86 0 0,-2-1 65 0 0,6-8 32 0 0,0 0-1 0 0,0 0 1 0 0,0 0-1 0 0,1-1 1 0 0,-1 1-1 0 0,0 0 1 0 0,0 0-1 0 0,0-1 1 0 0,1 1-1 0 0,-1-1 1 0 0,0 1-1 0 0,0-1 1 0 0,1 1-1 0 0,-1-1 1 0 0,0 1-1 0 0,1-1 1 0 0,-1 0-1 0 0,0 1 1 0 0,0-2-1 0 0,-1-1-23 0 0,1-1 0 0 0,-1 1 0 0 0,0 0 0 0 0,1-1 0 0 0,0 0 0 0 0,0 1 0 0 0,0-1 0 0 0,0 0 0 0 0,1 1 0 0 0,-1-1 0 0 0,1 0-1 0 0,0 0 1 0 0,0 1 0 0 0,0-1 0 0 0,1 0 0 0 0,1-6 0 0 0,-1 2-394 0 0,1-1 0 0 0,0 1 1 0 0,0 0-1 0 0,0 0 0 0 0,1 0 0 0 0,1 0 0 0 0,4-8 0 0 0,-4 10-102 0 0,0 1 0 0 0,0 0 0 0 0,1 0 0 0 0,0 0 0 0 0,0 0 0 0 0,0 1 0 0 0,8-6 0 0 0,4-6-1245 0 0,-16 14 1531 0 0,1 1-1 0 0,-1-1 1 0 0,1 0-1 0 0,0 1 1 0 0,0-1-1 0 0,0 1 1 0 0,0-1-1 0 0,0 1 1 0 0,0 0-1 0 0,2-1 1 0 0,16-7-1271 0 0,-14 6 1154 0 0,0 0-1 0 0,-1 1 0 0 0,1 0 0 0 0,0 0 0 0 0,0 0 1 0 0,8-1-1 0 0,7 5 685 0 0,-18 3 112 0 0,-3-2-237 0 0,0-1 490 0 0,-1 0-416 0 0,1 0 0 0 0,-1 1 0 0 0,0-1 1 0 0,1 0-1 0 0,-1 0 0 0 0,0 0 1 0 0,0 0-1 0 0,0 0 0 0 0,-2 2 1 0 0,-1 17 1037 0 0,4-8-838 0 0,-10 7 653 0 0,8-18-1050 0 0,1-1 0 0 0,0 1 0 0 0,-1 0 1 0 0,1 1-1 0 0,0-1 0 0 0,0 0 1 0 0,0 0-1 0 0,1 0 0 0 0,-1 1 0 0 0,0-1 1 0 0,1 0-1 0 0,0 0 0 0 0,-1 1 1 0 0,1-1-1 0 0,0 1 0 0 0,0-1 0 0 0,0 0 1 0 0,1 1-1 0 0,-1-1 0 0 0,0 0 0 0 0,2 4 1 0 0,2 0 30 0 0,2 12 200 0 0,-5-17-292 0 0,-1 1-1 0 0,1-1 0 0 0,0 1 0 0 0,0-1 1 0 0,0 1-1 0 0,0-1 0 0 0,0 1 0 0 0,1-1 0 0 0,-1 0 1 0 0,0 0-1 0 0,1 0 0 0 0,-1 0 0 0 0,0 0 1 0 0,1 0-1 0 0,-1 0 0 0 0,1 0 0 0 0,0-1 1 0 0,-1 1-1 0 0,1 0 0 0 0,0-1 0 0 0,-1 1 0 0 0,1-1 1 0 0,2 0-1 0 0,-2 1-22 0 0,0 0 0 0 0,-1-1 0 0 0,1 0 0 0 0,0 1 0 0 0,0-1 0 0 0,-1 0 0 0 0,1 0 0 0 0,0 0 0 0 0,-1 0 0 0 0,1 0 0 0 0,0 0 0 0 0,0-1 0 0 0,-1 1 1 0 0,1 0-1 0 0,0-1 0 0 0,-1 0 0 0 0,1 1 0 0 0,-1-1 0 0 0,1 0 0 0 0,-1 0 0 0 0,1 0 0 0 0,-1 0 0 0 0,1 0 0 0 0,-1 0 0 0 0,0 0 0 0 0,0 0 0 0 0,2-3 0 0 0,9-9 110 0 0,-11 12-128 0 0,1-1-1 0 0,-1 1 0 0 0,1 0 1 0 0,-1-1-1 0 0,0 1 0 0 0,0-1 1 0 0,0 1-1 0 0,0-1 0 0 0,0 0 1 0 0,0 0-1 0 0,0 1 0 0 0,0-1 1 0 0,0-2-1 0 0,2-6 5 0 0,1 0 19 0 0,0-1 0 0 0,-1 0 0 0 0,0 0 0 0 0,1-16 0 0 0,-4 22 28 0 0,1 3-33 0 0,-1 1 0 0 0,0-1 1 0 0,1 1-1 0 0,-1-1 0 0 0,0 1 0 0 0,0-1 0 0 0,0 1 0 0 0,0-1 0 0 0,-1 1 0 0 0,1-1 0 0 0,0 0 0 0 0,-1 1 0 0 0,1-1 0 0 0,-1 1 0 0 0,1 0 0 0 0,-1-1 1 0 0,0 1-1 0 0,1-1 0 0 0,-1 1 0 0 0,0 0 0 0 0,0 0 0 0 0,0-1 0 0 0,0 1 0 0 0,0 0 0 0 0,0 0 0 0 0,-1 0 0 0 0,1 0 0 0 0,0 0 0 0 0,-1 0 0 0 0,1 1 1 0 0,0-1-1 0 0,-1 0 0 0 0,-1 0 0 0 0,-18-16-268 0 0,-1 1-1493 0 0,21 16 1657 0 0,0 0-1 0 0,0 0 0 0 0,0 0 0 0 0,-1 0 1 0 0,1 0-1 0 0,0 0 0 0 0,0 0 0 0 0,0 0 0 0 0,0 0 1 0 0,0 0-1 0 0,0 0 0 0 0,0 1 0 0 0,0-1 1 0 0,0 0-1 0 0,0 1 0 0 0,0-1 0 0 0,0 1 1 0 0,1-1-1 0 0,-1 1 0 0 0,0 0 0 0 0,0-1 0 0 0,0 1 1 0 0,0 0-1 0 0,1-1 0 0 0,-2 2 0 0 0,-21 10-6607 0 0</inkml:trace>
  <inkml:trace contextRef="#ctx0" brushRef="#br0" timeOffset="2983.44">2190 625 7940 0 0,'-11'0'14156'0'0,"10"0"-14106"0"0,1-1 1 0 0,-1 1-1 0 0,1 0 1 0 0,-1 0-1 0 0,1 0 1 0 0,0 1 0 0 0,-1-1-1 0 0,1 0 1 0 0,-1 0-1 0 0,1 0 1 0 0,-1 0-1 0 0,1 0 1 0 0,-1 0 0 0 0,1 1-1 0 0,0-1 1 0 0,-1 0-1 0 0,1 0 1 0 0,0 1-1 0 0,-1-1 1 0 0,1 0-1 0 0,-1 1 1 0 0,1-1 0 0 0,0 0-1 0 0,0 1 1 0 0,-1-1-1 0 0,1 0 1 0 0,0 1-1 0 0,0-1 1 0 0,-1 1 0 0 0,1 0-1 0 0,0 15 640 0 0,0-14-651 0 0,0 0 1 0 0,0 0 0 0 0,0 0-1 0 0,0 0 1 0 0,0 0-1 0 0,0 0 1 0 0,0 0-1 0 0,-1 0 1 0 0,1 0-1 0 0,-1 2 1 0 0,-1-1-86 0 0,1 1 0 0 0,-1 0 0 0 0,1-1 0 0 0,0 1 0 0 0,0 0 0 0 0,0 0 0 0 0,1 0 0 0 0,-1 0 0 0 0,1 0 0 0 0,0 0 0 0 0,0 0 0 0 0,0 0 0 0 0,1 0 0 0 0,0 0 0 0 0,-1-1 0 0 0,1 1 0 0 0,0 0 0 0 0,1 0 0 0 0,2 5 0 0 0,-4-8-147 0 0,1 1 0 0 0,-1-1 0 0 0,1 0 0 0 0,0 0 0 0 0,-1 0 0 0 0,1 0 0 0 0,0 1 0 0 0,0-1-1 0 0,0 0 1 0 0,0 0 0 0 0,0 0 0 0 0,0-1 0 0 0,0 1 0 0 0,0 0 0 0 0,0 0 0 0 0,0-1 0 0 0,0 1 0 0 0,1 0 0 0 0,-1-1 0 0 0,0 1 0 0 0,3 0 0 0 0,-1-1-124 0 0,0-1 1 0 0,0 1-1 0 0,1 0 1 0 0,-1-1-1 0 0,0 0 1 0 0,0 0-1 0 0,0 0 1 0 0,-1 0-1 0 0,1 0 1 0 0,5-3-1 0 0,-7 3 239 0 0,0 0-1 0 0,0 0 0 0 0,0 0 1 0 0,1 0-1 0 0,-1-1 0 0 0,0 1 1 0 0,0 0-1 0 0,-1 0 0 0 0,1-1 0 0 0,0 1 1 0 0,0 0-1 0 0,0-3 0 0 0,9-12-500 0 0,-5 11 596 0 0,-1-1 0 0 0,0 1 0 0 0,0-1 0 0 0,-1-1 0 0 0,1 1 0 0 0,-1 0 0 0 0,-1-1 0 0 0,1 1 0 0 0,-1-1 0 0 0,2-10 0 0 0,3-8 693 0 0,7-11 2534 0 0,-15 57-3059 0 0,1-17-208 0 0,-1 1-1 0 0,1-1 1 0 0,-1 1-1 0 0,1-1 1 0 0,1 1-1 0 0,-1 0 1 0 0,1-1-1 0 0,0 1 1 0 0,0-1-1 0 0,0 1 1 0 0,0-1-1 0 0,1 0 1 0 0,3 7-1 0 0,-5-11 4 0 0,0 1-1 0 0,0-1 1 0 0,1 0-1 0 0,-1 0 1 0 0,0 0-1 0 0,0 0 0 0 0,0 1 1 0 0,0-1-1 0 0,1 0 1 0 0,-1 0-1 0 0,0 0 1 0 0,0 0-1 0 0,0 1 1 0 0,0-1-1 0 0,0 0 1 0 0,0 0-1 0 0,0 1 1 0 0,1-1-1 0 0,-1 0 0 0 0,0 0 1 0 0,0 0-1 0 0,0 1 1 0 0,0-1-1 0 0,0 0 1 0 0,0 0-1 0 0,0 1 1 0 0,0-1-1 0 0,0 0 1 0 0,0 0-1 0 0,0 1 1 0 0,-1-1-1 0 0,1 0 0 0 0,0 0 1 0 0,0 0-1 0 0,0 1 1 0 0,0-1-1 0 0,0 0-12 0 0,0 1 0 0 0,-1-1-1 0 0,1 0 1 0 0,0 0 0 0 0,0 0-1 0 0,0 1 1 0 0,0-1 0 0 0,0 0-1 0 0,0 0 1 0 0,0 1 0 0 0,0-1-1 0 0,0 0 1 0 0,0 0 0 0 0,0 1 0 0 0,0-1-1 0 0,0 0 1 0 0,0 0 0 0 0,0 0-1 0 0,0 1 1 0 0,0-1 0 0 0,0 0-1 0 0,0 0 1 0 0,0 1 0 0 0,0-1-1 0 0,1 0 1 0 0,-1 0 0 0 0,0 0-1 0 0,0 1 1 0 0,0-1 0 0 0,0 0-1 0 0,0 0 1 0 0,1 0 0 0 0,-1 0-1 0 0,0 1 1 0 0,0-1 0 0 0,1 0 0 0 0,0 1-75 0 0,0 0 0 0 0,0 0 1 0 0,1 0-1 0 0,-1 0 1 0 0,1 0-1 0 0,-1 0 0 0 0,1 0 1 0 0,-1-1-1 0 0,1 1 1 0 0,-1-1-1 0 0,1 1 0 0 0,-1-1 1 0 0,1 0-1 0 0,0 1 1 0 0,-1-1-1 0 0,1 0 0 0 0,0 0 1 0 0,-1 0-1 0 0,1 0 1 0 0,-1 0-1 0 0,1-1 0 0 0,0 1 1 0 0,-1 0-1 0 0,1-1 1 0 0,-1 1-1 0 0,1-1 0 0 0,0 0 1 0 0,-1 0-1 0 0,0 1 1 0 0,1-1-1 0 0,-1 0 0 0 0,1 0 1 0 0,-1 0-1 0 0,0 0 1 0 0,2-2-1 0 0,4-7-242 0 0,-7 10 345 0 0,1-1 0 0 0,0 1 0 0 0,-1-1 0 0 0,1 1-1 0 0,-1-1 1 0 0,0 1 0 0 0,1-1 0 0 0,-1 0 0 0 0,1 1 0 0 0,-1-1-1 0 0,0 0 1 0 0,0 1 0 0 0,1-1 0 0 0,-1 0 0 0 0,0 0 0 0 0,0 1 0 0 0,0-1-1 0 0,0 0 1 0 0,0 0 0 0 0,12-46 806 0 0,-12-7 822 0 0,0-106 5970 0 0,-5 143-6039 0 0,4 15-340 0 0,5 11-774 0 0,-3-6-389 0 0,0-1-1 0 0,-1 1 1 0 0,1-1 0 0 0,-1 1-1 0 0,0-1 1 0 0,1 1 0 0 0,-1-1-1 0 0,0 1 1 0 0,-1 3 0 0 0,2 12 28 0 0,4 2-39 0 0,0-5-512 0 0,-2 0-1 0 0,1 0 0 0 0,1 26 0 0 0,6 51-7641 0 0,-11-45-2437 0 0,0-33 5057 0 0</inkml:trace>
  <inkml:trace contextRef="#ctx0" brushRef="#br0" timeOffset="3282.52">2426 624 4652 0 0,'0'0'3657'0'0,"2"-10"-2123"0"0,-1 9-1458 0 0,1 0 0 0 0,0 1 1 0 0,-1-1-1 0 0,1 1 0 0 0,0-1 0 0 0,0 1 1 0 0,-1 0-1 0 0,1 0 0 0 0,0-1 1 0 0,0 1-1 0 0,0 1 0 0 0,0-1 1 0 0,-1 0-1 0 0,3 1 0 0 0,26-2 473 0 0,-25-1-483 0 0,0 1 12 0 0,0-1 0 0 0,0 1 0 0 0,0-1 0 0 0,0 2 0 0 0,10-2 0 0 0,-8 1 66 0 0,-1 0 1 0 0,0 0-1 0 0,0 0 0 0 0,0-1 1 0 0,0 0-1 0 0,0 0 1 0 0,0-1-1 0 0,-1 0 0 0 0,1 0 1 0 0,-1 0-1 0 0,0 0 1 0 0,8-7-1 0 0,32-24 3164 0 0,-43 32-2678 0 0,-2-23 1369 0 0,0 25-1977 0 0,0-1 0 0 0,0 1 0 0 0,0 0-1 0 0,0-1 1 0 0,0 1 0 0 0,0 0 0 0 0,0-1 0 0 0,0 1 0 0 0,0 0 0 0 0,0-1 0 0 0,0 1-1 0 0,0 0 1 0 0,0-1 0 0 0,0 1 0 0 0,0 0 0 0 0,-1-1 0 0 0,1 1 0 0 0,0 0 0 0 0,0-1 0 0 0,0 1-1 0 0,0 0 1 0 0,-1 0 0 0 0,1-1 0 0 0,0 1 0 0 0,0 0 0 0 0,-1 0 0 0 0,1-1 0 0 0,0 1-1 0 0,0 0 1 0 0,-1 0 0 0 0,1 0 0 0 0,0 0 0 0 0,-1-1 0 0 0,1 1 0 0 0,0 0 0 0 0,-1 0-1 0 0,1 0 1 0 0,0 0 0 0 0,-1 0 0 0 0,1 0 0 0 0,0 0 0 0 0,-1 0 0 0 0,1 0 0 0 0,0 0-1 0 0,-1 0 1 0 0,1 0 0 0 0,0 0 0 0 0,-1 0 0 0 0,-1 0 232 0 0,1 0-240 0 0,0 0 1 0 0,0 0-1 0 0,0 1 0 0 0,0-1 1 0 0,0 0-1 0 0,-1 0 1 0 0,1 1-1 0 0,0-1 0 0 0,0 0 1 0 0,0 1-1 0 0,0-1 1 0 0,0 1-1 0 0,1 0 0 0 0,-1-1 1 0 0,0 1-1 0 0,0 0 0 0 0,-1 0 1 0 0,-1 1 125 0 0,2 0-52 0 0,-1 0-1 0 0,1 0 0 0 0,-1 0 1 0 0,1 0-1 0 0,-1 1 0 0 0,1-1 0 0 0,0 0 1 0 0,0 1-1 0 0,0-1 0 0 0,0 4 1 0 0,-8 13 200 0 0,9-18-298 0 0,-1 0 1 0 0,1 0-1 0 0,0 0 1 0 0,0 0-1 0 0,-1 0 1 0 0,1 0-1 0 0,0 0 1 0 0,0 0-1 0 0,0 0 1 0 0,0 0-1 0 0,1 0 1 0 0,-1 0-1 0 0,0 0 1 0 0,0 0-1 0 0,1 0 1 0 0,-1 0-1 0 0,0 0 1 0 0,1 0-1 0 0,-1 0 1 0 0,1 0-1 0 0,-1 0 1 0 0,1-1-1 0 0,1 3 1 0 0,3 9-379 0 0,-5-10 205 0 0,0-1 0 0 0,1 0 0 0 0,-1 0 0 0 0,0 0 0 0 0,1 0 0 0 0,-1 0 0 0 0,1 0 0 0 0,-1 0 0 0 0,1 0 0 0 0,0 0 0 0 0,-1 0 0 0 0,1 0 0 0 0,0 0 0 0 0,0 0 0 0 0,0 0 1 0 0,-1 0-1 0 0,1-1 0 0 0,0 1 0 0 0,0 0 0 0 0,0-1 0 0 0,0 1 0 0 0,0 0 0 0 0,1-1 0 0 0,-1 0 0 0 0,0 1 0 0 0,0-1 0 0 0,0 0 0 0 0,0 1 0 0 0,0-1 0 0 0,1 0 0 0 0,-1 0 0 0 0,0 0 0 0 0,0 0 0 0 0,3 0 0 0 0,0 0-1029 0 0,1 0 0 0 0,0-1 0 0 0,0 1 0 0 0,0-1 0 0 0,-1 0 0 0 0,1 0 0 0 0,-1 0 0 0 0,9-4 0 0 0,-1 3-3704 0 0</inkml:trace>
  <inkml:trace contextRef="#ctx0" brushRef="#br0" timeOffset="3451.26">2836 613 10992 0 0,'-12'-12'10643'0'0,"24"12"-9293"0"0,-12-12-1662 0 0,12 12-5488 0 0,-12-11 2791 0 0,12 11-3 0 0,-1 0-3190 0 0</inkml:trace>
  <inkml:trace contextRef="#ctx0" brushRef="#br0" timeOffset="3858.54">3060 554 5928 0 0,'-2'-4'144'0'0,"-8"-16"2984"0"0,10 19-2875 0 0,-1 0 0 0 0,1 0-1 0 0,0 0 1 0 0,0 0 0 0 0,-1 1-1 0 0,1-1 1 0 0,0 0 0 0 0,0 0 0 0 0,0 0-1 0 0,0 0 1 0 0,0 0 0 0 0,0 0 0 0 0,0 1-1 0 0,0-1 1 0 0,1 0 0 0 0,-1 0-1 0 0,0 0 1 0 0,1 0 0 0 0,-1 0 0 0 0,0 1-1 0 0,1-1 1 0 0,0-1 0 0 0,0 1-7 0 0,0-1 0 0 0,0 1 0 0 0,0 0 0 0 0,0-1 0 0 0,0 1 0 0 0,0-1 0 0 0,-1 1 0 0 0,1-1 0 0 0,0 1 0 0 0,-1-1 0 0 0,1 1 0 0 0,-1-1 0 0 0,0 0 0 0 0,1 1 0 0 0,-1-1-1 0 0,0 0 1 0 0,0 1 0 0 0,0-1 0 0 0,0 0 0 0 0,-1 1 0 0 0,1-3 0 0 0,0 1 153 0 0,0-19 1425 0 0,0 14-457 0 0,0 18 94 0 0,0 9-1265 0 0,1-1 0 0 0,7 37-1 0 0,-4-6 10 0 0,16 79-283 0 0,-17-96-128 0 0,-1 0 0 0 0,-3 51 0 0 0,-1-19-148 0 0,2-41-24 0 0,-1 1-1 0 0,-2-2 0 0 0,0 1 1 0 0,-1 0-1 0 0,-1 0 1 0 0,-14 37-1 0 0,10-36 158 0 0,8-20 172 0 0,0 1 0 0 0,-1-1-1 0 0,1 0 1 0 0,-1 0 0 0 0,0 0 0 0 0,0 0-1 0 0,-1 0 1 0 0,1-1 0 0 0,-1 1 0 0 0,-5 5 0 0 0,5-6 34 0 0,0-1-1 0 0,0 1 1 0 0,0-1 0 0 0,-1 0 0 0 0,1 0 0 0 0,-1 0 0 0 0,1 0 0 0 0,-1 0 0 0 0,0-1 0 0 0,-7 2 0 0 0,9-2 12 0 0,-1-1 0 0 0,1 1 0 0 0,0-1 1 0 0,0 0-1 0 0,-1 0 0 0 0,1 0 1 0 0,0 0-1 0 0,0-1 0 0 0,-1 1 1 0 0,1 0-1 0 0,0-1 0 0 0,0 0 1 0 0,0 1-1 0 0,0-1 0 0 0,0 0 0 0 0,0 0 1 0 0,0 0-1 0 0,0 0 0 0 0,0-1 1 0 0,0 1-1 0 0,-2-2 0 0 0,-22-19-48 0 0,22 20-82 0 0,1 0-1 0 0,0 0 1 0 0,0 0-1 0 0,0-1 1 0 0,0 1-1 0 0,0-1 1 0 0,0 0-1 0 0,1 0 1 0 0,-1 0-1 0 0,1 0 1 0 0,0 0-1 0 0,0-1 1 0 0,0 1-1 0 0,1-1 1 0 0,-2-3-1 0 0,-2-21-2049 0 0,1-1 0 0 0,2 0-1 0 0,1 1 1 0 0,1-1 0 0 0,2 0-1 0 0,8-44 1 0 0,-1 36-1914 0 0</inkml:trace>
  <inkml:trace contextRef="#ctx0" brushRef="#br0" timeOffset="4052.8">3025 177 2824 0 0,'0'-12'4348'0'0,"0"24"-5424"0"0,12-12-278 0 0,-12 12-3380 0 0</inkml:trace>
  <inkml:trace contextRef="#ctx0" brushRef="#br0" timeOffset="4436.17">3307 377 4802 0 0,'2'-10'3754'0'0,"4"-3"11111"0"0,-13 12-15049 0 0,3 2 237 0 0,0 0 0 0 0,0 0 0 0 0,1 0 1 0 0,-1 0-1 0 0,1 1 0 0 0,-1-1 0 0 0,1 1 0 0 0,0 0 0 0 0,0 0 0 0 0,-1 0 0 0 0,1 0 0 0 0,1 1 0 0 0,-1-1 0 0 0,0 1 0 0 0,1 0 0 0 0,-5 6 0 0 0,3-5-32 0 0,0 1 1 0 0,0-1-1 0 0,0 0 1 0 0,-1 0-1 0 0,-10 6 0 0 0,14-9-29 0 0,-1 1-1 0 0,0-1 0 0 0,0 1 1 0 0,1-1-1 0 0,-1 1 0 0 0,1 0 0 0 0,-1 0 1 0 0,1 0-1 0 0,0 0 0 0 0,0 0 1 0 0,0 0-1 0 0,0 0 0 0 0,0 0 0 0 0,0 0 1 0 0,1 0-1 0 0,-1 1 0 0 0,1-1 1 0 0,0 0-1 0 0,-1 0 0 0 0,1 1 0 0 0,0-1 1 0 0,0 0-1 0 0,0 1 0 0 0,1-1 1 0 0,-1 0-1 0 0,0 1 0 0 0,1-1 0 0 0,0 0 1 0 0,-1 0-1 0 0,1 0 0 0 0,0 0 1 0 0,0 0-1 0 0,0 0 0 0 0,0 0 0 0 0,1 0 1 0 0,-1 0-1 0 0,1 0 0 0 0,-1 0 1 0 0,1-1-1 0 0,-1 1 0 0 0,4 2 0 0 0,15 9 120 0 0,9 5-42 0 0,-17-14-167 0 0,-8-3 107 0 0,0 0 0 0 0,1 0 0 0 0,-1 1 0 0 0,0 0 0 0 0,0-1 0 0 0,0 2-1 0 0,0-1 1 0 0,0 0 0 0 0,4 5 0 0 0,-6-6-18 0 0,-1 0-1 0 0,0 0 0 0 0,1 0 1 0 0,-1-1-1 0 0,1 1 1 0 0,-1 0-1 0 0,1-1 1 0 0,-1 1-1 0 0,1-1 0 0 0,0 1 1 0 0,1 0-1 0 0,11 4-149 0 0,-14-5 114 0 0,2 1 70 0 0,-1 0 1 0 0,0 0-1 0 0,0 1 0 0 0,0-1 0 0 0,0 0 0 0 0,0 0 1 0 0,0 1-1 0 0,0-1 0 0 0,0 0 0 0 0,-1 1 0 0 0,1-1 1 0 0,0 3-1 0 0,-1-2 53 0 0,-23 20-855 0 0,22-22 690 0 0,-1 1 0 0 0,1-1 0 0 0,0 1 1 0 0,0-1-1 0 0,-1 1 0 0 0,1-1 0 0 0,0 0 1 0 0,-1 0-1 0 0,1 0 0 0 0,0 0 0 0 0,-1 0 1 0 0,1 0-1 0 0,0 0 0 0 0,-1 0 0 0 0,1 0 1 0 0,-2-1-1 0 0,2 1-162 0 0,-1 0 0 0 0,0-1 0 0 0,0 1-1 0 0,0 0 1 0 0,0 0 0 0 0,0 0 0 0 0,0 0 0 0 0,1 0 0 0 0,-1 1 0 0 0,0-1-1 0 0,-3 2 1 0 0,-34 6-5730 0 0,9-7-1468 0 0,18-1 1972 0 0</inkml:trace>
  <inkml:trace contextRef="#ctx0" brushRef="#br0" timeOffset="5175.04">3402 0 4520 0 0,'13'10'8646'0'0,"17"22"-6693"0"0,-15-15-932 0 0,59 50 921 0 0,-51-48-1633 0 0,-2 0 0 0 0,0 1 1 0 0,-2 1-1 0 0,33 45 0 0 0,-36-41-94 0 0,-1 1-1 0 0,21 51 1 0 0,-32-66-234 0 0,-1 0-1 0 0,0 0 1 0 0,0 0-1 0 0,-1 0 1 0 0,-1 1-1 0 0,0-1 1 0 0,0 1-1 0 0,-1-1 1 0 0,-1 0-1 0 0,-3 19 1 0 0,-1-7-538 0 0,-2 0-1 0 0,-1 0 1 0 0,-1-1 0 0 0,0 0 0 0 0,-2 0 0 0 0,0-1 0 0 0,-2-1 0 0 0,0 0 0 0 0,-1-1 0 0 0,-20 21 0 0 0,-2-3-1754 0 0,-1-2-1 0 0,-1-1 1 0 0,-79 52 0 0 0,25-27-2360 0 0</inkml:trace>
  <inkml:trace contextRef="#ctx0" brushRef="#br0" timeOffset="7681.95">4072 481 5652 0 0,'0'0'6475'0'0,"14"-2"-4659"0"0,-13 1-1743 0 0,1 0-1 0 0,0 0 1 0 0,0 0-1 0 0,1 0 0 0 0,-1 0 1 0 0,0 0-1 0 0,0 0 1 0 0,0 1-1 0 0,1-1 1 0 0,-1 1-1 0 0,0-1 0 0 0,0 1 1 0 0,1 0-1 0 0,-1 0 1 0 0,0 0-1 0 0,3 1 0 0 0,26-3 432 0 0,78-12 362 0 0,-69 10-594 0 0,56-12 0 0 0,-25 2-389 0 0,92-6 0 0 0,-68 9-520 0 0,31 0-1748 0 0,-82 10 1003 0 0,-40 1 1187 0 0,0 0 0 0 0,0 1 0 0 0,0-1 0 0 0,0-1-1 0 0,0 1 1 0 0,0-1 0 0 0,8-1 0 0 0,1-3-863 0 0,4 1-191 0 0,2 3-3948 0 0,-7 1 1822 0 0</inkml:trace>
  <inkml:trace contextRef="#ctx0" brushRef="#br0" timeOffset="8088.02">4682 259 3296 0 0,'0'0'153'0'0,"-23"-10"16489"0"0,23 12-16595 0 0,1-1 0 0 0,0 1 0 0 0,0-1 0 0 0,0 0 0 0 0,0 1 0 0 0,0-1 0 0 0,0 0 0 0 0,0 0 0 0 0,0 0 0 0 0,0 0 0 0 0,1 0 0 0 0,-1 0 0 0 0,0 0 0 0 0,1 0 0 0 0,-1 0 0 0 0,0-1 0 0 0,3 2 0 0 0,31 13 141 0 0,-17-9-171 0 0,-11-3-144 0 0,1 0 0 0 0,0-1 0 0 0,0 0 1 0 0,0 0-1 0 0,0-1 0 0 0,11 1 0 0 0,75 10-1704 0 0,-80-12 1575 0 0,-2 0 33 0 0,1 0 1 0 0,-1 0-1 0 0,0-1 0 0 0,0-1 0 0 0,21-5 0 0 0,9 5 1064 0 0,-29 2 268 0 0,-11 0-277 0 0,-4 24-104 0 0,-1-20-692 0 0,0-1 1 0 0,-1 1 0 0 0,1 0 0 0 0,-1-1 0 0 0,1 1 0 0 0,-1-1-1 0 0,0 0 1 0 0,-1 0 0 0 0,1-1 0 0 0,-6 3 0 0 0,-22 17-118 0 0,-5 21-1893 0 0,24-33 296 0 0,1 0 0 0 0,0 0 0 0 0,1 2 0 0 0,0-1 1 0 0,-14 21-1 0 0,5-11-2207 0 0,6-7-839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55:39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1 553 1068 0 0,'0'0'6049'0'0,"16"-2"-4926"0"0,1-5-683 0 0,1 2-1 0 0,0 0 1 0 0,0 1 0 0 0,26-2-1 0 0,-10 1-208 0 0,109-10 365 0 0,243-40-252 0 0,-269 43-269 0 0,-23 0-534 0 0,-84 11 279 0 0,-1 0 0 0 0,0 0 0 0 0,0 1-1 0 0,13 1 1 0 0,2-1-443 0 0,-18-4 987 0 0,-6 4-647 0 0,1-1 1 0 0,-1 0-1 0 0,1 1 1 0 0,-1-1-1 0 0,1 0 0 0 0,-1 1 1 0 0,0-1-1 0 0,0 0 0 0 0,1 0 1 0 0,-1 1-1 0 0,0-1 0 0 0,0 0 1 0 0,0 0-1 0 0,0 1 0 0 0,0-1 1 0 0,0 0-1 0 0,0 0 0 0 0,0 0 1 0 0,0 1-1 0 0,0-1 0 0 0,0-1 1 0 0,-12 0-1993 0 0,2 2 707 0 0</inkml:trace>
  <inkml:trace contextRef="#ctx0" brushRef="#br0" timeOffset="389.84">789 341 1872 0 0,'-23'0'5703'0'0,"9"0"2869"0"0,6-1-8251 0 0,13 1 233 0 0,13 3-81 0 0,-15-1-455 0 0,-1-1 1 0 0,1 1-1 0 0,0-1 1 0 0,-1 0-1 0 0,1 0 0 0 0,0 0 1 0 0,0 0-1 0 0,-1 0 1 0 0,7 0-1 0 0,15 7 33 0 0,-21-8-43 0 0,-1 1 0 0 0,0 0 1 0 0,1 0-1 0 0,-1-1 1 0 0,1 0-1 0 0,-1 1 0 0 0,0-1 1 0 0,1 0-1 0 0,-1 0 1 0 0,1 0-1 0 0,-1 0 1 0 0,5-2-1 0 0,-4 2-14 0 0,1-1-1 0 0,-1 1 1 0 0,0 0-1 0 0,1 0 1 0 0,-1 0 0 0 0,0 0-1 0 0,0 0 1 0 0,1 1-1 0 0,3 0 1 0 0,6 3-347 0 0,1-2 0 0 0,0 0 0 0 0,0 0 0 0 0,23-2 0 0 0,-4 12-678 0 0,-31-12 817 0 0,8 2-705 0 0,-27 21 786 0 0,14-19 74 0 0,1-1 0 0 0,0 1-1 0 0,-1-1 1 0 0,1 1-1 0 0,-1-1 1 0 0,0 0 0 0 0,0 0-1 0 0,-6 4 1 0 0,-72 61-4126 0 0,23-17-1914 0 0,34-29 3212 0 0</inkml:trace>
  <inkml:trace contextRef="#ctx0" brushRef="#br0" timeOffset="1734.99">1494 328 3322 0 0,'-2'-10'2401'0'0,"0"7"-1894"0"0,1 2-222 0 0,0 1 1 0 0,1-1-1 0 0,-1 0 0 0 0,0 0 1 0 0,0 0-1 0 0,0 1 1 0 0,1-1-1 0 0,-1 1 1 0 0,0-1-1 0 0,0 0 0 0 0,0 1 1 0 0,0 0-1 0 0,0-1 1 0 0,0 1-1 0 0,0 0 1 0 0,0-1-1 0 0,0 1 0 0 0,0 0 1 0 0,-1 0-1 0 0,0 0 1 0 0,-18-12 3019 0 0,18 12-2442 0 0,-2-4 129 0 0,4 3-973 0 0,0 1 0 0 0,0 0 0 0 0,0-1 0 0 0,-1 1 0 0 0,1 0 1 0 0,0-1-1 0 0,0 1 0 0 0,0 0 0 0 0,-1 0 0 0 0,1-1 0 0 0,0 1 0 0 0,0 0 0 0 0,-1 0 0 0 0,1-1 0 0 0,0 1 0 0 0,0 0 0 0 0,-1 0 1 0 0,1 0-1 0 0,0 0 0 0 0,-1-1 0 0 0,1 1 0 0 0,0 0 0 0 0,-1 0 0 0 0,1 0 0 0 0,0 0 0 0 0,-1 0 0 0 0,1 0 0 0 0,0 0 1 0 0,-1 0-1 0 0,1 0 0 0 0,0 0 0 0 0,-1 0 0 0 0,-56 45 1360 0 0,52-40-1326 0 0,1 0 0 0 0,0 0 1 0 0,0 1-1 0 0,1 0 0 0 0,0-1 0 0 0,0 1 1 0 0,0 0-1 0 0,-2 7 0 0 0,-6 13 97 0 0,10-24-186 0 0,1 0 0 0 0,0 1 0 0 0,-1-1 0 0 0,1 1-1 0 0,0-1 1 0 0,0 1 0 0 0,1-1 0 0 0,-1 1 0 0 0,0-1-1 0 0,1 1 1 0 0,-1-1 0 0 0,1 1 0 0 0,0-1 0 0 0,0 0-1 0 0,0 1 1 0 0,0-1 0 0 0,3 4 0 0 0,-4-5-35 0 0,1 0 1 0 0,0 1 0 0 0,-1-1 0 0 0,1 0-1 0 0,0 0 1 0 0,-1 0 0 0 0,1 1-1 0 0,0-1 1 0 0,0 0 0 0 0,0 0-1 0 0,0 0 1 0 0,0-1 0 0 0,0 1-1 0 0,0 0 1 0 0,0 0 0 0 0,1 0-1 0 0,-1-1 1 0 0,0 1 0 0 0,0-1-1 0 0,1 1 1 0 0,-1-1 0 0 0,0 1-1 0 0,1-1 1 0 0,-1 0 0 0 0,0 0-1 0 0,1 1 1 0 0,-1-1 0 0 0,1 0-1 0 0,-1 0 1 0 0,3-1 0 0 0,53-22-2437 0 0,-54 20 2444 0 0,1 0-1 0 0,-1 1 0 0 0,1-1 1 0 0,-1 0-1 0 0,0-1 0 0 0,0 1 1 0 0,-1-1-1 0 0,1 1 1 0 0,-1-1-1 0 0,1 0 0 0 0,-1 0 1 0 0,-1 0-1 0 0,1 0 1 0 0,2-5-1 0 0,1-3 126 0 0,-5 11-48 0 0,1 0-1 0 0,-1 0 0 0 0,0 0 1 0 0,0 0-1 0 0,1 1 1 0 0,-1-1-1 0 0,0 0 0 0 0,0 0 1 0 0,0 0-1 0 0,0 0 1 0 0,0 0-1 0 0,0 0 1 0 0,0 0-1 0 0,0 0 0 0 0,0 0 1 0 0,-1 0-1 0 0,1 0 1 0 0,0 0-1 0 0,-1 0 1 0 0,1 0-1 0 0,0 0 0 0 0,-1 0 1 0 0,1 1-1 0 0,-2-2 1 0 0,1 0 106 0 0,0 0 1 0 0,0 1 0 0 0,1-1-1 0 0,-1 0 1 0 0,0 0 0 0 0,1 1-1 0 0,-1-1 1 0 0,1 0 0 0 0,-1 0-1 0 0,1-3 1 0 0,0-30 3150 0 0,0 30-1225 0 0,0 23-1625 0 0,0-13-393 0 0,0-1 0 0 0,0 0 0 0 0,1 0 0 0 0,0 1 0 0 0,0-1 0 0 0,0 0 0 0 0,0 0 0 0 0,4 8 0 0 0,10 35-912 0 0,-13-44 544 0 0,0 0-1 0 0,0 0 1 0 0,1 1-1 0 0,-1-1 1 0 0,1-1 0 0 0,0 1-1 0 0,-1 0 1 0 0,1-1-1 0 0,0 1 1 0 0,1-1 0 0 0,-1 0-1 0 0,0 0 1 0 0,1 0-1 0 0,-1 0 1 0 0,1-1 0 0 0,-1 1-1 0 0,1-1 1 0 0,0 0-1 0 0,-1 0 1 0 0,1 0 0 0 0,0-1-1 0 0,0 1 1 0 0,0-1-1 0 0,0 0 1 0 0,0 0 0 0 0,0-1-1 0 0,-1 1 1 0 0,1-1-1 0 0,0 1 1 0 0,0-1 0 0 0,0-1-1 0 0,-1 1 1 0 0,1 0-1 0 0,-1-1 1 0 0,1 0 0 0 0,-1 0-1 0 0,1 0 1 0 0,-1 0-1 0 0,6-5 1 0 0,14-28-304 0 0,-21 31 764 0 0,0 0 0 0 0,0 0 1 0 0,0 0-1 0 0,-1 0 1 0 0,1 0-1 0 0,-1-1 1 0 0,0 1-1 0 0,0 0 1 0 0,-1-1-1 0 0,1 1 1 0 0,-1-1-1 0 0,0 1 1 0 0,0 0-1 0 0,-1-1 1 0 0,0-5-1 0 0,0-8 1484 0 0,-11-8 4594 0 0,12 25-5837 0 0,-1-1-1 0 0,1 1 1 0 0,-1-1 0 0 0,0 1 0 0 0,1-1 0 0 0,-1 1-1 0 0,0-1 1 0 0,0 1 0 0 0,0 0 0 0 0,0 0 0 0 0,-2-2-1 0 0,2 2-207 0 0,2 1-115 0 0,-1 0 0 0 0,0 1 0 0 0,0-1 0 0 0,0 1 0 0 0,1-1 0 0 0,-1 0 0 0 0,0 1 0 0 0,0-1 0 0 0,0 1 0 0 0,0-1 0 0 0,0 1-1 0 0,0-1 1 0 0,0 0 0 0 0,0 1 0 0 0,0-1 0 0 0,0 1 0 0 0,0-1 0 0 0,0 1 0 0 0,0-1 0 0 0,0 1 0 0 0,-1-1 0 0 0,1 0 0 0 0,0 1 0 0 0,0-1 0 0 0,0 1 0 0 0,-1-1-1 0 0,1 0 1 0 0,0 1 0 0 0,-1-1 0 0 0,-7 18 399 0 0,8-17-466 0 0,-1 1 53 0 0,1-1 0 0 0,-1 1 0 0 0,1 0-1 0 0,0 0 1 0 0,0 0 0 0 0,-1 0 0 0 0,1 0 0 0 0,1-1 0 0 0,-1 1 0 0 0,0 0 0 0 0,0 0 0 0 0,1 0 0 0 0,-1 0 0 0 0,1-1 0 0 0,0 1 0 0 0,-1 0 0 0 0,2 1 0 0 0,4 22 175 0 0,-5-23-214 0 0,0 1 1 0 0,0 0 0 0 0,0 0-1 0 0,0-1 1 0 0,0 1-1 0 0,1 0 1 0 0,-1-1 0 0 0,4 4-1 0 0,7 14-476 0 0,-11-19 436 0 0,1 1 0 0 0,-1-1-1 0 0,1 0 1 0 0,-1 0 0 0 0,1 0-1 0 0,-1 0 1 0 0,1 0 0 0 0,0 0-1 0 0,0 0 1 0 0,-1 0-1 0 0,1-1 1 0 0,0 1 0 0 0,0-1-1 0 0,0 1 1 0 0,0-1 0 0 0,0 0-1 0 0,0 0 1 0 0,0 0 0 0 0,0 0-1 0 0,0 0 1 0 0,0 0 0 0 0,3-1-1 0 0,-1 1-51 0 0,-1-1 0 0 0,1 1 0 0 0,0-1 0 0 0,-1 0 0 0 0,1 0 0 0 0,0 0-1 0 0,-1 0 1 0 0,0-1 0 0 0,1 1 0 0 0,-1-1 0 0 0,4-2 0 0 0,-2-2 78 0 0,0 0 0 0 0,0 0-1 0 0,-1-1 1 0 0,1 1 0 0 0,-2-1 0 0 0,1 0 0 0 0,-1 0 0 0 0,0-1 0 0 0,0 1-1 0 0,-1-1 1 0 0,0 1 0 0 0,0-1 0 0 0,-1 0 0 0 0,1-10 0 0 0,10-15 1550 0 0,-12 31-1236 0 0,-1 2-271 0 0,1 0 0 0 0,-1 0 0 0 0,1-1 1 0 0,0 1-1 0 0,-1 0 0 0 0,1 0 0 0 0,0 0 0 0 0,-1 0 0 0 0,1-1 0 0 0,0 1 1 0 0,-1 0-1 0 0,1 0 0 0 0,0-1 0 0 0,-1 1 0 0 0,1 0 0 0 0,0-1 1 0 0,-1 1-1 0 0,1 0 0 0 0,0-1 0 0 0,0 1 0 0 0,0 0 0 0 0,-1-1 0 0 0,1 1 1 0 0,0 0-1 0 0,0-1 0 0 0,0 1 0 0 0,0-1 0 0 0,0 0 0 0 0,0 1-6 0 0,0 1-1 0 0,0-1 0 0 0,0 0 0 0 0,0 0 0 0 0,0 0 0 0 0,0 0 0 0 0,0 0 0 0 0,1 0 0 0 0,-1 0 1 0 0,0 0-1 0 0,0 0 0 0 0,0 1 0 0 0,0-1 0 0 0,0 0 0 0 0,1 0 0 0 0,-1 0 0 0 0,0 0 1 0 0,0 0-1 0 0,0 0 0 0 0,0 0 0 0 0,0 0 0 0 0,1 0 0 0 0,-1 0 0 0 0,0 0 0 0 0,0 0 1 0 0,0 0-1 0 0,0 0 0 0 0,0 0 0 0 0,1 0 0 0 0,-1 0 0 0 0,0 0 0 0 0,0-1 0 0 0,0 1 1 0 0,0 0-1 0 0,0 0 0 0 0,0 0 0 0 0,1 0 0 0 0,-1 0 0 0 0,0 0 0 0 0,0 0 0 0 0,0 0 0 0 0,0 0 1 0 0,0-1-1 0 0,0 1 0 0 0,0 0 0 0 0,0 0 0 0 0,0 0 0 0 0,0 0 0 0 0,1 0 0 0 0,-1 0 1 0 0,0-1-1 0 0,0 3 43 0 0,1-1 0 0 0,0 1 0 0 0,-1-1 0 0 0,1 1 1 0 0,-1 0-1 0 0,0-1 0 0 0,1 1 0 0 0,-1 0 0 0 0,0-1 1 0 0,0 1-1 0 0,0 0 0 0 0,0-1 0 0 0,-1 1 0 0 0,1 0 1 0 0,-1 1-1 0 0,1-1-61 0 0,0 1-1 0 0,-1-1 1 0 0,1 1 0 0 0,0-1 0 0 0,0 1 0 0 0,0-1 0 0 0,1 1-1 0 0,-1-1 1 0 0,2 5 0 0 0,-1-4-92 0 0,13 24-1053 0 0,-13-26 1070 0 0,0 0 1 0 0,-1 0-1 0 0,1 0 0 0 0,0 1 1 0 0,0-1-1 0 0,0 0 1 0 0,0 0-1 0 0,0 0 0 0 0,0-1 1 0 0,0 1-1 0 0,0 0 0 0 0,0 0 1 0 0,0 0-1 0 0,1-1 0 0 0,-1 1 1 0 0,0-1-1 0 0,0 1 0 0 0,3 0 1 0 0,8-1-220 0 0,27 1-1770 0 0,-37-1 1998 0 0,-1 0 1 0 0,1 0-1 0 0,0-1 0 0 0,-1 1 0 0 0,1 0 0 0 0,-1 0 0 0 0,0-1 0 0 0,1 1 1 0 0,-1-1-1 0 0,1 1 0 0 0,-1-1 0 0 0,0 0 0 0 0,1 1 0 0 0,-1-1 0 0 0,0 0 1 0 0,0 0-1 0 0,1 0 0 0 0,-1 0 0 0 0,1-2 0 0 0,19-22-901 0 0,-18 23 917 0 0,0 0-1 0 0,-1-1 0 0 0,1 0 1 0 0,-1 0-1 0 0,0 0 0 0 0,1 0 1 0 0,-1 0-1 0 0,-1 0 0 0 0,1 0 0 0 0,1-5 1 0 0,1-10 274 0 0,0-1 1 0 0,-2 0-1 0 0,0-1 0 0 0,-1 1 1 0 0,-3-29-1 0 0,1 7 1040 0 0,0 36-889 0 0,0-1 1 0 0,0 1-1 0 0,-1 0 0 0 0,1-1 1 0 0,-1 1-1 0 0,-1 0 0 0 0,1 0 0 0 0,-1 0 1 0 0,0 1-1 0 0,0-1 0 0 0,0 1 0 0 0,-5-6 1 0 0,4 1 894 0 0,4 9-1240 0 0,0 1 1 0 0,0-1 0 0 0,0 0 0 0 0,0 0 0 0 0,0 0-1 0 0,0 0 1 0 0,-1 0 0 0 0,1 1 0 0 0,0-1 0 0 0,0 0-1 0 0,0 0 1 0 0,0 0 0 0 0,0 0 0 0 0,-1 0 0 0 0,1 0-1 0 0,0 0 1 0 0,0 1 0 0 0,0-1 0 0 0,-1 0 0 0 0,1 0-1 0 0,0 0 1 0 0,0 0 0 0 0,0 0 0 0 0,-1 0 0 0 0,1 0-1 0 0,0 0 1 0 0,0 0 0 0 0,0 0 0 0 0,-1 0 0 0 0,1 0-1 0 0,0 0 1 0 0,0 0 0 0 0,0 0 0 0 0,0-1 0 0 0,-1 1 0 0 0,1 0-1 0 0,0 0 1 0 0,0 0 0 0 0,0 0 0 0 0,0 0 0 0 0,-1 0-1 0 0,1 0 1 0 0,0-1 0 0 0,0 1 0 0 0,0 0 0 0 0,0 0-1 0 0,0 0 1 0 0,-1 0 0 0 0,1 0 0 0 0,0-1 0 0 0,0 1-1 0 0,0 0 1 0 0,0 0 0 0 0,0 0 0 0 0,0-1 0 0 0,0 1-1 0 0,0 0 1 0 0,0 0 0 0 0,0 0 0 0 0,0-1 0 0 0,0 1-1 0 0,0 0 1 0 0,0 0 0 0 0,0 0 0 0 0,0-1 0 0 0,0 1-1 0 0,-2 2 34 0 0,1 0 0 0 0,-1 1 0 0 0,1-1-1 0 0,-1 1 1 0 0,1-1 0 0 0,0 1 0 0 0,0-1-1 0 0,0 1 1 0 0,0 0 0 0 0,1 0-1 0 0,-1-1 1 0 0,1 1 0 0 0,-1 4 0 0 0,1 43 247 0 0,1-25-204 0 0,1-5-315 0 0,1 0 0 0 0,1-1 0 0 0,1 1-1 0 0,12 33 1 0 0,-14-45-254 0 0,0 16-1617 0 0,-3-23 1952 0 0,0 0-1 0 0,0 0 1 0 0,0 1-1 0 0,0-1 1 0 0,0 0-1 0 0,1 0 1 0 0,-1 1 0 0 0,0-1-1 0 0,1 0 1 0 0,-1 0-1 0 0,0 0 1 0 0,1 0-1 0 0,0 0 1 0 0,-1 0-1 0 0,1 1 1 0 0,-1-1-1 0 0,1 0 1 0 0,0-1-1 0 0,0 1 1 0 0,1 2 0 0 0,7 6-1892 0 0,12 11-1466 0 0,-2-14-4536 0 0,-9-6 3290 0 0</inkml:trace>
  <inkml:trace contextRef="#ctx0" brushRef="#br0" timeOffset="2203.8">1942 176 4150 0 0,'-33'0'4788'0'0,"31"0"-2904"0"0,29 0-517 0 0,-18 0-1524 0 0,6 1-392 0 0,0-1 0 0 0,1-1 1 0 0,-1-1-1 0 0,27-6 0 0 0,-7 5-246 0 0,-28 0 661 0 0,50-20-357 0 0,-55 22 551 0 0,0 0-1 0 0,0 0 0 0 0,0 0 1 0 0,0 0-1 0 0,0-1 0 0 0,0 1 0 0 0,-1-1 1 0 0,1 1-1 0 0,0-1 0 0 0,-1 0 1 0 0,1 0-1 0 0,-1 0 0 0 0,1 0 1 0 0,-1 0-1 0 0,0 0 0 0 0,0 0 0 0 0,0 0 1 0 0,0 0-1 0 0,-1 0 0 0 0,1-1 1 0 0,0 1-1 0 0,0-3 0 0 0,-1 4-10 0 0,-1 1-1 0 0,1-1 0 0 0,0 1 1 0 0,1-1-1 0 0,-1 1 1 0 0,0-1-1 0 0,0 1 0 0 0,0-1 1 0 0,0 1-1 0 0,0-1 0 0 0,0 1 1 0 0,1-1-1 0 0,-1 1 1 0 0,0 0-1 0 0,0-1 0 0 0,1 1 1 0 0,-1-1-1 0 0,0 1 0 0 0,1-1 1 0 0,-1 1-1 0 0,0 0 0 0 0,1-1 1 0 0,-1 1-1 0 0,1 0 1 0 0,-1-1-1 0 0,1 1 14 0 0,-1 0 0 0 0,1-1 0 0 0,-1 1 1 0 0,0 0-1 0 0,1-1 0 0 0,-1 1 0 0 0,1 0 0 0 0,-1-1 0 0 0,0 1 1 0 0,0-1-1 0 0,1 1 0 0 0,-1-1 0 0 0,0 1 0 0 0,0 0 0 0 0,1-1 0 0 0,-1 1 1 0 0,0-1-1 0 0,0 1 0 0 0,0-1 0 0 0,0 1 0 0 0,0-1 0 0 0,0 1 1 0 0,0-1-1 0 0,0 1 0 0 0,0-2 0 0 0,0 0-457 0 0,-1-15 6489 0 0,1 17-6033 0 0,0 0 0 0 0,0 0-1 0 0,0 0 1 0 0,0-1 0 0 0,0 1 0 0 0,0 0-1 0 0,0 0 1 0 0,0 0 0 0 0,0-1 0 0 0,0 1-1 0 0,0 0 1 0 0,0 0 0 0 0,0 0 0 0 0,0-1-1 0 0,0 1 1 0 0,0 0 0 0 0,-1 0-1 0 0,1 0 1 0 0,0 0 0 0 0,0 0 0 0 0,0-1-1 0 0,0 1 1 0 0,0 0 0 0 0,-1 0 0 0 0,1 0-1 0 0,0 0 1 0 0,0 0 0 0 0,0 0 0 0 0,0-1-1 0 0,-1 1 1 0 0,1 0 0 0 0,0 0-1 0 0,0 0 1 0 0,0 0 0 0 0,-1 0 0 0 0,1 0-1 0 0,0 0 1 0 0,0 0 0 0 0,0 0 0 0 0,0 0-1 0 0,-1 0 1 0 0,1 0 0 0 0,0 0 0 0 0,0 0-1 0 0,0 0 1 0 0,-1 0 0 0 0,1 0 0 0 0,0 0-1 0 0,0 1 1 0 0,0-1 0 0 0,-1 0-1 0 0,1 0 1 0 0,0 0 0 0 0,0 0 0 0 0,0 0-1 0 0,0 0 1 0 0,-1 0 0 0 0,1 1 0 0 0,0-1-1 0 0,0 0 1 0 0,0 0 0 0 0,0 0 0 0 0,0 0-1 0 0,0 1 1 0 0,-2 5-48 0 0,1-1 0 0 0,0 1-1 0 0,1 0 1 0 0,-1 0 0 0 0,1 0 0 0 0,0 0-1 0 0,2 9 1 0 0,-1-4-33 0 0,10 75 217 0 0,-11-8-1183 0 0,14-56 155 0 0,-8-29 819 0 0,0-1 0 0 0,-1 1 0 0 0,0-1 1 0 0,0 0-1 0 0,3-9 0 0 0,-6 14 7 0 0,-1 0-1 0 0,1 1 1 0 0,0-1 0 0 0,0 1 0 0 0,0 0-1 0 0,0-1 1 0 0,0 1 0 0 0,1 0-1 0 0,-1 0 1 0 0,1 0 0 0 0,-1 1 0 0 0,1-1-1 0 0,0 1 1 0 0,0-1 0 0 0,0 1 0 0 0,3-1-1 0 0,-2-4 41 0 0,-4 6-34 0 0,0-1 1 0 0,0 1 0 0 0,0 0-1 0 0,-1 0 1 0 0,1 0-1 0 0,0-1 1 0 0,0 1 0 0 0,0 0-1 0 0,0 0 1 0 0,0 0-1 0 0,0-1 1 0 0,0 1 0 0 0,1 0-1 0 0,-1 0 1 0 0,0 0-1 0 0,0-1 1 0 0,0 1 0 0 0,0 0-1 0 0,0 0 1 0 0,0 0-1 0 0,0-1 1 0 0,0 1 0 0 0,0 0-1 0 0,1 0 1 0 0,-1 0-1 0 0,0 0 1 0 0,0 0-1 0 0,0-1 1 0 0,0 1 0 0 0,0 0-1 0 0,1 0 1 0 0,-1 0-1 0 0,0 0 1 0 0,0 0 0 0 0,0 0-1 0 0,0 0 1 0 0,1 0-1 0 0,-1 0 1 0 0,0-1 0 0 0,0 1-1 0 0,0 0 1 0 0,1 0-1 0 0,-1 0 1 0 0,0 0 0 0 0,0 0-1 0 0,0 0 1 0 0,1 0-1 0 0,-1 0 1 0 0,0 1 0 0 0,0-1-1 0 0,0 0 1 0 0,1 0-1 0 0,-1 0 1 0 0,0 0 0 0 0,0 0-1 0 0,0 0 1 0 0,1 0-1 0 0,-1 0 1 0 0,0 0-1 0 0,0 0 1 0 0,0 1 0 0 0,0-1-1 0 0,0 0 1 0 0,1 0-1 0 0,-1 0 1 0 0,0 0 0 0 0,0 1-1 0 0,2 2 47 0 0,0 0-1 0 0,0 0 0 0 0,-1 0 1 0 0,1 1-1 0 0,-1-1 0 0 0,1 0 1 0 0,-1 1-1 0 0,0-1 0 0 0,-1 1 1 0 0,1 0-1 0 0,-1-1 0 0 0,1 1 1 0 0,-1 4-1 0 0,0-3-288 0 0,0 0 0 0 0,1 0 0 0 0,0 0 0 0 0,0-1 1 0 0,0 1-1 0 0,3 6 0 0 0,-3-5-620 0 0,0 0 0 0 0,0 0-1 0 0,0 0 1 0 0,0 0 0 0 0,-1 0 0 0 0,0 0 0 0 0,0 0-1 0 0,-2 7 1 0 0,1 6-5706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55:33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11 859 1600 0 0,'0'0'2545'0'0,"-10"0"3116"0"0,78-11-2637 0 0,-62 10-2918 0 0,0 0 0 0 0,0 0 1 0 0,0-1-1 0 0,0 0 0 0 0,9-4 0 0 0,11-3 63 0 0,137-38 325 0 0,-118 35-861 0 0,-24 7 1 0 0,-20 5 328 0 0,0 0 0 0 0,0 0 0 0 0,0 0 0 0 0,0 0 1 0 0,-1 0-1 0 0,1-1 0 0 0,0 1 0 0 0,0 0 0 0 0,0 0 1 0 0,-1-1-1 0 0,1 1 0 0 0,0-1 0 0 0,0 1 0 0 0,-1 0 1 0 0,1-1-1 0 0,0 1 0 0 0,0-1 0 0 0,0 0 0 0 0,-1 0-157 0 0,1 1 0 0 0,-1-1-1 0 0,1 1 1 0 0,0 0-1 0 0,-1-1 1 0 0,1 1 0 0 0,-1 0-1 0 0,1-1 1 0 0,0 1-1 0 0,-1 0 1 0 0,1 0-1 0 0,0-1 1 0 0,-1 1 0 0 0,1 0-1 0 0,0 0 1 0 0,-1 0-1 0 0,1 0 1 0 0,0 0 0 0 0,-1 0-1 0 0,1 0 1 0 0,0 0-1 0 0,-1 0 1 0 0,1 1 0 0 0,1-1-1 0 0,-2 0 101 0 0,0 0-1 0 0,0 0 1 0 0,1 1-1 0 0,-1-1 1 0 0,0 0 0 0 0,0 0-1 0 0,1 0 1 0 0,-1 0-1 0 0,0 0 1 0 0,0 0 0 0 0,1 0-1 0 0,-1 0 1 0 0,0 0-1 0 0,1 0 1 0 0,-1 0 0 0 0,0 0-1 0 0,0 0 1 0 0,1 0-1 0 0,-1 0 1 0 0,0 0-1 0 0,0 0 1 0 0,1-1 0 0 0,-1 1-1 0 0,0 0 1 0 0,0 0-1 0 0,1 0 1 0 0,-1 0 0 0 0,0 0-1 0 0,0-1 1 0 0,0 1-1 0 0,1 0 1 0 0,-1 0-1 0 0,0 0 1 0 0,0-1 0 0 0,0 1-1 0 0,0 0 1 0 0,0 0-1 0 0,1 0 1 0 0,-1-1 0 0 0,0 1-1 0 0,0 0 1 0 0,0-1-1 0 0,0 1 1 0 0,0 0 0 0 0,0 0-1 0 0,0-1 1 0 0,0 1-1 0 0,0 0 1 0 0,0 0-1 0 0,0-1 1 0 0,0 1 0 0 0,0 0-1 0 0,0 0 1 0 0,0-1-1 0 0,0 1 1 0 0,0 0 0 0 0,0 0-1 0 0,-1-1 1 0 0,1-1-2063 0 0</inkml:trace>
  <inkml:trace contextRef="#ctx0" brushRef="#br0" timeOffset="358.94">246 682 2128 0 0,'0'0'6784'0'0,"-10"-12"2674"0"0,10 12-9439 0 0,1 0 0 0 0,-1 0 1 0 0,1 0-1 0 0,-1 0 0 0 0,0 0 0 0 0,1 0 1 0 0,-1 1-1 0 0,1-1 0 0 0,-1 0 1 0 0,0 0-1 0 0,1 0 0 0 0,-1 0 0 0 0,0 0 1 0 0,1 1-1 0 0,-1-1 0 0 0,0 0 0 0 0,1 0 1 0 0,-1 1-1 0 0,0-1 0 0 0,0 0 0 0 0,1 0 1 0 0,-1 1-1 0 0,0-1 0 0 0,0 0 0 0 0,1 1 1 0 0,-1-1-1 0 0,0 1-4 0 0,1-1 1 0 0,-1 1-1 0 0,0-1 0 0 0,1 1 1 0 0,-1-1-1 0 0,1 1 0 0 0,-1-1 1 0 0,1 0-1 0 0,-1 1 1 0 0,1-1-1 0 0,-1 0 0 0 0,1 1 1 0 0,-1-1-1 0 0,1 0 0 0 0,-1 0 1 0 0,1 1-1 0 0,-1-1 0 0 0,1 0 1 0 0,0 0-1 0 0,-1 0 0 0 0,1 0 1 0 0,-1 0-1 0 0,1 0 1 0 0,0 0-1 0 0,-1 0 0 0 0,1 0 1 0 0,25 5 190 0 0,7 2-390 0 0,-8-7-339 0 0,80 0-12053 0 0,-86-12 9398 0 0,-17 12 2478 0 0,0 0 250 0 0,8 0 28 0 0</inkml:trace>
  <inkml:trace contextRef="#ctx0" brushRef="#br0" timeOffset="529.99">481 682 2328 0 0,'0'0'7508'0'0,"-22"2"-3404"0"0,17 5-3555 0 0,0 0 0 0 0,1 0 0 0 0,0 1 0 0 0,-7 15 0 0 0,-9 15 42 0 0,15-27-934 0 0,0-1 1 0 0,0 1 0 0 0,1 1-1 0 0,0-1 1 0 0,1 0 0 0 0,0 1-1 0 0,1 0 1 0 0,-2 18-1 0 0,2-5-1271 0 0,1-23 1312 0 0,0 1 0 0 0,1-1 1 0 0,0 1-1 0 0,0-1 0 0 0,0 1 1 0 0,0-1-1 0 0,0 1 0 0 0,0-1 1 0 0,0 1-1 0 0,2 4 0 0 0,0 5-2518 0 0,-2-9 219 0 0,0 7-1229 0 0</inkml:trace>
  <inkml:trace contextRef="#ctx0" brushRef="#br0" timeOffset="1056.52">788 613 3820 0 0,'0'0'12710'0'0,"0"3"-12468"0"0,0 2-172 0 0,0-1 0 0 0,1 0 0 0 0,-1 1 0 0 0,1-1-1 0 0,0 0 1 0 0,0 0 0 0 0,1 1 0 0 0,1 4 0 0 0,-2-6-192 0 0,0 0-1 0 0,0 1 1 0 0,0 0-1 0 0,-1-1 1 0 0,0 1 0 0 0,1-1-1 0 0,-1 1 1 0 0,-1 0-1 0 0,0 3 1 0 0,2 22-1742 0 0,2-20 122 0 0,1-1-1 0 0,0 1 0 0 0,0-1 1 0 0,1 0-1 0 0,7 9 0 0 0</inkml:trace>
  <inkml:trace contextRef="#ctx0" brushRef="#br0" timeOffset="1232.42">788 401 4108 0 0,'-12'-12'3060'0'0,"0"12"-614"0"0,12-12-902 0 0,0 24-3132 0 0,0 0-1978 0 0,12 0 950 0 0</inkml:trace>
  <inkml:trace contextRef="#ctx0" brushRef="#br0" timeOffset="1565.6">963 529 3642 0 0,'12'36'2723'0'0,"-12"-33"-2580"0"0,1 1 1 0 0,-1-1 0 0 0,1 1-1 0 0,0-1 1 0 0,1 0 0 0 0,-1 1-1 0 0,0-1 1 0 0,1 0 0 0 0,0 0-1 0 0,0 0 1 0 0,3 4-1 0 0,10 22 467 0 0,9 40 193 0 0,-23-46-614 0 0,-1-22-181 0 0,-1 0-1 0 0,1 1 0 0 0,0-1 0 0 0,0 0 0 0 0,0 1 0 0 0,0-1 1 0 0,0 0-1 0 0,0 1 0 0 0,0-1 0 0 0,1 0 0 0 0,-1 0 1 0 0,0 1-1 0 0,1-1 0 0 0,-1 0 0 0 0,2 2 0 0 0,1 2 93 0 0,-3-5-94 0 0,0 0 0 0 0,0 0-1 0 0,-1 0 1 0 0,1 0-1 0 0,0 1 1 0 0,-1-1-1 0 0,1 0 1 0 0,0 0-1 0 0,0 0 1 0 0,0 0-1 0 0,-1 0 1 0 0,1 0-1 0 0,0 0 1 0 0,0 1-1 0 0,-1-1 1 0 0,1 0-1 0 0,0 0 1 0 0,0 0-1 0 0,0 0 1 0 0,-1 1-1 0 0,1-1 1 0 0,0 0 0 0 0,0 0-1 0 0,0 1 1 0 0,0-1-1 0 0,0 0 1 0 0,0 0-1 0 0,-1 0 1 0 0,1 1-1 0 0,0-1 1 0 0,0 0-1 0 0,0 1 1 0 0,0-1-1 0 0,0 0 1 0 0,0 0-1 0 0,0 1 1 0 0,0-1-1 0 0,0 0 1 0 0,0 0-1 0 0,0 1 1 0 0,0-1-1 0 0,1 0 1 0 0,-15-23 418 0 0,10 15-296 0 0,1 1-1 0 0,0-1 1 0 0,0 0 0 0 0,1 0 0 0 0,0-1-1 0 0,0 1 1 0 0,-1-16 0 0 0,-1-2 761 0 0,4 25-846 0 0,-1 0 0 0 0,1 0 1 0 0,0 0-1 0 0,0 0 0 0 0,-1 0 1 0 0,1 0-1 0 0,0 0 0 0 0,0 0 0 0 0,0 0 1 0 0,0 0-1 0 0,0 0 0 0 0,0 0 1 0 0,1 0-1 0 0,-1 0 0 0 0,0-1 1 0 0,0 1-1 0 0,1 0 0 0 0,-1 0 1 0 0,1 0-1 0 0,-1 0 0 0 0,1 0 1 0 0,3-23 1176 0 0,-2 21-1062 0 0,-1 0 0 0 0,1 0 0 0 0,0 0 0 0 0,0 0 0 0 0,0 0 0 0 0,0 1 0 0 0,1-1 0 0 0,-1 1 0 0 0,1-1 0 0 0,3-2 1 0 0,-4 5-138 0 0,-1-1 1 0 0,0 1 0 0 0,1-1 0 0 0,-1 1-1 0 0,0-1 1 0 0,1 1 0 0 0,-1 0 0 0 0,0 0 0 0 0,1-1-1 0 0,-1 1 1 0 0,1 0 0 0 0,-1 0 0 0 0,0 1-1 0 0,1-1 1 0 0,-1 0 0 0 0,0 0 0 0 0,1 1 0 0 0,-1-1-1 0 0,0 0 1 0 0,1 1 0 0 0,-1 0 0 0 0,0-1-1 0 0,0 1 1 0 0,1 0 0 0 0,-1 0 0 0 0,0-1 0 0 0,0 1-1 0 0,0 0 1 0 0,0 0 0 0 0,0 0 0 0 0,1 2 0 0 0,10 6-72 0 0,1 5-845 0 0,-8-5 10 0 0,0-1 1 0 0,1 0 0 0 0,0 0-1 0 0,0 0 1 0 0,11 10 0 0 0,-15-17 651 0 0,-1 1 1 0 0,0-1-1 0 0,0 1 1 0 0,0 0 0 0 0,0-1-1 0 0,0 1 1 0 0,-1 0-1 0 0,1 0 1 0 0,0 0-1 0 0,-1 0 1 0 0,1 2 0 0 0,-1-3 13 0 0,0 0 0 0 0,0 0 1 0 0,1 1-1 0 0,-1-1 0 0 0,0 0 1 0 0,1 0-1 0 0,-1 0 0 0 0,1 1 1 0 0,-1-1-1 0 0,1 0 0 0 0,0 0 1 0 0,-1 0-1 0 0,1 0 0 0 0,0 0 0 0 0,0 0 1 0 0,0-1-1 0 0,0 1 0 0 0,0 0 1 0 0,1 1-1 0 0,10 0-3444 0 0</inkml:trace>
  <inkml:trace contextRef="#ctx0" brushRef="#br0" timeOffset="2339.92">1292 436 5492 0 0,'0'0'148'0'0,"-1"0"1"0"0,1 0-1 0 0,-1 0 0 0 0,1 0 1 0 0,-1 0-1 0 0,1 0 0 0 0,-1 0 0 0 0,0 0 1 0 0,1 0-1 0 0,-1-1 0 0 0,1 1 1 0 0,-1 0-1 0 0,1 0 0 0 0,-1 0 0 0 0,1-1 1 0 0,-1 1-1 0 0,1 0 0 0 0,0-1 1 0 0,-1 1-1 0 0,1 0 0 0 0,-1-1 0 0 0,1 1 1 0 0,-1-1-1 0 0,-2-1 2359 0 0,-3 7-1235 0 0,-4 0 890 0 0,10-5-2145 0 0,-1 0-1 0 0,1 0 1 0 0,0 0-1 0 0,0 0 1 0 0,-1 0-1 0 0,1 1 1 0 0,0-1-1 0 0,0 0 0 0 0,0 0 1 0 0,-1 0-1 0 0,1 0 1 0 0,0 0-1 0 0,0 0 1 0 0,0 1-1 0 0,-1-1 1 0 0,1 0-1 0 0,0 0 1 0 0,0 0-1 0 0,0 1 1 0 0,0-1-1 0 0,0 0 1 0 0,-1 0-1 0 0,1 0 1 0 0,0 1-1 0 0,0-1 1 0 0,0 0-1 0 0,0 0 1 0 0,0 1-1 0 0,0-1 1 0 0,0 0-1 0 0,0 0 0 0 0,0 1 1 0 0,0-1-1 0 0,0 0 1 0 0,0 0-1 0 0,0 1 1 0 0,0-1-1 0 0,0 0 1 0 0,0 0-1 0 0,0 0 1 0 0,0 1-1 0 0,0-1 1 0 0,1 0-1 0 0,-1 0 1 0 0,0 1-1 0 0,-6 16 868 0 0,6-16-835 0 0,-1 0 1 0 0,0 0-1 0 0,1 1 1 0 0,-1-1-1 0 0,0 0 0 0 0,1 1 1 0 0,-1-1-1 0 0,1 0 1 0 0,0 1-1 0 0,0-1 1 0 0,-1 1-1 0 0,1-1 0 0 0,0 2 1 0 0,-12 78 934 0 0,12-75-978 0 0,1 1 0 0 0,-1 0 0 0 0,1 0 0 0 0,0 0 0 0 0,0-1 1 0 0,1 1-1 0 0,2 6 0 0 0,-1 9-207 0 0,-4-20 155 0 0,1 0-1 0 0,0 0 0 0 0,0 0 0 0 0,0-1 1 0 0,1 1-1 0 0,-1 0 0 0 0,0 0 0 0 0,1 0 0 0 0,-1 0 1 0 0,1-1-1 0 0,0 1 0 0 0,-1 0 0 0 0,1 0 1 0 0,0-1-1 0 0,0 1 0 0 0,0-1 0 0 0,0 1 1 0 0,2 1-1 0 0,-1-1-104 0 0,0 1-1 0 0,-1-1 1 0 0,1 0 0 0 0,-1 1 0 0 0,0 0-1 0 0,0-1 1 0 0,0 1 0 0 0,1 3 0 0 0,-1-4 69 0 0,-1-1 1 0 0,0 1-1 0 0,0-1 1 0 0,1 1-1 0 0,-1-1 1 0 0,1 1-1 0 0,-1-1 1 0 0,1 1-1 0 0,0-1 1 0 0,0 0-1 0 0,0 1 1 0 0,-1-1-1 0 0,1 0 1 0 0,0 0-1 0 0,1 0 1 0 0,-1 0-1 0 0,0 0 1 0 0,0 0 0 0 0,0 0-1 0 0,1 0 1 0 0,-1 0-1 0 0,0 0 1 0 0,1 0-1 0 0,-1-1 1 0 0,0 1-1 0 0,1-1 1 0 0,-1 1-1 0 0,1-1 1 0 0,-1 0-1 0 0,4 1 1 0 0,-4-1 53 0 0,1-1 1 0 0,-1 1 0 0 0,0-1 0 0 0,1 1-1 0 0,-1-1 1 0 0,0 0 0 0 0,0 1 0 0 0,0-1-1 0 0,0 0 1 0 0,0 0 0 0 0,0 0 0 0 0,0 0-1 0 0,0 0 1 0 0,0 0 0 0 0,0 0 0 0 0,0 0-1 0 0,0 0 1 0 0,-1 0 0 0 0,1 0 0 0 0,0-1-1 0 0,-1 1 1 0 0,1 0 0 0 0,-1 0 0 0 0,1-1-1 0 0,-1 1 1 0 0,0-2 0 0 0,1-1 13 0 0,0 1 0 0 0,0-1 0 0 0,0 1 0 0 0,-1-1 1 0 0,0 0-1 0 0,0 1 0 0 0,0-1 0 0 0,0 1 0 0 0,-1-1 0 0 0,0-6 0 0 0,0 8 14 0 0,1 0-1 0 0,0 0 0 0 0,0 1 0 0 0,-1-1 0 0 0,2 0 0 0 0,-1 0 1 0 0,0 0-1 0 0,0 0 0 0 0,1 0 0 0 0,-1 0 0 0 0,2-4 1 0 0,1-12 138 0 0,-10-31 126 0 0,5 33-269 0 0,0-1 0 0 0,-1 1 0 0 0,-6-20 0 0 0,-1-4 280 0 0,-21-90 2880 0 0,27 113-2210 0 0,3 16-872 0 0,1-1 0 0 0,0 1-1 0 0,0 0 1 0 0,0 0 0 0 0,-1 0 0 0 0,1 0 0 0 0,0 0-1 0 0,-1 0 1 0 0,1 0 0 0 0,-1 0 0 0 0,0 0 0 0 0,1 0-1 0 0,-1 0 1 0 0,-1-2 0 0 0,-3-6 1552 0 0,10 18-1271 0 0,18 79 124 0 0,-17-60-391 0 0,1 0 0 0 0,2-1 0 0 0,15 35 0 0 0,-17-45-151 0 0,-6-13 60 0 0,0-1-1 0 0,0 0 0 0 0,1 0 1 0 0,-1 0-1 0 0,1 0 0 0 0,0 0 1 0 0,0-1-1 0 0,0 1 1 0 0,0 0-1 0 0,0-1 0 0 0,0 1 1 0 0,1-1-1 0 0,4 3 0 0 0,1 1-17 0 0,23 12-53 0 0,-30-17 72 0 0,0 0-1 0 0,1-1 1 0 0,-1 1 0 0 0,1-1 0 0 0,-1 0-1 0 0,0 1 1 0 0,1-1 0 0 0,-1 0 0 0 0,1 0-1 0 0,0 0 1 0 0,-1 0 0 0 0,1 0 0 0 0,-1 0-1 0 0,1 0 1 0 0,-1 0 0 0 0,1-1 0 0 0,-1 1 0 0 0,2-1-1 0 0,13-4-6 0 0,-15 5 9 0 0,1 0 0 0 0,-1 0 0 0 0,0 0-1 0 0,0-1 1 0 0,1 1 0 0 0,-1-1 0 0 0,0 1 0 0 0,0-1 0 0 0,0 1 0 0 0,0-1-1 0 0,0 0 1 0 0,1 1 0 0 0,-1-1 0 0 0,0 0 0 0 0,1-1 0 0 0,4-5 12 0 0,1-1 0 0 0,-1 0 0 0 0,-1 0 0 0 0,1 0 0 0 0,-1-1 0 0 0,-1 0 0 0 0,1 0 0 0 0,-2 0 0 0 0,6-17 0 0 0,-8 23-3 0 0,2-32 234 0 0,1 25-158 0 0,-3 9-57 0 0,-1 0-1 0 0,1 0 1 0 0,-1 0-1 0 0,1 0 0 0 0,-1-1 1 0 0,1 1-1 0 0,-1 0 1 0 0,1 0-1 0 0,-1 0 1 0 0,0-1-1 0 0,0 1 0 0 0,0 0 1 0 0,0 0-1 0 0,0-1 1 0 0,0 1-1 0 0,0 0 1 0 0,0 0-1 0 0,0-1 0 0 0,-1 1 1 0 0,1 0-1 0 0,-1 0 1 0 0,1 0-1 0 0,0-1 1 0 0,-1 1-1 0 0,0 0 0 0 0,1 0 1 0 0,-1 0-1 0 0,0 0 1 0 0,0 0-1 0 0,-1-1 1 0 0,2 1 47 0 0,-1 0 1 0 0,1 0 0 0 0,-1 0 0 0 0,1 0-1 0 0,-1 0 1 0 0,1 0 0 0 0,0 0-1 0 0,-1 0 1 0 0,1 0 0 0 0,0 0 0 0 0,0 0-1 0 0,0 0 1 0 0,-1 0 0 0 0,2-2-1 0 0,-5-8 405 0 0,4 11-450 0 0,-1 0-1 0 0,0 0 1 0 0,0 0-1 0 0,0 0 1 0 0,0 0-1 0 0,0 0 1 0 0,1 0-1 0 0,-1 0 0 0 0,0 0 1 0 0,0 0-1 0 0,0 1 1 0 0,0-1-1 0 0,0 0 1 0 0,1 0-1 0 0,-1 1 1 0 0,0-1-1 0 0,0 1 1 0 0,1-1-1 0 0,-2 1 1 0 0,-1 2 14 0 0,0-1 0 0 0,0 1 0 0 0,0-1 1 0 0,1 1-1 0 0,-1 0 0 0 0,1 0 0 0 0,-1 0 0 0 0,1 1 1 0 0,0-1-1 0 0,0 0 0 0 0,1 1 0 0 0,-1-1 0 0 0,1 1 1 0 0,0 0-1 0 0,-2 5 0 0 0,-6 16 105 0 0,8-23-167 0 0,0 1-1 0 0,1 0 1 0 0,0 0-1 0 0,-1 0 1 0 0,1 0-1 0 0,0-1 0 0 0,0 1 1 0 0,0 0-1 0 0,1 0 1 0 0,-1 0-1 0 0,1 0 0 0 0,-1-1 1 0 0,1 1-1 0 0,0 0 1 0 0,0 0-1 0 0,0-1 0 0 0,1 1 1 0 0,-1-1-1 0 0,3 5 1 0 0,-2-5-137 0 0,-1 1 0 0 0,1-1 0 0 0,-1 1 0 0 0,1-1 0 0 0,0 0 0 0 0,0 0 1 0 0,0 0-1 0 0,0 0 0 0 0,0 0 0 0 0,1 0 0 0 0,-1-1 0 0 0,0 1 0 0 0,1-1 1 0 0,-1 0-1 0 0,1 1 0 0 0,0-1 0 0 0,-1 0 0 0 0,1-1 0 0 0,3 2 0 0 0,19 6-3279 0 0,-19-9 2827 0 0,-1 1 0 0 0,1-1 0 0 0,-1 0 1 0 0,0 0-1 0 0,1 0 0 0 0,-1-1 0 0 0,0 0 1 0 0,0 0-1 0 0,0 0 0 0 0,0-1 1 0 0,0 0-1 0 0,-1 0 0 0 0,1 0 0 0 0,4-4 1 0 0,-6 3 11 0 0,4-2-202 0 0,-1-1 1 0 0,0 1-1 0 0,9-15 0 0 0,-13 19 815 0 0,-1 0 0 0 0,0-1-1 0 0,0 1 1 0 0,0-1 0 0 0,0 1-1 0 0,0-1 1 0 0,0 1 0 0 0,-1-1-1 0 0,1 1 1 0 0,-1-1 0 0 0,0 0-1 0 0,0 1 1 0 0,0-1 0 0 0,0 0 0 0 0,0 1-1 0 0,0-1 1 0 0,-1 0 0 0 0,0-3-1 0 0,-11-37 2501 0 0,7 40-1623 0 0,4 3-832 0 0,1-1 0 0 0,0 1 0 0 0,0 0-1 0 0,-1 0 1 0 0,1 0 0 0 0,0 0 0 0 0,0-1 0 0 0,-1 1 0 0 0,1 0 0 0 0,0 0-1 0 0,0 0 1 0 0,-1-1 0 0 0,1 1 0 0 0,0 0 0 0 0,0 0 0 0 0,0-1 0 0 0,0 1-1 0 0,-1 0 1 0 0,1-1 0 0 0,0 1 0 0 0,0 0 0 0 0,0-1 0 0 0,0 1 0 0 0,0 0 0 0 0,0 0-1 0 0,0-1 1 0 0,0 1 0 0 0,0 0 0 0 0,0-1 0 0 0,0 0 0 0 0,-5-8 2518 0 0,2 4 1114 0 0,11 8-2045 0 0,-6-2-1614 0 0,-1 0-1 0 0,0 0 0 0 0,1 0 1 0 0,-1 1-1 0 0,0-1 1 0 0,1 1-1 0 0,-1-1 1 0 0,0 1-1 0 0,0-1 0 0 0,0 1 1 0 0,1 2-1 0 0,-1-2-9 0 0,0 0 0 0 0,0 0 0 0 0,0 0 0 0 0,0 0 0 0 0,0 0 0 0 0,1-1 0 0 0,-1 1-1 0 0,1 0 1 0 0,-1-1 0 0 0,1 1 0 0 0,0-1 0 0 0,1 2 0 0 0,3-1-165 0 0,-1 1-1 0 0,0 0 1 0 0,0 1-1 0 0,0-1 1 0 0,0 1 0 0 0,-1 0-1 0 0,0 0 1 0 0,1 0 0 0 0,-2 1-1 0 0,7 8 1 0 0,-9-12-139 0 0,0 1 0 0 0,0-1 0 0 0,0 0 0 0 0,0 1 0 0 0,0-1 0 0 0,0 0 0 0 0,0 0 0 0 0,1 0 0 0 0,-1 0 0 0 0,0 0 0 0 0,1 0 0 0 0,-1 0 0 0 0,1 0 0 0 0,-1 0 0 0 0,1 0 0 0 0,-1-1 0 0 0,3 1 0 0 0,30 3-8865 0 0</inkml:trace>
  <inkml:trace contextRef="#ctx0" brushRef="#br0" timeOffset="2512.15">1797 342 3070 0 0,'-10'-3'1358'0'0,"10"3"-1284"0"0,-1 0 0 0 0,1 0-1 0 0,0 0 1 0 0,0 0 0 0 0,0-1 0 0 0,0 1 0 0 0,-1 0-1 0 0,1 0 1 0 0,0 0 0 0 0,0 0 0 0 0,0 0-1 0 0,0-1 1 0 0,-1 1 0 0 0,1 0 0 0 0,0 0 0 0 0,0 0-1 0 0,0 0 1 0 0,0-1 0 0 0,0 1 0 0 0,0 0 0 0 0,0 0-1 0 0,0 0 1 0 0,-1-1 0 0 0,1 1 0 0 0,0 0-1 0 0,0 0 1 0 0,0 0 0 0 0,0-1 0 0 0,0 1 0 0 0,0 0-1 0 0,0 0 1 0 0,0-1 0 0 0,0 1 0 0 0,1 0 0 0 0,-1 0-1 0 0,0 0 1 0 0,0-1 0 0 0,0 1 0 0 0,0 0-1 0 0,0 0 1 0 0,0 0 0 0 0,0-1 0 0 0,0 1 0 0 0,0 0-1 0 0,1 0 1 0 0,-1 0 0 0 0,0 0 0 0 0,0-1 0 0 0,-10 6 4695 0 0,10-5-4690 0 0,-1 0 1 0 0,1 0-1 0 0,-1 0 0 0 0,0 0 0 0 0,1 0 0 0 0,-1 0 0 0 0,1 1 0 0 0,-1-1 1 0 0,1 0-1 0 0,-1 0 0 0 0,1 1 0 0 0,-1-1 0 0 0,1 0 0 0 0,-1 1 1 0 0,1-1-1 0 0,-1 0 0 0 0,1 1 0 0 0,-1-1 0 0 0,1 1 0 0 0,0-1 0 0 0,-1 1 1 0 0,1 0-1 0 0,-10 15 1371 0 0,8-14-1348 0 0,0 1 0 0 0,1-1 0 0 0,-1 1 0 0 0,1 0 0 0 0,-1 0 0 0 0,1 0 0 0 0,0 0 0 0 0,0 0 0 0 0,0 0 0 0 0,0 0 0 0 0,1 0 0 0 0,-1 4 0 0 0,1-1-114 0 0,-1 0-1 0 0,0-1 0 0 0,-1 1 0 0 0,1 0 1 0 0,-1-1-1 0 0,-4 8 0 0 0,-2 12-848 0 0,-4 36-4016 0 0,10-16-2935 0 0,2-33 4051 0 0</inkml:trace>
  <inkml:trace contextRef="#ctx0" brushRef="#br0" timeOffset="2872.23">1902 447 9926 0 0,'0'0'8021'0'0,"0"-12"-7171"0"0,11 0-3853 0 0,1 12-5695 0 0,-12 12 1612 0 0</inkml:trace>
  <inkml:trace contextRef="#ctx0" brushRef="#br0" timeOffset="3294.32">2067 423 6500 0 0,'0'-1'183'0'0,"-1"0"0"0"0,0 0-1 0 0,1 0 1 0 0,-1 0 0 0 0,0-1-1 0 0,1 1 1 0 0,0 0-1 0 0,-1-1 1 0 0,1 1 0 0 0,0 0-1 0 0,-1-1 1 0 0,1 1 0 0 0,0 0-1 0 0,0-1 1 0 0,0 1 0 0 0,0 0-1 0 0,1-1 1 0 0,-1 1 0 0 0,0 0-1 0 0,0-1 1 0 0,1 1 0 0 0,-1 0-1 0 0,1 0 1 0 0,-1-1 0 0 0,2-1-1 0 0,0-1 307 0 0,1-1-1 0 0,-1 1 0 0 0,1 0 1 0 0,0 0-1 0 0,0 0 0 0 0,4-4 0 0 0,5-18 1845 0 0,-8 11-981 0 0,3-3-201 0 0,-6 15-947 0 0,0 1-1 0 0,0-1 1 0 0,0 0 0 0 0,-1 0-1 0 0,0 0 1 0 0,1 1 0 0 0,-1-1-1 0 0,0 0 1 0 0,0 0-1 0 0,-1 0 1 0 0,0-4 0 0 0,0-4 510 0 0,-3 19-618 0 0,-3 8-57 0 0,9 8 122 0 0,2-1 0 0 0,0 1 0 0 0,1 0 0 0 0,2-1 0 0 0,0 0 0 0 0,20 39 0 0 0,-13-29-105 0 0,-1 1 0 0 0,11 50 0 0 0,-10-33-152 0 0,-9-37 80 0 0,-1 0 1 0 0,-1 0-1 0 0,0 0 1 0 0,-1 0-1 0 0,1 18 1 0 0,-3-24 39 0 0,0 0 1 0 0,-1 0-1 0 0,0 0 1 0 0,0 0-1 0 0,-1 0 1 0 0,-3 9-1 0 0,4-15-62 0 0,0 0 0 0 0,0 1 0 0 0,0-1-1 0 0,0 0 1 0 0,0 0 0 0 0,0 0 0 0 0,-1 0 0 0 0,1 0 0 0 0,-1 0-1 0 0,1-1 1 0 0,-1 1 0 0 0,0 0 0 0 0,0-1 0 0 0,0 0 0 0 0,0 1 0 0 0,0-1-1 0 0,0 0 1 0 0,-5 2 0 0 0,4-1-92 0 0,1-1-141 0 0,-1 0 1 0 0,1-1 0 0 0,0 1 0 0 0,-1-1-1 0 0,1 1 1 0 0,0-1 0 0 0,-1 0-1 0 0,1 0 1 0 0,-1 0 0 0 0,1 0-1 0 0,0-1 1 0 0,-1 1 0 0 0,1-1-1 0 0,0 1 1 0 0,-1-1 0 0 0,1 0 0 0 0,0 0-1 0 0,0 1 1 0 0,0-2 0 0 0,0 1-1 0 0,0 0 1 0 0,0 0 0 0 0,0-1-1 0 0,0 1 1 0 0,0-1 0 0 0,-1-1 0 0 0,-7-7-1485 0 0,1 0 0 0 0,0 0 0 0 0,-10-16 0 0 0,11 16 444 0 0,-8-18-2098 0 0,-5-15-759 0 0</inkml:trace>
  <inkml:trace contextRef="#ctx0" brushRef="#br0" timeOffset="3467.07">2020 47 5360 0 0,'0'-23'4844'0'0,"0"11"-1806"0"0,0 0-3142 0 0,12 12-86 0 0,-12 12-516 0 0,12-12-34 0 0,-12 12-360 0 0,12-1-506 0 0,-12 13-452 0 0,11-12-906 0 0,-11 11-800 0 0</inkml:trace>
  <inkml:trace contextRef="#ctx0" brushRef="#br0" timeOffset="3780.18">2325 236 6286 0 0,'0'0'7816'0'0,"2"-10"-4639"0"0,2 7-1062 0 0,-4 3-2062 0 0,0 0 0 0 0,0 0-1 0 0,0 0 1 0 0,-1 0 0 0 0,1 0-1 0 0,0 0 1 0 0,0 0 0 0 0,0 0 0 0 0,-1 0-1 0 0,1 0 1 0 0,0 0 0 0 0,0 0-1 0 0,-1 0 1 0 0,1 0 0 0 0,0 0-1 0 0,0 0 1 0 0,0 0 0 0 0,-1 0-1 0 0,1 0 1 0 0,0 0 0 0 0,0 0-1 0 0,0 0 1 0 0,-1 0 0 0 0,1-1 0 0 0,0 1-1 0 0,0 0 1 0 0,0 0 0 0 0,-1 0-1 0 0,1 0 1 0 0,0 0 0 0 0,0-1-1 0 0,0 1 1 0 0,0 0 0 0 0,0 0-1 0 0,0 0 1 0 0,-1-1 0 0 0,1 1-1 0 0,0 0 1 0 0,0 0 0 0 0,0 0 0 0 0,0-1-1 0 0,0 1 1 0 0,0 0 0 0 0,0 0-1 0 0,0 0 1 0 0,0-1 0 0 0,0 1-1 0 0,0 0 1 0 0,0 0 0 0 0,0 0-1 0 0,0-1 1 0 0,0 1 0 0 0,0 0-1 0 0,0 0 1 0 0,0-1 0 0 0,0 1 0 0 0,0 0-1 0 0,0 0 1 0 0,1 0 0 0 0,-1-1-1 0 0,0 1 1 0 0,0 0 0 0 0,0 0-1 0 0,0 0-25 0 0,0-1-1 0 0,0 1 0 0 0,-1 0 0 0 0,1 0 0 0 0,0-1 0 0 0,0 1 1 0 0,-1 0-1 0 0,1 0 0 0 0,0 0 0 0 0,0 0 0 0 0,-1 0 1 0 0,1-1-1 0 0,0 1 0 0 0,0 0 0 0 0,-1 0 0 0 0,1 0 1 0 0,0 0-1 0 0,-1 0 0 0 0,1 0 0 0 0,0 0 0 0 0,0 0 0 0 0,-1 0 1 0 0,1 0-1 0 0,0 0 0 0 0,-1 0 0 0 0,1 0 0 0 0,0 0 1 0 0,-1 0-1 0 0,1 1 0 0 0,0-1 0 0 0,0 0 0 0 0,-1 0 1 0 0,1 0-1 0 0,0 0 0 0 0,0 0 0 0 0,-1 1 0 0 0,1-1 0 0 0,0 0 1 0 0,0 0-1 0 0,0 1 0 0 0,-1-1 0 0 0,1 0 0 0 0,0 0 1 0 0,0 1-1 0 0,-12 8 281 0 0,-12 10 269 0 0,20-17-525 0 0,1 1 0 0 0,-1-1-1 0 0,1 1 1 0 0,-1 0 0 0 0,1 0-1 0 0,0 1 1 0 0,0-1 0 0 0,1 0-1 0 0,-1 1 1 0 0,-2 5 0 0 0,3-4-62 0 0,0-1 0 0 0,0 1 0 0 0,0 0 0 0 0,1-1 0 0 0,-1 10 0 0 0,1-13 12 0 0,1 1 1 0 0,0-1-1 0 0,0 0 0 0 0,0 0 0 0 0,0 1 0 0 0,0-1 0 0 0,0 0 0 0 0,0 1 1 0 0,0-1-1 0 0,1 0 0 0 0,-1 0 0 0 0,0 1 0 0 0,1-1 0 0 0,-1 0 1 0 0,1 0-1 0 0,-1 0 0 0 0,1 0 0 0 0,0 0 0 0 0,0 0 0 0 0,-1 0 1 0 0,1 0-1 0 0,0 0 0 0 0,0 0 0 0 0,0 0 0 0 0,0 0 0 0 0,2 1 0 0 0,5 2-14 0 0,0 0-1 0 0,1-1 1 0 0,-1 1-1 0 0,1-2 0 0 0,0 1 1 0 0,0-1-1 0 0,0-1 1 0 0,16 1-1 0 0,8 10-18 0 0,-32-12 40 0 0,0 0-1 0 0,-1 1 1 0 0,1-1 0 0 0,-1 0-1 0 0,1 0 1 0 0,0 1 0 0 0,-1-1 0 0 0,1 0-1 0 0,-1 0 1 0 0,1 1 0 0 0,0-1 0 0 0,-1 1-1 0 0,1-1 1 0 0,-1 1 0 0 0,0-1 0 0 0,1 1-1 0 0,-1-1 1 0 0,1 1 0 0 0,-1-1 0 0 0,0 1-1 0 0,1-1 1 0 0,-1 1 0 0 0,0 0 0 0 0,1-1-1 0 0,-1 1 1 0 0,0-1 0 0 0,0 1 0 0 0,0 0-1 0 0,0-1 1 0 0,0 2 0 0 0,-1 16 14 0 0,-8-9-1136 0 0,0-2 1 0 0,-1 1-1 0 0,-18 10 1 0 0,-37 16-9617 0 0,47-25 6877 0 0,-6 2-2551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3:30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2 1818 0 0,'-5'0'-721'0'0,"4"0"877"0"0,1 0 0 0 0,-1-1 0 0 0,1 1 0 0 0,-1 0 1 0 0,1 0-1 0 0,-1 0 0 0 0,1 0 0 0 0,-1 0 0 0 0,0 0 0 0 0,1 0 0 0 0,-1 0 0 0 0,1 0 0 0 0,-1 0 0 0 0,1 0 0 0 0,-1 0 0 0 0,1 0 0 0 0,-1 0 0 0 0,1 0 0 0 0,-1 1 0 0 0,1-1 0 0 0,-1 0 0 0 0,1 0 0 0 0,-1 1 0 0 0,1-1 0 0 0,-1 0 0 0 0,1 1 0 0 0,-1-1 0 0 0,1 0 0 0 0,0 1 0 0 0,-1-1 0 0 0,1 0 0 0 0,0 1 0 0 0,-1-1 0 0 0,1 1 0 0 0,0-1 0 0 0,0 1 0 0 0,-1-1 0 0 0,1 1 0 0 0,0-1 0 0 0,0 1 0 0 0,0-1 0 0 0,0 1 0 0 0,-1 0 0 0 0,1 1 559 0 0,0 0-578 0 0,0 0 0 0 0,0 0 1 0 0,0 0-1 0 0,0 0 0 0 0,0 0 0 0 0,0 0 1 0 0,0 0-1 0 0,1 0 0 0 0,0 3 1 0 0,2-5-91 0 0,4 1-150 0 0,-1-1 0 0 0,0 0 0 0 0,1-1 0 0 0,-1 1-1 0 0,0-1 1 0 0,1-1 0 0 0,-1 1 0 0 0,9-4 0 0 0,7 0-1695 0 0,-20 5 1650 0 0,-1 0 0 0 0,1 0-1 0 0,-1 0 1 0 0,0 0-1 0 0,1 0 1 0 0,-1-1-1 0 0,0 1 1 0 0,0 0-1 0 0,1-1 1 0 0,-1 1-1 0 0,0-1 1 0 0,0 1-1 0 0,1-1 1 0 0,-1 0-1 0 0,0 1 1 0 0,1-2-1 0 0,-2 2 49 0 0,1-1 0 0 0,-1 1 0 0 0,1 0 0 0 0,-1 0 0 0 0,0-1 0 0 0,1 1 0 0 0,-1 0 0 0 0,1 0 0 0 0,-1 0 0 0 0,0-1 0 0 0,1 1 0 0 0,-1 0 0 0 0,1 0-1 0 0,-1 0 1 0 0,1 0 0 0 0,-1 0 0 0 0,0 0 0 0 0,1 0 0 0 0,-1 0 0 0 0,1 0 0 0 0,-1 0 0 0 0,1 0 0 0 0,-1 0 0 0 0,1 0 0 0 0,0 1 0 0 0,1-1-2140 0 0</inkml:trace>
  <inkml:trace contextRef="#ctx0" brushRef="#br0" timeOffset="688.32">200 132 1470 0 0,'0'0'1917'0'0,"-2"-9"-1011"0"0,2 8-852 0 0,0 1 1 0 0,0 0-1 0 0,0 0 0 0 0,-1 0 1 0 0,1 0-1 0 0,0 0 1 0 0,0 0-1 0 0,0 0 1 0 0,-1 0-1 0 0,1-1 0 0 0,0 1 1 0 0,0 0-1 0 0,-1 0 1 0 0,1 0-1 0 0,0 0 0 0 0,0 0 1 0 0,-1 0-1 0 0,1 0 1 0 0,0 0-1 0 0,0 0 1 0 0,-1 0-1 0 0,1 0 0 0 0,0 1 1 0 0,0-1-1 0 0,0 0 1 0 0,-1 0-1 0 0,1 0 0 0 0,0 0 1 0 0,0 0-1 0 0,0 0 1 0 0,-1 0-1 0 0,1 1 1 0 0,0-1-1 0 0,0 0 0 0 0,0 0 1 0 0,0 0-1 0 0,-1 0 1 0 0,1 1-1 0 0,0-1 0 0 0,0 0 1 0 0,0 0-1 0 0,0 1 1 0 0,0-1-1 0 0,0 0 1 0 0,0 1-16 0 0,0-1 0 0 0,0 0 0 0 0,0 1 0 0 0,0-1-1 0 0,0 0 1 0 0,0 1 0 0 0,0-1 0 0 0,0 0 0 0 0,0 1 0 0 0,1-1 0 0 0,-1 0 0 0 0,0 1 0 0 0,0-1 0 0 0,1 0 0 0 0,-1 1 0 0 0,0-1 0 0 0,0 0 0 0 0,1 0 0 0 0,-1 1 0 0 0,0-1 0 0 0,1 0 0 0 0,-1 0 0 0 0,0 0 0 0 0,1 1 0 0 0,-1-1 0 0 0,0 0 0 0 0,1 0 0 0 0,-1 0 0 0 0,0 0 0 0 0,1 0 0 0 0,-1 0 0 0 0,0 0 0 0 0,1 0 0 0 0,-1 0 0 0 0,1 0 0 0 0,-1 0 0 0 0,0 0 0 0 0,1 0 0 0 0,-1 0 0 0 0,0 0 0 0 0,1 0 0 0 0,-1 0 0 0 0,0 0 0 0 0,1-1 0 0 0,42 1 79 0 0,-39-9-70 0 0,-3 7-22 0 0,4 1-14 0 0,9 2 203 0 0,-14-1-189 0 0,1 0-1 0 0,-1 0 1 0 0,1 0 0 0 0,-1 0-1 0 0,1 0 1 0 0,-1 0 0 0 0,1-1-1 0 0,-1 1 1 0 0,0 0-1 0 0,1 0 1 0 0,-1 0 0 0 0,1 0-1 0 0,-1-1 1 0 0,1 1-1 0 0,-1 0 1 0 0,0 0 0 0 0,1-1-1 0 0,-1 1 1 0 0,0 0 0 0 0,1 0-1 0 0,-1-1 1 0 0,0 1-1 0 0,1-1 1 0 0,-1 1 0 0 0,0 0-1 0 0,1-1 1 0 0,-1 0 12 0 0,0 1 0 0 0,-1 0 0 0 0,1 0 1 0 0,0-1-1 0 0,0 1 0 0 0,0 0 0 0 0,0-1 0 0 0,0 1 0 0 0,-1 0 1 0 0,1-1-1 0 0,0 1 0 0 0,0 0 0 0 0,0 0 0 0 0,-1-1 0 0 0,1 1 1 0 0,0 0-1 0 0,0 0 0 0 0,-1 0 0 0 0,1-1 0 0 0,0 1 0 0 0,-1 0 1 0 0,1 0-1 0 0,0 0 0 0 0,0 0 0 0 0,-1 0 0 0 0,1-1 0 0 0,0 1 1 0 0,-1 0-1 0 0,1 0 0 0 0,0 0 0 0 0,-1 0 0 0 0,1 0 0 0 0,0 0 0 0 0,-1 0 1 0 0,1 0-1 0 0,0 0 0 0 0,-1 0 0 0 0,1 1 0 0 0,0-1 0 0 0,-1 0 1 0 0,-19 5 176 0 0,18-4-198 0 0,0 0-1 0 0,0 0 1 0 0,-1 0 0 0 0,1 0-1 0 0,0-1 1 0 0,0 1 0 0 0,-1-1-1 0 0,1 0 1 0 0,-3 1 0 0 0,3-1-21 0 0,0 0 0 0 0,1 0 0 0 0,-1 0 0 0 0,0 0 0 0 0,1 1 0 0 0,-1-1 0 0 0,1 0 1 0 0,-1 1-1 0 0,0-1 0 0 0,1 1 0 0 0,-3 1 0 0 0,2-1 11 0 0,0 0 0 0 0,0 0 0 0 0,0 0 0 0 0,0-1 0 0 0,0 1 0 0 0,0-1 0 0 0,0 1 0 0 0,0-1 0 0 0,0 0-1 0 0,0 1 1 0 0,-3-2 0 0 0,0 2-58 0 0,16-1 104 0 0,20-3 128 0 0,-25 1-187 0 0,1 0 0 0 0,-1 1 1 0 0,1-1-1 0 0,-1 1 1 0 0,1 0-1 0 0,0 1 0 0 0,-1-1 1 0 0,9 2-1 0 0,-13-1-8 0 0,2-10-435 0 0,1 8 539 0 0,7 2-7458 0 0,-10 0 6319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3:22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21 431 1646 0 0,'23'-15'2990'0'0,"-22"14"-2833"0"0,1 0 0 0 0,0 0-1 0 0,-1 0 1 0 0,1 0 0 0 0,-1 0 0 0 0,1 0-1 0 0,-1 0 1 0 0,1 0 0 0 0,-1-1-1 0 0,0 1 1 0 0,0 0 0 0 0,1-1-1 0 0,-1 1 1 0 0,1-3 0 0 0,4-7 1257 0 0,0-5 1748 0 0,-4-4 5957 0 0,-26 22-7265 0 0,17 6-1663 0 0,1-1 0 0 0,0 2 1 0 0,0-1-1 0 0,0 1 0 0 0,1-1 0 0 0,-4 12 0 0 0,7-15-282 0 0,0 0-1 0 0,0 0 0 0 0,1 0 1 0 0,0 1-1 0 0,0-1 0 0 0,0 1 1 0 0,1-1-1 0 0,-1 1 1 0 0,1-1-1 0 0,0 1 0 0 0,1-1 1 0 0,0 1-1 0 0,0-1 0 0 0,2 9 1 0 0,-2-11-200 0 0,-1-1 0 0 0,1 1 0 0 0,0 0 0 0 0,1-1 0 0 0,-1 1 0 0 0,0-1 0 0 0,1 1 0 0 0,-1-1 0 0 0,1 1 0 0 0,0-1 0 0 0,-1 0 0 0 0,1 0 0 0 0,0 0 0 0 0,1 0 1 0 0,-1 0-1 0 0,0 0 0 0 0,0-1 0 0 0,1 1 0 0 0,-1-1 0 0 0,1 0 0 0 0,-1 1 0 0 0,1-1 0 0 0,0 0 0 0 0,0-1 0 0 0,-1 1 0 0 0,1 0 0 0 0,0-1 0 0 0,4 1 0 0 0,17 0-1831 0 0,-18-1 1575 0 0,0 1 1 0 0,0-1 0 0 0,0 0 0 0 0,0 0 0 0 0,0 0-1 0 0,0-1 1 0 0,0 0 0 0 0,0 0 0 0 0,-1-1 0 0 0,1 1 0 0 0,0-1-1 0 0,7-4 1 0 0,4-2-231 0 0,-15 7 781 0 0,0 1-1 0 0,-1-1 1 0 0,1 0 0 0 0,0 1 0 0 0,-1-1-1 0 0,1 0 1 0 0,-1 0 0 0 0,1 0-1 0 0,-1 0 1 0 0,0 0 0 0 0,1 0-1 0 0,-1-1 1 0 0,0 1 0 0 0,0 0 0 0 0,0-1-1 0 0,0 1 1 0 0,0-1 0 0 0,0 1-1 0 0,0-1 1 0 0,0 1 0 0 0,-1-1-1 0 0,2-2 1 0 0,6-10 464 0 0,-7 12-336 0 0,1 0 0 0 0,-1 0-1 0 0,1-1 1 0 0,-1 1 0 0 0,0 0-1 0 0,0 0 1 0 0,0-1 0 0 0,0 1-1 0 0,-1 0 1 0 0,1-1 0 0 0,0 1-1 0 0,-1-4 1 0 0,5-11 742 0 0,-4 15-660 0 0,0 1 0 0 0,0-1 0 0 0,-1 0-1 0 0,1 0 1 0 0,-1 0 0 0 0,1 0-1 0 0,-1 0 1 0 0,0 0 0 0 0,0 0 0 0 0,1 0-1 0 0,-2 0 1 0 0,1-3 0 0 0,-1 2 240 0 0,-1 0 0 0 0,1 1 1 0 0,0-1-1 0 0,0 0 0 0 0,0 0 1 0 0,0 0-1 0 0,1 0 0 0 0,-1 0 1 0 0,0-5-1 0 0,0 6-70 0 0,0 0-1 0 0,-1 0 1 0 0,1 0-1 0 0,-1 0 1 0 0,0 0-1 0 0,0 1 1 0 0,1-1-1 0 0,-1 0 1 0 0,0 1-1 0 0,-3-2 1 0 0,2 5-196 0 0,1 1 0 0 0,0 0 1 0 0,0 0-1 0 0,0-1 0 0 0,0 1 1 0 0,0 1-1 0 0,0-1 1 0 0,1 0-1 0 0,0 0 0 0 0,0 1 1 0 0,-1-1-1 0 0,2 0 0 0 0,-1 1 1 0 0,0-1-1 0 0,1 1 1 0 0,0-1-1 0 0,0 1 0 0 0,0 5 1 0 0,2-5-127 0 0,3 6-181 0 0,0 0-1 0 0,0-1 1 0 0,1 1-1 0 0,14 16 0 0 0,6-16-361 0 0,-24-10 467 0 0,1-1 0 0 0,0 1-1 0 0,-1-1 1 0 0,1 0 0 0 0,0 0 0 0 0,-1 1-1 0 0,1-2 1 0 0,-1 1 0 0 0,1 0-1 0 0,-1 0 1 0 0,0-1 0 0 0,1 1-1 0 0,-1-1 1 0 0,0 0 0 0 0,0 0 0 0 0,0 0-1 0 0,-1 0 1 0 0,1 0 0 0 0,0 0-1 0 0,-1 0 1 0 0,1-1 0 0 0,1-3 0 0 0,0 1 41 0 0,0-1 1 0 0,-1 0 0 0 0,0 0 0 0 0,0 0 0 0 0,0 0 0 0 0,-1 0 0 0 0,0 0 0 0 0,0 0-1 0 0,0-8 1 0 0,-1 9 34 0 0,0-1 0 0 0,-1 1 0 0 0,1 0 0 0 0,-1 0 0 0 0,0 0 0 0 0,-1 0 0 0 0,1 0 0 0 0,-1 0 1 0 0,0 0-1 0 0,-4-6 0 0 0,5 10-88 0 0,0 0 1 0 0,0-1 0 0 0,0 1 0 0 0,0 0 0 0 0,0 0-1 0 0,0 0 1 0 0,0 0 0 0 0,0 0 0 0 0,-1 0 0 0 0,1 0-1 0 0,0 0 1 0 0,-1 0 0 0 0,1 1 0 0 0,-1-1 0 0 0,1 1 0 0 0,0-1-1 0 0,-1 1 1 0 0,0-1 0 0 0,1 1 0 0 0,-1 0 0 0 0,1 0-1 0 0,-1 0 1 0 0,1 0 0 0 0,-1 0 0 0 0,1 0 0 0 0,-1 0-1 0 0,0 0 1 0 0,1 1 0 0 0,-1-1 0 0 0,1 1 0 0 0,-1-1-1 0 0,1 1 1 0 0,0-1 0 0 0,-1 1 0 0 0,1 0 0 0 0,-1 0 0 0 0,1 0-1 0 0,0-1 1 0 0,-2 3 0 0 0,-31 25-3871 0 0,33-27 3548 0 0,0 0 0 0 0,0 1 1 0 0,0-1-1 0 0,0 0 0 0 0,0 1 0 0 0,0-1 1 0 0,0 0-1 0 0,0 1 0 0 0,1-1 1 0 0,-1 1-1 0 0,1 0 0 0 0,-1-1 0 0 0,1 1 1 0 0,-1-1-1 0 0,1 1 0 0 0,0 0 0 0 0,0-1 1 0 0,0 1-1 0 0,0 0 0 0 0,0-1 1 0 0,0 1-1 0 0,0-1 0 0 0,1 1 0 0 0,-1 0 1 0 0,0-1-1 0 0,2 3 0 0 0,5 8-3086 0 0,-5-1-764 0 0</inkml:trace>
  <inkml:trace contextRef="#ctx0" brushRef="#br0" timeOffset="360.61">492 303 6848 0 0,'1'0'260'0'0,"-1"0"-1"0"0,0 0 1 0 0,1 1-1 0 0,-1-1 1 0 0,0 0-1 0 0,1 0 1 0 0,-1 0-1 0 0,1 0 1 0 0,-1 0-1 0 0,0 0 1 0 0,1 0-1 0 0,-1-1 0 0 0,1 1 1 0 0,-1 0-1 0 0,0 0 1 0 0,1 0-1 0 0,-1 0 1 0 0,0 0-1 0 0,1 0 1 0 0,-1-1-1 0 0,1 1 1 0 0,-1 0-1 0 0,0 0 1 0 0,0-1-1 0 0,1 1 1 0 0,-1 0-1 0 0,0 0 1 0 0,1-1-1 0 0,-1 1 1 0 0,0 0-1 0 0,1-1 1 0 0,-1-4 673 0 0,0 4-1091 0 0,0-1 1836 0 0,1 3-1532 0 0,0-1 1 0 0,0 0 0 0 0,-1 0 0 0 0,1 1 0 0 0,0-1 0 0 0,0 1 0 0 0,0-1-1 0 0,0 1 1 0 0,-1-1 0 0 0,1 1 0 0 0,0 0 0 0 0,-1-1 0 0 0,1 1 0 0 0,0 0 0 0 0,-1-1-1 0 0,1 1 1 0 0,-1 0 0 0 0,1 0 0 0 0,-1 0 0 0 0,1-1 0 0 0,-1 1 0 0 0,1 2 0 0 0,7 22 938 0 0,-7-21-947 0 0,19 71 1219 0 0,-18-64-1390 0 0,0-1-1 0 0,-1 1 1 0 0,-1 0-1 0 0,0 0 0 0 0,-2 19 1 0 0,1 0-981 0 0,1-29 862 0 0,2-2-228 0 0,0-3 352 0 0,0 1 0 0 0,0 0 0 0 0,-1 0 0 0 0,1-1 0 0 0,-1 1 0 0 0,0-1 0 0 0,0 1 0 0 0,1-8 0 0 0,3-10-2 0 0,6-13 130 0 0,-7 17 509 0 0,2 1-1 0 0,9-21 1 0 0,-12 23-146 0 0,-4 14-453 0 0,1-1 0 0 0,0 1-1 0 0,0 0 1 0 0,0-1 0 0 0,0 1 0 0 0,0 0-1 0 0,0-1 1 0 0,0 1 0 0 0,0 0-1 0 0,0-1 1 0 0,0 1 0 0 0,0 0 0 0 0,1-1-1 0 0,-1 1 1 0 0,0 0 0 0 0,0-1-1 0 0,0 1 1 0 0,0 0 0 0 0,0 0 0 0 0,1-1-1 0 0,-1 1 1 0 0,0 0 0 0 0,0 0-1 0 0,0-1 1 0 0,1 1 0 0 0,-1 0 0 0 0,0 0-1 0 0,0-1 1 0 0,1 1 0 0 0,-1 0-1 0 0,0 0 1 0 0,1 0 0 0 0,-1 0-1 0 0,0 0 1 0 0,0-1 0 0 0,1 1 0 0 0,-1 0-1 0 0,0 0 1 0 0,1 0 0 0 0,-1 0-1 0 0,0 0 1 0 0,1 0 0 0 0,-1 0 0 0 0,0 0-1 0 0,1 0 1 0 0,0 0 0 0 0,3-9 437 0 0,-2 12-411 0 0,1 0 0 0 0,-1 0 0 0 0,0 0 0 0 0,0 1 0 0 0,0-1 0 0 0,0 1 0 0 0,-1 0 0 0 0,1 0 0 0 0,-1-1 0 0 0,1 8-1 0 0,10 34-389 0 0,-12-36-339 0 0,1 0 1 0 0,0 0-1 0 0,0 0 1 0 0,1 0-1 0 0,0 0 0 0 0,4 10 1 0 0,-5-15-173 0 0,1 0-1 0 0,0 0 1 0 0,0 0-1 0 0,0 0 1 0 0,0 0 0 0 0,1-1-1 0 0,-1 1 1 0 0,1-1-1 0 0,0 0 1 0 0,0 1-1 0 0,0-2 1 0 0,1 1 0 0 0,-1 0-1 0 0,8 4 1 0 0,0-7-2289 0 0,1-10-719 0 0</inkml:trace>
  <inkml:trace contextRef="#ctx0" brushRef="#br0" timeOffset="531.92">833 220 4106 0 0,'-2'-6'399'0'0,"1"2"-5"0"0,0 0 0 0 0,0 0 1 0 0,-1 0-1 0 0,1 1 0 0 0,-1-1 0 0 0,0 1 0 0 0,0-1 1 0 0,0 1-1 0 0,-3-3 0 0 0,3 4 1827 0 0,0-16 3520 0 0,2 18-5673 0 0,0 0 0 0 0,0 0-1 0 0,0 0 1 0 0,0-1 0 0 0,0 1 0 0 0,0 0-1 0 0,0 0 1 0 0,0 0 0 0 0,0 0 0 0 0,0 0-1 0 0,0 0 1 0 0,0 0 0 0 0,0 0 0 0 0,0 0-1 0 0,-1-1 1 0 0,1 1 0 0 0,0 0 0 0 0,0 0-1 0 0,0 0 1 0 0,0 0 0 0 0,0 0 0 0 0,0 0-1 0 0,0 0 1 0 0,0 0 0 0 0,0 0-1 0 0,0 0 1 0 0,0 0 0 0 0,0 0 0 0 0,0 0-1 0 0,-1 0 1 0 0,1 0 0 0 0,0 0 0 0 0,0 0-1 0 0,0 0 1 0 0,0 0 0 0 0,0 0 0 0 0,0 0-1 0 0,0 0 1 0 0,0 0 0 0 0,0 0 0 0 0,-1 0-1 0 0,1 0 1 0 0,0 0 0 0 0,0 0 0 0 0,0 0-1 0 0,0 0 1 0 0,0 0 0 0 0,0 0 0 0 0,0 0-1 0 0,0 0 1 0 0,0 0 0 0 0,0 0 0 0 0,-1 0-1 0 0,1 0 1 0 0,0 0 0 0 0,0 0 0 0 0,0 0-1 0 0,0 0 1 0 0,0 0 0 0 0,0 0 0 0 0,0 0-1 0 0,0 1 1 0 0,0-1 0 0 0,0 0-1 0 0,-1 3 139 0 0,0-1 0 0 0,0 1-1 0 0,0 0 1 0 0,0 0-1 0 0,1 0 1 0 0,-1 0 0 0 0,1 0-1 0 0,0 0 1 0 0,0 3-1 0 0,12 87 602 0 0,0-11-4970 0 0,-1 14-4312 0 0,-11-51 934 0 0,0-33 4055 0 0</inkml:trace>
  <inkml:trace contextRef="#ctx0" brushRef="#br0" timeOffset="923.02">832 468 4810 0 0,'0'-6'256'0'0,"0"1"0"0"0,0-1 1 0 0,0 1-1 0 0,1-1 0 0 0,0 1 0 0 0,0 0 0 0 0,0-1 0 0 0,1 1 0 0 0,0 0 0 0 0,0 0 0 0 0,0 0 1 0 0,0 0-1 0 0,1 0 0 0 0,0 1 0 0 0,0-1 0 0 0,0 1 0 0 0,1 0 0 0 0,-1-1 0 0 0,1 2 1 0 0,0-1-1 0 0,0 0 0 0 0,0 1 0 0 0,8-5 0 0 0,3-2-55 0 0,0 1 1 0 0,0 0-1 0 0,1 1 0 0 0,0 1 1 0 0,34-11-1 0 0,-30 8-89 0 0,-19 9-86 0 0,1 0 0 0 0,0-1 0 0 0,0 1 1 0 0,0 0-1 0 0,0 0 0 0 0,0 0 0 0 0,0 1 0 0 0,0-1 0 0 0,0 0 0 0 0,0 1 1 0 0,4-1-1 0 0,9-4 479 0 0,-7 2 2614 0 0,-9 11-1351 0 0,-2-4-1577 0 0,0 1 1 0 0,-1-1 0 0 0,1 1-1 0 0,-1-1 1 0 0,0 0-1 0 0,-6 4 1 0 0,7-6-144 0 0,0 0-1 0 0,1 0 1 0 0,-1 1 0 0 0,0-1 0 0 0,1 1 0 0 0,-1 0 0 0 0,1 0 0 0 0,0 0 0 0 0,0 0-1 0 0,0 0 1 0 0,0 0 0 0 0,1 0 0 0 0,-1 1 0 0 0,1-1 0 0 0,0 0 0 0 0,0 1 0 0 0,0-1-1 0 0,-1 5 1 0 0,2-2-6 0 0,-1 1 0 0 0,0 0-1 0 0,0-1 1 0 0,-1 1 0 0 0,0-1 0 0 0,-2 7-1 0 0,1-7-341 0 0,1 1-1 0 0,0-1 1 0 0,1 1 0 0 0,-1 0-1 0 0,1-1 1 0 0,0 9 0 0 0,1-15 230 0 0,0 1 1 0 0,0-1 0 0 0,0 1 0 0 0,0-1 0 0 0,0 1 0 0 0,0-1 0 0 0,0 1-1 0 0,0-1 1 0 0,1 1 0 0 0,-1-1 0 0 0,0 1 0 0 0,0-1 0 0 0,1 1 0 0 0,-1-1-1 0 0,0 1 1 0 0,1-1 0 0 0,-1 0 0 0 0,0 1 0 0 0,1-1 0 0 0,-1 1 0 0 0,0-1-1 0 0,1 0 1 0 0,-1 0 0 0 0,1 1 0 0 0,-1-1 0 0 0,1 0 0 0 0,-1 0 0 0 0,1 1-1 0 0,-1-1 1 0 0,1 0 0 0 0,20-1-1766 0 0,-18 1 1725 0 0,0-1-1 0 0,-1 0 1 0 0,1 1-1 0 0,-1-1 1 0 0,1-1-1 0 0,-1 1 1 0 0,1 0-1 0 0,-1-1 1 0 0,0 1-1 0 0,0-1 0 0 0,1 0 1 0 0,-1 1-1 0 0,-1-1 1 0 0,4-4-1 0 0,16-50 247 0 0,-19 45 470 0 0,2 0-1 0 0,0 0 1 0 0,0 0-1 0 0,10-16 1 0 0,-9 20-198 0 0,-5 7-288 0 0,1-1 0 0 0,0 0-1 0 0,0 0 1 0 0,-1 0-1 0 0,1 0 1 0 0,-1-1 0 0 0,1 1-1 0 0,-1 0 1 0 0,1 0-1 0 0,-1 0 1 0 0,1 0 0 0 0,-1-1-1 0 0,0 1 1 0 0,0 0-1 0 0,0-2 1 0 0,0 3-50 0 0,0-1-1 0 0,0 0 1 0 0,0 1-1 0 0,0-1 1 0 0,0 1 0 0 0,0-1-1 0 0,1 1 1 0 0,-1-1-1 0 0,0 1 1 0 0,0-1 0 0 0,0 1-1 0 0,1-1 1 0 0,-1 1 0 0 0,0-1-1 0 0,0 1 1 0 0,1-1-1 0 0,-1 1 1 0 0,1-1 0 0 0,-1 1-1 0 0,0-1 1 0 0,1 1 0 0 0,-1 0-1 0 0,1-1 1 0 0,0 1-1 0 0,4-9 1123 0 0,-5 7-63 0 0,1 2-1088 0 0,0 0 1 0 0,-1 1-1 0 0,1-1 0 0 0,0 1 0 0 0,0-1 0 0 0,-1 1 0 0 0,1-1 0 0 0,0 1 0 0 0,-1-1 1 0 0,1 1-1 0 0,0 0 0 0 0,-1-1 0 0 0,1 1 0 0 0,-1 0 0 0 0,1 0 0 0 0,-1-1 0 0 0,0 1 1 0 0,1 0-1 0 0,-1 0 0 0 0,0 0 0 0 0,1 0 0 0 0,-1-1 0 0 0,0 1 0 0 0,0 0 0 0 0,0 0 1 0 0,0 0-1 0 0,0 0 0 0 0,0 0 0 0 0,0 0 0 0 0,0 0 0 0 0,0-1 0 0 0,0 1 0 0 0,-1 2 1 0 0,1 8-2 0 0,0 12-594 0 0,0 28-4242 0 0,0 4-3485 0 0,0-54 8150 0 0,0-1 0 0 0,0 1 0 0 0,0-1 0 0 0,1 1 0 0 0,-1-1 1 0 0,0 1-1 0 0,0-1 0 0 0,0 1 0 0 0,1-1 0 0 0,-1 1 0 0 0,0-1 0 0 0,1 1 0 0 0,-1-1 0 0 0,0 1 0 0 0,1-1 0 0 0,-1 0 1 0 0,1 1-1 0 0,-1-1 0 0 0,1 0 0 0 0,-1 1 0 0 0,1-1 0 0 0,-1 0 0 0 0,1 0 0 0 0,-1 1 0 0 0,1-1 0 0 0,-1 0 0 0 0,1 0 0 0 0,-1 0 1 0 0,1 0-1 0 0,0 0 0 0 0,-1 0 0 0 0,1 0 0 0 0,-1 0 0 0 0,1 0 0 0 0,-1 0 0 0 0,1 0 0 0 0,-1 0 0 0 0,1 0 0 0 0,0 0 1 0 0,-1 0-1 0 0,1 0 0 0 0,0-1 0 0 0,3 1-925 0 0,8 0-2390 0 0</inkml:trace>
  <inkml:trace contextRef="#ctx0" brushRef="#br0" timeOffset="1311.71">1327 279 4034 0 0,'-2'-4'175'0'0,"-6"-14"1792"0"0,6 2 2421 0 0,-3 7-2076 0 0,5 9-2133 0 0,-1 0 0 0 0,1-1 0 0 0,-1 1 1 0 0,1 0-1 0 0,-1-1 0 0 0,1 1 0 0 0,0-1 1 0 0,-1 1-1 0 0,1-1 0 0 0,-1 1 0 0 0,1-1 1 0 0,0 1-1 0 0,0-1 0 0 0,-1 0 0 0 0,1 1 1 0 0,0-1-1 0 0,0 1 0 0 0,0-1 0 0 0,0 0 0 0 0,-1 1 1 0 0,1-1-1 0 0,0 1 0 0 0,0-1 0 0 0,0 0 1 0 0,1 0-1 0 0,-1 0-124 0 0,0 1 0 0 0,0 0 0 0 0,0-1 0 0 0,0 1 0 0 0,0 0 0 0 0,0-1 1 0 0,0 1-1 0 0,0 0 0 0 0,0-1 0 0 0,0 1 0 0 0,0 0 0 0 0,0 0 0 0 0,0-1 0 0 0,-1 1 0 0 0,1 0 1 0 0,0-1-1 0 0,0 1 0 0 0,0 0 0 0 0,0-1 0 0 0,0 1 0 0 0,-1 0 0 0 0,1 0 0 0 0,0-1 0 0 0,0 1 0 0 0,-1 0 1 0 0,1 0-1 0 0,0 0 0 0 0,0-1 0 0 0,-1 1 0 0 0,1 0 0 0 0,0 0 0 0 0,0 0 0 0 0,-1-1 0 0 0,-11 6 1221 0 0,-14 21 252 0 0,22-22-1161 0 0,1-1-314 0 0,1-1 1 0 0,0 1 0 0 0,0 0 0 0 0,0 0-1 0 0,1 0 1 0 0,-1 0 0 0 0,1 0 0 0 0,-1 0-1 0 0,1 1 1 0 0,0-1 0 0 0,0 0-1 0 0,0 5 1 0 0,-2 47 435 0 0,3-46-370 0 0,0-7-270 0 0,0 1 0 0 0,0-1-1 0 0,1 0 1 0 0,-1 1 0 0 0,0-1 0 0 0,1 0 0 0 0,0 0 0 0 0,0 1 0 0 0,-1-1 0 0 0,1 0-1 0 0,0 0 1 0 0,1 0 0 0 0,-1 0 0 0 0,0 0 0 0 0,1 0 0 0 0,-1-1 0 0 0,1 1 0 0 0,-1 0 0 0 0,1-1-1 0 0,0 1 1 0 0,0-1 0 0 0,-1 1 0 0 0,1-1 0 0 0,0 0 0 0 0,1 0 0 0 0,-1 0 0 0 0,0 0 0 0 0,0 0-1 0 0,0 0 1 0 0,0-1 0 0 0,1 1 0 0 0,-1-1 0 0 0,0 1 0 0 0,1-1 0 0 0,-1 0 0 0 0,0 0-1 0 0,1 0 1 0 0,-1 0 0 0 0,0-1 0 0 0,1 1 0 0 0,-1-1 0 0 0,0 1 0 0 0,0-1 0 0 0,0 0 0 0 0,1 0-1 0 0,-1 1 1 0 0,0-2 0 0 0,3-1 0 0 0,4-2-314 0 0,-2 0 217 0 0,1 0-1 0 0,0 0 1 0 0,-1 0 0 0 0,0-1 0 0 0,-1 0-1 0 0,1-1 1 0 0,-1 1 0 0 0,10-14 0 0 0,31-73 318 0 0,-29 52 739 0 0,-13 33-454 0 0,-1-1 1 0 0,0 1 0 0 0,-1-1 0 0 0,0 0 0 0 0,0 0-1 0 0,-1-1 1 0 0,0 1 0 0 0,-1 0 0 0 0,1-13 0 0 0,9-48 3669 0 0,-11 68-3865 0 0,-1 0 0 0 0,1 1 0 0 0,-1-1 0 0 0,0 0 0 0 0,0 1 1 0 0,0-1-1 0 0,0 1 0 0 0,0-1 0 0 0,0 1 0 0 0,-2-3 0 0 0,-11 38 1018 0 0,6-10-954 0 0,1 2 0 0 0,1-1-1 0 0,2 1 1 0 0,-3 45 0 0 0,7-52-701 0 0,0 1-1 0 0,2-1 1 0 0,0 0-1 0 0,7 24 1 0 0,-6-31-367 0 0,3 23-2424 0 0,-5-32 2707 0 0,-1 0 0 0 0,1 0-1 0 0,0 1 1 0 0,0-1 0 0 0,0 0 0 0 0,0 0-1 0 0,0 0 1 0 0,1 0 0 0 0,-1 0 0 0 0,5 5-1 0 0,2 9-8097 0 0</inkml:trace>
  <inkml:trace contextRef="#ctx0" brushRef="#br0" timeOffset="1483.39">1468 268 5626 0 0,'0'0'2544'0'0,"12"-12"-1102"0"0,-12 0-1256 0 0,12 12 0 0 0,11-12-256 0 0,-11 12-78 0 0,11-11 22 0 0,1 11-284 0 0,-12 0-352 0 0,11-12-562 0 0,1 12-300 0 0,-12 0 418 0 0,11 0-742 0 0,-11 0-412 0 0</inkml:trace>
  <inkml:trace contextRef="#ctx0" brushRef="#br0" timeOffset="2028.54">1797 149 4228 0 0,'-1'0'74'0'0,"1"0"0"0"0,-1 1 0 0 0,1-1 1 0 0,0 0-1 0 0,-1 0 0 0 0,1 0 0 0 0,-1 0 0 0 0,1 0 0 0 0,0 0 0 0 0,-1 0 0 0 0,1 0 1 0 0,0 0-1 0 0,-1-1 0 0 0,1 1 0 0 0,-1 0 0 0 0,1 0 0 0 0,0 0 0 0 0,-1 0 0 0 0,1 0 0 0 0,0-1 1 0 0,-1 1-1 0 0,1 0 0 0 0,0 0 0 0 0,-1-1 0 0 0,1 1 0 0 0,0 0 0 0 0,0 0 0 0 0,-1-1 1 0 0,1 1-1 0 0,0 0 0 0 0,0-1 0 0 0,0 1 0 0 0,-1 0 0 0 0,1-1 0 0 0,0 1 0 0 0,0-1 1 0 0,0 1-1 0 0,0-6 6752 0 0,-12 20-3748 0 0,12-11-2824 0 0,-1 0 0 0 0,1 0 0 0 0,-1 0 0 0 0,1 0 0 0 0,-1 0 0 0 0,0-1 0 0 0,0 1-1 0 0,0 0 1 0 0,0-1 0 0 0,-2 4 0 0 0,1-3-149 0 0,0 1 0 0 0,0-1 0 0 0,1 1 0 0 0,-1 0 0 0 0,1-1 0 0 0,0 1 0 0 0,0 0 0 0 0,0 0 0 0 0,1 0 0 0 0,-1 5 0 0 0,1-3-115 0 0,0-1 0 0 0,0 0 1 0 0,0 0-1 0 0,1 0 0 0 0,0 1 0 0 0,0-1 0 0 0,0 0 0 0 0,0 0 0 0 0,4 7 0 0 0,-5-11-55 0 0,1 0-1 0 0,-1-1 0 0 0,1 1 1 0 0,0 0-1 0 0,-1 0 0 0 0,1-1 1 0 0,0 1-1 0 0,0-1 0 0 0,-1 1 1 0 0,1 0-1 0 0,0-1 0 0 0,0 1 1 0 0,0-1-1 0 0,0 0 0 0 0,0 1 1 0 0,0-1-1 0 0,0 0 0 0 0,-1 0 1 0 0,1 1-1 0 0,2-1 0 0 0,-1 0-118 0 0,1 0 0 0 0,0-1 0 0 0,-1 1 0 0 0,1-1 1 0 0,0 1-1 0 0,-1-1 0 0 0,1 0 0 0 0,-1 0 0 0 0,1 0 0 0 0,2-2 0 0 0,9-3-590 0 0,-11 6 696 0 0,-1-1 0 0 0,1 0 1 0 0,-1 0-1 0 0,1 0 0 0 0,-1-1 0 0 0,0 1 0 0 0,1 0 1 0 0,-1-1-1 0 0,0 0 0 0 0,0 1 0 0 0,0-1 0 0 0,3-4 0 0 0,30-39 25 0 0,-33 43 113 0 0,-1 1-1 0 0,0-1 0 0 0,0 1 1 0 0,0-1-1 0 0,0 1 0 0 0,0-1 0 0 0,0 0 1 0 0,0 1-1 0 0,-1-1 0 0 0,1 0 1 0 0,-1 0-1 0 0,1-2 0 0 0,0 2 24 0 0,-1 1 1 0 0,0-1-1 0 0,1 0 0 0 0,0 0 0 0 0,-1 0 1 0 0,1 1-1 0 0,0-1 0 0 0,0 0 0 0 0,0 1 1 0 0,0-1-1 0 0,0 1 0 0 0,2-2 1 0 0,19-31 2447 0 0,-17 24-1332 0 0,-5 10-1182 0 0,0 0 0 0 0,0 0 0 0 0,0-1 0 0 0,0 1 0 0 0,0 0 0 0 0,0 0 0 0 0,0 0 0 0 0,0 0 1 0 0,0-1-1 0 0,0 1 0 0 0,0 0 0 0 0,0 0 0 0 0,0 0 0 0 0,1 0 0 0 0,-1-1 0 0 0,0 1 0 0 0,0 0 0 0 0,0 0 0 0 0,0 0 0 0 0,0 0 0 0 0,0 0 0 0 0,1 0 0 0 0,-1-1 0 0 0,0 1 0 0 0,0 0 0 0 0,0 0 0 0 0,0 0 0 0 0,1 0 0 0 0,-1 0 0 0 0,0 0 0 0 0,0 0 0 0 0,0 0 0 0 0,1 0 0 0 0,-1 0 0 0 0,0 0 0 0 0,0 0 0 0 0,0 0 0 0 0,0 0 0 0 0,1 0 0 0 0,-1 0 0 0 0,0 0 0 0 0,0 0 0 0 0,0 0 0 0 0,1 0 0 0 0,-1 0 0 0 0,0 0 0 0 0,0 1 0 0 0,-1-1 22 0 0,0 1 0 0 0,1 0 0 0 0,-1 0-1 0 0,0 0 1 0 0,0 0 0 0 0,0 0 0 0 0,1 0 0 0 0,-1 0-1 0 0,0 0 1 0 0,1 0 0 0 0,-1 0 0 0 0,1 0 0 0 0,-1 0-1 0 0,1 1 1 0 0,0-1 0 0 0,0 0 0 0 0,-1 0-1 0 0,1 0 1 0 0,0 1 0 0 0,0-1 0 0 0,0 0 0 0 0,0 0-1 0 0,0 1 1 0 0,1 0 0 0 0,-1 48 461 0 0,1-36-453 0 0,-1-13-105 0 0,1 1 1 0 0,-1-1-1 0 0,1 1 1 0 0,-1-1-1 0 0,1 1 1 0 0,0-1-1 0 0,0 1 0 0 0,0-1 1 0 0,0 0-1 0 0,0 0 1 0 0,0 1-1 0 0,0-1 0 0 0,0 0 1 0 0,0 0-1 0 0,1 0 1 0 0,-1 0-1 0 0,0 0 1 0 0,1 0-1 0 0,1 0 0 0 0,0 0 23 0 0,0-1 1 0 0,0 0-1 0 0,0 0 0 0 0,0-1 0 0 0,0 1 0 0 0,0 0 0 0 0,0-1 0 0 0,0 0 1 0 0,0 1-1 0 0,0-1 0 0 0,0-1 0 0 0,-1 1 0 0 0,1 0 0 0 0,0-1 1 0 0,-1 1-1 0 0,1-1 0 0 0,-1 0 0 0 0,1 1 0 0 0,-1-1 0 0 0,0-1 0 0 0,0 1 1 0 0,0 0-1 0 0,0 0 0 0 0,0-1 0 0 0,-1 1 0 0 0,1-1 0 0 0,-1 1 0 0 0,1-1 1 0 0,1-5-1 0 0,-1 4 101 0 0,1-2 62 0 0,0 1-1 0 0,-1 0 1 0 0,0-1 0 0 0,0 1 0 0 0,0-1-1 0 0,-1 0 1 0 0,1 0 0 0 0,-1 0-1 0 0,0-11 1 0 0,-1 15-74 0 0,0 0 0 0 0,0 0 0 0 0,0 0 1 0 0,0 0-1 0 0,1 0 0 0 0,-1 1 0 0 0,1-1 0 0 0,-1 0 0 0 0,1 0 0 0 0,-1 0 0 0 0,1 1 1 0 0,0-1-1 0 0,0 0 0 0 0,0 1 0 0 0,2-4 0 0 0,0-13 1080 0 0,-3 13-816 0 0,-1 15-352 0 0,2-6-11 0 0,-1-1 0 0 0,1 1-1 0 0,1 0 1 0 0,-1 0 0 0 0,0-1 0 0 0,1 1 0 0 0,0-1 0 0 0,0 1 0 0 0,0-1 0 0 0,0 0 0 0 0,4 5 0 0 0,9 15-415 0 0,-9-14 430 0 0,0-1-1 0 0,1 0 1 0 0,0 0-1 0 0,0 0 1 0 0,16 11 0 0 0,2 3 122 0 0,20 12 3270 0 0,-43-32-1993 0 0,-2-2-1237 0 0,1 0 1 0 0,-1 0 0 0 0,1 0 0 0 0,-1 1 0 0 0,1-1 0 0 0,-1 0 0 0 0,1 0 0 0 0,-1 1-1 0 0,1-1 1 0 0,-1 0 0 0 0,0 1 0 0 0,1-1 0 0 0,-1 1 0 0 0,1-1 0 0 0,-1 0-1 0 0,0 1 1 0 0,1-1 0 0 0,-1 1 0 0 0,0-1 0 0 0,0 1 0 0 0,1-1 0 0 0,-1 1 0 0 0,0-1-1 0 0,0 2 1 0 0,-31 9 319 0 0,24-8-1518 0 0,1 0 0 0 0,-1 1 0 0 0,1-1 0 0 0,-11 9 0 0 0,13-9-258 0 0,-1 0 1 0 0,0 1 0 0 0,0-2 0 0 0,0 1-1 0 0,0 0 1 0 0,-7 1 0 0 0,3-2-257 0 0,6-1 601 0 0,0 0-1 0 0,0-1 0 0 0,0 1 1 0 0,1 0-1 0 0,-1 0 0 0 0,0 1 1 0 0,1-1-1 0 0,-5 3 1 0 0,-14 8-6330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3:19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71 334 3410 0 0,'0'-4'1075'0'0,"-3"-11"-930"0"0,-6 11 11068 0 0,-1 29-7605 0 0,7 7-2304 0 0,2-7-717 0 0,-18 48 697 0 0,-2 121-499 0 0,16-61-4529 0 0,5-13-3128 0 0,0-42-1008 0 0,0-53 2979 0 0</inkml:trace>
  <inkml:trace contextRef="#ctx0" brushRef="#br0" timeOffset="189.37">236 674 8348 0 0,'0'0'8195'0'0,"0"0"-8121"0"0,0 0 0 0 0,0 0 0 0 0,-1 0-1 0 0,1 0 1 0 0,0 0 0 0 0,0-1 0 0 0,-1 1-1 0 0,1 0 1 0 0,0 0 0 0 0,-1 0 0 0 0,1 0 0 0 0,0 0-1 0 0,0 0 1 0 0,-1 0 0 0 0,1 0 0 0 0,0 0 0 0 0,-1 0-1 0 0,1 1 1 0 0,0-1 0 0 0,0 0 0 0 0,-1 0 0 0 0,1 0-1 0 0,0 0 1 0 0,0 0 0 0 0,-1 0 0 0 0,1 1-1 0 0,0-1 1 0 0,0 0 0 0 0,-1 0 0 0 0,1 0 0 0 0,0 0-1 0 0,0 1 1 0 0,0-1 0 0 0,0 0 0 0 0,-1 0 0 0 0,1 1-1 0 0,0-1 1 0 0,0 0 0 0 0,0 0 0 0 0,0 1 0 0 0,0-1-1 0 0,-2 4 147 0 0,1 1-1 0 0,1-1 0 0 0,-1 0 1 0 0,1 0-1 0 0,-1 1 0 0 0,1-1 1 0 0,0 0-1 0 0,2 8 0 0 0,-2-6-1 0 0,1 1-1 0 0,-1-1 0 0 0,0 1 0 0 0,-2 11 1 0 0,-1-4-308 0 0,0 0-1 0 0,1 0 1 0 0,1 0 0 0 0,1 0 0 0 0,1 24 0 0 0,17 74-8479 0 0,-17-106 7916 0 0,0 10-799 0 0,-1-1-524 0 0,3 1-2158 0 0,7 5-1228 0 0</inkml:trace>
  <inkml:trace contextRef="#ctx0" brushRef="#br0" timeOffset="439.81">224 594 5122 0 0,'-20'-20'1904'0'0,"16"16"11"0"0,4 4-1835 0 0,0 0 0 0 0,0 0 0 0 0,0-1-1 0 0,0 1 1 0 0,0 0 0 0 0,0 0 0 0 0,0-1-1 0 0,0 1 1 0 0,0 0 0 0 0,0 0 0 0 0,0-1 0 0 0,0 1-1 0 0,0 0 1 0 0,0 0 0 0 0,0-1 0 0 0,0 1-1 0 0,0 0 1 0 0,0 0 0 0 0,0-1 0 0 0,0 1-1 0 0,-1 0 1 0 0,1 0 0 0 0,0-1 0 0 0,0 1 0 0 0,0 0-1 0 0,0 0 1 0 0,-1 0 0 0 0,1 0 0 0 0,0-1-1 0 0,0 1 1 0 0,-1 0 0 0 0,1 0 0 0 0,0 0-1 0 0,0 0 1 0 0,0 0 0 0 0,-1 0 0 0 0,1 0-1 0 0,0-1 1 0 0,-1 1 0 0 0,1 0 0 0 0,-1 0 0 0 0,5-5 1229 0 0,1-4 286 0 0,4-2-293 0 0,-1 7-1056 0 0,1 0 1 0 0,0 1-1 0 0,0 0 1 0 0,0 0-1 0 0,1 1 1 0 0,-1 0 0 0 0,0 1-1 0 0,13 0 1 0 0,-18 0-214 0 0,-1 1 0 0 0,1 1 1 0 0,0-1-1 0 0,-1 0 0 0 0,1 1 1 0 0,-1 0-1 0 0,1 0 0 0 0,-1 0 1 0 0,1 0-1 0 0,-1 0 0 0 0,1 1 1 0 0,-1 0-1 0 0,0-1 0 0 0,0 1 1 0 0,0 0-1 0 0,0 1 0 0 0,0-1 1 0 0,-1 0-1 0 0,1 1 0 0 0,0 0 1 0 0,-1 0-1 0 0,0-1 0 0 0,0 1 1 0 0,3 6-1 0 0,-4-7-21 0 0,0 0 1 0 0,-1 1-1 0 0,1-1 1 0 0,-1 0-1 0 0,1 1 0 0 0,-1-1 1 0 0,0 1-1 0 0,0-1 1 0 0,0 1-1 0 0,0-1 1 0 0,-1 1-1 0 0,1-1 0 0 0,-1 0 1 0 0,1 1-1 0 0,-1-1 1 0 0,-1 3-1 0 0,-21 40-138 0 0,14-27-195 0 0,-59 93-7346 0 0,65-107 7250 0 0,-11 9-2046 0 0,13-13 2332 0 0,1 0 1 0 0,-1 0 0 0 0,1 0 0 0 0,-1 1 0 0 0,1-1 0 0 0,-1 0 0 0 0,1 0 0 0 0,0 1-1 0 0,-1-1 1 0 0,1 1 0 0 0,-1-1 0 0 0,1 0 0 0 0,0 1 0 0 0,-1-1 0 0 0,1 1 0 0 0,0-1-1 0 0,-1 1 1 0 0,1-1 0 0 0,0 0 0 0 0,0 1 0 0 0,0-1 0 0 0,-1 1 0 0 0,1 0 0 0 0,0-1-1 0 0,0 1 1 0 0,0 0 0 0 0,0 1-2218 0 0</inkml:trace>
  <inkml:trace contextRef="#ctx0" brushRef="#br0" timeOffset="1113.73">471 512 5564 0 0,'-15'2'6966'0'0,"2"5"-3488"0"0,12-6-3341 0 0,-1 1 1 0 0,1-1-1 0 0,-1 1 0 0 0,1-1 0 0 0,-1 1 0 0 0,1 0 0 0 0,0-1 0 0 0,0 1 0 0 0,-1 0 0 0 0,1 0 0 0 0,1 0 1 0 0,-1 0-1 0 0,0 0 0 0 0,0 0 0 0 0,1 0 0 0 0,-1 0 0 0 0,1 0 0 0 0,-1 4 0 0 0,-10 39 691 0 0,11-36-802 0 0,0 0 1 0 0,0 0-1 0 0,2 0 1 0 0,-1 0-1 0 0,5 16 1 0 0,0-5-663 0 0,-6-19 540 0 0,0 0 0 0 0,0 0 0 0 0,0 1 0 0 0,0-1 0 0 0,0 0 0 0 0,0 0 0 0 0,1 0 0 0 0,-1 0 0 0 0,0 1 0 0 0,1-1 0 0 0,-1 0 1 0 0,1 0-1 0 0,-1 0 0 0 0,1 0 0 0 0,0 0 0 0 0,-1 0 0 0 0,1 0 0 0 0,0 0 0 0 0,0 0 0 0 0,-1-1 0 0 0,1 1 0 0 0,0 0 0 0 0,0 0 0 0 0,0-1 0 0 0,0 1 0 0 0,0-1 0 0 0,0 1 0 0 0,0-1 0 0 0,1 1 0 0 0,-1-1 0 0 0,0 1 0 0 0,0-1 0 0 0,0 0 0 0 0,0 0 0 0 0,1 0 0 0 0,-1 0 0 0 0,0 0 0 0 0,2 0 0 0 0,-1-1 20 0 0,-1 1 1 0 0,1-1-1 0 0,0-1 0 0 0,0 1 0 0 0,-1 0 1 0 0,1 0-1 0 0,-1-1 0 0 0,1 1 1 0 0,-1 0-1 0 0,0-1 0 0 0,1 0 0 0 0,0-1 1 0 0,2-2-26 0 0,20-30-505 0 0,-23 33 618 0 0,0 1-1 0 0,0 0 1 0 0,0 0 0 0 0,0 0 0 0 0,-1-1-1 0 0,1 1 1 0 0,0 0 0 0 0,-1-1-1 0 0,1 1 1 0 0,-1-1 0 0 0,1 1-1 0 0,-1-1 1 0 0,1 1 0 0 0,-1-1 0 0 0,0 1-1 0 0,0-1 1 0 0,0 1 0 0 0,0-1-1 0 0,0 1 1 0 0,-1-3 0 0 0,1 2 119 0 0,0 0 1 0 0,0 0 0 0 0,0-1-1 0 0,0 1 1 0 0,0 0 0 0 0,1 0 0 0 0,-1 0-1 0 0,0 0 1 0 0,1 0 0 0 0,0 0-1 0 0,0-2 1 0 0,0 3 15 0 0,0-1-1 0 0,0 1 0 0 0,0 0 1 0 0,0-1-1 0 0,-1 1 0 0 0,1 0 1 0 0,0-1-1 0 0,-1 1 1 0 0,0-1-1 0 0,1 1 0 0 0,-1-1 1 0 0,0 1-1 0 0,1-1 0 0 0,-1 1 1 0 0,0-1-1 0 0,0 1 1 0 0,0-1-1 0 0,-1 1 0 0 0,1-1 1 0 0,0 1-1 0 0,-1-1 1 0 0,1 1-1 0 0,0-1 0 0 0,-1 1 1 0 0,0-1-1 0 0,1 1 0 0 0,-1 0 1 0 0,0-1-1 0 0,-2-1 1 0 0,1 1 293 0 0,2 6-297 0 0,-1 0 1 0 0,1 0-1 0 0,-1 0 0 0 0,1 0 0 0 0,0 1 0 0 0,2 7 1 0 0,-2-2 85 0 0,1-2-404 0 0,-1-1 1 0 0,1 1-1 0 0,0 0 0 0 0,0-1 0 0 0,1 1 0 0 0,0-1 0 0 0,5 10 0 0 0,-7-15 9 0 0,1-1-1 0 0,-1 1 1 0 0,1 0-1 0 0,0-1 1 0 0,0 0-1 0 0,-1 1 1 0 0,1-1 0 0 0,0 0-1 0 0,1 1 1 0 0,-1-1-1 0 0,0 0 1 0 0,0 0-1 0 0,0 0 1 0 0,1 0-1 0 0,-1 0 1 0 0,0 0 0 0 0,1 0-1 0 0,-1 0 1 0 0,1-1-1 0 0,-1 1 1 0 0,1 0-1 0 0,-1-1 1 0 0,1 0-1 0 0,0 1 1 0 0,-1-1-1 0 0,1 0 1 0 0,0 0 0 0 0,-1 1-1 0 0,1-1 1 0 0,0-1-1 0 0,-1 1 1 0 0,1 0-1 0 0,0 0 1 0 0,-1-1-1 0 0,1 1 1 0 0,-1-1 0 0 0,1 1-1 0 0,-1-1 1 0 0,1 1-1 0 0,1-2 1 0 0,1 0-39 0 0,1-1 0 0 0,-1 0 1 0 0,0 1-1 0 0,0-1 0 0 0,0 0 1 0 0,-1-1-1 0 0,1 1 1 0 0,-1-1-1 0 0,0 0 0 0 0,0 0 1 0 0,0 0-1 0 0,0 0 0 0 0,-1 0 1 0 0,1 0-1 0 0,-1-1 0 0 0,2-7 1 0 0,0 0 194 0 0,-1-1 0 0 0,-1 0 0 0 0,0 0 1 0 0,-1 0-1 0 0,0-20 0 0 0,10-80 1319 0 0,-11-40 7209 0 0,0 162-8436 0 0,0 22 104 0 0,1 0 1 0 0,8 51-1 0 0,-8-72-155 0 0,0 1-1 0 0,-1 0 1 0 0,-1 14-1 0 0,0-15-56 0 0,1 1-1 0 0,0 0 1 0 0,1 0-1 0 0,2 16 1 0 0,0-15-129 0 0,0 0 1 0 0,-1 1 0 0 0,0 19 0 0 0,-2-30 96 0 0,2-4-34 0 0,19-32-56 0 0,-11 19 28 0 0,-9 13 116 0 0,0 0 0 0 0,0 1 0 0 0,0-1 1 0 0,0 0-1 0 0,0 1 0 0 0,0-1 0 0 0,0 1 0 0 0,1-1 1 0 0,-1 1-1 0 0,1 0 0 0 0,1-2 0 0 0,43-24-51 0 0,-44 26 48 0 0,0-1 0 0 0,1 1 0 0 0,-1 0 0 0 0,1 0 1 0 0,-1 0-1 0 0,1 0 0 0 0,-1 0 0 0 0,1 1 0 0 0,0-1 0 0 0,-1 1 1 0 0,1 0-1 0 0,5 0 0 0 0,5 2-21 0 0,-11-2 23 0 0,-1 0 1 0 0,0-1-1 0 0,1 1 0 0 0,-1 1 1 0 0,0-1-1 0 0,0 0 0 0 0,1 0 1 0 0,-1 0-1 0 0,0 1 0 0 0,0-1 1 0 0,1 1-1 0 0,-1-1 0 0 0,0 1 1 0 0,0-1-1 0 0,0 1 1 0 0,0 0-1 0 0,0-1 0 0 0,0 1 1 0 0,0 0-1 0 0,0 0 0 0 0,0 0 1 0 0,1 1-1 0 0,22 32 210 0 0,-24-33-197 0 0,0 1 1 0 0,1-1-1 0 0,-1 1 0 0 0,0 0 0 0 0,0-1 1 0 0,0 1-1 0 0,0-1 0 0 0,0 1 0 0 0,-1 0 1 0 0,1-1-1 0 0,0 1 0 0 0,-1-1 0 0 0,1 1 1 0 0,-1-1-1 0 0,0 1 0 0 0,1-1 0 0 0,-1 0 1 0 0,0 1-1 0 0,0-1 0 0 0,-1 2 0 0 0,0 1-86 0 0,0 0 1 0 0,-1 0-1 0 0,1-1 0 0 0,-1 1 0 0 0,0-1 0 0 0,0 0 0 0 0,0 1 1 0 0,0-1-1 0 0,0 0 0 0 0,-1-1 0 0 0,1 1 0 0 0,-1-1 0 0 0,0 1 1 0 0,0-1-1 0 0,0 0 0 0 0,-8 2 0 0 0,1-1-1042 0 0,0-1 0 0 0,0 0 1 0 0,0 0-1 0 0,-1-1 0 0 0,-13-1 0 0 0,23 0 788 0 0,0-1 0 0 0,1 1 0 0 0,-1-1 0 0 0,0 1 0 0 0,0-1 0 0 0,1 1 0 0 0,-1-1 0 0 0,1 0 0 0 0,-1 0 0 0 0,0 0 0 0 0,1 0 0 0 0,-1 0 0 0 0,1 0 0 0 0,0 0 0 0 0,-1-1 0 0 0,1 1 0 0 0,0 0 0 0 0,0-1 0 0 0,0 1 0 0 0,0-1 0 0 0,-1-2 0 0 0,0-7-3447 0 0</inkml:trace>
  <inkml:trace contextRef="#ctx0" brushRef="#br0" timeOffset="1301.51">908 217 5278 0 0,'-1'-14'1190'0'0,"2"12"946"0"0,10 6 8260 0 0,-11-2-10171 0 0,0 1 0 0 0,-1-1 0 0 0,1 1-1 0 0,0-1 1 0 0,0 1 0 0 0,1-1 0 0 0,-1 0 0 0 0,0 1-1 0 0,1-1 1 0 0,-1 1 0 0 0,1-1 0 0 0,0 0-1 0 0,0 1 1 0 0,0-1 0 0 0,2 2 0 0 0,-1 3 88 0 0,0 7-16 0 0,0 0 0 0 0,-1 0 0 0 0,0 0 0 0 0,-2 1 0 0 0,-1 14 0 0 0,1-14-219 0 0,0-1-1 0 0,1 0 0 0 0,0 0 1 0 0,3 15-1 0 0,1-10-1864 0 0,-2 1-1 0 0,2 37 0 0 0,8-10-5048 0 0,-12-46 6432 0 0,0 1 0 0 0,0-1-1 0 0,1 0 1 0 0,-1 0 0 0 0,1 0 0 0 0,-1 1-1 0 0,1-1 1 0 0,-1 0 0 0 0,1 0 0 0 0,0 0 0 0 0,-1 0-1 0 0,1 0 1 0 0,0 0 0 0 0,0 0 0 0 0,0 0-1 0 0,1 0 1 0 0,0 2-1284 0 0,8-1-2620 0 0</inkml:trace>
  <inkml:trace contextRef="#ctx0" brushRef="#br0" timeOffset="1524.6">1083 393 5358 0 0,'0'-7'6062'0'0,"-4"12"-1305"0"0,-2-3-5137 0 0,4 35 3698 0 0,2 18-3287 0 0,0-18-3356 0 0,5-19 419 0 0,-5-18 2788 0 0,0 0-1 0 0,0 1 1 0 0,1-1 0 0 0,-1 1-1 0 0,0-1 1 0 0,0 1 0 0 0,0-1-1 0 0,1 0 1 0 0,-1 1 0 0 0,0-1-1 0 0,0 1 1 0 0,0-1-1 0 0,0 1 1 0 0,0-1 0 0 0,0 1-1 0 0,0-1 1 0 0,0 1 0 0 0,0-1-1 0 0,0 1 1 0 0,0-1-1 0 0,-1 1 1 0 0,1-1 0 0 0,0 1-1 0 0,0-1 1 0 0,0 1 0 0 0,-1-1-1 0 0,1 1 1 0 0,0-1-1 0 0,0 0 1 0 0,-1 1 0 0 0,1-1-1 0 0,0 0 1 0 0,-1 1 0 0 0,0 0-1 0 0,-1 3-3836 0 0,2 5-848 0 0</inkml:trace>
  <inkml:trace contextRef="#ctx0" brushRef="#br0" timeOffset="1690.96">1178 146 6208 0 0,'-12'12'3548'0'0,"0"0"-3666"0"0,12-1-36 0 0,0 1-380 0 0,0 12-806 0 0,12-13-528 0 0,-12 1 620 0 0,0 12-784 0 0,0-13-422 0 0</inkml:trace>
  <inkml:trace contextRef="#ctx0" brushRef="#br0" timeOffset="1879.82">1342 370 4120 0 0,'7'0'5910'0'0,"-12"-4"-1203"0"0,3-1-4369 0 0,0 4 82 0 0,1 1 0 0 0,0-1 0 0 0,-1 1 0 0 0,1 0-1 0 0,-1 0 1 0 0,1 0 0 0 0,0 0 0 0 0,-1 0 0 0 0,1 0-1 0 0,-1 0 1 0 0,1 0 0 0 0,-1 0 0 0 0,1 0 0 0 0,-3 2-1 0 0,-1 1-121 0 0,1 0-1 0 0,-1 0 1 0 0,1 1-1 0 0,-1 0 0 0 0,1 0 1 0 0,0 0-1 0 0,1 1 1 0 0,-1-1-1 0 0,1 1 1 0 0,-4 5-1 0 0,6-8-240 0 0,-1 1 0 0 0,0 0 0 0 0,1 0 0 0 0,0-1-1 0 0,0 1 1 0 0,0 0 0 0 0,0 0 0 0 0,0 0 0 0 0,0 0 0 0 0,1 1 0 0 0,-1-1 0 0 0,1 0 0 0 0,0 0 0 0 0,0 0-1 0 0,0 0 1 0 0,0 0 0 0 0,1 0 0 0 0,-1 1 0 0 0,1-1 0 0 0,1 3 0 0 0,0-4-95 0 0,-1 0 0 0 0,1 0 1 0 0,0 0-1 0 0,0-1 0 0 0,0 1 1 0 0,0-1-1 0 0,0 1 0 0 0,0-1 0 0 0,0 0 1 0 0,0 0-1 0 0,1 1 0 0 0,-1-2 1 0 0,0 1-1 0 0,1 0 0 0 0,-1 0 0 0 0,0-1 1 0 0,4 1-1 0 0,-1 0-79 0 0,0-1 0 0 0,-1 1 0 0 0,1-1 0 0 0,0 0 0 0 0,0 0-1 0 0,0 0 1 0 0,-1-1 0 0 0,7-1 0 0 0,-5-1-469 0 0,0 1 0 0 0,-1-1 0 0 0,1 0 1 0 0,-1-1-1 0 0,5-4 0 0 0,23-12-2914 0 0,-31 19 3110 0 0,1 0 1 0 0,-1 0 0 0 0,0 0-1 0 0,0 0 1 0 0,0 0 0 0 0,0 0-1 0 0,0-1 1 0 0,0 1-1 0 0,0-1 1 0 0,0 0 0 0 0,-1 1-1 0 0,1-1 1 0 0,-1 0 0 0 0,1 0-1 0 0,-1 0 1 0 0,2-3-1 0 0,13-16-4981 0 0,-4 9 285 0 0</inkml:trace>
  <inkml:trace contextRef="#ctx0" brushRef="#br0" timeOffset="2049.63">1659 6 10206 0 0,'2'-6'18216'0'0,"2"16"-14240"0"0,1 14-5777 0 0,-4-17 3615 0 0,-2 53-1636 0 0,-8 66 0 0 0,4-68-434 0 0,5-43-274 0 0,-1 0 0 0 0,-7 29-1 0 0,0-5-3708 0 0,-3 42-1 0 0,8-50-1066 0 0,-1 1-1 0 0,-17 55 1 0 0,10-51-1198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3:12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71 365 2472 0 0,'0'-1'299'0'0,"0"-1"0"0"0,0 0 0 0 0,0 0 0 0 0,1 0 0 0 0,-1 1 0 0 0,0-1 0 0 0,1 0 0 0 0,0 0 0 0 0,-1 1 0 0 0,3-4 0 0 0,-2 3 102 0 0,-1 1 0 0 0,1-1-1 0 0,0 0 1 0 0,0 0-1 0 0,-1 0 1 0 0,1 0-1 0 0,-1 0 1 0 0,0 0 0 0 0,0 0-1 0 0,1-4 1 0 0,-2-7 1628 0 0,0 9-1426 0 0,1 0-1 0 0,0 0 1 0 0,-1 0-1 0 0,2 0 1 0 0,-1 0 0 0 0,0 0-1 0 0,1 0 1 0 0,-1 0 0 0 0,3-3-1 0 0,5-5 2383 0 0,-7 0 1772 0 0,-1 30-4315 0 0,-1 0-1 0 0,-1 0 1 0 0,-1 0 0 0 0,-1 0 0 0 0,-9 29-1 0 0,9-37-354 0 0,1 1 0 0 0,0-1 0 0 0,-1 13 0 0 0,-6 19 25 0 0,-13 64-850 0 0,17-87-249 0 0,1 1-1 0 0,1-1 1 0 0,1 1 0 0 0,-1 27 0 0 0,2 38-8522 0 0,2-60 4981 0 0,2-13 301 0 0,8 0-896 0 0</inkml:trace>
  <inkml:trace contextRef="#ctx0" brushRef="#br0" timeOffset="255.86">293 435 2924 0 0,'5'-12'525'0'0,"-4"9"-330"0"0,1 0 0 0 0,-1 0 0 0 0,0-1 0 0 0,-1 1 0 0 0,1 0 0 0 0,-1 0 0 0 0,1 0 0 0 0,-1 0 0 0 0,0-4 0 0 0,5-8 2133 0 0,-4 14-2129 0 0,0 0 1 0 0,0 0 0 0 0,-1 0-1 0 0,1-1 1 0 0,-1 1 0 0 0,1 0-1 0 0,-1 0 1 0 0,1-1 0 0 0,-1 1-1 0 0,0 0 1 0 0,1-1 0 0 0,-1 1-1 0 0,0-1 1 0 0,0 1 0 0 0,0-2-1 0 0,0-1 288 0 0,0 4-400 0 0,-1-1-1 0 0,1 1 0 0 0,0-1 1 0 0,0 0-1 0 0,0 1 0 0 0,0-1 1 0 0,0 1-1 0 0,0-1 1 0 0,0 1-1 0 0,0-1 0 0 0,0 1 1 0 0,0-1-1 0 0,0 0 0 0 0,0 1 1 0 0,0-1-1 0 0,0 1 0 0 0,0-1 1 0 0,1 1-1 0 0,-1-1 1 0 0,0 1-1 0 0,0-1 0 0 0,1 1 1 0 0,-1-1-1 0 0,0 1 0 0 0,1-1 1 0 0,-1 1-1 0 0,0 0 0 0 0,1-1 1 0 0,-1 1-1 0 0,1 0 1 0 0,-1-1-1 0 0,1 1 0 0 0,-1 0 1 0 0,1-1-1 0 0,-1 1 0 0 0,1 0 1 0 0,-1 0-1 0 0,1-1 0 0 0,-1 1 1 0 0,2 0-1 0 0,0-7 4016 0 0,-4 14-3144 0 0,-8 17-589 0 0,1 0 0 0 0,-10 48 0 0 0,13-51-371 0 0,-5 50-2054 0 0,9-62 1004 0 0,1 1-1 0 0,1 0 1 0 0,-1 0 0 0 0,2 10-1 0 0,0 3-1853 0 0,-1-22 2733 0 0,0 0-1 0 0,0 0 1 0 0,0-1 0 0 0,0 1-1 0 0,0 0 1 0 0,0 0-1 0 0,0 0 1 0 0,1 0 0 0 0,-1-1-1 0 0,0 1 1 0 0,1 0 0 0 0,-1 0-1 0 0,0-1 1 0 0,1 1-1 0 0,-1 0 1 0 0,1 0 0 0 0,-1-1-1 0 0,1 1 1 0 0,-1-1 0 0 0,1 1-1 0 0,0 0 1 0 0,-1-1-1 0 0,1 1 1 0 0,0-1 0 0 0,-1 1-1 0 0,1-1 1 0 0,0 0 0 0 0,1 1-1 0 0,6 5-2753 0 0,-6 3 2 0 0</inkml:trace>
  <inkml:trace contextRef="#ctx0" brushRef="#br0" timeOffset="523.27">624 447 6042 0 0,'-1'0'134'0'0,"1"0"-1"0"0,0 0 1 0 0,-1 0-1 0 0,1 0 1 0 0,0 0 0 0 0,-1 1-1 0 0,1-1 1 0 0,-1 0-1 0 0,1 0 1 0 0,0 0 0 0 0,-1 0-1 0 0,1 0 1 0 0,0 0-1 0 0,-1 0 1 0 0,1-1-1 0 0,0 1 1 0 0,-1 0 0 0 0,1 0-1 0 0,0 0 1 0 0,-1 0-1 0 0,1 0 1 0 0,0 0-1 0 0,-1-1 1 0 0,1 1 0 0 0,0 0-1 0 0,-1 0 1 0 0,1-1-1 0 0,0 1 1 0 0,0 0 0 0 0,-1 0-1 0 0,1-1 1 0 0,0 1-1 0 0,0 0 1 0 0,0 0-1 0 0,0-1 1 0 0,-1 1 0 0 0,1 0-1 0 0,0-1 1 0 0,0 1-1 0 0,0 0 1 0 0,0-1-1 0 0,0 1 1 0 0,0 0 0 0 0,0-1-1 0 0,0 1 1 0 0,0-1-1 0 0,0 1 1 0 0,0 0 0 0 0,0-1-1 0 0,0 0 1 0 0,0 1-176 0 0,0-2 1983 0 0,-14-10 4045 0 0,9 12-5801 0 0,1 0-1 0 0,-1 1 1 0 0,1-1 0 0 0,0 1-1 0 0,-1 0 1 0 0,1 0-1 0 0,0 1 1 0 0,-1-1 0 0 0,1 1-1 0 0,0 0 1 0 0,0 0-1 0 0,0 0 1 0 0,0 0-1 0 0,1 1 1 0 0,-1 0 0 0 0,1 0-1 0 0,-1 0 1 0 0,-2 3-1 0 0,-6 4-34 0 0,-2 4 124 0 0,7 4-175 0 0,6-16-351 0 0,1-1-1 0 0,-1 1 0 0 0,1-1 1 0 0,0 1-1 0 0,-1 0 0 0 0,1-1 0 0 0,0 1 1 0 0,0-1-1 0 0,0 1 0 0 0,0-1 1 0 0,0 1-1 0 0,1 0 0 0 0,-1-1 1 0 0,0 1-1 0 0,1-1 0 0 0,-1 1 0 0 0,1-1 1 0 0,0 1-1 0 0,-1-1 0 0 0,1 0 1 0 0,0 1-1 0 0,0-1 0 0 0,0 0 1 0 0,1 2-1 0 0,22 9-4721 0 0,-23-12 4776 0 0,0 1 0 0 0,0-1 0 0 0,1 1 0 0 0,-1-1 0 0 0,0 0 0 0 0,0 1-1 0 0,1-1 1 0 0,-1 0 0 0 0,0 0 0 0 0,0 0 0 0 0,1 0 0 0 0,-1 0-1 0 0,0 0 1 0 0,1 0 0 0 0,-1 0 0 0 0,0-1 0 0 0,0 1 0 0 0,1 0 0 0 0,-1-1-1 0 0,0 1 1 0 0,0-1 0 0 0,0 1 0 0 0,1-1 0 0 0,-1 0 0 0 0,0 0 0 0 0,1 0-1 0 0,13-5-1526 0 0,10-6-2947 0 0,-15 12 2944 0 0</inkml:trace>
  <inkml:trace contextRef="#ctx0" brushRef="#br0" timeOffset="1270.12">658 470 3050 0 0,'-1'0'49'0'0,"1"0"0"0"0,0 1 0 0 0,-1-1 0 0 0,1 0 0 0 0,0 0 0 0 0,-1 0 0 0 0,1 0 0 0 0,-1 0 0 0 0,1 0 1 0 0,0 0-1 0 0,-1 0 0 0 0,1-1 0 0 0,-1 1 0 0 0,1 0 0 0 0,0 0 0 0 0,-1 0 0 0 0,1 0 0 0 0,0 0 0 0 0,-1-1 0 0 0,1 1 0 0 0,0 0 0 0 0,-1 0 0 0 0,1 0 0 0 0,0-1 0 0 0,0 1 0 0 0,-1 0 0 0 0,1-1 0 0 0,0 1 0 0 0,0 0 0 0 0,-1 0 0 0 0,1-1 1 0 0,0 1-1 0 0,0 0 0 0 0,0-1 0 0 0,0 1 0 0 0,-1-1 0 0 0,1 1 0 0 0,0 0 0 0 0,0-1 0 0 0,0 1 0 0 0,0 0 0 0 0,0-1 0 0 0,0 1 0 0 0,0-1 0 0 0,0 0 0 0 0,-6-1 1495 0 0,0 1 1946 0 0,6 0-3431 0 0,0 1-1 0 0,0-1 0 0 0,0 1 1 0 0,0-1-1 0 0,0 1 0 0 0,0 0 0 0 0,0-1 1 0 0,0 1-1 0 0,-1-1 0 0 0,1 1 1 0 0,0 0-1 0 0,0-1 0 0 0,-1 1 1 0 0,1-1-1 0 0,0 1 0 0 0,0 0 1 0 0,-1-1-1 0 0,1 1 0 0 0,0 0 1 0 0,-1 0-1 0 0,1-1 0 0 0,0 1 0 0 0,-1 0 1 0 0,1 0-1 0 0,0-1 0 0 0,-1 1 1 0 0,1 0-1 0 0,-1 0 0 0 0,1 0 1 0 0,0 0-1 0 0,-1 0 0 0 0,1-1 1 0 0,-1 1-1 0 0,-21 3 2807 0 0,19-3-2682 0 0,0 1-1 0 0,0 0 0 0 0,0 0 0 0 0,0 0 0 0 0,1 1 0 0 0,-1-1 1 0 0,0 1-1 0 0,1-1 0 0 0,-1 1 0 0 0,1 0 0 0 0,0 0 0 0 0,-3 3 1 0 0,4-3-134 0 0,0 0 0 0 0,0 0 1 0 0,-1 0-1 0 0,1-1 0 0 0,0 1 1 0 0,0 0-1 0 0,-1-1 1 0 0,1 1-1 0 0,-1-1 0 0 0,0 0 1 0 0,1 1-1 0 0,-4 1 0 0 0,-12 9 235 0 0,16-10-266 0 0,0-1-1 0 0,1 0 1 0 0,-1 1-1 0 0,0-1 0 0 0,0 1 1 0 0,0-1-1 0 0,1 1 1 0 0,-1-1-1 0 0,1 1 1 0 0,-1 0-1 0 0,1 2 0 0 0,-5 9-15 0 0,4-12-10 0 0,0 0 1 0 0,0 0-1 0 0,0 0 0 0 0,0 0 1 0 0,1 0-1 0 0,-1 0 0 0 0,0 0 1 0 0,1 0-1 0 0,-1 0 0 0 0,0 1 1 0 0,1-1-1 0 0,0 0 0 0 0,-1 1 1 0 0,1-1-1 0 0,0 0 0 0 0,0 0 1 0 0,-1 1-1 0 0,1-1 0 0 0,0 0 1 0 0,0 1-1 0 0,1-1 0 0 0,-1 0 1 0 0,0 1-1 0 0,0-1 1 0 0,1 0-1 0 0,-1 1 0 0 0,1 0 1 0 0,1 0-73 0 0,0-1 0 0 0,-1 1 0 0 0,1-1 1 0 0,0 0-1 0 0,0 1 0 0 0,0-1 1 0 0,0 0-1 0 0,1 0 0 0 0,-1-1 0 0 0,0 1 1 0 0,0 0-1 0 0,1-1 0 0 0,-1 1 0 0 0,0-1 1 0 0,1 0-1 0 0,-1 0 0 0 0,0 0 1 0 0,1 0-1 0 0,-1 0 0 0 0,0 0 0 0 0,1-1 1 0 0,-1 1-1 0 0,0-1 0 0 0,3 0 1 0 0,12-5-127 0 0,-14 5 176 0 0,0 0 0 0 0,-1 0 1 0 0,1 0-1 0 0,0 0 0 0 0,-1 0 0 0 0,1-1 1 0 0,-1 1-1 0 0,1-1 0 0 0,3-3 0 0 0,3-3-71 0 0,-6 4 183 0 0,1 1-1 0 0,-1 0 0 0 0,0-1 1 0 0,0 0-1 0 0,0 0 0 0 0,-1 1 1 0 0,0-2-1 0 0,3-4 1 0 0,-4 8-1 0 0,0-1 1 0 0,-1 0 0 0 0,1 1-1 0 0,0-1 1 0 0,-1 0 0 0 0,1 0-1 0 0,-1 1 1 0 0,0-1 0 0 0,0 0-1 0 0,1 0 1 0 0,-1 1 0 0 0,0-1-1 0 0,-1 0 1 0 0,1 0 0 0 0,0 0-1 0 0,0 1 1 0 0,-1-1 0 0 0,1 0-1 0 0,-1 0 1 0 0,0 1 0 0 0,1-1 0 0 0,-1 0-1 0 0,0 1 1 0 0,0-1 0 0 0,-2-2-1 0 0,1 2-59 0 0,1 0-1 0 0,-1 0 1 0 0,0 0-1 0 0,0 0 0 0 0,0 0 1 0 0,0 0-1 0 0,0 1 1 0 0,-1-1-1 0 0,1 1 0 0 0,-1 0 1 0 0,1-1-1 0 0,-1 1 1 0 0,1 0-1 0 0,-1 0 1 0 0,1 1-1 0 0,-1-1 0 0 0,0 0 1 0 0,0 1-1 0 0,1 0 1 0 0,-1 0-1 0 0,0 0 1 0 0,0 0-1 0 0,-2 0 0 0 0,2 0-252 0 0,0 0 0 0 0,0 0 0 0 0,0 0 0 0 0,0 1 0 0 0,0-1 0 0 0,0 1 1 0 0,1 0-1 0 0,-1 0 0 0 0,0 0 0 0 0,0 0 0 0 0,1 0 0 0 0,-1 0 0 0 0,1 1 0 0 0,-1-1 0 0 0,1 1 0 0 0,-1 0 0 0 0,1 0 0 0 0,0 0 0 0 0,0 0 0 0 0,-3 3 0 0 0,4-3-314 0 0,1 0 1 0 0,-1 0 0 0 0,0-1-1 0 0,0 1 1 0 0,1 0-1 0 0,-1 0 1 0 0,1 0 0 0 0,-1 0-1 0 0,1 0 1 0 0,0 3-1 0 0,0-5 388 0 0,0 1 0 0 0,1 0-1 0 0,-1-1 1 0 0,0 1 0 0 0,0 0 0 0 0,1-1-1 0 0,-1 1 1 0 0,1-1 0 0 0,-1 1-1 0 0,1 0 1 0 0,-1-1 0 0 0,1 1-1 0 0,-1-1 1 0 0,1 0 0 0 0,-1 1-1 0 0,1-1 1 0 0,-1 1 0 0 0,1-1 0 0 0,0 0-1 0 0,-1 1 1 0 0,1-1 0 0 0,0 0-1 0 0,-1 0 1 0 0,1 1 0 0 0,0-1-1 0 0,-1 0 1 0 0,1 0 0 0 0,0 0 0 0 0,-1 0-1 0 0,1 0 1 0 0,0 0 0 0 0,0 0-1 0 0,-1 0 1 0 0,2-1 0 0 0,10 1-2740 0 0</inkml:trace>
  <inkml:trace contextRef="#ctx0" brushRef="#br0" timeOffset="2085.04">787 424 6466 0 0,'1'0'128'0'0,"-1"1"-1"0"0,0-1 1 0 0,1 0-1 0 0,-1 0 1 0 0,0 0-1 0 0,1 0 1 0 0,-1 0-1 0 0,0 0 1 0 0,1 0-1 0 0,-1 0 1 0 0,0 0-1 0 0,1 0 1 0 0,-1 0-1 0 0,0 0 1 0 0,1 0-1 0 0,-1 0 1 0 0,0 0-1 0 0,1 0 1 0 0,-1 0-1 0 0,0-1 0 0 0,1 1 1 0 0,-1 0-1 0 0,0 0 1 0 0,1 0-1 0 0,-1-1 1 0 0,0 1-1 0 0,0 0 1 0 0,1 0-1 0 0,-1-1 1 0 0,0 1-1 0 0,0 0 1 0 0,1 0-1 0 0,-1-1 1 0 0,0 1-1 0 0,0 0 1 0 0,0-1-1 0 0,1 1 1 0 0,-1 0-1 0 0,0-1 1 0 0,0 1-1 0 0,0 0 1 0 0,0-1-1 0 0,0 1 1 0 0,0 0-1 0 0,0-1 1 0 0,0 1-1 0 0,0 0 1 0 0,0-1-1 0 0,0 1 1 0 0,0-1-1 0 0,0 0-160 0 0,0-1 1933 0 0,-2-7 1481 0 0,2 8-3190 0 0,-1 1 0 0 0,1-1 0 0 0,-1 1 1 0 0,1-1-1 0 0,-1 1 0 0 0,1-1 0 0 0,-1 1 0 0 0,1-1 1 0 0,-1 1-1 0 0,1 0 0 0 0,-1-1 0 0 0,1 1 0 0 0,-1 0 0 0 0,1-1 1 0 0,-1 1-1 0 0,0 0 0 0 0,1 0 0 0 0,-1 0 0 0 0,0 0 1 0 0,1-1-1 0 0,-1 1 0 0 0,0 0 0 0 0,-6 10 1658 0 0,-4 7-1895 0 0,-1 9-13 0 0,11-23-81 0 0,0 1 0 0 0,0-1 1 0 0,1 1-1 0 0,-1-1 0 0 0,1 1 1 0 0,0 0-1 0 0,0-1 0 0 0,0 1 1 0 0,0 0-1 0 0,1-1 0 0 0,0 1 1 0 0,-1-1-1 0 0,1 1 0 0 0,1-1 1 0 0,-1 1-1 0 0,0-1 0 0 0,4 5 1 0 0,7 16-1656 0 0,-7-14 983 0 0,-5-10 808 0 0,0 0-1 0 0,0 1 1 0 0,0-1 0 0 0,0 0-1 0 0,0 0 1 0 0,0 0 0 0 0,0 1-1 0 0,0-1 1 0 0,0 0 0 0 0,0 0-1 0 0,0 0 1 0 0,0 0-1 0 0,0 1 1 0 0,0-1 0 0 0,1 0-1 0 0,-1 0 1 0 0,0 0 0 0 0,0 0-1 0 0,0 0 1 0 0,0 1 0 0 0,0-1-1 0 0,1 0 1 0 0,-1 0 0 0 0,0 0-1 0 0,0 0 1 0 0,0 0-1 0 0,0 0 1 0 0,1 0 0 0 0,-1 0-1 0 0,0 0 1 0 0,0 0 0 0 0,0 0-1 0 0,0 0 1 0 0,1 0 0 0 0,-1 0-1 0 0,0 0 1 0 0,0 0 0 0 0,0 0-1 0 0,1 0 1 0 0,-1 0-1 0 0,0 0 1 0 0,0 0 0 0 0,0 0-1 0 0,0 0 1 0 0,1 0 0 0 0,-1 0-1 0 0,0 0 1 0 0,4 11-687 0 0,-3-11 654 0 0,18-1-83 0 0,-18 1 120 0 0,-1 0 0 0 0,1 0 0 0 0,-1 0-1 0 0,1 0 1 0 0,-1 0 0 0 0,1 0 0 0 0,0 0-1 0 0,-1-1 1 0 0,1 1 0 0 0,-1 0-1 0 0,1 0 1 0 0,-1-1 0 0 0,1 1 0 0 0,-1 0-1 0 0,1-1 1 0 0,-1 1 0 0 0,1 0 0 0 0,-1-1-1 0 0,0 1 1 0 0,1-1 0 0 0,-1 1 0 0 0,0-1-1 0 0,1 1 1 0 0,-1-1 0 0 0,0 1 0 0 0,1-1-1 0 0,-1 1 1 0 0,0-1 0 0 0,0 1-1 0 0,0-1 1 0 0,1 1-1 0 0,-1 0 0 0 0,0 0 1 0 0,0 0-1 0 0,0 0 0 0 0,0 0 0 0 0,0 1 0 0 0,1-1 0 0 0,-1 0 0 0 0,0 0 0 0 0,0 0 0 0 0,0 0 0 0 0,0 0 1 0 0,1 0-1 0 0,-1 0 0 0 0,0 0 0 0 0,0 0 0 0 0,0 0 0 0 0,1 0 0 0 0,-1 0 0 0 0,0 0 0 0 0,0 0 0 0 0,0 0 1 0 0,1 0-1 0 0,-1 0 0 0 0,0 0 0 0 0,0 0 0 0 0,0 0 0 0 0,1 0 0 0 0,-1 0 0 0 0,0 0 0 0 0,0 0 1 0 0,0 0-1 0 0,1 0 0 0 0,-1 0 0 0 0,0 0 0 0 0,0-1 0 0 0,0 1 0 0 0,0 0 0 0 0,0 0 0 0 0,1 0 0 0 0,-1 0 1 0 0,0 0-1 0 0,0-1 0 0 0,0 1 0 0 0,0 0 0 0 0,0 0 0 0 0,0 0 0 0 0,0 0 0 0 0,0-1 0 0 0,1 1 0 0 0,-1 0 1 0 0,0 0-1 0 0,0 0 0 0 0,0-1 0 0 0,0 1 0 0 0,0 0 0 0 0,5-7 24 0 0,-5 6-20 0 0,1 1 1 0 0,-1 0-1 0 0,0 0 1 0 0,0-1 0 0 0,1 1-1 0 0,-1 0 1 0 0,0-1-1 0 0,0 1 1 0 0,1 0-1 0 0,-1 0 1 0 0,0-1 0 0 0,1 1-1 0 0,-1 0 1 0 0,1 0-1 0 0,-1 0 1 0 0,0 0 0 0 0,1 0-1 0 0,-1-1 1 0 0,0 1-1 0 0,1 0 1 0 0,-1 0 0 0 0,1 0-1 0 0,-1 0 1 0 0,1 0-1 0 0,-1 0 1 0 0,0 0 0 0 0,1 0-1 0 0,-1 0 1 0 0,0 1-1 0 0,1-1 1 0 0,-1 0 0 0 0,1 0-1 0 0,-1 0 1 0 0,0 0-1 0 0,1 0 1 0 0,-1 1 0 0 0,0-1-1 0 0,1 0 1 0 0,-1 0-1 0 0,0 1 1 0 0,1-1-1 0 0,-1 0 1 0 0,0 1 0 0 0,0-1-1 0 0,1 0 1 0 0,-1 1-1 0 0,6 20 311 0 0,-1 0 34 0 0,-4-18-310 0 0,0-1 0 0 0,0 1 0 0 0,0 0 0 0 0,0-1 0 0 0,-1 1 0 0 0,1 0 1 0 0,-1-1-1 0 0,0 5 0 0 0,0 22 168 0 0,-1-1 1 0 0,-7 45 0 0 0,-4 31-39 0 0,9-91-147 0 0,3-10-27 0 0,-1 1-1 0 0,0 0 0 0 0,0-1 0 0 0,0 1 0 0 0,-1-1 1 0 0,1 1-1 0 0,-3 3 0 0 0,-10 20-58 0 0,13-24 53 0 0,0 1 0 0 0,-1-1 1 0 0,0 1-1 0 0,0-1 0 0 0,0 0 0 0 0,0 0 0 0 0,-1 0 0 0 0,-3 4 0 0 0,-20 15 77 0 0,25-22-55 0 0,-1 1-1 0 0,1 0 0 0 0,-1-1 1 0 0,1 0-1 0 0,0 1 1 0 0,-1-1-1 0 0,1 0 1 0 0,-1 1-1 0 0,1-1 1 0 0,-1 0-1 0 0,1 0 1 0 0,-1 0-1 0 0,1 0 1 0 0,-1 0-1 0 0,1-1 1 0 0,-1 1-1 0 0,1 0 1 0 0,0-1-1 0 0,-1 1 0 0 0,-2-2 1 0 0,-14-5 162 0 0,15 6-150 0 0,1 0 0 0 0,-1 0 1 0 0,0 0-1 0 0,0 0 1 0 0,1 0-1 0 0,-1-1 0 0 0,1 1 1 0 0,-1-1-1 0 0,1 0 1 0 0,-1 0-1 0 0,1 0 1 0 0,0 0-1 0 0,0 0 0 0 0,0 0 1 0 0,-2-3-1 0 0,1 0-32 0 0,0-1-1 0 0,0 1 1 0 0,0 0-1 0 0,1-1 1 0 0,0 1-1 0 0,0-1 1 0 0,0 0-1 0 0,1 0 1 0 0,-1 0-1 0 0,1 0 1 0 0,1 0-1 0 0,-1 0 1 0 0,1 0-1 0 0,0 0 1 0 0,1 0-1 0 0,-1 0 1 0 0,1 0-1 0 0,1 0 1 0 0,-1 0-1 0 0,1 0 1 0 0,0 1-1 0 0,3-7 1 0 0,11-24-665 0 0,-12 25 357 0 0,1 0-1 0 0,0 1 1 0 0,0-1-1 0 0,1 1 1 0 0,0 1-1 0 0,1-1 1 0 0,0 1-1 0 0,16-16 1 0 0,19-11-819 0 0,-24 20 673 0 0,1 0 1 0 0,0 1-1 0 0,34-19 0 0 0,-47 30 516 0 0,0 1-1 0 0,0-1 1 0 0,0-1-1 0 0,-1 1 1 0 0,0-1-1 0 0,0 0 0 0 0,0 0 1 0 0,0-1-1 0 0,-1 1 1 0 0,0-1-1 0 0,0 0 1 0 0,3-7-1 0 0,-1 3 804 0 0,-5 9-615 0 0,0-1 0 0 0,0 1 0 0 0,0-1 0 0 0,0 1-1 0 0,-1-1 1 0 0,1 1 0 0 0,-1-1 0 0 0,1 1 0 0 0,-1-1 0 0 0,1 1-1 0 0,-1-1 1 0 0,0 0 0 0 0,0-1 0 0 0,0 1 941 0 0,0-6-410 0 0,-2 9-702 0 0,1-1 0 0 0,-1 1 0 0 0,1-1 0 0 0,-1 1 0 0 0,0 0 0 0 0,1 0 1 0 0,-1-1-1 0 0,1 1 0 0 0,0 0 0 0 0,-1 0 0 0 0,1 1 0 0 0,0-1 0 0 0,-1 0 1 0 0,1 0-1 0 0,0 1 0 0 0,0-1 0 0 0,0 1 0 0 0,0-1 0 0 0,1 1 0 0 0,-1-1 1 0 0,0 1-1 0 0,0-1 0 0 0,1 1 0 0 0,-1 0 0 0 0,1-1 0 0 0,0 1 0 0 0,-1 0 1 0 0,1-1-1 0 0,0 5 0 0 0,-2 9-18 0 0,1 1 0 0 0,0 19-1 0 0,1-30-176 0 0,0-4 54 0 0,1 1 1 0 0,-1 0 0 0 0,1-1-1 0 0,0 0 1 0 0,-1 1 0 0 0,1-1 0 0 0,0 1-1 0 0,0-1 1 0 0,0 0 0 0 0,0 1-1 0 0,0-1 1 0 0,0 0 0 0 0,0 0-1 0 0,1 0 1 0 0,-1 0 0 0 0,0 0 0 0 0,1 0-1 0 0,-1 0 1 0 0,2 0 0 0 0,5 0-96 0 0,0-1 0 0 0,0-1 0 0 0,0 0 0 0 0,13-2 0 0 0,-19 2 164 0 0,0 0 0 0 0,0 0 1 0 0,0 0-1 0 0,0 0 1 0 0,1 0-1 0 0,-1-1 1 0 0,-1 1-1 0 0,1-1 1 0 0,0 1-1 0 0,0-1 1 0 0,0 0-1 0 0,-1 1 1 0 0,1-1-1 0 0,-1 0 1 0 0,0 0-1 0 0,1 0 0 0 0,1-4 1 0 0,7-9 179 0 0,-9 14-146 0 0,0-1 1 0 0,0 0-1 0 0,0 1 0 0 0,0-1 0 0 0,0 1 1 0 0,0-1-1 0 0,0 0 0 0 0,0 0 0 0 0,-1 0 1 0 0,1 1-1 0 0,-1-1 0 0 0,1 0 0 0 0,-1 0 1 0 0,0 0-1 0 0,0 0 0 0 0,0 0 0 0 0,0-2 1 0 0,1-8 186 0 0,-1-27 506 0 0,0 38-706 0 0,0-1-1 0 0,0 1 0 0 0,0 0 0 0 0,0-1 0 0 0,-1 1 0 0 0,1-1 1 0 0,0 1-1 0 0,-1 0 0 0 0,1-1 0 0 0,-1 1 0 0 0,0 0 0 0 0,1-1 1 0 0,-1 1-1 0 0,0 0 0 0 0,0 0 0 0 0,0 0 0 0 0,0-1 0 0 0,0 1 1 0 0,-2-1-1 0 0,-2-1-260 0 0,0 1 1 0 0,-1-1 0 0 0,1 2 0 0 0,-1-1-1 0 0,1 0 1 0 0,-1 1 0 0 0,0 0 0 0 0,0 0-1 0 0,1 1 1 0 0,-1 0 0 0 0,0 0-1 0 0,-6 1 1 0 0,8 0-449 0 0,0 0 1 0 0,0 0-1 0 0,0 0 0 0 0,0 0 0 0 0,0 1 1 0 0,1 0-1 0 0,-1 0 0 0 0,0 0 0 0 0,1 0 1 0 0,0 0-1 0 0,-1 1 0 0 0,-3 3 0 0 0,-1 1-962 0 0,6-2-2798 0 0,2 5 125 0 0</inkml:trace>
  <inkml:trace contextRef="#ctx0" brushRef="#br0" timeOffset="2607.78">1211 436 4544 0 0,'-1'-7'605'0'0,"1"5"-326"0"0,0 0 1 0 0,-1 0-1 0 0,1 0 1 0 0,0 0-1 0 0,0 0 0 0 0,1 0 1 0 0,-1 0-1 0 0,0 0 0 0 0,0 0 1 0 0,1 0-1 0 0,1-2 1 0 0,1 0 901 0 0,-2 4-866 0 0,-1-1 1 0 0,1 0-1 0 0,0 0 0 0 0,-1 1 1 0 0,1-1-1 0 0,-1 0 1 0 0,1 0-1 0 0,-1 0 0 0 0,1 0 1 0 0,-1 0-1 0 0,0 0 0 0 0,1 0 1 0 0,-1 0-1 0 0,0 0 1 0 0,0 0-1 0 0,0 0 0 0 0,0 0 1 0 0,0 0-1 0 0,0 0 0 0 0,0 0 1 0 0,0 0-1 0 0,0 0 0 0 0,-1-2 1 0 0,0-9 6345 0 0,-3 10-2698 0 0,-8 20-1642 0 0,8-10-2391 0 0,1 0-1 0 0,0 1 1 0 0,0-1-1 0 0,-2 16 1 0 0,5-10-303 0 0,-1-11 190 0 0,1 1-1 0 0,0-1 1 0 0,-1 0-1 0 0,2 1 0 0 0,-1-1 1 0 0,0 1-1 0 0,1-1 0 0 0,-1 0 1 0 0,1 1-1 0 0,0-1 0 0 0,0 0 1 0 0,0 0-1 0 0,1 0 0 0 0,2 6 1 0 0,-2-8-483 0 0,9 5-646 0 0,-10-5 1262 0 0,0-1 0 0 0,-1 1-1 0 0,1 0 1 0 0,-1-1-1 0 0,1 1 1 0 0,0-1 0 0 0,0 0-1 0 0,-1 1 1 0 0,1-1-1 0 0,0 0 1 0 0,0 1 0 0 0,-1-1-1 0 0,1 0 1 0 0,0 0 0 0 0,0 1-1 0 0,0-1 1 0 0,-1 0-1 0 0,1 0 1 0 0,0 0 0 0 0,0 0-1 0 0,0 0 1 0 0,-1 0-1 0 0,1-1 1 0 0,0 1 0 0 0,0 0-1 0 0,0 0 1 0 0,-1 0-1 0 0,1-1 1 0 0,1 0 0 0 0,2-1-102 0 0,1-1 0 0 0,-1 0 0 0 0,0 0 0 0 0,0 0 0 0 0,-1-1 0 0 0,1 0 0 0 0,-1 1 0 0 0,1-1 1 0 0,4-8-1 0 0,24-46 273 0 0,-25 42 76 0 0,27-65 2011 0 0,-30 67-1527 0 0,3 1 625 0 0,-2 9-957 0 0,-8 7 10 0 0,-6 12-89 0 0,-3 30 128 0 0,10-41-503 0 0,1 1 0 0 0,0 0 0 0 0,0 0 0 0 0,0-1 0 0 0,1 1 0 0 0,0 0 0 0 0,0 0 1 0 0,0 0-1 0 0,0 0 0 0 0,1-1 0 0 0,0 1 0 0 0,0 0 0 0 0,0 0 0 0 0,0-1 0 0 0,1 1 0 0 0,0-1 0 0 0,3 6 0 0 0,-4-7-128 0 0,1 0 0 0 0,0 0 0 0 0,-1-1 0 0 0,1 1 0 0 0,0-1 0 0 0,0 1 0 0 0,1-1 0 0 0,-1 0-1 0 0,0 0 1 0 0,1 0 0 0 0,-1 0 0 0 0,1-1 0 0 0,0 1 0 0 0,-1 0 0 0 0,1-1 0 0 0,0 0 0 0 0,0 0-1 0 0,0 0 1 0 0,0 0 0 0 0,0 0 0 0 0,5 0 0 0 0,-5-1 83 0 0,-1-1 0 0 0,0 1 0 0 0,1-1 0 0 0,-1 1-1 0 0,0-1 1 0 0,0 0 0 0 0,0 0 0 0 0,0 0 0 0 0,1 0 0 0 0,-1 0 0 0 0,-1-1 0 0 0,1 1 0 0 0,0-1-1 0 0,0 1 1 0 0,0-1 0 0 0,1-2 0 0 0,25-33-572 0 0,-18 23 846 0 0,-1 2 79 0 0,-1-2 1 0 0,0 1-1 0 0,0-1 1 0 0,-2-1 0 0 0,0 1-1 0 0,4-16 1 0 0,18-93 1475 0 0,-9 29 517 0 0,-18 85-1745 0 0,1-1 0 0 0,-2 0 0 0 0,0 1 0 0 0,0-13-1 0 0,-1 2 468 0 0,1 20-905 0 0,0 0 0 0 0,-1-1 0 0 0,1 1-1 0 0,0 0 1 0 0,0 0 0 0 0,0 0 0 0 0,-1 0-1 0 0,1-1 1 0 0,0 1 0 0 0,0 0-1 0 0,-1 0 1 0 0,1 0 0 0 0,0 0 0 0 0,0 0-1 0 0,0 0 1 0 0,-1 0 0 0 0,1 0-1 0 0,0 0 1 0 0,-1 0 0 0 0,1 0 0 0 0,0 0-1 0 0,0 0 1 0 0,-1 0 0 0 0,1 0 0 0 0,0 0-1 0 0,0 0 1 0 0,-1 0 0 0 0,1 0-1 0 0,0 0 1 0 0,0 0 0 0 0,0 0 0 0 0,-1 0-1 0 0,1 1 1 0 0,0-1 0 0 0,0 0-1 0 0,-1 0 1 0 0,1 1 0 0 0,-1-1 56 0 0,-1 3-46 0 0,1-1-1 0 0,-1 1 1 0 0,1 0-1 0 0,0 0 1 0 0,-1 0-1 0 0,1 0 0 0 0,1 0 1 0 0,-1 0-1 0 0,0 0 1 0 0,1 0-1 0 0,-1 4 1 0 0,-2 11 56 0 0,-1-2-59 0 0,-1 2-311 0 0,1 0-1 0 0,1 0 1 0 0,0 0-1 0 0,1 25 1 0 0,1-22-1599 0 0,2 0-1 0 0,1-1 1 0 0,6 34 0 0 0,-7-46 597 0 0,0 1-1 0 0,0 0 1 0 0,-1-1-1 0 0,-1 16 1 0 0,1 0-2654 0 0,2-12 629 0 0,7-1-746 0 0</inkml:trace>
  <inkml:trace contextRef="#ctx0" brushRef="#br0" timeOffset="2796.47">1588 247 7796 0 0,'-4'-6'847'0'0,"-4"-12"3280"0"0,18 3 2140 0 0,4 5-4010 0 0,44-12-134 0 0,-43 16-2032 0 0,0 0-1 0 0,0 1 1 0 0,1 0-1 0 0,0 1 1 0 0,-1 1 0 0 0,1 0-1 0 0,31 0 1 0 0,-45 3-177 0 0,0 0 0 0 0,0 0 0 0 0,0 0 0 0 0,0 0 0 0 0,0-1 0 0 0,-1 1 0 0 0,1-1 0 0 0,0 1 0 0 0,0-1 0 0 0,0 1 0 0 0,-1-1 0 0 0,1 0 0 0 0,0 0 0 0 0,-1 0 0 0 0,3-2 0 0 0,-2 3-303 0 0,-1-1 0 0 0,0 1-1 0 0,0-1 1 0 0,0 1 0 0 0,0-1 0 0 0,0 1-1 0 0,0 0 1 0 0,1 0 0 0 0,-1 0-1 0 0,0 0 1 0 0,0 0 0 0 0,0 0-1 0 0,0 0 1 0 0,1 0 0 0 0,-1 0 0 0 0,0 0-1 0 0,0 1 1 0 0,0-1 0 0 0,0 0-1 0 0,0 1 1 0 0,1-1 0 0 0,0 2-1 0 0,5 4-3659 0 0,-16-3 1983 0 0,-3-3-1392 0 0,0 0-769 0 0</inkml:trace>
  <inkml:trace contextRef="#ctx0" brushRef="#br0" timeOffset="3314.43">752 435 2636 0 0,'0'0'5087'0'0,"14"0"-1516"0"0,-13 1-3431 0 0,1 0 1 0 0,-1 0 0 0 0,1 0-1 0 0,-1 0 1 0 0,0 0-1 0 0,0 1 1 0 0,1-1 0 0 0,-1 0-1 0 0,0 1 1 0 0,0-1 0 0 0,0 1-1 0 0,0-1 1 0 0,0 1-1 0 0,0 2 1 0 0,19 34 109 0 0,-15-28-909 0 0,-4-6 201 0 0,1 0-1 0 0,-1-1 0 0 0,1 1 0 0 0,-1 0 0 0 0,-1 0 0 0 0,1-1 1 0 0,0 1-1 0 0,-1 0 0 0 0,0 0 0 0 0,0 0 0 0 0,0 0 0 0 0,0 0 1 0 0,-1 0-1 0 0,1 0 0 0 0,-1-1 0 0 0,0 1 0 0 0,0 0 0 0 0,-1 0 1 0 0,-1 4-1 0 0,-7 6-3349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2:59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115 646 1760 0 0,'0'0'114'0'0,"0"0"-1"0"0,0 1 1 0 0,0-1-1 0 0,0 0 1 0 0,0 1-1 0 0,0-1 1 0 0,0 1-1 0 0,0-1 1 0 0,0 0-1 0 0,0 1 1 0 0,0-1-1 0 0,0 0 1 0 0,0 1-1 0 0,0-1 1 0 0,0 0-1 0 0,0 1 1 0 0,0-1-1 0 0,1 0 1 0 0,-1 1-1 0 0,0-1 1 0 0,0 0-1 0 0,0 1 1 0 0,1-1-1 0 0,-1 0 1 0 0,0 1-1 0 0,1-1 1 0 0,-1 0-1 0 0,0 0 1 0 0,0 0-1 0 0,1 1 1 0 0,-1-1-1 0 0,0 0 1 0 0,1 0-1 0 0,0 0 1 0 0,-1 0-46 0 0,0 0 0 0 0,1 0 1 0 0,-1 0-1 0 0,0 0 1 0 0,1 0-1 0 0,-1 0 1 0 0,0-1-1 0 0,1 1 1 0 0,-1 0-1 0 0,0 0 0 0 0,0-1 1 0 0,1 1-1 0 0,-1 0 1 0 0,0 0-1 0 0,0-1 1 0 0,0 1-1 0 0,1 0 1 0 0,-1 0-1 0 0,0-1 0 0 0,0 1 1 0 0,0 0-1 0 0,0-1 1 0 0,0 1-1 0 0,0 0 1 0 0,1-1-1 0 0,-1 1 1 0 0,0 0-1 0 0,0-1 0 0 0,0 1 1 0 0,0 0-1 0 0,0-1 1 0 0,0 1-1 0 0,0-2 728 0 0,0 2-701 0 0,0 0 1 0 0,1 0 0 0 0,-1 0-1 0 0,0 0 1 0 0,1 0-1 0 0,-1 0 1 0 0,0 1-1 0 0,1-1 1 0 0,-1 0-1 0 0,0 0 1 0 0,1 0-1 0 0,-1 0 1 0 0,0 0-1 0 0,1 0 1 0 0,-1-1-1 0 0,0 1 1 0 0,1 0 0 0 0,-1 0-1 0 0,0 0 1 0 0,1 0-1 0 0,-1 0 1 0 0,0 0-1 0 0,1-1 1 0 0,-1 1-1 0 0,0 0 1 0 0,0 0-1 0 0,1 0 1 0 0,-1-1-1 0 0,0 1 1 0 0,0 0-1 0 0,1 0 1 0 0,-1-1 0 0 0,0 1-1 0 0,0 0 1 0 0,0-1-1 0 0,1 1 1 0 0,-1 0-1 0 0,0-1 1 0 0,0 1-1 0 0,0 0 1 0 0,0-1-1 0 0,0 1 1 0 0,0 0-1 0 0,0-1 1 0 0,0 1-1 0 0,0 0 1 0 0,0-1 0 0 0,0 1-1 0 0,0 0 1 0 0,0-1-1 0 0,0 1 1 0 0,0-1-150 0 0,0-1 1277 0 0,0 1-958 0 0,0-1 0 0 0,0 1 0 0 0,1 0 0 0 0,-1 0 0 0 0,0-1 0 0 0,0 1 1 0 0,1 0-1 0 0,-1 0 0 0 0,1 0 0 0 0,-1 0 0 0 0,1-1 0 0 0,-1 1 0 0 0,1 0 0 0 0,0 0 0 0 0,-1 0 1 0 0,1 0-1 0 0,0 0 0 0 0,1-1 0 0 0,0-1 564 0 0,-6-7 568 0 0,3 9-1219 0 0,0 0-1 0 0,0 0 1 0 0,1 0 0 0 0,-1 0 0 0 0,0 0 0 0 0,1 0-1 0 0,-1 0 1 0 0,1-1 0 0 0,-1 1 0 0 0,1 0-1 0 0,0 0 1 0 0,-1 0 0 0 0,1-1 0 0 0,0 1 0 0 0,0 0-1 0 0,0 0 1 0 0,0 0 0 0 0,0-1 0 0 0,0-1-1 0 0,0 2-75 0 0,-1 0 0 0 0,0 0-1 0 0,1 1 1 0 0,-1-1 0 0 0,0 0-1 0 0,1 0 1 0 0,-1 1 0 0 0,0-1-1 0 0,0 1 1 0 0,0-1 0 0 0,0 0-1 0 0,1 1 1 0 0,-1-1 0 0 0,0 1-1 0 0,0 0 1 0 0,0-1 0 0 0,0 1-1 0 0,0 0 1 0 0,0 0 0 0 0,0 0-1 0 0,0-1 1 0 0,0 1 0 0 0,0 0-1 0 0,-1 0 1 0 0,1 0 0 0 0,0 1-1 0 0,0-1 1 0 0,0 0 0 0 0,0 0-1 0 0,0 1 1 0 0,0-1 0 0 0,0 0-1 0 0,1 1 1 0 0,-3 0 0 0 0,2 0-82 0 0,-11 11 237 0 0,1 0-1 0 0,-14 18 1 0 0,14-16-179 0 0,9-12-74 0 0,0 0 0 0 0,1 0 0 0 0,-1 0 0 0 0,1 1 0 0 0,0-1 0 0 0,-1 0 0 0 0,1 0 0 0 0,0 1 0 0 0,-1 2 0 0 0,-6 13-5 0 0,6-15-12 0 0,0 0 0 0 0,1 0 0 0 0,-1 0 0 0 0,1 0 1 0 0,0 0-1 0 0,0 0 0 0 0,0 0 0 0 0,1 0 1 0 0,-1 0-1 0 0,1 0 0 0 0,-1 5 0 0 0,-3 12-109 0 0,3-19 83 0 0,0 0 1 0 0,1 1 0 0 0,-1-1-1 0 0,1 0 1 0 0,-1 0 0 0 0,1 1 0 0 0,0-1-1 0 0,0 0 1 0 0,0 1 0 0 0,-1-1 0 0 0,1 0-1 0 0,0 1 1 0 0,1-1 0 0 0,-1 0-1 0 0,0 1 1 0 0,0-1 0 0 0,0 0 0 0 0,1 1-1 0 0,-1-1 1 0 0,1 0 0 0 0,-1 0-1 0 0,1 1 1 0 0,0-1 0 0 0,-1 0 0 0 0,1 0-1 0 0,0 0 1 0 0,0 0 0 0 0,0 0 0 0 0,1 2-1 0 0,6 7-246 0 0,-8-9 252 0 0,1 0-1 0 0,0 0 1 0 0,-1-1-1 0 0,1 1 1 0 0,-1 0 0 0 0,1 0-1 0 0,0-1 1 0 0,0 1-1 0 0,-1 0 1 0 0,1-1-1 0 0,0 1 1 0 0,0-1-1 0 0,0 1 1 0 0,0-1 0 0 0,-1 0-1 0 0,1 1 1 0 0,0-1-1 0 0,0 0 1 0 0,0 1-1 0 0,0-1 1 0 0,0 0-1 0 0,0 0 1 0 0,0 0-1 0 0,0 0 1 0 0,0 0 0 0 0,0 0-1 0 0,0 0 1 0 0,1-1-1 0 0,1 2-21 0 0,0-1-1 0 0,0 0 0 0 0,0 1 1 0 0,0-2-1 0 0,0 1 1 0 0,0 0-1 0 0,0-1 1 0 0,0 1-1 0 0,0-1 0 0 0,0 0 1 0 0,0 0-1 0 0,0 0 1 0 0,-1 0-1 0 0,1 0 1 0 0,0-1-1 0 0,-1 1 0 0 0,1-1 1 0 0,-1 0-1 0 0,0 0 1 0 0,1 0-1 0 0,-1 0 1 0 0,0 0-1 0 0,0 0 0 0 0,0 0 1 0 0,0-1-1 0 0,2-4 1 0 0,5-5-69 0 0,-7 11 114 0 0,-1 0 0 0 0,-1 0 0 0 0,1 0 0 0 0,0 0 0 0 0,0 0 0 0 0,0 0 0 0 0,0 0 0 0 0,-1 0 0 0 0,1 0 0 0 0,-1 0 0 0 0,1-1 0 0 0,-1 1 0 0 0,1 0-1 0 0,-1 0 1 0 0,1-1 0 0 0,-1 1 0 0 0,0 0 0 0 0,0-2 0 0 0,12-42-10 0 0,-13 29 104 0 0,1 12-32 0 0,-1 1 0 0 0,1-1 0 0 0,0 0 0 0 0,0 0 0 0 0,0 1 1 0 0,0-1-1 0 0,1 0 0 0 0,0 1 0 0 0,1-7 0 0 0,3 6 69 0 0,-5 4-113 0 0,1 0-1 0 0,-1 0 1 0 0,0 0 0 0 0,1 0 0 0 0,-1 0 0 0 0,0-1-1 0 0,0 1 1 0 0,1 0 0 0 0,-1 0 0 0 0,0 0 0 0 0,0-1-1 0 0,0 1 1 0 0,1 0 0 0 0,-1 0 0 0 0,0-1 0 0 0,0 1-1 0 0,0 0 1 0 0,0-1 0 0 0,1 1 0 0 0,-1 0 0 0 0,0 0-1 0 0,0-1 1 0 0,0 1 0 0 0,0 0 0 0 0,0-1 0 0 0,0 1-1 0 0,0 0 1 0 0,0-1 0 0 0,0 1 0 0 0,0-1-1 0 0,0-1 551 0 0,10 26-314 0 0,-7 11-78 0 0,8-17-140 0 0,-8-14-101 0 0,0 0-1 0 0,0 1 0 0 0,-1-1 1 0 0,0 1-1 0 0,0-1 0 0 0,0 1 1 0 0,0 0-1 0 0,0 0 0 0 0,0 7 1 0 0,-2-12 23 0 0,0 1 0 0 0,0 0 1 0 0,1 0-1 0 0,-1-1 0 0 0,0 1 1 0 0,0 0-1 0 0,1 0 0 0 0,-1-1 0 0 0,0 1 1 0 0,1 0-1 0 0,-1-1 0 0 0,1 1 1 0 0,-1 0-1 0 0,1-1 0 0 0,-1 1 0 0 0,1-1 1 0 0,-1 1-1 0 0,1-1 0 0 0,0 1 1 0 0,-1-1-1 0 0,1 1 0 0 0,0-1 0 0 0,-1 1 1 0 0,1-1-1 0 0,1 0 0 0 0,6 6-768 0 0,-6-4-528 0 0,0 0-205 0 0,0-1 1312 0 0,0 0 0 0 0,-1 1 0 0 0,1-1-1 0 0,0 0 1 0 0,0-1 0 0 0,-1 1 0 0 0,1 0-1 0 0,0 0 1 0 0,0-1 0 0 0,0 1-1 0 0,0-1 1 0 0,0 0 0 0 0,0 0 0 0 0,0 1-1 0 0,0-1 1 0 0,0 0 0 0 0,0-1 0 0 0,0 1-1 0 0,0 0 1 0 0,0-1 0 0 0,0 1 0 0 0,0-1-1 0 0,0 1 1 0 0,0-1 0 0 0,0 0 0 0 0,-1 0-1 0 0,1 0 1 0 0,0 0 0 0 0,2-2 0 0 0,1 0-139 0 0,0-1 0 0 0,0 1 0 0 0,-1-1 0 0 0,0 0 0 0 0,0 0 0 0 0,0 0 1 0 0,0-1-1 0 0,0 1 0 0 0,4-10 0 0 0,7-8-54 0 0,-13 20 566 0 0,0-1 1 0 0,-1 1-1 0 0,1-1 1 0 0,0 0-1 0 0,-1 1 1 0 0,1-1-1 0 0,-1 0 1 0 0,0 0-1 0 0,0 0 1 0 0,0 0-1 0 0,0 0 0 0 0,-1 0 1 0 0,1-1-1 0 0,-1 1 1 0 0,0-4-1 0 0,1-3 810 0 0,-1-14 2991 0 0,0 24-3769 0 0,0-1 0 0 0,0 1 1 0 0,0-1-1 0 0,0 1 0 0 0,0-1 1 0 0,0 1-1 0 0,0-1 0 0 0,0 1 1 0 0,-1 0-1 0 0,1-1 0 0 0,0 1 1 0 0,0-1-1 0 0,-1 1 0 0 0,1-1 1 0 0,0 1-1 0 0,0 0 0 0 0,-1-1 1 0 0,1 1-1 0 0,0-1 0 0 0,-1 1 1 0 0,1 0-1 0 0,-1 0 0 0 0,1-1 1 0 0,0 1-1 0 0,-1 0 0 0 0,1 0 0 0 0,-1-1 1 0 0,1 1-1 0 0,-1 0 0 0 0,1 0 1 0 0,-1 0-1 0 0,1 0 0 0 0,-1-1 1 0 0,-1 1 876 0 0,0 16 10 0 0,0-10-988 0 0,0-1 0 0 0,0 1 0 0 0,1 0 0 0 0,0-1-1 0 0,0 1 1 0 0,0 0 0 0 0,1 0 0 0 0,0 0 0 0 0,0-1 0 0 0,0 1 0 0 0,1 0 0 0 0,0 0 0 0 0,0 0 0 0 0,0-1 0 0 0,5 11 0 0 0,0 1-21 0 0,3-1-284 0 0,-7-14 208 0 0,-1-1 0 0 0,0 0 0 0 0,0 0-1 0 0,1-1 1 0 0,-1 1 0 0 0,0 0 0 0 0,1 0-1 0 0,-1 0 1 0 0,1-1 0 0 0,-1 1 0 0 0,1-1-1 0 0,-1 1 1 0 0,1-1 0 0 0,0 0-1 0 0,-1 0 1 0 0,1 0 0 0 0,-1 1 0 0 0,1-2-1 0 0,2 1 1 0 0,-1 0-16 0 0,0-1-1 0 0,0 0 1 0 0,-1 0 0 0 0,1 0-1 0 0,0 0 1 0 0,-1-1 0 0 0,1 1-1 0 0,-1-1 1 0 0,1 1-1 0 0,-1-1 1 0 0,0 0 0 0 0,4-3-1 0 0,1-1 16 0 0,-1-1-1 0 0,0 1 1 0 0,0-1 0 0 0,0 0-1 0 0,-1-1 1 0 0,0 1-1 0 0,-1-1 1 0 0,0 0-1 0 0,0 0 1 0 0,0-1-1 0 0,-1 1 1 0 0,-1-1-1 0 0,1 1 1 0 0,-1-1 0 0 0,-1 0-1 0 0,1 0 1 0 0,-2 0-1 0 0,1-14 1 0 0,-1-10 1908 0 0,0 31-447 0 0,0 25-897 0 0,0-11-521 0 0,0 0 0 0 0,1 0 0 0 0,0 0 1 0 0,1 0-1 0 0,1 0 0 0 0,0-1 0 0 0,0 1 1 0 0,1-1-1 0 0,1 1 0 0 0,6 11 0 0 0,-9-20-151 0 0,0 0 1 0 0,1 0-1 0 0,-1-1 0 0 0,1 1 1 0 0,0-1-1 0 0,0 0 0 0 0,-1 1 1 0 0,1-1-1 0 0,1-1 0 0 0,-1 1 1 0 0,0 0-1 0 0,0-1 0 0 0,1 0 1 0 0,-1 1-1 0 0,5 0 0 0 0,1-6-534 0 0,0 0-1 0 0,0-1 0 0 0,0 0 1 0 0,-1 0-1 0 0,0-1 1 0 0,0 0-1 0 0,0-1 1 0 0,-1 1-1 0 0,0-1 0 0 0,0-1 1 0 0,-1 1-1 0 0,11-17 1 0 0,-7 7 413 0 0,0 0 1 0 0,-1-1 0 0 0,-1 0-1 0 0,-1 0 1 0 0,9-34-1 0 0,-14 41 648 0 0,0 0-1 0 0,-2 0 0 0 0,1-1 1 0 0,-1 1-1 0 0,-1 0 0 0 0,0-1 0 0 0,-1 1 1 0 0,0 0-1 0 0,-4-15 0 0 0,-6-19 2989 0 0,9 39-2457 0 0,-3-3 1485 0 0,0 19-1665 0 0,5-9-748 0 0,-2 6 124 0 0,1 0-1 0 0,0 1 1 0 0,0-1-1 0 0,1 1 1 0 0,0-1-1 0 0,0 1 1 0 0,0 0-1 0 0,2 13 1 0 0,0-3-64 0 0,1 1 0 0 0,7 28 0 0 0,7 45-1535 0 0,-14-86 1230 0 0,17 40-5053 0 0,-18-45 4801 0 0,0 1 0 0 0,0-1 0 0 0,0 1 0 0 0,0-1 0 0 0,0 0 1 0 0,0 0-1 0 0,0 1 0 0 0,0-1 0 0 0,1 0 0 0 0,-1 0 0 0 0,1 0 0 0 0,-1-1 1 0 0,0 1-1 0 0,1 0 0 0 0,0 0 0 0 0,-1-1 0 0 0,1 1 0 0 0,-1-1 0 0 0,1 1 1 0 0,0-1-1 0 0,-1 0 0 0 0,4 0 0 0 0,-1-2-3396 0 0,5-7-843 0 0</inkml:trace>
  <inkml:trace contextRef="#ctx0" brushRef="#br0" timeOffset="521.2">726 480 5674 0 0,'-9'3'705'0'0,"9"-2"-573"0"0,-1-1-1 0 0,0 1 0 0 0,0-1 0 0 0,0 1 0 0 0,0-1 0 0 0,0 0 0 0 0,0 1 0 0 0,0-1 1 0 0,0 0-1 0 0,1 0 0 0 0,-1 0 0 0 0,0 1 0 0 0,0-1 0 0 0,0 0 0 0 0,0 0 0 0 0,0-1 1 0 0,0 1-1 0 0,0 0 0 0 0,0 0 0 0 0,0 0 0 0 0,0-1 0 0 0,0 1 0 0 0,0 0 0 0 0,0-1 0 0 0,0 1 1 0 0,0-1-1 0 0,0 1 0 0 0,-1-2 0 0 0,-2-2 2534 0 0,7 6 1243 0 0,6 4-1133 0 0,-3-2-3725 0 0,-3-3 942 0 0,0 0 0 0 0,1 0-1 0 0,-1 0 1 0 0,1-1 0 0 0,-1 1-1 0 0,0-1 1 0 0,1 0 0 0 0,-1 0-1 0 0,1 0 1 0 0,-1 0 0 0 0,1 0-1 0 0,6-3 1 0 0,43-13-1385 0 0,-38 10 980 0 0,-5 4 320 0 0,-8 2 70 0 0,0-1 0 0 0,-1 1-1 0 0,1-1 1 0 0,0 1 0 0 0,-1-1-1 0 0,1 0 1 0 0,0 1 0 0 0,-1-1-1 0 0,1 0 1 0 0,-1 0 0 0 0,1 0-1 0 0,2-3 1 0 0,15-9-539 0 0,-16 12 613 0 0,-1-1 1 0 0,1 0 0 0 0,0 1 0 0 0,-1-1-1 0 0,0 0 1 0 0,1 0 0 0 0,-1 0-1 0 0,0-1 1 0 0,4-4 0 0 0,27-48 3316 0 0,-33 55-3261 0 0,0 0 0 0 0,1 0-1 0 0,-1 0 1 0 0,0 0 0 0 0,0 0 0 0 0,0 0-1 0 0,1-1 1 0 0,-1 1 0 0 0,0 0 0 0 0,0 0-1 0 0,0 0 1 0 0,0 0 0 0 0,1-1 0 0 0,-1 1-1 0 0,0 0 1 0 0,0 0 0 0 0,0 0 0 0 0,0-1-1 0 0,0 1 1 0 0,0 0 0 0 0,0 0 0 0 0,0-1-1 0 0,0 1 1 0 0,0 0 0 0 0,0 0-1 0 0,0 0 1 0 0,0-1 0 0 0,0 1 0 0 0,0 0-1 0 0,0 0 1 0 0,0-1 0 0 0,0 1 0 0 0,0 0-1 0 0,0 0 1 0 0,0 0 0 0 0,0-1 0 0 0,0 1-1 0 0,0 0 1 0 0,0 0 0 0 0,0 0 0 0 0,0-1-1 0 0,-1 1 1 0 0,1 0 0 0 0,0 0 0 0 0,0 0-1 0 0,0 0 1 0 0,-1-1 0 0 0,1 1-69 0 0,0 0 1 0 0,-1 0 0 0 0,1 0 0 0 0,-1 1 0 0 0,1-1-1 0 0,-1 0 1 0 0,1 0 0 0 0,0 0 0 0 0,-1 0-1 0 0,1 1 1 0 0,0-1 0 0 0,-1 0 0 0 0,1 0 0 0 0,0 1-1 0 0,-1-1 1 0 0,1 0 0 0 0,0 0 0 0 0,-1 1-1 0 0,1-1 1 0 0,0 0 0 0 0,0 1 0 0 0,-1-1 0 0 0,1 1-1 0 0,0-1 1 0 0,0 0 0 0 0,0 1 0 0 0,0-1-1 0 0,0 1 1 0 0,-1-1 0 0 0,1 0 0 0 0,0 1-1 0 0,-1 5 57 0 0,0 0-1 0 0,1-1 0 0 0,-1 1 0 0 0,1 0 0 0 0,0 0 0 0 0,0-1 0 0 0,1 1 1 0 0,0 0-1 0 0,0 0 0 0 0,2 6 0 0 0,4 34 153 0 0,-6-31-249 0 0,1-1 0 0 0,0 0 0 0 0,7 23 0 0 0,-7-31-31 0 0,-1-2-31 0 0,1 1-1 0 0,-1-1 0 0 0,0 0 1 0 0,0 1-1 0 0,0-1 1 0 0,-1 1-1 0 0,1 5 0 0 0,-1-8-32 0 0,0-1 2 0 0,1-1 94 0 0,0 0-1 0 0,0 0 1 0 0,0 0-1 0 0,0 0 0 0 0,-1 0 1 0 0,1 0-1 0 0,0 0 1 0 0,0-1-1 0 0,0 1 1 0 0,0 0-1 0 0,-1 0 0 0 0,1-1 1 0 0,0 1-1 0 0,0 0 1 0 0,-1-1-1 0 0,1 1 1 0 0,0-1-1 0 0,0 1 1 0 0,-1-1-1 0 0,1 1 0 0 0,0-1 1 0 0,-1 1-1 0 0,1-1 1 0 0,-1 0-1 0 0,1 1 1 0 0,-1-1-1 0 0,1 0 1 0 0,-1 0-1 0 0,0 1 0 0 0,1-1 1 0 0,-1 0-1 0 0,1-1 1 0 0,12-31 155 0 0,-12 31-126 0 0,3-5 86 0 0,0 0 1 0 0,0 0-1 0 0,1 0 1 0 0,0 1-1 0 0,1-1 0 0 0,0 1 1 0 0,8-6-1 0 0,-7 5 164 0 0,-6 6-240 0 0,0 1 1 0 0,0-1-1 0 0,0 1 0 0 0,0 0 0 0 0,1-1 0 0 0,-1 1 1 0 0,0 0-1 0 0,0 0 0 0 0,0 0 0 0 0,1 0 0 0 0,-1 0 1 0 0,0 0-1 0 0,0 0 0 0 0,0 0 0 0 0,0 1 0 0 0,1-1 1 0 0,-1 0-1 0 0,0 1 0 0 0,0-1 0 0 0,0 1 0 0 0,0-1 1 0 0,0 1-1 0 0,0 0 0 0 0,0-1 0 0 0,0 1 0 0 0,0 0 1 0 0,0 0-1 0 0,0-1 0 0 0,0 1 0 0 0,-1 0 0 0 0,2 1 1 0 0,-1 0-34 0 0,-1 0 0 0 0,1 0 0 0 0,0 0 0 0 0,-1 0 1 0 0,0 0-1 0 0,1 0 0 0 0,-1 0 0 0 0,0 1 1 0 0,0-1-1 0 0,0 0 0 0 0,0 0 0 0 0,-1 3 1 0 0,0-2-73 0 0,1 0 0 0 0,0 0 0 0 0,-1 0 0 0 0,1-1 0 0 0,0 1 0 0 0,1 0 0 0 0,-1 0 1 0 0,1 0-1 0 0,0 2 0 0 0,2 5-883 0 0,-1 0 0 0 0,0-1 0 0 0,-1 1 0 0 0,0 14 0 0 0,0 20-9586 0 0,-1-25 2750 0 0</inkml:trace>
  <inkml:trace contextRef="#ctx0" brushRef="#br0" timeOffset="750.3">1445 58 9680 0 0,'0'-16'1518'0'0,"0"14"-753"0"0,0 0-1 0 0,0 0 1 0 0,0 0 0 0 0,0 0-1 0 0,1 0 1 0 0,-1 1 0 0 0,1-1-1 0 0,0 0 1 0 0,-1 0 0 0 0,1 0-1 0 0,0 0 1 0 0,0 1-1 0 0,0-1 1 0 0,1-2 0 0 0,3-6 3862 0 0,-5 10-4540 0 0,0 0 0 0 0,0 0 0 0 0,0 1-1 0 0,0-1 1 0 0,0 0 0 0 0,0 0 0 0 0,0 0 0 0 0,1 0 0 0 0,-1 0 0 0 0,0 0-1 0 0,0 1 1 0 0,0-1 0 0 0,0 0 0 0 0,0 0 0 0 0,0 0 0 0 0,1 0 0 0 0,-1 0-1 0 0,0 0 1 0 0,0 0 0 0 0,0 0 0 0 0,0 0 0 0 0,1 0 0 0 0,-1 0 0 0 0,0 0-1 0 0,0 0 1 0 0,0 1 0 0 0,0-1 0 0 0,1 0 0 0 0,-1 0 0 0 0,0-1 0 0 0,0 1-1 0 0,0 0 1 0 0,0 0 0 0 0,0 0 0 0 0,1 0 0 0 0,-1 0 0 0 0,0 0 0 0 0,0 0-1 0 0,0 0 1 0 0,0 0 0 0 0,1 0 0 0 0,-1 0 0 0 0,0 0 0 0 0,0 0 0 0 0,0-1-1 0 0,0 1 1 0 0,0 0 0 0 0,0 0 0 0 0,0 0 0 0 0,1 0 0 0 0,-1 0 0 0 0,0 0-1 0 0,0-1 1 0 0,0 1 0 0 0,0 0 0 0 0,0 0 0 0 0,0 0 0 0 0,0 0 0 0 0,0-1-1 0 0,0 1 1 0 0,0 0 0 0 0,0 0 0 0 0,1 3-87 0 0,0 0 0 0 0,0 0 0 0 0,-1 0 0 0 0,1 1 0 0 0,-1-1 0 0 0,0 0 0 0 0,0 0 0 0 0,0 0 0 0 0,-1 5 0 0 0,0 1 0 0 0,0 28 0 0 0,-8 57 0 0 0,5-8 0 0 0,4-63 0 0 0,-1-1 0 0 0,-1 0 0 0 0,-4 25 0 0 0,-18 125-783 0 0,-1-17-14427 0 0,15-110 7751 0 0,-2-7-1832 0 0</inkml:trace>
  <inkml:trace contextRef="#ctx0" brushRef="#br0" timeOffset="1296.41">1809 186 3350 0 0,'-5'-8'-1634'0'0,"2"-2"3759"0"0,-1-12 16169 0 0,5 40-13660 0 0,-13 112-329 0 0,0-38-3313 0 0,12-81-1096 0 0,-1 13-1159 0 0,2 1-1 0 0,1-1 1 0 0,6 33 0 0 0,-5-32-1816 0 0,3 14-5046 0 0,-5-38 7759 0 0,-1 0 0 0 0,1 0-1 0 0,-1 0 1 0 0,1 0 0 0 0,0 0 0 0 0,-1 0 0 0 0,1 0 0 0 0,0 0 0 0 0,0 0 0 0 0,-1 0 0 0 0,1-1 0 0 0,0 1 0 0 0,0 0 0 0 0,0 0 0 0 0,0-1 0 0 0,0 1 0 0 0,0-1 0 0 0,0 1 0 0 0,0-1 0 0 0,0 1 0 0 0,1-1 0 0 0,-1 1 0 0 0,0-1 0 0 0,0 0 0 0 0,0 0 0 0 0,0 0 0 0 0,3 0 0 0 0,8 0-5074 0 0</inkml:trace>
  <inkml:trace contextRef="#ctx0" brushRef="#br0" timeOffset="1609.12">2055 363 7462 0 0,'0'0'143'0'0,"-1"1"0"0"0,1-1 0 0 0,0 0 0 0 0,-1 0 0 0 0,1 0 0 0 0,0 0 0 0 0,-1 0 0 0 0,1 0 0 0 0,0 0 0 0 0,-1 0 0 0 0,1 0 0 0 0,0 0 0 0 0,-1 0 0 0 0,1 0 0 0 0,0 0 0 0 0,-1 0 0 0 0,1 0 0 0 0,-1 0 0 0 0,1 0 0 0 0,0-1 0 0 0,0 1 0 0 0,-1 0 0 0 0,1 0 0 0 0,0 0 0 0 0,-1 0 0 0 0,1-1 0 0 0,0 1 0 0 0,0 0 0 0 0,-1 0 0 0 0,1-1 0 0 0,0 1 0 0 0,0 0 0 0 0,-1-1 0 0 0,1 1 0 0 0,0 0 0 0 0,-1-8 9930 0 0,1 10-9708 0 0,0 0-1 0 0,-1 0 1 0 0,0 0-1 0 0,0 1 1 0 0,1-1-1 0 0,-1 0 1 0 0,0 0 0 0 0,-1 0-1 0 0,0 2 1 0 0,-22 65 2799 0 0,24-67-3129 0 0,0 0 1 0 0,-1 0-1 0 0,1 0 0 0 0,0 0 1 0 0,0 0-1 0 0,1 0 0 0 0,-1-1 1 0 0,0 1-1 0 0,1 0 1 0 0,-1 0-1 0 0,1 0 0 0 0,0 0 1 0 0,1 3-1 0 0,3 12-56 0 0,-5-15-20 0 0,-1-1 0 0 0,1 1 0 0 0,0 0-1 0 0,0 0 1 0 0,0 0 0 0 0,1-1 0 0 0,-1 1 0 0 0,0 0 0 0 0,1 0 0 0 0,-1 0 0 0 0,1-1-1 0 0,0 1 1 0 0,-1 0 0 0 0,1-1 0 0 0,0 1 0 0 0,0-1 0 0 0,0 1 0 0 0,0-1 0 0 0,0 1 0 0 0,1-1-1 0 0,-1 0 1 0 0,0 1 0 0 0,1-1 0 0 0,-1 0 0 0 0,3 2 0 0 0,1-2-120 0 0,0 1 1 0 0,0-1-1 0 0,-1 0 1 0 0,1-1-1 0 0,0 1 1 0 0,0-1-1 0 0,9 0 1 0 0,-12 0 163 0 0,3-3-52 0 0,0-1-1 0 0,-1 1 1 0 0,0-1 0 0 0,1 0 0 0 0,-1 0 0 0 0,-1-1-1 0 0,1 1 1 0 0,-1-1 0 0 0,6-8 0 0 0,-5-2 40 0 0,-1-1 1 0 0,0 1-1 0 0,-2 0 1 0 0,1-1-1 0 0,-2-21 0 0 0,0 35 18 0 0,0 1 0 0 0,0-1 0 0 0,0 1 0 0 0,-1-1-1 0 0,1 1 1 0 0,0-1 0 0 0,-1 1 0 0 0,1-1-1 0 0,-1 1 1 0 0,0-1 0 0 0,1 1 0 0 0,-2-2-1 0 0,-3-11 23 0 0,3 13-40 0 0,1 1 1 0 0,-1 0-1 0 0,1-1 1 0 0,-1 1-1 0 0,1 0 1 0 0,-1 0-1 0 0,1 0 1 0 0,-1 0-1 0 0,1 0 1 0 0,-1 0-1 0 0,1 0 1 0 0,-1 0-1 0 0,1 1 1 0 0,-2 0-1 0 0,0 0-26 0 0,-2 1-345 0 0,0 0-1 0 0,0 1 0 0 0,0-1 0 0 0,1 1 0 0 0,-1 0 0 0 0,0 0 1 0 0,1 1-1 0 0,0-1 0 0 0,0 1 0 0 0,0 0 0 0 0,0 0 0 0 0,1 0 1 0 0,-6 9-1 0 0,3 3-2140 0 0,5-15 1810 0 0,0 1 1 0 0,0 0-1 0 0,0 0 0 0 0,0 0 1 0 0,0 0-1 0 0,0 0 0 0 0,1 0 1 0 0,-1 0-1 0 0,1 0 0 0 0,0 0 1 0 0,0 1-1 0 0,-1-1 0 0 0,1 0 1 0 0,1 0-1 0 0,-1 0 0 0 0,0 0 1 0 0,0 0-1 0 0,1 1 0 0 0,1 2 1 0 0,7 7-4266 0 0</inkml:trace>
  <inkml:trace contextRef="#ctx0" brushRef="#br0" timeOffset="2303.07">2349 422 4120 0 0,'1'0'140'0'0,"0"-1"0"0"0,0 1 0 0 0,0-1 0 0 0,0 1 0 0 0,0-1 0 0 0,0 0 0 0 0,0 1 0 0 0,-1-1 0 0 0,1 0 0 0 0,0 1 0 0 0,0-1 0 0 0,-1 0 1 0 0,1 0-1 0 0,0 0 0 0 0,-1 0 0 0 0,1 0 0 0 0,-1 0 0 0 0,1 0 0 0 0,-1 0 0 0 0,0 0 0 0 0,1 0 0 0 0,-1 0 0 0 0,0 0 0 0 0,0 0 0 0 0,1 0 0 0 0,-1 0 0 0 0,0 0 0 0 0,0 0 0 0 0,0 0 0 0 0,0 0 0 0 0,-1-1 0 0 0,1 1 0 0 0,0 0 0 0 0,0 0 0 0 0,-1 0 0 0 0,0-1 0 0 0,-1-23 3799 0 0,2 23-3392 0 0,0 0-1 0 0,0 0 1 0 0,0 0-1 0 0,0 0 1 0 0,-1 0-1 0 0,1 0 1 0 0,0 1-1 0 0,-1-1 1 0 0,1 0-1 0 0,-1 0 1 0 0,0 0-1 0 0,0 0 1 0 0,0 0-1 0 0,0 1 1 0 0,-2-4-1 0 0,-1-5 2427 0 0,2 7-2311 0 0,-8 2 2109 0 0,9 1-2663 0 0,0 0 0 0 0,-1 0 0 0 0,1 0 0 0 0,0 1 0 0 0,-1-1 0 0 0,1 0 0 0 0,-1 0 0 0 0,1 1 1 0 0,0-1-1 0 0,0 1 0 0 0,-1-1 0 0 0,1 1 0 0 0,0 0 0 0 0,0-1 0 0 0,-1 1 0 0 0,1 0 0 0 0,0 0 0 0 0,0 0 0 0 0,0 0 0 0 0,0 0 1 0 0,0 0-1 0 0,1 0 0 0 0,-1 0 0 0 0,0 0 0 0 0,-1 3 0 0 0,-10 11 50 0 0,12-15-152 0 0,-1 1-1 0 0,1-1 0 0 0,0 1 1 0 0,-1-1-1 0 0,1 1 0 0 0,0-1 1 0 0,0 1-1 0 0,-1 0 0 0 0,1-1 1 0 0,0 1-1 0 0,0-1 1 0 0,0 1-1 0 0,0 0 0 0 0,0-1 1 0 0,0 1-1 0 0,0 0 0 0 0,0-1 1 0 0,0 1-1 0 0,0 0 0 0 0,0-1 1 0 0,0 2-1 0 0,-1 7 40 0 0,-2-6-71 0 0,2-2 7 0 0,1 0 0 0 0,-1 0 0 0 0,0-1 0 0 0,1 1 0 0 0,-1 0 0 0 0,1 0 0 0 0,-1 0 0 0 0,1 0 0 0 0,-1 0 0 0 0,1 0 0 0 0,0 0 0 0 0,-1-1 0 0 0,1 1 0 0 0,0 0 0 0 0,0 0 0 0 0,0 1 0 0 0,0-1 0 0 0,-1 0 0 0 0,2 0-1 0 0,-1 0 1 0 0,0 0 0 0 0,0 0 0 0 0,1 2 0 0 0,-1-1-93 0 0,0 0-1 0 0,0 0 0 0 0,0 0 0 0 0,0 0 1 0 0,1 0-1 0 0,-1 0 0 0 0,1 0 0 0 0,-1 0 1 0 0,1 0-1 0 0,0 0 0 0 0,0-1 0 0 0,0 1 1 0 0,0 0-1 0 0,1 2 0 0 0,0-2-125 0 0,43 0-582 0 0,-39 5 667 0 0,-6-7 151 0 0,0 0 0 0 0,0 1-1 0 0,0-1 1 0 0,0 0 0 0 0,0 0 0 0 0,0 0-1 0 0,0 1 1 0 0,0-1 0 0 0,0 0 0 0 0,0 0 0 0 0,0 0-1 0 0,0 1 1 0 0,0-1 0 0 0,0 0 0 0 0,1 0-1 0 0,-1 0 1 0 0,0 0 0 0 0,0 1 0 0 0,0-1 0 0 0,0 0-1 0 0,1 0 1 0 0,-1 0 0 0 0,0 0 0 0 0,0 0-1 0 0,0 0 1 0 0,0 0 0 0 0,1 0 0 0 0,-1 1-1 0 0,0-1 1 0 0,0 0 0 0 0,0 0 0 0 0,1 0 0 0 0,-1 0-1 0 0,0 0 1 0 0,0 0 0 0 0,0 0 0 0 0,1 0-1 0 0,-1 0 1 0 0,0 0 0 0 0,0 0 0 0 0,0 0 0 0 0,1 0-1 0 0,-1-1 1 0 0,0 1 0 0 0,0 0 0 0 0,0 0-1 0 0,1 0 1 0 0,-1 0 0 0 0,0 0 0 0 0,0 0 0 0 0,0 0-1 0 0,0 0 1 0 0,1-1 0 0 0,-1 1 0 0 0,0 0-1 0 0,0 0 1 0 0,1 2-9 0 0,0 0 0 0 0,1 0 0 0 0,-1 1 0 0 0,0-1-1 0 0,1 0 1 0 0,0 0 0 0 0,-1-1 0 0 0,1 1 0 0 0,0 0 0 0 0,3 2-1 0 0,-3-3 4 0 0,2 21 70 0 0,0-13-86 0 0,0 1 1 0 0,-1-1 0 0 0,0 1-1 0 0,-1 0 1 0 0,0 0 0 0 0,1 12-1 0 0,9 39 41 0 0,0 47 157 0 0,-1 17-355 0 0,-11 6-787 0 0,0-124 914 0 0,-1-1 0 0 0,-1 0 0 0 0,1 0 0 0 0,-1 0 0 0 0,0 0 0 0 0,0 0 0 0 0,-1 0 0 0 0,1-1 0 0 0,-1 1 0 0 0,-1-1 0 0 0,1 0 0 0 0,-5 6 0 0 0,6-11 58 0 0,1 0 0 0 0,-1 1 0 0 0,1-1 0 0 0,-1 0 0 0 0,1 0 0 0 0,-1 0 0 0 0,0 0 1 0 0,1 0-1 0 0,-1 0 0 0 0,1-1 0 0 0,-1 1 0 0 0,0 0 0 0 0,1-1 0 0 0,-1 1 0 0 0,1-1 0 0 0,-1 0 0 0 0,1 1 0 0 0,0-1 0 0 0,-1 0 0 0 0,-1-1 0 0 0,2 1 15 0 0,-6-3 29 0 0,0 1-1 0 0,0-1 1 0 0,1-1-1 0 0,-1 1 1 0 0,1-1-1 0 0,0 0 1 0 0,1 0-1 0 0,-1-1 1 0 0,1 0-1 0 0,0 0 1 0 0,0 0-1 0 0,1-1 1 0 0,0 1 0 0 0,-4-8-1 0 0,-14-20 303 0 0,17 26-311 0 0,0 1 0 0 0,1-2-1 0 0,0 1 1 0 0,1-1-1 0 0,-1 1 1 0 0,2-1 0 0 0,-1 0-1 0 0,1 0 1 0 0,1 0-1 0 0,-1 0 1 0 0,2 0 0 0 0,-1-1-1 0 0,1 1 1 0 0,2-17-1 0 0,-1 18-340 0 0,1-1 1 0 0,0 0-1 0 0,0 0 0 0 0,1 1 0 0 0,0-1 0 0 0,0 1 0 0 0,1 0 0 0 0,0 0 1 0 0,10-15-1 0 0,29-32-6372 0 0,65-66 0 0 0,-91 103 5928 0 0,0-1 0 0 0,19-28-1 0 0,-33 43 889 0 0,0 0-1 0 0,0 0 1 0 0,-1-1 0 0 0,0 1-1 0 0,1-1 1 0 0,-2 1-1 0 0,1-1 1 0 0,-1 0-1 0 0,1 1 1 0 0,0-9 0 0 0,5-11 2129 0 0,-7 24-2106 0 0,1-1 0 0 0,-1 0 0 0 0,1 0-1 0 0,-1 0 1 0 0,1 0 0 0 0,-1 0 0 0 0,0 0-1 0 0,1 0 1 0 0,-1 0 0 0 0,0 0-1 0 0,0 0 1 0 0,1 0 0 0 0,-1 0 0 0 0,0 0-1 0 0,0 0 1 0 0,0 0 0 0 0,0 0-1 0 0,-1 0 1 0 0,1 0 0 0 0,0 0 0 0 0,0 0-1 0 0,-1 0 1 0 0,1 0 0 0 0,0 0 0 0 0,-1 1-1 0 0,1-1 1 0 0,-1 0 0 0 0,1 0-1 0 0,-1 0 1 0 0,0 0 0 0 0,1 1 0 0 0,-1-1-1 0 0,0 0 1 0 0,1 0 0 0 0,-2 0 0 0 0,2 1-96 0 0,-1 0 1 0 0,1 0 0 0 0,0 0 0 0 0,0-1-1 0 0,-1 1 1 0 0,1 0 0 0 0,0 0 0 0 0,0 0 0 0 0,0 0-1 0 0,-1-1 1 0 0,1 1 0 0 0,0 0 0 0 0,0 0-1 0 0,0 0 1 0 0,0-1 0 0 0,-1 1 0 0 0,1 0-1 0 0,0 0 1 0 0,0-1 0 0 0,0 1 0 0 0,0 0 0 0 0,0 0-1 0 0,0-1 1 0 0,0 1 0 0 0,0 0 0 0 0,0 0-1 0 0,0-1 1 0 0,0 1 0 0 0,0 0 0 0 0,0-1-1 0 0,0 1 1 0 0,0 0 0 0 0,0 0 0 0 0,0-1 0 0 0,0 1-1 0 0,0 0 1 0 0,0 0 0 0 0,0-1 0 0 0,0 1-1 0 0,1 0 1 0 0,-1 0 0 0 0,0-1 0 0 0,0 1-1 0 0,2 1 536 0 0,-5 4-328 0 0,0-1-175 0 0,1 0 0 0 0,-1 1 0 0 0,1-1 0 0 0,0 0 0 0 0,1 1 0 0 0,-1-1 0 0 0,1 1 0 0 0,-1 0 0 0 0,2 0 0 0 0,-1-1 0 0 0,0 1 0 0 0,1 0 0 0 0,0 0 0 0 0,0 0 0 0 0,0 0 0 0 0,1-1 0 0 0,0 1 0 0 0,0 0 0 0 0,0 0 0 0 0,3 8 0 0 0,-3-9-611 0 0,0 0 0 0 0,0 0 0 0 0,-1 0 0 0 0,1 0 0 0 0,-1 0 0 0 0,-1 7 0 0 0,1-9 115 0 0,0 0 1 0 0,0 0 0 0 0,-1-1 0 0 0,1 1 0 0 0,0 0-1 0 0,1 0 1 0 0,-1 0 0 0 0,0-1 0 0 0,0 1-1 0 0,1 0 1 0 0,-1 0 0 0 0,1-1 0 0 0,0 1 0 0 0,-1 0-1 0 0,1-1 1 0 0,0 1 0 0 0,0 0 0 0 0,2 1-1 0 0,0 3-4496 0 0,-4 0 2956 0 0,1-4 526 0 0,0 10-4419 0 0</inkml:trace>
  <inkml:trace contextRef="#ctx0" brushRef="#br0" timeOffset="2535.31">2538 139 8692 0 0,'-12'0'6826'0'0,"12"12"-8770"0"0,12-1 618 0 0,0 1-2176 0 0,-12 0 1454 0 0,0 11-900 0 0,0-11-792 0 0</inkml:trace>
  <inkml:trace contextRef="#ctx0" brushRef="#br0" timeOffset="2736.61">2655 374 8926 0 0,'-1'1'209'0'0,"1"0"0"0"0,-1 0-1 0 0,0-1 1 0 0,1 1-1 0 0,-1 0 1 0 0,1 0 0 0 0,0 0-1 0 0,-1 0 1 0 0,1 0 0 0 0,0 0-1 0 0,0 0 1 0 0,-1 0 0 0 0,1 0-1 0 0,0 0 1 0 0,0 0-1 0 0,0 0 1 0 0,0 0 0 0 0,0 0-1 0 0,0 0 1 0 0,1 0 0 0 0,-1 0-1 0 0,0 0 1 0 0,0 0-1 0 0,1 0 1 0 0,-1 0 0 0 0,1 0-1 0 0,-1 0 1 0 0,1 0 0 0 0,-1 0-1 0 0,1 0 1 0 0,-1-1 0 0 0,1 1-1 0 0,1 1 1 0 0,-1 0 78 0 0,0 0 0 0 0,0 0 0 0 0,0 0 0 0 0,0 0 1 0 0,0 0-1 0 0,0 0 0 0 0,0 0 0 0 0,-1 0 0 0 0,1 1 0 0 0,0 2 1 0 0,10 30 2053 0 0,-5-14-1622 0 0,0 5 5787 0 0,-10-31-4536 0 0,3 5-1903 0 0,1 0 0 0 0,-1 0-1 0 0,1-1 1 0 0,0 1 0 0 0,-1 0 0 0 0,1 0-1 0 0,0 0 1 0 0,-1-1 0 0 0,1 1 0 0 0,0 0-1 0 0,-1 0 1 0 0,1-1 0 0 0,0 1 0 0 0,-1 0-1 0 0,1-1 1 0 0,0 1 0 0 0,0 0-1 0 0,0-1 1 0 0,-1 1 0 0 0,1-1 0 0 0,0 1-1 0 0,0 0 1 0 0,0-1 0 0 0,0 1 0 0 0,0-1-1 0 0,-1 0 1 0 0,1-13 43 0 0,0 3-65 0 0,0 0 1 0 0,1 0 0 0 0,2-17-1 0 0,-1 24-48 0 0,-1-1-1 0 0,1 1 1 0 0,0 0-1 0 0,0 0 1 0 0,0-1-1 0 0,0 1 1 0 0,1 0-1 0 0,0 1 1 0 0,-1-1-1 0 0,2 0 1 0 0,3-3-1 0 0,-5 4 4 0 0,0 0 0 0 0,1 0 0 0 0,-1 1 0 0 0,1-1 0 0 0,0 1 0 0 0,0-1 0 0 0,0 1 0 0 0,0 0 0 0 0,0 0 0 0 0,1 0 0 0 0,-1 1 0 0 0,1-1 0 0 0,-1 1 0 0 0,1 0 0 0 0,-1 0 0 0 0,1 0 0 0 0,0 0 0 0 0,-1 1 0 0 0,1-1 0 0 0,0 1 0 0 0,0 0 0 0 0,7 1 0 0 0,-9-1 0 0 0,1 1 0 0 0,-1-1 0 0 0,0 1 0 0 0,0-1 0 0 0,0 1 0 0 0,1 0 0 0 0,-1 0 0 0 0,0 0 0 0 0,0 0 0 0 0,0 0 0 0 0,0 1 0 0 0,-1-1 0 0 0,1 1 0 0 0,0-1 0 0 0,0 1 0 0 0,-1-1 0 0 0,1 1 0 0 0,-1 0 0 0 0,0 0 0 0 0,1 0 0 0 0,-1 0 0 0 0,0 0 0 0 0,1 4 0 0 0,1-1 0 0 0,-1 1 0 0 0,0 0 0 0 0,0 0 0 0 0,0 0 0 0 0,-1 0 0 0 0,0 0 0 0 0,1 12 0 0 0,-3 18-3620 0 0,-1-17-2628 0 0,0-1 0 0 0,-7 26 0 0 0,-1-20-4131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2:29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26 972 4358 0 0,'0'-1'104'0'0,"0"0"-1"0"0,0 0 1 0 0,0 0-1 0 0,0 0 1 0 0,0 0-1 0 0,0 0 1 0 0,0 0-1 0 0,-1 0 1 0 0,1 0-1 0 0,0 0 1 0 0,0-1-1 0 0,-1 2 1 0 0,1-1-1 0 0,-1 0 1 0 0,1 0 0 0 0,-1 0-1 0 0,1 0 1 0 0,-1 0-1 0 0,0 0 1 0 0,1 0-1 0 0,-1 1 1 0 0,0-1-1 0 0,0 0 1 0 0,1 0-1 0 0,-1 1 1 0 0,-1-1-1 0 0,-10-9 4451 0 0,10 0-1838 0 0,5 27 2559 0 0,18 70-3048 0 0,-17-28-1570 0 0,0-41-520 0 0,1 22 280 0 0,7 54 57 0 0,0-35-324 0 0,-12-58-148 0 0,0-1 0 0 0,0 0 0 0 0,-1 1 0 0 0,1-1 0 0 0,0 0 0 0 0,0 1 0 0 0,0-1 0 0 0,0 1 0 0 0,0-1 0 0 0,0 0 0 0 0,0 1 0 0 0,1-1-1 0 0,-1 1 1 0 0,0-1 0 0 0,0 0 0 0 0,0 1 0 0 0,0-1 0 0 0,0 0 0 0 0,1 1 0 0 0,-1-1 0 0 0,0 0 0 0 0,0 1 0 0 0,0-1 0 0 0,1 0 0 0 0,-1 1 0 0 0,0-1-1 0 0,1 0 1 0 0,-1 0 0 0 0,0 1 0 0 0,1-1 0 0 0,-1 0 0 0 0,0 0 0 0 0,1 0 0 0 0,-1 0 0 0 0,0 1 0 0 0,1-1 0 0 0,-1 0 0 0 0,0 0 0 0 0,1 0 0 0 0,-1 0-1 0 0,1 0 1 0 0,-1 0 0 0 0,0 0 0 0 0,1 0 0 0 0,0 0 0 0 0,1 0 24 0 0,11-24-15 0 0,46-117 286 0 0,-58 140-308 0 0,0-1-1 0 0,-1 1 0 0 0,1-1 0 0 0,0 1 0 0 0,0-1 1 0 0,0 1-1 0 0,0 0 0 0 0,0-1 0 0 0,1 1 1 0 0,-1 0-1 0 0,2-2 0 0 0,-2 3 8 0 0,-1 0 1 0 0,1 0-1 0 0,-1-1 1 0 0,0 1-1 0 0,1 0 0 0 0,-1 0 1 0 0,1 0-1 0 0,-1 0 1 0 0,1 0-1 0 0,-1 0 0 0 0,1 0 1 0 0,-1 0-1 0 0,0 0 0 0 0,1 0 1 0 0,-1 0-1 0 0,1 0 1 0 0,-1 1-1 0 0,1-1 0 0 0,-1 0 1 0 0,0 0-1 0 0,1 0 1 0 0,-1 0-1 0 0,1 1 0 0 0,-1-1 1 0 0,0 0-1 0 0,1 1 1 0 0,-1-1-1 0 0,1 1 0 0 0,2 2-15 0 0,-1 2 0 0 0,1-1 0 0 0,-1 0 0 0 0,1 0 0 0 0,-1 1 0 0 0,-1-1 0 0 0,3 8-1 0 0,3 12-265 0 0,-6-17-327 0 0,0-1 1 0 0,0 0-1 0 0,1 1 1 0 0,0-1-1 0 0,1 0 1 0 0,-1 0-1 0 0,1 0 1 0 0,0-1-1 0 0,6 8 1 0 0,0 0-1609 0 0,2-4-1872 0 0,6-8-2593 0 0,-7-1 2310 0 0</inkml:trace>
  <inkml:trace contextRef="#ctx0" brushRef="#br0" timeOffset="236.39">368 890 2622 0 0,'-22'-18'8917'0'0,"22"18"-8702"0"0,0 1-1 0 0,-1-1 0 0 0,1 1 1 0 0,0 0-1 0 0,-1-1 1 0 0,1 1-1 0 0,0 0 1 0 0,0-1-1 0 0,-1 1 1 0 0,1 0-1 0 0,0-1 1 0 0,0 1-1 0 0,0 0 1 0 0,0-1-1 0 0,0 1 0 0 0,0 0 1 0 0,0 0-1 0 0,0-1 1 0 0,0 1-1 0 0,0 0 1 0 0,0-1-1 0 0,1 2 1 0 0,-1 11-756 0 0,12 46 1783 0 0,0 35-281 0 0,-1-9-1595 0 0,-10-81 349 0 0,0 0-1 0 0,0 0 0 0 0,0 0 1 0 0,0 0-1 0 0,0 0 0 0 0,1 0 1 0 0,0 0-1 0 0,2 5 1 0 0,-3-7-114 0 0,0-1 1 0 0,0 1-1 0 0,0 0 1 0 0,0 0-1 0 0,1-1 1 0 0,-1 1 0 0 0,0-1-1 0 0,1 1 1 0 0,-1-1-1 0 0,1 0 1 0 0,-1 1 0 0 0,1-1-1 0 0,0 0 1 0 0,0 0-1 0 0,-1 0 1 0 0,1 0 0 0 0,0 0-1 0 0,0-1 1 0 0,0 1-1 0 0,3 0 1 0 0,3-1-2538 0 0</inkml:trace>
  <inkml:trace contextRef="#ctx0" brushRef="#br0" timeOffset="499.07">485 854 3502 0 0,'-1'-1'601'0'0,"0"-1"0"0"0,0 1 0 0 0,0-1 0 0 0,-1 1 0 0 0,1-1 0 0 0,-1 1 0 0 0,1 0 0 0 0,-1 0 0 0 0,1 0 0 0 0,-1 0 0 0 0,0 0 0 0 0,0 0 0 0 0,1 0 0 0 0,-1 0 0 0 0,0 1 0 0 0,-2-2 0 0 0,3 3-381 0 0,1-1 0 0 0,-1 1 0 0 0,1-1 0 0 0,-1 0 0 0 0,1 1 0 0 0,0-1 0 0 0,-1 1 0 0 0,1-1 0 0 0,0 1 0 0 0,-1-1 0 0 0,1 1 0 0 0,0 0-1 0 0,0-1 1 0 0,-1 1 0 0 0,1-1 0 0 0,0 1 0 0 0,0-1 0 0 0,0 1 0 0 0,0 0 0 0 0,0-1 0 0 0,0 2 0 0 0,-1 17-431 0 0,1 10 1002 0 0,2 0 1 0 0,10 56-1 0 0,-2-30-659 0 0,-10-49-267 0 0,0 0 0 0 0,1 1-1 0 0,0-1 1 0 0,1 0 0 0 0,-1 0-1 0 0,5 9 1 0 0,16 31-4280 0 0,-10-24 292 0 0,-10-16 3115 0 0,-2-6 840 0 0,0 0 1 0 0,0 1 0 0 0,0-1-1 0 0,0 0 1 0 0,0 1-1 0 0,1-1 1 0 0,-1 0-1 0 0,0 0 1 0 0,0 1-1 0 0,0-1 1 0 0,0 0-1 0 0,1 0 1 0 0,-1 1-1 0 0,0-1 1 0 0,0 0-1 0 0,0 0 1 0 0,1 0-1 0 0,-1 1 1 0 0,0-1-1 0 0,0 0 1 0 0,1 0-1 0 0,-1 0 1 0 0,0 0-1 0 0,0 0 1 0 0,1 1-1 0 0,-1-1 1 0 0,0 0 0 0 0,1 0-1 0 0,-1 0 1 0 0,0 0-1 0 0,1 0 1 0 0,-1 0-1 0 0,0 0 1 0 0,0 0-1 0 0,1 0 1 0 0,-1 0-1 0 0,0 0 1 0 0,1 0-1 0 0,-1-1 1 0 0</inkml:trace>
  <inkml:trace contextRef="#ctx0" brushRef="#br0" timeOffset="767.49">355 1112 3976 0 0,'-3'0'151'0'0,"3"0"-78"0"0,-1 1 0 0 0,0-1 0 0 0,1 0-1 0 0,-1 0 1 0 0,0 0 0 0 0,1 0 0 0 0,-1 0 0 0 0,0 0 0 0 0,1 0 0 0 0,-1 0-1 0 0,0 0 1 0 0,1 0 0 0 0,-1 0 0 0 0,0 0 0 0 0,1 0 0 0 0,-1 0 0 0 0,0-1 0 0 0,1 1-1 0 0,-1 0 1 0 0,1-1 0 0 0,-1 1 0 0 0,0 0 0 0 0,1-1 0 0 0,-1 1 0 0 0,1 0-1 0 0,-1-1 1 0 0,1 1 0 0 0,-1-1 0 0 0,1 1 0 0 0,0-1 0 0 0,-1 1 0 0 0,1-1 0 0 0,0 0-1 0 0,-1 1 1 0 0,1-1 0 0 0,0 1 0 0 0,-1-2 0 0 0,-8-2 4820 0 0,13 1-4768 0 0,1-1-1 0 0,0 1 1 0 0,0 0-1 0 0,0 0 1 0 0,0 0 0 0 0,0 1-1 0 0,1-1 1 0 0,-1 2 0 0 0,8-3-1 0 0,64-12-676 0 0,-26 6-246 0 0,-24 4 277 0 0,-8 2 283 0 0,0-1 0 0 0,0-1 0 0 0,26-12 0 0 0,-41 16 598 0 0,1 0-1 0 0,-1-1 1 0 0,0 0-1 0 0,0 0 1 0 0,0 0-1 0 0,0-1 1 0 0,-1 1 0 0 0,0-1-1 0 0,1 0 1 0 0,4-10 6379 0 0,-16 36-4985 0 0,6-18-1509 0 0,-1 7 5 0 0,0 1 0 0 0,1-1 0 0 0,0 1 0 0 0,1 0 0 0 0,0 0 0 0 0,0 0-1 0 0,3 21 1 0 0,3 2-150 0 0,13 48-1 0 0,6-13-3455 0 0,-14-50 1592 0 0,-9-19 1397 0 0,0 1 0 0 0,1 0 0 0 0,-1 0 0 0 0,0 0 0 0 0,0 0 0 0 0,0 0 0 0 0,-1 0-1 0 0,1 0 1 0 0,0 1 0 0 0,-1-1 0 0 0,1 4 0 0 0,-1-6 235 0 0,0 1 0 0 0,0-1 0 0 0,0 1 0 0 0,0-1-1 0 0,0 1 1 0 0,0-1 0 0 0,0 1 0 0 0,1-1 0 0 0,-1 1 0 0 0,0 0 0 0 0,0-1-1 0 0,0 1 1 0 0,1-1 0 0 0,-1 0 0 0 0,0 1 0 0 0,1-1 0 0 0,-1 1 0 0 0,0-1 0 0 0,1 1-1 0 0,-1-1 1 0 0,0 0 0 0 0,1 1 0 0 0,-1-1 0 0 0,2 1 0 0 0,-2-1 14 0 0,0 0 1 0 0,1 1-1 0 0,-1-1 1 0 0,0 0-1 0 0,1 0 1 0 0,-1 1-1 0 0,0-1 1 0 0,1 0-1 0 0,-1 1 1 0 0,0-1-1 0 0,0 0 1 0 0,1 1-1 0 0,-1-1 1 0 0,0 0-1 0 0,0 1 1 0 0,0-1-1 0 0,1 1 1 0 0,-1-1-1 0 0,0 0 1 0 0,0 1 0 0 0,0-1-1 0 0,0 1 1 0 0,0-1-1 0 0,0 1 1 0 0,0 1-1869 0 0,0-14-4999 0 0</inkml:trace>
  <inkml:trace contextRef="#ctx0" brushRef="#br0" timeOffset="1005.54">685 1078 3190 0 0,'-6'-8'517'0'0,"-11"-21"3881"0"0,12 20-2752 0 0,3 5-223 0 0,11-7 109 0 0,-7 9-1357 0 0,1 0 0 0 0,0 0-1 0 0,-1 0 1 0 0,1 0 0 0 0,0 0 0 0 0,0 1 0 0 0,1 0 0 0 0,-1-1-1 0 0,0 1 1 0 0,0 0 0 0 0,1 0 0 0 0,6 0 0 0 0,49-1 1455 0 0,-35 3-1084 0 0,-21-1-476 0 0,-1 0 0 0 0,1 1 0 0 0,0-1 0 0 0,-1 1 0 0 0,1 0 0 0 0,0 0 0 0 0,-1 0 0 0 0,1 0 0 0 0,-1 1 0 0 0,0-1 0 0 0,1 1 0 0 0,-1-1 0 0 0,0 1 0 0 0,0 0 0 0 0,0 0 0 0 0,0 0 0 0 0,0 0 0 0 0,-1 0 0 0 0,1 0 0 0 0,0 1 0 0 0,-1-1-1 0 0,0 0 1 0 0,1 1 0 0 0,-1-1 0 0 0,0 1 0 0 0,0-1 0 0 0,0 6 0 0 0,0-5-125 0 0,0 0-1 0 0,0 0 0 0 0,-1 0 1 0 0,1 0-1 0 0,-1 0 0 0 0,0 0 1 0 0,0 0-1 0 0,0 0 0 0 0,-1 0 1 0 0,1 0-1 0 0,-1 0 0 0 0,1 0 1 0 0,-1 0-1 0 0,0-1 0 0 0,0 1 1 0 0,0 0-1 0 0,-1 0 0 0 0,1-1 1 0 0,0 1-1 0 0,-1 0 0 0 0,0-1 1 0 0,0 0-1 0 0,0 1 1 0 0,0-1-1 0 0,0 0 0 0 0,-5 4 1 0 0,-16 14-1862 0 0,19-16 1284 0 0,0 0-1 0 0,0 0 1 0 0,-1 0 0 0 0,1-1-1 0 0,-9 5 1 0 0,7-4-523 0 0,-1 0 0 0 0,1 0 0 0 0,-1 0 0 0 0,1 1 0 0 0,-7 7-1 0 0,0 2-3787 0 0</inkml:trace>
  <inkml:trace contextRef="#ctx0" brushRef="#br0" timeOffset="1412.07">979 925 6722 0 0,'0'0'108'0'0,"0"-1"0"0"0,1 1-1 0 0,-1-1 1 0 0,0 1 0 0 0,0 0-1 0 0,0-1 1 0 0,0 1 0 0 0,0-1-1 0 0,0 1 1 0 0,0 0 0 0 0,0-1-1 0 0,0 1 1 0 0,-1 0 0 0 0,1-1-1 0 0,0 1 1 0 0,0-1 0 0 0,0 1-1 0 0,0 0 1 0 0,0-1 0 0 0,-1 1-1 0 0,1 0 1 0 0,0-1 0 0 0,0 1-1 0 0,-1 0 1 0 0,1 0 0 0 0,0-1-1 0 0,-1 1 1 0 0,1 0 0 0 0,0 0 0 0 0,0-1-1 0 0,-1 1 1 0 0,1 0 0 0 0,-1 0-1 0 0,1 0 1 0 0,0 0 0 0 0,-1-1-1 0 0,1 1 1 0 0,0 0 0 0 0,-1 0-1 0 0,1 0 1 0 0,-1 0 0 0 0,1 0-1 0 0,0 0 1 0 0,-1 0 0 0 0,0 0-1 0 0,1 0 208 0 0,0-1 0 0 0,0 0 0 0 0,-1 1-1 0 0,1-1 1 0 0,0 1 0 0 0,0-1 0 0 0,0 1 0 0 0,0-1-1 0 0,0 0 1 0 0,0 1 0 0 0,0-1 0 0 0,0 1-1 0 0,0-1 1 0 0,0 0 0 0 0,0 1 0 0 0,0-1 0 0 0,1 1-1 0 0,-1-1 1 0 0,0 1 0 0 0,0-1 0 0 0,0 1-1 0 0,1-1 1 0 0,-1 0 0 0 0,0 1 0 0 0,1-1-1 0 0,-1 0-246 0 0,1 1-1 0 0,-1-1 0 0 0,0 1 0 0 0,1-1 0 0 0,-1 1 1 0 0,0-1-1 0 0,1 1 0 0 0,-1 0 0 0 0,0-1 0 0 0,1 1 1 0 0,-1-1-1 0 0,1 1 0 0 0,-1 0 0 0 0,1-1 0 0 0,-1 1 1 0 0,1 0-1 0 0,-1 0 0 0 0,1-1 0 0 0,-1 1 0 0 0,1 0 0 0 0,0 0 1 0 0,1 0-307 0 0,0 0 1 0 0,-1 1-1 0 0,1-1 1 0 0,0 1-1 0 0,-1 0 1 0 0,1-1-1 0 0,-1 1 1 0 0,1 0-1 0 0,-1 0 1 0 0,1 0-1 0 0,-1 0 1 0 0,0 0 0 0 0,1 0-1 0 0,-1 1 1 0 0,0-1-1 0 0,0 0 1 0 0,0 1-1 0 0,0-1 1 0 0,0 1-1 0 0,0-1 1 0 0,0 1-1 0 0,0-1 1 0 0,0 3-1 0 0,12 16-3094 0 0,-12-20 3165 0 0,0 1-1 0 0,0 0 1 0 0,0 0 0 0 0,-1 0-1 0 0,1 0 1 0 0,0 0 0 0 0,0 0-1 0 0,-1 0 1 0 0,1 0 0 0 0,-1 0-1 0 0,1 1 1 0 0,-1-1 0 0 0,0 0-1 0 0,1 0 1 0 0,-1 0 0 0 0,0 0-1 0 0,0 1 1 0 0,0-1 0 0 0,0 0-1 0 0,0 3 1 0 0,4 20-4458 0 0,6-3 518 0 0</inkml:trace>
  <inkml:trace contextRef="#ctx0" brushRef="#br0" timeOffset="1583.13">1038 1206 5636 0 0,'-12'0'2188'0'0,"12"-12"1656"0"0,0 1-2406 0 0,-11 11-232 0 0,11-12-146 0 0,11 12-244 0 0,-11-12-355 0 0,0 0-475 0 0,12 12-515 0 0,-12-11-843 0 0,12-1-36 0 0,-1 0-516 0 0,1 0-666 0 0,0 12 530 0 0,-12-11-912 0 0,12-1-798 0 0</inkml:trace>
  <inkml:trace contextRef="#ctx0" brushRef="#br0" timeOffset="1786.63">1272 795 6166 0 0,'-13'-2'10032'0'0,"13"25"1315"0"0,1-11-13934 0 0,5 17 3100 0 0,-5-27-486 0 0,0 0 0 0 0,0 0 0 0 0,0 0 0 0 0,-1 1 0 0 0,1-1 0 0 0,-1 0 0 0 0,0 0 0 0 0,0 1 0 0 0,0-1 0 0 0,0 0 0 0 0,0 1 0 0 0,0-1 0 0 0,-1 3 0 0 0,-3 18 16 0 0,1 0 0 0 0,1 1 0 0 0,1 24 0 0 0,2-31-1096 0 0,0-1 0 0 0,7 31 0 0 0,-4 1-4338 0 0,-4-42 3981 0 0,0 0 1 0 0,0-1-1 0 0,1 1 0 0 0,0 0 0 0 0,0-1 1 0 0,0 1-1 0 0,3 8 0 0 0</inkml:trace>
  <inkml:trace contextRef="#ctx0" brushRef="#br0" timeOffset="2043.09">1497 713 5564 0 0,'-6'-10'1053'0'0,"0"-9"15587"0"0,6 25-14355 0 0,12 41 721 0 0,-24 115-1818 0 0,0-44-4562 0 0,12-115 3166 0 0,0 29-4502 0 0,0 0 1 0 0,-10 54 0 0 0,8-59-668 0 0,2 7-1254 0 0</inkml:trace>
  <inkml:trace contextRef="#ctx0" brushRef="#br0" timeOffset="2462.42">1838 643 3538 0 0,'-9'-13'2685'0'0,"8"13"-2459"0"0,1-1 0 0 0,0 0-1 0 0,-1 1 1 0 0,1-1-1 0 0,0 0 1 0 0,-1 1-1 0 0,1-1 1 0 0,-1 1-1 0 0,1-1 1 0 0,0 1 0 0 0,-1-1-1 0 0,1 1 1 0 0,-1-1-1 0 0,0 1 1 0 0,1 0-1 0 0,-1-1 1 0 0,1 1-1 0 0,-1 0 1 0 0,0-1-1 0 0,1 1 1 0 0,-1 0 0 0 0,0 0-1 0 0,0-1 1 0 0,-3-9 6322 0 0,1 15-6202 0 0,-1 0 1 0 0,2 0 0 0 0,-1 0-1 0 0,0 0 1 0 0,1 1 0 0 0,0-1-1 0 0,0 1 1 0 0,1-1 0 0 0,-2 8-1 0 0,0 1-13 0 0,1 1 0 0 0,-1 24 0 0 0,9 125 562 0 0,9-56-3927 0 0,-12-94 2192 0 0,-3-9 445 0 0,0 0 1 0 0,1-1-1 0 0,0 1 0 0 0,0-1 1 0 0,0 1-1 0 0,1-1 1 0 0,-1 1-1 0 0,1-1 0 0 0,0 0 1 0 0,0 0-1 0 0,0 0 1 0 0,1 0-1 0 0,0 0 0 0 0,-1 0 1 0 0,1-1-1 0 0,1 1 1 0 0,3 2-1 0 0,-4-3 10 0 0,0-1-303 0 0,1 1 0 0 0,-1-1-1 0 0,1 0 1 0 0,-1 0 0 0 0,1 0 0 0 0,-1-1-1 0 0,1 1 1 0 0,0-1 0 0 0,0 0 0 0 0,0 0-1 0 0,0 0 1 0 0,5 0 0 0 0,3-1-2540 0 0</inkml:trace>
  <inkml:trace contextRef="#ctx0" brushRef="#br0" timeOffset="2746.51">2037 973 3750 0 0,'1'-4'252'0'0,"-1"0"0"0"0,0 1 1 0 0,-1-1-1 0 0,1 0 0 0 0,-1 0 0 0 0,0 1 0 0 0,1-1 0 0 0,-2 0 0 0 0,1 1 0 0 0,-3-7 1 0 0,-1-13 2584 0 0,5 22-2581 0 0,0-1-1 0 0,0 1 1 0 0,0 0-1 0 0,0-1 1 0 0,0 1-1 0 0,-1 0 1 0 0,1-1-1 0 0,0 1 1 0 0,-1 0-1 0 0,1 0 1 0 0,-1-1-1 0 0,0 1 1 0 0,1 0-1 0 0,-1 0 1 0 0,-1-2-1 0 0,-4-6 3390 0 0,4 9-2123 0 0,-2 5-1712 0 0,3-3 246 0 0,1 0 1 0 0,-1 0 0 0 0,0 0 0 0 0,1 0 0 0 0,0 0 0 0 0,-1 0-1 0 0,1 0 1 0 0,0 0 0 0 0,0 1 0 0 0,0-1 0 0 0,0 0 0 0 0,1 0-1 0 0,0 3 1 0 0,-1-2 29 0 0,0 1-61 0 0,0 0 1 0 0,0 0-1 0 0,0 0 1 0 0,1 0-1 0 0,0 0 1 0 0,-1 0 0 0 0,1 0-1 0 0,1 0 1 0 0,-1 0-1 0 0,0 0 1 0 0,1-1-1 0 0,0 1 1 0 0,0-1 0 0 0,0 1-1 0 0,0-1 1 0 0,4 4-1 0 0,1-1-188 0 0,-1 0-1 0 0,2-1 1 0 0,-1 0 0 0 0,0-1-1 0 0,16 7 1 0 0,-22-10 139 0 0,1 0 13 0 0,-1-1-1 0 0,0 0 0 0 0,0 0 1 0 0,0 1-1 0 0,0-1 0 0 0,0 0 1 0 0,0 0-1 0 0,1 0 0 0 0,-1 0 1 0 0,0 0-1 0 0,0 0 0 0 0,0 0 1 0 0,0 0-1 0 0,0-1 0 0 0,1 1 1 0 0,-1 0-1 0 0,0-1 0 0 0,0 1 1 0 0,0-1-1 0 0,0 1 0 0 0,2-2 1 0 0,18-5-219 0 0,-19 7 230 0 0,0 0-1 0 0,0-1 0 0 0,1 0 1 0 0,-1 1-1 0 0,0-1 0 0 0,0 0 1 0 0,0 0-1 0 0,1 0 1 0 0,-1 0-1 0 0,0-1 0 0 0,-1 1 1 0 0,1 0-1 0 0,0-1 1 0 0,0 0-1 0 0,-1 1 0 0 0,1-1 1 0 0,0 0-1 0 0,-1 0 0 0 0,0 0 1 0 0,1 1-1 0 0,0-4 1 0 0,0 1 110 0 0,1-1 0 0 0,-1 1 1 0 0,0-1-1 0 0,-1 1 1 0 0,1-1-1 0 0,-1 1 1 0 0,0-1-1 0 0,0 0 0 0 0,0-6 1 0 0,-1 2 58 0 0,1 7-148 0 0,-1 0 0 0 0,0 0-1 0 0,0 0 1 0 0,0 1 0 0 0,0-1 0 0 0,0 0 0 0 0,0 0-1 0 0,-1 0 1 0 0,1 0 0 0 0,-1 1 0 0 0,1-1-1 0 0,-1 0 1 0 0,0 0 0 0 0,0 1 0 0 0,1-1-1 0 0,-1 1 1 0 0,0-1 0 0 0,0 0 0 0 0,-1 1 0 0 0,0-2-1 0 0,-11-14 140 0 0,12 16-147 0 0,0-1 0 0 0,-1 0 0 0 0,1 0-1 0 0,0 1 1 0 0,-1-1 0 0 0,1 1 0 0 0,-1-1-1 0 0,1 1 1 0 0,-1 0 0 0 0,0 0 0 0 0,0-1 0 0 0,-3 0-1 0 0,3 1-97 0 0,0 0 0 0 0,-1 0-1 0 0,1 0 1 0 0,-1 0 0 0 0,1 1-1 0 0,-1-1 1 0 0,1 1 0 0 0,-1 0-1 0 0,1 0 1 0 0,-1 0 0 0 0,1 0-1 0 0,-1 0 1 0 0,1 0 0 0 0,-1 1-1 0 0,1-1 1 0 0,-1 1 0 0 0,1 0 0 0 0,-1-1-1 0 0,1 1 1 0 0,0 0 0 0 0,-1 1-1 0 0,-2 1 1 0 0,3-1-468 0 0,0 0 1 0 0,0 1-1 0 0,0-1 1 0 0,0 1-1 0 0,0-1 1 0 0,1 1 0 0 0,-1 0-1 0 0,1 0 1 0 0,0-1-1 0 0,-1 1 1 0 0,1 0-1 0 0,0 1 1 0 0,1-1-1 0 0,-1 0 1 0 0,1 0-1 0 0,-1 0 1 0 0,1 4-1 0 0,2-3-3213 0 0,8 6-820 0 0</inkml:trace>
  <inkml:trace contextRef="#ctx0" brushRef="#br0" timeOffset="4875.71">2366 819 2408 0 0,'-2'-2'-149'0'0,"-5"-7"2612"0"0,4-5 6673 0 0,3 13-9079 0 0,0 1-1 0 0,0 0 1 0 0,0 0 0 0 0,0-1 0 0 0,0 1 0 0 0,0 0 0 0 0,0-1 0 0 0,0 1 0 0 0,0 0-1 0 0,0-1 1 0 0,0 1 0 0 0,0 0 0 0 0,0 0 0 0 0,0-1 0 0 0,0 1 0 0 0,0 0 0 0 0,0-1-1 0 0,-1 1 1 0 0,1 0 0 0 0,0 0 0 0 0,0-1 0 0 0,0 1 0 0 0,0 0 0 0 0,-1 0-1 0 0,1 0 1 0 0,0-1 0 0 0,0 1 0 0 0,-1 0 0 0 0,1 0 0 0 0,0 0 0 0 0,0 0 0 0 0,-1-1-1 0 0,1 1 1 0 0,0 0 0 0 0,0 0 0 0 0,-1 0 0 0 0,1 0 0 0 0,0 0 0 0 0,-1 0 0 0 0,-13 7 3045 0 0,-13 22-337 0 0,19-11-2479 0 0,0-1 0 0 0,2 2 0 0 0,-5 19 1 0 0,10-34-398 0 0,1 0 0 0 0,0-1 0 0 0,0 1-1 0 0,0 0 1 0 0,1-1 0 0 0,-1 1 0 0 0,1 0 0 0 0,0-1 0 0 0,0 1 0 0 0,0-1 0 0 0,1 1 0 0 0,-1-1 0 0 0,1 1 0 0 0,0-1 0 0 0,0 0 0 0 0,0 0 0 0 0,3 4 0 0 0,-2-4-382 0 0,-1 0 1 0 0,1 0-1 0 0,-1-1 1 0 0,1 1-1 0 0,0-1 1 0 0,0 1-1 0 0,0-1 1 0 0,0 0-1 0 0,0 0 1 0 0,7 2-1 0 0,-1-1-691 0 0,0-1 0 0 0,-1 0 0 0 0,1 0 0 0 0,0-1-1 0 0,0 0 1 0 0,0-1 0 0 0,0 0 0 0 0,0 0-1 0 0,15-3 1 0 0,0-7-2690 0 0</inkml:trace>
  <inkml:trace contextRef="#ctx0" brushRef="#br0" timeOffset="5414.27">2660 866 3864 0 0,'0'-2'414'0'0,"0"1"1"0"0,-1-1-1 0 0,1 0 0 0 0,0 1 0 0 0,-1-1 1 0 0,1 0-1 0 0,-1 1 0 0 0,1-1 0 0 0,-1 1 0 0 0,0-1 1 0 0,1 1-1 0 0,-1-1 0 0 0,0 1 0 0 0,0-1 1 0 0,0 1-1 0 0,0 0 0 0 0,0-1 0 0 0,-1 1 1 0 0,1 0-1 0 0,0 0 0 0 0,-1 0 0 0 0,1 0 1 0 0,-3-1-1 0 0,0-8 3013 0 0,3 9-3266 0 0,1 1 0 0 0,-1-1 1 0 0,0 1-1 0 0,0-1 1 0 0,0 1-1 0 0,0 0 0 0 0,0-1 1 0 0,0 1-1 0 0,0 0 1 0 0,0 0-1 0 0,0-1 0 0 0,0 1 1 0 0,0 0-1 0 0,0 0 1 0 0,0 0-1 0 0,0 0 0 0 0,0 0 1 0 0,0 0-1 0 0,0 1 1 0 0,0-1-1 0 0,0 0 0 0 0,0 0 1 0 0,0 1-1 0 0,0-1 1 0 0,-1 1-1 0 0,-27 16 1014 0 0,16-8-457 0 0,8-7-656 0 0,1 1-1 0 0,0 0 1 0 0,0 0 0 0 0,0 0 0 0 0,0 1 0 0 0,1-1 0 0 0,0 1 0 0 0,-1 0 0 0 0,1 0 0 0 0,0 0-1 0 0,1 1 1 0 0,-1-1 0 0 0,1 1 0 0 0,0-1 0 0 0,0 1 0 0 0,0 0 0 0 0,1 0 0 0 0,0-1 0 0 0,0 1 0 0 0,-1 8-1 0 0,2-11-171 0 0,1-1-1 0 0,-1 1 1 0 0,1 0-1 0 0,0 0 1 0 0,0 0-1 0 0,0 0 1 0 0,0-1-1 0 0,0 1 1 0 0,0 0-1 0 0,0-1 1 0 0,0 1-1 0 0,1-1 1 0 0,-1 1-1 0 0,1-1 1 0 0,-1 0-1 0 0,1 0 1 0 0,-1 0-1 0 0,1 0 1 0 0,0 0-1 0 0,-1 0 1 0 0,1 0-1 0 0,0 0 1 0 0,0 0 0 0 0,3 0-1 0 0,-1-1-57 0 0,0 0-1 0 0,-1-1 1 0 0,1 0 0 0 0,0 0 0 0 0,-1 0-1 0 0,1 0 1 0 0,-1 0 0 0 0,1 0 0 0 0,-1-1-1 0 0,1 0 1 0 0,-1 0 0 0 0,0 0 0 0 0,0 0-1 0 0,0 0 1 0 0,0-1 0 0 0,0 1-1 0 0,4-6 1 0 0,0-1 175 0 0,0-1 0 0 0,0 0-1 0 0,-1 0 1 0 0,6-13 0 0 0,-10-5 2347 0 0,-2 23-580 0 0,-12 50-879 0 0,12-36-846 0 0,0-1-17 0 0,0-1-1 0 0,0 1 1 0 0,0-1 0 0 0,1 1-1 0 0,0-1 1 0 0,0 0 0 0 0,1 1-1 0 0,0-1 1 0 0,5 11 0 0 0,-6-16-64 0 0,1-1 0 0 0,-1 1 0 0 0,1 0 0 0 0,-1-1 1 0 0,1 1-1 0 0,0-1 0 0 0,0 0 0 0 0,0 1 0 0 0,0-1 0 0 0,0 0 1 0 0,0 0-1 0 0,0 0 0 0 0,0-1 0 0 0,0 1 0 0 0,0 0 1 0 0,4 0-1 0 0,-2 0-102 0 0,0 0 0 0 0,0-1 1 0 0,0 1-1 0 0,-1-1 1 0 0,1 0-1 0 0,0 0 0 0 0,0-1 1 0 0,0 1-1 0 0,4-2 1 0 0,-3 0 58 0 0,-1-1 1 0 0,0 0 0 0 0,0 0-1 0 0,0-1 1 0 0,0 1 0 0 0,0-1-1 0 0,-1 0 1 0 0,0 0 0 0 0,0 0-1 0 0,0 0 1 0 0,0 0 0 0 0,-1-1-1 0 0,1 0 1 0 0,-1 1 0 0 0,2-8-1 0 0,2 0 51 0 0,0 0 10 0 0,-1 0-1 0 0,0 0 1 0 0,0 0 0 0 0,-2 0 0 0 0,1-1 0 0 0,-2 0 0 0 0,0 0 0 0 0,1-17 0 0 0,9-110 433 0 0,-12 125-241 0 0,1 5 58 0 0,-1 1 0 0 0,-1-1 1 0 0,1 1-1 0 0,-1 0 0 0 0,-1-1 1 0 0,-5-16-1 0 0,6 12 183 0 0,-1-1 431 0 0,-1 15-568 0 0,-2 8-259 0 0,-1 8-115 0 0,0 1 0 0 0,2 0 0 0 0,0 0 0 0 0,1 0 0 0 0,1 1 0 0 0,0-1 0 0 0,1 1 0 0 0,3 27 0 0 0,-2-17-868 0 0,0-24 734 0 0,1 1-1 0 0,-1-1 1 0 0,1 1-1 0 0,0-1 0 0 0,0 1 1 0 0,0-1-1 0 0,1 0 0 0 0,0 1 1 0 0,-1-1-1 0 0,2 0 1 0 0,-1 0-1 0 0,0 0 0 0 0,1 0 1 0 0,0-1-1 0 0,-1 1 0 0 0,8 5 1 0 0,-3-3-624 0 0,0 0 0 0 0,0 0-1 0 0,1-1 1 0 0,0 0 0 0 0,0-1 0 0 0,16 7 0 0 0,-3-2-1142 0 0,-17-6 1232 0 0,0-1 0 0 0,1 0 0 0 0,0-1 0 0 0,-1 1 1 0 0,1-1-1 0 0,0 0 0 0 0,0 0 0 0 0,9 1 0 0 0,10-2-3666 0 0</inkml:trace>
  <inkml:trace contextRef="#ctx0" brushRef="#br0" timeOffset="6019.66">3048 619 4802 0 0,'-13'-34'1284'0'0,"9"26"289"0"0,0-1-1 0 0,1-1 1 0 0,0 1 0 0 0,0 0-1 0 0,1-1 1 0 0,-1-18 0 0 0,3 27-1483 0 0,0 1 1 0 0,0-1-1 0 0,0 1 1 0 0,0 0 0 0 0,0-1-1 0 0,0 1 1 0 0,0-1-1 0 0,0 1 1 0 0,0 0-1 0 0,0-1 1 0 0,0 1-1 0 0,0-1 1 0 0,0 1-1 0 0,0 0 1 0 0,-1-1 0 0 0,1 1-1 0 0,0 0 1 0 0,0-1-1 0 0,0 1 1 0 0,0-1-1 0 0,-1 1 1 0 0,1 0-1 0 0,0-1 1 0 0,0 1-1 0 0,-1 0 1 0 0,1 0-1 0 0,0-1 1 0 0,-1 1 0 0 0,1 0-1 0 0,0 0 1 0 0,-1-1-1 0 0,1 1 1 0 0,0 0-1 0 0,-1 0 1 0 0,1 0-1 0 0,-1 0 1 0 0,1 0-1 0 0,0-1 1 0 0,-1 1 0 0 0,1 0-1 0 0,-1 0 1 0 0,1 0-1 0 0,0 0 1 0 0,-1 0-1 0 0,1 0 1 0 0,-1 0-1 0 0,1 0 1 0 0,0 1-1 0 0,-1-1 1 0 0,1 21 1153 0 0,-1 3-833 0 0,2-1 1 0 0,1 0-1 0 0,6 29 0 0 0,3 73 36 0 0,-8-106-732 0 0,2 0 0 0 0,-1 0 0 0 0,2 0 0 0 0,12 25-1 0 0,-18-43 250 0 0,0 0-1 0 0,0-1 0 0 0,0 1 0 0 0,1 0 1 0 0,-1 0-1 0 0,0 0 0 0 0,1 0 1 0 0,-1-1-1 0 0,1 1 0 0 0,-1 0 0 0 0,1 0 1 0 0,-1-1-1 0 0,1 1 0 0 0,-1 0 1 0 0,1-1-1 0 0,0 1 0 0 0,-1-1 0 0 0,1 1 1 0 0,0-1-1 0 0,0 1 0 0 0,-1-1 0 0 0,1 1 1 0 0,0-1-1 0 0,0 0 0 0 0,0 1 1 0 0,-1-1-1 0 0,1 0 0 0 0,0 0 0 0 0,0 0 1 0 0,0 0-1 0 0,0 0 0 0 0,0 0 1 0 0,0 0-1 0 0,-1 0 0 0 0,1 0 0 0 0,0 0 1 0 0,0 0-1 0 0,0 0 0 0 0,1-1 0 0 0,2-2-18 0 0,0 0-1 0 0,0 0 1 0 0,-1 0-1 0 0,1-1 1 0 0,-1 1-1 0 0,5-7 1 0 0,11-12-278 0 0,-5 10 186 0 0,-11 9 101 0 0,1 0-1 0 0,-1 0 1 0 0,1 0-1 0 0,-1 0 1 0 0,0-1-1 0 0,-1 1 1 0 0,1-1-1 0 0,3-5 1 0 0,3-1-60 0 0,-2 16 153 0 0,-1 21 129 0 0,-7-18-151 0 0,1-6-101 0 0,0 0-1 0 0,0 0 0 0 0,0-1 1 0 0,0 1-1 0 0,0 0 1 0 0,0 0-1 0 0,1 0 0 0 0,-1 0 1 0 0,1 0-1 0 0,0 0 0 0 0,0 0 1 0 0,0-1-1 0 0,0 1 1 0 0,0 0-1 0 0,2 2 0 0 0,3 3-1466 0 0,6 0-541 0 0,-9-7 1921 0 0,-1 0-1 0 0,1 0 0 0 0,0 0 0 0 0,0 0 0 0 0,0-1 0 0 0,0 1 0 0 0,0-1 1 0 0,0 0-1 0 0,0 1 0 0 0,0-2 0 0 0,0 1 0 0 0,-1 0 0 0 0,1 0 0 0 0,0-1 0 0 0,0 1 1 0 0,0-1-1 0 0,0 0 0 0 0,0 0 0 0 0,-1 0 0 0 0,1-1 0 0 0,4-1 0 0 0,-1 0 165 0 0,-1 0 0 0 0,1-1 0 0 0,-1 1-1 0 0,0-1 1 0 0,6-6 0 0 0,-9 8 125 0 0,0 0 1 0 0,0 0-1 0 0,0 0 0 0 0,-1 0 1 0 0,1 0-1 0 0,-1 0 1 0 0,1-1-1 0 0,-1 1 0 0 0,0-1 1 0 0,0 1-1 0 0,0-1 1 0 0,-1 1-1 0 0,1-1 0 0 0,0 0 1 0 0,-1 1-1 0 0,1-5 0 0 0,10-60 4029 0 0,-11 65-3827 0 0,-2-27 3637 0 0,-5 27-3045 0 0,-5 12-218 0 0,10-8-632 0 0,0 1 1 0 0,1-1 0 0 0,-1 0-1 0 0,1 1 1 0 0,0 0-1 0 0,0-1 1 0 0,0 1-1 0 0,0 0 1 0 0,0-1 0 0 0,0 1-1 0 0,1 0 1 0 0,0 0-1 0 0,-1 3 1 0 0,1 45 84 0 0,1-28-236 0 0,-1-21 60 0 0,0 0-1 0 0,0 0 0 0 0,1 1 0 0 0,-1-1 0 0 0,0 0 0 0 0,1 0 0 0 0,0 0 0 0 0,-1 0 0 0 0,1 0 0 0 0,0 0 1 0 0,0 0-1 0 0,0 0 0 0 0,1 0 0 0 0,-1 0 0 0 0,0 0 0 0 0,1-1 0 0 0,-1 1 0 0 0,1 0 0 0 0,-1-1 0 0 0,1 1 1 0 0,0-1-1 0 0,0 0 0 0 0,-1 0 0 0 0,1 1 0 0 0,0-1 0 0 0,3 1 0 0 0,10 4-228 0 0,-15-5 249 0 0,1-1-1 0 0,0 1 1 0 0,-1-1-1 0 0,1 1 0 0 0,-1-1 1 0 0,1 1-1 0 0,0-1 1 0 0,-1 0-1 0 0,1 1 0 0 0,0-1 1 0 0,0 0-1 0 0,-1 0 1 0 0,1 1-1 0 0,0-1 0 0 0,0 0 1 0 0,-1 0-1 0 0,1 0 1 0 0,0 0-1 0 0,0 0 1 0 0,-1 0-1 0 0,1 0 0 0 0,0 0 1 0 0,0 0-1 0 0,0 0 1 0 0,-1-1-1 0 0,1 1 0 0 0,0 0 1 0 0,-1 0-1 0 0,1-1 1 0 0,1 0-1 0 0,-2 1-1 0 0,3-1 7 0 0,-1 0 0 0 0,1 0 0 0 0,-1 0 0 0 0,0-1 0 0 0,1 1 0 0 0,-1-1 0 0 0,0 1 0 0 0,0-1 0 0 0,0 0 0 0 0,0 0 0 0 0,0 0 0 0 0,0 0 0 0 0,0 0 0 0 0,-1-1 0 0 0,1 1 0 0 0,1-4 0 0 0,6-7-61 0 0,5-11 37 0 0,-10 10-218 0 0,-2 0 0 0 0,0 0 0 0 0,0-1 0 0 0,-1 1 0 0 0,-2-20 0 0 0,1 13-1974 0 0,0 21 2107 0 0,0 0 0 0 0,0-1 1 0 0,0 1-1 0 0,0-1 0 0 0,0 1 1 0 0,0-1-1 0 0,0 1 0 0 0,0 0 1 0 0,0-1-1 0 0,0 1 0 0 0,0-1 1 0 0,0 1-1 0 0,-1 0 0 0 0,1-1 1 0 0,0 1-1 0 0,0-1 0 0 0,0 1 1 0 0,-1 0-1 0 0,1-1 0 0 0,0 1 1 0 0,0 0-1 0 0,-1-1 0 0 0,1 1 1 0 0,0 0-1 0 0,-1 0 0 0 0,1-1 1 0 0,0 1-1 0 0,-1 0 0 0 0,1 0 1 0 0,-1 0-1 0 0,1-1 0 0 0,0 1 1 0 0,-1 0-1 0 0,1 0 0 0 0,-1 0 1 0 0,1 0-1 0 0,0 0 0 0 0,-1 0 1 0 0,1 0-1 0 0,-1 0 0 0 0,1 0 1 0 0,-1 0-1 0 0,1 0 0 0 0,0 0 1 0 0,-1 0-1 0 0,1 0 0 0 0,-1 0 1 0 0,1 0-1 0 0,0 1 0 0 0,-1-1 1 0 0,1 0-1 0 0,-1 0 0 0 0,1 0 1 0 0,0 1-1 0 0,-1-1 0 0 0,1 0 1 0 0,0 0-1 0 0,-1 1 0 0 0,1-1 1 0 0,0 0-1 0 0,-1 1 0 0 0,-18 16-4816 0 0,7 5-808 0 0,2-20 1677 0 0</inkml:trace>
  <inkml:trace contextRef="#ctx0" brushRef="#br0" timeOffset="6362.57">3577 843 3594 0 0,'2'-10'2727'0'0,"3"6"-1624"0"0,-5 4-1045 0 0,1 0 1 0 0,-1 0-1 0 0,0 0 0 0 0,0 0 0 0 0,1-1 1 0 0,-1 1-1 0 0,0 0 0 0 0,0 0 0 0 0,1 0 1 0 0,-1-1-1 0 0,0 1 0 0 0,0 0 0 0 0,1 0 1 0 0,-1-1-1 0 0,0 1 0 0 0,0 0 0 0 0,0 0 1 0 0,0-1-1 0 0,0 1 0 0 0,1 0 0 0 0,-1-1 1 0 0,0 1-1 0 0,0 0 0 0 0,0-1 0 0 0,0 1 1 0 0,0 0-1 0 0,0-1 0 0 0,0 1 0 0 0,0 0 1 0 0,0-1-1 0 0,1-1 232 0 0,-1 0 0 0 0,1 1 0 0 0,1-1 0 0 0,-1 0 0 0 0,0 1 0 0 0,0-1 0 0 0,1 1 0 0 0,-1-1 0 0 0,1 1 0 0 0,-1-1 0 0 0,1 1 0 0 0,2-1 0 0 0,0-2 511 0 0,20-32 3860 0 0,-21 33-4207 0 0,0-1-1 0 0,0 0 1 0 0,0 0 0 0 0,0 0 0 0 0,-1 0-1 0 0,1 0 1 0 0,-1-1 0 0 0,0 1-1 0 0,0 0 1 0 0,-1-1 0 0 0,3-8 0 0 0,-2-2 1460 0 0,-1 1 0 0 0,0-24 1 0 0,-1 36-1826 0 0,-23-8 713 0 0,19 11-904 0 0,1 0-1 0 0,0 0 1 0 0,0 0 0 0 0,0 0-1 0 0,0 1 1 0 0,0-1 0 0 0,0 1-1 0 0,1 0 1 0 0,-1 0-1 0 0,0 0 1 0 0,1 0 0 0 0,-1 0-1 0 0,1 1 1 0 0,0-1-1 0 0,0 1 1 0 0,0 0 0 0 0,0-1-1 0 0,0 1 1 0 0,1 0 0 0 0,-1 0-1 0 0,1 0 1 0 0,0 0-1 0 0,0 0 1 0 0,0 0 0 0 0,0 0-1 0 0,0 5 1 0 0,1-3-135 0 0,1 1 1 0 0,1-1 0 0 0,-1 1-1 0 0,1-1 1 0 0,0 0-1 0 0,0 1 1 0 0,0-1-1 0 0,1 0 1 0 0,0 0-1 0 0,0-1 1 0 0,0 1-1 0 0,1-1 1 0 0,-1 1 0 0 0,1-1-1 0 0,0 0 1 0 0,0 0-1 0 0,5 3 1 0 0,-2-1 1 0 0,-1 0 0 0 0,0 1 1 0 0,0 0-1 0 0,0 0 0 0 0,7 13 0 0 0,-3-7 88 0 0,-9-12 132 0 0,0-1 0 0 0,0 1 0 0 0,0 0-1 0 0,0 0 1 0 0,-1 0 0 0 0,1 0 0 0 0,0 0-1 0 0,-1 1 1 0 0,1-1 0 0 0,0 0 0 0 0,-1 0 0 0 0,1 0-1 0 0,-1 1 1 0 0,0-1 0 0 0,1 0 0 0 0,-1 2-1 0 0,10 1-155 0 0,-10-3 175 0 0,1-1 0 0 0,-1 0 1 0 0,0 1-1 0 0,1-1 0 0 0,-1 1 1 0 0,0-1-1 0 0,1 1 0 0 0,-1-1 1 0 0,0 1-1 0 0,0 0 0 0 0,0-1 1 0 0,0 1-1 0 0,0-1 0 0 0,0 1 1 0 0,0-1-1 0 0,0 1 0 0 0,0-1 1 0 0,0 1-1 0 0,0 0 0 0 0,0-1 1 0 0,0 1-1 0 0,0-1 0 0 0,0 1 1 0 0,0-1-1 0 0,-1 1 0 0 0,1-1 1 0 0,0 1-1 0 0,0-1 1 0 0,-1 1-1 0 0,1-1 0 0 0,0 1 1 0 0,-1-1-1 0 0,1 1 0 0 0,0-1 1 0 0,-1 0-1 0 0,1 1 0 0 0,-1-1 1 0 0,1 1-1 0 0,-1-1 0 0 0,1 0 1 0 0,-1 0-1 0 0,1 1 0 0 0,-1-1 1 0 0,1 0-1 0 0,-1 0 0 0 0,1 0 1 0 0,-1 1-1 0 0,1-1 0 0 0,-1 0 1 0 0,0 0-1 0 0,1 0 0 0 0,-1 0 1 0 0,1 0-1 0 0,-2 0 0 0 0,-16 5-504 0 0,16-5 284 0 0,1 1 1 0 0,-1 0-1 0 0,0 0 1 0 0,0-1-1 0 0,0 1 1 0 0,1-1-1 0 0,-1 0 0 0 0,0 1 1 0 0,0-1-1 0 0,0 0 1 0 0,0 0-1 0 0,-3-1 1 0 0,3 0-26 0 0,0 0-299 0 0,0 0 1 0 0,-1 0 0 0 0,1 0-1 0 0,-1 0 1 0 0,1 0 0 0 0,-1 0-1 0 0,1 1 1 0 0,-1-1 0 0 0,0 1-1 0 0,1 0 1 0 0,-4 0 0 0 0,6 0 410 0 0,-1 0 1 0 0,1 0-1 0 0,0 0 1 0 0,-1 0-1 0 0,1 0 1 0 0,-1 0-1 0 0,1 0 1 0 0,0 0-1 0 0,-1 0 1 0 0,1 0-1 0 0,0 0 1 0 0,-1 0-1 0 0,1 0 1 0 0,0-1-1 0 0,-1 1 1 0 0,1 0-1 0 0,0 0 1 0 0,-1 0-1 0 0,1 0 1 0 0,0-1-1 0 0,-1 1 1 0 0,1 0-1 0 0,0 0 1 0 0,-1-1-1 0 0,1 1 1 0 0,0 0-1 0 0,0 0 1 0 0,0-1-1 0 0,-1 1 1 0 0,1 0-1 0 0,0-1 1 0 0,-4-4-2639 0 0,-6 3-2098 0 0</inkml:trace>
  <inkml:trace contextRef="#ctx0" brushRef="#br0" timeOffset="6649.15">3800 360 5032 0 0,'2'-9'18979'0'0,"0"10"-18910"0"0,-1 1 0 0 0,0 0 0 0 0,0 0 0 0 0,0 0 0 0 0,0 0 0 0 0,0 0 0 0 0,0 0 0 0 0,-1 0 0 0 0,1 1 0 0 0,-1-1 0 0 0,1 0-1 0 0,-1 0 1 0 0,0 3 0 0 0,0 36 373 0 0,-1-23-314 0 0,-11 78 302 0 0,1 104-80 0 0,11-189-485 0 0,-1-4-64 0 0,1 1 1 0 0,0-1 0 0 0,0 0-1 0 0,1 0 1 0 0,0 0 0 0 0,0 0-1 0 0,1 0 1 0 0,0 0-1 0 0,5 12 1 0 0,-6-18-19 0 0,-1 0 0 0 0,1 0 0 0 0,-1 1 0 0 0,1-1 0 0 0,0 0 0 0 0,0 0 0 0 0,-1 0 0 0 0,1 0 0 0 0,0 0 0 0 0,0 0 0 0 0,0 0 0 0 0,0-1 0 0 0,0 1 0 0 0,0 0 0 0 0,0 0 0 0 0,1-1 0 0 0,-1 1 0 0 0,0-1 0 0 0,0 1 0 0 0,0-1 0 0 0,1 1 0 0 0,1-1 0 0 0,0 0-368 0 0,0 0 0 0 0,0 0 0 0 0,0-1 0 0 0,-1 0 0 0 0,1 1 0 0 0,0-1 0 0 0,0 0 0 0 0,-1 0 0 0 0,1 0 0 0 0,2-2 0 0 0,0 0-247 0 0,25-16-6785 0 0,-18 7 3297 0 0</inkml:trace>
  <inkml:trace contextRef="#ctx0" brushRef="#br0" timeOffset="6912.17">3719 572 3852 0 0,'-17'12'7596'0'0,"21"-12"-4616"0"0,9 0-2194 0 0,1 0 39 0 0,0-1 1 0 0,0 0-1 0 0,26-7 1 0 0,7 4-223 0 0,-7-5-301 0 0,-19 5-145 0 0,0-1 0 0 0,0-1 0 0 0,29-13 0 0 0,-12 16-3806 0 0,-23 4-1638 0 0</inkml:trace>
  <inkml:trace contextRef="#ctx0" brushRef="#br0" timeOffset="7996.39">4247 443 4792 0 0,'-14'-12'10923'0'0,"13"13"-10709"0"0,0 0-1 0 0,-1 0 1 0 0,1 0 0 0 0,0 0-1 0 0,-1 0 1 0 0,1 0 0 0 0,0 0 0 0 0,0 0-1 0 0,0 1 1 0 0,0-1 0 0 0,0 0 0 0 0,0 1-1 0 0,-1 1 1 0 0,2-2-199 0 0,-1-1 0 0 0,0 1 0 0 0,1 0 0 0 0,-1 0-1 0 0,1 0 1 0 0,-1 0 0 0 0,1 0 0 0 0,0 0 0 0 0,-1 0 0 0 0,1 0 0 0 0,0 0-1 0 0,0 0 1 0 0,0 0 0 0 0,-1 0 0 0 0,1 0 0 0 0,0 0 0 0 0,0 0 0 0 0,1 0-1 0 0,-1 0 1 0 0,0 0 0 0 0,0 0 0 0 0,0 0 0 0 0,1 0 0 0 0,-1-1 0 0 0,0 1 0 0 0,1 0-1 0 0,0 1 1 0 0,-1-2-13 0 0,2 3-21 0 0,0-1 1 0 0,0 0-1 0 0,0 0 0 0 0,0 0 1 0 0,0 0-1 0 0,1-1 0 0 0,-1 1 1 0 0,1 0-1 0 0,-1-1 0 0 0,1 0 1 0 0,0 0-1 0 0,-1 1 0 0 0,1-2 1 0 0,0 1-1 0 0,0 0 0 0 0,0 0 1 0 0,0-1-1 0 0,0 0 0 0 0,-1 0 1 0 0,1 1-1 0 0,0-2 0 0 0,5 1 1 0 0,-6-1 17 0 0,0 1 1 0 0,0-1 0 0 0,0 1-1 0 0,0-1 1 0 0,0 0 0 0 0,0 0-1 0 0,0 0 1 0 0,-1 0 0 0 0,4-2-1 0 0,1-1-23 0 0,-4 3 39 0 0,-1-1 0 0 0,1 1 0 0 0,-1 0 1 0 0,1-1-1 0 0,-1 1 0 0 0,1-1 0 0 0,-1 1 0 0 0,0-1 0 0 0,0 0 0 0 0,0 0 1 0 0,0 1-1 0 0,0-1 0 0 0,0 0 0 0 0,-1 0 0 0 0,1 0 0 0 0,-1 0 1 0 0,1 0-1 0 0,0-3 0 0 0,2-38 1408 0 0,-3 42-1399 0 0,-1 0-3 0 0,0 0 1 0 0,1-1-1 0 0,-1 1 1 0 0,0-1-1 0 0,0 1 1 0 0,0 0-1 0 0,0 0 1 0 0,0 0-1 0 0,0-1 1 0 0,0 1-1 0 0,0 0 1 0 0,0 0-1 0 0,0 0 0 0 0,-1 1 1 0 0,1-1-1 0 0,0 0 1 0 0,-1 0-1 0 0,1 1 1 0 0,-1-1-1 0 0,1 1 1 0 0,-1-1-1 0 0,1 1 1 0 0,-1-1-1 0 0,1 1 1 0 0,-4 0-1 0 0,0 5-1154 0 0,-1 1 0 0 0,1 0-1 0 0,0 1 1 0 0,0-1 0 0 0,-4 9 0 0 0,6-10 223 0 0,1 1 0 0 0,0-1 0 0 0,0 0 0 0 0,1 1 0 0 0,-1-1 0 0 0,1 1 0 0 0,1 0 0 0 0,-1-1 0 0 0,1 1-1 0 0,0 0 1 0 0,0 6 0 0 0,0 9-2321 0 0</inkml:trace>
  <inkml:trace contextRef="#ctx0" brushRef="#br0" timeOffset="8921.98">4307 701 3708 0 0,'0'0'3114'0'0,"-2"-9"-780"0"0,2-5 7476 0 0,-1 14-9746 0 0,0 0 1 0 0,1 0-1 0 0,-1 0 1 0 0,0 0-1 0 0,0 0 1 0 0,1 0-1 0 0,-1 0 1 0 0,0 0-1 0 0,0 1 1 0 0,0-1-1 0 0,1 0 1 0 0,-1 0-1 0 0,0 1 1 0 0,1-1 0 0 0,-1 0-1 0 0,0 1 1 0 0,1-1-1 0 0,-1 1 1 0 0,0-1-1 0 0,1 1 1 0 0,-1-1-1 0 0,1 1 1 0 0,-1 0-1 0 0,1-1 1 0 0,-1 1-1 0 0,0 1 1 0 0,-2 21-96 0 0,3-21 38 0 0,2 8-7 0 0,20 2-37 0 0,-20-12 29 0 0,0 1 1 0 0,0-1-1 0 0,0 0 0 0 0,0 1 0 0 0,0-1 0 0 0,0 0 1 0 0,1 0-1 0 0,-1-1 0 0 0,0 1 0 0 0,0 0 0 0 0,0-1 1 0 0,0 1-1 0 0,0-1 0 0 0,0 1 0 0 0,0-1 0 0 0,0 0 0 0 0,2-1 1 0 0,2-1-16 0 0,-4 2 21 0 0,1 1 0 0 0,-1-1-1 0 0,0 0 1 0 0,0 0 0 0 0,0 0-1 0 0,0 0 1 0 0,0 0 0 0 0,0-1-1 0 0,-1 1 1 0 0,1-1 0 0 0,0 1-1 0 0,-1-1 1 0 0,1 1 0 0 0,-1-1 0 0 0,1 0-1 0 0,-1 0 1 0 0,0 0 0 0 0,0 0-1 0 0,0 0 1 0 0,0 0 0 0 0,1-3-1 0 0,3-4 0 0 0,-2 4 42 0 0,-4 0-14 0 0,0 1 0 0 0,0 0 0 0 0,0-1 0 0 0,-1 1 0 0 0,1 0 1 0 0,-1 0-1 0 0,0 0 0 0 0,-1 0 0 0 0,-2-5 0 0 0,2 7-38 0 0,1 0 0 0 0,0 0 1 0 0,-1 0-1 0 0,1 0 0 0 0,-1 0 1 0 0,0 1-1 0 0,1-1 0 0 0,-1 1 1 0 0,0 0-1 0 0,0 0 0 0 0,-4-1 1 0 0,3 1-590 0 0,0 1 1 0 0,0 0-1 0 0,0 0 1 0 0,1 0-1 0 0,-1 0 1 0 0,0 0 0 0 0,0 1-1 0 0,0 0 1 0 0,0 0-1 0 0,1 0 1 0 0,-1 0-1 0 0,0 1 1 0 0,-5 2-1 0 0,1 8-2478 0 0,3-4-901 0 0,-5-6-1091 0 0</inkml:trace>
  <inkml:trace contextRef="#ctx0" brushRef="#br0" timeOffset="9376.01">4601 396 4272 0 0,'-9'-16'2856'0'0,"7"13"-1391"0"0,0 0 0 0 0,0 0 0 0 0,1 0 0 0 0,-1-1 1 0 0,1 1-1 0 0,-1 0 0 0 0,1-1 0 0 0,-1-3 0 0 0,2 0-69 0 0,0 15 415 0 0,2 16-589 0 0,0-21-1184 0 0,-1 0 0 0 0,1 1 0 0 0,-1-1 0 0 0,0 0 0 0 0,0 1 0 0 0,0-1 0 0 0,-1 0-1 0 0,1 1 1 0 0,-1-1 0 0 0,0 1 0 0 0,0-1 0 0 0,0 4 0 0 0,1-3-31 0 0,-1 0 0 0 0,1 0 0 0 0,0 0 0 0 0,0 0 0 0 0,1 0 1 0 0,-1 0-1 0 0,1 0 0 0 0,0-1 0 0 0,0 1 0 0 0,0-1 0 0 0,4 6 0 0 0,7 11-179 0 0,-12-17-95 0 0,1-1-1 0 0,0 1 0 0 0,0-1 0 0 0,1 1 0 0 0,-1-1 0 0 0,0 0 1 0 0,1 0-1 0 0,-1 0 0 0 0,1 0 0 0 0,0 0 0 0 0,0-1 1 0 0,-1 1-1 0 0,1-1 0 0 0,0 1 0 0 0,1-1 0 0 0,-1 0 0 0 0,0-1 1 0 0,5 2-1 0 0,-6-2 82 0 0,0 1 1 0 0,0-1-1 0 0,0 0 0 0 0,0 0 1 0 0,1 0-1 0 0,-1 0 1 0 0,0 0-1 0 0,0 0 0 0 0,0 0 1 0 0,0-1-1 0 0,0 1 1 0 0,1-1-1 0 0,-1 0 0 0 0,0 1 1 0 0,0-1-1 0 0,0 0 1 0 0,-1 0-1 0 0,1 0 0 0 0,0-1 1 0 0,0 1-1 0 0,0 0 1 0 0,-1-1-1 0 0,1 1 0 0 0,-1-1 1 0 0,1 0-1 0 0,-1 1 1 0 0,2-4-1 0 0,12-15-577 0 0,-12 18 745 0 0,-1 0 0 0 0,0 0-1 0 0,0-1 1 0 0,0 1-1 0 0,0-1 1 0 0,-1 1-1 0 0,1-1 1 0 0,-1 0 0 0 0,3-4-1 0 0,3-31 1758 0 0,-5-3 3803 0 0,-2 39-4510 0 0,1-5 1200 0 0,0 6-1646 0 0,-5 9-541 0 0,2 0 44 0 0,-1 1 0 0 0,1-1 0 0 0,1 1 0 0 0,0-1 0 0 0,0 1-1 0 0,0 0 1 0 0,1-1 0 0 0,1 1 0 0 0,-1 0 0 0 0,1-1 0 0 0,4 16 0 0 0,1 33-227 0 0,6 39-4845 0 0,-12-89 3954 0 0,1 0 0 0 0,0 0 0 0 0,1 1 0 0 0,-1-1-1 0 0,1 0 1 0 0,5 10 0 0 0,-5-12-286 0 0,0-1 0 0 0,0 0 0 0 0,0 0 0 0 0,1 0 0 0 0,-1-1 0 0 0,4 5-1 0 0</inkml:trace>
  <inkml:trace contextRef="#ctx0" brushRef="#br0" timeOffset="9553.82">4966 442 4820 0 0,'0'-2'432'0'0,"-1"-1"0"0"0,2 1 0 0 0,-1 0-1 0 0,0-1 1 0 0,0 1 0 0 0,1 0 0 0 0,0-1-1 0 0,-1 1 1 0 0,1 0 0 0 0,0 0 0 0 0,0 0 0 0 0,0 0-1 0 0,0 0 1 0 0,0 0 0 0 0,1 0 0 0 0,-1 0-1 0 0,1 0 1 0 0,-1 0 0 0 0,1 1 0 0 0,-1-1 0 0 0,1 1-1 0 0,2-2 1 0 0,8-8 220 0 0,-8 8-670 0 0,-1 0 1 0 0,1 0-1 0 0,0 1 0 0 0,0-1 1 0 0,1 1-1 0 0,-1 0 1 0 0,0 0-1 0 0,10-2 1 0 0,10-5-1761 0 0,-10 4 104 0 0,-2-2-1309 0 0,-4 5 1597 0 0</inkml:trace>
  <inkml:trace contextRef="#ctx0" brushRef="#br0" timeOffset="9840.37">5024 384 4082 0 0,'-1'1'128'0'0,"0"0"0"0"0,-1 0 0 0 0,1 0 0 0 0,-1 0 0 0 0,1 0 0 0 0,-1 0 0 0 0,1 0 0 0 0,-1 0-1 0 0,1-1 1 0 0,-1 1 0 0 0,0-1 0 0 0,0 1 0 0 0,1-1 0 0 0,-1 0 0 0 0,0 1 0 0 0,0-1 0 0 0,-2 0 0 0 0,2 0 67 0 0,1 0 0 0 0,-1 1 0 0 0,0-1 0 0 0,1 1 0 0 0,-1 0 0 0 0,1 0 0 0 0,-1-1 0 0 0,1 1 0 0 0,-1 0 0 0 0,1 0 0 0 0,0 0 0 0 0,-1 0 0 0 0,1 1 0 0 0,0-1-1 0 0,0 0 1 0 0,0 0 0 0 0,0 1 0 0 0,0-1 0 0 0,0 1 0 0 0,-1 2 0 0 0,-22 20 1890 0 0,14-10-1618 0 0,9-13-423 0 0,0 0 0 0 0,0 0 0 0 0,0 0 0 0 0,0 1 0 0 0,0-1 0 0 0,0 0 0 0 0,0 1 1 0 0,0-1-1 0 0,1 1 0 0 0,-1-1 0 0 0,0 1 0 0 0,1-1 0 0 0,-1 1 0 0 0,1 0 0 0 0,0-1 0 0 0,-1 1 0 0 0,1-1 0 0 0,0 1 1 0 0,0 0-1 0 0,0-1 0 0 0,0 1 0 0 0,0 0 0 0 0,1-1 0 0 0,-1 1 0 0 0,0 0 0 0 0,1-1 0 0 0,0 4 0 0 0,2 0 30 0 0,-2-3-12 0 0,0 1-1 0 0,0 0 1 0 0,1 0-1 0 0,-1-1 1 0 0,1 1-1 0 0,0-1 1 0 0,0 1 0 0 0,0-1-1 0 0,3 3 1 0 0,-1-3-6 0 0,4 2-10 0 0,1 0 0 0 0,-1 1 1 0 0,0 0-1 0 0,0 1 0 0 0,8 7 0 0 0,-15-12-48 0 0,1 0-1 0 0,-1 0 0 0 0,1 0 1 0 0,0 0-1 0 0,-1 0 0 0 0,1-1 1 0 0,0 1-1 0 0,0-1 0 0 0,0 1 1 0 0,-1-1-1 0 0,4 1 0 0 0,-2-1 6 0 0,-1 0 0 0 0,1 1 0 0 0,0 0 0 0 0,-1-1 0 0 0,1 1 1 0 0,-1 0-1 0 0,1 0 0 0 0,-1 0 0 0 0,1 1 0 0 0,-1-1 0 0 0,0 0 0 0 0,3 4 0 0 0,1 0-23 0 0,-1 0 1 0 0,1 0-1 0 0,0 0 1 0 0,0 0-1 0 0,11 5 0 0 0,-8 2 154 0 0,-8-11-121 0 0,-1-1 0 0 0,0 1 0 0 0,1 0 1 0 0,-1-1-1 0 0,0 1 0 0 0,1 0 0 0 0,-1-1 0 0 0,1 1 0 0 0,-1-1 0 0 0,1 1 0 0 0,-1 0 0 0 0,1-1 0 0 0,0 1 0 0 0,-1-1 1 0 0,1 0-1 0 0,0 1 0 0 0,-1-1 0 0 0,1 1 0 0 0,0-1 0 0 0,0 0 0 0 0,-7 9 45 0 0,6-8-38 0 0,0 0 1 0 0,0-1-1 0 0,-1 1 0 0 0,1 0 0 0 0,0 0 1 0 0,-1-1-1 0 0,1 1 0 0 0,-1-1 0 0 0,1 1 1 0 0,-1 0-1 0 0,1-1 0 0 0,-1 1 0 0 0,0-1 1 0 0,1 1-1 0 0,-1-1 0 0 0,1 0 0 0 0,-1 1 1 0 0,0-1-1 0 0,1 1 0 0 0,-1-1 0 0 0,0 0 1 0 0,0 0-1 0 0,1 1 0 0 0,-1-1 0 0 0,-1 0 0 0 0,-44 12 154 0 0,29-12-326 0 0,-31-1-2600 0 0,43 0 1800 0 0,0 0 0 0 0,-1 0 0 0 0,1-1 0 0 0,0 1-1 0 0,0-1 1 0 0,-6-3 0 0 0,1-5-2081 0 0,8-2-700 0 0</inkml:trace>
  <inkml:trace contextRef="#ctx0" brushRef="#br0" timeOffset="10435.5">5341 360 7646 0 0,'0'0'6507'0'0,"-2"2"-4744"0"0,-20 45 3211 0 0,18-38-4756 0 0,0 0-1 0 0,1 0 1 0 0,0 0 0 0 0,0 1-1 0 0,1-1 1 0 0,0 1-1 0 0,0-1 1 0 0,1 1 0 0 0,1 0-1 0 0,-1-1 1 0 0,3 14 0 0 0,-2-21-194 0 0,0 2 23 0 0,0 1 0 0 0,1 0 1 0 0,-1-1-1 0 0,1 1 0 0 0,0-1 0 0 0,1 1 0 0 0,-1-1 1 0 0,1 0-1 0 0,0 1 0 0 0,0-1 0 0 0,5 8 1 0 0,2-1-84 0 0,0 0 0 0 0,17 16 0 0 0,-19-20-73 0 0,-5-5 62 0 0,0 0-1 0 0,1-1 1 0 0,-1 0-1 0 0,0 1 1 0 0,0-1-1 0 0,1 0 1 0 0,-1 0-1 0 0,1-1 1 0 0,-1 1-1 0 0,1 0 1 0 0,-1-1-1 0 0,1 1 0 0 0,0-1 1 0 0,2 0-1 0 0,-3 0-1 0 0,0 0-1 0 0,-1 0 1 0 0,1 0-1 0 0,-1 0 1 0 0,1 0-1 0 0,-1 0 1 0 0,1 0-1 0 0,-1-1 1 0 0,1 1-1 0 0,-1-1 1 0 0,1 1-1 0 0,-1-1 1 0 0,1 1-1 0 0,-1-1 1 0 0,0 0-1 0 0,1 0 0 0 0,-1 0 1 0 0,0 0-1 0 0,0 0 1 0 0,1 0-1 0 0,-1 0 1 0 0,1-2-1 0 0,5-8-195 0 0,-6 9 213 0 0,1 0-1 0 0,-1 0 0 0 0,1 0 0 0 0,-1 0 1 0 0,0 0-1 0 0,0-1 0 0 0,0 1 1 0 0,0 0-1 0 0,-1-1 0 0 0,1 1 0 0 0,0 0 1 0 0,-1-1-1 0 0,0 1 0 0 0,1-1 0 0 0,-1 1 1 0 0,0-1-1 0 0,0 1 0 0 0,-1-1 0 0 0,0-2 1 0 0,-5-14-30 0 0,-1 0 0 0 0,-2 1-1 0 0,0-1 1 0 0,-16-24 0 0 0,17 26 55 0 0,7 14 5 0 0,-1 0 0 0 0,1 0 0 0 0,-1-1 0 0 0,1 1 0 0 0,-1 0 0 0 0,0 0 0 0 0,-3-3 0 0 0,-10-16 23 0 0,14 21-27 0 0,1 0-1 0 0,-1 0 0 0 0,0 0 1 0 0,1 0-1 0 0,-1-1 1 0 0,1 1-1 0 0,-1 0 1 0 0,1 0-1 0 0,-1 0 1 0 0,1-1-1 0 0,0 1 1 0 0,-1 0-1 0 0,1-1 0 0 0,0 1 1 0 0,0 0-1 0 0,0 0 1 0 0,0-2-1 0 0,6-1-50 0 0,-6 4 50 0 0,0 0-1 0 0,0 0 0 0 0,1 0 0 0 0,-1 0 0 0 0,0-1 1 0 0,0 1-1 0 0,1 0 0 0 0,-1 0 0 0 0,0 0 0 0 0,0-1 1 0 0,1 1-1 0 0,-1 0 0 0 0,0 0 0 0 0,0-1 1 0 0,0 1-1 0 0,1 0 0 0 0,-1 0 0 0 0,0-1 0 0 0,0 1 1 0 0,0 0-1 0 0,0-1 0 0 0,0 1 0 0 0,0 0 0 0 0,0-1 1 0 0,0 1-1 0 0,0 0 0 0 0,0 0 0 0 0,0-1 1 0 0,0 1-1 0 0,0-1 0 0 0,4-3-248 0 0,3 2 30 0 0,0-1 0 0 0,1 1-1 0 0,-1 0 1 0 0,1 1 0 0 0,-1 0 0 0 0,16 0 0 0 0,59 2-486 0 0,-35 0 574 0 0,0 11 242 0 0,-45-12-50 0 0,0 0 0 0 0,0 0 0 0 0,0 0 1 0 0,-1 0-1 0 0,1 1 0 0 0,0-1 1 0 0,0 1-1 0 0,0-1 0 0 0,-1 1 1 0 0,1-1-1 0 0,0 1 0 0 0,-1 0 1 0 0,1 0-1 0 0,0 0 0 0 0,-1 0 1 0 0,1 0-1 0 0,-1 0 0 0 0,0 0 0 0 0,1 1 1 0 0,-1-1-1 0 0,0 0 0 0 0,0 1 1 0 0,0-1-1 0 0,0 1 0 0 0,0 0 1 0 0,0-1-1 0 0,0 1 0 0 0,0-1 1 0 0,-1 1-1 0 0,1 0 0 0 0,-1 0 1 0 0,1 0-1 0 0,-1-1 0 0 0,1 4 1 0 0,-1 1 144 0 0,0 1 0 0 0,0 0 0 0 0,0 0 0 0 0,-1 0 0 0 0,1-1 0 0 0,-2 1 0 0 0,1 0 1 0 0,-3 7-1 0 0,2-6 37 0 0,1 0 0 0 0,0 0 1 0 0,1 1-1 0 0,0-1 0 0 0,1 9 1 0 0,0 5 131 0 0,-1-19-358 0 0,0-1 0 0 0,0 0 0 0 0,1 0-1 0 0,-1 0 1 0 0,1 0 0 0 0,0 0 0 0 0,0 0-1 0 0,-1 0 1 0 0,1 0 0 0 0,1 0 0 0 0,-1 0-1 0 0,0 0 1 0 0,0 0 0 0 0,1-1 0 0 0,-1 1-1 0 0,1 0 1 0 0,-1-1 0 0 0,1 1 0 0 0,0-1-1 0 0,-1 0 1 0 0,1 1 0 0 0,0-1 0 0 0,0 0 0 0 0,0 0-1 0 0,0 0 1 0 0,0-1 0 0 0,0 1 0 0 0,0 0-1 0 0,1-1 1 0 0,-1 1 0 0 0,0-1 0 0 0,0 0-1 0 0,0 0 1 0 0,0 0 0 0 0,1 0 0 0 0,2 0-1 0 0,0 0 41 0 0,-1-1 0 0 0,1 1-1 0 0,-1 0 1 0 0,0-1 0 0 0,1 0 0 0 0,-1 0-1 0 0,0 0 1 0 0,1-1 0 0 0,-1 0 0 0 0,0 1-1 0 0,0-1 1 0 0,0-1 0 0 0,-1 1-1 0 0,1 0 1 0 0,0-1 0 0 0,-1 0 0 0 0,0 0-1 0 0,0 0 1 0 0,4-4 0 0 0,-2-3 427 0 0,0 1 1 0 0,0-2-1 0 0,0 1 1 0 0,-2 0-1 0 0,1-1 1 0 0,-1 0-1 0 0,-1 0 1 0 0,3-21-1 0 0,-5 28-456 0 0,1-1 0 0 0,-1 1-1 0 0,0-1 1 0 0,0 1 0 0 0,0-1 0 0 0,-1 1 0 0 0,1-1-1 0 0,-1 1 1 0 0,0 0 0 0 0,-1-1 0 0 0,1 1 0 0 0,-1 0-1 0 0,1 0 1 0 0,-1 0 0 0 0,0 0 0 0 0,-1 0-1 0 0,1 0 1 0 0,-1 1 0 0 0,0-1 0 0 0,0 1 0 0 0,0 0-1 0 0,0 0 1 0 0,0 0 0 0 0,-1 0 0 0 0,-6-4 0 0 0,3 3-632 0 0,-1 0 1 0 0,1 1-1 0 0,-1 0 1 0 0,0 1 0 0 0,0 0-1 0 0,-9-2 1 0 0,10 4-472 0 0,0-1 1 0 0,0 2 0 0 0,0-1-1 0 0,0 1 1 0 0,0 0-1 0 0,0 0 1 0 0,0 1 0 0 0,-7 3-1 0 0,-28 7-5797 0 0,5-1-1698 0 0</inkml:trace>
  <inkml:trace contextRef="#ctx0" brushRef="#br0" timeOffset="13052.99">6200 19 2752 0 0,'2'-19'19752'0'0,"-4"29"-15617"0"0,0 7-3243 0 0,0 0 0 0 0,-1 1 0 0 0,-1-1 0 0 0,-1-1 0 0 0,-8 21 0 0 0,-5 17-184 0 0,-65 170-1237 0 0,46-131-2486 0 0,2 2-3857 0 0,-31 56-8215 0 0,52-104 7911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2:23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159 330 6570 0 0,'-2'-6'6636'0'0,"6"28"-1440"0"0,0-10-4361 0 0,-1 1-1 0 0,0-1 1 0 0,3 25-1 0 0,-3-9-262 0 0,9 87 856 0 0,-6-51-1085 0 0,4 17-210 0 0,-7-67-155 0 0,4 29-233 0 0,4 26-2858 0 0,-11-67 2325 0 0,1-14 502 0 0,-1 0-1 0 0,-1 0 1 0 0,0 0 0 0 0,0 0-1 0 0,-2 0 1 0 0,1 0 0 0 0,-1 1-1 0 0,-1-1 1 0 0,-5-11 0 0 0,5 15 263 0 0,1 1 1 0 0,1-2-1 0 0,-1 1 1 0 0,1 0-1 0 0,1 0 1 0 0,0-1-1 0 0,-1-8 1 0 0,-2-15-78 0 0,-8-85 641 0 0,12 105-335 0 0,-1 0 0 0 0,1 1-1 0 0,1-1 1 0 0,0 0 0 0 0,0 1-1 0 0,1-1 1 0 0,1 1 0 0 0,0-1-1 0 0,1 1 1 0 0,6-14 0 0 0,-9 23-149 0 0,0 0 1 0 0,-1 0 0 0 0,1 1-1 0 0,0-1 1 0 0,0 1 0 0 0,1-1-1 0 0,-1 1 1 0 0,0-1 0 0 0,0 1-1 0 0,1 0 1 0 0,-1-1 0 0 0,1 1-1 0 0,-1 0 1 0 0,1 0 0 0 0,-1 0-1 0 0,1 0 1 0 0,0 0 0 0 0,0 1-1 0 0,-1-1 1 0 0,1 0 0 0 0,0 1 0 0 0,0-1-1 0 0,0 1 1 0 0,0 0 0 0 0,-1 0-1 0 0,1-1 1 0 0,0 1 0 0 0,0 0-1 0 0,0 1 1 0 0,0-1 0 0 0,0 0-1 0 0,0 1 1 0 0,0-1 0 0 0,-1 1-1 0 0,1-1 1 0 0,0 1 0 0 0,0 0-1 0 0,-1 0 1 0 0,1-1 0 0 0,2 3-1 0 0,3 1 61 0 0,-1 1 0 0 0,1-1-1 0 0,-1 1 1 0 0,0 1 0 0 0,0-1 0 0 0,-1 1-1 0 0,1 0 1 0 0,5 10 0 0 0,-4-5 0 0 0,-1 1 0 0 0,0 0 0 0 0,4 13 0 0 0,8 19-62 0 0,-15-39-145 0 0,-1 1 1 0 0,0-1-1 0 0,0 1 1 0 0,-1-1-1 0 0,1 9 1 0 0,-1-8-223 0 0,0 0 0 0 0,1-1 0 0 0,-1 1 0 0 0,1 0 0 0 0,3 6 0 0 0,2 2-1604 0 0,-2-1 1 0 0,1 1-1 0 0,5 28 1 0 0,-5 14-6709 0 0,-6-42 3664 0 0</inkml:trace>
  <inkml:trace contextRef="#ctx0" brushRef="#br0" timeOffset="203.49">230 672 5790 0 0,'-11'0'3400'0'0,"11"-12"-2048"0"0,-12 0-206 0 0,24 12-272 0 0,-1-11-72 0 0,13-1-306 0 0,-12 0-338 0 0,11 0-728 0 0,1-11 292 0 0,11 11-612 0 0,-12 0-58 0 0,1-11-382 0 0,0 11-408 0 0,-1 0-94 0 0,-11 1 370 0 0</inkml:trace>
  <inkml:trace contextRef="#ctx0" brushRef="#br0" timeOffset="376.56">548 365 4580 0 0,'0'-2'191'0'0,"0"0"1"0"0,-1 0-1 0 0,1 1 0 0 0,0-1 0 0 0,-1 0 0 0 0,0 0 0 0 0,1 0 1 0 0,-1 0-1 0 0,0 1 0 0 0,0-1 0 0 0,0 0 0 0 0,-2-2 1 0 0,2 2 263 0 0,-1 1 0 0 0,1-1 0 0 0,-1 0 0 0 0,1 1 1 0 0,-1-1-1 0 0,0 1 0 0 0,0 0 0 0 0,0 0 0 0 0,0-1 1 0 0,1 1-1 0 0,-2 0 0 0 0,1 1 0 0 0,0-1 0 0 0,0 0 1 0 0,0 1-1 0 0,0-1 0 0 0,0 1 0 0 0,-4-1 0 0 0,-2-2 2199 0 0,-9-2 100 0 0,17 5-2691 0 0,-1 0 0 0 0,0 1 0 0 0,1-1 0 0 0,-1 1 0 0 0,1-1 0 0 0,-1 1 0 0 0,1-1 0 0 0,-1 1 0 0 0,1-1-1 0 0,-1 1 1 0 0,1-1 0 0 0,-1 1 0 0 0,1 0 0 0 0,0-1 0 0 0,-1 1 0 0 0,1 0 0 0 0,0-1 0 0 0,-1 1 0 0 0,1 0 0 0 0,0-1 0 0 0,0 1-1 0 0,0 0 1 0 0,0-1 0 0 0,0 1 0 0 0,0 0 0 0 0,0 0 0 0 0,0-1 0 0 0,0 1 0 0 0,0 0 0 0 0,0 0 0 0 0,1 0 0 0 0,-2 14 1088 0 0,1-7-869 0 0,0 0 0 0 0,0 0-1 0 0,1 0 1 0 0,0 0 0 0 0,0 0 0 0 0,1 0 0 0 0,0 0 0 0 0,3 9 0 0 0,15 29-232 0 0,39 64 0 0 0,4-11-8965 0 0,-63-98 8663 0 0,1 0 0 0 0,-1 0 0 0 0,1-1 0 0 0,0 1 0 0 0,-1 0 1 0 0,1 0-1 0 0,0 0 0 0 0,0-1 0 0 0,-1 1 0 0 0,1 0 0 0 0,0-1 0 0 0,0 1 0 0 0,0 0 1 0 0,0-1-1 0 0,0 1 0 0 0,0-1 0 0 0,0 0 0 0 0,0 1 0 0 0,0-1 0 0 0,0 0 0 0 0,1 0 1 0 0,0 0-1 0 0,12 0-11950 0 0</inkml:trace>
  <inkml:trace contextRef="#ctx0" brushRef="#br0" timeOffset="519.47">570 411 4186 0 0,'-19'-19'532'0'0,"-22"-23"4017"0"0,36 38-3847 0 0,4 3-174 0 0,-1 0 0 0 0,1 0 0 0 0,0-1 1 0 0,-1 1-1 0 0,1 0 0 0 0,0-1 0 0 0,0 1 0 0 0,0-1 1 0 0,0 0-1 0 0,0 1 0 0 0,-1-4 0 0 0,3 4-459 0 0,-1 0 0 0 0,0 0 0 0 0,1 0 0 0 0,-1 0 0 0 0,1 0 1 0 0,-1 0-1 0 0,1 0 0 0 0,-1 0 0 0 0,1 0 0 0 0,0 0 0 0 0,0 1 0 0 0,-1-1 0 0 0,1 0 0 0 0,0 0 0 0 0,0 1 0 0 0,0-1 0 0 0,0 1 0 0 0,0-1 1 0 0,0 1-1 0 0,0-1 0 0 0,0 1 0 0 0,0 0 0 0 0,0-1 0 0 0,0 1 0 0 0,0 0 0 0 0,0 0 0 0 0,1-1 0 0 0,9-3 143 0 0,-7 3-146 0 0,-1-1 1 0 0,1 1-1 0 0,-1 0 1 0 0,1-1-1 0 0,0 2 1 0 0,0-1-1 0 0,0 0 1 0 0,-1 1-1 0 0,1 0 1 0 0,0 0-1 0 0,0 0 1 0 0,0 0-1 0 0,7 2 1 0 0,4 2 49 0 0,-11-4-79 0 0,0 1-1 0 0,-1 0 0 0 0,1 0 0 0 0,-1 0 0 0 0,1 0 0 0 0,-1 1 0 0 0,0-1 1 0 0,1 1-1 0 0,-1 0 0 0 0,4 3 0 0 0,7 4 142 0 0,-12-8-163 0 0,-1-1 0 0 0,0 1 0 0 0,0-1 0 0 0,0 1 0 0 0,1 0 0 0 0,-1-1 0 0 0,0 1 0 0 0,0 0 0 0 0,0 0 0 0 0,0 0 0 0 0,0 0 0 0 0,0 0 0 0 0,0 0 1 0 0,0 0-1 0 0,-1 0 0 0 0,2 3 0 0 0,0-1-19 0 0,-1 0 0 0 0,0 1 0 0 0,0-1 0 0 0,0 1 0 0 0,-1-1 0 0 0,1 1 0 0 0,-1-1 1 0 0,0 1-1 0 0,0 0 0 0 0,0-1 0 0 0,0 1 0 0 0,-1-1 0 0 0,-1 6 0 0 0,-3 21-717 0 0,5-28 598 0 0,0 1-1 0 0,-1-1 1 0 0,1 0-1 0 0,0 0 1 0 0,-1 1-1 0 0,1-1 1 0 0,-1 0 0 0 0,0 0-1 0 0,0 1 1 0 0,0-1-1 0 0,-2 2 1 0 0,-9 16-1373 0 0,-20 27-3769 0 0,6-18-1707 0 0,14-17 2642 0 0</inkml:trace>
  <inkml:trace contextRef="#ctx0" brushRef="#br0" timeOffset="692.05">783 235 5990 0 0,'12'0'2294'0'0,"0"-12"-76"0"0,-1 12-284 0 0,1-12-300 0 0,0 1-244 0 0,11-1-245 0 0,-11 12-277 0 0,12-12-220 0 0,-1 12-742 0 0,1-12-460 0 0,-1 12-933 0 0,1 0-113 0 0,-13 0-546 0 0,1 0-680 0 0,0 0 652 0 0,0 12-5054 0 0</inkml:trace>
  <inkml:trace contextRef="#ctx0" brushRef="#br0" timeOffset="881.51">877 270 8318 0 0,'0'0'4167'0'0,"2"14"1167"0"0,25 27-1665 0 0,-9-12-2714 0 0,6 26-502 0 0,-20-48-1084 0 0,0 0 0 0 0,0 1 0 0 0,0-1 0 0 0,-1 1 0 0 0,0 0 0 0 0,0 0 0 0 0,1 8 0 0 0,-1 0-3663 0 0,-2-1 0 0 0,1 28 0 0 0,-2-31-658 0 0</inkml:trace>
  <inkml:trace contextRef="#ctx0" brushRef="#br0" timeOffset="1082.53">877 659 6726 0 0,'0'0'3814'0'0,"12"-12"-2804"0"0,0 1-612 0 0,11-1 62 0 0,-11 0-706 0 0,12 0 304 0 0,11 1-302 0 0,-12-13 258 0 0,13 12-724 0 0,-1-11-486 0 0,0 11-964 0 0,-11-11 264 0 0,11-1-732 0 0,0 12-762 0 0</inkml:trace>
  <inkml:trace contextRef="#ctx0" brushRef="#br0" timeOffset="1271.38">1486 36 9674 0 0,'0'0'2252'0'0,"0"0"-1955"0"0,1 0 1 0 0,-1-1 0 0 0,1 1-1 0 0,-1 0 1 0 0,1 0-1 0 0,0 0 1 0 0,-1 0 0 0 0,1 0-1 0 0,-1 0 1 0 0,1 0 0 0 0,-1 1-1 0 0,1-1 1 0 0,0 0-1 0 0,-1 0 1 0 0,1 0 0 0 0,-1 0-1 0 0,1 1 1 0 0,-1-1 0 0 0,1 1-1 0 0,11 42 3838 0 0,0 100-590 0 0,-12-106-3272 0 0,3 1-1 0 0,1-1 1 0 0,14 63-1 0 0,-15-92-354 0 0,0 1 0 0 0,0-1 0 0 0,0 0 0 0 0,1 0 0 0 0,0 0 0 0 0,8 10 0 0 0,-10-15-213 0 0,0 0 0 0 0,1 0 0 0 0,-1 0-1 0 0,0-1 1 0 0,1 1 0 0 0,0-1 0 0 0,-1 0-1 0 0,1 1 1 0 0,0-1 0 0 0,0-1 0 0 0,1 1-1 0 0,-1 0 1 0 0,0-1 0 0 0,0 1 0 0 0,1-1-1 0 0,-1 0 1 0 0,1 0 0 0 0,-1-1 0 0 0,6 2-1 0 0,-4-2-22 0 0,2 0-460 0 0,0 0-1 0 0,1 0 0 0 0,-1-1 0 0 0,0 0 0 0 0,0 0 0 0 0,0 0 0 0 0,0-1 0 0 0,10-4 0 0 0,53-29-7836 0 0,-46 23 4401 0 0</inkml:trace>
  <inkml:trace contextRef="#ctx0" brushRef="#br0" timeOffset="1429.46">1899 259 5018 0 0,'-13'-5'1462'0'0,"-3"-2"2038"0"0,8 9 2552 0 0,7 1-5816 0 0,-1-1 0 0 0,1 0 0 0 0,-1 0 0 0 0,1 0 0 0 0,0 1 0 0 0,0-1 0 0 0,1 1 0 0 0,-1-1 0 0 0,0 1 0 0 0,1-1 0 0 0,-1 1 0 0 0,1-1 1 0 0,0 1-1 0 0,0-1 0 0 0,0 1 0 0 0,0 4 0 0 0,1-2-176 0 0,0 1 0 0 0,-1 0 0 0 0,2-1 0 0 0,-1 1 0 0 0,1-1 0 0 0,3 9 0 0 0,7 21-3749 0 0,-11-18-42 0 0,2-1-831 0 0,4-12 742 0 0,-5 6-829 0 0</inkml:trace>
  <inkml:trace contextRef="#ctx0" brushRef="#br0" timeOffset="1600.25">1875 12 10216 0 0,'-12'-11'9797'0'0,"24"22"-10353"0"0,-1 1-854 0 0,1 0-685 0 0,0 11-441 0 0,0-11-390 0 0,-12 12-1818 0 0,12-12-986 0 0</inkml:trace>
  <inkml:trace contextRef="#ctx0" brushRef="#br0" timeOffset="1853.43">2004 271 5268 0 0,'0'35'7157'0'0,"0"1"-4186"0"0,0-36-2939 0 0,0 1 0 0 0,0-1-1 0 0,0 1 1 0 0,0-1-1 0 0,0 1 1 0 0,0-1-1 0 0,0 1 1 0 0,0-1-1 0 0,1 1 1 0 0,-1-1-1 0 0,0 1 1 0 0,0-1-1 0 0,0 1 1 0 0,1-1-1 0 0,-1 1 1 0 0,0-1-1 0 0,0 0 1 0 0,1 1-1 0 0,-1-1 1 0 0,0 1 0 0 0,1-1-1 0 0,-1 0 1 0 0,1 1-1 0 0,-1-1 1 0 0,1 0-1 0 0,-1 1-13 0 0,1-1-1 0 0,-1 0 1 0 0,1 1-1 0 0,-1-1 1 0 0,0 0-1 0 0,1 1 1 0 0,-1-1-1 0 0,0 0 1 0 0,1 1 0 0 0,-1-1-1 0 0,0 1 1 0 0,1-1-1 0 0,-1 1 1 0 0,0-1-1 0 0,0 1 1 0 0,0-1-1 0 0,0 1 1 0 0,1-1-1 0 0,-1 1 1 0 0,0-1-1 0 0,0 1 1 0 0,0-1 0 0 0,0 1-1 0 0,0-1 1 0 0,0 1-1 0 0,6 17 201 0 0,-2-15-103 0 0,-3-12 180 0 0,11-36 579 0 0,-10 34-759 0 0,-1 0 0 0 0,1 0 1 0 0,1 1-1 0 0,0-1 0 0 0,1 0 1 0 0,0 1-1 0 0,0 0 0 0 0,8-12 0 0 0,-11 21-103 0 0,5-10 256 0 0,1 1-1 0 0,1 0 1 0 0,0 0-1 0 0,18-16 1 0 0,-24 24-242 0 0,-2 2 0 0 0,1 0 1 0 0,-1 0-1 0 0,1-1 1 0 0,0 1-1 0 0,-1 0 1 0 0,1 0 0 0 0,0-1-1 0 0,-1 1 1 0 0,1 0-1 0 0,0 0 1 0 0,-1 0-1 0 0,1 0 1 0 0,0 0-1 0 0,-1 0 1 0 0,1 0 0 0 0,0 0-1 0 0,-1 1 1 0 0,1-1-1 0 0,0 0 1 0 0,-1 0-1 0 0,1 0 1 0 0,0 1-1 0 0,-1-1 1 0 0,1 0 0 0 0,-1 1-1 0 0,1-1 1 0 0,-1 1-1 0 0,1-1 1 0 0,0 0-1 0 0,-1 1 1 0 0,0-1-1 0 0,1 1 1 0 0,0 0 0 0 0,13 16 499 0 0,-11 4-15 0 0,-2-9-228 0 0,2 4-385 0 0,0-1 0 0 0,0 1 0 0 0,-2 0 1 0 0,0 0-1 0 0,-2 26 0 0 0,0-8-1957 0 0,1-33 1860 0 0,0 1 0 0 0,0-1 1 0 0,0 0-1 0 0,0 1 0 0 0,0-1 0 0 0,0 0 1 0 0,1 1-1 0 0,-1-1 0 0 0,0 0 1 0 0,1 1-1 0 0,-1-1 0 0 0,1 0 0 0 0,-1 0 1 0 0,1 0-1 0 0,-1 0 0 0 0,1 1 1 0 0,0-1-1 0 0,0 0 0 0 0,0 0 1 0 0,0 0-1 0 0,-1 0 0 0 0,1 0 0 0 0,2 1 1 0 0,13 2-3678 0 0,4-3-3380 0 0,2-1 3029 0 0</inkml:trace>
  <inkml:trace contextRef="#ctx0" brushRef="#br0" timeOffset="2040.42">2286 23 3940 0 0,'-4'0'9819'0'0,"0"10"-3894"0"0,0 27-2152 0 0,3-19-3603 0 0,1 0 1 0 0,4 30-1 0 0,0-14 33 0 0,0 0 0 0 0,-3 51 0 0 0,0-77-589 0 0,0-1 1 0 0,0 1-1 0 0,1-1 1 0 0,5 13-1 0 0,-5-12-918 0 0,1-1 0 0 0,-1 1 0 0 0,0 0 0 0 0,-1-1-1 0 0,1 9 1 0 0,4-3-1803 0 0,-1 0-3770 0 0,-5-3 2051 0 0</inkml:trace>
  <inkml:trace contextRef="#ctx0" brushRef="#br0" timeOffset="2274.1">2545 107 5364 0 0,'0'0'2011'0'0,"-14"1"7121"0"0,-19 45-6678 0 0,-14 12-1406 0 0,45-56-1020 0 0,1 0 1 0 0,0 0-1 0 0,0 0 0 0 0,0 0 1 0 0,0 0-1 0 0,0 0 1 0 0,0 1-1 0 0,0-1 1 0 0,1 0-1 0 0,-1 0 1 0 0,1 1-1 0 0,0-1 0 0 0,-1 0 1 0 0,1 1-1 0 0,0-1 1 0 0,0 0-1 0 0,1 1 1 0 0,-1-1-1 0 0,0 0 1 0 0,1 1-1 0 0,-1-1 1 0 0,1 0-1 0 0,0 0 0 0 0,0 0 1 0 0,0 1-1 0 0,0-1 1 0 0,0 0-1 0 0,0 0 1 0 0,1 0-1 0 0,-1-1 1 0 0,1 1-1 0 0,-1 0 0 0 0,1 0 1 0 0,0-1-1 0 0,-1 1 1 0 0,1-1-1 0 0,0 0 1 0 0,0 1-1 0 0,0-1 1 0 0,0 0-1 0 0,0 0 1 0 0,3 1-1 0 0,43 21 816 0 0,-39-17-683 0 0,0-1-1 0 0,0 0 1 0 0,1-1 0 0 0,-1 0 0 0 0,15 3-1 0 0,15 3-439 0 0,-23-5-752 0 0,-1-2 0 0 0,1 0 0 0 0,23 2 1 0 0,54 7-12321 0 0</inkml:trace>
  <inkml:trace contextRef="#ctx0" brushRef="#br0" timeOffset="2635.94">18 1152 8816 0 0,'-17'-1'3589'0'0,"25"-3"-303"0"0,16-7-1895 0 0,-11 5-1007 0 0,-4 1-143 0 0,-1 0-1 0 0,1 1 1 0 0,1 0-1 0 0,12-3 0 0 0,256-75 1551 0 0,-100 37-1243 0 0,221-53 253 0 0,-127 31-338 0 0,-198 52-355 0 0,144-31 249 0 0,119-24-836 0 0,-112 25-181 0 0,326-61-3861 0 0,-318 59-1317 0 0,-211 42 2308 0 0,-37 6 74 0 0,-9 1 1951 0 0,-12-2-1234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2T13:42:26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0 576 27946,'2387'-576'0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2:09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271 2235 3506 0 0,'-12'-2'20110'0'0,"12"-5"-21328"0"0,0 5 2370 0 0,24 13 833 0 0,23 1 274 0 0,72 0-189 0 0,266-12 67 0 0,-233 12-1787 0 0,-44-12 66 0 0,-98 0-444 0 0,-8 0-232 0 0,-19-4-18345 0 0,1-10 12184 0 0,12 10 3197 0 0,-6 2-993 0 0</inkml:trace>
  <inkml:trace contextRef="#ctx0" brushRef="#br0" timeOffset="502.47">988 2142 5942 0 0,'-15'-21'22768'0'0,"22"28"-17817"0"0,3 7-6745 0 0,-9-12 1791 0 0,0-1 0 0 0,0 0 0 0 0,0 0 0 0 0,0 0 1 0 0,1 0-1 0 0,-1 0 0 0 0,0 0 0 0 0,0 0 0 0 0,1 0 0 0 0,-1 0 0 0 0,0-1 0 0 0,3 2 0 0 0,12 8-384 0 0,-15-9 336 0 0,0 0 0 0 0,1 1 0 0 0,0-1 0 0 0,-1 0 0 0 0,1 0 0 0 0,0 0 0 0 0,-1-1 0 0 0,1 1-1 0 0,0 0 1 0 0,0-1 0 0 0,3 2 0 0 0,-3-2-16 0 0,0 0-1 0 0,0 1 1 0 0,0-1-1 0 0,-1 1 1 0 0,1 0 0 0 0,0 0-1 0 0,0 0 1 0 0,-1 0-1 0 0,1 0 1 0 0,-1 0-1 0 0,4 2 1 0 0,-2 0-126 0 0,1 0 0 0 0,-1 0-1 0 0,1-1 1 0 0,0 1 0 0 0,0-1 0 0 0,0 0 0 0 0,0-1 0 0 0,6 3-1 0 0,18 9-895 0 0,17 8-656 0 0,-17-9 1072 0 0,-26-11 732 0 0,0-1 1 0 0,1 1-1 0 0,-1-1 0 0 0,1 1 1 0 0,-1-1-1 0 0,1 0 0 0 0,-1 0 1 0 0,1 0-1 0 0,1-1 0 0 0,7 1 6057 0 0,-11 0-6094 0 0,1 0 1 0 0,-1 0-1 0 0,1 0 1 0 0,-1 0-1 0 0,0 0 1 0 0,1 0-1 0 0,-1 0 0 0 0,1 0 1 0 0,-1 0-1 0 0,0 0 1 0 0,1 0-1 0 0,-1 0 1 0 0,0 0-1 0 0,1 1 0 0 0,-1-1 1 0 0,0 0-1 0 0,1 0 1 0 0,-1 0-1 0 0,0 1 1 0 0,1-1-1 0 0,-1 0 0 0 0,0 0 1 0 0,1 1-1 0 0,-1-1 1 0 0,0 0-1 0 0,0 1 1 0 0,1-1-1 0 0,-1 0 1 0 0,0 1-1 0 0,0-1 0 0 0,0 0 1 0 0,0 1-1 0 0,0-1 1 0 0,1 1-1 0 0,-1-1 1 0 0,0 0-1 0 0,0 1 0 0 0,0-1 1 0 0,0 1-1 0 0,0-1 1 0 0,0 0-1 0 0,0 1 1 0 0,0 0-1 0 0,-5 11 275 0 0,-62 47-771 0 0,11 0-7002 0 0,33-33-1676 0 0,-27 40 0 0 0,38-52 2657 0 0</inkml:trace>
  <inkml:trace contextRef="#ctx0" brushRef="#br0" timeOffset="-2176.15">12 554 1618 0 0,'0'12'21827'0'0,"0"-13"-21771"0"0,0 1 0 0 0,1 0 0 0 0,-1 0 0 0 0,0 0 0 0 0,0 0 0 0 0,0 0-1 0 0,0 0 1 0 0,0 0 0 0 0,1 0 0 0 0,-1 0 0 0 0,0 0 0 0 0,0 0 0 0 0,0 0 0 0 0,0 0 0 0 0,0 0 0 0 0,1 0 0 0 0,-1 0 0 0 0,0 0 0 0 0,0 0 0 0 0,0 0 0 0 0,0 0 0 0 0,0 0 0 0 0,1 0 0 0 0,-1 0 0 0 0,0 0 0 0 0,0 0 0 0 0,0 0 0 0 0,0 0 0 0 0,0 0 0 0 0,1 0 0 0 0,-1 0 0 0 0,0 0 0 0 0,0 1 0 0 0,0-1-1 0 0,0 0 1 0 0,0 0 0 0 0,0 0 0 0 0,0 0 0 0 0,0 0 0 0 0,1 0 0 0 0,-1 0 0 0 0,0 1 0 0 0,0-1 0 0 0,0 0 0 0 0,0 0 0 0 0,0 0 0 0 0,0 0 0 0 0,0 0 0 0 0,0 1 0 0 0,0-1 0 0 0,0 0 0 0 0,0 0 0 0 0,0 0 0 0 0,0 0 0 0 0,0 1 0 0 0,0-1 0 0 0,0 0 0 0 0,0 0 0 0 0,0 0 0 0 0,0 0 0 0 0,0 0 0 0 0,0 1 0 0 0,0-1-1 0 0,-1 0 1 0 0,14-16 624 0 0,6-8-434 0 0,-6 14-34 0 0,0-1 1 0 0,-1 0 0 0 0,18-22 0 0 0,8-10 136 0 0,-17 23-278 0 0,0 0 0 0 0,29-20 1 0 0,-14 14-139 0 0,-1-2 0 0 0,36-35 0 0 0,-63 53-200 0 0,-6 8 128 0 0,0 0 0 0 0,-1 0 0 0 0,1 0 0 0 0,0 0 0 0 0,0 0 0 0 0,0 0 0 0 0,1 0 0 0 0,-1 1 0 0 0,0-1 0 0 0,1 1 0 0 0,-1 0 1 0 0,0 0-1 0 0,1-1 0 0 0,4 0 0 0 0,-3-9-5545 0 0,2 11 4969 0 0</inkml:trace>
  <inkml:trace contextRef="#ctx0" brushRef="#br0" timeOffset="-1738.99">1 566 2880 0 0,'0'0'7606'0'0,"1"2"-6415"0"0,6 7-54 0 0,8 5 2754 0 0,30 8-195 0 0,-36-18-3362 0 0,-1 0 0 0 0,1-1 0 0 0,0 0 0 0 0,1 0 0 0 0,-1 0 0 0 0,19 1-1 0 0,21 7 323 0 0,57 12 271 0 0,73 22-240 0 0,-136-43-582 0 0,-39 8-290 0 0,-4-10 44 0 0,0 1-1 0 0,0-1 1 0 0,0 0-1 0 0,0 0 1 0 0,0 0-1 0 0,0 0 0 0 0,0 1 1 0 0,1-1-1 0 0,-1 0 1 0 0,0 0-1 0 0,0 0 1 0 0,0 0-1 0 0,0 0 0 0 0,0 0 1 0 0,1 0-1 0 0,-1 1 1 0 0,0-1-1 0 0,0 0 0 0 0,0 0 1 0 0,0 0-1 0 0,1 0 1 0 0,-1 0-1 0 0,0 0 1 0 0,0 0-1 0 0,0 0 0 0 0,1 0 1 0 0,-1 0-1 0 0,0 0 1 0 0,0 0-1 0 0,0 0 1 0 0,1 0-1 0 0,-1 0 0 0 0,0 0 1 0 0,0 0-1 0 0,0 0 1 0 0,0 0-1 0 0,1 0 1 0 0,-1 0-1 0 0,0-1 0 0 0,0 1 1 0 0,0 0-1 0 0,0 0 1 0 0,1 0-1 0 0,-1 0 1 0 0,0-1-1 0 0,2-10-5844 0 0,-3-10-597 0 0,-7 17 3977 0 0,6-6-625 0 0</inkml:trace>
  <inkml:trace contextRef="#ctx0" brushRef="#br0" timeOffset="-1018.89">1 601 2124 0 0,'0'0'9096'0'0,"1"15"-5770"0"0,45 87 3345 0 0,-32-73-5781 0 0,2-2 1 0 0,26 35-1 0 0,48 72 182 0 0,-41-58-729 0 0,-27-41-287 0 0,-18-23-13 0 0,-3-11-38 0 0,0 0 17 0 0,0 1 0 0 0,0-1-1 0 0,0 0 1 0 0,0 0 0 0 0,1 0 0 0 0,-1 0 0 0 0,0-1 0 0 0,1 1-1 0 0,-1 0 1 0 0,0 0 0 0 0,1-1 0 0 0,1 1 0 0 0,-1-1-102 0 0</inkml:trace>
  <inkml:trace contextRef="#ctx0" brushRef="#br0">271 2235 3506 0 0,'-12'-2'20110'0'0,"12"-5"-21328"0"0,0 5 2370 0 0,24 13 833 0 0,23 1 274 0 0,72 0-189 0 0,266-12 67 0 0,-233 12-1787 0 0,-44-12 66 0 0,-98 0-444 0 0,-8 0-232 0 0,-19-4-18345 0 0,1-10 12184 0 0,12 10 3197 0 0,-6 2-993 0 0</inkml:trace>
  <inkml:trace contextRef="#ctx0" brushRef="#br0" timeOffset="502.47">988 2142 5942 0 0,'-15'-21'22768'0'0,"22"28"-17817"0"0,3 7-6745 0 0,-9-12 1791 0 0,0-1 0 0 0,0 0 0 0 0,0 0 0 0 0,0 0 1 0 0,1 0-1 0 0,-1 0 0 0 0,0 0 0 0 0,0 0 0 0 0,1 0 0 0 0,-1 0 0 0 0,0-1 0 0 0,3 2 0 0 0,12 8-384 0 0,-15-9 336 0 0,0 0 0 0 0,1 1 0 0 0,0-1 0 0 0,-1 0 0 0 0,1 0 0 0 0,0 0 0 0 0,-1-1 0 0 0,1 1-1 0 0,0 0 1 0 0,0-1 0 0 0,3 2 0 0 0,-3-2-16 0 0,0 0-1 0 0,0 1 1 0 0,0-1-1 0 0,-1 1 1 0 0,1 0 0 0 0,0 0-1 0 0,0 0 1 0 0,-1 0-1 0 0,1 0 1 0 0,-1 0-1 0 0,4 2 1 0 0,-2 0-126 0 0,1 0 0 0 0,-1 0-1 0 0,1-1 1 0 0,0 1 0 0 0,0-1 0 0 0,0 0 0 0 0,0-1 0 0 0,6 3-1 0 0,18 9-895 0 0,17 8-656 0 0,-17-9 1072 0 0,-26-11 732 0 0,0-1 1 0 0,1 1-1 0 0,-1-1 0 0 0,1 1 1 0 0,-1-1-1 0 0,1 0 0 0 0,-1 0 1 0 0,1 0-1 0 0,1-1 0 0 0,7 1 6057 0 0,-11 0-6094 0 0,1 0 1 0 0,-1 0-1 0 0,1 0 1 0 0,-1 0-1 0 0,0 0 1 0 0,1 0-1 0 0,-1 0 0 0 0,1 0 1 0 0,-1 0-1 0 0,0 0 1 0 0,1 0-1 0 0,-1 0 1 0 0,0 0-1 0 0,1 1 0 0 0,-1-1 1 0 0,0 0-1 0 0,1 0 1 0 0,-1 0-1 0 0,0 1 1 0 0,1-1-1 0 0,-1 0 0 0 0,0 0 1 0 0,1 1-1 0 0,-1-1 1 0 0,0 0-1 0 0,0 1 1 0 0,1-1-1 0 0,-1 0 1 0 0,0 1-1 0 0,0-1 0 0 0,0 0 1 0 0,0 1-1 0 0,0-1 1 0 0,1 1-1 0 0,-1-1 1 0 0,0 0-1 0 0,0 1 0 0 0,0-1 1 0 0,0 1-1 0 0,0-1 1 0 0,0 0-1 0 0,0 1 1 0 0,0 0-1 0 0,-5 11 275 0 0,-62 47-771 0 0,11 0-7002 0 0,33-33-1676 0 0,-27 40 0 0 0,38-52 2657 0 0</inkml:trace>
  <inkml:trace contextRef="#ctx0" brushRef="#br0" timeOffset="2421.04">1624 2282 1594 0 0,'0'0'5138'0'0,"0"-13"-1929"0"0,0 12-3150 0 0,0 1 1 0 0,1 0-1 0 0,-1-1 1 0 0,0 1 0 0 0,0 0-1 0 0,0-1 1 0 0,0 1-1 0 0,0 0 1 0 0,0-1-1 0 0,0 1 1 0 0,0 0 0 0 0,-1-1-1 0 0,1 1 1 0 0,0 0-1 0 0,0-1 1 0 0,0 1 0 0 0,0 0-1 0 0,0-1 1 0 0,0 1-1 0 0,-1 0 1 0 0,1 0-1 0 0,0-1 1 0 0,0 1 0 0 0,-1 0-1 0 0,1 0 1 0 0,0-1-1 0 0,0 1 1 0 0,-1 0-1 0 0,1 0 1 0 0,0 0 0 0 0,0-1-1 0 0,-1 1 1 0 0,1 0-1 0 0,0 0 1 0 0,-1 0 0 0 0,1 0-1 0 0,0 0 1 0 0,-1 0-1 0 0,1 0 1 0 0,0 0-1 0 0,-1 0 1 0 0,1-1 0 0 0,0 1-1 0 0,-1 1 1 0 0,1-1-1 0 0,0 0 1 0 0,-1 0-1 0 0,1 0 1 0 0,-2 0 1834 0 0,2 0-1830 0 0,0-1 0 0 0,0 1-1 0 0,0 0 1 0 0,1 0 0 0 0,-1 0 0 0 0,0-1 0 0 0,0 1 0 0 0,0 0 0 0 0,0-1 0 0 0,0 1 0 0 0,0 0 0 0 0,0 0-1 0 0,1-1 1 0 0,-1 1 0 0 0,0 0 0 0 0,0 0 0 0 0,0-1 0 0 0,0 1 0 0 0,0 0 0 0 0,0-1 0 0 0,0 1 0 0 0,0 0-1 0 0,-1 0 1 0 0,1-1 0 0 0,0 1 0 0 0,0 0 0 0 0,0-1 0 0 0,0 1 0 0 0,0 0 0 0 0,0 0 0 0 0,0-1-1 0 0,-1 1 1 0 0,1 0 0 0 0,0 0 0 0 0,0 0 0 0 0,0-1 0 0 0,-1 1 0 0 0,1 0 0 0 0,0 0 0 0 0,-1-1 0 0 0,-13 2 1338 0 0,10 0-1331 0 0,0 0 0 0 0,1 0 0 0 0,-1 0 0 0 0,1 1 0 0 0,0 0 1 0 0,-1-1-1 0 0,-3 4 0 0 0,2 1-30 0 0,1 1 0 0 0,-1 0 1 0 0,1 0-1 0 0,0 1 1 0 0,1-1-1 0 0,-4 12 1 0 0,-6 10-552 0 0,13-28 403 0 0,0 1 0 0 0,0-1-1 0 0,0 1 1 0 0,0-1 0 0 0,0 1 0 0 0,0-1 0 0 0,0 1 0 0 0,0-1-1 0 0,0 1 1 0 0,1-1 0 0 0,-1 1 0 0 0,1-1 0 0 0,-1 0 0 0 0,1 1-1 0 0,-1-1 1 0 0,1 0 0 0 0,0 1 0 0 0,0-1 0 0 0,0 0-1 0 0,1 2 1 0 0,22 24-2683 0 0,-23-26 2749 0 0,2 2-322 0 0,0-1-1 0 0,1 1 1 0 0,-1-1-1 0 0,1 0 0 0 0,0 0 1 0 0,-1 0-1 0 0,1 0 0 0 0,0-1 1 0 0,0 1-1 0 0,0-1 1 0 0,1 0-1 0 0,-1 0 0 0 0,0-1 1 0 0,0 1-1 0 0,0-1 1 0 0,9 0-1 0 0,-1-1-337 0 0,0-1 0 0 0,0 1-1 0 0,-1-2 1 0 0,19-5 0 0 0,-3-12 367 0 0,-24 19 433 0 0,-1 1 1 0 0,0-1-1 0 0,1 0 0 0 0,-1 0 0 0 0,1 0 1 0 0,-1 0-1 0 0,0-1 0 0 0,0 1 0 0 0,0 0 0 0 0,0-1 1 0 0,0 0-1 0 0,0 1 0 0 0,0-1 0 0 0,0 0 1 0 0,-1 0-1 0 0,1 0 0 0 0,-1 0 0 0 0,1-1 0 0 0,-1 1 1 0 0,0 0-1 0 0,1-3 0 0 0,0 1 82 0 0,0 1 367 0 0,0 0 1 0 0,-1 0 0 0 0,0 0 0 0 0,0 0 0 0 0,1 0-1 0 0,-2 0 1 0 0,1 0 0 0 0,0-1 0 0 0,-1 1-1 0 0,1 0 1 0 0,-1-4 0 0 0,0 5 697 0 0,-6-15 2543 0 0,2 11-2871 0 0,2 17-725 0 0,-4 10 199 0 0,5-19-381 0 0,0-1-1 0 0,0 1 1 0 0,0-1-1 0 0,1 1 0 0 0,-1-1 1 0 0,1 1-1 0 0,-1 0 1 0 0,1-1-1 0 0,-1 1 1 0 0,1-1-1 0 0,0 1 1 0 0,0 0-1 0 0,0-1 0 0 0,0 1 1 0 0,0 0-1 0 0,0-1 1 0 0,1 1-1 0 0,-1 0 1 0 0,0-1-1 0 0,1 1 1 0 0,0 2-1 0 0,0-2-16 0 0,0 1 0 0 0,1 0 0 0 0,-1-1 0 0 0,1 1 0 0 0,-1-1-1 0 0,1 0 1 0 0,0 1 0 0 0,-1-1 0 0 0,1 0 0 0 0,0 0 0 0 0,1 0 0 0 0,-1 0 0 0 0,0 0 0 0 0,0-1 0 0 0,1 1 0 0 0,-1-1 0 0 0,1 0 0 0 0,0 1-1 0 0,-1-1 1 0 0,1 0 0 0 0,0 0 0 0 0,0-1 0 0 0,-1 1 0 0 0,1-1 0 0 0,0 1 0 0 0,0-1 0 0 0,0 0 0 0 0,0 0 0 0 0,0 0 0 0 0,-1 0-1 0 0,1-1 1 0 0,0 1 0 0 0,0-1 0 0 0,0 0 0 0 0,-1 0 0 0 0,1 0 0 0 0,2-1 0 0 0,5-3 113 0 0,-8 5-11 0 0,0-1-1 0 0,0 1 0 0 0,0-1 0 0 0,0 0 0 0 0,0 0 0 0 0,0 0 0 0 0,-1 0 1 0 0,1 0-1 0 0,0 0 0 0 0,-1 0 0 0 0,1-1 0 0 0,-1 1 0 0 0,1-1 0 0 0,-1 1 1 0 0,1-1-1 0 0,-1 1 0 0 0,0-1 0 0 0,0 0 0 0 0,0 0 0 0 0,0 1 0 0 0,0-1 1 0 0,-1 0-1 0 0,1 0 0 0 0,0 0 0 0 0,-1 0 0 0 0,1 0 0 0 0,-1 0 1 0 0,0-3-1 0 0,4-11 914 0 0,-4 15-982 0 0,0 1 0 0 0,0 0 0 0 0,1-1 0 0 0,-1 1-1 0 0,0 0 1 0 0,0-1 0 0 0,0 1 0 0 0,0-1 0 0 0,0 1 0 0 0,0 0-1 0 0,0-1 1 0 0,0 1 0 0 0,0-1 0 0 0,0 1 0 0 0,0 0 0 0 0,0-1-1 0 0,0 1 1 0 0,0 0 0 0 0,0-1 0 0 0,0 1 0 0 0,-1-1 0 0 0,1 1-1 0 0,0 0 1 0 0,0-1 0 0 0,0 1 0 0 0,-1 0 0 0 0,1-1 0 0 0,-1 1-1 0 0,-1-14 280 0 0,2 13-278 0 0,1 0 0 0 0,-1-1 1 0 0,0 1-1 0 0,0 0 1 0 0,-1 0-1 0 0,1-1 1 0 0,0 1-1 0 0,0 0 0 0 0,-1 0 1 0 0,1-1-1 0 0,0 1 1 0 0,-1 0-1 0 0,1 0 1 0 0,-1 0-1 0 0,0-1 0 0 0,1 1 1 0 0,-1 0-1 0 0,0 0 1 0 0,0 0-1 0 0,0 0 1 0 0,0 1-1 0 0,-1-3 0 0 0,-16-7 101 0 0,-10-4-3655 0 0,27 14 3230 0 0,0 0 0 0 0,0 0 0 0 0,-1 0 0 0 0,1-1 0 0 0,0 1 0 0 0,0 1 0 0 0,0-1 0 0 0,0 0 0 0 0,-1 0 0 0 0,1 0 0 0 0,0 0 0 0 0,0 1 0 0 0,0-1 0 0 0,0 1 0 0 0,0-1 0 0 0,0 1 0 0 0,0-1 0 0 0,0 1 0 0 0,0 0 0 0 0,0-1 0 0 0,0 1 0 0 0,0 0 0 0 0,-1 1 0 0 0,-17 9-9409 0 0</inkml:trace>
  <inkml:trace contextRef="#ctx0" brushRef="#br0" timeOffset="2765.4">1989 2259 7778 0 0,'0'0'281'0'0,"0"1"0"0"0,0 0 0 0 0,0-1 0 0 0,0 1 0 0 0,0-1 0 0 0,0 1 0 0 0,0-1 0 0 0,0 1 0 0 0,1-1 0 0 0,-1 1-1 0 0,0-1 1 0 0,0 1 0 0 0,1-1 0 0 0,-1 1 0 0 0,0-1 0 0 0,0 1 0 0 0,1-1 0 0 0,-1 1 0 0 0,1-1 0 0 0,-1 1 0 0 0,0-1 0 0 0,1 0 0 0 0,-1 1 0 0 0,1-1-1 0 0,5 9 1783 0 0,5 17-592 0 0,1 21-722 0 0,-12-2-1924 0 0,1-48 1181 0 0,0 0 0 0 0,-1 1 0 0 0,2-1 0 0 0,-1 0 0 0 0,0 1 1 0 0,0-1-1 0 0,1 1 0 0 0,-1-1 0 0 0,1 1 0 0 0,0-1 0 0 0,0 1 0 0 0,0 0 0 0 0,2-2 0 0 0,-1 1 46 0 0,0-1-1 0 0,0 1 1 0 0,0-1 0 0 0,0 0-1 0 0,-1 0 1 0 0,4-7 0 0 0,-2-1 276 0 0,1 1 1 0 0,0 1-1 0 0,1-1 1 0 0,11-16-1 0 0,-15 25-179 0 0,-1 0 0 0 0,1-1 0 0 0,-1 1 0 0 0,0 0 0 0 0,0-1 0 0 0,0 1 0 0 0,0-1 0 0 0,0 1 0 0 0,-1-1 0 0 0,1-4 0 0 0,11-17 3038 0 0,-7 33-2907 0 0,-4-8-272 0 0,-1-1 0 0 0,1 0 0 0 0,-1 1 0 0 0,1-1 0 0 0,-1 0 0 0 0,0 1 0 0 0,1-1 0 0 0,-1 1 0 0 0,0-1 0 0 0,1 1 0 0 0,-1-1 0 0 0,0 1 0 0 0,0-1 0 0 0,1 1 0 0 0,-1-1 0 0 0,0 1 0 0 0,0-1 0 0 0,0 1 0 0 0,0-1 0 0 0,1 1 0 0 0,-1-1 0 0 0,0 1-1 0 0,0-1 1 0 0,0 2 0 0 0,-2 16 76 0 0,2-13-150 0 0,-1-1 1 0 0,1 1-1 0 0,0 0 0 0 0,0-1 0 0 0,0 1 1 0 0,0 0-1 0 0,1-1 0 0 0,0 1 0 0 0,2 5 1 0 0,-2-7-136 0 0,0-1 1 0 0,1 1-1 0 0,-1 0 1 0 0,0-1-1 0 0,0 1 1 0 0,0 0-1 0 0,-1 0 1 0 0,1 0-1 0 0,0 6 1 0 0,-1-8-34 0 0,0 1 1 0 0,0 0-1 0 0,0 0 1 0 0,0 0 0 0 0,1-1-1 0 0,-1 1 1 0 0,1 0-1 0 0,-1 0 1 0 0,1-1-1 0 0,0 1 1 0 0,-1 0 0 0 0,1-1-1 0 0,0 1 1 0 0,0-1-1 0 0,0 1 1 0 0,1-1 0 0 0,-1 1-1 0 0,0-1 1 0 0,0 0-1 0 0,1 0 1 0 0,-1 0-1 0 0,1 1 1 0 0,-1-1 0 0 0,1-1-1 0 0,-1 1 1 0 0,1 0-1 0 0,3 1 1 0 0,1 0-1434 0 0,1 0-1 0 0,-1-1 1 0 0,1 0 0 0 0,-1 0-1 0 0,1-1 1 0 0,7 1-1 0 0,-2-1-2835 0 0</inkml:trace>
  <inkml:trace contextRef="#ctx0" brushRef="#br0" timeOffset="2937.82">2318 2094 6854 0 0,'-19'0'2405'0'0,"15"0"-216"0"0,-8 2 7182 0 0,0 77-7030 0 0,12-57-2423 0 0,-1-10-660 0 0,1 1 0 0 0,1-1 0 0 0,0 1 0 0 0,0-1-1 0 0,7 25 1 0 0,-7-15-1421 0 0,-2-19 1606 0 0,1-1-1 0 0,0 1 1 0 0,0 0 0 0 0,0-1-1 0 0,0 1 1 0 0,0 0-1 0 0,1 0 1 0 0,-1-1-1 0 0,1 1 1 0 0,1 3-1 0 0,3-2-1145 0 0,-5-4 1564 0 0,1 0-1 0 0,-1 0 0 0 0,0 0 0 0 0,0 0 0 0 0,1 0 0 0 0,-1 1 0 0 0,0-1 0 0 0,0 0 0 0 0,1 0 0 0 0,-1 1 0 0 0,0-1 0 0 0,0 0 0 0 0,0 0 0 0 0,1 1 0 0 0,-1-1 0 0 0,0 0 0 0 0,0 0 0 0 0,0 1 0 0 0,0-1 1 0 0,0 0-1 0 0,0 1 0 0 0,1-1 0 0 0,-1 0 0 0 0,0 0 0 0 0,0 1 0 0 0,0-1 0 0 0,0 0 0 0 0,0 1 0 0 0,0-1 0 0 0,0 1 0 0 0</inkml:trace>
  <inkml:trace contextRef="#ctx0" brushRef="#br0" timeOffset="3357.73">2270 2282 4432 0 0,'0'-1'109'0'0,"0"0"0"0"0,1 0 1 0 0,-1 0-1 0 0,0 1 0 0 0,1-1 0 0 0,-1 0 0 0 0,1 0 0 0 0,-1 0 0 0 0,1 0 1 0 0,0 0-1 0 0,-1 1 0 0 0,1-1 0 0 0,0 0 0 0 0,-1 0 0 0 0,1 1 0 0 0,0-1 0 0 0,0 1 1 0 0,0-1-1 0 0,-1 0 0 0 0,1 1 0 0 0,0 0 0 0 0,0-1 0 0 0,1 1 0 0 0,31-12 445 0 0,-21 8-669 0 0,1 0-58 0 0,-1-1 139 0 0,0 1 1 0 0,1 0-1 0 0,0 1 0 0 0,0 1 0 0 0,15-1 0 0 0,-9 1 280 0 0,0-1 0 0 0,0-1 1 0 0,0 0-1 0 0,33-13 0 0 0,-41 13 36 0 0,4 0 362 0 0,-3-3 1310 0 0,-12 6-1866 0 0,0 1 1 0 0,0 0-1 0 0,0 0 0 0 0,0 0 1 0 0,0 0-1 0 0,0 0 0 0 0,0 0 0 0 0,0 0 1 0 0,0-1-1 0 0,1 1 0 0 0,-1 0 1 0 0,0 0-1 0 0,0 0 0 0 0,0 0 0 0 0,0 0 1 0 0,0 0-1 0 0,0 0 0 0 0,0 0 1 0 0,0 0-1 0 0,0-1 0 0 0,0 1 1 0 0,0 0-1 0 0,1 0 0 0 0,-1 0 0 0 0,0 0 1 0 0,0 0-1 0 0,0 0 0 0 0,0 0 1 0 0,0 0-1 0 0,0 0 0 0 0,0 0 1 0 0,0 0-1 0 0,1 0 0 0 0,-1 0 0 0 0,0 0 1 0 0,0 0-1 0 0,0 0 0 0 0,0 0 1 0 0,0 0-1 0 0,0 0 0 0 0,0 0 1 0 0,1 0-1 0 0,-1 0 0 0 0,0 0 0 0 0,0 0 1 0 0,0 0-1 0 0,0 0 0 0 0,0 0 1 0 0,0 0-1 0 0,0 0 0 0 0,0 0 1 0 0,1 0-1 0 0,-1 1 0 0 0,0-1 0 0 0,0 0 1 0 0,0 0-1 0 0,0 0 0 0 0,0 0 1 0 0,0 0-1 0 0,0 0 0 0 0,0 0 1 0 0,0 0-1 0 0,0 0 0 0 0,0 1 0 0 0,0-1 1 0 0,0 0-1 0 0,0 0 0 0 0,-2 5 3223 0 0,-3-2-4432 0 0,2 0 1252 0 0,-1-1 1 0 0,0 0-1 0 0,1 1 0 0 0,-1 0 0 0 0,1-1 0 0 0,0 1 1 0 0,0 1-1 0 0,0-1 0 0 0,1 0 0 0 0,-4 5 0 0 0,-14 17 147 0 0,17-22-418 0 0,0 1 0 0 0,1-1 1 0 0,-1 1-1 0 0,1-1 0 0 0,0 1 0 0 0,0 0 1 0 0,1 0-1 0 0,-1-1 0 0 0,1 1 0 0 0,0 1 0 0 0,-1 3 1 0 0,-3 4-1421 0 0,4-12 1502 0 0,1 0-1 0 0,0 1 0 0 0,-1-1 0 0 0,1 1 0 0 0,0-1 0 0 0,-1 0 0 0 0,1 1 0 0 0,0-1 0 0 0,0 1 1 0 0,-1-1-1 0 0,1 1 0 0 0,0-1 0 0 0,0 1 0 0 0,0-1 0 0 0,0 1 0 0 0,0-1 0 0 0,0 1 0 0 0,0-1 1 0 0,0 1-1 0 0,0-1 0 0 0,0 1 0 0 0,0-1 0 0 0,0 1 0 0 0,0-1 0 0 0,0 1 0 0 0,0-1 0 0 0,0 1 0 0 0,1-1 1 0 0,-1 1-1 0 0,0-1 0 0 0,0 1 0 0 0,1-1 0 0 0,-1 0 0 0 0,0 1 0 0 0,0-1 0 0 0,1 1 0 0 0,-1-1 1 0 0,1 0-1 0 0,-1 1 0 0 0,0-1 0 0 0,1 0 0 0 0,-1 1 0 0 0,1-1 0 0 0,-1 0 0 0 0,1 1 0 0 0,0-1-119 0 0,0 1 0 0 0,0-1-1 0 0,0 0 1 0 0,0 1 0 0 0,0-1-1 0 0,1 0 1 0 0,-1 1 0 0 0,0-1-1 0 0,0 0 1 0 0,0 0 0 0 0,0 0-1 0 0,0 0 1 0 0,0 0-1 0 0,1 0 1 0 0,1-1 0 0 0,4 1-409 0 0,-2-1 469 0 0,0 1 0 0 0,0 0 0 0 0,-1-1 0 0 0,1 0 0 0 0,-1 0 0 0 0,1 0 0 0 0,-1-1 0 0 0,1 0 0 0 0,-1 1 0 0 0,0-2 1 0 0,0 1-1 0 0,0 0 0 0 0,7-5 0 0 0,-6 2 409 0 0,1-1 0 0 0,-1 1 0 0 0,0-1 1 0 0,0 0-1 0 0,-1 0 0 0 0,1 0 0 0 0,5-13 1 0 0,-2 9 1056 0 0,-2-1 565 0 0,-6 10-1850 0 0,0 1-1 0 0,0-1 1 0 0,0 1 0 0 0,0-1 0 0 0,0 1 0 0 0,0-1 0 0 0,0 1-1 0 0,0-1 1 0 0,0 1 0 0 0,0 0 0 0 0,1-1 0 0 0,-1 1 0 0 0,0-1-1 0 0,0 1 1 0 0,1 0 0 0 0,-1-1 0 0 0,0 1 0 0 0,0-1-1 0 0,1 1 1 0 0,-1 0 0 0 0,0-1 0 0 0,1 1 0 0 0,-1 0 0 0 0,0 0-1 0 0,1-1 1 0 0,0 1 0 0 0,-1 0-65 0 0,0 0 0 0 0,1 0 1 0 0,-1 0-1 0 0,0 0 0 0 0,1 0 0 0 0,-1 1 1 0 0,0-1-1 0 0,1 0 0 0 0,-1 0 0 0 0,0 0 0 0 0,0 0 1 0 0,1 1-1 0 0,-1-1 0 0 0,0 0 0 0 0,0 0 0 0 0,1 1 1 0 0,-1-1-1 0 0,0 0 0 0 0,0 0 0 0 0,0 1 1 0 0,0-1-1 0 0,1 0 0 0 0,-1 1 0 0 0,0-1 0 0 0,0 0 1 0 0,0 1-1 0 0,0-1 0 0 0,0 0 0 0 0,0 1 1 0 0,0-1-1 0 0,0 0 0 0 0,0 1 0 0 0,0-1 0 0 0,0 0 1 0 0,0 1-1 0 0,0-1 0 0 0,0 0 0 0 0,0 1 0 0 0,0-1 1 0 0,0 1-1 0 0,-1 1-347 0 0,1 1 1 0 0,0 0-1 0 0,0 0 0 0 0,1 0 1 0 0,-1-1-1 0 0,1 1 0 0 0,-1 0 1 0 0,1-1-1 0 0,0 1 1 0 0,0 0-1 0 0,0-1 0 0 0,0 1 1 0 0,0-1-1 0 0,1 1 0 0 0,-1-1 1 0 0,1 0-1 0 0,0 1 1 0 0,-1-1-1 0 0,5 3 0 0 0,20 7-4334 0 0,-3-10 1336 0 0,-11-2 1041 0 0</inkml:trace>
  <inkml:trace contextRef="#ctx0" brushRef="#br0" timeOffset="3711.16">2952 2201 4546 0 0,'2'-5'335'0'0,"-1"3"-195"0"0,0 1 1 0 0,-1-1 0 0 0,1 1-1 0 0,-1 0 1 0 0,1-1 0 0 0,-1 1 0 0 0,1-1-1 0 0,-1 0 1 0 0,0 1 0 0 0,1-1-1 0 0,-1 1 1 0 0,0-1 0 0 0,0 1-1 0 0,0-1 1 0 0,0 0 0 0 0,-1 1 0 0 0,1-1-1 0 0,0 1 1 0 0,-1-1 0 0 0,1 1-1 0 0,-1-1 1 0 0,0 1 0 0 0,1-1 0 0 0,-2-1-1 0 0,-10-22 5043 0 0,10 18-3851 0 0,2 6-1181 0 0,0 1 0 0 0,0-1 0 0 0,0 0 0 0 0,0 0-1 0 0,0 1 1 0 0,-1-1 0 0 0,1 0 0 0 0,0 0 0 0 0,-1 1-1 0 0,1-1 1 0 0,0 0 0 0 0,-1 1 0 0 0,1-1 0 0 0,-1 0 0 0 0,1 1-1 0 0,0-1 1 0 0,-1 1 0 0 0,0-1 0 0 0,1 1 0 0 0,-1-1 0 0 0,1 1-1 0 0,-1-1 1 0 0,0 1 0 0 0,1-1 0 0 0,-1 1 0 0 0,0 0 0 0 0,1 0-1 0 0,-2-1 1 0 0,-8-4 1054 0 0,6 3-665 0 0,-4 9-144 0 0,-6 2 39 0 0,12-9-402 0 0,1 1-1 0 0,0-1 1 0 0,0 1-1 0 0,-1 0 1 0 0,1-1-1 0 0,0 1 1 0 0,0 0-1 0 0,0 0 1 0 0,0 0-1 0 0,0 0 1 0 0,0 0 0 0 0,0 0-1 0 0,0 0 1 0 0,1 0-1 0 0,-1 0 1 0 0,0 0-1 0 0,0 2 1 0 0,-15 53 497 0 0,16-53-645 0 0,-1 0 1 0 0,1 0 0 0 0,-1 0 0 0 0,1 0-1 0 0,0 0 1 0 0,0 0 0 0 0,1 0 0 0 0,-1 0-1 0 0,0 0 1 0 0,1-1 0 0 0,0 1 0 0 0,0 0-1 0 0,0 0 1 0 0,0 0 0 0 0,0-1 0 0 0,0 1-1 0 0,3 2 1 0 0,-4-3 13 0 0,1 0 0 0 0,0-1-1 0 0,0 1 1 0 0,0-1 0 0 0,0 1-1 0 0,0 0 1 0 0,0-1 0 0 0,1 0-1 0 0,-1 1 1 0 0,0-1 0 0 0,1 0-1 0 0,-1 0 1 0 0,1 0 0 0 0,-1 0-1 0 0,1 0 1 0 0,0 0 0 0 0,-1 0-1 0 0,1 0 1 0 0,0-1 0 0 0,0 1-1 0 0,-1-1 1 0 0,1 1 0 0 0,0-1-1 0 0,0 0 1 0 0,0 1 0 0 0,0-1-1 0 0,0 0 1 0 0,-1 0 0 0 0,1-1 0 0 0,3 1-1 0 0,4-4-99 0 0,1 1 0 0 0,-1-1 1 0 0,0-1-1 0 0,0 0 0 0 0,-1 0 0 0 0,1-1 0 0 0,-1 0 0 0 0,0 0 0 0 0,-1-1 0 0 0,0 0 0 0 0,0 0 1 0 0,0-1-1 0 0,7-11 0 0 0,9-15 1098 0 0,-2-1 1 0 0,23-50-1 0 0,-28 50 41 0 0,-11 27-287 0 0,-1-1 1 0 0,-1 1-1 0 0,0-1 0 0 0,0 0 0 0 0,3-18 0 0 0,-6 25-534 0 0,0 0-1 0 0,0 1 1 0 0,1-1-1 0 0,-1 0 0 0 0,1 0 1 0 0,-1 1-1 0 0,1-1 0 0 0,-1 0 1 0 0,1 1-1 0 0,0-1 1 0 0,0 1-1 0 0,0-1 0 0 0,0 1 1 0 0,2-3-1 0 0,1 4 486 0 0,-9 15-338 0 0,-1 1-169 0 0,1 0 0 0 0,0 0 0 0 0,1 0 0 0 0,-2 23 0 0 0,0-3-335 0 0,4-17-821 0 0,0 0 0 0 0,1 0 1 0 0,3 32-1 0 0,-1-4-3136 0 0,-1-21 1075 0 0,0-5-5762 0 0,0-9 3991 0 0</inkml:trace>
  <inkml:trace contextRef="#ctx0" brushRef="#br0" timeOffset="3876.64">3129 2060 6894 0 0,'-8'0'2289'0'0,"16"0"4874"0"0,5 0-4414 0 0,148 0 51 0 0,-51 0-7960 0 0,-77-4 1317 0 0,0-6-3410 0 0,-19 0 1630 0 0</inkml:trace>
  <inkml:trace contextRef="#ctx0" brushRef="#br0" timeOffset="6082.91">871 96 1870 0 0,'5'0'10713'0'0,"-10"0"-6447"0"0,7 10-139 0 0,-2-11-4091 0 0,1 1 0 0 0,0-1 0 0 0,-1 0 0 0 0,1 1 0 0 0,-1-1 0 0 0,1 0 0 0 0,-1 0 0 0 0,1 0 0 0 0,-1 0 0 0 0,1 1 0 0 0,-1-1 0 0 0,0 0 0 0 0,0 0 0 0 0,1 0 0 0 0,-1 0 0 0 0,0 0 0 0 0,0 0 0 0 0,0 0 0 0 0,0 0 0 0 0,0 0 0 0 0,0 0 0 0 0,0 1 0 0 0,0-1 0 0 0,-1 0 0 0 0,1 0 0 0 0,0 0 0 0 0,-1 0 0 0 0,1 0 0 0 0,0 0 0 0 0,-1 0 0 0 0,1 1 0 0 0,-1-1 0 0 0,1 0 0 0 0,-2-1 0 0 0,1 0-37 0 0,0 1 93 0 0,1 0 0 0 0,0 0 0 0 0,-1-1 0 0 0,1 1 1 0 0,0 0-1 0 0,0 0 0 0 0,0 0 0 0 0,0 0 0 0 0,0 0 0 0 0,0 0 1 0 0,0 0-1 0 0,0 0 0 0 0,0 0 0 0 0,1 0 0 0 0,-1-1 1 0 0,0 1-1 0 0,1 0 0 0 0,-1 0 0 0 0,0 0 0 0 0,1 0 0 0 0,0 0 1 0 0,-1 1-1 0 0,1-1 0 0 0,-1 0 0 0 0,2-1 0 0 0,1-2 1501 0 0,-8 15-1590 0 0,1 1 0 0 0,1-1 0 0 0,0 0 0 0 0,0 1 0 0 0,2 0-1 0 0,-1 0 1 0 0,1 11 0 0 0,-5 9-421 0 0,4-28 172 0 0,1 0 0 0 0,0 0 0 0 0,0 1 0 0 0,0-1-1 0 0,0 1 1 0 0,1-1 0 0 0,0 0 0 0 0,0 1 0 0 0,0-1 0 0 0,0 1 0 0 0,1-1 0 0 0,1 6 0 0 0,0-2-878 0 0,1-1 1 0 0,0 1 0 0 0,0-1 0 0 0,0 0 0 0 0,1 0-1 0 0,5 6 1 0 0,-8-11 761 0 0,0-1 0 0 0,1 1 0 0 0,-1-1 0 0 0,0 0 0 0 0,1 0 0 0 0,-1 1 0 0 0,1-1 0 0 0,0 0 0 0 0,-1-1 0 0 0,1 1 0 0 0,0 0 0 0 0,-1 0 0 0 0,1-1 0 0 0,0 1 0 0 0,0-1 0 0 0,0 1 0 0 0,0-1 0 0 0,-1 0 0 0 0,1 0 0 0 0,0 0 0 0 0,0 0 0 0 0,0 0 0 0 0,0 0 0 0 0,0 0 0 0 0,0-1 0 0 0,-1 1 0 0 0,1 0 0 0 0,3-2 0 0 0,8 0-3895 0 0</inkml:trace>
  <inkml:trace contextRef="#ctx0" brushRef="#br0" timeOffset="6380.17">1035 155 3682 0 0,'-6'-9'2359'0'0,"6"9"-2117"0"0,0-1 1 0 0,0 0-1 0 0,-1 0 0 0 0,1 1 1 0 0,0-1-1 0 0,-1 0 0 0 0,1 0 1 0 0,0 1-1 0 0,-1-1 0 0 0,1 0 1 0 0,-1 1-1 0 0,1-1 0 0 0,-1 1 1 0 0,0-1-1 0 0,1 1 0 0 0,-1-1 1 0 0,1 1-1 0 0,-1-1 0 0 0,0 1 1 0 0,1-1-1 0 0,-1 1 0 0 0,0 0 1 0 0,0 0-1 0 0,1-1 0 0 0,-1 1 1 0 0,0 0-1 0 0,0 0 0 0 0,0 0 1 0 0,0 0-1 0 0,-1 9 328 0 0,1-8-547 0 0,0 1 0 0 0,0-1 0 0 0,0 0 0 0 0,0 1 0 0 0,0-1 0 0 0,0 0 0 0 0,0 1 0 0 0,1-1 0 0 0,-1 1 0 0 0,1-1 0 0 0,-1 1 0 0 0,1-1 0 0 0,-1 1 0 0 0,1 0 0 0 0,0-1 0 0 0,0 1 0 0 0,0-1 0 0 0,0 1 0 0 0,0 0 0 0 0,0-1 0 0 0,0 1 0 0 0,1 2 0 0 0,-1 0 31 0 0,0 5-52 0 0,-1-8 4 0 0,1 1 0 0 0,0-1-1 0 0,0 1 1 0 0,0-1 0 0 0,0 1-1 0 0,0-1 1 0 0,0 1 0 0 0,0-1-1 0 0,0 1 1 0 0,0-1 0 0 0,1 1 0 0 0,-1-1-1 0 0,0 0 1 0 0,1 1 0 0 0,-1-1-1 0 0,1 1 1 0 0,0-1 0 0 0,0 0-1 0 0,-1 0 1 0 0,1 1 0 0 0,0-1-1 0 0,0 0 1 0 0,0 0 0 0 0,0 0-1 0 0,2 1 1 0 0,20 22-302 0 0,-17-22 285 0 0,-1 0-1 0 0,0 0 0 0 0,0-1 0 0 0,1 0 1 0 0,-1 0-1 0 0,1 0 0 0 0,-1-1 0 0 0,1 0 1 0 0,9 0-1 0 0,-6 0 165 0 0,-7 0-102 0 0,-1-1 0 0 0,1 1 0 0 0,0 0 0 0 0,0-1 0 0 0,-1 1 0 0 0,1-1-1 0 0,0 0 1 0 0,-1 1 0 0 0,1-1 0 0 0,0 0 0 0 0,-1 0 0 0 0,1 0 0 0 0,-1 0 0 0 0,0-1 0 0 0,1 1 0 0 0,-1 0 0 0 0,0 0-1 0 0,0-1 1 0 0,0 1 0 0 0,0-1 0 0 0,1-1 0 0 0,10-22 1216 0 0,-12 23-1249 0 0,0 1 0 0 0,0 0 0 0 0,0-1 0 0 0,0 1 0 0 0,0 0 0 0 0,0-1 0 0 0,0 1-1 0 0,0 0 1 0 0,-1 0 0 0 0,1-1 0 0 0,0 1 0 0 0,-1 0 0 0 0,1 0 0 0 0,-1-1 0 0 0,0 1 0 0 0,1 0 0 0 0,-1 0 0 0 0,0 0-1 0 0,0 0 1 0 0,0 0 0 0 0,1 0 0 0 0,-1 0 0 0 0,0 0 0 0 0,0 0 0 0 0,-1 0 0 0 0,0 0 0 0 0,-2 0-253 0 0,0 0 0 0 0,0 0 0 0 0,0 0 0 0 0,0 1 0 0 0,0 0 0 0 0,0 0 0 0 0,-6 0 0 0 0,-6 1-1367 0 0,16-1 1450 0 0,-1 0 0 0 0,0 0 1 0 0,1 0-1 0 0,-1 1 0 0 0,0-1 0 0 0,1 0 0 0 0,-1 1 0 0 0,0-1 0 0 0,1 1 0 0 0,-1-1 1 0 0,1 1-1 0 0,-1-1 0 0 0,1 1 0 0 0,-1-1 0 0 0,1 1 0 0 0,0-1 0 0 0,-1 1 1 0 0,1 0-1 0 0,-1-1 0 0 0,1 1 0 0 0,0 0 0 0 0,0-1 0 0 0,-1 1 0 0 0,1 0 1 0 0,0-1-1 0 0,0 1 0 0 0,0 0 0 0 0,0 0 0 0 0,0-1 0 0 0,0 1 0 0 0,0 0 1 0 0,0-1-1 0 0,0 1 0 0 0,0 0 0 0 0,0 0 0 0 0,1 0 0 0 0,22 11-4584 0 0,-1-10 1358 0 0</inkml:trace>
  <inkml:trace contextRef="#ctx0" brushRef="#br0" timeOffset="6896.5">1317 179 4762 0 0,'-7'-6'176'0'0,"-20"-12"10766"0"0,25 18-10087 0 0,-11 0 1335 0 0,12 0-2177 0 0,0 0 1 0 0,-1 0-1 0 0,1 0 1 0 0,0 0-1 0 0,0 0 1 0 0,0 0-1 0 0,0 0 0 0 0,0 0 1 0 0,0 1-1 0 0,0-1 1 0 0,0 0-1 0 0,0 1 1 0 0,0-1-1 0 0,0 1 0 0 0,0-1 1 0 0,0 1-1 0 0,0 0 1 0 0,0-1-1 0 0,1 1 1 0 0,-1 0-1 0 0,0-1 0 0 0,-1 3 1 0 0,1-3 4 0 0,1 1-39 0 0,-1-1 0 0 0,1 0 0 0 0,0 1-1 0 0,-1-1 1 0 0,1 0 0 0 0,-1 1 0 0 0,1-1 0 0 0,0 0-1 0 0,-1 1 1 0 0,1-1 0 0 0,0 1 0 0 0,-1-1 0 0 0,1 1-1 0 0,0-1 1 0 0,-1 1 0 0 0,1-1 0 0 0,0 1-1 0 0,0-1 1 0 0,0 1 0 0 0,0-1 0 0 0,0 1 0 0 0,0-1-1 0 0,-1 1 1 0 0,1-1 0 0 0,0 1 0 0 0,0 0-1 0 0,1-1 1 0 0,-1 1 0 0 0,0-1 0 0 0,0 1 0 0 0,0-1-1 0 0,0 1 1 0 0,0-1 0 0 0,1 1 0 0 0,-1-1 0 0 0,0 1-1 0 0,0-1 1 0 0,1 1 0 0 0,-1-1 0 0 0,0 1-1 0 0,1-1 1 0 0,-1 0 0 0 0,0 1 0 0 0,1-1 0 0 0,-1 1-1 0 0,1-1 1 0 0,-1 0 0 0 0,0 0 0 0 0,1 1-1 0 0,0-1 1 0 0,1 2-159 0 0,-2-1 171 0 0,0-1 1 0 0,0 0 0 0 0,0 1-1 0 0,0-1 1 0 0,0 0 0 0 0,-1 1-1 0 0,1-1 1 0 0,0 1 0 0 0,1-1-1 0 0,-1 0 1 0 0,0 1 0 0 0,0-1-1 0 0,0 1 1 0 0,0-1 0 0 0,0 0-1 0 0,0 1 1 0 0,0-1 0 0 0,0 0-1 0 0,1 1 1 0 0,-1-1 0 0 0,0 0-1 0 0,0 1 1 0 0,0-1 0 0 0,1 0-1 0 0,-1 0 1 0 0,0 1 0 0 0,1-1-1 0 0,-1 0 1 0 0,0 0 0 0 0,0 1-1 0 0,1-1 1 0 0,-1 0 0 0 0,0 0-1 0 0,1 0 1 0 0,-1 1 0 0 0,1-1-1 0 0,-1 0 1 0 0,0 0 0 0 0,1 0 0 0 0,-1 0-1 0 0,0 0 1 0 0,1 0 0 0 0,-1 0-1 0 0,1 0 1 0 0,-1 0 0 0 0,1 0-1 0 0,11 14-260 0 0,-5-5 223 0 0,-6-8 39 0 0,0 1-1 0 0,0-1 1 0 0,0 0-1 0 0,1 0 1 0 0,-1 0-1 0 0,0 0 1 0 0,1 0-1 0 0,-1 0 1 0 0,0 0-1 0 0,1 0 1 0 0,2 1 0 0 0,-1 1 2 0 0,0 0 0 0 0,0 1 1 0 0,0-1-1 0 0,-1 1 1 0 0,0-1-1 0 0,1 1 0 0 0,-1 0 1 0 0,0 0-1 0 0,-1 0 1 0 0,1 0-1 0 0,-1 0 0 0 0,0 0 1 0 0,0 0-1 0 0,1 5 1 0 0,4 13 60 0 0,0-6-51 0 0,-3-8-27 0 0,0 0 0 0 0,0 0-1 0 0,-1 1 1 0 0,0-1 0 0 0,-1 1 0 0 0,0 0-1 0 0,0 10 1 0 0,-1-9 57 0 0,1-9-27 0 0,-1-1 1 0 0,0 1 0 0 0,0 0 0 0 0,0 0 0 0 0,0 0 0 0 0,0 0 0 0 0,0 0 0 0 0,0 0-1 0 0,0-1 1 0 0,0 1 0 0 0,0 0 0 0 0,0 0 0 0 0,0 0 0 0 0,-1 0 0 0 0,1-1-1 0 0,0 1 1 0 0,-1 0 0 0 0,1 0 0 0 0,-1 0 0 0 0,1-1 0 0 0,-1 1 0 0 0,1 0-1 0 0,-1-1 1 0 0,1 1 0 0 0,-1 0 0 0 0,0-1 0 0 0,1 1 0 0 0,-1-1 0 0 0,0 1-1 0 0,1-1 1 0 0,-1 1 0 0 0,0-1 0 0 0,-1 1 0 0 0,-2 2 102 0 0,3-3-84 0 0,0 1-1 0 0,0 0 0 0 0,0 0 0 0 0,0-1 1 0 0,0 1-1 0 0,0 0 0 0 0,0-1 1 0 0,0 1-1 0 0,0-1 0 0 0,0 1 1 0 0,0-1-1 0 0,-1 0 0 0 0,1 0 1 0 0,0 1-1 0 0,0-1 0 0 0,0 0 1 0 0,0 0-1 0 0,-1 0 0 0 0,1 0 1 0 0,0 0-1 0 0,0 0 0 0 0,0-1 1 0 0,-1 1-1 0 0,1 0 0 0 0,0 0 1 0 0,0-1-1 0 0,-2 0 0 0 0,-15-12 272 0 0,16 12-293 0 0,0 0 0 0 0,1 0 0 0 0,-1 0 0 0 0,0 0 0 0 0,1 0 0 0 0,-1 0 0 0 0,1 0 0 0 0,-1-1 0 0 0,1 1 0 0 0,0-1 0 0 0,0 1 1 0 0,-1-1-1 0 0,1 1 0 0 0,0-1 0 0 0,0 0 0 0 0,1 1 0 0 0,-1-1 0 0 0,0 0 0 0 0,1 0 0 0 0,-1 0 0 0 0,0 1 0 0 0,1-1 0 0 0,0 0 0 0 0,0 0 0 0 0,-1 0 0 0 0,1 0 0 0 0,1-3 0 0 0,-1-7-243 0 0,1-1 0 0 0,1 1 0 0 0,0 0-1 0 0,1 0 1 0 0,0 0 0 0 0,1 1 0 0 0,0-1 0 0 0,1 1 0 0 0,0 0 0 0 0,1 0 0 0 0,0 0 0 0 0,12-14-1 0 0,-13 16 173 0 0,2-1-1 0 0,-1 1 0 0 0,1 1 0 0 0,1-1 0 0 0,0 1 0 0 0,0 1 0 0 0,13-11 0 0 0,-16 16 163 0 0,-4 2-82 0 0,-1 0 0 0 0,0-1 0 0 0,1 1 0 0 0,-1 0 0 0 0,0 0 0 0 0,1 0 0 0 0,-1 0 0 0 0,0 0 0 0 0,0-1 1 0 0,1 1-1 0 0,-1 0 0 0 0,0 0 0 0 0,1 0 0 0 0,-1-1 0 0 0,0 1 0 0 0,0 0 0 0 0,1 0 0 0 0,-1-1 0 0 0,0 1 0 0 0,0 0 0 0 0,0-1 0 0 0,0 1 0 0 0,1 0 0 0 0,-1-1 0 0 0,0 1 1 0 0,0 0-1 0 0,0-1 0 0 0,0 1 0 0 0,0 0 0 0 0,0-1 0 0 0,0 1 0 0 0,0 0 0 0 0,0-1 0 0 0,0 1 0 0 0,0-1 0 0 0,1 1 91 0 0,1-1 1 0 0,-1 1-1 0 0,0 0 0 0 0,0-1 1 0 0,1 1-1 0 0,-1 0 0 0 0,0 0 1 0 0,1 0-1 0 0,-1 0 1 0 0,0 0-1 0 0,1 0 0 0 0,-1 0 1 0 0,0 1-1 0 0,1-1 0 0 0,1 1 1 0 0,-3 39-1038 0 0,0-11-3903 0 0,0-29 4738 0 0,0 1 0 0 0,0-1 0 0 0,0 0 0 0 0,0 1 1 0 0,0-1-1 0 0,0 0 0 0 0,0 1 0 0 0,0-1 0 0 0,0 1 0 0 0,0-1 0 0 0,0 0 0 0 0,0 1 0 0 0,0-1 1 0 0,0 1-1 0 0,0-1 0 0 0,1 0 0 0 0,-1 1 0 0 0,0-1 0 0 0,0 0 0 0 0,0 1 0 0 0,1-1 1 0 0,-1 0-1 0 0,0 1 0 0 0,0-1 0 0 0,1 0 0 0 0,-1 0 0 0 0,0 1 0 0 0,0-1 0 0 0,1 0 0 0 0,-1 0 1 0 0,0 1-1 0 0,1-1 0 0 0,-1 0 0 0 0,1 0 0 0 0,-1 0 0 0 0,0 0 0 0 0,1 0 0 0 0,-1 0 0 0 0,0 1 1 0 0,1-1-1 0 0,-1 0 0 0 0,1 0 0 0 0,-1 0 0 0 0,0 0 0 0 0,1 0 0 0 0,1 11-6955 0 0</inkml:trace>
  <inkml:trace contextRef="#ctx0" brushRef="#br0" timeOffset="7056.48">1472 12 3830 0 0,'0'-12'1750'0'0,"-12"12"2226"0"0,24 0-4778 0 0,-12 12-1770 0 0,11 0-954 0 0,-11-1 878 0 0</inkml:trace>
  <inkml:trace contextRef="#ctx0" brushRef="#br0" timeOffset="7256.65">1565 177 2344 0 0,'0'0'55'0'0,"0"0"-1"0"0,0 1 1 0 0,0-1-1 0 0,0 1 1 0 0,0-1-1 0 0,0 1 1 0 0,0-1-1 0 0,1 1 1 0 0,-1-1 0 0 0,0 1-1 0 0,0-1 1 0 0,0 0-1 0 0,0 1 1 0 0,0-1-1 0 0,1 1 1 0 0,-1-1-1 0 0,0 0 1 0 0,0 1-1 0 0,1-1 1 0 0,-1 1 0 0 0,0-1-1 0 0,1 0 1 0 0,-1 1-1 0 0,0-1 1 0 0,1 0-1 0 0,-1 0 1 0 0,1 1-1 0 0,0-1 36 0 0,-1 0-1 0 0,0 1 1 0 0,1-1-1 0 0,-1 1 1 0 0,1-1-1 0 0,-1 0 1 0 0,1 1-1 0 0,-1-1 1 0 0,0 1-1 0 0,1-1 0 0 0,-1 1 1 0 0,0-1-1 0 0,0 1 1 0 0,1-1-1 0 0,-1 1 1 0 0,0-1-1 0 0,0 1 1 0 0,0-1-1 0 0,0 1 1 0 0,1-1-1 0 0,-1 1 1 0 0,0 0-1 0 0,0-1 0 0 0,0 1 1 0 0,0-1-1 0 0,-1 2 1 0 0,1 1 172 0 0,0-2-208 0 0,0-1 0 0 0,0 1 1 0 0,0 0-1 0 0,-1-1 0 0 0,1 1 0 0 0,0-1 0 0 0,0 1 1 0 0,0-1-1 0 0,0 1 0 0 0,0-1 0 0 0,0 1 0 0 0,0 0 1 0 0,0-1-1 0 0,1 1 0 0 0,-1-1 0 0 0,0 1 0 0 0,0-1 0 0 0,0 1 1 0 0,1-1-1 0 0,-1 1 0 0 0,0-1 0 0 0,0 1 0 0 0,1-1 1 0 0,-1 1-1 0 0,0-1 0 0 0,1 1 0 0 0,-1-1 0 0 0,1 0 1 0 0,-1 1-1 0 0,1-1 0 0 0,-1 1 0 0 0,1-1 0 0 0,-1 0 0 0 0,1 0 1 0 0,-1 1-1 0 0,1-1 0 0 0,-1 0 0 0 0,1 0 0 0 0,0 1 1 0 0,1-1 427 0 0,-2 9 4939 0 0,0-10-5317 0 0,0 0-1 0 0,1 0 0 0 0,-1 0 1 0 0,0-1-1 0 0,1 1 0 0 0,-1 0 1 0 0,1 0-1 0 0,-1 0 0 0 0,1 0 0 0 0,-1 0 1 0 0,1 0-1 0 0,0 0 0 0 0,0 0 1 0 0,-1 0-1 0 0,1 0 0 0 0,1 0 1 0 0,10-16 1280 0 0,-10 7-1024 0 0,-2 9-288 0 0,1-1 0 0 0,-1 0-1 0 0,1 0 1 0 0,-1 1 0 0 0,1-1-1 0 0,-1 0 1 0 0,1 1-1 0 0,0-1 1 0 0,0 1 0 0 0,0-1-1 0 0,0 1 1 0 0,0-1 0 0 0,1 0-1 0 0,1-1 98 0 0,-1 0-1 0 0,1 0 1 0 0,-1 0-1 0 0,0-1 0 0 0,0 1 1 0 0,-1-1-1 0 0,3-4 1 0 0,-3 5-7 0 0,1-1 1 0 0,-1 1-1 0 0,1 0 1 0 0,-1 0 0 0 0,1 0-1 0 0,0 0 1 0 0,4-3-1 0 0,-3 3-55 0 0,0 0-1 0 0,0 0 0 0 0,0 0 1 0 0,1 1-1 0 0,0-1 0 0 0,4-1 1 0 0,-8 3-112 0 0,1 1-1 0 0,-1 0 1 0 0,1 0 0 0 0,-1 0-1 0 0,1-1 1 0 0,0 1 0 0 0,-1 0 0 0 0,1 0-1 0 0,-1 0 1 0 0,1 0 0 0 0,-1 0 0 0 0,1 0-1 0 0,-1 0 1 0 0,1 0 0 0 0,-1 0-1 0 0,1 0 1 0 0,-1 1 0 0 0,1-1 0 0 0,-1 0-1 0 0,1 0 1 0 0,-1 0 0 0 0,1 1 0 0 0,-1-1-1 0 0,1 0 1 0 0,0 1-18 0 0,0 0 0 0 0,-1 0 1 0 0,1 1-1 0 0,-1-1 0 0 0,1 0 0 0 0,-1 0 0 0 0,1 0 1 0 0,-1 0-1 0 0,0 0 0 0 0,1 0 0 0 0,-1 1 1 0 0,0-1-1 0 0,0 0 0 0 0,0 0 0 0 0,0 0 0 0 0,0 2 1 0 0,-1 11-1362 0 0,0-1 1 0 0,-1 1-1 0 0,-1-1 1 0 0,0 1-1 0 0,-1-1 1 0 0,0 0-1 0 0,-1 0 1 0 0,-7 12-1 0 0,0 6-3080 0 0,0-6-604 0 0</inkml:trace>
  <inkml:trace contextRef="#ctx0" brushRef="#br0" timeOffset="7756.57">918 529 5966 0 0,'0'0'5165'0'0,"-2"10"-3100"0"0,0-7-1854 0 0,0 0 1 0 0,0 1-1 0 0,0-1 1 0 0,1 0-1 0 0,-1 1 0 0 0,1-1 1 0 0,0 1-1 0 0,-1 3 1 0 0,-3 10 325 0 0,1 28-40 0 0,1-33-509 0 0,-2 7-1130 0 0,1-1-1 0 0,0 1 1 0 0,2 0-1 0 0,-1 25 1 0 0,3 1-5803 0 0,0-33 3491 0 0</inkml:trace>
  <inkml:trace contextRef="#ctx0" brushRef="#br0" timeOffset="8725.82">907 577 3232 0 0,'0'-29'1734'0'0,"0"27"-1410"0"0,1 0 0 0 0,-1 0 0 0 0,0 1 0 0 0,1-1 0 0 0,-1 0 0 0 0,1 0 0 0 0,0 1 0 0 0,0-1 0 0 0,0 0 1 0 0,0 1-1 0 0,0-1 0 0 0,1-1 0 0 0,2-2 748 0 0,-3 3-842 0 0,0 0-1 0 0,0 1 1 0 0,1-1-1 0 0,-1 1 1 0 0,0-1-1 0 0,1 1 1 0 0,-1 0-1 0 0,1 0 1 0 0,0 0-1 0 0,-1-1 1 0 0,1 2-1 0 0,0-1 1 0 0,0 0 0 0 0,0 0-1 0 0,0 0 1 0 0,-1 1-1 0 0,1-1 1 0 0,0 1-1 0 0,3-1 1 0 0,42-1 1333 0 0,-37 2-1243 0 0,26 4 278 0 0,-34-4-585 0 0,-1 1 0 0 0,1-1 0 0 0,-1 1 0 0 0,1 0 0 0 0,-1-1 0 0 0,1 1 0 0 0,-1 0 0 0 0,1 0 0 0 0,-1 0 0 0 0,0 0-1 0 0,0 0 1 0 0,0 1 0 0 0,1-1 0 0 0,-1 0 0 0 0,0 0 0 0 0,0 1 0 0 0,1 2 0 0 0,-1-2-54 0 0,0 0-1 0 0,0 0 0 0 0,0 0 0 0 0,-1 0 1 0 0,1 0-1 0 0,0 0 0 0 0,-1 0 1 0 0,1 1-1 0 0,-1-1 0 0 0,0 0 1 0 0,0 0-1 0 0,0 1 0 0 0,0-1 0 0 0,0 0 1 0 0,0 0-1 0 0,-1 1 0 0 0,1-1 1 0 0,-1 0-1 0 0,0 0 0 0 0,1 0 1 0 0,-1 1-1 0 0,0-1 0 0 0,0 0 0 0 0,0 0 1 0 0,-1 0-1 0 0,1-1 0 0 0,0 1 1 0 0,-1 0-1 0 0,1 0 0 0 0,-1-1 1 0 0,1 1-1 0 0,-1-1 0 0 0,-2 2 0 0 0,-3 2-158 0 0,1 0 84 0 0,-1-1-1 0 0,0 1 1 0 0,1-1 0 0 0,-2 0-1 0 0,1-1 1 0 0,0 1-1 0 0,-1-2 1 0 0,1 1-1 0 0,-1-1 1 0 0,0 0 0 0 0,0 0-1 0 0,-14 0 1 0 0,22-2 117 0 0,-1 0 0 0 0,1 0 0 0 0,-1 0 1 0 0,1 0-1 0 0,-1 0 0 0 0,1 0 0 0 0,-1 0 1 0 0,1 0-1 0 0,-1 1 0 0 0,1-1 0 0 0,-1 0 0 0 0,1 0 1 0 0,-1 0-1 0 0,1 1 0 0 0,-1-1 0 0 0,1 0 1 0 0,0 0-1 0 0,-1 1 0 0 0,1-1 0 0 0,-1 0 1 0 0,1 1-1 0 0,0-1 0 0 0,-1 1 0 0 0,1-1 0 0 0,0 1 1 0 0,-1-1-2 0 0,1 1 0 0 0,0-1 1 0 0,-1 1-1 0 0,1-1 0 0 0,0 0 1 0 0,-1 1-1 0 0,1-1 0 0 0,0 0 0 0 0,-1 1 1 0 0,1-1-1 0 0,-1 0 0 0 0,1 1 1 0 0,-1-1-1 0 0,1 0 0 0 0,-1 0 1 0 0,1 0-1 0 0,-1 0 0 0 0,1 1 1 0 0,-1-1-1 0 0,1 0 0 0 0,-1 0 1 0 0,1 0-1 0 0,-1 0 0 0 0,1 0 0 0 0,-1 0 1 0 0,1 0-4 0 0,-1 0 0 0 0,1-1 0 0 0,0 1 0 0 0,-1 0 0 0 0,1 0 0 0 0,0 0 0 0 0,0 0 0 0 0,-1 0 0 0 0,1 0 0 0 0,0 0 0 0 0,0 0 0 0 0,-1 0 0 0 0,1 0 0 0 0,0 0 0 0 0,-1 0 0 0 0,1 0 0 0 0,0 0 0 0 0,0 0 0 0 0,-1 0 0 0 0,1 0 0 0 0,0 1 0 0 0,0-1 0 0 0,-1 0 0 0 0,1 0 0 0 0,0 0 0 0 0,0 0 0 0 0,-1 0 0 0 0,1 1 0 0 0,0-1 0 0 0,0 0 0 0 0,0 0 0 0 0,-1 0 0 0 0,1 1 0 0 0,0-1 0 0 0,0 0 0 0 0,0 0 0 0 0,0 1 0 0 0,0-1 0 0 0,0 0 0 0 0,-1 0 0 0 0,1 1 0 0 0,0-1 0 0 0,0 1 0 0 0,11 10 82 0 0,23 10 136 0 0,-8-1-81 0 0,-23-17-120 0 0,1 0 1 0 0,-1 0-1 0 0,1 0 1 0 0,0-1-1 0 0,0 1 1 0 0,0-1-1 0 0,5 2 1 0 0,25 9 127 0 0,-23-8-197 0 0,1-1 0 0 0,-1 0-1 0 0,1-1 1 0 0,-1 0 0 0 0,1-1-1 0 0,24 1 1 0 0,-27-3 94 0 0,-1 1-92 0 0,-1-1 1 0 0,1 0 0 0 0,0-1-1 0 0,0 1 1 0 0,-1-2-1 0 0,1 1 1 0 0,-1-1-1 0 0,1 0 1 0 0,8-4-1 0 0,7-5 238 0 0,-14 7-65 0 0,-1 0 0 0 0,0 0 0 0 0,0 0 0 0 0,0-1 1 0 0,-1 0-1 0 0,0-1 0 0 0,11-10 0 0 0,-11 7 258 0 0,-7 8-325 0 0,0 0 0 0 0,0 0 1 0 0,1 1-1 0 0,-1-1 0 0 0,1 0 0 0 0,-1 1 0 0 0,1-1 1 0 0,-1 0-1 0 0,1 1 0 0 0,-1-1 0 0 0,1 1 1 0 0,-1-1-1 0 0,1 1 0 0 0,0-1 0 0 0,-1 1 0 0 0,1-1 1 0 0,0 1-1 0 0,-1 0 0 0 0,1-1 0 0 0,0 1 1 0 0,1-1-1 0 0,-3 2-46 0 0,1-1 0 0 0,-1 0 0 0 0,1 0 0 0 0,0 0 0 0 0,-1 0 0 0 0,1-1 0 0 0,0 1 0 0 0,-1 0 0 0 0,1 0 0 0 0,0 0 0 0 0,-1 0 0 0 0,1 0 0 0 0,0 0 1 0 0,-1 0-1 0 0,1-1 0 0 0,0 1 0 0 0,-1 0 0 0 0,1 0 0 0 0,0 0 0 0 0,-1-1 0 0 0,1 1 0 0 0,0 0 0 0 0,0 0 0 0 0,-1-1 0 0 0,1 1 0 0 0,0 0 0 0 0,0-1 0 0 0,0 1 0 0 0,-1 0 0 0 0,1-1 0 0 0,0 1 0 0 0,0 0 0 0 0,0-1 0 0 0,0 1 1 0 0,0 0-1 0 0,0-1 0 0 0,0 1 0 0 0,0-1 0 0 0,0 1 0 0 0,0 0 0 0 0,0-1 0 0 0,0 0-2 0 0,-1 1-1 0 0,1 0 1 0 0,0 0 0 0 0,-1 0-1 0 0,1-1 1 0 0,0 1 0 0 0,-1 0-1 0 0,1 0 1 0 0,0 0 0 0 0,-1 0-1 0 0,1 0 1 0 0,0 0 0 0 0,-1 0-1 0 0,1-1 1 0 0,0 1 0 0 0,-1 0-1 0 0,1 0 1 0 0,0 0 0 0 0,-1 1 0 0 0,1-1-1 0 0,0 0 1 0 0,-1 0 0 0 0,1 0-1 0 0,0 0 1 0 0,-1 0 0 0 0,1 0-1 0 0,0 0 1 0 0,-1 0 0 0 0,1 1-1 0 0,0-1 1 0 0,-1 0 0 0 0,1 0-1 0 0,0 1 1 0 0,0-1 0 0 0,-1 0-1 0 0,1 1 1 0 0,-12 5-39 0 0,0 0-254 0 0,10-6 68 0 0,0 1 0 0 0,1-1-1 0 0,-1 1 1 0 0,0 0-1 0 0,0-1 1 0 0,1 1-1 0 0,-1 0 1 0 0,0 0-1 0 0,1 0 1 0 0,-1 0 0 0 0,1 0-1 0 0,0 0 1 0 0,-1 1-1 0 0,1-1 1 0 0,0 0-1 0 0,0 1 1 0 0,-1-1 0 0 0,1 1-1 0 0,0-1 1 0 0,0 1-1 0 0,1 0 1 0 0,-1-1-1 0 0,0 1 1 0 0,1 0-1 0 0,-2 3 1 0 0,3-4 128 0 0,0 0 0 0 0,-1 0 1 0 0,1 0-1 0 0,0 0 0 0 0,-1 0 0 0 0,1 0 0 0 0,0 0 1 0 0,0 0-1 0 0,0 0 0 0 0,0 0 0 0 0,0-1 1 0 0,0 1-1 0 0,0 0 0 0 0,1-1 0 0 0,-1 1 0 0 0,0 0 1 0 0,0-1-1 0 0,0 0 0 0 0,1 1 0 0 0,-1-1 0 0 0,0 0 1 0 0,0 1-1 0 0,1-1 0 0 0,1 0 0 0 0,40 4-975 0 0,-36-4 921 0 0,-1 0 1 0 0,1 0 0 0 0,0-1 0 0 0,0 0-1 0 0,-1 0 1 0 0,1-1 0 0 0,7-3 0 0 0,10 1-63 0 0,-20 4 229 0 0,0 0 0 0 0,-1-1 1 0 0,1 0-1 0 0,0 0 0 0 0,-1 0 0 0 0,8-2 0 0 0,-9 1 126 0 0,1 1 0 0 0,0-1 0 0 0,0 1 0 0 0,0-1 0 0 0,-1 0 0 0 0,1 0 0 0 0,3-5 0 0 0,-5 5 404 0 0,1 0 0 0 0,-1 0 0 0 0,0-1 0 0 0,0 1-1 0 0,0-1 1 0 0,0 1 0 0 0,-1-1 0 0 0,1 1 0 0 0,-1-1 0 0 0,1 1 0 0 0,-1-1 0 0 0,0 0-1 0 0,0 1 1 0 0,0-4 0 0 0,0 5-424 0 0,-1 0 0 0 0,1 0 0 0 0,0 1 1 0 0,0-1-1 0 0,-1 0 0 0 0,1 1 0 0 0,-1-1 0 0 0,1 0 0 0 0,-1 1 0 0 0,1-1 0 0 0,-1 0 0 0 0,1 1 0 0 0,-1-1 1 0 0,1 1-1 0 0,-1-1 0 0 0,0 1 0 0 0,1-1 0 0 0,-1 1 0 0 0,0-1 0 0 0,1 1 0 0 0,-1 0 0 0 0,0-1 0 0 0,0 1 1 0 0,1 0-1 0 0,-1 0 0 0 0,0 0 0 0 0,0-1 0 0 0,-1 1 0 0 0,2 0-123 0 0,-1 0 0 0 0,1 0 1 0 0,-1 0-1 0 0,0-1 0 0 0,1 1 0 0 0,-1 0 0 0 0,1 0 1 0 0,-1 0-1 0 0,1 0 0 0 0,-1 0 0 0 0,1 0 0 0 0,-1 1 0 0 0,0-1 1 0 0,1 0-1 0 0,-1 0 0 0 0,1 0 0 0 0,-1 0 0 0 0,1 1 1 0 0,-1-1-1 0 0,1 0 0 0 0,-1 0 0 0 0,1 1 0 0 0,-1-1 0 0 0,1 0 1 0 0,0 1-1 0 0,-1-1 0 0 0,1 1 0 0 0,-1-1 0 0 0,1 1 1 0 0,0-1-1 0 0,-1 0 0 0 0,1 1 0 0 0,0-1 0 0 0,0 1 1 0 0,-1-1-1 0 0,1 1 0 0 0,0 0 0 0 0,0-1 0 0 0,0 1 0 0 0,0 0 1 0 0,0 1-348 0 0,2 19-1958 0 0,29-5 839 0 0,-7 1 704 0 0,-19-15 760 0 0,0 0-1 0 0,-1 1 1 0 0,1 0 0 0 0,-1 0-1 0 0,0 0 1 0 0,0 0 0 0 0,0 1-1 0 0,-1-1 1 0 0,1 1 0 0 0,-1 0-1 0 0,0 0 1 0 0,0 0-1 0 0,4 8 1 0 0,0 9 257 0 0,1 0 0 0 0,14 27 0 0 0,-18-40-314 0 0,0 0 0 0 0,-1 0 0 0 0,0 0 0 0 0,0 1 0 0 0,-1-1 0 0 0,0 1 0 0 0,0-1 0 0 0,-1 1 1 0 0,0 0-1 0 0,-1 0 0 0 0,-1 16 0 0 0,1-24 27 0 0,0 2 11 0 0,-1-1 0 0 0,1 0-1 0 0,-1 0 1 0 0,1 1-1 0 0,-1-1 1 0 0,0 0-1 0 0,0 0 1 0 0,0 0-1 0 0,0 0 1 0 0,0 0-1 0 0,0 0 1 0 0,-1 0-1 0 0,1 0 1 0 0,-1-1-1 0 0,1 1 1 0 0,-1-1-1 0 0,0 1 1 0 0,1-1-1 0 0,-1 1 1 0 0,0-1-1 0 0,0 0 1 0 0,0 0 0 0 0,0 0-1 0 0,-3 1 1 0 0,-1 1 91 0 0,0-1 1 0 0,0 0 0 0 0,-1 0 0 0 0,1 0 0 0 0,-1-1 0 0 0,1 0 0 0 0,-11 0-1 0 0,9-1 73 0 0,0 0-1 0 0,0-1 0 0 0,1-1 1 0 0,-1 1-1 0 0,-9-4 0 0 0,15 5-133 0 0,0-1 1 0 0,0 1-1 0 0,0-1 0 0 0,1 0 0 0 0,-1 0 1 0 0,0 0-1 0 0,0 0 0 0 0,1 0 1 0 0,-1 0-1 0 0,0 0 0 0 0,1 0 0 0 0,-1-1 1 0 0,1 1-1 0 0,0 0 0 0 0,-1-1 1 0 0,1 0-1 0 0,0 1 0 0 0,0-1 0 0 0,0 0 1 0 0,0 1-1 0 0,0-1 0 0 0,0 0 0 0 0,1 0 1 0 0,-1 0-1 0 0,1 0 0 0 0,-1 0 1 0 0,1-2-1 0 0,-1-5-242 0 0,2-1 0 0 0,-1 1 0 0 0,2 0 0 0 0,-1-1 0 0 0,1 1 0 0 0,0 0 0 0 0,1 0 0 0 0,0 0 0 0 0,0 0 0 0 0,1 1 0 0 0,0 0 0 0 0,9-13 0 0 0,91-128-1828 0 0,-87 130 2305 0 0,-16 18-199 0 0,1 0 0 0 0,-1 0 1 0 0,0 0-1 0 0,1-1 0 0 0,-1 1 1 0 0,0-1-1 0 0,0 1 1 0 0,0-1-1 0 0,0 1 0 0 0,0-1 1 0 0,0 1-1 0 0,0-1 1 0 0,0 0-1 0 0,-1 0 0 0 0,1 0 1 0 0,0-2-1 0 0,-1 3-32 0 0,0 1 0 0 0,0-1 1 0 0,0 1-1 0 0,0-1 0 0 0,0 1 0 0 0,1 0 0 0 0,-1-1 0 0 0,0 1 1 0 0,0-1-1 0 0,0 1 0 0 0,1-1 0 0 0,-1 1 0 0 0,0 0 0 0 0,0-1 1 0 0,1 1-1 0 0,-1-1 0 0 0,0 1 0 0 0,1 0 0 0 0,-1 0 0 0 0,1-1 1 0 0,-1 1-1 0 0,0 0 0 0 0,1-1 0 0 0,-1 1 0 0 0,1 0 0 0 0,-1 0 1 0 0,1 0-1 0 0,-1 0 0 0 0,0-1 0 0 0,1 1 0 0 0,-1 0 0 0 0,1 0 1 0 0,-1 0-1 0 0,1 0 0 0 0,-1 0 0 0 0,1 0 0 0 0,-1 0 0 0 0,1 0 1 0 0,-1 0-1 0 0,1 1 0 0 0,-1-1 0 0 0,1 0 0 0 0,-1 0 1 0 0,0 0-1 0 0,1 0 0 0 0,-1 1 0 0 0,1-1 0 0 0,-1 0 0 0 0,0 0 1 0 0,1 1-1 0 0,-1-1 0 0 0,1 0 0 0 0,-1 1 0 0 0,0-1 0 0 0,1 0 1 0 0,-1 1-1 0 0,0-1 0 0 0,0 1 0 0 0,1-1 0 0 0,-1 0 0 0 0,0 1 1 0 0,0-1-1 0 0,0 1 0 0 0,1 0 0 0 0,3 34-968 0 0,-1-29 638 0 0,4 12-970 0 0,4 15-6413 0 0</inkml:trace>
  <inkml:trace contextRef="#ctx0" brushRef="#br0" timeOffset="8912.03">1776 423 4490 0 0,'0'0'3012'0'0,"0"12"-3726"0"0,12 0-420 0 0,-12 0-94 0 0,12-12-772 0 0,-12 12-418 0 0</inkml:trace>
  <inkml:trace contextRef="#ctx0" brushRef="#br0" timeOffset="9144.77">1894 589 2472 0 0,'-16'0'8786'0'0,"-13"0"-6273"0"0,25 10-1706 0 0,2-8-731 0 0,1-2-59 0 0,1 1 1 0 0,-1 0 0 0 0,0-1-1 0 0,0 1 1 0 0,1 0-1 0 0,-1 0 1 0 0,1 0-1 0 0,-1 0 1 0 0,1 0-1 0 0,-1 0 1 0 0,1 0-1 0 0,0 0 1 0 0,-1 0-1 0 0,1 0 1 0 0,0 0 0 0 0,0 0-1 0 0,-1 0 1 0 0,1 0-1 0 0,0 0 1 0 0,0 0-1 0 0,0 0 1 0 0,0 0-1 0 0,1 1 1 0 0,-1 0-24 0 0,0 1 0 0 0,1-1 1 0 0,-1 0-1 0 0,1 0 0 0 0,-1 0 0 0 0,1 0 1 0 0,0 0-1 0 0,0 0 0 0 0,0 0 0 0 0,0 0 1 0 0,0 0-1 0 0,0 0 0 0 0,0-1 1 0 0,1 1-1 0 0,-1 0 0 0 0,1-1 0 0 0,-1 1 1 0 0,3 1-1 0 0,13 18-162 0 0,-16-19 143 0 0,-1-1-1 0 0,1 1 1 0 0,0-1-1 0 0,-1 1 1 0 0,1-1 0 0 0,0 1-1 0 0,0-1 1 0 0,0 0-1 0 0,0 1 1 0 0,0-1-1 0 0,0 0 1 0 0,1 0 0 0 0,-1 0-1 0 0,0 0 1 0 0,1 0-1 0 0,2 2 1 0 0,0 6 64 0 0,-5-9-41 0 0,1 0 1 0 0,0 0-1 0 0,-1 0 1 0 0,1 0-1 0 0,0 0 1 0 0,0 0-1 0 0,-1 0 1 0 0,1 0-1 0 0,0 0 1 0 0,-1 1-1 0 0,1-1 1 0 0,0 0-1 0 0,-1 0 1 0 0,1 0-1 0 0,0 0 1 0 0,0 0-1 0 0,-1 0 1 0 0,1 1-1 0 0,0-1 0 0 0,0 0 1 0 0,-1 0-1 0 0,1 0 1 0 0,0 1-1 0 0,0-1 1 0 0,-1 0-1 0 0,1 0 1 0 0,0 1-1 0 0,0-1 1 0 0,0 0-1 0 0,0 0 1 0 0,0 1-1 0 0,-1-1 1 0 0,1 0-1 0 0,0 1 1 0 0,0-1-1 0 0,0 0 1 0 0,0 1-1 0 0,0-1 1 0 0,0 0-1 0 0,0 0 1 0 0,0 1-1 0 0,0-1 1 0 0,0 0-1 0 0,0 1 1 0 0,0-1-1 0 0,0 0 1 0 0,0 1-1 0 0,0-1 1 0 0,1 0-1 0 0,-1 0 1 0 0,0 1-1 0 0,0-1 0 0 0,0 0 1 0 0,0 1-1 0 0,0-1 1 0 0,1 0-1 0 0,-1 0 1 0 0,0 0-1 0 0,0 1 1 0 0,1-1-1 0 0,-1 0 1 0 0,0 0-1 0 0,0 0 1 0 0,1 1-1 0 0,-1-1 1 0 0,0 0-1 0 0,1 0 1 0 0,-11 0-396 0 0,5 1-79 0 0,0-1-1 0 0,0 0 1 0 0,0-1-1 0 0,0 1 1 0 0,0-1 0 0 0,0 0-1 0 0,-6-2 1 0 0,9 3 331 0 0,1-1 0 0 0,0 0 0 0 0,0 1 0 0 0,0-1 0 0 0,1 0 0 0 0,-1 0 1 0 0,0 0-1 0 0,0 0 0 0 0,0 1 0 0 0,1-1 0 0 0,-1 0 0 0 0,0-1 0 0 0,1 1 0 0 0,-1 0 1 0 0,1 0-1 0 0,-1 0 0 0 0,1 0 0 0 0,-1 0 0 0 0,1-1 0 0 0,0 1 0 0 0,0 0 0 0 0,0 0 0 0 0,0 0 1 0 0,0-1-1 0 0,0 1 0 0 0,0 0 0 0 0,0 0 0 0 0,0 0 0 0 0,0-1 0 0 0,1 1 0 0 0,-1 0 1 0 0,0 0-1 0 0,1 0 0 0 0,-1 0 0 0 0,1-1 0 0 0,0 0 0 0 0,11-25-2647 0 0,-2 5 857 0 0</inkml:trace>
  <inkml:trace contextRef="#ctx0" brushRef="#br0" timeOffset="9627.8">1965 471 4056 0 0,'0'0'3154'0'0,"2"9"-1434"0"0,3-5-1137 0 0,-4-4-560 0 0,-1 0 1 0 0,0 0-1 0 0,1 0 0 0 0,-1 0 1 0 0,0 1-1 0 0,0-1 1 0 0,1 0-1 0 0,-1 0 0 0 0,0 1 1 0 0,1-1-1 0 0,-1 0 0 0 0,0 1 1 0 0,0-1-1 0 0,0 0 1 0 0,1 0-1 0 0,-1 1 0 0 0,0-1 1 0 0,0 0-1 0 0,0 1 0 0 0,0-1 1 0 0,0 1-1 0 0,0-1 1 0 0,1 0-1 0 0,-1 1 0 0 0,0-1 1 0 0,0 0-1 0 0,0 1 0 0 0,0-1 1 0 0,0 1-1 0 0,-1-1 1 0 0,1 0-1 0 0,0 1 0 0 0,0 0 3 0 0,0-1 0 0 0,0 0 0 0 0,0 1 0 0 0,0-1 0 0 0,0 1 0 0 0,0-1 0 0 0,0 1 0 0 0,0-1-1 0 0,0 1 1 0 0,1-1 0 0 0,-1 1 0 0 0,0-1 0 0 0,0 1 0 0 0,0-1 0 0 0,1 0 0 0 0,-1 1 0 0 0,0-1 0 0 0,0 1 0 0 0,1-1-1 0 0,-1 0 1 0 0,0 1 0 0 0,1-1 0 0 0,-1 0 0 0 0,0 1 0 0 0,1-1 0 0 0,0 0 0 0 0,-1 1-10 0 0,1-1 1 0 0,-1 0-1 0 0,1 1 1 0 0,-1-1-1 0 0,0 1 1 0 0,1-1 0 0 0,-1 0-1 0 0,1 1 1 0 0,-1-1-1 0 0,0 1 1 0 0,0-1-1 0 0,1 1 1 0 0,-1-1-1 0 0,0 1 1 0 0,0 0-1 0 0,1-1 1 0 0,-1 1 0 0 0,0-1-1 0 0,0 1 1 0 0,0-1-1 0 0,0 1 1 0 0,0 0-1 0 0,0-1 1 0 0,0 1-1 0 0,0-1 1 0 0,0 2-1 0 0,0 2-19 0 0,0 0 0 0 0,0 0-1 0 0,1 0 1 0 0,0 0 0 0 0,-1 1 0 0 0,2-1-1 0 0,-1 0 1 0 0,0 0 0 0 0,3 4-1 0 0,8 37-1176 0 0,-10-18-65 0 0,-2-26 1257 0 0,0 0-1 0 0,0-1 1 0 0,0 1-1 0 0,-1 0 1 0 0,1-1-1 0 0,0 1 1 0 0,0 0-1 0 0,0-1 1 0 0,0 1-1 0 0,0 0 1 0 0,0 0-1 0 0,0-1 1 0 0,1 1-1 0 0,-1 0 1 0 0,0-1-1 0 0,0 1 1 0 0,1 0-1 0 0,-1-1 0 0 0,0 1 1 0 0,0 0-1 0 0,1-1 1 0 0,-1 1-1 0 0,1-1 1 0 0,-1 1-1 0 0,1-1 1 0 0,-1 1-1 0 0,1-1 1 0 0,-1 1-1 0 0,1-1 1 0 0,-1 1-1 0 0,1-1 1 0 0,0 0-1 0 0,-1 1 1 0 0,1-1-1 0 0,-1 0 1 0 0,1 1-1 0 0,0-1 1 0 0,0 0-1 0 0,-1 0 1 0 0,1 0-1 0 0,0 0 1 0 0,-1 1-1 0 0,1-1 1 0 0,0 0-1 0 0,-1 0 1 0 0,1 0-1 0 0,0-1 0 0 0,0 1 1 0 0,-1 0-1 0 0,2 0 1 0 0,23-12 1599 0 0,-24 12-1580 0 0,-1 0-1 0 0,1 0 1 0 0,-1 0-1 0 0,1 0 1 0 0,-1 0 0 0 0,1 0-1 0 0,0 0 1 0 0,-1-1-1 0 0,1 1 1 0 0,-1 0-1 0 0,0 0 1 0 0,1 0 0 0 0,-1 0-1 0 0,1-1 1 0 0,-1 1-1 0 0,1 0 1 0 0,-1-1 0 0 0,1 1-1 0 0,-1 0 1 0 0,0-1-1 0 0,1 1 1 0 0,-1 0-1 0 0,0-1 1 0 0,1 1 0 0 0,-1-1-1 0 0,0 0 3 0 0,1 1-1 0 0,-1 0 0 0 0,0-1 0 0 0,1 1 1 0 0,-1-1-1 0 0,0 1 0 0 0,1 0 1 0 0,-1-1-1 0 0,1 1 0 0 0,-1 0 1 0 0,0 0-1 0 0,1-1 0 0 0,-1 1 0 0 0,1 0 1 0 0,-1 0-1 0 0,1 0 0 0 0,-1-1 1 0 0,1 1-1 0 0,-1 0 0 0 0,1 0 1 0 0,-1 0-1 0 0,1 0 0 0 0,-1 0 0 0 0,1 0 1 0 0,0 0-1 0 0,16-5 947 0 0,-16 4-794 0 0,0 0 1 0 0,1 0-1 0 0,-1 1 0 0 0,0-1 0 0 0,1 0 0 0 0,-1 1 0 0 0,0 0 0 0 0,1-1 0 0 0,-1 1 0 0 0,1 0 0 0 0,-1-1 0 0 0,3 1 0 0 0,-2 0-61 0 0,0 0 0 0 0,0 0 0 0 0,-1-1 0 0 0,1 1 0 0 0,0-1 0 0 0,-1 1 0 0 0,1-1 0 0 0,0 0 0 0 0,-1 0 0 0 0,1 0 0 0 0,-1 0 0 0 0,1 0 0 0 0,-1 0 0 0 0,1 0 0 0 0,-1 0 0 0 0,0 0 0 0 0,0-1 0 0 0,1 1 0 0 0,-1-1 0 0 0,0 1 0 0 0,1-2 0 0 0,7-1 662 0 0,-6-2 829 0 0,-4-2-4689 0 0,23 14-4309 0 0,-21-5 7335 0 0,0 0 1 0 0,1 0 0 0 0,-1 0-1 0 0,1 0 1 0 0,-1 0 0 0 0,1 0-1 0 0,-1 0 1 0 0,1-1 0 0 0,-1 1-1 0 0,1-1 1 0 0,0 1 0 0 0,-1-1-1 0 0,1 0 1 0 0,0 1 0 0 0,-1-1 0 0 0,1 0-1 0 0,0 0 1 0 0,0 0 0 0 0,-1 0-1 0 0,4-1 1 0 0,-4 1 36 0 0,23-6-189 0 0,-22 5 188 0 0,0 0 0 0 0,-1 0 0 0 0,1 0 0 0 0,0 1 0 0 0,0-1 1 0 0,-1 1-1 0 0,1 0 0 0 0,0-1 0 0 0,0 1 0 0 0,0 0 0 0 0,0 0 0 0 0,-1 0 1 0 0,1 0-1 0 0,0 0 0 0 0,0 1 0 0 0,0-1 0 0 0,2 1 0 0 0,-2 0 9 0 0,0 0-4 0 0,1 1 0 0 0,-1-1 1 0 0,1 0-1 0 0,-1 0 0 0 0,1-1 0 0 0,-1 1 0 0 0,1 0 1 0 0,0-1-1 0 0,-1 0 0 0 0,6 1 0 0 0,-7-1 2 0 0,1 0 0 0 0,-1 0 1 0 0,0 0-1 0 0,0 0 0 0 0,0 1 0 0 0,1-1 0 0 0,-1 1 0 0 0,0-1 0 0 0,0 0 0 0 0,0 1 0 0 0,0 0 0 0 0,0-1 0 0 0,0 1 0 0 0,0 0 0 0 0,0-1 0 0 0,0 1 1 0 0,2 2-1 0 0,-1-1-46 0 0,-2-2 55 0 0,1 0 1 0 0,0 1-1 0 0,0-1 0 0 0,0 1 0 0 0,-1-1 0 0 0,1 1 0 0 0,0 0 0 0 0,-1-1 0 0 0,1 1 1 0 0,-1 0-1 0 0,1-1 0 0 0,0 1 0 0 0,-1 0 0 0 0,1 0 0 0 0,-1 0 0 0 0,0-1 0 0 0,1 1 1 0 0,-1 0-1 0 0,0 0 0 0 0,0 0 0 0 0,1 0 0 0 0,-1 0 0 0 0,0 0 0 0 0,0 0 0 0 0,0 0 1 0 0,0-1-1 0 0,0 1 0 0 0,0 0 0 0 0,0 0 0 0 0,0 0 0 0 0,-1 0 0 0 0,1 0 0 0 0,0 0 1 0 0,0 0-1 0 0,-1-1 0 0 0,1 1 0 0 0,-1 0 0 0 0,1 0 0 0 0,-1 0 0 0 0,1-1 0 0 0,-1 1 1 0 0,1 0-1 0 0,-2 1 0 0 0,-3 12 1555 0 0,5-14-1521 0 0,0 0 1 0 0,0 1-1 0 0,0-1 0 0 0,0 0 0 0 0,0 1 0 0 0,0-1 0 0 0,0 0 0 0 0,0 1 0 0 0,0-1 1 0 0,0 0-1 0 0,-1 1 0 0 0,1-1 0 0 0,0 0 0 0 0,0 1 0 0 0,0-1 0 0 0,0 0 0 0 0,0 0 1 0 0,-1 1-1 0 0,1-1 0 0 0,0 0 0 0 0,0 1 0 0 0,0-1 0 0 0,-1 0 0 0 0,1 0 0 0 0,0 0 1 0 0,0 1-1 0 0,-1-1 0 0 0,1 0 0 0 0,0 0 0 0 0,-1 1 0 0 0,-6-1 6194 0 0,7-1-6114 0 0,1-1 1 0 0,-1 0-1 0 0,1 0 1 0 0,-1 0-1 0 0,1 1 1 0 0,0-1-1 0 0,0 0 0 0 0,0 1 1 0 0,0-1-1 0 0,0 0 1 0 0,0 1-1 0 0,2-2 1 0 0,114-126-3281 0 0,-96 105 1569 0 0,17-13-2765 0 0,-5 5-1977 0 0</inkml:trace>
  <inkml:trace contextRef="#ctx0" brushRef="#br0" timeOffset="10212.58">823 1001 4100 0 0,'-11'-8'6205'0'0,"10"21"-52"0"0,1-5-7633 0 0,-1 16 1748 0 0,-1-1 1 0 0,-1 0 0 0 0,-1 0-1 0 0,-8 23 1 0 0,12-42-345 0 0,-1-1 0 0 0,1 0 0 0 0,0 0 0 0 0,0 1 1 0 0,0-1-1 0 0,1 0 0 0 0,-1 0 0 0 0,1 0 0 0 0,0 1 0 0 0,1 4 0 0 0,4 22-1140 0 0,-6-24 853 0 0,0-1 0 0 0,1 1 0 0 0,0 0 0 0 0,0-1-1 0 0,0 1 1 0 0,0-1 0 0 0,1 0 0 0 0,0 1 0 0 0,0-1 0 0 0,0 0 0 0 0,6 9-1 0 0,-6-11-152 0 0,0 0-1 0 0,1-1 0 0 0,-1 1 0 0 0,0-1 0 0 0,1 0 1 0 0,0 1-1 0 0,-1-1 0 0 0,1 0 0 0 0,0-1 0 0 0,0 1 1 0 0,0-1-1 0 0,6 3 0 0 0,12-2-2667 0 0</inkml:trace>
  <inkml:trace contextRef="#ctx0" brushRef="#br0" timeOffset="10456.6">1024 1178 3132 0 0,'0'0'4660'0'0,"-14"0"-411"0"0,9 6-4066 0 0,1 1 1 0 0,0 0-1 0 0,0 0 1 0 0,0 0-1 0 0,1 0 1 0 0,0 1-1 0 0,-3 14 1 0 0,6-13-385 0 0,-1-8 177 0 0,1 0 0 0 0,0 0-1 0 0,0 1 1 0 0,0-1 0 0 0,0 0 0 0 0,0 0-1 0 0,0 0 1 0 0,0 1 0 0 0,0-1 0 0 0,1 0-1 0 0,-1 0 1 0 0,0 0 0 0 0,1 0 0 0 0,-1 1-1 0 0,1-1 1 0 0,-1 0 0 0 0,1 0 0 0 0,0 0-1 0 0,-1 0 1 0 0,1 0 0 0 0,0 0 0 0 0,0 0-1 0 0,1 1 1 0 0,3 9-251 0 0,-5-11 266 0 0,0 1 0 0 0,0-1 1 0 0,0 1-1 0 0,0-1 0 0 0,0 1 0 0 0,0-1 0 0 0,0 1 0 0 0,0-1 0 0 0,1 1 0 0 0,-1-1 0 0 0,0 1 0 0 0,0-1 0 0 0,1 1 0 0 0,-1-1 0 0 0,0 1 0 0 0,0-1 1 0 0,1 1-1 0 0,-1-1 0 0 0,1 0 0 0 0,-1 1 0 0 0,0-1 0 0 0,1 0 0 0 0,-1 1 0 0 0,1-1 0 0 0,-1 0 0 0 0,1 0 0 0 0,-1 1 0 0 0,1-1 0 0 0,0 0 0 0 0,1 2-9 0 0,0-1 0 0 0,0 0 0 0 0,0 0 0 0 0,0 0 0 0 0,1-1 0 0 0,-1 1 0 0 0,0 0 0 0 0,0-1 0 0 0,1 1 0 0 0,-1-1 0 0 0,0 0 0 0 0,1 0 0 0 0,-1 0 0 0 0,0 0 0 0 0,1 0 0 0 0,-1 0 0 0 0,0-1 0 0 0,0 1 0 0 0,1-1 0 0 0,-1 0 0 0 0,0 1 0 0 0,0-1 0 0 0,0 0 0 0 0,0 0 0 0 0,3-2 0 0 0,-2 0 71 0 0,-1 1 0 0 0,0-1-1 0 0,0 0 1 0 0,0 1 0 0 0,-1-1-1 0 0,1 0 1 0 0,-1 0 0 0 0,1 0 0 0 0,-1 0-1 0 0,0 0 1 0 0,0 0 0 0 0,0-1-1 0 0,-1 1 1 0 0,1 0 0 0 0,-1-1 0 0 0,1 1-1 0 0,-2-6 1 0 0,-10-25 434 0 0,11 34-516 0 0,-1-1 0 0 0,1 0 0 0 0,0 0 0 0 0,-1 1 0 0 0,1-1 0 0 0,0 0 0 0 0,-1 0 0 0 0,1 1 0 0 0,-1-1-1 0 0,1 0 1 0 0,-1 1 0 0 0,1-1 0 0 0,-1 1 0 0 0,1-1 0 0 0,-1 1 0 0 0,0-1 0 0 0,1 1 0 0 0,-1-1 0 0 0,0 1 0 0 0,1-1 0 0 0,-1 1 0 0 0,0 0 0 0 0,0 0 0 0 0,0-1 0 0 0,1 1 0 0 0,-1 0-1 0 0,0 0 1 0 0,-1 0 0 0 0,2-1-70 0 0,-1 1 1 0 0,0 0-1 0 0,1 0 0 0 0,-1 0 0 0 0,1 0 0 0 0,-1 0 0 0 0,1 0 0 0 0,-1 0 0 0 0,1 0 0 0 0,-1 0 0 0 0,0 0 1 0 0,1 0-1 0 0,-1 0 0 0 0,1 0 0 0 0,-1 0 0 0 0,1 1 0 0 0,-1-1 0 0 0,1 0 0 0 0,-1 0 0 0 0,1 1 1 0 0,-1-1-1 0 0,1 0 0 0 0,-1 1 0 0 0,1-1 0 0 0,-1 0 0 0 0,1 1 0 0 0,0-1 0 0 0,-1 1 0 0 0,1-1 0 0 0,0 0 1 0 0,-1 1-1 0 0,1-1 0 0 0,0 1 0 0 0,0-1 0 0 0,-1 1 0 0 0,1-1 0 0 0,0 1 0 0 0,0 0 0 0 0,0-1 0 0 0,-1 1 1 0 0,2 1-116 0 0,0 0 0 0 0,0-1-1 0 0,0 1 1 0 0,0-1 0 0 0,0 1 0 0 0,0-1 0 0 0,0 1 0 0 0,1-1 0 0 0,-1 0 0 0 0,0 0 0 0 0,1 1 0 0 0,-1-1 0 0 0,1 0 0 0 0,-1 0 0 0 0,1-1 0 0 0,0 1 0 0 0,-1 0 0 0 0,1 0 0 0 0,0-1 0 0 0,0 1 0 0 0,-1-1 0 0 0,5 1 0 0 0,7 1-1284 0 0,9 8-329 0 0</inkml:trace>
  <inkml:trace contextRef="#ctx0" brushRef="#br0" timeOffset="11047.84">1272 1223 3970 0 0,'0'0'1521'0'0,"-2"-12"5259"0"0,1 12-6715 0 0,1 0-1 0 0,0 1 1 0 0,-1-1-1 0 0,1 0 0 0 0,-1-1 1 0 0,1 1-1 0 0,0 0 1 0 0,-1 0-1 0 0,1 0 1 0 0,0 0-1 0 0,-1 0 0 0 0,1 0 1 0 0,0 0-1 0 0,-1 0 1 0 0,1-1-1 0 0,0 1 0 0 0,-1 0 1 0 0,1 0-1 0 0,0-1 1 0 0,-1 1-1 0 0,1 0 1 0 0,0 0-1 0 0,0-1 0 0 0,-1 1 1 0 0,1 0-1 0 0,0 0 1 0 0,0-1-1 0 0,0 1 0 0 0,-1 0 1 0 0,1-1-1 0 0,0 1 1 0 0,0-1-1 0 0,0 1 0 0 0,0 0 1 0 0,0-1-1 0 0,0 1 1 0 0,0 0-1 0 0,0-1 1 0 0,0 1-1 0 0,0 0 0 0 0,0-2 1 0 0,0 0 1089 0 0,-2-9 1073 0 0,1 11-2176 0 0,0-1 0 0 0,0 1-1 0 0,0 0 1 0 0,0 0 0 0 0,1 0 0 0 0,-1 0-1 0 0,0 0 1 0 0,0 0 0 0 0,0 0-1 0 0,0 1 1 0 0,0-1 0 0 0,1 0 0 0 0,-1 0-1 0 0,0 1 1 0 0,0-1 0 0 0,0 0-1 0 0,1 1 1 0 0,-1-1 0 0 0,0 1 0 0 0,0-1-1 0 0,1 1 1 0 0,-1-1 0 0 0,0 1-1 0 0,1 0 1 0 0,-1-1 0 0 0,1 1 0 0 0,-1 0-1 0 0,1-1 1 0 0,-2 3 0 0 0,-6 7-66 0 0,-3 18-559 0 0,11-21 383 0 0,1 1 0 0 0,0-1 1 0 0,1 1-1 0 0,-1-1 1 0 0,1 0-1 0 0,1 1 0 0 0,0-1 1 0 0,0-1-1 0 0,4 9 1 0 0,13 11-357 0 0,-18-17 426 0 0,-2-7 97 0 0,1 0 1 0 0,-1-1 0 0 0,1 1-1 0 0,-1 0 1 0 0,1-1-1 0 0,-1 1 1 0 0,1 0-1 0 0,0-1 1 0 0,0 1-1 0 0,0-1 1 0 0,0 1-1 0 0,0-1 1 0 0,2 2-1 0 0,6 9-20 0 0,0 0 0 0 0,-1 0 1 0 0,0 1-1 0 0,-1 0 0 0 0,-1 1 0 0 0,0-1 0 0 0,0 1 0 0 0,6 28 1 0 0,-3-13 17 0 0,-8-22 37 0 0,1-1-1 0 0,-1 1 1 0 0,-1-1-1 0 0,1 1 1 0 0,-1 0-1 0 0,0-1 1 0 0,-2 8 0 0 0,1 11 10 0 0,1-25-9 0 0,0 1-1 0 0,0-1 1 0 0,0 1 0 0 0,0 0-1 0 0,-1-1 1 0 0,1 1 0 0 0,0-1-1 0 0,0 1 1 0 0,0 0-1 0 0,-1-1 1 0 0,1 1 0 0 0,0-1-1 0 0,0 1 1 0 0,-1-1 0 0 0,1 1-1 0 0,0-1 1 0 0,-1 1-1 0 0,1-1 1 0 0,-1 0 0 0 0,1 1-1 0 0,-1-1 1 0 0,1 1 0 0 0,-1-1-1 0 0,1 0 1 0 0,-1 0-1 0 0,1 1 1 0 0,-1-1 0 0 0,0 0-1 0 0,-11 10 298 0 0,11-9-243 0 0,0 1 1 0 0,0-1 0 0 0,0 0-1 0 0,0 0 1 0 0,0 0 0 0 0,-1 0-1 0 0,1 0 1 0 0,0 0-1 0 0,-1 0 1 0 0,1 0 0 0 0,-1-1-1 0 0,1 1 1 0 0,-1 0 0 0 0,1-1-1 0 0,-1 0 1 0 0,1 1-1 0 0,-1-1 1 0 0,0 0 0 0 0,1 0-1 0 0,-1 1 1 0 0,0-1 0 0 0,1 0-1 0 0,-1-1 1 0 0,1 1-1 0 0,-1 0 1 0 0,0 0 0 0 0,1-1-1 0 0,-1 1 1 0 0,1-1 0 0 0,-3-1-1 0 0,0 1-37 0 0,1 0 0 0 0,0 0 0 0 0,0-1-1 0 0,-1 1 1 0 0,1-1 0 0 0,0 0 0 0 0,0 0-1 0 0,1 0 1 0 0,-1 0 0 0 0,0-1 0 0 0,1 1 0 0 0,-1-1-1 0 0,1 1 1 0 0,-4-6 0 0 0,3 1-221 0 0,-1 1-1 0 0,1 0 1 0 0,1-1 0 0 0,-1 0 0 0 0,1 0-1 0 0,0 0 1 0 0,1 0 0 0 0,-1 0 0 0 0,1 0-1 0 0,1 0 1 0 0,0-12 0 0 0,7-12-1158 0 0,-2 8-394 0 0,16-43 0 0 0,-14 49 1178 0 0,-3 5 77 0 0,0 1-1 0 0,1-1 1 0 0,0 1-1 0 0,1 0 1 0 0,1 0-1 0 0,0 1 1 0 0,0 0-1 0 0,12-12 1 0 0,-5 1-130 0 0,-13 19 593 0 0,0 0-1 0 0,0 0 0 0 0,0 0 1 0 0,1 0-1 0 0,-1 0 1 0 0,1 0-1 0 0,-1 0 1 0 0,1 1-1 0 0,-1-1 1 0 0,1 1-1 0 0,0-1 0 0 0,2 0 1 0 0,-3 1 116 0 0,1 0 0 0 0,-1 1 0 0 0,1-1 0 0 0,-1 0 0 0 0,1 0-1 0 0,-1 0 1 0 0,0 0 0 0 0,1 0 0 0 0,-1 0 0 0 0,0 0 0 0 0,0 0 0 0 0,0-1 0 0 0,0 1 0 0 0,0 0 0 0 0,0-1 0 0 0,0 1 0 0 0,0-1 0 0 0,0-2 0 0 0,-1 2 988 0 0,13-4 2613 0 0,-14 8-1219 0 0,-1 2-2314 0 0,0 0-36 0 0,1 0 1 0 0,-1 0 0 0 0,1 0-1 0 0,0 0 1 0 0,0 0 0 0 0,0 0-1 0 0,1 1 1 0 0,0-1 0 0 0,-1 6-1 0 0,2-7-110 0 0,-1 0-1 0 0,0-1 1 0 0,1 1-1 0 0,-1 0 0 0 0,1 0 1 0 0,0-1-1 0 0,0 1 1 0 0,0-1-1 0 0,0 1 1 0 0,0-1-1 0 0,1 1 1 0 0,-1-1-1 0 0,1 0 0 0 0,0 0 1 0 0,-1 1-1 0 0,1-1 1 0 0,0 0-1 0 0,0-1 1 0 0,3 3-1 0 0,2 3-68 0 0,3-4-32 0 0,-5-2 58 0 0,13 7 3 0 0,-17-8 26 0 0,-1 0 1 0 0,1 0 0 0 0,0 0 0 0 0,0 0 0 0 0,-1 0 0 0 0,1-1-1 0 0,0 1 1 0 0,-1 0 0 0 0,1 0 0 0 0,0 0 0 0 0,-1-1 0 0 0,1 1 0 0 0,0 0-1 0 0,-1-1 1 0 0,1 1 0 0 0,-1-1 0 0 0,1 1 0 0 0,0 0 0 0 0,-1-1-1 0 0,1 1 1 0 0,-1-1 0 0 0,0 0 0 0 0,1 0 0 0 0,0 1-2 0 0,20-7-3 0 0,-20 7 27 0 0,1 0 0 0 0,-1-1 0 0 0,1 1 0 0 0,-1 0 0 0 0,1-1 0 0 0,-1 1 0 0 0,0-1 0 0 0,1 1 0 0 0,-1-1 0 0 0,0 0 0 0 0,0 0 0 0 0,1 1 0 0 0,-1-1 0 0 0,0 0 0 0 0,0 0 0 0 0,0 0 0 0 0,0 0 0 0 0,0 0 0 0 0,0-1 0 0 0,0 1 1 0 0,-1 0-1 0 0,2-2 0 0 0,-1 0 37 0 0,1 0 1 0 0,-1 0-1 0 0,1 0 1 0 0,-1 0-1 0 0,0-1 1 0 0,0 1-1 0 0,-1 0 1 0 0,1-1-1 0 0,-1 1 1 0 0,1-1-1 0 0,-1 1 1 0 0,0-1-1 0 0,-1 1 1 0 0,1 0-1 0 0,0-1 1 0 0,-1 1-1 0 0,0-1 1 0 0,0 1-1 0 0,0 0 1 0 0,-2-4-1 0 0,2 4-247 0 0,-1 1-1 0 0,0-1 0 0 0,0 1 0 0 0,0 0 0 0 0,0 0 0 0 0,-1 0 0 0 0,1 0 0 0 0,0 0 0 0 0,-1 0 1 0 0,1 1-1 0 0,-1-1 0 0 0,0 1 0 0 0,1 0 0 0 0,-1 0 0 0 0,0 0 0 0 0,0 0 0 0 0,0 0 0 0 0,0 0 1 0 0,0 1-1 0 0,0 0 0 0 0,0-1 0 0 0,0 1 0 0 0,-3 0 0 0 0,-27 12-4904 0 0,32-11 4830 0 0,0-1 1 0 0,0 0-1 0 0,1 0 0 0 0,-1 1 0 0 0,0-1 1 0 0,1 0-1 0 0,-1 1 0 0 0,1-1 1 0 0,-1 1-1 0 0,0-1 0 0 0,1 1 1 0 0,-1-1-1 0 0,1 1 0 0 0,-1-1 1 0 0,1 1-1 0 0,-1 0 0 0 0,1-1 0 0 0,-1 2 1 0 0</inkml:trace>
  <inkml:trace contextRef="#ctx0" brushRef="#br0" timeOffset="11531.12">1648 1199 7400 0 0,'-9'6'15902'0'0,"4"7"-13702"0"0,4-11-2429 0 0,1-1 1 0 0,0 0-1 0 0,0 1 0 0 0,0-1 0 0 0,0 1 1 0 0,0-1-1 0 0,0 0 0 0 0,0 1 0 0 0,0-1 1 0 0,0 0-1 0 0,1 1 0 0 0,-1-1 0 0 0,0 0 1 0 0,1 1-1 0 0,-1-1 0 0 0,1 0 0 0 0,1 3 1 0 0,0-3-9 0 0,-1 1-1 0 0,1-1 1 0 0,0 0 0 0 0,0 1 0 0 0,0-1 0 0 0,0 0 0 0 0,0 0 0 0 0,0-1 0 0 0,0 1 0 0 0,1 0 0 0 0,-1-1 0 0 0,0 1-1 0 0,0-1 1 0 0,1 1 0 0 0,-1-1 0 0 0,0 0 0 0 0,1 0 0 0 0,-1 0 0 0 0,0-1 0 0 0,0 1 0 0 0,1 0 0 0 0,-1-1-1 0 0,0 1 1 0 0,0-1 0 0 0,0 0 0 0 0,0 0 0 0 0,0 0 0 0 0,0 0 0 0 0,4-2 0 0 0,5-21 557 0 0,-10 24-296 0 0,-1 0-1 0 0,0 0 1 0 0,0 0 0 0 0,0-1 0 0 0,1 1 0 0 0,-1 0-1 0 0,0 0 1 0 0,0 0 0 0 0,0 0 0 0 0,0-1-1 0 0,1 1 1 0 0,-1 0 0 0 0,0 0 0 0 0,0 0 0 0 0,0-1-1 0 0,0 1 1 0 0,0 0 0 0 0,0 0 0 0 0,0-1 0 0 0,0 1-1 0 0,0 0 1 0 0,0 0 0 0 0,0 0 0 0 0,0-1-1 0 0,0 1 1 0 0,0 0 0 0 0,0 0 0 0 0,0-1 0 0 0,0 1-1 0 0,0 0 1 0 0,0 0 0 0 0,0-1 0 0 0,0 1 0 0 0,0 0-1 0 0,0 0 1 0 0,-1-1 0 0 0,1 1 22 0 0,0 0-1 0 0,0 0 1 0 0,0-1 0 0 0,0 1 0 0 0,0 0-1 0 0,0 0 1 0 0,0 0 0 0 0,0-1-1 0 0,0 1 1 0 0,0 0 0 0 0,0 0 0 0 0,-1-1-1 0 0,1 1 1 0 0,1 0 0 0 0,-1 0-1 0 0,0-1 1 0 0,0 1 0 0 0,0 0 0 0 0,0 0-1 0 0,0 0 1 0 0,0-1 0 0 0,0 1-1 0 0,0 0 1 0 0,0 0 0 0 0,0-1 0 0 0,0 1-1 0 0,1 0 1 0 0,-1 0 0 0 0,0 0-1 0 0,0-1 1 0 0,0 1 0 0 0,0 0 0 0 0,0 0-1 0 0,1 0 1 0 0,-1 0 0 0 0,0-1 0 0 0,1 1-63 0 0,-1 0 1 0 0,0 0-1 0 0,0 0 1 0 0,0-1 0 0 0,1 1-1 0 0,-1 0 1 0 0,0 0 0 0 0,0 0-1 0 0,0 0 1 0 0,1 0 0 0 0,-1 0-1 0 0,0 0 1 0 0,0-1 0 0 0,1 1-1 0 0,-1 0 1 0 0,0 0 0 0 0,0 0-1 0 0,1 0 1 0 0,-1 0 0 0 0,0 0-1 0 0,0 0 1 0 0,1 0 0 0 0,-1 0-1 0 0,0 0 1 0 0,1 0-1 0 0,-1 1 1 0 0,0-1 0 0 0,0 0-1 0 0,1 0 1 0 0,-1 0 0 0 0,0 0-1 0 0,0 0 1 0 0,0 0 0 0 0,1 0-1 0 0,-1 1 1 0 0,0-1 0 0 0,10 11-1309 0 0,-8-9 1146 0 0,-1 0-1 0 0,0 0 1 0 0,1 0 0 0 0,-1 0 0 0 0,1-1 0 0 0,-1 1 0 0 0,1-1-1 0 0,0 1 1 0 0,-1-1 0 0 0,1 1 0 0 0,0-1 0 0 0,0 0 0 0 0,0 0-1 0 0,0 0 1 0 0,0 0 0 0 0,1 0 0 0 0,-1-1 0 0 0,4 2 0 0 0,-3-2 61 0 0,9 0-433 0 0,0 0 0 0 0,-1-1 1 0 0,16-3-1 0 0,-22 3 533 0 0,-1 0 0 0 0,0-1 1 0 0,1 0-1 0 0,-1 0 1 0 0,0 0-1 0 0,0 0 1 0 0,0-1-1 0 0,0 1 0 0 0,-1-1 1 0 0,1 0-1 0 0,4-5 1 0 0,-2 3 307 0 0,-4 3-118 0 0,1 0 0 0 0,-1-1 0 0 0,0 1 0 0 0,0 0 0 0 0,0-1 0 0 0,0 1 0 0 0,0-1 0 0 0,0 0 0 0 0,-1 1 0 0 0,1-1 0 0 0,-1 0 0 0 0,0 0 0 0 0,0 0 0 0 0,0 0 0 0 0,0 0 0 0 0,0 0 0 0 0,-1 0 0 0 0,1-4 0 0 0,11-50 2821 0 0,-12 32-1958 0 0,1 16-417 0 0,0 0 0 0 0,-1 0 0 0 0,0 0 0 0 0,-1 0 0 0 0,0 0 0 0 0,-1 1 0 0 0,1-1 0 0 0,-6-13 0 0 0,1 7 1154 0 0,6 15-1748 0 0,0 0-1 0 0,0 1 0 0 0,0-1 0 0 0,0 0 1 0 0,0 0-1 0 0,0 0 0 0 0,0 0 0 0 0,0 0 1 0 0,0 0-1 0 0,0 0 0 0 0,0 0 0 0 0,0 0 1 0 0,-1 0-1 0 0,1 0 0 0 0,0 0 0 0 0,0 0 1 0 0,0 0-1 0 0,0 0 0 0 0,0 1 0 0 0,0-1 1 0 0,0 0-1 0 0,0 0 0 0 0,0 0 0 0 0,0 0 1 0 0,-1 0-1 0 0,1 0 0 0 0,0 0 0 0 0,0 0 1 0 0,0 0-1 0 0,0 0 0 0 0,0 0 0 0 0,0 0 1 0 0,-4 11-85 0 0,0 6-733 0 0,0 0 1 0 0,2 1-1 0 0,0-1 0 0 0,0 0 1 0 0,2 27-1 0 0,0-31-253 0 0,12 79-9553 0 0,-10-78 6764 0 0,8-2-830 0 0</inkml:trace>
  <inkml:trace contextRef="#ctx0" brushRef="#br0" timeOffset="11756.14">1859 1118 9266 0 0,'0'0'2265'0'0,"14"0"2434"0"0,23-1-3275 0 0,54-11-4739 0 0,142-20-1680 0 0,-127 20 4725 0 0,-92 11 638 0 0,1 0 0 0 0,28 1 0 0 0,-21 0-1337 0 0,-20 0-690 0 0,-14 0-5881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1:58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1185 3600 0 0,'1'2'26454'0'0,"2"-4"-29311"0"0,3 0 3241 0 0,1 1 0 0 0,-1-1 0 0 0,1 0 0 0 0,-1 0 0 0 0,0 0 0 0 0,0-1 0 0 0,0 0 0 0 0,0 0 0 0 0,10-8 0 0 0,-7 4-16 0 0,1 2 0 0 0,0-1 0 0 0,14-4 1 0 0,108-46-113 0 0,-15 6-255 0 0,85-30-1 0 0,27-3 0 0 0,112-48 0 0 0,-57 15 0 0 0,-249 100 0 0 0,-24 12 0 0 0,0-1 0 0 0,-1 0 0 0 0,17-12 0 0 0,11-4 0 0 0,-32 19 0 0 0,-1-1 0 0 0,1 0 0 0 0,0 0 0 0 0,-1-1 0 0 0,0 0 0 0 0,7-5 0 0 0,-10 7 0 0 0,1-1 0 0 0,0 1 0 0 0,0 0 0 0 0,0 0 0 0 0,0 0 0 0 0,1 0 0 0 0,-1 0 0 0 0,0 1 0 0 0,1 0 0 0 0,-1 0 0 0 0,1 0 0 0 0,5-1 0 0 0,-5 2 0 0 0,-3-1 0 0 0,7-8 0 0 0,0 7-61 0 0,-6 2-554 0 0,-21 9-9224 0 0,-5 13 3208 0 0,-5 6-2927 0 0,7-17 3511 0 0</inkml:trace>
  <inkml:trace contextRef="#ctx0" brushRef="#br0" timeOffset="910.88">318 1126 1878 0 0,'-1'0'339'0'0,"1"0"-1"0"0,-1 0 1 0 0,0 0-1 0 0,0 0 1 0 0,1 0-1 0 0,-1 0 1 0 0,0 0-1 0 0,0 1 1 0 0,1-1 0 0 0,-1 0-1 0 0,0 1 1 0 0,1-1-1 0 0,-1 0 1 0 0,0 1-1 0 0,1-1 1 0 0,-1 1-1 0 0,1-1 1 0 0,-2 1-1 0 0,4 5-405 0 0,-7-6 136 0 0,0-1 1 0 0,0 1-1 0 0,0-1 1 0 0,0 1-1 0 0,0 1 1 0 0,-5 0 0 0 0,1-1-182 0 0,0 6-161 0 0,9-6 256 0 0,0 1-1 0 0,-1-1 1 0 0,1 1-1 0 0,0-1 0 0 0,-1 0 1 0 0,1 1-1 0 0,-1-1 1 0 0,1 1-1 0 0,-1-1 1 0 0,1 0-1 0 0,0 0 0 0 0,-1 1 1 0 0,1-1-1 0 0,-1 0 1 0 0,1 0-1 0 0,-1 1 1 0 0,0-1-1 0 0,1 0 0 0 0,-1 0 1 0 0,1 0-1 0 0,-1 0 1 0 0,1 0-1 0 0,-1 0 0 0 0,0 0 1 0 0,-72 0-702 0 0,73 0 735 0 0,0 0 1 0 0,-1 0-1 0 0,1 0 1 0 0,0 0-1 0 0,-1 0 1 0 0,1 0-1 0 0,-1 0 1 0 0,1 0-1 0 0,0 0 1 0 0,-1 0-1 0 0,1 1 1 0 0,0-1-1 0 0,-1 0 1 0 0,1 0-1 0 0,0 0 1 0 0,-1 0-1 0 0,1 1 1 0 0,0-1-1 0 0,-1 0 1 0 0,1 0-1 0 0,0 1 1 0 0,0-1-1 0 0,-1 0 1 0 0,1 0-1 0 0,0 1 1 0 0,0-1-1 0 0,-1 0 1 0 0,1 1-1 0 0,0-1 1 0 0,0 0-1 0 0,0 1 1 0 0,0-1-1 0 0,0 0 1 0 0,0 1-1 0 0,-1-1 1 0 0,1 1-1 0 0,0-1 1 0 0,0 0-1 0 0,0 1 1 0 0,0-1-1 0 0,0 1 1 0 0,-5 1 639 0 0,-22-2 8445 0 0,22 0-7581 0 0,5 0-1430 0 0,-1 0-1 0 0,1 0 1 0 0,-1 0 0 0 0,1 0-1 0 0,-1 0 1 0 0,1 0-1 0 0,-1-1 1 0 0,1 1-1 0 0,-1 0 1 0 0,1 0-1 0 0,0 0 1 0 0,-1-1 0 0 0,1 1-1 0 0,-1 0 1 0 0,1-1-1 0 0,0 1 1 0 0,-1 0-1 0 0,1-1 1 0 0,0 1 0 0 0,-1 0-1 0 0,1-1 1 0 0,-1 0-1 0 0,-8-5 1189 0 0,7 6-651 0 0,-6 0 1673 0 0,8-1-1414 0 0,8 4-1056 0 0,7 17 943 0 0,40 5 1236 0 0,62 23 76 0 0,-93-39-1851 0 0,114 33 725 0 0,-64-21-718 0 0,73 27-100 0 0,-64-18-48 0 0,99 19 1 0 0,39 10-94 0 0,122 35 0 0 0,-271-77 0 0 0,-54-14 0 0 0,-1 0 0 0 0,0 2 0 0 0,1 0 0 0 0,-2 1 0 0 0,26 12 0 0 0,-30-16 0 0 0,0-2 0 0 0,-3 0-156 0 0,-7 0-664 0 0,8 2-7148 0 0,-8 3 5822 0 0,-14-24-19515 0 0</inkml:trace>
  <inkml:trace contextRef="#ctx0" brushRef="#br0" timeOffset="1208.15">1670 1561 8932 0 0,'-11'-7'19226'0'0,"11"12"-17951"0"0,21 7-758 0 0,17 13-389 0 0,-35-22-154 0 0,0-1 1 0 0,1 1-1 0 0,-1-1 0 0 0,1 0 1 0 0,0 0-1 0 0,-1 0 0 0 0,1-1 1 0 0,0 1-1 0 0,0-1 0 0 0,0 0 1 0 0,1 0-1 0 0,-1 0 0 0 0,5 0 1 0 0,13 4 19 0 0,-19-4 67 0 0,-1 0 1 0 0,1 0 0 0 0,-1 0 0 0 0,1 0 0 0 0,-1-1 0 0 0,1 1 0 0 0,0-1 0 0 0,3 0 0 0 0,-5 0-31 0 0,-1 0 1 0 0,0 0 0 0 0,1 0 0 0 0,-1 0 0 0 0,1 0 0 0 0,-1 0-1 0 0,0 0 1 0 0,1 0 0 0 0,-1 1 0 0 0,0-1 0 0 0,1 0 0 0 0,-1 0-1 0 0,0 0 1 0 0,1 0 0 0 0,-1 0 0 0 0,0 1 0 0 0,1-1-1 0 0,-1 0 1 0 0,0 0 0 0 0,0 1 0 0 0,1-1 0 0 0,-1 0 0 0 0,0 0-1 0 0,0 1 1 0 0,1-1 0 0 0,-1 0 0 0 0,0 1 0 0 0,0-1 0 0 0,0 0-1 0 0,1 1 1 0 0,-1-1 0 0 0,0 0 0 0 0,0 1 0 0 0,0-1 0 0 0,0 0-1 0 0,0 1 1 0 0,0-1 0 0 0,0 0 0 0 0,0 1 0 0 0,0-1 0 0 0,0 1-1 0 0,2 1 667 0 0,8 0-467 0 0,-12 3-89 0 0,-10 2-52 0 0,1-2-208 0 0,-1 0 0 0 0,1 1 0 0 0,-19 14 0 0 0,-21 13-1291 0 0,-46 23-14063 0 0,94-54 14870 0 0,-1 0 0 0 0,0 0 0 0 0,0-1 0 0 0,0 0 0 0 0,-1 0 0 0 0,-4 1-1 0 0,-12 3-4271 0 0,7 5-1433 0 0</inkml:trace>
  <inkml:trace contextRef="#ctx0" brushRef="#br0" timeOffset="1946.29">1566 361 2138 0 0,'2'-11'22276'0'0,"2"11"-22245"0"0,1 1-1 0 0,-1 0 1 0 0,1 0-1 0 0,-1 1 1 0 0,1-1-1 0 0,5 4 1 0 0,-5-3-46 0 0,-1 0 1 0 0,1 0 0 0 0,0 0 0 0 0,-1-1-1 0 0,1 0 1 0 0,8 1 0 0 0,-5-1 26 0 0,-1 0 1 0 0,1 0-1 0 0,0 1 0 0 0,-1-1 1 0 0,13 6-1 0 0,6 2-57 0 0,-12-6 48 0 0,-4 0 9 0 0,0-1-1 0 0,0 0 0 0 0,15 1 0 0 0,-23-3-13 0 0,-1 1-1 0 0,1-1 1 0 0,0 0 0 0 0,0 1-1 0 0,0-1 1 0 0,-1 1-1 0 0,1-1 1 0 0,0 1 0 0 0,-1 0-1 0 0,4 1 1 0 0,8 3-1 0 0,-12-2 26 0 0,-1 0-1 0 0,1 1 1 0 0,-1-1 0 0 0,0 0 0 0 0,0 0-1 0 0,0 0 1 0 0,0 1 0 0 0,-1-1 0 0 0,0 3-1 0 0,-3 1-77 0 0,-1 0 0 0 0,0-1 0 0 0,0 0 0 0 0,-1 0 0 0 0,1-1 0 0 0,-1 1 0 0 0,0-1 0 0 0,-14 8 0 0 0,-22 20-3999 0 0,41-31 3800 0 0,-25 26-5785 0 0,18-12-2471 0 0</inkml:trace>
  <inkml:trace contextRef="#ctx0" brushRef="#br0" timeOffset="2949.62">2164 292 8676 0 0,'-1'0'642'0'0,"0"-1"1"0"0,-1 1-1 0 0,1-1 0 0 0,-1 1 0 0 0,1-1 0 0 0,0 0 1 0 0,0 1-1 0 0,-1-1 0 0 0,1 0 0 0 0,0 0 0 0 0,0 0 1 0 0,0 0-1 0 0,0 0 0 0 0,0 0 0 0 0,0 0 0 0 0,0 0 1 0 0,0 0-1 0 0,0 0 0 0 0,1-1 0 0 0,-1 1 0 0 0,-1-3 1 0 0,-6-7 2217 0 0,6 9-1850 0 0,0 4-681 0 0,-7 4-109 0 0,8-5-197 0 0,0 0 0 0 0,-1 0 0 0 0,1 0 0 0 0,0 0 0 0 0,0 0 0 0 0,0 0 0 0 0,0 0 0 0 0,0 0 0 0 0,0 0 0 0 0,0 0 0 0 0,-1 3 0 0 0,-14 15 88 0 0,14-17-114 0 0,0 1 0 0 0,0-1 1 0 0,0 0-1 0 0,0 1 0 0 0,0-1 0 0 0,0 1 1 0 0,1 0-1 0 0,-1-1 0 0 0,-1 6 1 0 0,-4 8-75 0 0,5-13 0 0 0,1 0-1 0 0,-1 0 1 0 0,0 1 0 0 0,1-1-1 0 0,0 0 1 0 0,-1 1-1 0 0,1-1 1 0 0,1 1-1 0 0,-1-1 1 0 0,0 1 0 0 0,1 0-1 0 0,0-1 1 0 0,0 1-1 0 0,0 0 1 0 0,0-1 0 0 0,2 6-1 0 0,2-1-140 0 0,0-1 0 0 0,1 1 0 0 0,0-1 0 0 0,8 9-1 0 0,13-5-188 0 0,-25-10 399 0 0,1-1-1 0 0,-1 1 1 0 0,1-1-1 0 0,-1 0 1 0 0,1 0-1 0 0,-1 0 1 0 0,1 0-1 0 0,0 0 1 0 0,-1 0-1 0 0,1 0 1 0 0,-1 0-1 0 0,1 0 1 0 0,-1-1-1 0 0,1 1 1 0 0,-1-1-1 0 0,3 0 1 0 0,26-15-96 0 0,-18 10-6 0 0,-8 2 107 0 0,-1-1 0 0 0,1 1-1 0 0,-1-1 1 0 0,0 1-1 0 0,0-1 1 0 0,-1 0-1 0 0,1 0 1 0 0,-1 0 0 0 0,0-1-1 0 0,0 1 1 0 0,-1 0-1 0 0,0-1 1 0 0,1-9-1 0 0,-2-71 2728 0 0,0 86-2714 0 0,0-1 1 0 0,0 1-1 0 0,0 0 0 0 0,0-1 1 0 0,0 1-1 0 0,0 0 0 0 0,0-1 1 0 0,0 1-1 0 0,0-1 0 0 0,0 1 1 0 0,0 0-1 0 0,0-1 0 0 0,0 1 1 0 0,-1 0-1 0 0,1-1 0 0 0,0 1 1 0 0,0 0-1 0 0,0 0 0 0 0,-1-1 1 0 0,1 1-1 0 0,0 0 0 0 0,0-1 1 0 0,-1 1-1 0 0,1 0 1 0 0,0 0-1 0 0,0 0 0 0 0,-1-1 1 0 0,1 1-1 0 0,0 0 0 0 0,-1 0 1 0 0,1 0-1 0 0,0 0 0 0 0,-1 0 1 0 0,1-1-1 0 0,-1 1 0 0 0,1 0 1 0 0,0 0-1 0 0,-1 0 0 0 0,1 0 1 0 0,0 0-1 0 0,-1 0 0 0 0,-1 0 235 0 0,1 1-270 0 0,1 0 1 0 0,0 0-1 0 0,0 0 1 0 0,0 0-1 0 0,0 0 1 0 0,0 0-1 0 0,0 0 1 0 0,0 0-1 0 0,0 0 1 0 0,0 0-1 0 0,1 0 1 0 0,-1 0-1 0 0,0 0 1 0 0,1 0-1 0 0,-1 0 1 0 0,0 0-1 0 0,1-1 1 0 0,-1 1-1 0 0,1 0 1 0 0,0 0-1 0 0,-1 0 1 0 0,1-1-1 0 0,1 2 1 0 0,0 1-71 0 0,2 18-555 0 0,2-10 270 0 0,-5-7 7 0 0,1 0 1 0 0,-1 0 0 0 0,1-1-1 0 0,0 1 1 0 0,1-1 0 0 0,-1 1-1 0 0,1-1 1 0 0,-1 0 0 0 0,1 0-1 0 0,0 0 1 0 0,0 0 0 0 0,0 0-1 0 0,6 3 1 0 0,-4-4-507 0 0,1 2-428 0 0,1-1-1 0 0,0 0 1 0 0,0 0 0 0 0,9 1 0 0 0,-13-3 1092 0 0,0-1 0 0 0,0 0 0 0 0,0 1 1 0 0,0-1-1 0 0,0-1 0 0 0,0 1 0 0 0,1 0 1 0 0,-1-1-1 0 0,0 0 0 0 0,-1 0 0 0 0,1 0 1 0 0,0 0-1 0 0,4-2 0 0 0,-3 1 76 0 0,-2 1 74 0 0,1 0 1 0 0,-1 0-1 0 0,0 0 1 0 0,0 0 0 0 0,0-1-1 0 0,0 1 1 0 0,0-1-1 0 0,0 1 1 0 0,0-1 0 0 0,0 0-1 0 0,0 0 1 0 0,-1 0-1 0 0,3-3 1 0 0,3-4 274 0 0,-6 8-153 0 0,-1 1-1 0 0,1-1 1 0 0,-1 1 0 0 0,1-1 0 0 0,-1 0 0 0 0,1 1 0 0 0,-1-1 0 0 0,0 1 0 0 0,1-1 0 0 0,-1 0 0 0 0,0 1 0 0 0,1-1 0 0 0,-1 0-1 0 0,0 1 1 0 0,0-1 0 0 0,0 0 0 0 0,0 1 0 0 0,1-1 0 0 0,-1-1 0 0 0,5-19 1404 0 0,-4 18-1033 0 0,0 1 0 0 0,0 0 0 0 0,0 0 0 0 0,-1 0 0 0 0,1-1 0 0 0,-1 1 0 0 0,1 0 0 0 0,-1-1 0 0 0,0-2 0 0 0,-6-30 6216 0 0,2 29-4868 0 0,3 23-1528 0 0,0-3-242 0 0,0-10-50 0 0,1 0 0 0 0,-1-1 0 0 0,1 1 0 0 0,0 0 0 0 0,0-1 0 0 0,1 1 0 0 0,-1 0 1 0 0,1-1-1 0 0,2 7 0 0 0,2-3-340 0 0,-4-6 313 0 0,0 1 1 0 0,0-1-1 0 0,0 0 0 0 0,0 1 1 0 0,0-1-1 0 0,0 0 0 0 0,1 0 0 0 0,-1 0 1 0 0,0 0-1 0 0,0 0 0 0 0,1 0 1 0 0,-1 0-1 0 0,1 0 0 0 0,-1-1 0 0 0,1 1 1 0 0,-1-1-1 0 0,4 2 0 0 0,6 3-812 0 0,-10-4 840 0 0,0-1-1 0 0,-1 1 1 0 0,1-1 0 0 0,0 1-1 0 0,0-1 1 0 0,-1 1-1 0 0,1-1 1 0 0,0 1 0 0 0,0-1-1 0 0,0 0 1 0 0,-1 0 0 0 0,1 1-1 0 0,0-1 1 0 0,0 0 0 0 0,0 0-1 0 0,0 0 1 0 0,1 0 0 0 0,4-1-31 0 0,-1 0 0 0 0,1 0 0 0 0,-1-1 1 0 0,1 1-1 0 0,-1-1 0 0 0,0-1 1 0 0,0 1-1 0 0,0-1 0 0 0,0 0 0 0 0,7-5 1 0 0,-9 6 124 0 0,0 0 1 0 0,-1 0 0 0 0,1 0 0 0 0,0 0 0 0 0,0-1-1 0 0,-1 1 1 0 0,0-1 0 0 0,1 0 0 0 0,-1 0 0 0 0,0 0-1 0 0,0 0 1 0 0,-1 0 0 0 0,1 0 0 0 0,-1 0 0 0 0,1-1-1 0 0,-1 1 1 0 0,1-6 0 0 0,10-36 3087 0 0,-12 43-2186 0 0,0 2-951 0 0,0 0 0 0 0,0 0 0 0 0,0 1 0 0 0,1-1 0 0 0,-1 0 0 0 0,0 0 0 0 0,0 0 0 0 0,0 0 0 0 0,0 1 0 0 0,0-1 0 0 0,0 0 0 0 0,0 0 0 0 0,0 0-1 0 0,0 0 1 0 0,0 1 0 0 0,0-1 0 0 0,0 0 0 0 0,0 0 0 0 0,0 0 0 0 0,0 1 0 0 0,0-1 0 0 0,0 0 0 0 0,0 0 0 0 0,0 0 0 0 0,0 1 0 0 0,0-1 0 0 0,0 0 0 0 0,0 0 0 0 0,0 0 0 0 0,0 0 0 0 0,0 1 0 0 0,-1-1 0 0 0,1 0 0 0 0,0 0-1 0 0,0 0 1 0 0,0 0 0 0 0,0 0 0 0 0,0 1 0 0 0,0-1 0 0 0,-1 0 0 0 0,1 0 0 0 0,0 0 0 0 0,0 0 0 0 0,0 0 0 0 0,-1 0 0 0 0,1 0 0 0 0,0 0 0 0 0,0 0 0 0 0,0 1 0 0 0,0-1 0 0 0,-1 0 0 0 0,-6 6-93 0 0,7-6 83 0 0,-1 1 1 0 0,1-1 0 0 0,0 1-1 0 0,-1-1 1 0 0,1 1 0 0 0,0 0-1 0 0,0-1 1 0 0,-1 1 0 0 0,1-1-1 0 0,0 1 1 0 0,0 0 0 0 0,0-1-1 0 0,0 1 1 0 0,0 0-1 0 0,0-1 1 0 0,0 1 0 0 0,0 0-1 0 0,0-1 1 0 0,0 1 0 0 0,0-1-1 0 0,0 1 1 0 0,1 0 0 0 0,-1-1-1 0 0,0 1 1 0 0,0-1 0 0 0,1 1-1 0 0,-1 0 1 0 0,0-1-1 0 0,1 1 1 0 0,-1-1 0 0 0,0 1-1 0 0,1-1 1 0 0,-1 1 0 0 0,1-1-1 0 0,-1 0 1 0 0,2 1 0 0 0,4 11-107 0 0,-6-11 81 0 0,0 1 0 0 0,0-1 0 0 0,0 0 0 0 0,1 0 0 0 0,-1 0 0 0 0,0 1 0 0 0,1-1 0 0 0,-1 0 0 0 0,1 0 0 0 0,-1 0 0 0 0,1 0 0 0 0,0 0 0 0 0,-1 0 0 0 0,1 0 0 0 0,0 0 0 0 0,0 0 0 0 0,-1 0 0 0 0,1 0 0 0 0,0 0 0 0 0,0 0 0 0 0,0-1 0 0 0,0 1 0 0 0,2 0 0 0 0,0 1-181 0 0,0-1-1 0 0,1 1 1 0 0,-1-1-1 0 0,0 0 1 0 0,1 0-1 0 0,-1-1 1 0 0,1 1-1 0 0,6 0 1 0 0,-5-1 33 0 0,0 0 1 0 0,-1 0-1 0 0,1-1 0 0 0,0 1 1 0 0,0-1-1 0 0,-1 0 1 0 0,1 0-1 0 0,0 0 1 0 0,-1-1-1 0 0,1 0 0 0 0,-1 0 1 0 0,0 0-1 0 0,1 0 1 0 0,6-6-1 0 0,-6 3 173 0 0,-1-1 0 0 0,0 1-1 0 0,0-1 1 0 0,0 0 0 0 0,-1 0 0 0 0,0 0-1 0 0,0-1 1 0 0,-1 1 0 0 0,0-1 0 0 0,0 1 0 0 0,1-10-1 0 0,1-5 680 0 0,-2 0-1 0 0,0-34 0 0 0,-13-15 2702 0 0,9 60-1976 0 0,-2 12-1137 0 0,-2 20-290 0 0,5 5-110 0 0,3 46-1196 0 0,-1-67 605 0 0,0 1 0 0 0,0-1-1 0 0,1 1 1 0 0,-1-1 0 0 0,1 0-1 0 0,1 0 1 0 0,-1 0 0 0 0,7 10 0 0 0,-2-1-1198 0 0,-7-13 1380 0 0,1 0-1 0 0,0 1 0 0 0,-1-1 0 0 0,1 0 0 0 0,0 0 0 0 0,1 0 1 0 0,-1 0-1 0 0,0 0 0 0 0,0 0 0 0 0,1-1 0 0 0,-1 1 0 0 0,4 2 1 0 0,5 0-3722 0 0,-9 6-902 0 0</inkml:trace>
  <inkml:trace contextRef="#ctx0" brushRef="#br0" timeOffset="3373.88">2634 150 9398 0 0,'0'0'3708'0'0,"13"0"-260"0"0,23 6-2539 0 0,-32-5-1054 0 0,0 0 0 0 0,0 1-1 0 0,0-2 1 0 0,0 1 0 0 0,0-1 0 0 0,0 1 0 0 0,1-1 0 0 0,-1 0 0 0 0,0 0 0 0 0,0-1 0 0 0,6-1 0 0 0,-4 0-66 0 0,1 0 0 0 0,0 1-1 0 0,-1-1 1 0 0,1 1 0 0 0,0 0 0 0 0,11 1-1 0 0,-14 0 263 0 0,0-1 0 0 0,0 1 0 0 0,0-1 0 0 0,0 0 0 0 0,-1 0 0 0 0,1 0 0 0 0,0 0 0 0 0,-1 0 0 0 0,1-1 0 0 0,-1 0 0 0 0,0 0 0 0 0,1 0 0 0 0,-1 0 0 0 0,0 0 0 0 0,0-1 0 0 0,0 1 0 0 0,0-1 0 0 0,2-3 0 0 0,2-3 883 0 0,0-1 1 0 0,0-1-1 0 0,10-20 0 0 0,-14 10 709 0 0,-3 20-1555 0 0,0 0 0 0 0,-1 0 1 0 0,1 0-1 0 0,0 0 0 0 0,0 0 1 0 0,0 0-1 0 0,0 0 0 0 0,0 0 0 0 0,1 0 1 0 0,-1 0-1 0 0,0 0 0 0 0,0 0 0 0 0,1 0 1 0 0,-1 0-1 0 0,1 0 0 0 0,-1 0 0 0 0,1 0 1 0 0,-1 0-1 0 0,1 0 0 0 0,0 0 0 0 0,-1 0 1 0 0,1 1-1 0 0,0-1 0 0 0,-1 0 1 0 0,1 0-1 0 0,2 0 0 0 0,-1-8 745 0 0,2 11-398 0 0,2 18-199 0 0,-6-14-203 0 0,1-1 0 0 0,0 1 0 0 0,0-1-1 0 0,1 0 1 0 0,-1 1 0 0 0,4 5 0 0 0,-3-5-8 0 0,0-1-1 0 0,0 1 1 0 0,0 0 0 0 0,-1 0-1 0 0,1-1 1 0 0,-1 9 0 0 0,0-8-46 0 0,-1-1 0 0 0,1 0 0 0 0,0 0 0 0 0,0 0 0 0 0,1 0 0 0 0,-1 0 0 0 0,4 6 0 0 0,-3-6-26 0 0,0-1 1 0 0,0 1 0 0 0,-1 0 0 0 0,1 0-1 0 0,-1 0 1 0 0,0 0 0 0 0,0 6-1 0 0,-1-10 60 0 0,-1-1-1 0 0,1 0 1 0 0,0 0-1 0 0,0 1 1 0 0,0-1-1 0 0,0 0 1 0 0,0 0-1 0 0,0 1 1 0 0,0-1-1 0 0,0 0 1 0 0,0 1-1 0 0,0-1 1 0 0,0 0-1 0 0,0 0 1 0 0,0 1-1 0 0,0-1 1 0 0,0 0-1 0 0,0 0 1 0 0,0 1-1 0 0,0-1 1 0 0,0 0-1 0 0,0 1 1 0 0,0-1-1 0 0,0 0 1 0 0,1 0-1 0 0,-1 1 1 0 0,0-1-1 0 0,0 0 1 0 0,0 0-1 0 0,0 0 1 0 0,1 1-1 0 0,-1-1 1 0 0,0 0-1 0 0,0 0 1 0 0,0 0-1 0 0,1 0 1 0 0,-1 1-1 0 0,0-1 1 0 0,0 0-1 0 0,1 0 1 0 0,-1 0-1 0 0,0 0 1 0 0,0 0-1 0 0,1 0 1 0 0,-1 0-1 0 0,0 0 1 0 0,1 0-1 0 0,-1 0 1 0 0,1 0-1 0 0,6-8 1247 0 0,-1-4-492 0 0,-3 6-235 0 0,0-1 0 0 0,1 0 0 0 0,-1 1 1 0 0,1 0-1 0 0,7-8 0 0 0,0-2 55 0 0,-10 14-559 0 0,-1 1 0 0 0,1-1 0 0 0,0 1 0 0 0,0 0 0 0 0,0-1 0 0 0,0 1 0 0 0,0 0 0 0 0,0 0 0 0 0,0 0 0 0 0,0 0 0 0 0,3-2 1 0 0,-3 3-26 0 0,0 0 1 0 0,0 0-1 0 0,0 0 1 0 0,0 0 0 0 0,0 0-1 0 0,0 0 1 0 0,0 0-1 0 0,0 0 1 0 0,0 1 0 0 0,0-1-1 0 0,0 0 1 0 0,0 1 0 0 0,0-1-1 0 0,0 1 1 0 0,0-1-1 0 0,0 1 1 0 0,-1-1 0 0 0,1 1-1 0 0,0 0 1 0 0,0-1 0 0 0,0 1-1 0 0,-1 0 1 0 0,1-1-1 0 0,0 1 1 0 0,0 1 0 0 0,1 2-84 0 0,1 0 1 0 0,-1 0 0 0 0,0 1 0 0 0,0-1-1 0 0,0 1 1 0 0,-1-1 0 0 0,1 1 0 0 0,-1-1 0 0 0,0 1-1 0 0,-1 0 1 0 0,1 0 0 0 0,-1-1 0 0 0,0 1-1 0 0,0 0 1 0 0,-1 6 0 0 0,0-3-812 0 0,1 0 0 0 0,1 1 0 0 0,0-1 0 0 0,0-1 1 0 0,2 11-1 0 0,5 15-5250 0 0,4 7-5086 0 0,-10-28 4023 0 0</inkml:trace>
  <inkml:trace contextRef="#ctx0" brushRef="#br0" timeOffset="4065.42">1988 1737 3918 0 0,'7'-10'17132'0'0,"-12"9"-18269"0"0,3 1 2505 0 0,14 23 2314 0 0,-1 36-1053 0 0,1 25-1742 0 0,0 6-2193 0 0,0 6-6399 0 0,-12-56 3072 0 0,0-21-5696 0 0</inkml:trace>
  <inkml:trace contextRef="#ctx0" brushRef="#br0" timeOffset="4266.55">1977 1703 7238 0 0,'0'0'4459'0'0,"0"-1"-4176"0"0,0 1 0 0 0,0-1 0 0 0,0 1 0 0 0,0-1 0 0 0,0 1 0 0 0,-1-1 0 0 0,1 0 1 0 0,1 1-1 0 0,-1-1 0 0 0,0 1 0 0 0,0-1 0 0 0,0 1 0 0 0,0-1 0 0 0,0 1 0 0 0,0-1 0 0 0,1 1 0 0 0,-1-1 1 0 0,0 1-1 0 0,0-1 0 0 0,1 0 0 0 0,9 1 244 0 0,0 0 0 0 0,0 0-1 0 0,0 1 1 0 0,0 1 0 0 0,15 4 0 0 0,-21-5-480 0 0,0 1 1 0 0,-1-1 0 0 0,1 1-1 0 0,-1 0 1 0 0,1 1 0 0 0,-1-1-1 0 0,0 1 1 0 0,0-1-1 0 0,0 1 1 0 0,0 0 0 0 0,0 0-1 0 0,0 0 1 0 0,-1 0-1 0 0,0 1 1 0 0,0-1 0 0 0,3 7-1 0 0,-3-8-15 0 0,-1 0-1 0 0,0 1 1 0 0,-1-1-1 0 0,1 0 1 0 0,0 1-1 0 0,-1-1 1 0 0,1 1-1 0 0,-1-1 1 0 0,0 0-1 0 0,0 1 1 0 0,0-1-1 0 0,0 1 1 0 0,0-1-1 0 0,0 1 1 0 0,-1-1-1 0 0,1 1 1 0 0,-1-1-1 0 0,0 0 1 0 0,0 1-1 0 0,0-1 1 0 0,0 0-1 0 0,0 0 1 0 0,0 0-1 0 0,0 1 1 0 0,-1-1-1 0 0,1-1 1 0 0,-1 1-1 0 0,0 0 1 0 0,-2 3-1 0 0,-31 42-3641 0 0,25-35 1096 0 0,10-11 2307 0 0,0-1 0 0 0,0 1-1 0 0,-1 0 1 0 0,1-1 0 0 0,0 1-1 0 0,-1-1 1 0 0,1 1 0 0 0,-1 0-1 0 0,1-1 1 0 0,-1 1 0 0 0,1-1-1 0 0,-1 1 1 0 0,1-1 0 0 0,-1 0-1 0 0,0 1 1 0 0,1-1 0 0 0,-1 1-1 0 0,1-1 1 0 0,-1 0 0 0 0,0 0-1 0 0,1 1 1 0 0,-2-1 0 0 0,0 0-1897 0 0</inkml:trace>
  <inkml:trace contextRef="#ctx0" brushRef="#br0" timeOffset="4987.77">2270 1691 4310 0 0,'2'-3'378'0'0,"4"-11"930"0"0,-6 14-1252 0 0,0 0-1 0 0,0-1 1 0 0,0 1-1 0 0,0 0 1 0 0,0 0-1 0 0,0 0 1 0 0,0-1-1 0 0,0 1 1 0 0,0 0-1 0 0,0 0 1 0 0,0-1-1 0 0,0 1 1 0 0,0 0-1 0 0,0 0 1 0 0,0 0-1 0 0,0-1 1 0 0,0 1-1 0 0,0 0 1 0 0,-1 0-1 0 0,1 0 1 0 0,0 0-1 0 0,0-1 1 0 0,0 1-1 0 0,0 0 1 0 0,0 0-1 0 0,0 0 1 0 0,-1 0-1 0 0,1 0 1 0 0,0-1-1 0 0,0 1 1 0 0,0 0-1 0 0,0 0 1 0 0,-1 0-1 0 0,1 0 1 0 0,0 0-1 0 0,0 0 1 0 0,0 0-1 0 0,-1 0 0 0 0,1 0 1 0 0,0 0-1 0 0,0-1 1 0 0,0 1-1 0 0,-1 0 1 0 0,1 0-1 0 0,0 0 1 0 0,0 0-1 0 0,-1 1 1 0 0,-1-1 2056 0 0,4-16 10957 0 0,-6 45-11830 0 0,2-20-1142 0 0,0 0 0 0 0,0 0-1 0 0,0 0 1 0 0,1 0 0 0 0,1 0 0 0 0,0 0-1 0 0,0 0 1 0 0,0 0 0 0 0,1 0 0 0 0,1 0-1 0 0,4 18 1 0 0,-5-24-166 0 0,0-1 0 0 0,-1 1 0 0 0,1 0 0 0 0,0-1 0 0 0,1 1 0 0 0,-1-1 0 0 0,0 1 0 0 0,1-1 0 0 0,0 0-1 0 0,3 5 1 0 0,-4-6 24 0 0,1-1 0 0 0,0 1 0 0 0,0 0 0 0 0,1 0 0 0 0,-1-1-1 0 0,0 1 1 0 0,0-1 0 0 0,0 0 0 0 0,0 0 0 0 0,0 0 0 0 0,1 0 0 0 0,2 0-1 0 0,-3-1 33 0 0,0 0-1 0 0,0 0 0 0 0,-1 0 0 0 0,1 0 0 0 0,0 0 0 0 0,-1 0 0 0 0,1-1 0 0 0,-1 1 1 0 0,1-1-1 0 0,-1 1 0 0 0,0-1 0 0 0,2-2 0 0 0,1 0 37 0 0,-1-1-32 0 0,1 0 1 0 0,-1 0 0 0 0,0-1 0 0 0,0 1-1 0 0,-1-1 1 0 0,1 1 0 0 0,-1-1-1 0 0,0 0 1 0 0,-1 0 0 0 0,0 0 0 0 0,1-6-1 0 0,6-19 237 0 0,-4 19-96 0 0,2-12 39 0 0,0-8 215 0 0,0 6 666 0 0,-6 24-483 0 0,-2 39-680 0 0,0-33-24 0 0,0 0 0 0 0,1 0 0 0 0,0 0 0 0 0,0 1 0 0 0,0-1 0 0 0,1 0 0 0 0,-1 1 0 0 0,1-1 0 0 0,0 0 0 0 0,0 1 0 0 0,1-1 0 0 0,-1 0 0 0 0,1 1 0 0 0,0-1 0 0 0,0 0 0 0 0,4 8 0 0 0,-1 24-4026 0 0,-3-34 3713 0 0,0 0 0 0 0,0 0 0 0 0,0-1 0 0 0,1 1 0 0 0,-1 0 0 0 0,1 0 0 0 0,-1-1 0 0 0,1 1 0 0 0,0 0 0 0 0,0-1 0 0 0,3 2 0 0 0,-4-2 297 0 0,-1-1 0 0 0,1 0 0 0 0,0 1 1 0 0,0-1-1 0 0,-1 0 0 0 0,1 0 0 0 0,0 0 0 0 0,0 0 0 0 0,-1 0 1 0 0,1 1-1 0 0,0-2 0 0 0,0 1 0 0 0,-1 0 0 0 0,1 0 1 0 0,0 0-1 0 0,0 0 0 0 0,-1 0 0 0 0,1-1 0 0 0,0 1 1 0 0,0 0-1 0 0,-1 0 0 0 0,1-1 0 0 0,0 1 0 0 0,-1-1 0 0 0,1 1 1 0 0,0-1-1 0 0,-1 1 0 0 0,1-1 0 0 0,-1 1 0 0 0,1-1 1 0 0,-1 1-1 0 0,1-1 0 0 0,-1 0 0 0 0,1 1 0 0 0,-1-1 1 0 0,0 0-1 0 0,1 1 0 0 0,-1-1 0 0 0,0-1 0 0 0,10-11-1028 0 0,4-11-196 0 0,10-33 1347 0 0,-18 34 386 0 0,-2 9 191 0 0,0 0 0 0 0,-2-1 0 0 0,3-23 0 0 0,7-48 6051 0 0,-6 70-4556 0 0,-2 14-571 0 0,-2 12-832 0 0,-2 257-2201 0 0,0-265 1441 0 0,17-19 129 0 0,-9 8 174 0 0,2-1 0 0 0,-6 5-142 0 0,1-1 0 0 0,0 2-1 0 0,0-1 1 0 0,0 0 0 0 0,6-3 0 0 0,4 0 45 0 0,-11 5-74 0 0,-1 1 1 0 0,1 0-1 0 0,-1 0 0 0 0,1 1 1 0 0,0-1-1 0 0,-1 1 0 0 0,1 0 1 0 0,0 0-1 0 0,0 0 0 0 0,0 0 1 0 0,0 1-1 0 0,7 0 0 0 0,-8 1 9 0 0,0 0-1 0 0,0 1 1 0 0,1-1-1 0 0,-1 1 0 0 0,0 0 1 0 0,-1 0-1 0 0,1 0 1 0 0,0 0-1 0 0,3 4 1 0 0,-4-4 65 0 0,0 0 30 0 0,-1-1-107 0 0,-1-1 0 0 0,1 1 0 0 0,-1-1 0 0 0,1 1 0 0 0,-1-1 0 0 0,1 1 0 0 0,-1-1 0 0 0,1 1 0 0 0,-1 0 0 0 0,1-1 0 0 0,-1 1 0 0 0,0 0 0 0 0,1 0 1 0 0,-1-1-1 0 0,0 1 0 0 0,0 0 0 0 0,1 0 0 0 0,-1 0 0 0 0,0-1 0 0 0,0 1 0 0 0,0 0 0 0 0,0 0 0 0 0,0 0 0 0 0,0-1 0 0 0,0 1 0 0 0,0 0 0 0 0,-1 0 0 0 0,1-1 1 0 0,0 1-1 0 0,0 0 0 0 0,-1 0 0 0 0,1-1 0 0 0,0 1 0 0 0,-1 0 0 0 0,1-1 0 0 0,-1 1 0 0 0,1 0 0 0 0,-1-1 0 0 0,1 1 0 0 0,-1-1 0 0 0,1 1 0 0 0,-1 0 0 0 0,0-1 1 0 0,1 0-1 0 0,-2 2 0 0 0,-12 6 100 0 0,4-2-1075 0 0,-1-1-1 0 0,1 0 0 0 0,-17 6 0 0 0,25-10 668 0 0,0-1 0 0 0,-1 1 0 0 0,1 0 0 0 0,0-1 0 0 0,-1 0-1 0 0,1 1 1 0 0,-1-1 0 0 0,1 0 0 0 0,0 0 0 0 0,-1 0-1 0 0,1-1 1 0 0,-1 1 0 0 0,1-1 0 0 0,0 1 0 0 0,-1-1 0 0 0,1 0-1 0 0,0 1 1 0 0,0-1 0 0 0,-1-1 0 0 0,1 1 0 0 0,0 0 0 0 0,0 0-1 0 0,-2-3 1 0 0,-20-12-5063 0 0,12-3 1620 0 0</inkml:trace>
  <inkml:trace contextRef="#ctx0" brushRef="#br0" timeOffset="5206.3">2729 1374 5800 0 0,'-1'0'98'0'0,"1"0"-1"0"0,0 0 0 0 0,0 0 1 0 0,0 0-1 0 0,-1 1 0 0 0,1-1 1 0 0,0 0-1 0 0,0 0 0 0 0,-1 0 1 0 0,1 0-1 0 0,0 0 0 0 0,0 0 1 0 0,-1 0-1 0 0,1 0 0 0 0,0 0 1 0 0,0 0-1 0 0,-1 0 1 0 0,1 0-1 0 0,0 0 0 0 0,0 0 1 0 0,-1 0-1 0 0,1 0 0 0 0,0 0 1 0 0,0 0-1 0 0,-1 0 0 0 0,1-1 1 0 0,0 1-1 0 0,0 0 0 0 0,-1 0 1 0 0,1 0-1 0 0,0 0 1 0 0,0 0-1 0 0,0-1 0 0 0,0 1 1 0 0,-1 0-1 0 0,1 0 0 0 0,0 0 1 0 0,0-1-1 0 0,0 1 0 0 0,0 0 1 0 0,0 0-1 0 0,-1-1 0 0 0,1 1 1 0 0,0 0-1 0 0,0 0 0 0 0,0-1 1 0 0,0 1-1 0 0,0 0 1 0 0,0 0-1 0 0,0-1 0 0 0,0 1 1 0 0,-2-7 6238 0 0,7 7-4143 0 0,-5 0-2115 0 0,0 0 0 0 0,0 0-1 0 0,1-1 1 0 0,-1 1 0 0 0,0 0 0 0 0,0 0-1 0 0,0 0 1 0 0,1 0 0 0 0,-1 0-1 0 0,0 0 1 0 0,1 0 0 0 0,-1 0-1 0 0,0 0 1 0 0,0 0 0 0 0,1 0 0 0 0,-1 0-1 0 0,0 0 1 0 0,0 0 0 0 0,1 0-1 0 0,-1 0 1 0 0,0 0 0 0 0,0 0-1 0 0,0 1 1 0 0,1-1 0 0 0,-1 0 0 0 0,0 0-1 0 0,0 0 1 0 0,1 0 0 0 0,-1 0-1 0 0,0 1 1 0 0,0-1 0 0 0,0 0-1 0 0,0 0 1 0 0,1 0 0 0 0,-1 1-1 0 0,0-1 1 0 0,0 0 0 0 0,0 0 0 0 0,0 1-1 0 0,0-1 1 0 0,0 0 0 0 0,0 0-1 0 0,1 1 1 0 0,4 10 598 0 0,1 1 0 0 0,-2 0 1 0 0,1 0-1 0 0,-2 0 0 0 0,0 0 0 0 0,0 0 0 0 0,1 20 1 0 0,-3-16-723 0 0,1-1 1 0 0,7 28 0 0 0,-6-28-1129 0 0,0 1 0 0 0,2 30 0 0 0,-4-40 490 0 0,-1-1 0 0 0,1 0 1 0 0,-1 0-1 0 0,1 1 0 0 0,1-1 0 0 0,-1 0 1 0 0,1 0-1 0 0,0 0 0 0 0,0 0 1 0 0,4 6-1 0 0,-5-8 303 0 0,1-1 0 0 0,-1 0 0 0 0,1 0 0 0 0,0 0 0 0 0,0 0 0 0 0,-1 0 0 0 0,1 0 0 0 0,0-1 0 0 0,0 1 0 0 0,1 0 0 0 0,-1-1 0 0 0,0 0 0 0 0,0 0 0 0 0,1 1 0 0 0,-1-1 0 0 0,1-1 0 0 0,-1 1 0 0 0,1 0 0 0 0,-1-1 0 0 0,1 1 0 0 0,4 0 0 0 0,21-3-4738 0 0,-7-8 1588 0 0</inkml:trace>
  <inkml:trace contextRef="#ctx0" brushRef="#br0" timeOffset="5362.7">2999 1526 6924 0 0,'0'-24'14207'0'0,"-12"48"-12465"0"0,12 32-1049 0 0,-1-13-1501 0 0,1-14-2746 0 0,0-5-2327 0 0,1 0-3435 0 0</inkml:trace>
  <inkml:trace contextRef="#ctx0" brushRef="#br0" timeOffset="5517.58">3082 1302 8452 0 0,'-12'0'4902'0'0,"12"12"-6946"0"0,0 11-1736 0 0,12-11 1972 0 0,-12 0-680 0 0,0 0-736 0 0</inkml:trace>
  <inkml:trace contextRef="#ctx0" brushRef="#br0" timeOffset="5751.06">3328 1537 5352 0 0,'-7'-2'2897'0'0,"0"-7"5598"0"0,-2-3-1671 0 0,-28 14-2551 0 0,31 0-4065 0 0,1 0 1 0 0,0 1 0 0 0,0 0 0 0 0,0 0 0 0 0,0 1 0 0 0,0-1 0 0 0,1 1 0 0 0,0 0 0 0 0,-1 0 0 0 0,2 1 0 0 0,-1-1 0 0 0,0 1 0 0 0,1 0 0 0 0,0 0 0 0 0,-4 8 0 0 0,6-11-179 0 0,-1 1 1 0 0,1-1-1 0 0,0 0 0 0 0,1 1 0 0 0,-1-1 1 0 0,0 1-1 0 0,1-1 0 0 0,-1 1 1 0 0,1-1-1 0 0,0 1 0 0 0,0-1 1 0 0,0 1-1 0 0,0 0 0 0 0,0-1 0 0 0,1 1 1 0 0,-1-1-1 0 0,1 1 0 0 0,0-1 1 0 0,-1 1-1 0 0,1-1 0 0 0,0 0 1 0 0,0 1-1 0 0,1-1 0 0 0,-1 0 0 0 0,0 0 1 0 0,1 0-1 0 0,0 0 0 0 0,-1 0 1 0 0,1 0-1 0 0,0 0 0 0 0,0-1 1 0 0,0 1-1 0 0,0 0 0 0 0,0-1 0 0 0,0 0 1 0 0,5 3-1 0 0,0-1-236 0 0,0 0 1 0 0,0 0-1 0 0,0-1 0 0 0,1 0 1 0 0,-1 0-1 0 0,1-1 0 0 0,0 0 0 0 0,-1 0 1 0 0,1-1-1 0 0,0 0 0 0 0,0 0 1 0 0,-1-1-1 0 0,1 1 0 0 0,0-2 1 0 0,8-2-1 0 0,10-1-1621 0 0,-17 4 181 0 0,-1-1 0 0 0,0 0 1 0 0,0 0-1 0 0,0 0 0 0 0,0-1 0 0 0,9-5 0 0 0,7-6-7527 0 0,-23 4 2698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41:50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247 728 5682 0 0,'0'-7'3800'0'0,"5"12"753"0"0,2-3 1980 0 0,-7 11-4598 0 0,12 127 1627 0 0,0-21-2852 0 0,-12-92-911 0 0,2 0-1 0 0,6 33 0 0 0,-4-9-920 0 0,-4-43 641 0 0,1 0 1 0 0,-1 0-1 0 0,1 0 1 0 0,4 15-1 0 0,-3 5-2027 0 0,-2-21 1896 0 0,0-5-263 0 0,-2-26-2244 0 0,-5 7 2909 0 0,0-1 0 0 0,1 0 1 0 0,1 0-1 0 0,1 0 0 0 0,-3-23 1 0 0,2-4 77 0 0,1-52 0 0 0,4-89 1585 0 0,12 127 826 0 0,-12 58-2182 0 0,1-1 0 0 0,-1 1 0 0 0,0 0 1 0 0,1 0-1 0 0,0 0 0 0 0,-1 0 0 0 0,1 0 0 0 0,0 0 1 0 0,-1 0-1 0 0,1 0 0 0 0,0 0 0 0 0,0 0 0 0 0,0 0 1 0 0,0 1-1 0 0,0-1 0 0 0,0 0 0 0 0,0 0 0 0 0,0 1 1 0 0,0-1-1 0 0,0 1 0 0 0,0-1 0 0 0,0 1 0 0 0,1-1 1 0 0,-1 1-1 0 0,0 0 0 0 0,0 0 0 0 0,0-1 0 0 0,1 1 1 0 0,-1 0-1 0 0,0 0 0 0 0,0 0 0 0 0,1 0 0 0 0,-1 1 0 0 0,0-1 1 0 0,0 0-1 0 0,0 0 0 0 0,1 1 0 0 0,-1-1 0 0 0,0 1 1 0 0,0-1-1 0 0,0 1 0 0 0,0-1 0 0 0,0 1 0 0 0,0 0 1 0 0,0 0-1 0 0,0-1 0 0 0,0 1 0 0 0,1 1 0 0 0,1 3 126 0 0,0 0 1 0 0,1 0-1 0 0,-1-1 0 0 0,1 1 0 0 0,6 4 0 0 0,-6-4-81 0 0,1-1-1 0 0,-1 1 1 0 0,0 0 0 0 0,0 0-1 0 0,5 9 1 0 0,-1 4 179 0 0,0 1 0 0 0,-1 0 0 0 0,7 31 0 0 0,0-18-103 0 0,-10-27-234 0 0,-2 1-1 0 0,1-1 1 0 0,-1 1 0 0 0,1-1 0 0 0,0 8 0 0 0,4 29-213 0 0,-3-18-1787 0 0,9 35 1 0 0,-12-55 1261 0 0,0 0 0 0 0,-1 0 0 0 0,1 0 0 0 0,-1 0 0 0 0,0 0 0 0 0,0 7 0 0 0,0-9 126 0 0,-1 0 0 0 0,1 0 0 0 0,0 0-1 0 0,0-1 1 0 0,0 1 0 0 0,0 0-1 0 0,0 0 1 0 0,1 0 0 0 0,-1 0-1 0 0,0-1 1 0 0,1 1 0 0 0,0 0-1 0 0,-1 0 1 0 0,1-1 0 0 0,0 1-1 0 0,0-1 1 0 0,0 1 0 0 0,2 2-1 0 0</inkml:trace>
  <inkml:trace contextRef="#ctx0" brushRef="#br0" timeOffset="326.18">307 1010 6516 0 0,'0'0'7305'0'0,"10"-2"-5976"0"0,-7-1-1373 0 0,1 0 0 0 0,0 1 1 0 0,0-1-1 0 0,0 1 0 0 0,0 0 0 0 0,0 0 0 0 0,0 0 0 0 0,10-2 0 0 0,-12 3-41 0 0,37-22-2783 0 0,-29 19 2223 0 0,0-1 0 0 0,0 0 0 0 0,-1-1 0 0 0,1 0 0 0 0,-2-1 0 0 0,1 1 0 0 0,-1-2 0 0 0,0 1 0 0 0,14-18 0 0 0,-18 19 802 0 0,-1 0 0 0 0,0-1 0 0 0,0 1 0 0 0,0-1-1 0 0,-1 0 1 0 0,0 0 0 0 0,-1 0 0 0 0,1 0-1 0 0,-1 0 1 0 0,-1-1 0 0 0,1 1 0 0 0,-1 0-1 0 0,-1-10 1 0 0,1 4 856 0 0,-12-22 5392 0 0,12 34-6340 0 0,0 1 0 0 0,0-1 0 0 0,0 1 0 0 0,0 0-1 0 0,0-1 1 0 0,0 1 0 0 0,0 0 0 0 0,0-1 0 0 0,0 1 0 0 0,0-1-1 0 0,0 1 1 0 0,0 0 0 0 0,0-1 0 0 0,0 1 0 0 0,0 0 0 0 0,0-1 0 0 0,-1 1-1 0 0,1-1 1 0 0,0 1 0 0 0,0 0 0 0 0,0-1 0 0 0,-1 1 0 0 0,1 0 0 0 0,0 0-1 0 0,0-1 1 0 0,-1 1 0 0 0,1 0 0 0 0,0 0 0 0 0,-1-1 0 0 0,1 1-1 0 0,0 0 1 0 0,-1 0 0 0 0,1 0 0 0 0,0-1 0 0 0,-1 1 0 0 0,1 0 0 0 0,0 0-1 0 0,-1 0 1 0 0,1 0 0 0 0,0 0 0 0 0,-1 0 0 0 0,1 0 0 0 0,-1 0 0 0 0,1 0-1 0 0,-1 0 1 0 0,-1-8 2939 0 0,2 18-1985 0 0,1 11-122 0 0,1 1 1 0 0,9 39 0 0 0,12 21-640 0 0,1-11-2541 0 0,-20-58 659 0 0,1 0 0 0 0,1 1-1 0 0,10 16 1 0 0,-4-6-1390 0 0,-10-18 2522 0 0,-2-6 267 0 0,0 0 1 0 0,1 1-1 0 0,-1-1 1 0 0,0 0-1 0 0,0 0 1 0 0,0 1-1 0 0,0-1 1 0 0,0 0-1 0 0,0 1 1 0 0,1-1 0 0 0,-1 0-1 0 0,0 0 1 0 0,0 1-1 0 0,0-1 1 0 0,1 0-1 0 0,-1 0 1 0 0,0 0-1 0 0,0 1 1 0 0,0-1-1 0 0,1 0 1 0 0,-1 0-1 0 0,0 0 1 0 0,1 0-1 0 0,-1 0 1 0 0,0 0-1 0 0,0 1 1 0 0,1-1-1 0 0,-1 0 1 0 0,0 0 0 0 0,1 0-1 0 0,-1 0 1 0 0,0 0-1 0 0,0 0 1 0 0,1 0-1 0 0,-1 0 1 0 0,0 0-1 0 0,1 0 1 0 0,-1 0-1 0 0,1-1 1 0 0</inkml:trace>
  <inkml:trace contextRef="#ctx0" brushRef="#br0" timeOffset="560.32">542 835 2928 0 0,'-4'-13'1218'0'0,"0"0"-1"0"0,-1 1 1 0 0,-1 0 0 0 0,0 0-1 0 0,-14-19 1 0 0,16 20 1381 0 0,2 8-2150 0 0,-4-6 817 0 0,18-7 624 0 0,-7 13-1681 0 0,0 0 0 0 0,0 0 0 0 0,1 1 1 0 0,-1 0-1 0 0,1 0 0 0 0,-1 0 1 0 0,1 0-1 0 0,-1 1 0 0 0,1 0 1 0 0,0 0-1 0 0,0 1 0 0 0,0 0 1 0 0,-1 0-1 0 0,1 0 0 0 0,0 0 1 0 0,7 3-1 0 0,-3 1 30 0 0,6 1 188 0 0,-14-4-361 0 0,0-1 0 0 0,0 0 0 0 0,1 1-1 0 0,-1 0 1 0 0,0-1 0 0 0,0 1 0 0 0,0 0-1 0 0,0 0 1 0 0,0 0 0 0 0,0 0 0 0 0,0 0 0 0 0,0 1-1 0 0,0-1 1 0 0,0 1 0 0 0,-1-1 0 0 0,1 1-1 0 0,0 0 1 0 0,-1 0 0 0 0,0-1 0 0 0,1 1 0 0 0,-1 0-1 0 0,0 0 1 0 0,0 0 0 0 0,0 0 0 0 0,0 1-1 0 0,0-1 1 0 0,-1 0 0 0 0,1 0 0 0 0,-1 0 0 0 0,1 1-1 0 0,-1-1 1 0 0,0 0 0 0 0,0 1 0 0 0,0 2-1 0 0,0-1-333 0 0,1 1 0 0 0,-1 0 0 0 0,-1 0 0 0 0,1 0 0 0 0,-1 0 0 0 0,1 0 0 0 0,-2 0 0 0 0,1 0 0 0 0,0-1 0 0 0,-1 1 0 0 0,0-1 0 0 0,0 1 0 0 0,0-1 0 0 0,-1 1 0 0 0,1-1 0 0 0,-5 5 0 0 0,-26 36-7887 0 0,19-43-2086 0 0</inkml:trace>
  <inkml:trace contextRef="#ctx0" brushRef="#br0" timeOffset="729.96">741 634 7342 0 0,'1'-3'396'0'0,"-1"-1"-1"0"0,1 1 0 0 0,0 0 0 0 0,0 0 1 0 0,0 1-1 0 0,0-1 0 0 0,0 0 1 0 0,1 0-1 0 0,-1 0 0 0 0,1 1 1 0 0,0-1-1 0 0,0 1 0 0 0,0-1 0 0 0,0 1 1 0 0,0 0-1 0 0,1 0 0 0 0,-1 0 1 0 0,0 0-1 0 0,1 0 0 0 0,0 1 1 0 0,4-3-1 0 0,-4 2-353 0 0,48-22 2538 0 0,-31 13-2260 0 0,37-17 0 0 0,-18 10-3594 0 0,-25 16 1282 0 0,15 4-8731 0 0,-37 8 7421 0 0</inkml:trace>
  <inkml:trace contextRef="#ctx0" brushRef="#br0" timeOffset="885.1">882 517 4938 0 0,'-11'8'1017'0'0,"-1"-6"3503"0"0,0 0 2241 0 0,12 10-5623 0 0,1 0 1 0 0,0-1-1 0 0,6 21 1 0 0,-1-12-796 0 0,0 0 1 0 0,2 0 0 0 0,10 17 0 0 0,-3 5-231 0 0,-13-35-337 0 0,0 1 1 0 0,1 0-1 0 0,0-1 1 0 0,8 14-1 0 0,10 23-3691 0 0,-9-16-1125 0 0,-7-14 1500 0 0,2-3-1835 0 0,-6-1 1097 0 0</inkml:trace>
  <inkml:trace contextRef="#ctx0" brushRef="#br0" timeOffset="1059.42">882 881 8144 0 0,'-7'-13'1732'0'0,"14"7"-119"0"0,3-1-102 0 0,3-2-466 0 0,0 1 1 0 0,1 0-1 0 0,23-9 0 0 0,-6 2-492 0 0,87-32-3690 0 0,-111 43 2480 0 0,-1 1-950 0 0,1-1 0 0 0,-1 1-1 0 0,1 1 1 0 0,0-1 0 0 0,9-1 0 0 0</inkml:trace>
  <inkml:trace contextRef="#ctx0" brushRef="#br0" timeOffset="1357.09">0 1551 5726 0 0,'10'-2'2842'0'0,"-3"-8"-1432"0"0,-6 9-1302 0 0,-1 0 0 0 0,1 0 0 0 0,0 0 0 0 0,0 0 0 0 0,0 1 0 0 0,-1-1 0 0 0,1 0 0 0 0,0 0 0 0 0,0 0 0 0 0,0 1 0 0 0,0-1 0 0 0,0 0 0 0 0,0 1 0 0 0,1-1 0 0 0,-1 1 0 0 0,0 0 0 0 0,0-1 0 0 0,0 1 0 0 0,2-1 0 0 0,20-8 1452 0 0,33-18 1 0 0,16-7 43 0 0,-60 28-1268 0 0,-1 1 0 0 0,22-15 0 0 0,9-4 198 0 0,694-282 1790 0 0,-398 198-11774 0 0,-268 87 2854 0 0,-54 19 1927 0 0</inkml:trace>
  <inkml:trace contextRef="#ctx0" brushRef="#br0" timeOffset="3647.24">1718 927 3460 0 0,'-6'11'16216'0'0,"10"-11"-14772"0"0,-2 0-657 0 0,12-2 585 0 0,2-2-633 0 0,-1 1 1 0 0,22-2-1 0 0,13-2 247 0 0,18 3-23 0 0,-32-2-531 0 0,-12 3-91 0 0,36-10-1 0 0,14 0 157 0 0,-7 3-270 0 0,270-49 473 0 0,102-35 462 0 0,-218 35-506 0 0,-151 45-516 0 0,119-21 9 0 0,-12 0-57 0 0,-60 11-33 0 0,38-7-65 0 0,88-4 469 0 0,-123 23-398 0 0,-15 0-61 0 0,-50 11-4 0 0,-46 2 0 0 0,1-1 0 0 0,-1 0 0 0 0,0 0 0 0 0,17-4 0 0 0,-8 1 0 0 0,0 0 0 0 0,1 1 0 0 0,34 0 0 0 0,39-9 0 0 0,2-1 0 0 0,-47 12 0 0 0,-35-2 0 0 0,7-9-3632 0 0,-28 11-3921 0 0,-13-1 62 0 0,-2-11-763 0 0,13 3 2433 0 0</inkml:trace>
  <inkml:trace contextRef="#ctx0" brushRef="#br0" timeOffset="3991.11">4585 233 8244 0 0,'-2'9'1058'0'0,"-3"-18"5894"0"0,2 1-98 0 0,1 14-3641 0 0,16 19-841 0 0,-14-23-2311 0 0,1-1 1 0 0,0 0-1 0 0,0 0 1 0 0,0 0-1 0 0,1 0 1 0 0,-1 0 0 0 0,0 0-1 0 0,0 0 1 0 0,1 0-1 0 0,-1-1 1 0 0,0 1 0 0 0,3 1-1 0 0,12 8 290 0 0,-10-4-259 0 0,1-1 0 0 0,0 0 0 0 0,0 0-1 0 0,1 0 1 0 0,13 5 0 0 0,19 13-515 0 0,-32-19 293 0 0,1-1-1 0 0,-1 1 1 0 0,1-1 0 0 0,0-1 0 0 0,0 0-1 0 0,0 0 1 0 0,0-1 0 0 0,11 1 0 0 0,5 4-50 0 0,1 0 593 0 0,-22-6-223 0 0,-4 0-132 0 0,1-1 1 0 0,-1 1-1 0 0,1 0 1 0 0,-1 0 0 0 0,1 0-1 0 0,-1 0 1 0 0,1 0 0 0 0,-1 0-1 0 0,1 0 1 0 0,0 0-1 0 0,-1 0 1 0 0,1 0 0 0 0,-1 0-1 0 0,1 0 1 0 0,-1 0 0 0 0,1 0-1 0 0,-1 0 1 0 0,1 1-1 0 0,-1-1 1 0 0,1 0 0 0 0,-1 0-1 0 0,1 1 1 0 0,-1-1 0 0 0,1 0-1 0 0,-1 1 1 0 0,1-1 0 0 0,-1 0-1 0 0,0 1 1 0 0,1-1-1 0 0,-1 1 1 0 0,1-1 0 0 0,-1 1-1 0 0,0-1 1 0 0,0 1 0 0 0,1-1-1 0 0,-1 1 1 0 0,0-1-1 0 0,0 1 1 0 0,0-1 0 0 0,1 2-1 0 0,1 0 771 0 0,-2-3-824 0 0,0 1-1 0 0,0 0 1 0 0,1 0 0 0 0,-1 0-1 0 0,0 0 1 0 0,1 0 0 0 0,-1 0-1 0 0,0 0 1 0 0,1 0-1 0 0,-1 0 1 0 0,0 0 0 0 0,1 0-1 0 0,-1 0 1 0 0,0 0 0 0 0,0 0-1 0 0,1 1 1 0 0,-1-1 0 0 0,0 0-1 0 0,1 0 1 0 0,-1 0 0 0 0,0 0-1 0 0,0 0 1 0 0,1 1 0 0 0,-1-1-1 0 0,0 0 1 0 0,0 0 0 0 0,1 0-1 0 0,-1 1 1 0 0,0-1-1 0 0,0 0 1 0 0,0 0 0 0 0,0 1-1 0 0,1-1 1 0 0,-1 0 0 0 0,0 1-1 0 0,0-1 1 0 0,0 0 0 0 0,0 0-1 0 0,0 1 1 0 0,0-1 0 0 0,0 0-1 0 0,0 1 1 0 0,0-1 0 0 0,0 0-1 0 0,0 1 1 0 0,0-1 0 0 0,0 0-1 0 0,0 0 1 0 0,0 1 0 0 0,0-1-1 0 0,0 0 1 0 0,0 1-1 0 0,0-1 1 0 0,0 0 0 0 0,0 1-1 0 0,-1-1 1 0 0,1 0 0 0 0,0 0-1 0 0,0 1 1 0 0,0-1 0 0 0,-1 0-1 0 0,1 1 1 0 0,-9 10 14 0 0,-13 16-19 0 0,20-22 0 0 0,-1-1 0 0 0,-1 0 0 0 0,1 0 0 0 0,0 0 0 0 0,-8 5 0 0 0,-7 6-2641 0 0,1 1 1 0 0,-25 30-1 0 0,2-3-2243 0 0,3 4-6710 0 0,15-24 3249 0 0</inkml:trace>
  <inkml:trace contextRef="#ctx0" brushRef="#br0" timeOffset="4399.7">5385 351 4422 0 0,'0'0'15766'0'0,"12"14"-10910"0"0,-12-6-4041 0 0,1 0-1 0 0,-1-1 1 0 0,2 1 0 0 0,-1 0 0 0 0,5 12 0 0 0,-2 15-116 0 0,-4-30-925 0 0,0 0 1 0 0,0-1 0 0 0,1 1-1 0 0,0 0 1 0 0,-1 0 0 0 0,2-1 0 0 0,2 8-1 0 0,0 11-3929 0 0,-4-22 3761 0 0,0 0 1 0 0,0 1-1 0 0,0-1 0 0 0,0 0 0 0 0,0 1 1 0 0,1-1-1 0 0,-1 0 0 0 0,0 1 1 0 0,1-1-1 0 0,-1 0 0 0 0,1 0 0 0 0,-1 0 1 0 0,1 1-1 0 0,0-1 0 0 0,-1 0 1 0 0,2 1-1 0 0,11 0-10663 0 0,0-2 4149 0 0</inkml:trace>
  <inkml:trace contextRef="#ctx0" brushRef="#br0" timeOffset="4553.94">5467 56 8888 0 0,'-11'0'4624'0'0,"11"-11"-701"0"0,-12 11-2183 0 0,12 11-5515 0 0,12 1 2073 0 0,-12 0-164 0 0,11 0-490 0 0,-11-1 170 0 0,12 13-1042 0 0,-12-12-822 0 0</inkml:trace>
  <inkml:trace contextRef="#ctx0" brushRef="#br0" timeOffset="4853.7">5608 304 5342 0 0,'0'0'2133'0'0,"2"24"3791"0"0,-1-22-5687 0 0,0 1 118 0 0,0-1 0 0 0,0 0 0 0 0,0 1 0 0 0,0-1 1 0 0,0 0-1 0 0,0 1 0 0 0,-1-1 0 0 0,1 1 0 0 0,-1 0 0 0 0,0-1 0 0 0,0 4 0 0 0,12 39 2530 0 0,0 51-554 0 0,-12-95-2244 0 0,0 0 0 0 0,0 0 1 0 0,0 0-1 0 0,0 1 0 0 0,0-1 1 0 0,0 0-1 0 0,0 0 0 0 0,0 0 0 0 0,0 0 1 0 0,0 0-1 0 0,-1 0 0 0 0,1 0 1 0 0,-1 0-1 0 0,1 0 0 0 0,0 0 1 0 0,-1 0-1 0 0,1 0 0 0 0,-1 0 0 0 0,0-1 1 0 0,1 1-1 0 0,-1 0 0 0 0,-1 1 1 0 0,0 0-82 0 0,0 0 115 0 0,2-2-100 0 0,0 0 1 0 0,0 0-1 0 0,0 0 0 0 0,0 0 1 0 0,0 0-1 0 0,0 0 0 0 0,0 0 0 0 0,0 0 1 0 0,0 0-1 0 0,0-1 0 0 0,0 1 1 0 0,0 0-1 0 0,0 0 0 0 0,-1 0 1 0 0,1 0-1 0 0,0 0 0 0 0,0 0 0 0 0,0 0 1 0 0,0 0-1 0 0,0 0 0 0 0,0 0 1 0 0,0 0-1 0 0,0 0 0 0 0,0 0 1 0 0,0 0-1 0 0,0 0 0 0 0,0 0 0 0 0,0 0 1 0 0,0 0-1 0 0,0 0 0 0 0,0 0 1 0 0,1-15 451 0 0,-1 1 71 0 0,1 0 0 0 0,0 0-1 0 0,7-26 1 0 0,-2 6 104 0 0,-6 28-517 0 0,0 1 0 0 0,1-1 0 0 0,0 1 0 0 0,1 0 1 0 0,-1 0-1 0 0,1 0 0 0 0,0-1 0 0 0,0 1 1 0 0,1 1-1 0 0,2-6 0 0 0,-1 4-31 0 0,-1 1 1 0 0,1 0 0 0 0,0 0-1 0 0,0 0 1 0 0,1 1-1 0 0,5-6 1 0 0,-8 9-106 0 0,-1 1 0 0 0,0-1 0 0 0,1 0 1 0 0,-1 0-1 0 0,0 1 0 0 0,1-1 0 0 0,-1 1 0 0 0,0-1 0 0 0,1 1 0 0 0,-1 0 1 0 0,1-1-1 0 0,-1 1 0 0 0,1 0 0 0 0,-1 0 0 0 0,1 0 0 0 0,-1 0 1 0 0,1 0-1 0 0,-1 0 0 0 0,1 1 0 0 0,-1-1 0 0 0,1 1 0 0 0,-1-1 1 0 0,0 1-1 0 0,1-1 0 0 0,-1 1 0 0 0,0-1 0 0 0,1 1 0 0 0,-1 0 1 0 0,0 0-1 0 0,0 0 0 0 0,1 0 0 0 0,-1 0 0 0 0,0 0 0 0 0,1 1 1 0 0,7 7-318 0 0,-7-8 181 0 0,0 1 0 0 0,0-1 0 0 0,0 1 0 0 0,0 0-1 0 0,-1-1 1 0 0,1 1 0 0 0,0 0 0 0 0,-1 0 0 0 0,0 0-1 0 0,1 0 1 0 0,-1 0 0 0 0,0 0 0 0 0,0 1 0 0 0,0-1 0 0 0,0 0-1 0 0,-1 1 1 0 0,1-1 0 0 0,0 3 0 0 0,4 25-2790 0 0,2 11-3232 0 0,4 4-3036 0 0,-9-35 4721 0 0,8-8-935 0 0</inkml:trace>
  <inkml:trace contextRef="#ctx0" brushRef="#br0" timeOffset="5483.66">6043 340 4532 0 0,'9'-20'2184'0'0,"-8"20"-2106"0"0,-1 0 0 0 0,0-1-1 0 0,0 1 1 0 0,0 0 0 0 0,0 0-1 0 0,0-1 1 0 0,0 1 0 0 0,0 0 0 0 0,1 0-1 0 0,-1-1 1 0 0,0 1 0 0 0,0 0-1 0 0,0 0 1 0 0,0-1 0 0 0,0 1-1 0 0,0 0 1 0 0,0 0 0 0 0,0-1 0 0 0,0 1-1 0 0,0 0 1 0 0,0 0 0 0 0,-1-1-1 0 0,1 1 1 0 0,0 0 0 0 0,0 0-1 0 0,0-1 1 0 0,0 1 0 0 0,0 0 0 0 0,0 0-1 0 0,-1-1 1 0 0,1 1 0 0 0,0 0-1 0 0,0 0 1 0 0,0 0 0 0 0,0 0-1 0 0,-1-1 1 0 0,1 1 0 0 0,0 0 0 0 0,0 0-1 0 0,-1 0 1 0 0,1 0 0 0 0,0 0-1 0 0,-1-1 1 0 0,1 1 49 0 0,-1 0 1 0 0,1 0-1 0 0,0 0 0 0 0,-1-1 1 0 0,1 1-1 0 0,0 0 0 0 0,-1-1 1 0 0,1 1-1 0 0,0 0 0 0 0,-1-1 1 0 0,1 1-1 0 0,0 0 0 0 0,-1-1 1 0 0,1 1-1 0 0,0 0 0 0 0,0-1 1 0 0,0 1-1 0 0,-1-1 0 0 0,1 1 1 0 0,0-1-1 0 0,0 1 0 0 0,0-1 1 0 0,0 1-1 0 0,0 0 0 0 0,0-2 1 0 0,0 0 480 0 0,0-1 0 0 0,0 0 0 0 0,0 0 0 0 0,0 0 0 0 0,-1 0 0 0 0,1 1 0 0 0,-1-1 0 0 0,0 0 0 0 0,0 0 0 0 0,0 1 0 0 0,0-1 0 0 0,0 1 0 0 0,-2-4 0 0 0,-2-4 2459 0 0,4 7-2495 0 0,-9 3 1156 0 0,8 0-1631 0 0,0 1 1 0 0,-1-1 0 0 0,1 1 0 0 0,0 0 0 0 0,0 0 0 0 0,0 0 0 0 0,0 0 0 0 0,0 0 0 0 0,0 0-1 0 0,0 1 1 0 0,0-1 0 0 0,0 1 0 0 0,0 0 0 0 0,1-1 0 0 0,-1 1 0 0 0,1 0 0 0 0,-1 0 0 0 0,1 0 0 0 0,0 0-1 0 0,0 0 1 0 0,0 0 0 0 0,-2 4 0 0 0,1 0-67 0 0,-1 0 1 0 0,1 0-1 0 0,0 0 0 0 0,0 0 0 0 0,1 1 1 0 0,-2 12-1 0 0,3 65-1721 0 0,0-82 1609 0 0,0 0-1 0 0,0-1 1 0 0,1 1 0 0 0,-1 0-1 0 0,0 0 1 0 0,1 0-1 0 0,-1-1 1 0 0,1 1 0 0 0,-1 0-1 0 0,1-1 1 0 0,0 1-1 0 0,-1 0 1 0 0,1-1 0 0 0,0 1-1 0 0,0-1 1 0 0,0 1-1 0 0,1-1 1 0 0,-1 0 0 0 0,0 1-1 0 0,0-1 1 0 0,3 2-1 0 0,-1-1-35 0 0,0-1 0 0 0,0 0 0 0 0,0 0 0 0 0,0 1 0 0 0,0-2 0 0 0,0 1 0 0 0,1 0 0 0 0,-1-1 0 0 0,0 1 0 0 0,0-1-1 0 0,4 0 1 0 0,-5-1 85 0 0,0 0-1 0 0,0 1 0 0 0,0-1 1 0 0,-1 0-1 0 0,1-1 0 0 0,0 1 1 0 0,-1 0-1 0 0,1 0 0 0 0,0-1 1 0 0,-1 1-1 0 0,0-1 1 0 0,1 1-1 0 0,-1-1 0 0 0,0 0 1 0 0,0 1-1 0 0,0-1 0 0 0,2-3 1 0 0,17-41-128 0 0,-13 27 107 0 0,-4 12 15 0 0,0 0 0 0 0,-1 0 0 0 0,0 0 0 0 0,-1 0 1 0 0,1 0-1 0 0,0-10 0 0 0,-2-20 91 0 0,1 7 408 0 0,-1 0 1 0 0,-1 0-1 0 0,-2 0 1 0 0,-1 0 0 0 0,-11-42-1 0 0,10 58 417 0 0,3 10-496 0 0,1-1 1 0 0,-1 0-1 0 0,1 0 1 0 0,0 1 0 0 0,0-1-1 0 0,1 0 1 0 0,-1-7-1 0 0,-10 56 220 0 0,22 42-67 0 0,-9-71-550 0 0,0 0-1 0 0,0-1 1 0 0,1 1 0 0 0,1-1-1 0 0,6 15 1 0 0,5 20-233 0 0,-11-39 102 0 0,0 0-1 0 0,1 0 1 0 0,0 0 0 0 0,1 0-1 0 0,7 9 1 0 0,-5-8 3 0 0,-6-9 113 0 0,0 0 0 0 0,0 0 0 0 0,0 0 0 0 0,0-1 1 0 0,0 1-1 0 0,1-1 0 0 0,-1 1 0 0 0,1-1 0 0 0,-1 0 1 0 0,1 0-1 0 0,-1 0 0 0 0,1 0 0 0 0,0 0 0 0 0,2 0 0 0 0,37 4-107 0 0,-37-6 131 0 0,1 0-1 0 0,-1 0 1 0 0,0 0 0 0 0,0 0 0 0 0,0-1 0 0 0,0 0-1 0 0,0 0 1 0 0,8-5 0 0 0,37-25-120 0 0,-36 23 69 0 0,-8 5 185 0 0,-1-1 1 0 0,1 1-1 0 0,-1-1 0 0 0,0 0 1 0 0,0 0-1 0 0,0-1 0 0 0,-1 1 1 0 0,0-1-1 0 0,0 0 0 0 0,0 0 1 0 0,-1 0-1 0 0,4-11 0 0 0,0 3 372 0 0,-6 10-405 0 0,0 1-1 0 0,0 0 1 0 0,-1-1 0 0 0,0 0 0 0 0,1 1 0 0 0,-1-1 0 0 0,-1 1-1 0 0,1-1 1 0 0,0 1 0 0 0,-3-7 0 0 0,-6 8-95 0 0,5 1 0 0 0,0 1 0 0 0,0 0 0 0 0,0 0 0 0 0,1 1 0 0 0,-1-1 0 0 0,0 1 0 0 0,0 0 0 0 0,1 0 0 0 0,-1 0 0 0 0,0 0 0 0 0,1 1 0 0 0,-1-1 0 0 0,1 1 0 0 0,0 0 0 0 0,0 0 0 0 0,-1 0 0 0 0,1 0 0 0 0,0 1 0 0 0,1-1 0 0 0,-1 1 0 0 0,0 0 0 0 0,1 0 0 0 0,0 0 0 0 0,-1 0 0 0 0,1 0 0 0 0,1 1 0 0 0,-1-1 0 0 0,0 0 0 0 0,-1 5 0 0 0,2-4 0 0 0,0 0 0 0 0,1 0 0 0 0,-1 0 0 0 0,1 0 0 0 0,-1 0 0 0 0,1 0 0 0 0,0 0 0 0 0,2 7 0 0 0,-2 4 0 0 0,1-13-82 0 0,0-1-1 0 0,0 1 1 0 0,-1-1-1 0 0,1 1 1 0 0,0-1-1 0 0,0 1 1 0 0,0-1-1 0 0,0 0 1 0 0,0 0-1 0 0,1 1 1 0 0,-1-1-1 0 0,0 0 1 0 0,1 0 0 0 0,-1 0-1 0 0,0 0 1 0 0,1-1-1 0 0,-1 1 1 0 0,1 0-1 0 0,0-1 1 0 0,2 2-1 0 0,1 0-359 0 0,0 0-1 0 0,0-1 1 0 0,0 1-1 0 0,1-1 1 0 0,-1 0-1 0 0,7 1 1 0 0,19-1-5728 0 0,-20 0 3246 0 0,1-1 1 0 0,0 0-1 0 0,-1-1 0 0 0,18-2 1 0 0,-6-7-4207 0 0</inkml:trace>
  <inkml:trace contextRef="#ctx0" brushRef="#br0" timeOffset="6049.87">6549 150 6648 0 0,'0'-1'10484'0'0,"2"-7"-2715"0"0,43 52-3739 0 0,-11-10-3912 0 0,15 3-3396 0 0,-30-21 609 0 0,-15-15 1581 0 0,0 1-1 0 0,-1-1 0 0 0,1 0 1 0 0,0 0-1 0 0,0 0 1 0 0,0 0-1 0 0,0-1 1 0 0,0 0-1 0 0,0 0 1 0 0,6 0-1 0 0,-10 0 1029 0 0,12-28-2756 0 0,-16 18 3712 0 0,0 0-1 0 0,0 0 1 0 0,1-1-1 0 0,1 1 1 0 0,-2-19-1 0 0,3 25-340 0 0,1 0 0 0 0,-1 0 0 0 0,0 0 0 0 0,0 1 0 0 0,0-1 0 0 0,-1 0 0 0 0,1 1 0 0 0,-3-5 0 0 0,2 4 365 0 0,0 1-1 0 0,1-1 1 0 0,-1 0 0 0 0,1 0 0 0 0,0 0-1 0 0,0 0 1 0 0,0 0 0 0 0,0-5-1 0 0,1 8-836 0 0,0 1 0 0 0,0 0-1 0 0,0 0 1 0 0,1-1 0 0 0,-1 1-1 0 0,0 0 1 0 0,0-1 0 0 0,0 1-1 0 0,0 0 1 0 0,0-1-1 0 0,0 1 1 0 0,0 0 0 0 0,0 0-1 0 0,0-1 1 0 0,0 1 0 0 0,0 0-1 0 0,-1-1 1 0 0,1 1-1 0 0,0 0 1 0 0,0 0 0 0 0,0-1-1 0 0,0 1 1 0 0,0 0 0 0 0,0 0-1 0 0,-1-1 1 0 0,1 1 0 0 0,0 0-1 0 0,0 0 1 0 0,0-1-1 0 0,-1 1 1 0 0,1 0 0 0 0,0 0-1 0 0,0 0 1 0 0,-1 0 0 0 0,1-1-1 0 0,0 1 1 0 0,0 0-1 0 0,-1 0 1 0 0,1 0 0 0 0,0 0-1 0 0,0 0 1 0 0,-1 0 0 0 0,1 0-1 0 0,0 0 1 0 0,-1 0-1 0 0,1 0 1 0 0,0 0 0 0 0,-1 0-1 0 0,1 0 1 0 0,0 0 0 0 0,0 0-1 0 0,-1 0 1 0 0,1 0 0 0 0,0 0-1 0 0,-1 0 1 0 0,1 0-1 0 0,0 0 1 0 0,-1 1 0 0 0,-13 10 895 0 0,10-5-975 0 0,1 0 0 0 0,-1 1 1 0 0,1 0-1 0 0,0-1 0 0 0,-2 9 0 0 0,-8 16-6 0 0,-46 110-2777 0 0,56-132 1401 0 0,-1 0 0 0 0,1 0 0 0 0,1 0 0 0 0,-3 15 0 0 0,-1 6-3968 0 0,-4-2-4227 0 0,8-17 1425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2T13:41:53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0 541 21924,'1294'-541'0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3:32:25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5951 2616 2868 0 0,'-5'-4'193'0'0,"-5"-9"8593"0"0,10 13-8604 0 0,-1 1 0 0 0,1-1 0 0 0,-1 0 0 0 0,1 1 0 0 0,0-1 0 0 0,-1 1 0 0 0,1-1 0 0 0,-1 1 0 0 0,1 0 0 0 0,0-1 0 0 0,-1 1 0 0 0,1-1 0 0 0,0 1 0 0 0,0-1-1 0 0,0 1 1 0 0,-1 0 0 0 0,1-1 0 0 0,0 1 0 0 0,0 0 0 0 0,29 71 5721 0 0,11 34-2228 0 0,57 223 1960 0 0,-11 3-3326 0 0,40 142-5844 0 0,-119-448 2519 0 0,8 25-791 0 0,-1-22-4254 0 0,-19-39-760 0 0,-23-33-3062 0 0,18 31 6010 0 0</inkml:trace>
  <inkml:trace contextRef="#ctx0" brushRef="#br0" timeOffset="232.02">5982 3961 9262 0 0,'2'2'5564'0'0,"9"8"-3274"0"0,10 4-128 0 0,0 0 0 0 0,33 16 0 0 0,49 16-2495 0 0,-79-35-408 0 0,-8-4-1027 0 0,0-1 0 0 0,0-1 1 0 0,20 4-1 0 0,-31-8 943 0 0,1 0 1 0 0,0 0-1 0 0,-1-1 0 0 0,1 1 1 0 0,0-1-1 0 0,-1-1 1 0 0,1 1-1 0 0,0-1 0 0 0,-1 0 1 0 0,1-1-1 0 0,0 1 1 0 0,-1-1-1 0 0,7-3 0 0 0,2-3-3075 0 0</inkml:trace>
  <inkml:trace contextRef="#ctx0" brushRef="#br0" timeOffset="402.23">6422 3746 6164 0 0,'-5'-4'539'0'0,"-23"-24"4049"0"0,27 27-3567 0 0,1 0-1 0 0,-1-1 1 0 0,0 1 0 0 0,0 0 0 0 0,0 0 0 0 0,1 0-1 0 0,-1 0 1 0 0,0-1 0 0 0,1 1 0 0 0,0 0 0 0 0,-1-1-1 0 0,0-2 1 0 0,1 20-1185 0 0,1-1-1 0 0,0 0 1 0 0,6 27-1 0 0,-4-27-1876 0 0,-1 0 0 0 0,0 0 0 0 0,-1 0 0 0 0,-1 20-1 0 0,-7 22-6035 0 0,1-29 2473 0 0</inkml:trace>
  <inkml:trace contextRef="#ctx0" brushRef="#br0" timeOffset="917.59">6522 4589 3576 0 0,'-6'-14'6154'0'0,"9"23"1795"0"0,1 6-3739 0 0,-1-1-5144 0 0,4 34 1974 0 0,36 200 2149 0 0,-23-167-6868 0 0,5-1-4515 0 0,-22-69 6104 0 0,5 9-4885 0 0</inkml:trace>
  <inkml:trace contextRef="#ctx0" brushRef="#br0" timeOffset="1136.62">6472 4561 5262 0 0,'-1'-1'304'0'0,"0"1"-1"0"0,0 0 0 0 0,1-1 1 0 0,-1 1-1 0 0,0-1 0 0 0,1 0 1 0 0,-1 1-1 0 0,0-1 1 0 0,1 0-1 0 0,-1 1 0 0 0,1-1 1 0 0,-1 0-1 0 0,1 0 0 0 0,-1 1 1 0 0,1-1-1 0 0,-1 0 0 0 0,1 0 1 0 0,0 0-1 0 0,-1 0 1 0 0,1 0-1 0 0,0 1 0 0 0,0-1 1 0 0,0 0-1 0 0,0 0 0 0 0,0 0 1 0 0,0 0-1 0 0,0-1 1 0 0,1 1-100 0 0,-1 0 1 0 0,1 0-1 0 0,0 0 1 0 0,0 0-1 0 0,0 0 1 0 0,0 1-1 0 0,0-1 1 0 0,0 0-1 0 0,0 1 1 0 0,0-1 0 0 0,0 0-1 0 0,0 1 1 0 0,0-1-1 0 0,0 1 1 0 0,0-1-1 0 0,0 1 1 0 0,2 0-1 0 0,4-2 72 0 0,0 1-1 0 0,0-1 1 0 0,0 2-1 0 0,0-1 0 0 0,0 1 1 0 0,8 1-1 0 0,-11-1-245 0 0,-1 0-1 0 0,1 1 0 0 0,-1-1 0 0 0,0 1 1 0 0,1 0-1 0 0,-1 0 0 0 0,0 0 1 0 0,0 0-1 0 0,0 1 0 0 0,0-1 1 0 0,0 1-1 0 0,0-1 0 0 0,0 1 0 0 0,-1 0 1 0 0,1 1-1 0 0,0-1 0 0 0,-1 0 1 0 0,0 1-1 0 0,1-1 0 0 0,-1 1 0 0 0,0 0 1 0 0,-1-1-1 0 0,1 1 0 0 0,0 0 1 0 0,-1 0-1 0 0,1 0 0 0 0,-1 1 1 0 0,0-1-1 0 0,0 0 0 0 0,0 0 0 0 0,-1 1 1 0 0,1-1-1 0 0,-1 0 0 0 0,0 1 1 0 0,0-1-1 0 0,0 1 0 0 0,0-1 1 0 0,-1 0-1 0 0,1 1 0 0 0,-1-1 0 0 0,0 0 1 0 0,-1 5-1 0 0,-6 14-787 0 0,0 1 1 0 0,-2-2-1 0 0,0 1 0 0 0,-15 22 1 0 0,-1 3-5511 0 0,18-33 87 0 0</inkml:trace>
  <inkml:trace contextRef="#ctx0" brushRef="#br0" timeOffset="1873.34">6803 4507 5960 0 0,'-2'-1'860'0'0,"0"1"0"0"0,0-1-1 0 0,0 0 1 0 0,0 1 0 0 0,0 0 0 0 0,1-1-1 0 0,-1 1 1 0 0,0 0 0 0 0,0 0 0 0 0,0 0-1 0 0,0 0 1 0 0,0 0 0 0 0,0 1 0 0 0,0-1-1 0 0,0 1 1 0 0,0-1 0 0 0,-2 2 0 0 0,-4 11 3208 0 0,4 10-3842 0 0,3-11-25 0 0,0 1 1 0 0,1-1-1 0 0,1 0 1 0 0,0 1-1 0 0,1-1 1 0 0,0 0-1 0 0,1 0 0 0 0,4 13 1 0 0,-5-20-449 0 0,-1-1 0 0 0,1 0 0 0 0,-1 0 0 0 0,1 0 0 0 0,0 0 0 0 0,1-1 0 0 0,-1 1 0 0 0,0 0 0 0 0,1-1 0 0 0,0 0 0 0 0,0 1 0 0 0,0-1 0 0 0,0-1 0 0 0,1 1 0 0 0,-1 0 1 0 0,1-1-1 0 0,0 1 0 0 0,-1-1 0 0 0,1 0 0 0 0,0-1 0 0 0,0 1 0 0 0,1 0 0 0 0,-1-1 0 0 0,0 0 0 0 0,0 0 0 0 0,6 0 0 0 0,-6-1-9 0 0,0 0 0 0 0,-1 0 0 0 0,1-1-1 0 0,-1 1 1 0 0,1-1 0 0 0,0 0 0 0 0,-1 0 0 0 0,1 0 0 0 0,-1 0 0 0 0,0-1 0 0 0,1 1 0 0 0,-1-1-1 0 0,0 0 1 0 0,0 0 0 0 0,0 0 0 0 0,3-3 0 0 0,-2 1 173 0 0,0-1 0 0 0,0 1 0 0 0,-1-1-1 0 0,1 1 1 0 0,-1-1 0 0 0,-1 0 0 0 0,1 0 0 0 0,-1 0 0 0 0,4-10 0 0 0,-4 6 679 0 0,1 0 1 0 0,-2 0-1 0 0,1-1 0 0 0,-1 1 1 0 0,0 0-1 0 0,-1-1 1 0 0,0 1-1 0 0,-1 0 1 0 0,0-1-1 0 0,0 1 1 0 0,-1 0-1 0 0,-4-14 0 0 0,13 75 1555 0 0,-4-45-2177 0 0,0-1 0 0 0,0 0 0 0 0,0 0 0 0 0,0 0-1 0 0,5 5 1 0 0,-5-7-423 0 0,1 0 0 0 0,-1 0 0 0 0,0-1 0 0 0,1 0 0 0 0,0 0 0 0 0,0 0 0 0 0,0 0 0 0 0,0 0 0 0 0,0-1 0 0 0,1 0 0 0 0,4 2 0 0 0,-5-3 26 0 0,1 1 0 0 0,-1-2 0 0 0,0 1 0 0 0,1 0 0 0 0,-1-1-1 0 0,1 0 1 0 0,-1 0 0 0 0,1 0 0 0 0,-1-1 0 0 0,1 1 0 0 0,-1-1 0 0 0,1 0 0 0 0,-1 0-1 0 0,0-1 1 0 0,1 1 0 0 0,-1-1 0 0 0,0 0 0 0 0,0 0 0 0 0,0-1 0 0 0,0 1 0 0 0,-1-1-1 0 0,7-5 1 0 0,-6 4 260 0 0,0 0 0 0 0,0 0 1 0 0,-1-1-1 0 0,0 1 0 0 0,1-1 0 0 0,-1 0 0 0 0,-1 0 0 0 0,1 0 0 0 0,-1 0 0 0 0,0-1 0 0 0,0 1 0 0 0,0-1 0 0 0,-1 1 1 0 0,0-1-1 0 0,0 1 0 0 0,0-1 0 0 0,-1 0 0 0 0,0 0 0 0 0,-1-10 0 0 0,-2-9 952 0 0,-1 0-1 0 0,0 1 1 0 0,-12-31-1 0 0,8 28 378 0 0,-16-49 7552 0 0,40 121-8294 0 0,16 72 0 0 0,0 51-3384 0 0,-27-137 1993 0 0,-5-30 790 0 0,2-3 70 0 0,-1 0 87 0 0,1-1 0 0 0,-1 1 1 0 0,0-1-1 0 0,0 1 0 0 0,0-1 0 0 0,0 0 0 0 0,0 1 0 0 0,-1-1 0 0 0,1 0 1 0 0,0-5-1 0 0,1-4-56 0 0,2 0 114 0 0,1 0 1 0 0,0 0-1 0 0,1 0 0 0 0,0 1 0 0 0,0-1 0 0 0,1 2 0 0 0,11-13 1 0 0,-16 20 4 0 0,1 0 0 0 0,-1 1 0 0 0,1-1 0 0 0,0 1 0 0 0,-1 0 0 0 0,1 0 0 0 0,1 0 0 0 0,-1 0 0 0 0,0 0-1 0 0,0 1 1 0 0,0-1 0 0 0,1 1 0 0 0,4-1 0 0 0,-5 2-17 0 0,-1 0-1 0 0,1 0 1 0 0,0 0-1 0 0,-1 0 0 0 0,1 0 1 0 0,-1 1-1 0 0,1 0 1 0 0,-1-1-1 0 0,1 1 0 0 0,-1 0 1 0 0,1 0-1 0 0,-1 0 1 0 0,0 0-1 0 0,1 1 0 0 0,-1-1 1 0 0,0 1-1 0 0,0-1 1 0 0,0 1-1 0 0,0 0 0 0 0,0 0 1 0 0,1 2-1 0 0,0-1-14 0 0,-1 0 0 0 0,1 1 0 0 0,-1-1 0 0 0,0 1 0 0 0,0-1 0 0 0,0 1 0 0 0,0 0 0 0 0,-1 0 1 0 0,1 0-1 0 0,-1 0 0 0 0,0 0 0 0 0,-1 0 0 0 0,1 0 0 0 0,-1 1 0 0 0,1-1 0 0 0,-1 0 0 0 0,0 0 0 0 0,-1 0 0 0 0,1 0 0 0 0,-1 1 0 0 0,0-1 0 0 0,0 0 0 0 0,0 0 0 0 0,0 0 0 0 0,-1 0 0 0 0,-2 5 0 0 0,1-5-293 0 0,1 1-1 0 0,-1 0 1 0 0,0-1-1 0 0,0 0 1 0 0,0 0 0 0 0,0 0-1 0 0,-1 0 1 0 0,0 0-1 0 0,0-1 1 0 0,0 0-1 0 0,0 1 1 0 0,0-1 0 0 0,-1-1-1 0 0,1 1 1 0 0,-1-1-1 0 0,0 0 1 0 0,0 0-1 0 0,0 0 1 0 0,0 0 0 0 0,0-1-1 0 0,-5 1 1 0 0,7-2-140 0 0,0 0 1 0 0,0-1 0 0 0,0 1-1 0 0,0-1 1 0 0,0 1 0 0 0,0-1-1 0 0,0 0 1 0 0,0 0 0 0 0,0 0 0 0 0,0-1-1 0 0,0 1 1 0 0,1 0 0 0 0,-1-1-1 0 0,1 0 1 0 0,-1 0 0 0 0,1 0-1 0 0,-1 0 1 0 0,1 0 0 0 0,0 0-1 0 0,0-1 1 0 0,-2-3 0 0 0,-5-8-2293 0 0</inkml:trace>
  <inkml:trace contextRef="#ctx0" brushRef="#br0" timeOffset="2105.07">7415 4194 6906 0 0,'0'3'9688'0'0,"3"14"-7916"0"0,22 71 2423 0 0,13 41-2183 0 0,5-2-5954 0 0,-41-121 3013 0 0,0 1 0 0 0,1-1 0 0 0,0 1 0 0 0,1-1 0 0 0,8 11 1 0 0,-11-15 456 0 0,1-1 0 0 0,-1 1 0 0 0,1 0 0 0 0,-1-1 0 0 0,1 0 0 0 0,0 1 0 0 0,0-1 0 0 0,0 0 0 0 0,0 0 0 0 0,0 0 0 0 0,0 0 0 0 0,0 0 0 0 0,0-1 0 0 0,0 1 0 0 0,0 0 0 0 0,0-1 0 0 0,1 0 0 0 0,-1 0 0 0 0,0 1 0 0 0,0-1 0 0 0,0 0 0 0 0,1-1 0 0 0,2 1 0 0 0,11-4-3248 0 0</inkml:trace>
  <inkml:trace contextRef="#ctx0" brushRef="#br0" timeOffset="2275.76">7653 4423 6308 0 0,'-9'-11'2508'0'0,"-3"1"11257"0"0,12 22-14319 0 0,8 51 1953 0 0,6 1-3342 0 0,3-1-4126 0 0,3-2-4909 0 0,-18-56 6554 0 0</inkml:trace>
  <inkml:trace contextRef="#ctx0" brushRef="#br0" timeOffset="2463.38">7723 4092 4658 0 0,'-14'-13'1036'0'0,"11"9"1632"0"0,6 14-3022 0 0,0 7-304 0 0,-1-1-482 0 0,0 5-250 0 0,-1 2-762 0 0,1 2-508 0 0</inkml:trace>
  <inkml:trace contextRef="#ctx0" brushRef="#br0" timeOffset="2619.7">7914 4392 3840 0 0,'-8'-31'8156'0'0,"5"13"-1158"0"0,3 17-6900 0 0,0 1 1 0 0,0 0 0 0 0,-1-1-1 0 0,1 1 1 0 0,0 0-1 0 0,0-1 1 0 0,0 1-1 0 0,0 0 1 0 0,0 0-1 0 0,-1-1 1 0 0,1 1-1 0 0,0 0 1 0 0,0-1-1 0 0,0 1 1 0 0,-1 0-1 0 0,1 0 1 0 0,0-1 0 0 0,0 1-1 0 0,-1 0 1 0 0,1 0-1 0 0,0 0 1 0 0,-1 0-1 0 0,1-1 1 0 0,0 1-1 0 0,-1 0 1 0 0,1 0-1 0 0,0 0 1 0 0,-1 0-1 0 0,1 0 1 0 0,0 0-1 0 0,-1 0 1 0 0,1 0 0 0 0,0 0-1 0 0,-1 0 1 0 0,1 0-1 0 0,0 0 1 0 0,-1 0-1 0 0,1 0 1 0 0,0 0-1 0 0,-1 0 1 0 0,1 0-1 0 0,0 0 1 0 0,-1 0-1 0 0,1 1 1 0 0,0-1-1 0 0,-1 0 1 0 0,1 0 0 0 0,0 0-1 0 0,0 1 1 0 0,-1-1-1 0 0,1 0 1 0 0,0 0-1 0 0,0 1 1 0 0,-1-1-1 0 0,1 0 1 0 0,0 0-1 0 0,0 1 1 0 0,0-1-1 0 0,0 0 1 0 0,-1 1 0 0 0,-13 17 1375 0 0,8-8-1102 0 0,0 0-1 0 0,1 1 0 0 0,0 0 0 0 0,1 0 0 0 0,0 0 0 0 0,1 0 0 0 0,0 0 1 0 0,1 1-1 0 0,-2 13 0 0 0,4-21-367 0 0,0-1 0 0 0,0 0 0 0 0,0 1 0 0 0,0-1 0 0 0,0 1 0 0 0,1-1 0 0 0,-1 0 1 0 0,1 0-1 0 0,0 1 0 0 0,0-1 0 0 0,0 0 0 0 0,0 0 0 0 0,1 0 0 0 0,-1 0 0 0 0,1 0 0 0 0,0 0 0 0 0,0 0 0 0 0,0-1 0 0 0,0 1 0 0 0,0-1 0 0 0,1 1 1 0 0,-1-1-1 0 0,1 0 0 0 0,0 0 0 0 0,-1 0 0 0 0,1 0 0 0 0,0-1 0 0 0,0 1 0 0 0,0-1 0 0 0,0 1 0 0 0,0-1 0 0 0,1 0 0 0 0,-1 0 0 0 0,0-1 0 0 0,1 1 1 0 0,3 0-1 0 0,0-1-583 0 0,0 1 1 0 0,1-1 0 0 0,-1 0 0 0 0,0-1-1 0 0,0 0 1 0 0,0 0 0 0 0,1-1 0 0 0,-1 1-1 0 0,-1-1 1 0 0,1-1 0 0 0,13-6 0 0 0,8-9-5774 0 0,-3-5-3595 0 0,-16 11 2863 0 0</inkml:trace>
  <inkml:trace contextRef="#ctx0" brushRef="#br0" timeOffset="-27658.92">419 1630 4538 0 0,'-5'-7'-631'0'0,"-5"-6"9658"0"0,5 14-4082 0 0,3 6-4516 0 0,-6 51 1150 0 0,3 0 0 0 0,2 66 0 0 0,6-51-3447 0 0,16 94 0 0 0,-18-162 1470 0 0,0 0-78 0 0,-1 0 0 0 0,1 0-1 0 0,0-1 1 0 0,1 1 0 0 0,-1-1 0 0 0,1 1-1 0 0,2 5 1 0 0,-3-11 347 0 0,0 1-1 0 0,0 0 0 0 0,0-1 1 0 0,0 1-1 0 0,0-1 1 0 0,0 1-1 0 0,-1-1 1 0 0,1 1-1 0 0,0-1 0 0 0,0 1 1 0 0,0-1-1 0 0,-1 0 1 0 0,1 1-1 0 0,0-1 0 0 0,-1 0 1 0 0,1 0-1 0 0,0-1 1 0 0,1-3-24 0 0,0 0 0 0 0,0 0 0 0 0,-1-1 0 0 0,0 1 0 0 0,0 0-1 0 0,0-1 1 0 0,-1 1 0 0 0,1 0 0 0 0,-2-7 0 0 0,-5-51-234 0 0,4 48 366 0 0,-19-107 309 0 0,12 80 1206 0 0,2 0 0 0 0,2-1 0 0 0,0-77-1 0 0,12 73 1357 0 0,9 58-943 0 0,-7 3-1446 0 0,0 0 0 0 0,-1 0 0 0 0,-1 0 1 0 0,0 1-1 0 0,8 26 0 0 0,2 5 17 0 0,54 128-3060 0 0,-51-115-3690 0 0,-2 0-5525 0 0</inkml:trace>
  <inkml:trace contextRef="#ctx0" brushRef="#br0" timeOffset="-27504.03">408 1942 5782 0 0,'-11'6'6962'0'0,"15"-13"-5854"0"0,-1-1-284 0 0,5 0 6 0 0,6-7-430 0 0,-1 0-240 0 0,2-1-590 0 0,4-1-386 0 0,0-1-470 0 0,1 1 150 0 0,1-1-604 0 0,0 1-672 0 0,-3-1-1268 0 0,-1 1-874 0 0</inkml:trace>
  <inkml:trace contextRef="#ctx0" brushRef="#br0" timeOffset="-27364.1">640 1598 4956 0 0,'-11'-1'8597'0'0,"5"6"-3353"0"0,8 20-1727 0 0,15 26-2765 0 0,36 53-44 0 0,-11-40-6574 0 0,-16-36 398 0 0,-6-14-1838 0 0,-14-11 2186 0 0</inkml:trace>
  <inkml:trace contextRef="#ctx0" brushRef="#br0" timeOffset="-27130.72">604 1595 5328 0 0,'-2'-1'418'0'0,"0"0"1"0"0,1 0-1 0 0,-1 0 0 0 0,0-1 0 0 0,1 1 1 0 0,-1 0-1 0 0,1-1 0 0 0,-1 0 0 0 0,1 1 1 0 0,0-1-1 0 0,0 0 0 0 0,0 1 0 0 0,0-1 1 0 0,0 0-1 0 0,-1-2 0 0 0,2 2-207 0 0,0 1 0 0 0,0-1 0 0 0,0 0 0 0 0,0 1 0 0 0,0-1 0 0 0,1 1-1 0 0,-1-1 1 0 0,1 1 0 0 0,-1-1 0 0 0,1 1 0 0 0,-1-1 0 0 0,1 1 0 0 0,0-1 0 0 0,0 1 0 0 0,0 0 0 0 0,-1-1 0 0 0,1 1 0 0 0,1 0 0 0 0,-1 0-1 0 0,0 0 1 0 0,0 0 0 0 0,2-2 0 0 0,5-3 46 0 0,0 0 0 0 0,1 0 0 0 0,0 1-1 0 0,0 0 1 0 0,0 1 0 0 0,0-1 0 0 0,1 2 0 0 0,11-4-1 0 0,-14 5-208 0 0,-1 0 0 0 0,0 1-1 0 0,0 0 1 0 0,1 0-1 0 0,-1 0 1 0 0,1 1 0 0 0,-1 0-1 0 0,1 0 1 0 0,-1 1 0 0 0,0-1-1 0 0,1 2 1 0 0,-1-1-1 0 0,0 1 1 0 0,8 2 0 0 0,-13-3-39 0 0,0-1 1 0 0,0 1 0 0 0,0 0 0 0 0,0 0-1 0 0,0 0 1 0 0,0-1 0 0 0,0 1 0 0 0,0 0-1 0 0,-1 0 1 0 0,1 0 0 0 0,0 0 0 0 0,-1 1-1 0 0,1-1 1 0 0,0 0 0 0 0,-1 0 0 0 0,1 0-1 0 0,-1 0 1 0 0,0 1 0 0 0,1-1 0 0 0,-1 3-1 0 0,0-1 6 0 0,1 1 0 0 0,-2 0 0 0 0,1 0 0 0 0,0 0 0 0 0,-1-1-1 0 0,1 1 1 0 0,-3 4 0 0 0,1 0-204 0 0,-1 0 1 0 0,0 0-1 0 0,-1-1 0 0 0,1 0 0 0 0,-1 1 0 0 0,-6 6 1 0 0,-29 38-4061 0 0,26-33 520 0 0,-1-1-3504 0 0</inkml:trace>
  <inkml:trace contextRef="#ctx0" brushRef="#br0" timeOffset="-26751.17">885 1425 7730 0 0,'2'-5'1375'0'0,"1"1"0"0"0,0-1 0 0 0,0 1 0 0 0,1 0 0 0 0,6-6 0 0 0,23-15 2926 0 0,-12 14-4406 0 0,36-13 1 0 0,-23 11-2622 0 0,-17 8-2393 0 0,-14 7 1725 0 0,-9 6 2086 0 0,2-6 1563 0 0,0 0 0 0 0,-1 0-1 0 0,1 0 1 0 0,-1 0 0 0 0,0-1 0 0 0,0 0-1 0 0,1 0 1 0 0,-1 0 0 0 0,0 0-1 0 0,-5-1 1 0 0,-8 2 4602 0 0,17-1-4699 0 0,1-1 0 0 0,-1 1 0 0 0,1-1 0 0 0,-1 1 1 0 0,1-1-1 0 0,-1 1 0 0 0,1-1 0 0 0,-1 1 0 0 0,1-1 0 0 0,0 1 0 0 0,-1 0 1 0 0,1-1-1 0 0,0 1 0 0 0,0-1 0 0 0,0 1 0 0 0,-1 0 0 0 0,1-1 0 0 0,0 1 1 0 0,0 0-1 0 0,0-1 0 0 0,0 1 0 0 0,0 0 0 0 0,0-1 0 0 0,0 2 0 0 0,1 18 974 0 0,-1-18-852 0 0,2 16 504 0 0,1 1-1 0 0,0-1 1 0 0,2 0 0 0 0,10 29-1 0 0,35 68-1501 0 0,-34-80-1607 0 0,-5-11-901 0 0,1 2-2319 0 0,-4-9-2386 0 0,-5-11 3223 0 0</inkml:trace>
  <inkml:trace contextRef="#ctx0" brushRef="#br0" timeOffset="-26597.67">1020 1764 8318 0 0,'73'-48'12600'0'0,"3"3"-9809"0"0,2 6-8367 0 0,2 7-6922 0 0,-68 28 6879 0 0</inkml:trace>
  <inkml:trace contextRef="#ctx0" brushRef="#br0" timeOffset="-26286.27">45 2470 7850 0 0,'-7'3'577'0'0,"-15"7"538"0"0,6 0 4578 0 0,18-10-5479 0 0,0-1 0 0 0,1 1 0 0 0,-1 0-1 0 0,0-1 1 0 0,0 1 0 0 0,0-1 0 0 0,0 0 0 0 0,0 0-1 0 0,0 0 1 0 0,0 0 0 0 0,2-1 0 0 0,1-1 144 0 0,49-23 1419 0 0,52-37-1 0 0,6-3-766 0 0,423-181 379 0 0,-262 138-3268 0 0,3 5-4274 0 0,-211 79 3836 0 0,-26 9-534 0 0,-34 14-335 0 0,-25 10 727 0 0,-7 2 105 0 0,-6 4-548 0 0</inkml:trace>
  <inkml:trace contextRef="#ctx0" brushRef="#br0" timeOffset="-25990.09">124 2562 5338 0 0,'-29'20'6503'0'0,"56"-35"-1975"0"0,-16 7-3788 0 0,115-72 3649 0 0,20-11-2322 0 0,240-97 823 0 0,11 25-193 0 0,-301 125-1927 0 0,-34 14-127 0 0,41-17-890 0 0,-151 75-24558 0 0,41-31 19308 0 0</inkml:trace>
  <inkml:trace contextRef="#ctx0" brushRef="#br0" timeOffset="-24882.2">1103 2873 2846 0 0,'0'0'3827'0'0,"-8"14"7671"0"0,6-10-9799 0 0,17-12 55 0 0,0 1 0 0 0,20-6-1 0 0,74-17-49 0 0,-65 19-1104 0 0,353-68 910 0 0,7 28-1105 0 0,-19 3-133 0 0,-329 40-534 0 0,63-10 556 0 0,-40 1-4641 0 0,-71 14 1561 0 0,-7 3 2242 0 0,-1-1 0 0 0,1 1-1 0 0,-1-1 1 0 0,1 1 0 0 0,-1 0-1 0 0,1-1 1 0 0,-1 1 0 0 0,0-1-1 0 0,1 1 1 0 0,-1-1 0 0 0,0 0-1 0 0,1 1 1 0 0,-1-1 0 0 0,0 1-1 0 0,0-1 1 0 0,0 1 0 0 0,1-1-1 0 0,-1 0 1 0 0,0 1 0 0 0,0-1-1 0 0,0 1 1 0 0,0-1 0 0 0,0 0-1 0 0,0 1 1 0 0,0-1 0 0 0,0 0-1 0 0,0 1 1 0 0,-1-1 0 0 0,1 1-1 0 0,0-2 1 0 0,-3-4-5087 0 0</inkml:trace>
  <inkml:trace contextRef="#ctx0" brushRef="#br0" timeOffset="-24534.75">2592 2472 8114 0 0,'-1'1'225'0'0,"0"-1"-1"0"0,0 1 0 0 0,0 0 0 0 0,-1 0 1 0 0,1-1-1 0 0,0 1 0 0 0,0-1 1 0 0,0 1-1 0 0,0-1 0 0 0,-1 1 1 0 0,1-1-1 0 0,0 0 0 0 0,0 0 1 0 0,-1 1-1 0 0,-1-1 0 0 0,-16-7 9764 0 0,8 1 706 0 0,23 8-10627 0 0,1-1 0 0 0,-1 2 0 0 0,1 0 0 0 0,-1 1 0 0 0,16 6 0 0 0,18 5-87 0 0,6-2 20 0 0,1-2 0 0 0,94 6 0 0 0,-133-12 0 0 0,-15 3 0 0 0,-15 7 0 0 0,15-14 0 0 0,-59 51-3870 0 0,25-20-4492 0 0,-58 67 1 0 0,82-84 2923 0 0,3-2-1280 0 0</inkml:trace>
  <inkml:trace contextRef="#ctx0" brushRef="#br0" timeOffset="-24108.48">3327 2441 9838 0 0,'5'-14'16250'0'0,"3"34"-12808"0"0,-1 41-2574 0 0,-1-13-4359 0 0,-2-1-6771 0 0,-5-35 4473 0 0,0-7 1890 0 0,1 1-3038 0 0</inkml:trace>
  <inkml:trace contextRef="#ctx0" brushRef="#br0" timeOffset="-23941.93">3325 2218 9480 0 0,'-14'-2'4906'0'0,"17"6"-8354"0"0,2 5 852 0 0,-1 0 624 0 0,1 0-822 0 0,1 2-772 0 0</inkml:trace>
  <inkml:trace contextRef="#ctx0" brushRef="#br0" timeOffset="-23613.22">3462 2463 5576 0 0,'-1'2'371'0'0,"0"0"0"0"0,0 0 0 0 0,1 0 0 0 0,-1 0 0 0 0,1 0 0 0 0,0 0 0 0 0,-1 0 0 0 0,1 0 0 0 0,0 1 0 0 0,0-1 0 0 0,0 0 0 0 0,1 0 0 0 0,-1 0 0 0 0,0 0 0 0 0,2 4 0 0 0,16 32 2157 0 0,-14-31-2223 0 0,-1-1 0 0 0,1 1 0 0 0,-2-1-1 0 0,5 14 1 0 0,-2 17 847 0 0,-7-22 3790 0 0,-1-19-2763 0 0,2 4-2138 0 0,1 0-1 0 0,-1 0 1 0 0,1 0-1 0 0,0-1 1 0 0,-1 1-1 0 0,1 0 1 0 0,0 0-1 0 0,-1-1 1 0 0,1 1-1 0 0,0 0 0 0 0,0 0 1 0 0,-1-1-1 0 0,1 1 1 0 0,0 0-1 0 0,0-1 1 0 0,-1 1-1 0 0,1 0 1 0 0,0-1-1 0 0,0 1 1 0 0,0-1-1 0 0,0 1 0 0 0,0 0 1 0 0,0-1-1 0 0,-1 1 1 0 0,1-1-1 0 0,0 0 1 0 0,0-8 263 0 0,1-1-1 0 0,-1 0 1 0 0,1 0 0 0 0,1 0 0 0 0,0 0-1 0 0,0 1 1 0 0,1-1 0 0 0,0 1 0 0 0,8-14-1 0 0,-8 16-243 0 0,0 1-1 0 0,1-1 1 0 0,0 1-1 0 0,0 0 1 0 0,0 1-1 0 0,1-1 0 0 0,0 1 1 0 0,0 0-1 0 0,0 0 1 0 0,1 0-1 0 0,0 1 0 0 0,0 0 1 0 0,11-6-1 0 0,-16 9-65 0 0,1 1-1 0 0,-1-1 0 0 0,0 1 1 0 0,1-1-1 0 0,-1 1 1 0 0,0 0-1 0 0,1 0 0 0 0,-1 0 1 0 0,1 0-1 0 0,-1 0 1 0 0,0 0-1 0 0,1 0 0 0 0,-1 0 1 0 0,0 0-1 0 0,1 0 1 0 0,-1 1-1 0 0,0-1 0 0 0,1 1 1 0 0,-1-1-1 0 0,0 1 1 0 0,0-1-1 0 0,1 1 0 0 0,-1 0 1 0 0,0 0-1 0 0,0-1 0 0 0,0 1 1 0 0,0 0-1 0 0,0 0 1 0 0,0 0-1 0 0,0 0 0 0 0,0 0 1 0 0,0 2-1 0 0,4 4-469 0 0,-1 0 1 0 0,0 1-1 0 0,0 0 0 0 0,3 11 0 0 0,7 14-4980 0 0,7-10-1717 0 0,-4-13-1601 0 0,-8-7 3989 0 0</inkml:trace>
  <inkml:trace contextRef="#ctx0" brushRef="#br0" timeOffset="-22443.12">3781 2413 8878 0 0,'-3'-12'3870'0'0,"10"-3"13382"0"0,0 29-16683 0 0,3 19-214 0 0,-2 0 0 0 0,-1 1 0 0 0,-2 0-1 0 0,-1 0 1 0 0,-1 45 0 0 0,-2-43-286 0 0,-1-32-68 0 0,-1-8 1 0 0,-2-12-6 0 0,2 11-10 0 0,-3-37-189 0 0,2 27 156 0 0,1-1-1 0 0,0 0 0 0 0,1 0 1 0 0,1 0-1 0 0,0 0 0 0 0,1 0 1 0 0,5-19-1 0 0,2 2 203 0 0,-5 17-171 0 0,0 0 0 0 0,1 0 0 0 0,1 0 1 0 0,1 1-1 0 0,11-22 0 0 0,-17 36-6 0 0,-1 0 0 0 0,1 0 0 0 0,0 0 0 0 0,-1 0 0 0 0,1 0 0 0 0,0 1 0 0 0,-1-1-1 0 0,1 0 1 0 0,0 0 0 0 0,0 1 0 0 0,0-1 0 0 0,0 0 0 0 0,0 1 0 0 0,0-1 0 0 0,0 1 0 0 0,0-1 0 0 0,0 1-1 0 0,0-1 1 0 0,0 1 0 0 0,0 0 0 0 0,0-1 0 0 0,0 1 0 0 0,0 0 0 0 0,0 0 0 0 0,0 0 0 0 0,1 0-1 0 0,1 0 1 0 0,-1 1 8 0 0,0 0-1 0 0,0 0 1 0 0,-1 0-1 0 0,1 0 1 0 0,0 1-1 0 0,-1-1 1 0 0,1 0-1 0 0,0 1 1 0 0,-1-1-1 0 0,0 1 1 0 0,1 0 0 0 0,-1-1-1 0 0,2 4 1 0 0,3 6-142 0 0,0 0 1 0 0,-1 1 0 0 0,7 20-1 0 0,-10-25 76 0 0,3 8-953 0 0,-1 1 0 0 0,3 20 0 0 0,-7-35 789 0 0,1 5-280 0 0,-2-13 480 0 0,0 0 163 0 0,-1 1-1 0 0,0 0 1 0 0,0 0 0 0 0,0 0 0 0 0,-1 0 0 0 0,0 0 0 0 0,0 1 0 0 0,0-1-1 0 0,-1 1 1 0 0,0 0 0 0 0,0 0 0 0 0,-6-6 0 0 0,9 9-88 0 0,-1 1-1 0 0,0 0 1 0 0,1-1 0 0 0,-1 1 0 0 0,0 0-1 0 0,0 0 1 0 0,0 0 0 0 0,0 0 0 0 0,0 1 0 0 0,0-1-1 0 0,0 0 1 0 0,0 1 0 0 0,0 0 0 0 0,0-1-1 0 0,0 1 1 0 0,-1 0 0 0 0,1 0 0 0 0,0 0 0 0 0,0 0-1 0 0,0 0 1 0 0,0 1 0 0 0,0-1 0 0 0,0 1-1 0 0,-1-1 1 0 0,1 1 0 0 0,0 0 0 0 0,0 0 0 0 0,1 0-1 0 0,-1 0 1 0 0,0 0 0 0 0,0 0 0 0 0,0 0-1 0 0,1 1 1 0 0,-1-1 0 0 0,1 1 0 0 0,-1-1 0 0 0,1 1-1 0 0,-1 0 1 0 0,-1 3 0 0 0,-3 3-11 0 0,0 1-1 0 0,0 0 1 0 0,1 0 0 0 0,1 1 0 0 0,0-1-1 0 0,0 1 1 0 0,0 0 0 0 0,-3 19-1 0 0,6-23-35 0 0,0 0 0 0 0,0 1 0 0 0,0-1 0 0 0,1 0 0 0 0,0 1 0 0 0,0-1 0 0 0,0 0 0 0 0,1 1 0 0 0,0-1 1 0 0,0 0-1 0 0,1 0 0 0 0,0 0 0 0 0,0 0 0 0 0,0 0 0 0 0,6 10 0 0 0,-7-13-17 0 0,1-1 0 0 0,-1 0 0 0 0,1 0 0 0 0,0 0 0 0 0,0 0 0 0 0,0 0 1 0 0,0-1-1 0 0,0 1 0 0 0,0 0 0 0 0,0-1 0 0 0,1 0 0 0 0,-1 1 0 0 0,0-1 0 0 0,1 0 1 0 0,-1 0-1 0 0,1 0 0 0 0,-1-1 0 0 0,1 1 0 0 0,3 0 0 0 0,-2-1-12 0 0,0 0 0 0 0,0-1 0 0 0,-1 1 0 0 0,1-1 0 0 0,-1 0-1 0 0,1 0 1 0 0,0 0 0 0 0,-1 0 0 0 0,0-1 0 0 0,1 0 0 0 0,-1 1 0 0 0,5-4-1 0 0,0-1-10 0 0,0-1 0 0 0,0 1 0 0 0,-1-2 0 0 0,1 1 0 0 0,-2-1 0 0 0,1 0 0 0 0,-1 0 0 0 0,0 0 0 0 0,5-11 0 0 0,-2-3 26 0 0,0-1 1 0 0,-1 1-1 0 0,-2-1 1 0 0,0 0-1 0 0,-2-1 1 0 0,0 0 0 0 0,-1 1-1 0 0,-2-1 1 0 0,-1-25-1 0 0,-5-26 1419 0 0,-22-112 1 0 0,27 187-1374 0 0,-5 114 492 0 0,12 43-379 0 0,-4-135-442 0 0,0 0 1 0 0,2 0-1 0 0,0 0 1 0 0,2-1-1 0 0,9 22 1 0 0,-15-39 236 0 0,1-1 1 0 0,-1 1 0 0 0,1-1 0 0 0,0 1 0 0 0,0-1 0 0 0,1 0-1 0 0,-1 0 1 0 0,1 0 0 0 0,-1 0 0 0 0,1-1 0 0 0,0 1-1 0 0,0-1 1 0 0,0 1 0 0 0,1-1 0 0 0,-1 0 0 0 0,0 0 0 0 0,1-1-1 0 0,0 1 1 0 0,4 1 0 0 0,-5-3 40 0 0,1 1 0 0 0,0-1 0 0 0,0 0 0 0 0,0 0 0 0 0,-1 0 0 0 0,1-1 0 0 0,0 1-1 0 0,0-1 1 0 0,0 0 0 0 0,-1 0 0 0 0,1 0 0 0 0,-1-1 0 0 0,1 1 0 0 0,-1-1 0 0 0,1 0 0 0 0,-1 0 0 0 0,0 0 0 0 0,0 0 0 0 0,5-5-1 0 0,3-3-20 0 0,0 0 0 0 0,-1 0-1 0 0,0-1 1 0 0,-1-1-1 0 0,0 0 1 0 0,0 0-1 0 0,8-18 1 0 0,-14 24 128 0 0,0-1 0 0 0,0 1 0 0 0,0-1 0 0 0,-1 0 0 0 0,0 0 0 0 0,-1 0 0 0 0,0 0 0 0 0,0 0 0 0 0,0 0 0 0 0,-1 0 0 0 0,0 0 0 0 0,0 0 0 0 0,-1 0 0 0 0,0 0 0 0 0,0 0 0 0 0,-1 0 0 0 0,-2-9 0 0 0,4 15-54 0 0,-1 1 1 0 0,1-1 0 0 0,0 1 0 0 0,0-1 0 0 0,0 1-1 0 0,-1-1 1 0 0,1 1 0 0 0,0-1 0 0 0,0 1 0 0 0,-1-1-1 0 0,1 1 1 0 0,-1 0 0 0 0,1-1 0 0 0,0 1 0 0 0,-1-1 0 0 0,1 1-1 0 0,-1 0 1 0 0,1-1 0 0 0,-1 1 0 0 0,1 0 0 0 0,-1 0-1 0 0,1-1 1 0 0,-1 1 0 0 0,1 0 0 0 0,-1 0 0 0 0,1 0-1 0 0,-1 0 1 0 0,1-1 0 0 0,-1 1 0 0 0,0 0 0 0 0,0 0 0 0 0,-16 11 306 0 0,-8 22 79 0 0,22-27-372 0 0,0-1 0 0 0,0 1 0 0 0,1 0 1 0 0,0 0-1 0 0,0 0 0 0 0,0 0 0 0 0,1 0 0 0 0,0 0 0 0 0,0 0 1 0 0,0 1-1 0 0,1-1 0 0 0,0 10 0 0 0,1-13-66 0 0,-1 0 0 0 0,1 0 0 0 0,0 0 0 0 0,0 1 0 0 0,1-1 0 0 0,-1-1 0 0 0,0 1 0 0 0,1 0 0 0 0,0 0-1 0 0,0 0 1 0 0,0-1 0 0 0,0 1 0 0 0,0-1 0 0 0,0 0 0 0 0,0 1 0 0 0,1-1 0 0 0,0 0 0 0 0,-1 0 0 0 0,1-1 0 0 0,0 1 0 0 0,0-1 0 0 0,0 1 0 0 0,0-1 0 0 0,0 0 0 0 0,4 1 0 0 0,6 2-1143 0 0,1-1 1 0 0,-1-1-1 0 0,1 0 1 0 0,-1 0-1 0 0,1-2 0 0 0,14 0 1 0 0,-16-1-734 0 0,-1 0 0 0 0,1-1-1 0 0,-1 0 1 0 0,0-1 0 0 0,0 0 0 0 0,0-1 0 0 0,16-7-1 0 0,-10 1-3009 0 0</inkml:trace>
  <inkml:trace contextRef="#ctx0" brushRef="#br0" timeOffset="-22086.4">4531 2208 5374 0 0,'-17'5'11369'0'0,"18"8"-2119"0"0,1-3-7339 0 0,0 0-5176 0 0,2 6 3395 0 0,0 0 1 0 0,1 0-1 0 0,1-1 0 0 0,1 0 0 0 0,0 0 0 0 0,13 21 0 0 0,-14-28-1630 0 0,0 0 1 0 0,0 0-1 0 0,13 12 1 0 0,-19-20 1147 0 0,1 1 1 0 0,-1-1-1 0 0,1 0 1 0 0,0 1-1 0 0,-1-1 1 0 0,1 0-1 0 0,-1 1 1 0 0,1-1-1 0 0,0 0 1 0 0,-1 0-1 0 0,1 1 1 0 0,0-1-1 0 0,-1 0 1 0 0,1 0-1 0 0,0 0 1 0 0,0 0-1 0 0,-1 0 1 0 0,1 0-1 0 0,0 0 1 0 0,-1 0-1 0 0,1 0 1 0 0,0-1 0 0 0,-1 1-1 0 0,1 0 1 0 0,0 0-1 0 0,-1-1 1 0 0,1 1-1 0 0,0 0 1 0 0,-1-1-1 0 0,1 1 1 0 0,-1 0-1 0 0,1-1 1 0 0,-1 1-1 0 0,1-1 1 0 0,-1 1-1 0 0,1-1 1 0 0,-1 1-1 0 0,1-1 1 0 0,-1 0-1 0 0,1 0 1 0 0,3-5-4776 0 0</inkml:trace>
  <inkml:trace contextRef="#ctx0" brushRef="#br0" timeOffset="-21897.49">4626 2222 5864 0 0,'0'-1'655'0'0,"-1"0"1"0"0,0 0-1 0 0,0 0 0 0 0,0 0 1 0 0,1 0-1 0 0,-1 0 0 0 0,0 1 1 0 0,0-1-1 0 0,0 0 0 0 0,0 0 0 0 0,0 1 1 0 0,-1-1-1 0 0,1 1 0 0 0,0-1 1 0 0,0 1-1 0 0,0-1 0 0 0,0 1 0 0 0,-1 0 1 0 0,1 0-1 0 0,0 0 0 0 0,0-1 1 0 0,-1 1-1 0 0,1 0 0 0 0,0 0 0 0 0,0 1 1 0 0,-1-1-1 0 0,1 0 0 0 0,0 0 1 0 0,0 1-1 0 0,-1-1 0 0 0,-1 1 1 0 0,-12 12 350 0 0,-29 55 2222 0 0,3 7-3375 0 0,29-48-4382 0 0,-15 49 0 0 0,21-49-992 0 0,5-8-4573 0 0,2-11 3864 0 0</inkml:trace>
  <inkml:trace contextRef="#ctx0" brushRef="#br0" timeOffset="-21696.37">4856 2353 17733 0 0,'-11'-4'3728'0'0,"9"-2"-472"0"0,0-1 1666 0 0,1 1-3240 0 0,1 0-236 0 0,-1 0-3430 0 0,0 1-210 0 0</inkml:trace>
  <inkml:trace contextRef="#ctx0" brushRef="#br0" timeOffset="-21302.24">4991 2301 5862 0 0,'6'-23'7975'0'0,"-2"5"-4705"0"0,12-16 938 0 0,-11 23-2366 0 0,0 1 1 0 0,0-1 0 0 0,-1 0-1 0 0,-1 0 1 0 0,5-21-1 0 0,-3 75-1445 0 0,-2 17-397 0 0,2 0 0 0 0,3 0 0 0 0,16 62 0 0 0,2 8 0 0 0,-22-105-240 0 0,0 0-1 0 0,-2 1 1 0 0,-1-1-1 0 0,-1 0 1 0 0,-5 34-1 0 0,4-51 117 0 0,-1 0 0 0 0,0 0 1 0 0,0 0-1 0 0,-1 0 0 0 0,0 0 0 0 0,-1 0 0 0 0,1-1 0 0 0,-10 13 0 0 0,10-16 73 0 0,-1 1 0 0 0,0-1 0 0 0,0 0 0 0 0,0 0 0 0 0,0-1 0 0 0,-1 1 0 0 0,1-1 0 0 0,-1 0 0 0 0,0 0 0 0 0,0-1 0 0 0,0 1 0 0 0,-1-1 0 0 0,1-1 0 0 0,-8 3 0 0 0,8-3-535 0 0,0 0 1 0 0,0 0-1 0 0,0-1 1 0 0,0 1-1 0 0,0-1 1 0 0,0 0-1 0 0,0-1 1 0 0,0 1-1 0 0,0-1 1 0 0,-6-1-1 0 0,7 0-311 0 0,0 0-1 0 0,0 1 0 0 0,0-1 0 0 0,1 0 0 0 0,-1-1 1 0 0,0 1-1 0 0,1-1 0 0 0,-1 0 0 0 0,1 0 0 0 0,0 0 1 0 0,0 0-1 0 0,0 0 0 0 0,0-1 0 0 0,1 1 0 0 0,-1-1 1 0 0,1 0-1 0 0,0 0 0 0 0,-2-5 0 0 0,-6-18-5031 0 0</inkml:trace>
  <inkml:trace contextRef="#ctx0" brushRef="#br0" timeOffset="-21097.76">5001 1868 7958 0 0,'-2'-5'1522'0'0,"0"-1"-1"0"0,1 1 0 0 0,0-1 1 0 0,0 1-1 0 0,0-1 1 0 0,1 0-1 0 0,-1 0 1 0 0,2-8-1 0 0,-1 13-870 0 0,2 1-929 0 0,-1 1-1 0 0,0-1 0 0 0,1 1 1 0 0,-1 0-1 0 0,1-1 1 0 0,-1 1-1 0 0,0 0 1 0 0,0 0-1 0 0,0 0 1 0 0,1 0-1 0 0,-1 0 1 0 0,0 0-1 0 0,0 0 1 0 0,0 0-1 0 0,0 0 1 0 0,-1 1-1 0 0,1-1 1 0 0,0 0-1 0 0,0 1 1 0 0,-1-1-1 0 0,1 0 1 0 0,-1 1-1 0 0,1-1 1 0 0,-1 1-1 0 0,0-1 1 0 0,0 1-1 0 0,1 1 1 0 0,5 49-8994 0 0,-5-29 4056 0 0</inkml:trace>
  <inkml:trace contextRef="#ctx0" brushRef="#br0" timeOffset="-20754.99">5332 2143 9036 0 0,'-1'0'481'0'0,"0"-1"0"0"0,0 1-1 0 0,0-1 1 0 0,0 1 0 0 0,0-1-1 0 0,0 0 1 0 0,0 1 0 0 0,0-1-1 0 0,1 0 1 0 0,-1 0 0 0 0,0 0 0 0 0,0 1-1 0 0,1-1 1 0 0,-1 0 0 0 0,0 0-1 0 0,1 0 1 0 0,-1 0 0 0 0,0-2-1 0 0,0 1 18 0 0,0 0-1 0 0,0 1 1 0 0,0-1-1 0 0,0 0 1 0 0,0 1-1 0 0,-1-1 1 0 0,1 1-1 0 0,-1-1 1 0 0,1 1-1 0 0,-1-1 0 0 0,1 1 1 0 0,-3-1-1 0 0,1 1-364 0 0,-1 0-1 0 0,1 0 0 0 0,0 0 0 0 0,0 1 0 0 0,0-1 0 0 0,0 1 0 0 0,-1 0 0 0 0,1 0 0 0 0,0 0 0 0 0,0 0 0 0 0,0 1 1 0 0,0-1-1 0 0,-1 1 0 0 0,1 0 0 0 0,0 0 0 0 0,0 0 0 0 0,0 0 0 0 0,0 0 0 0 0,1 1 0 0 0,-1 0 0 0 0,0-1 0 0 0,1 1 1 0 0,-1 0-1 0 0,1 0 0 0 0,-1 0 0 0 0,-1 3 0 0 0,1-3-127 0 0,1 1 0 0 0,1-1 0 0 0,-1 0 1 0 0,0 1-1 0 0,0-1 0 0 0,1 1 0 0 0,0-1 0 0 0,-1 1 1 0 0,1 0-1 0 0,0 0 0 0 0,0-1 0 0 0,1 1 0 0 0,-1 0 1 0 0,1 0-1 0 0,-1 0 0 0 0,1 0 0 0 0,0 0 0 0 0,0 0 1 0 0,0 0-1 0 0,0 0 0 0 0,1 0 0 0 0,-1 0 0 0 0,1 0 1 0 0,0-1-1 0 0,-1 1 0 0 0,1 0 0 0 0,1 0 0 0 0,1 3 1 0 0,2 3 1 0 0,1-1 1 0 0,0-1 0 0 0,1 1 0 0 0,0-1-1 0 0,0 0 1 0 0,0-1 0 0 0,14 10 0 0 0,6 0-34 0 0,29 15 0 0 0,-3-3-36 0 0,-53-27 63 0 0,0-1-1 0 0,0 0 1 0 0,0 1-1 0 0,0-1 1 0 0,1 0-1 0 0,-1 1 1 0 0,0-1-1 0 0,0 0 1 0 0,0 1-1 0 0,0-1 1 0 0,0 1 0 0 0,0-1-1 0 0,0 0 1 0 0,0 1-1 0 0,-1-1 1 0 0,1 0-1 0 0,0 1 1 0 0,0-1-1 0 0,0 0 1 0 0,0 1-1 0 0,0-1 1 0 0,0 0-1 0 0,-1 1 1 0 0,1-1-1 0 0,0 0 1 0 0,0 1-1 0 0,-1-1 1 0 0,1 0 0 0 0,0 0-1 0 0,0 1 1 0 0,-1-1-1 0 0,1 0 1 0 0,0 0-1 0 0,-1 0 1 0 0,1 1-1 0 0,0-1 1 0 0,-1 0-1 0 0,1 0 1 0 0,0 0-1 0 0,-1 0 1 0 0,-13 9-56 0 0,-14 2-157 0 0,1-2 0 0 0,-38 7 1 0 0,-17-4-5061 0 0,82-11 4891 0 0,-1-1-1 0 0,0 0 0 0 0,1 0 0 0 0,-1 0 1 0 0,0 0-1 0 0,1 0 0 0 0,-1 0 0 0 0,0 0 0 0 0,0 0 1 0 0,1 0-1 0 0,-1 0 0 0 0,0 0 0 0 0,1 0 1 0 0,-1 0-1 0 0,0-1 0 0 0,1 1 0 0 0,-1 0 1 0 0,1-1-1 0 0,-1 1 0 0 0,0 0 0 0 0,1-1 0 0 0,-1 1 1 0 0,1 0-1 0 0,-2-2 0 0 0,2 2 53 0 0,0-1 1 0 0,0 0-1 0 0,0 1 0 0 0,0-1 0 0 0,0 0 0 0 0,0 1 1 0 0,0-1-1 0 0,1 0 0 0 0,-1 1 0 0 0,0-1 0 0 0,0 1 0 0 0,0-1 1 0 0,1 0-1 0 0,-1 1 0 0 0,0-1 0 0 0,1 1 0 0 0,-1-1 1 0 0,0 1-1 0 0,1-1 0 0 0,-1 1 0 0 0,1-1 0 0 0,-1 1 1 0 0,1-1-1 0 0,8-5-4584 0 0</inkml:trace>
  <inkml:trace contextRef="#ctx0" brushRef="#br0" timeOffset="-20565.25">5620 2294 16543 0 0,'-8'-5'3970'0'0,"9"0"-664"0"0,1 0 1678 0 0,-1-2-3274 0 0,0 0-810 0 0,2 2-1362 0 0,-1-1-680 0 0,0 2-1036 0 0,0 0-1510 0 0</inkml:trace>
  <inkml:trace contextRef="#ctx0" brushRef="#br0" timeOffset="-17951.59">5995 2228 2326 0 0,'-7'5'20877'0'0,"9"-10"-20689"0"0,0 0 0 0 0,0 0 1 0 0,0 0-1 0 0,0 0 0 0 0,1 0 0 0 0,-1 1 0 0 0,1 0 0 0 0,7-8 0 0 0,35-35 193 0 0,-25 27-70 0 0,49-45 447 0 0,150-107-1 0 0,-16 15-312 0 0,106-85 1110 0 0,-214 171-1316 0 0,-30 23 1909 0 0,-64 47-2221 0 0,4 0-1212 0 0</inkml:trace>
  <inkml:trace contextRef="#ctx0" brushRef="#br0" timeOffset="-17656.43">6949 1241 4520 0 0,'-27'-7'9214'0'0,"20"6"-505"0"0,27 11-7730 0 0,3-1-813 0 0,2-1 0 0 0,-1-1 0 0 0,1-1 0 0 0,0-1 0 0 0,0-1 1 0 0,27 1-1 0 0,57 9 8 0 0,-108-14-186 0 0,-1 0-1 0 0,1 1 0 0 0,0-1 0 0 0,0 0 0 0 0,-1 0 1 0 0,1 0-1 0 0,0 0 0 0 0,0 1 0 0 0,-1-1 0 0 0,1 0 1 0 0,0 1-1 0 0,-1-1 0 0 0,1 1 0 0 0,0-1 0 0 0,-1 1 1 0 0,1-1-1 0 0,-1 1 0 0 0,1-1 0 0 0,-1 1 0 0 0,1-1 1 0 0,-1 1-1 0 0,1 0 0 0 0,-1-1 0 0 0,0 1 1 0 0,1 0-1 0 0,-1-1 0 0 0,0 1 0 0 0,1 0 0 0 0,-1 0 1 0 0,0-1-1 0 0,0 1 0 0 0,0 0 0 0 0,0 0 0 0 0,0-1 1 0 0,0 1-1 0 0,0 0 0 0 0,0 0 0 0 0,0 0 0 0 0,0-1 1 0 0,0 1-1 0 0,0 0 0 0 0,0 0 0 0 0,-1-1 0 0 0,1 1 1 0 0,0 0-1 0 0,-1-1 0 0 0,1 1 0 0 0,0 0 0 0 0,-1-1 1 0 0,1 1-1 0 0,-1 0 0 0 0,0 0 0 0 0,-5 8-1384 0 0,0-1 0 0 0,-1 0 0 0 0,-10 9 1 0 0,8-7-1453 0 0,-25 24-6248 0 0,15-16 2567 0 0</inkml:trace>
  <inkml:trace contextRef="#ctx0" brushRef="#br0" timeOffset="-16875.94">6028 2328 900 0 0,'-1'-5'20347'0'0,"36"5"-18377"0"0,41-4-1 0 0,6 0-1014 0 0,977 15 694 0 0,-946-11-1671 0 0,-3 1 3120 0 0,-109-1-3833 0 0,-27-18-23594 0 0,17 11 18543 0 0</inkml:trace>
  <inkml:trace contextRef="#ctx0" brushRef="#br0" timeOffset="-16600.92">7360 2206 7816 0 0,'-17'4'21532'0'0,"26"2"-20035"0"0,10 5-1327 0 0,1 0-1 0 0,0-1 1 0 0,0-1 0 0 0,1-1 0 0 0,0-1 0 0 0,28 6 0 0 0,55 21-651 0 0,-102-34 484 0 0,-1 1 0 0 0,0-1 0 0 0,0 1 0 0 0,0-1 0 0 0,0 1 0 0 0,0-1 0 0 0,0 1 1 0 0,0 0-1 0 0,-1-1 0 0 0,1 1 0 0 0,0 0 0 0 0,0 0 0 0 0,0 0 0 0 0,-1-1 0 0 0,1 1 0 0 0,0 0 0 0 0,-1 0 0 0 0,1 0 0 0 0,-1 0 0 0 0,1 0 0 0 0,-1 0 1 0 0,0 0-1 0 0,1 1 0 0 0,-1-1 0 0 0,0 0 0 0 0,1 1 0 0 0,-2 0-120 0 0,1 1 1 0 0,0-1-1 0 0,-1 0 1 0 0,1 0-1 0 0,-1 1 1 0 0,0-1-1 0 0,0 0 1 0 0,0 0-1 0 0,0 0 1 0 0,0 0-1 0 0,0 0 1 0 0,-2 2-1 0 0,-6 7-1825 0 0,0-1 0 0 0,-1 0 0 0 0,-14 11 0 0 0,20-18 895 0 0,-8 7-2474 0 0,-1-1 0 0 0,-1 0 0 0 0,-24 12 1 0 0,5-5-3683 0 0</inkml:trace>
  <inkml:trace contextRef="#ctx0" brushRef="#br0" timeOffset="-15800.23">6023 2459 2582 0 0,'-1'-1'2050'0'0,"1"1"-1794"0"0,-1 0 0 0 0,1-1 1 0 0,0 1-1 0 0,0 0 0 0 0,-1 0 0 0 0,1 0 1 0 0,0 0-1 0 0,0 0 0 0 0,-1 0 0 0 0,1 0 0 0 0,0 0 1 0 0,0 0-1 0 0,-1 0 0 0 0,1 0 0 0 0,0 0 1 0 0,0 0-1 0 0,-1 0 0 0 0,1 0 0 0 0,0 0 1 0 0,0 0-1 0 0,-1 0 0 0 0,1 0 0 0 0,0 0 0 0 0,0 0 1 0 0,-1 0-1 0 0,1 0 0 0 0,0 1 0 0 0,0-1 1 0 0,0 0-1 0 0,-1 0 0 0 0,1 1-73 0 0,-1-1 1 0 0,1 0-1 0 0,-1 1 0 0 0,1-1 0 0 0,-1 1 1 0 0,1-1-1 0 0,0 1 0 0 0,-1-1 0 0 0,1 1 1 0 0,0-1-1 0 0,0 1 0 0 0,-1-1 0 0 0,1 1 1 0 0,0-1-1 0 0,0 1 0 0 0,0-1 0 0 0,0 1 1 0 0,-1 0-1 0 0,1-1 0 0 0,0 1 0 0 0,0-1 1 0 0,0 1-1 0 0,0 0 0 0 0,1-1 1 0 0,-1 1-1 0 0,0-1 0 0 0,0 1 0 0 0,0 0 1 0 0,0-1-1 0 0,0 1 0 0 0,1-1 0 0 0,-1 1 1 0 0,16 22 1078 0 0,1 0 0 0 0,0-2 1 0 0,2 0-1 0 0,0-1 1 0 0,33 26-1 0 0,120 77-906 0 0,-93-70 86 0 0,576 421 100 0 0,-636-465-1666 0 0,-13-11-3149 0 0,-9-9-1542 0 0,2 9 4837 0 0,-1 0 1 0 0,1 0-1 0 0,-1 1 0 0 0,1-1 1 0 0,-1 0-1 0 0,0 1 0 0 0,0-1 1 0 0,0 1-1 0 0,0 0 0 0 0,0-1 1 0 0,-4 0-1 0 0,-3-3-3601 0 0</inkml:trace>
  <inkml:trace contextRef="#ctx0" brushRef="#br0" timeOffset="-15515.73">6746 3334 5374 0 0,'0'0'7141'0'0,"21"-5"-1653"0"0,3 7-4074 0 0,-1 1-1 0 0,0 0 0 0 0,0 2 1 0 0,41 15-1 0 0,-8-4-3818 0 0,1-4-5810 0 0,-55-11 7456 0 0,0-1 1 0 0,1 0-1 0 0,-1 0 0 0 0,0 0 0 0 0,1 0 0 0 0,-1 0 1 0 0,0 0-1 0 0,1-1 0 0 0,-1 1 0 0 0,0-1 0 0 0,1 1 1 0 0,-1-1-1 0 0,2-1 0 0 0,7-3-3058 0 0</inkml:trace>
  <inkml:trace contextRef="#ctx0" brushRef="#br0" timeOffset="-15346.28">7110 3143 8664 0 0,'-4'-5'21744'0'0,"10"15"-18468"0"0,-1 3-4326 0 0,-3-3 90 0 0,-1-1 0 0 0,0 1 0 0 0,0 0 1 0 0,-1 12-1 0 0,-3 20-7058 0 0,1-8-3236 0 0,1-20 2713 0 0</inkml:trace>
  <inkml:trace contextRef="#ctx0" brushRef="#br0" timeOffset="-13933.52">7818 1180 2836 0 0,'-2'-2'1107'0'0,"-1"0"0"0"0,1-1 0 0 0,0 1 0 0 0,0-1 0 0 0,0 0 0 0 0,0 1 0 0 0,0-1 0 0 0,1 0 0 0 0,-1 0 0 0 0,1 0 0 0 0,-1-4 0 0 0,-14-22 4442 0 0,15 27-5343 0 0,-1 0 1 0 0,1 1-1 0 0,-1-1 0 0 0,1 1 0 0 0,-1-1 0 0 0,0 1 0 0 0,1-1 0 0 0,-1 1 0 0 0,0 0 0 0 0,0 0 0 0 0,0 0 1 0 0,0 0-1 0 0,0 0 0 0 0,0 1 0 0 0,0-1 0 0 0,0 0 0 0 0,-1 1 0 0 0,1 0 0 0 0,0-1 0 0 0,0 1 1 0 0,-5 0-1 0 0,3 1-87 0 0,1 0 1 0 0,-1 0 0 0 0,0 0 0 0 0,0 1-1 0 0,1-1 1 0 0,-1 1 0 0 0,1 0-1 0 0,-1 0 1 0 0,1 0 0 0 0,0 0 0 0 0,-5 5-1 0 0,1 0-93 0 0,0 0 0 0 0,0 0 1 0 0,1 0-1 0 0,0 1 0 0 0,1 0 0 0 0,0 0 0 0 0,0 1 0 0 0,0-1 0 0 0,-4 16 0 0 0,7-21-78 0 0,1 1-1 0 0,0 0 1 0 0,1 0 0 0 0,-1 0-1 0 0,1 0 1 0 0,-1-1 0 0 0,1 1-1 0 0,1 0 1 0 0,-1 0 0 0 0,0 0-1 0 0,1 0 1 0 0,0 0 0 0 0,0 0-1 0 0,0-1 1 0 0,0 1 0 0 0,0 0 0 0 0,1-1-1 0 0,0 1 1 0 0,3 5 0 0 0,-3-7-27 0 0,1 0 0 0 0,-1 0 0 0 0,0 0 0 0 0,1 0 1 0 0,-1 0-1 0 0,1 0 0 0 0,0-1 0 0 0,-1 1 0 0 0,1-1 1 0 0,0 0-1 0 0,0 0 0 0 0,0 0 0 0 0,0 0 0 0 0,0 0 1 0 0,0-1-1 0 0,0 1 0 0 0,0-1 0 0 0,0 0 0 0 0,1 0 1 0 0,-1 0-1 0 0,0 0 0 0 0,0-1 0 0 0,0 1 0 0 0,0-1 1 0 0,3-1-1 0 0,-2 1 48 0 0,1 0 0 0 0,-1 0 0 0 0,0 0 0 0 0,0-1 0 0 0,-1 1 0 0 0,1-1 1 0 0,0 0-1 0 0,0 0 0 0 0,-1-1 0 0 0,1 1 0 0 0,-1-1 0 0 0,0 0 0 0 0,0 0 0 0 0,0 0 1 0 0,0 0-1 0 0,-1 0 0 0 0,1-1 0 0 0,-1 1 0 0 0,1-1 0 0 0,-1 1 0 0 0,-1-1 0 0 0,1 0 0 0 0,0 0 1 0 0,-1 0-1 0 0,0 0 0 0 0,2-8 0 0 0,-2 3 317 0 0,0 0 0 0 0,-1 0-1 0 0,0 0 1 0 0,-2-16 0 0 0,-10-36 5095 0 0,12 61-4711 0 0,6 25-293 0 0,0 2-225 0 0,11 43-1340 0 0,-15-64 394 0 0,0 0-1 0 0,0-1 0 0 0,1 1 1 0 0,-1-1-1 0 0,2 0 1 0 0,-1 1-1 0 0,0-1 1 0 0,1-1-1 0 0,5 7 0 0 0,-6-9 121 0 0,0 0 0 0 0,0-1-1 0 0,0 1 1 0 0,0-1 0 0 0,1 1-1 0 0,-1-1 1 0 0,0 0 0 0 0,1 0-1 0 0,-1 0 1 0 0,1-1 0 0 0,-1 1-1 0 0,1-1 1 0 0,-1 0 0 0 0,1 0-1 0 0,-1 0 1 0 0,1-1 0 0 0,-1 1-1 0 0,1-1 1 0 0,-1 1 0 0 0,1-1-1 0 0,-1 0 1 0 0,0-1 0 0 0,1 1-1 0 0,-1-1 1 0 0,0 1 0 0 0,0-1-1 0 0,4-3 1 0 0,6-5-3280 0 0</inkml:trace>
  <inkml:trace contextRef="#ctx0" brushRef="#br0" timeOffset="-13349.43">8002 1147 5164 0 0,'-26'-38'16065'0'0,"26"37"-15047"0"0,-4-2 977 0 0,3 8-1364 0 0,0-2-500 0 0,1 11 16 0 0,-1 0-1 0 0,2 0 1 0 0,-1-1-1 0 0,2 1 1 0 0,4 18-1 0 0,-5-27-392 0 0,0-1-1 0 0,0 0 0 0 0,0 1 1 0 0,1-1-1 0 0,0 0 1 0 0,0 0-1 0 0,0 0 1 0 0,0 0-1 0 0,1 0 1 0 0,-1 0-1 0 0,1-1 0 0 0,0 1 1 0 0,0-1-1 0 0,1 0 1 0 0,-1 0-1 0 0,0 0 1 0 0,1 0-1 0 0,0 0 0 0 0,0-1 1 0 0,4 2-1 0 0,-6-3 108 0 0,1-1 0 0 0,-1 1 0 0 0,0-1 0 0 0,1 0 0 0 0,-1 1 0 0 0,1-1 0 0 0,-1 0-1 0 0,0-1 1 0 0,1 1 0 0 0,-1 0 0 0 0,1-1 0 0 0,-1 1 0 0 0,0-1 0 0 0,0 0 0 0 0,1 0 0 0 0,-1 0-1 0 0,0 0 1 0 0,0 0 0 0 0,0 0 0 0 0,0-1 0 0 0,0 1 0 0 0,0-1 0 0 0,0 1 0 0 0,0-1 0 0 0,-1 0 0 0 0,1 0-1 0 0,-1 0 1 0 0,1 0 0 0 0,-1 0 0 0 0,0 0 0 0 0,2-3 0 0 0,2-4 203 0 0,0 0 1 0 0,-1 0 0 0 0,0-1-1 0 0,0 1 1 0 0,4-20 0 0 0,-6 17 1049 0 0,-1 1 1 0 0,0-1-1 0 0,-2-22 1 0 0,0 6 1688 0 0,1 27-2664 0 0,-1 28 593 0 0,1-19-735 0 0,0-1 1 0 0,1 1 0 0 0,0-1 0 0 0,1 1-1 0 0,-1-1 1 0 0,1 0 0 0 0,4 10-1 0 0,-5-14-128 0 0,1 0-1 0 0,-1 0 0 0 0,0-1 0 0 0,1 1 0 0 0,-1 0 0 0 0,1-1 0 0 0,0 1 0 0 0,0-1 1 0 0,0 0-1 0 0,0 1 0 0 0,0-1 0 0 0,1 0 0 0 0,-1 0 0 0 0,1 0 0 0 0,-1-1 0 0 0,1 1 0 0 0,-1-1 1 0 0,1 1-1 0 0,0-1 0 0 0,5 1 0 0 0,-5-1-115 0 0,1-1-1 0 0,0 0 1 0 0,0-1 0 0 0,-1 1-1 0 0,1-1 1 0 0,0 1-1 0 0,-1-1 1 0 0,1 0 0 0 0,0 0-1 0 0,-1-1 1 0 0,1 1 0 0 0,-1-1-1 0 0,0 0 1 0 0,0 0-1 0 0,1 0 1 0 0,-1 0 0 0 0,-1 0-1 0 0,1-1 1 0 0,0 1 0 0 0,0-1-1 0 0,-1 0 1 0 0,0 0 0 0 0,1 0-1 0 0,2-6 1 0 0,3-4 119 0 0,0 0 0 0 0,-1-1 0 0 0,-1 0 0 0 0,8-23 0 0 0,-10 25 523 0 0,-1 0 0 0 0,0 0 0 0 0,-1-1 0 0 0,0 1 0 0 0,-1 0 0 0 0,-1-1 0 0 0,0 1 0 0 0,0-1 0 0 0,-2 1 0 0 0,-2-16 0 0 0,0 13 1165 0 0,0 0 1 0 0,-1 0 0 0 0,-1 0-1 0 0,-11-21 1 0 0,12 58-570 0 0,5-3-1036 0 0,1-1 0 0 0,2 1 1 0 0,0-1-1 0 0,0 0 0 0 0,2 0 1 0 0,0 0-1 0 0,10 22 1 0 0,-2-3-1889 0 0,-7-19 560 0 0,14 38-4585 0 0,-1-23-1116 0 0,-8-24 264 0 0,-5-7 2028 0 0</inkml:trace>
  <inkml:trace contextRef="#ctx0" brushRef="#br0" timeOffset="-12864.26">8273 1033 7146 0 0,'-1'1'207'0'0,"1"-1"0"0"0,0 0 1 0 0,-1 1-1 0 0,1-1 0 0 0,0 0 0 0 0,0 1 0 0 0,-1-1 0 0 0,1 0 0 0 0,0 1 1 0 0,0-1-1 0 0,0 0 0 0 0,0 1 0 0 0,0-1 0 0 0,0 1 0 0 0,-1-1 0 0 0,1 0 1 0 0,0 1-1 0 0,0-1 0 0 0,0 1 0 0 0,0-1 0 0 0,0 1 0 0 0,1-1 0 0 0,-1 0 1 0 0,0 1-1 0 0,0-1 0 0 0,0 1 0 0 0,0-1 0 0 0,0 0 0 0 0,0 1 0 0 0,1-1 0 0 0,-1 0 1 0 0,0 1-1 0 0,0-1 0 0 0,1 0 0 0 0,-1 1 0 0 0,18 4 2342 0 0,33-8-3147 0 0,-39 1 1252 0 0,2 2-808 0 0,-1-2 0 0 0,1 1 0 0 0,-1-2-1 0 0,14-4 1 0 0,-22 6 146 0 0,-1-1-1 0 0,1 0 1 0 0,-1-1-1 0 0,1 1 1 0 0,-1-1 0 0 0,0 0-1 0 0,0 0 1 0 0,0 0-1 0 0,-1-1 1 0 0,1 1-1 0 0,-1-1 1 0 0,0 0-1 0 0,0 0 1 0 0,4-6-1 0 0,-2 2 541 0 0,0-1-1 0 0,-1 0 0 0 0,0 0 0 0 0,0 0 0 0 0,-1 0 0 0 0,0-1 0 0 0,0 0 0 0 0,-1 1 0 0 0,-1-1 0 0 0,1 0 0 0 0,-1-10 0 0 0,3-6 2926 0 0,-4 26-3418 0 0,0 0 1 0 0,1 0-1 0 0,-1-1 0 0 0,0 1 1 0 0,0 0-1 0 0,1 0 0 0 0,-1 0 0 0 0,0 0 1 0 0,0 0-1 0 0,0 0 0 0 0,1 0 0 0 0,-1 0 1 0 0,0 0-1 0 0,0 0 0 0 0,1 0 1 0 0,-1 1-1 0 0,0-1 0 0 0,0 0 0 0 0,0 0 1 0 0,1 0-1 0 0,-1 0 0 0 0,0 0 0 0 0,0 0 1 0 0,0 0-1 0 0,1 1 0 0 0,-1-1 1 0 0,0 0-1 0 0,0 0 0 0 0,0 0 0 0 0,0 0 1 0 0,0 1-1 0 0,1-1 0 0 0,-1 0 1 0 0,0 0-1 0 0,0 0 0 0 0,0 1 0 0 0,0-1 1 0 0,0 0-1 0 0,0 0 0 0 0,0 0 0 0 0,0 1 1 0 0,0-1-1 0 0,0 0 0 0 0,0 0 1 0 0,0 0-1 0 0,0 1 0 0 0,0-1 0 0 0,0 0 1 0 0,16 52 1037 0 0,-12-37-1036 0 0,52 170-1577 0 0,-56-185 1537 0 0,1 1 1 0 0,-1-1-1 0 0,0 0 0 0 0,0 1 1 0 0,0-1-1 0 0,0 0 1 0 0,0 1-1 0 0,0-1 1 0 0,0 0-1 0 0,1 0 0 0 0,-1 1 1 0 0,0-1-1 0 0,0 0 1 0 0,0 1-1 0 0,1-1 0 0 0,-1 0 1 0 0,0 0-1 0 0,0 1 1 0 0,1-1-1 0 0,-1 0 0 0 0,0 0 1 0 0,1 0-1 0 0,-1 1 1 0 0,0-1-1 0 0,1 0 1 0 0,-1 0-1 0 0,0 0 0 0 0,1 0 1 0 0,-1 0-1 0 0,0 0 1 0 0,1 0-1 0 0,-1 0 0 0 0,0 0 1 0 0,1 0-1 0 0,12-8 82 0 0,14-27 70 0 0,-19 24-136 0 0,-6 8-28 0 0,-1 1 0 0 0,1 0 0 0 0,0-1 1 0 0,1 1-1 0 0,-1 0 0 0 0,0 0 0 0 0,1 0 0 0 0,-1 0 0 0 0,1 0 0 0 0,-1 1 0 0 0,1-1 0 0 0,3 0 0 0 0,-5 2 5 0 0,1 0 0 0 0,-1 0 0 0 0,0 0 0 0 0,0 0-1 0 0,0 1 1 0 0,1-1 0 0 0,-1 1 0 0 0,0-1 0 0 0,0 0-1 0 0,0 1 1 0 0,0 0 0 0 0,0-1 0 0 0,0 1 0 0 0,0 0 0 0 0,0-1-1 0 0,0 1 1 0 0,0 0 0 0 0,0 0 0 0 0,0 0 0 0 0,0 0 0 0 0,-1 0-1 0 0,1 0 1 0 0,0 0 0 0 0,-1 0 0 0 0,1 0 0 0 0,-1 0 0 0 0,1 1-1 0 0,-1-1 1 0 0,0 0 0 0 0,1 0 0 0 0,-1 0 0 0 0,0 2 0 0 0,21 71-3731 0 0,-19-69 2298 0 0,-2-4 1081 0 0,0 0 1 0 0,0 0-1 0 0,0-1 0 0 0,1 1 0 0 0,-1 0 1 0 0,0 0-1 0 0,0 0 0 0 0,1 0 1 0 0,-1-1-1 0 0,0 1 0 0 0,1 0 0 0 0,-1 0 1 0 0,1-1-1 0 0,-1 1 0 0 0,1 0 1 0 0,-1-1-1 0 0,1 1 0 0 0,0 0 1 0 0,-1-1-1 0 0,1 1 0 0 0,0-1 0 0 0,-1 1 1 0 0,1-1-1 0 0,0 1 0 0 0,0-1 1 0 0,0 0-1 0 0,-1 1 0 0 0,1-1 1 0 0,0 0-1 0 0,0 0 0 0 0,0 0 0 0 0,0 1 1 0 0,-1-1-1 0 0,1 0 0 0 0,0 0 1 0 0,0 0-1 0 0,0 0 0 0 0,0 0 0 0 0,0-1 1 0 0,-1 1-1 0 0,1 0 0 0 0,0 0 1 0 0,0-1-1 0 0,0 1 0 0 0,0 0 1 0 0,-1-1-1 0 0,2 0 0 0 0,8-4-4884 0 0</inkml:trace>
  <inkml:trace contextRef="#ctx0" brushRef="#br0" timeOffset="-10441.37">8073 2272 790 0 0,'0'0'806'0'0,"0"-6"-664"0"0,0 1 152 0 0</inkml:trace>
  <inkml:trace contextRef="#ctx0" brushRef="#br0" timeOffset="-9100.19">8072 2261 2072 0 0,'0'1'9621'0'0,"0"-1"-9423"0"0,-1 0 0 0 0,1 0 1 0 0,0 0-1 0 0,0 0 1 0 0,0 0-1 0 0,0 0 0 0 0,-1 0 1 0 0,1 0-1 0 0,0 0 1 0 0,0 0-1 0 0,0 0 0 0 0,-1 1 1 0 0,1-1-1 0 0,0 0 0 0 0,0 0 1 0 0,0 0-1 0 0,-1-1 1 0 0,1 1-1 0 0,0 0 0 0 0,0 0 1 0 0,0 0-1 0 0,-1 0 1 0 0,1 0-1 0 0,0 0 0 0 0,0 0 1 0 0,0 0-1 0 0,-1-1 794 0 0,1 1-793 0 0,-5-21 3635 0 0,4 18-3095 0 0,0 0 1 0 0,0 0-1 0 0,1-1 0 0 0,-1 1 1 0 0,1 0-1 0 0,-1-1 0 0 0,1 1 1 0 0,0 0-1 0 0,1-4 0 0 0,-1 6-689 0 0,0 1 0 0 0,0 0 0 0 0,0 0 0 0 0,0-1 0 0 0,-1 1 0 0 0,1 0 0 0 0,0 0 0 0 0,0-1 0 0 0,0 1 0 0 0,0 0 0 0 0,-1 0 0 0 0,1-1 0 0 0,0 1 0 0 0,0 0 0 0 0,-1 0 0 0 0,1 0 0 0 0,0-1 0 0 0,0 1 0 0 0,-1 0 0 0 0,1 0 0 0 0,0 0 0 0 0,0 0 0 0 0,-1 0 0 0 0,1 0 0 0 0,0-1 0 0 0,-1 1 0 0 0,1 0 0 0 0,0 0 0 0 0,0 0 0 0 0,-1 0 0 0 0,1 0 0 0 0,0 0 0 0 0,-1 0 0 0 0,1 0 0 0 0,0 0 0 0 0,0 1 0 0 0,-1-1 0 0 0,1 0 0 0 0,0 0 0 0 0,-1 0 0 0 0,1 0 0 0 0,0 0 0 0 0,0 0 0 0 0,-1 1 0 0 0,1-1 0 0 0,0 0 0 0 0,0 0 0 0 0,-1 0 0 0 0,1 1 0 0 0,0-1 0 0 0,0 0 0 0 0,0 0 0 0 0,-1 0 0 0 0,1 1 0 0 0,0-1 0 0 0,0 0 0 0 0,0 1 0 0 0,0-1 0 0 0,0 0 0 0 0,0 0 0 0 0,0 1 0 0 0,-1-1 0 0 0,1 0 0 0 0,0 1 0 0 0,0-1 0 0 0,-2 9-50 0 0,0 1 0 0 0,1-1 0 0 0,0 0 0 0 0,0 0 0 0 0,1 1 0 0 0,0-1 0 0 0,1 0 0 0 0,0 0 0 0 0,0 1 0 0 0,1-1 0 0 0,0 0 0 0 0,7 17 0 0 0,-8-24-95 0 0,0 1 0 0 0,0-1 0 0 0,0 0-1 0 0,1 1 1 0 0,-1-1 0 0 0,0 0 0 0 0,1 0 0 0 0,-1 0 0 0 0,1 0-1 0 0,0 0 1 0 0,0 0 0 0 0,0 0 0 0 0,0-1 0 0 0,0 1 0 0 0,0-1-1 0 0,0 1 1 0 0,0-1 0 0 0,1 0 0 0 0,-1 0 0 0 0,1 0 0 0 0,-1 0-1 0 0,1 0 1 0 0,-1 0 0 0 0,1-1 0 0 0,-1 0 0 0 0,1 1 0 0 0,-1-1 0 0 0,1 0-1 0 0,0 0 1 0 0,-1 0 0 0 0,1 0 0 0 0,-1-1 0 0 0,6-1 0 0 0,-3 0-141 0 0,1 0 1 0 0,-1 0 0 0 0,1-1 0 0 0,-1 0 0 0 0,0 0 0 0 0,0-1 0 0 0,-1 0 0 0 0,1 1 0 0 0,-1-1 0 0 0,0-1-1 0 0,0 1 1 0 0,0-1 0 0 0,6-9 0 0 0,-4 3 518 0 0,-1 0 0 0 0,0 0 0 0 0,0 0 0 0 0,-1-1 0 0 0,2-12 0 0 0,-1 3 2180 0 0,-4 21-1717 0 0,16 19-653 0 0,-7-5-87 0 0,-7-11-11 0 0,0-1 0 0 0,0 1 0 0 0,0-1-1 0 0,0 0 1 0 0,0 0 0 0 0,0 0 0 0 0,0 0-1 0 0,1-1 1 0 0,-1 1 0 0 0,1-1-1 0 0,-1 0 1 0 0,1 0 0 0 0,0 0 0 0 0,-1 0-1 0 0,1-1 1 0 0,0 1 0 0 0,0-1 0 0 0,-1 0-1 0 0,1 0 1 0 0,0 0 0 0 0,0-1 0 0 0,-1 0-1 0 0,1 1 1 0 0,0-1 0 0 0,-1 0 0 0 0,1-1-1 0 0,-1 1 1 0 0,1-1 0 0 0,-1 1 0 0 0,1-1-1 0 0,-1 0 1 0 0,4-3 0 0 0,-3 1 22 0 0,0 1 0 0 0,-1-1-1 0 0,1 0 1 0 0,-1 0 0 0 0,1 0 0 0 0,-1 0 0 0 0,-1-1 0 0 0,1 1 0 0 0,0-1-1 0 0,-1 0 1 0 0,0 0 0 0 0,0 0 0 0 0,-1 0 0 0 0,1 0 0 0 0,-1 0 0 0 0,0 0 0 0 0,0 0-1 0 0,-1-1 1 0 0,0 1 0 0 0,0 0 0 0 0,0 0 0 0 0,0-1 0 0 0,-2-4 0 0 0,-9-21 401 0 0,11 30-416 0 0,-1-1 0 0 0,1 1 0 0 0,-1 0 0 0 0,0-1 0 0 0,1 1 0 0 0,-1 0 0 0 0,0-1 0 0 0,0 1-1 0 0,0 0 1 0 0,0 0 0 0 0,0 0 0 0 0,0 0 0 0 0,0 0 0 0 0,0 0 0 0 0,-1 0 0 0 0,1 0 0 0 0,0 1 0 0 0,0-1-1 0 0,-3-1 1 0 0,4 2-14 0 0,-1 0 0 0 0,0 0 0 0 0,1 0 0 0 0,-1 0 0 0 0,1 0 0 0 0,-1 1 0 0 0,0-1 0 0 0,1 0 0 0 0,-1 0 1 0 0,1 0-1 0 0,-1 0 0 0 0,1 1 0 0 0,-1-1 0 0 0,0 0 0 0 0,1 1 0 0 0,-1-1 0 0 0,1 0 0 0 0,0 1 0 0 0,-1-1 0 0 0,1 1 0 0 0,-1-1 0 0 0,1 0 0 0 0,-1 1 0 0 0,1-1 0 0 0,0 1 0 0 0,-1 0 0 0 0,1-1 0 0 0,0 1 0 0 0,-1 0 0 0 0,2 21-550 0 0,1-16 327 0 0,0 1 0 0 0,0 0 0 0 0,1-1 0 0 0,4 10 0 0 0,8 3-126 0 0,0 0 0 0 0,2 0 1 0 0,0-2-1 0 0,29 24 1 0 0,-46-40 359 0 0,0-1 0 0 0,0 0 1 0 0,1 1-1 0 0,-1-1 0 0 0,0 0 0 0 0,0 1 1 0 0,0-1-1 0 0,0 0 0 0 0,0 1 1 0 0,0-1-1 0 0,0 0 0 0 0,0 1 1 0 0,0-1-1 0 0,0 0 0 0 0,0 1 1 0 0,0-1-1 0 0,0 0 0 0 0,0 1 1 0 0,0-1-1 0 0,0 0 0 0 0,0 1 1 0 0,-1-1-1 0 0,1 0 0 0 0,0 1 1 0 0,0-1-1 0 0,0 0 0 0 0,0 1 1 0 0,-1-1-1 0 0,1 0 0 0 0,0 0 1 0 0,0 1-1 0 0,-1-1 0 0 0,1 0 1 0 0,0 0-1 0 0,-1 0 0 0 0,1 1 1 0 0,0-1-1 0 0,0 0 0 0 0,-1 0 0 0 0,1 0 1 0 0,0 0-1 0 0,-1 0 0 0 0,1 0 1 0 0,0 0-1 0 0,-1 1 0 0 0,-15 5-79 0 0,16-5 75 0 0,-16 4-1008 0 0,0 0 1 0 0,-24 3-1 0 0,34-7 115 0 0,1-1 0 0 0,-1 1 1 0 0,1-1-1 0 0,-1 0 0 0 0,0-1 0 0 0,-8-1 1 0 0,14 2 730 0 0,-1 0 0 0 0,1 0 0 0 0,-1 0 1 0 0,1 0-1 0 0,-1 0 0 0 0,1 0 1 0 0,-1 0-1 0 0,1 0 0 0 0,-1 0 1 0 0,1-1-1 0 0,-1 1 0 0 0,1 0 0 0 0,-1 0 1 0 0,1-1-1 0 0,-1 1 0 0 0,1 0 1 0 0,0-1-1 0 0,-1 1 0 0 0,1 0 1 0 0,0-1-1 0 0,-1 1 0 0 0,1 0 0 0 0,0-1 1 0 0,-1 1-1 0 0,1-1 0 0 0,0 1 1 0 0,0-1-1 0 0,-1 1 0 0 0,1-1 1 0 0,0 1-1 0 0,0-1 0 0 0,0 1 0 0 0,0-1 1 0 0,0 1-1 0 0,-1-1 0 0 0,1 0 1 0 0,1 0-77 0 0,0-1 0 0 0,-1 1 0 0 0,1 0 0 0 0,0 0 0 0 0,0-1 0 0 0,0 1 0 0 0,0 0 0 0 0,0 0 1 0 0,0 0-1 0 0,0 0 0 0 0,0 0 0 0 0,2-1 0 0 0,39-22-2685 0 0,35 2 2432 0 0,-56 17 2432 0 0,-1-1 0 0 0,22-9 0 0 0,-35 12-1064 0 0,0-1 0 0 0,0 0 0 0 0,0 0-1 0 0,0-1 1 0 0,-1 0 0 0 0,1 0 0 0 0,-1-1-1 0 0,-1 1 1 0 0,7-8 0 0 0,20-35 5646 0 0,-30 46-6282 0 0,-1 1-1 0 0,0-1 0 0 0,0 0 0 0 0,0 0 0 0 0,0 0 0 0 0,-1 0 0 0 0,1 0 0 0 0,-1 0 0 0 0,1 0 0 0 0,-1 0 0 0 0,1 0 0 0 0,-1 0 0 0 0,0 0 0 0 0,0 0 0 0 0,0 0 0 0 0,0 0 1 0 0,0 0-1 0 0,-1-1 0 0 0,1 1 0 0 0,-1 0 0 0 0,1 0 0 0 0,-1 0 0 0 0,0 0 0 0 0,-1-2 0 0 0,1 3-235 0 0,1 0 0 0 0,-1 1 0 0 0,1-1 0 0 0,-1 1 0 0 0,1-1 0 0 0,-1 1 0 0 0,0-1 0 0 0,1 1 0 0 0,-1-1 0 0 0,0 1 0 0 0,0-1 0 0 0,1 1 0 0 0,-1 0 0 0 0,0 0 0 0 0,0-1 0 0 0,1 1 0 0 0,-1 0 0 0 0,0 0 0 0 0,0 0 0 0 0,0 0 0 0 0,1 0 0 0 0,-1 0 0 0 0,0 0 0 0 0,0 0 0 0 0,0 0 0 0 0,-1 0 0 0 0,1 1 0 0 0,-1 0 0 0 0,0 0 0 0 0,1 0 0 0 0,-1 0 0 0 0,1 0 0 0 0,-1 0 0 0 0,1 0 0 0 0,-1 1 0 0 0,1-1 0 0 0,0 0 0 0 0,-2 3 0 0 0,0 0 0 0 0,1-1 0 0 0,0 1 0 0 0,0 0 0 0 0,0 0 0 0 0,0-1 0 0 0,0 1 0 0 0,1 1 0 0 0,0-1 0 0 0,0 0 0 0 0,-1 4 0 0 0,2-5-161 0 0,0 0 0 0 0,0 0 0 0 0,1 0-1 0 0,-1-1 1 0 0,1 1 0 0 0,-1 0 0 0 0,1-1 0 0 0,0 1 0 0 0,0 0 0 0 0,0-1 0 0 0,0 1-1 0 0,1-1 1 0 0,-1 0 0 0 0,1 1 0 0 0,-1-1 0 0 0,1 0 0 0 0,0 0 0 0 0,0 0-1 0 0,0 0 1 0 0,3 3 0 0 0,-1-3-409 0 0,0 0 0 0 0,0 0 0 0 0,0 0 0 0 0,0 0 0 0 0,0-1 0 0 0,0 1-1 0 0,1-1 1 0 0,-1 0 0 0 0,0-1 0 0 0,1 1 0 0 0,-1-1 0 0 0,6 0 0 0 0,-4 0-163 0 0,0 0 0 0 0,0-1 0 0 0,0 0 0 0 0,0 0 0 0 0,0-1 0 0 0,0 1 0 0 0,0-1 0 0 0,-1-1 0 0 0,6-2 0 0 0,-8 3 537 0 0,0 1 0 0 0,0-1 0 0 0,0 0 0 0 0,0 0 0 0 0,-1 0-1 0 0,1-1 1 0 0,-1 1 0 0 0,1-1 0 0 0,-1 1 0 0 0,0-1 0 0 0,0 0 0 0 0,0 0 0 0 0,-1 0 0 0 0,1 0-1 0 0,2-5 1 0 0,-4 3 759 0 0,1 1 0 0 0,-1-1 0 0 0,0 1-1 0 0,0 0 1 0 0,0-1 0 0 0,0 1-1 0 0,-2-7 1 0 0,1 8-142 0 0,0 0-1 0 0,1 0 0 0 0,-1 0 1 0 0,1 0-1 0 0,0 1 0 0 0,0-1 0 0 0,0 0 1 0 0,0 0-1 0 0,0 0 0 0 0,1 0 1 0 0,-1 0-1 0 0,1 0 0 0 0,0 0 1 0 0,0 0-1 0 0,0 1 0 0 0,2-6 1 0 0,-1 7-344 0 0,-1 0 1 0 0,1 0 0 0 0,0 0 0 0 0,0 0-1 0 0,0 0 1 0 0,-1 1 0 0 0,1-1-1 0 0,0 0 1 0 0,0 1 0 0 0,0 0-1 0 0,0-1 1 0 0,0 1 0 0 0,0 0 0 0 0,0 0-1 0 0,0 0 1 0 0,0 0 0 0 0,0 0-1 0 0,0 1 1 0 0,0-1 0 0 0,0 1-1 0 0,0-1 1 0 0,0 1 0 0 0,-1-1 0 0 0,4 3-1 0 0,2 0 22 0 0,0 0-1 0 0,0 0 1 0 0,0 1 0 0 0,-1 0-1 0 0,9 7 1 0 0,-10-7-65 0 0,0 1 0 0 0,-1 1 0 0 0,1-1 0 0 0,-1 1 1 0 0,0 0-1 0 0,0 0 0 0 0,-1 0 0 0 0,0 0 0 0 0,0 1 0 0 0,0-1 0 0 0,-1 1 1 0 0,3 13-1 0 0,-4-15 293 0 0,0 1 1 0 0,0 0 0 0 0,-1-1 0 0 0,0 1-1 0 0,0 0 1 0 0,0-1 0 0 0,-1 1-1 0 0,1 0 1 0 0,-2-1 0 0 0,1 1-1 0 0,-1-1 1 0 0,1 1 0 0 0,-1-1 0 0 0,-1 0-1 0 0,1 0 1 0 0,-5 7 0 0 0,-5-2 169 0 0,6-16-167 0 0,5-20-91 0 0,4 7-1113 0 0,1 0 0 0 0,2 1 1 0 0,0-1-1 0 0,0 1 0 0 0,19-33 0 0 0,57-81-7221 0 0,-70 115 7380 0 0,7-16-10240 0 0,-11 19 3216 0 0</inkml:trace>
  <inkml:trace contextRef="#ctx0" brushRef="#br0" timeOffset="-5307.61">7412 3571 2236 0 0,'0'0'7876'0'0,"7"-16"-4066"0"0,17-22-512 0 0,-9 15-1428 0 0,-1 0-1 0 0,18-41 1 0 0,-29 58-1609 0 0,-1-1 0 0 0,1 0 0 0 0,-2 0 0 0 0,1 0 0 0 0,-1 0-1 0 0,0 0 1 0 0,0 0 0 0 0,-1 0 0 0 0,0 0 0 0 0,0 0 0 0 0,0-1 0 0 0,-1 1-1 0 0,-1 0 1 0 0,-3-13 0 0 0,5 19-242 0 0,0 0 0 0 0,-1 0 0 0 0,1 0 0 0 0,-1 0 0 0 0,1 0 0 0 0,-1 0 0 0 0,1 0 0 0 0,-1 0 0 0 0,0 0 0 0 0,1 0 0 0 0,-1 1 0 0 0,0-1 0 0 0,0 0 1 0 0,1 0-1 0 0,-1 1 0 0 0,0-1 0 0 0,0 0 0 0 0,0 1 0 0 0,0-1 0 0 0,0 1 0 0 0,0 0 0 0 0,0-1 0 0 0,0 1 0 0 0,0 0 0 0 0,0-1 0 0 0,0 1 0 0 0,0 0 0 0 0,-1 0 0 0 0,1 0 0 0 0,0 0 0 0 0,0 0 0 0 0,0 0 0 0 0,0 0 0 0 0,0 0 0 0 0,0 0 0 0 0,0 1 0 0 0,0-1 0 0 0,0 0 0 0 0,0 1 0 0 0,0-1 0 0 0,0 1 0 0 0,0-1 0 0 0,0 1 0 0 0,0 0 0 0 0,0-1 0 0 0,0 1 0 0 0,0 0 0 0 0,1 0 0 0 0,-2 1 0 0 0,1-1-41 0 0,-1-1 0 0 0,1 1 0 0 0,0 0 0 0 0,0 1 0 0 0,0-1 0 0 0,0 0 0 0 0,0 0 0 0 0,0 0 0 0 0,1 0-1 0 0,-1 1 1 0 0,0-1 0 0 0,0 0 0 0 0,1 1 0 0 0,-1-1 0 0 0,1 1 0 0 0,0-1 0 0 0,-1 1 0 0 0,1-1 0 0 0,0 0-1 0 0,0 1 1 0 0,0-1 0 0 0,0 1 0 0 0,0-1 0 0 0,0 1 0 0 0,0-1 0 0 0,0 1 0 0 0,1-1 0 0 0,-1 1 0 0 0,0-1-1 0 0,1 1 1 0 0,0-1 0 0 0,-1 0 0 0 0,1 1 0 0 0,0-1 0 0 0,-1 0 0 0 0,3 2 0 0 0,1 0-50 0 0,0 0 0 0 0,0-1 0 0 0,1 0 1 0 0,-1 0-1 0 0,1 0 0 0 0,-1 0 0 0 0,1 0 0 0 0,0-1 0 0 0,0 0 1 0 0,0 0-1 0 0,0-1 0 0 0,0 1 0 0 0,0-1 0 0 0,6 0 0 0 0,13-1-292 0 0,36-6-1 0 0,-57 7 369 0 0,77-15-92 0 0,-79 15 187 0 0,12 5 477 0 0,-6 30-602 0 0,-7-31 38 0 0,0 1 0 0 0,1-1 0 0 0,0 0 0 0 0,-1 0 0 0 0,2 0 0 0 0,-1 1 0 0 0,0-1 0 0 0,1 0 0 0 0,2 4 0 0 0,-3-6-19 0 0,0 1 0 0 0,1-1 1 0 0,-1 1-1 0 0,1-1 0 0 0,0 0 0 0 0,0 0 0 0 0,0 0 0 0 0,0 0 0 0 0,0 0 1 0 0,0-1-1 0 0,0 1 0 0 0,0-1 0 0 0,1 1 0 0 0,-1-1 0 0 0,1 0 1 0 0,-1 1-1 0 0,1-2 0 0 0,-1 1 0 0 0,1 0 0 0 0,0 0 0 0 0,4 0 0 0 0,-3-1 14 0 0,0-1-1 0 0,0 1 1 0 0,0-1-1 0 0,1 0 1 0 0,-1 0-1 0 0,0 0 0 0 0,0 0 1 0 0,0-1-1 0 0,0 0 1 0 0,-1 0-1 0 0,1 0 0 0 0,6-4 1 0 0,1-3 33 0 0,0 0 0 0 0,-1 0 1 0 0,0-1-1 0 0,-1 0 0 0 0,1-1 1 0 0,-2 0-1 0 0,12-20 0 0 0,-16 24 94 0 0,-1-1 0 0 0,0 0 1 0 0,0 0-1 0 0,-1 0 0 0 0,3-15 0 0 0,-5 21-81 0 0,1-1 0 0 0,-1 1 0 0 0,1 0 0 0 0,-1-1 0 0 0,0 1 0 0 0,0-1-1 0 0,0 1 1 0 0,0-1 0 0 0,-1 1 0 0 0,1-1 0 0 0,-1 1 0 0 0,1 0 0 0 0,-1-1 0 0 0,0 1 0 0 0,0 0 0 0 0,0 0 0 0 0,0-1 0 0 0,-1 1 0 0 0,1 0-1 0 0,0 0 1 0 0,-1 0 0 0 0,1 0 0 0 0,-4-2 0 0 0,4 3-50 0 0,0 1-1 0 0,-1-1 1 0 0,1 1-1 0 0,0 0 1 0 0,0 0-1 0 0,0-1 1 0 0,0 1-1 0 0,-1 0 1 0 0,1 0-1 0 0,0 0 1 0 0,0 0 0 0 0,0 1-1 0 0,-1-1 1 0 0,1 0-1 0 0,0 0 1 0 0,0 1-1 0 0,0-1 1 0 0,0 1-1 0 0,0-1 1 0 0,0 1-1 0 0,0-1 1 0 0,0 1-1 0 0,0 0 1 0 0,0-1-1 0 0,0 1 1 0 0,0 0-1 0 0,0 0 1 0 0,0 0 0 0 0,1-1-1 0 0,-1 1 1 0 0,0 0-1 0 0,1 0 1 0 0,-1 0-1 0 0,0 0 1 0 0,1 0-1 0 0,-1 2 1 0 0,-2 2 7 0 0,1-1 0 0 0,-1 1 0 0 0,1 0 0 0 0,0 0 0 0 0,0 0 0 0 0,-1 10 0 0 0,2-12-15 0 0,1 0 1 0 0,-1 0 0 0 0,1 0 0 0 0,0 0 0 0 0,0 0 0 0 0,1 0 0 0 0,-1 0-1 0 0,0 0 1 0 0,1 0 0 0 0,0-1 0 0 0,0 1 0 0 0,0 0 0 0 0,0 0 0 0 0,0 0-1 0 0,0-1 1 0 0,1 1 0 0 0,0-1 0 0 0,-1 1 0 0 0,1-1 0 0 0,0 1 0 0 0,0-1-1 0 0,0 0 1 0 0,0 0 0 0 0,1 0 0 0 0,-1 0 0 0 0,0 0 0 0 0,1-1 0 0 0,-1 1-1 0 0,1-1 1 0 0,0 0 0 0 0,0 1 0 0 0,5 0 0 0 0,-3-1-10 0 0,-1 0 0 0 0,1 0 1 0 0,0-1-1 0 0,-1 1 0 0 0,1-1 1 0 0,0 0-1 0 0,0-1 0 0 0,-1 1 1 0 0,1-1-1 0 0,0 0 0 0 0,-1 0 0 0 0,1-1 1 0 0,-1 1-1 0 0,1-1 0 0 0,-1 0 1 0 0,0 0-1 0 0,0-1 0 0 0,0 1 1 0 0,0-1-1 0 0,5-4 0 0 0,-4 3 103 0 0,0-1-1 0 0,0 0 0 0 0,-1 0 1 0 0,1 0-1 0 0,-1 0 0 0 0,0-1 1 0 0,-1 0-1 0 0,1 0 0 0 0,-1 0 1 0 0,0 0-1 0 0,-1 0 1 0 0,0-1-1 0 0,0 1 0 0 0,0-1 1 0 0,0 1-1 0 0,-1-1 0 0 0,0 0 1 0 0,-1 0-1 0 0,0 1 1 0 0,0-1-1 0 0,-2-13 0 0 0,2 20-85 0 0,1-1-1 0 0,-1 1 1 0 0,0 0-1 0 0,0 0 1 0 0,0 0-1 0 0,0-1 0 0 0,-1 1 1 0 0,1 0-1 0 0,0 0 1 0 0,0-1-1 0 0,0 1 1 0 0,0 0-1 0 0,0 0 1 0 0,0 0-1 0 0,0-1 1 0 0,0 1-1 0 0,0 0 1 0 0,-1 0-1 0 0,1 0 0 0 0,0-1 1 0 0,0 1-1 0 0,0 0 1 0 0,0 0-1 0 0,0 0 1 0 0,-1 0-1 0 0,1 0 1 0 0,0-1-1 0 0,0 1 1 0 0,0 0-1 0 0,-1 0 0 0 0,1 0 1 0 0,0 0-1 0 0,0 0 1 0 0,-1 0-1 0 0,1 0 1 0 0,0 0-1 0 0,0 0 1 0 0,0 0-1 0 0,-1 0 1 0 0,1 0-1 0 0,0 0 1 0 0,0 0-1 0 0,-1 0 0 0 0,1 0 1 0 0,0 0-1 0 0,0 0 1 0 0,0 0-1 0 0,-1 0 1 0 0,1 0-1 0 0,0 0 1 0 0,0 0-1 0 0,-1 1 1 0 0,1-1-1 0 0,0 0 0 0 0,0 0 1 0 0,0 0-1 0 0,0 0 1 0 0,-1 0-1 0 0,1 1 1 0 0,0-1-1 0 0,0 0 1 0 0,0 0-1 0 0,0 0 1 0 0,0 1-1 0 0,-7 14-210 0 0,8-12 153 0 0,-1 0-1 0 0,1 0 0 0 0,0 0 1 0 0,-1 0-1 0 0,1 0 0 0 0,1-1 1 0 0,-1 1-1 0 0,0 0 0 0 0,1-1 1 0 0,-1 1-1 0 0,1-1 1 0 0,0 1-1 0 0,0-1 0 0 0,3 3 1 0 0,38 26-247 0 0,-36-28 285 0 0,-1 2 0 0 0,1-1-1 0 0,-1 1 1 0 0,0-1 0 0 0,0 2 0 0 0,6 6 0 0 0,-12-12 10 0 0,0 1 1 0 0,1-1 0 0 0,-1 1 0 0 0,1 0 0 0 0,-1-1 0 0 0,0 1 0 0 0,0-1 0 0 0,1 1 0 0 0,-1 0 0 0 0,0-1 0 0 0,0 1 0 0 0,0 0-1 0 0,0-1 1 0 0,1 1 0 0 0,-1 0 0 0 0,0 0 0 0 0,0-1 0 0 0,-1 1 0 0 0,1 0 0 0 0,0-1 0 0 0,0 1 0 0 0,0 0 0 0 0,0-1-1 0 0,0 1 1 0 0,-1 0 0 0 0,1-1 0 0 0,-1 2 0 0 0,-18 14-407 0 0,-27 3-2871 0 0,38-17 1669 0 0,1 0 0 0 0,0 0 0 0 0,0-1 0 0 0,-11 0 0 0 0,15 0 972 0 0,1-2 1 0 0,0 1-1 0 0,-1 0 0 0 0,1 0 1 0 0,0-1-1 0 0,-1 1 0 0 0,1-1 1 0 0,0 0-1 0 0,-1 0 1 0 0,1 0-1 0 0,0 0 0 0 0,0 0 1 0 0,0 0-1 0 0,0 0 0 0 0,0-1 1 0 0,0 1-1 0 0,-3-3 0 0 0,-4-8-4295 0 0</inkml:trace>
  <inkml:trace contextRef="#ctx0" brushRef="#br0" timeOffset="-5120.11">8263 2962 5862 0 0,'0'-9'12229'0'0,"6"15"-6977"0"0,-2 1-6392 0 0,5 20 2280 0 0,-2 0 1 0 0,-2 0 0 0 0,3 30-1 0 0,10 43-3107 0 0,5-28-5378 0 0,-6-25-3860 0 0,-12-36 4975 0 0</inkml:trace>
  <inkml:trace contextRef="#ctx0" brushRef="#br0" timeOffset="-4286.07">8297 3247 6004 0 0,'-1'-2'157'0'0,"1"1"0"0"0,-1-1 0 0 0,1 1 0 0 0,0 0 0 0 0,0-1-1 0 0,0 1 1 0 0,0-1 0 0 0,0 1 0 0 0,0-1 0 0 0,0 1 0 0 0,0-1 0 0 0,1 1-1 0 0,-1 0 1 0 0,0-1 0 0 0,1 1 0 0 0,-1 0 0 0 0,1-1 0 0 0,0 1 0 0 0,-1 0 0 0 0,1-1-1 0 0,0 1 1 0 0,0 0 0 0 0,0 0 0 0 0,0 0 0 0 0,0 0 0 0 0,0 0 0 0 0,0 0-1 0 0,0 0 1 0 0,0 0 0 0 0,0 0 0 0 0,0 1 0 0 0,1-1 0 0 0,-1 0 0 0 0,0 1-1 0 0,3-2 1 0 0,36-20-502 0 0,2 0-1 0 0,75-26 0 0 0,-29 20 3068 0 0,-87 28-1619 0 0,-31 24 4653 0 0,25-18-5380 0 0,-1 0 1 0 0,1 1 0 0 0,0-1 0 0 0,0 1 0 0 0,1 0-1 0 0,0 0 1 0 0,0 1 0 0 0,1-1 0 0 0,0 1 0 0 0,-3 10 0 0 0,5-14-421 0 0,1-1 0 0 0,-1 0 0 0 0,1 1 0 0 0,-1-1 0 0 0,1 1 0 0 0,0-1 0 0 0,1 0 0 0 0,-1 1 0 0 0,0-1 0 0 0,1 0 0 0 0,0 1 0 0 0,1 3 0 0 0,-1-5-185 0 0,0 0-1 0 0,0 0 1 0 0,1 0-1 0 0,-1 0 1 0 0,1 0-1 0 0,-1 0 1 0 0,1 0 0 0 0,0 0-1 0 0,0-1 1 0 0,-1 1-1 0 0,1-1 1 0 0,0 1-1 0 0,0-1 1 0 0,1 0-1 0 0,-1 0 1 0 0,0 0-1 0 0,0 0 1 0 0,5 1 0 0 0,-5-1-16 0 0,0 0 0 0 0,0 0 0 0 0,0-1 0 0 0,1 1 0 0 0,-1-1 0 0 0,0 0 0 0 0,1 0 1 0 0,-1 0-1 0 0,0 0 0 0 0,1 0 0 0 0,-1 0 0 0 0,0 0 0 0 0,1-1 0 0 0,-1 1 0 0 0,0-1 1 0 0,0 0-1 0 0,0 0 0 0 0,1 0 0 0 0,-1 0 0 0 0,2-1 0 0 0,-2 0 173 0 0,1 0-1 0 0,-1-1 0 0 0,0 1 1 0 0,0-1-1 0 0,0 1 1 0 0,0-1-1 0 0,0 0 1 0 0,-1 1-1 0 0,1-1 0 0 0,-1 0 1 0 0,1 0-1 0 0,0-6 1 0 0,1 0 842 0 0,-1 0 0 0 0,-1 0 0 0 0,2-18 1 0 0,-5-19 6159 0 0,7 74-2890 0 0,-3-21-4360 0 0,0 0 0 0 0,1 0 1 0 0,0 0-1 0 0,0-1 1 0 0,8 12-1 0 0,-9-15-175 0 0,-1-1 0 0 0,1 0 1 0 0,0 0-1 0 0,1 0 0 0 0,-1 0 0 0 0,0 0 0 0 0,0 0 1 0 0,1-1-1 0 0,-1 1 0 0 0,1-1 0 0 0,-1 0 0 0 0,1 0 0 0 0,0 0 1 0 0,0 0-1 0 0,-1 0 0 0 0,1 0 0 0 0,0-1 0 0 0,0 1 1 0 0,0-1-1 0 0,0 0 0 0 0,0 0 0 0 0,0 0 0 0 0,-1 0 0 0 0,1 0 1 0 0,0-1-1 0 0,0 0 0 0 0,0 1 0 0 0,0-1 0 0 0,-1 0 1 0 0,5-2-1 0 0,-4 2 44 0 0,1-1 1 0 0,-1 0 0 0 0,1 0-1 0 0,-1 0 1 0 0,0-1 0 0 0,0 1 0 0 0,0-1-1 0 0,0 1 1 0 0,-1-1 0 0 0,4-4-1 0 0,-4 5 594 0 0,-1-1 0 0 0,1 0 0 0 0,-1 1 0 0 0,1-1 0 0 0,-1 0 1 0 0,0 0-1 0 0,0 0 0 0 0,0 0 0 0 0,0 0 0 0 0,-1 0 0 0 0,1 0 0 0 0,-1-1 0 0 0,0-3 0 0 0,-1-3 1656 0 0,0 0 0 0 0,-2 0-1 0 0,1 0 1 0 0,-4-10 0 0 0,-2-4 6298 0 0,15 52-6890 0 0,-5-19-1176 0 0,1 1 0 0 0,0-1 0 0 0,0 0 0 0 0,1 0 0 0 0,0 0 0 0 0,8 12 0 0 0,-11-19-193 0 0,0 0 1 0 0,0-1 0 0 0,1 1 0 0 0,-1 0 0 0 0,1-1 0 0 0,-1 0 0 0 0,1 1 0 0 0,0-1-1 0 0,-1 0 1 0 0,1 0 0 0 0,0 0 0 0 0,0 0 0 0 0,0 0 0 0 0,0 0 0 0 0,0 0 0 0 0,0-1 0 0 0,0 1-1 0 0,0-1 1 0 0,0 1 0 0 0,0-1 0 0 0,0 0 0 0 0,0 0 0 0 0,0 0 0 0 0,0 0 0 0 0,0 0 0 0 0,0-1-1 0 0,0 1 1 0 0,0 0 0 0 0,0-1 0 0 0,0 0 0 0 0,0 1 0 0 0,0-1 0 0 0,0 0 0 0 0,0 0 0 0 0,0 0-1 0 0,2-2 1 0 0,1-1 71 0 0,0 1 0 0 0,-1-1 0 0 0,1 0 0 0 0,-1-1 0 0 0,0 1 0 0 0,0-1 0 0 0,-1 0 0 0 0,1 0 0 0 0,-1 0-1 0 0,0 0 1 0 0,3-6 0 0 0,9-33 9435 0 0,-15 50-10015 0 0,0-1 0 0 0,-1 1-1 0 0,2-1 1 0 0,-1 1 0 0 0,1-1 0 0 0,0 1-1 0 0,0-1 1 0 0,0 0 0 0 0,3 7-1 0 0,-3-10 65 0 0,0 0-1 0 0,0-1 0 0 0,0 1 0 0 0,1 0 1 0 0,-1-1-1 0 0,1 1 0 0 0,-1-1 0 0 0,1 1 1 0 0,-1-1-1 0 0,1 0 0 0 0,0 1 0 0 0,0-1 1 0 0,0 0-1 0 0,-1 0 0 0 0,1-1 0 0 0,0 1 0 0 0,0 0 1 0 0,0-1-1 0 0,1 1 0 0 0,-1-1 0 0 0,0 1 1 0 0,0-1-1 0 0,0 0 0 0 0,0 0 0 0 0,0 0 1 0 0,0 0-1 0 0,4-1 0 0 0,9 0-3672 0 0</inkml:trace>
  <inkml:trace contextRef="#ctx0" brushRef="#br0" timeOffset="-3716.06">9082 3028 7578 0 0,'3'1'10601'0'0,"5"3"-5242"0"0,58 29-3929 0 0,-59-29-1368 0 0,-1 1-1 0 0,0 0 1 0 0,-1 0-1 0 0,1 0 1 0 0,-1 1-1 0 0,0 0 1 0 0,-1 0-1 0 0,1 0 1 0 0,-1 0-1 0 0,0 1 1 0 0,-1 0-1 0 0,1 0 1 0 0,2 8-1 0 0,-6-15-59 0 0,0 0 1 0 0,0 0-1 0 0,0 0 0 0 0,0 1 0 0 0,0-1 0 0 0,0 0 1 0 0,0 0-1 0 0,0 1 0 0 0,1-1 0 0 0,-1 0 0 0 0,0 0 1 0 0,0 1-1 0 0,0-1 0 0 0,0 0 0 0 0,0 0 0 0 0,0 1 1 0 0,0-1-1 0 0,0 0 0 0 0,0 0 0 0 0,-1 0 1 0 0,1 1-1 0 0,0-1 0 0 0,0 0 0 0 0,0 0 0 0 0,0 1 1 0 0,0-1-1 0 0,0 0 0 0 0,0 0 0 0 0,0 0 0 0 0,-1 1 1 0 0,1-1-1 0 0,0 0 0 0 0,0 0 0 0 0,0 0 0 0 0,-1 1 1 0 0,1-1-1 0 0,0 0 0 0 0,-1 0 0 0 0,-8-4 146 0 0,-8-10 21 0 0,16 13-137 0 0,-1-1-1 0 0,1 1 0 0 0,0-1 1 0 0,0 0-1 0 0,0 0 0 0 0,0 1 1 0 0,1-1-1 0 0,-1 0 0 0 0,0 0 0 0 0,1 0 1 0 0,-1 0-1 0 0,1 0 0 0 0,0 0 1 0 0,0 0-1 0 0,0-2 0 0 0,0 1-362 0 0,1 0-1 0 0,-1 0 1 0 0,1 0-1 0 0,0 0 1 0 0,0 1-1 0 0,0-1 1 0 0,1 0-1 0 0,-1 0 1 0 0,1 1-1 0 0,-1-1 1 0 0,1 1-1 0 0,0-1 1 0 0,0 1-1 0 0,3-3 1 0 0,1 0-716 0 0,-1 0 0 0 0,1 0 0 0 0,0 0 0 0 0,1 1 0 0 0,-1 0 0 0 0,1 0 0 0 0,0 1 0 0 0,0 0 1 0 0,9-3-1 0 0,3 2-39 0 0,1 2 0 0 0,21-2 0 0 0,8 0 515 0 0,-2-7 5909 0 0,-47 10-5092 0 0,0 1 0 0 0,0-1 0 0 0,0 1-1 0 0,0-1 1 0 0,0 0 0 0 0,0 1 0 0 0,-1-1 0 0 0,1 1 0 0 0,0-1-1 0 0,0 1 1 0 0,0-1 0 0 0,0 1 0 0 0,-1-1 0 0 0,1 1 0 0 0,0-1 0 0 0,0 1-1 0 0,-1 0 1 0 0,1-1 0 0 0,0 1 0 0 0,-1-1 0 0 0,1 1 0 0 0,0 0-1 0 0,-1-1 1 0 0,1 1 0 0 0,-1 0 0 0 0,1-1 0 0 0,-1 1 0 0 0,1 0 0 0 0,-1 0-1 0 0,0-1 1 0 0,-19 3 3851 0 0,-15 17-248 0 0,31-16-3701 0 0,1 1 0 0 0,0-1-1 0 0,0 1 1 0 0,0 0 0 0 0,0 0 0 0 0,1 0-1 0 0,0 1 1 0 0,-1-1 0 0 0,2 0-1 0 0,-1 1 1 0 0,0 0 0 0 0,1-1 0 0 0,0 1-1 0 0,0 0 1 0 0,0 0 0 0 0,1-1 0 0 0,0 8-1 0 0,0-10-339 0 0,0 1-1 0 0,0-1 0 0 0,0 1 1 0 0,1-1-1 0 0,-1 0 0 0 0,1 1 1 0 0,-1-1-1 0 0,1 0 1 0 0,0 0-1 0 0,0 1 0 0 0,0-1 1 0 0,0 0-1 0 0,1 0 0 0 0,-1 0 1 0 0,0 0-1 0 0,1 0 0 0 0,0-1 1 0 0,-1 1-1 0 0,1 0 1 0 0,0-1-1 0 0,0 1 0 0 0,0-1 1 0 0,0 0-1 0 0,0 1 0 0 0,0-1 1 0 0,0 0-1 0 0,0 0 0 0 0,1 0 1 0 0,-1-1-1 0 0,0 1 0 0 0,0 0 1 0 0,1-1-1 0 0,-1 0 1 0 0,1 1-1 0 0,-1-1 0 0 0,0 0 1 0 0,3-1-1 0 0,-2 2 1 0 0,0-2 1 0 0,0 1-1 0 0,0 0 0 0 0,-1 0 1 0 0,1-1-1 0 0,0 0 0 0 0,0 0 0 0 0,-1 1 1 0 0,1-1-1 0 0,-1-1 0 0 0,1 1 1 0 0,-1 0-1 0 0,1-1 0 0 0,-1 1 0 0 0,3-3 1 0 0,-2 1 212 0 0,-1 0 1 0 0,1 1 0 0 0,-1-1 0 0 0,0 0 0 0 0,0-1-1 0 0,0 1 1 0 0,0 0 0 0 0,-1 0 0 0 0,1-1-1 0 0,0-4 1 0 0,2-7 1974 0 0,-2 0 1 0 0,0 0-1 0 0,0 0 0 0 0,-2-24 1 0 0,0 35-1251 0 0,2 59-1610 0 0,1-18-6226 0 0,-3-35 6606 0 0,0 0 1 0 0,1 0-1 0 0,-1-1 0 0 0,0 1 0 0 0,1 0 1 0 0,-1 0-1 0 0,1 0 0 0 0,0 0 0 0 0,0-1 1 0 0,0 1-1 0 0,0 0 0 0 0,0-1 1 0 0,0 1-1 0 0,0-1 0 0 0,0 1 0 0 0,0-1 1 0 0,1 1-1 0 0,-1-1 0 0 0,1 0 0 0 0,-1 0 1 0 0,1 0-1 0 0,-1 0 0 0 0,1 0 0 0 0,0 0 1 0 0,-1 0-1 0 0,1 0 0 0 0,0-1 1 0 0,0 1-1 0 0,0-1 0 0 0,0 1 0 0 0,-1-1 1 0 0,1 0-1 0 0,0 1 0 0 0,0-1 0 0 0,0 0 1 0 0,0-1-1 0 0,0 1 0 0 0,3-1 0 0 0,8-1-4289 0 0</inkml:trace>
  <inkml:trace contextRef="#ctx0" brushRef="#br0" timeOffset="-3195.55">9661 3011 7042 0 0,'-9'-19'16483'0'0,"9"29"-12384"0"0,0-9-4325 0 0,-6 68 26 0 0,6-69 175 0 0,0 1-1 0 0,0-1 1 0 0,0 0 0 0 0,0 0 0 0 0,0 1-1 0 0,0-1 1 0 0,0 0 0 0 0,-1 1 0 0 0,1-1-1 0 0,0 0 1 0 0,0 0 0 0 0,0 1-1 0 0,0-1 1 0 0,1 0 0 0 0,-1 0 0 0 0,0 1-1 0 0,0-1 1 0 0,0 0 0 0 0,0 1 0 0 0,0-1-1 0 0,0 0 1 0 0,0 0 0 0 0,0 1 0 0 0,1-1-1 0 0,-1 0 1 0 0,0 0 0 0 0,0 0 0 0 0,0 1-1 0 0,0-1 1 0 0,1 0 0 0 0,-1 0 0 0 0,0 0-1 0 0,0 1 1 0 0,1-1 0 0 0,-1 0 0 0 0,0 0-1 0 0,0 0 1 0 0,1 0 0 0 0,10-4-299 0 0,9-13 115 0 0,8-23 124 0 0,-23 32 31 0 0,0 0 1 0 0,0 0-1 0 0,1 0 1 0 0,0 1-1 0 0,0 0 1 0 0,9-7-1 0 0,-14 13 86 0 0,0 1-34 0 0,0 0 0 0 0,-1 0 0 0 0,1 0 0 0 0,0 1 0 0 0,0-1 0 0 0,0 0 0 0 0,0 0 0 0 0,0 1 0 0 0,-1-1 0 0 0,1 0 0 0 0,0 1 0 0 0,0-1 0 0 0,-1 1 0 0 0,1-1 0 0 0,0 1 0 0 0,0-1-1 0 0,-1 1 1 0 0,1 0 0 0 0,-1-1 0 0 0,1 1 0 0 0,-1 0 0 0 0,1-1 0 0 0,0 2 0 0 0,8 23-100 0 0,1 2-289 0 0,-9-26 356 0 0,-1 0 0 0 0,1 0-1 0 0,-1-1 1 0 0,1 1 0 0 0,0 0-1 0 0,0 0 1 0 0,-1-1 0 0 0,1 1-1 0 0,0-1 1 0 0,0 1 0 0 0,0-1-1 0 0,0 1 1 0 0,-1-1 0 0 0,1 1 0 0 0,0-1-1 0 0,0 0 1 0 0,0 0 0 0 0,0 1-1 0 0,0-1 1 0 0,0 0 0 0 0,0 0-1 0 0,0 0 1 0 0,0 0 0 0 0,0 0-1 0 0,2 0 1 0 0,2-1-26 0 0,1 0 0 0 0,0 0-1 0 0,-1 0 1 0 0,1-1 0 0 0,-1 0 0 0 0,1 0 0 0 0,-1 0-1 0 0,0 0 1 0 0,0-1 0 0 0,0 0 0 0 0,0 0 0 0 0,0-1 0 0 0,-1 1-1 0 0,0-1 1 0 0,1 0 0 0 0,-1 0 0 0 0,-1 0 0 0 0,1-1-1 0 0,0 1 1 0 0,-1-1 0 0 0,0 0 0 0 0,0 0 0 0 0,-1 0-1 0 0,3-6 1 0 0,-2 1 242 0 0,0 0-1 0 0,-1-1 1 0 0,0 1 0 0 0,0-1-1 0 0,-1 1 1 0 0,0-1 0 0 0,-1 0-1 0 0,-1 1 1 0 0,1-1 0 0 0,-2 0-1 0 0,1 1 1 0 0,-4-12-1 0 0,1 9 401 0 0,1 0 0 0 0,-2 0 0 0 0,0 1 0 0 0,0-1 1 0 0,-13-19-1 0 0,18 31-525 0 0,0 1 0 0 0,-1-1 0 0 0,1 1 0 0 0,0-1 0 0 0,-1 1 1 0 0,1-1-1 0 0,0 1 0 0 0,-1-1 0 0 0,1 1 0 0 0,-1-1 1 0 0,1 1-1 0 0,-1 0 0 0 0,1-1 0 0 0,-1 1 0 0 0,0-1 0 0 0,1 1 1 0 0,-1 0-1 0 0,1 0 0 0 0,-1-1 0 0 0,0 1 0 0 0,1 0 1 0 0,-1 0-1 0 0,1 0 0 0 0,-1 0 0 0 0,0 0 0 0 0,1 0 1 0 0,-1 0-1 0 0,0 0 0 0 0,1 0 0 0 0,-2 0 0 0 0,1 1 12 0 0,-1 0 0 0 0,1-1 0 0 0,0 1 0 0 0,0 0 0 0 0,0 0 0 0 0,-1 0 0 0 0,1 0 0 0 0,0 0 0 0 0,0 1 0 0 0,1-1 0 0 0,-1 0 0 0 0,-1 3 0 0 0,-1 1 72 0 0,0 1 0 0 0,0 0 0 0 0,1 0 0 0 0,0 0 0 0 0,-2 8 0 0 0,3-2-167 0 0,1-1 0 0 0,0 0 0 0 0,0 1 0 0 0,1-1 0 0 0,1 1 1 0 0,0-1-1 0 0,1 0 0 0 0,0 0 0 0 0,0 0 0 0 0,10 19 0 0 0,-5-13-1435 0 0,1 0 0 0 0,1-1 0 0 0,1 0 0 0 0,0-1 0 0 0,24 25 0 0 0,-33-38 817 0 0,0-1 0 0 0,0 1 1 0 0,0 0-1 0 0,1-1 0 0 0,-1 1 0 0 0,0-1 0 0 0,1 0 0 0 0,-1 0 1 0 0,1 0-1 0 0,-1 0 0 0 0,5 1 0 0 0,-6-2 9 0 0,0 0 1 0 0,1 0-1 0 0,-1 1 0 0 0,1-1 0 0 0,-1 0 0 0 0,0-1 0 0 0,1 1 0 0 0,-1 0 1 0 0,1 0-1 0 0,-1-1 0 0 0,0 1 0 0 0,1 0 0 0 0,-1-1 0 0 0,2-1 0 0 0,6-3-4566 0 0</inkml:trace>
  <inkml:trace contextRef="#ctx0" brushRef="#br0" timeOffset="-3006.75">9775 2824 10160 0 0,'4'-2'6642'0'0,"10"-3"-4044"0"0,151-22 4232 0 0,60-14-1641 0 0,-206 36-5061 0 0,20-6 611 0 0,-13 3-4647 0 0,-35 22-10792 0 0,-2-7 8626 0 0,0 0-1510 0 0</inkml:trace>
  <inkml:trace contextRef="#ctx0" brushRef="#br0" timeOffset="12620.39">9235 882 3116 0 0,'-3'3'19056'0'0,"60"-57"-16791"0"0,-6 4-1927 0 0,483-348 758 0 0,-465 351-1244 0 0,-34 23-1908 0 0,-1 2-5469 0 0,-37 35-4618 0 0,-5-5 8156 0 0</inkml:trace>
  <inkml:trace contextRef="#ctx0" brushRef="#br0" timeOffset="13134.92">9259 853 1886 0 0,'0'0'5694'0'0,"20"-3"-2676"0"0,119-22 2328 0 0,73 2-2400 0 0,-169 19-2547 0 0,253-13 880 0 0,-102 8-1819 0 0,-158 5-513 0 0,25 0-3817 0 0,-60 4 3900 0 0,-31 9-7841 0 0,16-6 6856 0 0,-1 1-406 0 0</inkml:trace>
  <inkml:trace contextRef="#ctx0" brushRef="#br0" timeOffset="13589.59">9287 951 1740 0 0,'0'0'4181'0'0,"0"0"-3964"0"0,0 0 0 0 0,-1 0 0 0 0,1 1 0 0 0,0-1 0 0 0,0 0 0 0 0,-1 0-1 0 0,1 1 1 0 0,0-1 0 0 0,0 0 0 0 0,0 0 0 0 0,0 1 0 0 0,-1-1 0 0 0,1 0 0 0 0,0 1 0 0 0,0-1 0 0 0,0 0 0 0 0,0 0 0 0 0,0 1 0 0 0,0-1 0 0 0,0 0 0 0 0,0 1 0 0 0,0-1 0 0 0,0 0 0 0 0,0 1 0 0 0,0-1-1 0 0,0 0 1 0 0,0 1 0 0 0,0-1 0 0 0,0 0 0 0 0,0 1 0 0 0,0-1 0 0 0,1 1 0 0 0,6 3 281 0 0,1-1-1 0 0,0 1 1 0 0,-1-1-1 0 0,1-1 0 0 0,1 1 1 0 0,-1-1-1 0 0,0-1 1 0 0,1 1-1 0 0,14-1 1 0 0,-9 1-49 0 0,371 24 3976 0 0,-31-4-6389 0 0,-304-20-146 0 0,-34-6-2223 0 0,-14-1-1913 0 0,-3 1 2696 0 0,-9 2 1240 0 0,2 2-98 0 0</inkml:trace>
  <inkml:trace contextRef="#ctx0" brushRef="#br0" timeOffset="14150.1">9256 1172 2366 0 0,'-37'-3'8615'0'0,"43"16"-5754"0"0,21-3-1760 0 0,1-2-1 0 0,1 0 0 0 0,-1-2 0 0 0,1-1 1 0 0,31 1-1 0 0,40 7 376 0 0,-27 3-1118 0 0,-1 4 0 0 0,-1 2-1 0 0,0 3 1 0 0,-2 4 0 0 0,128 73 0 0 0,-178-92-53 0 0,-5-7-3487 0 0,-13-3 2852 0 0,0 0-1 0 0,0-1 1 0 0,0 1-1 0 0,0-1 1 0 0,0 1 0 0 0,0-1-1 0 0,0 0 1 0 0,0 1-1 0 0,0-1 1 0 0,0 0 0 0 0,0 0-1 0 0,0 0 1 0 0,-1 0-1 0 0,1 0 1 0 0,0 0 0 0 0,0 0-1 0 0,-1 0 1 0 0,1 0-1 0 0,-1 0 1 0 0,1 0 0 0 0,-1 0-1 0 0,1 0 1 0 0,-1 0-1 0 0,0-1 1 0 0,1 0 0 0 0,3-31-8088 0 0,-4 20 4248 0 0</inkml:trace>
  <inkml:trace contextRef="#ctx0" brushRef="#br0" timeOffset="14668.09">10397 101 2222 0 0,'-5'-1'16753'0'0,"0"23"-13015"0"0,-1 19-5258 0 0,5-28 3219 0 0,0 9-1794 0 0,2-1 0 0 0,5 39 0 0 0,-5-53-634 0 0,0-1 0 0 0,1 1 1 0 0,0-1-1 0 0,0 1 0 0 0,0-1 1 0 0,1 1-1 0 0,0-1 0 0 0,0 0 0 0 0,0 0 1 0 0,1-1-1 0 0,0 1 0 0 0,9 9 1 0 0,-11-13 184 0 0,0-1 0 0 0,1 1-1 0 0,-1 0 1 0 0,1-1 0 0 0,-1 0 0 0 0,1 0 0 0 0,-1 0 0 0 0,1 0 0 0 0,-1 0 0 0 0,1 0 0 0 0,0-1 0 0 0,0 1-1 0 0,-1-1 1 0 0,1 0 0 0 0,3 0 0 0 0,11-1-3872 0 0</inkml:trace>
  <inkml:trace contextRef="#ctx0" brushRef="#br0" timeOffset="14920.1">10632 216 4104 0 0,'-2'-1'485'0'0,"1"1"-1"0"0,-1-1 1 0 0,0 1 0 0 0,1-1-1 0 0,-1 1 1 0 0,0 0 0 0 0,0-1-1 0 0,0 1 1 0 0,1 0 0 0 0,-1 0-1 0 0,0 1 1 0 0,0-1-1 0 0,0 0 1 0 0,1 0 0 0 0,-1 1-1 0 0,0-1 1 0 0,0 1 0 0 0,1 0-1 0 0,-1-1 1 0 0,-2 3 0 0 0,2-2-278 0 0,0 1 0 0 0,0 0 1 0 0,0 0-1 0 0,1 1 0 0 0,-1-1 1 0 0,1 0-1 0 0,0 0 1 0 0,-1 1-1 0 0,1-1 0 0 0,0 1 1 0 0,0-1-1 0 0,1 1 0 0 0,-2 3 1 0 0,1-2-173 0 0,1-1-1 0 0,0 1 1 0 0,-1 0 0 0 0,1-1-1 0 0,0 1 1 0 0,1 0 0 0 0,-1-1-1 0 0,1 1 1 0 0,0 0 0 0 0,-1-1 0 0 0,2 1-1 0 0,-1-1 1 0 0,0 1 0 0 0,1-1-1 0 0,-1 1 1 0 0,1-1 0 0 0,0 0-1 0 0,0 0 1 0 0,0 0 0 0 0,1 0-1 0 0,-1 0 1 0 0,1-1 0 0 0,0 1 0 0 0,-1-1-1 0 0,1 0 1 0 0,0 1 0 0 0,0-1-1 0 0,1 0 1 0 0,-1-1 0 0 0,0 1-1 0 0,1-1 1 0 0,-1 1 0 0 0,1-1 0 0 0,3 1-1 0 0,-4-2-29 0 0,0 0 0 0 0,0 0-1 0 0,0 0 1 0 0,0 0-1 0 0,0 0 1 0 0,0-1 0 0 0,0 0-1 0 0,0 1 1 0 0,0-1 0 0 0,0 0-1 0 0,0 0 1 0 0,0-1 0 0 0,-1 1-1 0 0,1 0 1 0 0,0-1 0 0 0,-1 0-1 0 0,1 1 1 0 0,-1-1 0 0 0,0 0-1 0 0,0-1 1 0 0,1 1 0 0 0,-1 0-1 0 0,-1 0 1 0 0,1-1-1 0 0,0 1 1 0 0,1-4 0 0 0,-2 4-12 0 0,1 1 0 0 0,-1-1 0 0 0,0 0 0 0 0,0 0 0 0 0,0 0 0 0 0,0 0 0 0 0,0 0 0 0 0,-1 0 0 0 0,1 0 0 0 0,-1 0 0 0 0,1 0 0 0 0,-1 0 0 0 0,0-1 0 0 0,1 1 0 0 0,-1 0 0 0 0,0 0 0 0 0,-1 0 0 0 0,1 0 0 0 0,0-1 0 0 0,-1 1 0 0 0,1 0 0 0 0,-1 0 0 0 0,1 0 0 0 0,-1 0 0 0 0,0 0 0 0 0,0 0 0 0 0,0 0 0 0 0,0 0 0 0 0,0 1 0 0 0,-1-1 0 0 0,1 0 0 0 0,-1 0 0 0 0,1 1 0 0 0,-1-1 0 0 0,1 1 0 0 0,-4-2 0 0 0,4 2-167 0 0,0 1 1 0 0,0-1-1 0 0,0 1 1 0 0,0 0-1 0 0,-1-1 1 0 0,1 1-1 0 0,0 0 1 0 0,0 0-1 0 0,-1 0 1 0 0,1 0-1 0 0,0 0 1 0 0,0 0-1 0 0,0 0 1 0 0,-1 0-1 0 0,1 1 1 0 0,0-1-1 0 0,0 0 1 0 0,0 1-1 0 0,-1-1 0 0 0,1 1 1 0 0,0-1-1 0 0,0 1 1 0 0,0 0-1 0 0,0-1 1 0 0,0 1-1 0 0,-1 2 1 0 0,1-3-22 0 0,1 0 0 0 0,-1 1 0 0 0,1-1 0 0 0,-1 1 0 0 0,1-1 0 0 0,-1 1 0 0 0,1-1 0 0 0,0 1 0 0 0,-1-1 0 0 0,1 1 0 0 0,0 0 0 0 0,0-1 0 0 0,-1 1 0 0 0,1-1 0 0 0,0 1 0 0 0,0 0 0 0 0,0-1 0 0 0,0 1 0 0 0,0 0 0 0 0,0-1 0 0 0,0 1 0 0 0,0-1 0 0 0,0 1 0 0 0,0 0 0 0 0,0-1 0 0 0,0 1 0 0 0,0 0 0 0 0,1-1 0 0 0,-1 1 0 0 0,0-1 0 0 0,0 1 0 0 0,1 0 0 0 0,-1-1 0 0 0,0 1 0 0 0,1-1 0 0 0,-1 1 0 0 0,0-1 0 0 0,1 1 0 0 0,-1-1 0 0 0,1 0 0 0 0,-1 1 0 0 0,1-1 0 0 0,-1 1 0 0 0,1-1-1 0 0,0 0 1 0 0,-1 1 0 0 0,1-1 0 0 0,-1 0 0 0 0,1 0 0 0 0,0 1 0 0 0,11 4-3430 0 0</inkml:trace>
  <inkml:trace contextRef="#ctx0" brushRef="#br0" timeOffset="15356.84">10818 231 4412 0 0,'-13'-13'13435'0'0,"5"12"-11725"0"0,6 1-757 0 0,4 13-676 0 0,1-1 0 0 0,-1 0 0 0 0,2 0 0 0 0,0-1 0 0 0,0 1 0 0 0,1-1 0 0 0,0 0 0 0 0,13 19 0 0 0,6 17-849 0 0,-21-42 529 0 0,-1 0-1 0 0,0 0 1 0 0,0 1-1 0 0,0-1 1 0 0,-1 1 0 0 0,0-1-1 0 0,0 1 1 0 0,0 0-1 0 0,-1 9 1 0 0,0-13 68 0 0,-1 0 1 0 0,1 0-1 0 0,-1 0 1 0 0,0 0-1 0 0,1 0 0 0 0,-1 0 1 0 0,0 0-1 0 0,0 0 0 0 0,0 0 1 0 0,-1-1-1 0 0,1 1 1 0 0,0 0-1 0 0,-1-1 0 0 0,1 1 1 0 0,-1-1-1 0 0,1 1 0 0 0,-1-1 1 0 0,0 1-1 0 0,0-1 1 0 0,0 0-1 0 0,1 0 0 0 0,-1 0 1 0 0,0 0-1 0 0,0-1 1 0 0,0 1-1 0 0,-1 0 0 0 0,1-1 1 0 0,-3 1-1 0 0,3 0-54 0 0,-1 0-1 0 0,1-1 1 0 0,-1 1 0 0 0,0-1 0 0 0,1 1-1 0 0,-1-1 1 0 0,0 0 0 0 0,1 0-1 0 0,-1 0 1 0 0,0-1 0 0 0,0 1 0 0 0,1-1-1 0 0,-1 1 1 0 0,1-1 0 0 0,-1 0-1 0 0,1 0 1 0 0,-1 0 0 0 0,1 0-1 0 0,-1 0 1 0 0,-2-3 0 0 0,3 3 8 0 0,1-1-1 0 0,0 0 1 0 0,0 0 0 0 0,0 1 0 0 0,0-1-1 0 0,0 0 1 0 0,0 0 0 0 0,0 0 0 0 0,1 0-1 0 0,-1 0 1 0 0,1 0 0 0 0,-1-1 0 0 0,1 1-1 0 0,0 0 1 0 0,0 0 0 0 0,0 0 0 0 0,0 0-1 0 0,0 0 1 0 0,1 0 0 0 0,-1 0 0 0 0,0-1-1 0 0,1 1 1 0 0,0 0 0 0 0,-1 0 0 0 0,3-3-1 0 0,4-9-128 0 0,1 0 0 0 0,1 1 0 0 0,0 0 0 0 0,1 0 0 0 0,0 1 0 0 0,1 0-1 0 0,0 1 1 0 0,14-11 0 0 0,14-16-100 0 0,-28 27 64 0 0,-6 6 608 0 0,-1 1 0 0 0,1-1 1 0 0,-1 0-1 0 0,0 0 0 0 0,0 0 0 0 0,-1 0 0 0 0,0-1 1 0 0,6-11-1 0 0,-9 16-77 0 0,6 37-36 0 0,0-4-3744 0 0,0-3-7121 0 0</inkml:trace>
  <inkml:trace contextRef="#ctx0" brushRef="#br0" timeOffset="15532.35">10987 7 7308 0 0,'-4'-7'8792'0'0,"2"14"-12102"0"0,1 4 1824 0 0,5-1-688 0 0,1 1 52 0 0,-1-1-972 0 0,-1 0-810 0 0</inkml:trace>
  <inkml:trace contextRef="#ctx0" brushRef="#br0" timeOffset="15765.83">11091 178 4442 0 0,'4'5'1000'0'0,"0"-1"-1"0"0,-1 1 1 0 0,0 0 0 0 0,0 0-1 0 0,0 0 1 0 0,4 10-1 0 0,-2-4-47 0 0,-4-9-643 0 0,0-1 0 0 0,0 1 0 0 0,-1 0 1 0 0,1-1-1 0 0,-1 1 0 0 0,1 0 0 0 0,-1-1 0 0 0,0 1 1 0 0,1 0-1 0 0,-1 0 0 0 0,0 0 0 0 0,-1 2 0 0 0,1 3 2394 0 0,-13-25 3076 0 0,11 11-4996 0 0,1 0 0 0 0,0-1 0 0 0,1 1 0 0 0,-1-1 0 0 0,2-12 0 0 0,-1 18-703 0 0,0 0 0 0 0,0 0 0 0 0,0 0 0 0 0,0 1 0 0 0,1-1-1 0 0,-1 0 1 0 0,1 0 0 0 0,-1 0 0 0 0,1 1 0 0 0,-1-1 0 0 0,1 0-1 0 0,0 1 1 0 0,0-1 0 0 0,0 1 0 0 0,0-1 0 0 0,0 1 0 0 0,0-1-1 0 0,1 1 1 0 0,-1 0 0 0 0,0-1 0 0 0,1 1 0 0 0,-1 0 0 0 0,1 0-1 0 0,-1 0 1 0 0,1 0 0 0 0,-1 0 0 0 0,1 0 0 0 0,2 0 0 0 0,-2 1-214 0 0,-1 0 1 0 0,1 0-1 0 0,-1 0 1 0 0,1 0 0 0 0,-1 1-1 0 0,1-1 1 0 0,-1 0-1 0 0,0 1 1 0 0,1-1 0 0 0,-1 1-1 0 0,0 0 1 0 0,1-1-1 0 0,-1 1 1 0 0,0 0 0 0 0,0 0-1 0 0,0 0 1 0 0,1 0-1 0 0,-1 0 1 0 0,0 0 0 0 0,0 0-1 0 0,-1 0 1 0 0,1 0-1 0 0,0 0 1 0 0,0 1-1 0 0,0-1 1 0 0,-1 0 0 0 0,1 1-1 0 0,-1-1 1 0 0,1 0-1 0 0,-1 1 1 0 0,1-1 0 0 0,-1 1-1 0 0,0-1 1 0 0,0 3-1 0 0,2 7-2436 0 0,0 0-1 0 0,-1 0 0 0 0,-1 14 0 0 0,0-23 2005 0 0,-6 36-8985 0 0,-1-19 2733 0 0</inkml:trace>
  <inkml:trace contextRef="#ctx0" brushRef="#br0" timeOffset="16434.91">10527 505 5124 0 0,'-8'-1'15343'0'0,"3"18"-12486"0"0,2 14-5140 0 0,2-22 3691 0 0,1-6-1379 0 0,-1 19-1023 0 0,1 0-1 0 0,4 28 0 0 0,-4-46 514 0 0,1 1 0 0 0,0-1 0 0 0,-1 1 0 0 0,2-1 0 0 0,-1 0 0 0 0,0 1 0 0 0,1-1 0 0 0,0 0 0 0 0,0 0 0 0 0,0 0 0 0 0,0 0 0 0 0,1-1 0 0 0,-1 1 0 0 0,1 0 0 0 0,0-1 0 0 0,0 0 0 0 0,1 0 0 0 0,4 4 0 0 0,-4-5 161 0 0,-1-1 0 0 0,1 0 0 0 0,-1 0 0 0 0,1 0 0 0 0,0-1 0 0 0,-1 1 0 0 0,1-1 0 0 0,0 0 0 0 0,-1 0 0 0 0,1 0 0 0 0,0 0 0 0 0,0-1 0 0 0,-1 0 0 0 0,1 1 0 0 0,-1-1 0 0 0,1-1 0 0 0,-1 1 0 0 0,1 0 0 0 0,-1-1 0 0 0,1 0 0 0 0,3-3 0 0 0,-1 2 612 0 0,-1 0 1 0 0,1-1-1 0 0,-1 0 0 0 0,0 0 1 0 0,-1-1-1 0 0,1 1 1 0 0,-1-1-1 0 0,0 0 0 0 0,0 0 1 0 0,0-1-1 0 0,4-8 1 0 0,-6 10-11 0 0,4-12 4603 0 0,-7 12-2529 0 0,-8 6-1803 0 0,9-1-522 0 0,-1 0-1 0 0,0-1 1 0 0,1 1 0 0 0,-1 0 0 0 0,1-1 0 0 0,-1 1-1 0 0,1 0 1 0 0,-1 0 0 0 0,1-1 0 0 0,0 1 0 0 0,-1 0 0 0 0,1 0-1 0 0,0 0 1 0 0,0 0 0 0 0,0 0 0 0 0,-1-1 0 0 0,1 1-1 0 0,0 0 1 0 0,0 0 0 0 0,0 0 0 0 0,0 0 0 0 0,1 0 0 0 0,-1 0-1 0 0,0-1 1 0 0,0 1 0 0 0,0 0 0 0 0,1 0 0 0 0,-1 0-1 0 0,0-1 1 0 0,1 1 0 0 0,-1 0 0 0 0,1 0 0 0 0,-1-1 0 0 0,1 1-1 0 0,-1 0 1 0 0,1 0 0 0 0,0-1 0 0 0,-1 1 0 0 0,2 0-1 0 0,1 3-44 0 0,0-1 0 0 0,0 1 0 0 0,0-1 0 0 0,1 0-1 0 0,-1 0 1 0 0,5 3 0 0 0,-4-4-96 0 0,1-1 0 0 0,-1 0 0 0 0,0 0 1 0 0,0-1-1 0 0,1 1 0 0 0,-1-1 0 0 0,0 0 1 0 0,1 0-1 0 0,-1 0 0 0 0,0-1 0 0 0,1 1 0 0 0,-1-1 1 0 0,0 0-1 0 0,0 0 0 0 0,0-1 0 0 0,0 1 0 0 0,7-5 1 0 0,-9 6 132 0 0,0-1 1 0 0,0 0 0 0 0,-1 1 0 0 0,1-1 0 0 0,-1 0 0 0 0,1 0-1 0 0,-1 0 1 0 0,1 0 0 0 0,-1-1 0 0 0,1 1 0 0 0,-1 0 0 0 0,0-1-1 0 0,0 1 1 0 0,0 0 0 0 0,1-1 0 0 0,-1 0 0 0 0,-1 1 0 0 0,1-1-1 0 0,0 0 1 0 0,0 1 0 0 0,-1-1 0 0 0,1 0 0 0 0,-1 0-1 0 0,1 1 1 0 0,-1-1 0 0 0,0 0 0 0 0,0 0 0 0 0,0 0 0 0 0,0 0-1 0 0,0 1 1 0 0,0-1 0 0 0,0 0 0 0 0,0 0 0 0 0,-1 0 0 0 0,1 1-1 0 0,-1-1 1 0 0,0 0 0 0 0,1 0 0 0 0,-1 1 0 0 0,0-1-1 0 0,0 1 1 0 0,-2-3 0 0 0,2 2-92 0 0,-1 0-1 0 0,0 1 1 0 0,0-1-1 0 0,0 1 1 0 0,0 0-1 0 0,0-1 1 0 0,0 1 0 0 0,0 0-1 0 0,-1 0 1 0 0,1 0-1 0 0,0 1 1 0 0,-1-1-1 0 0,1 1 1 0 0,0-1-1 0 0,-1 1 1 0 0,1 0 0 0 0,-1-1-1 0 0,1 1 1 0 0,-4 1-1 0 0,-11 1-3344 0 0,3 5-3709 0 0</inkml:trace>
  <inkml:trace contextRef="#ctx0" brushRef="#br0" timeOffset="17025.07">10997 589 4570 0 0,'-3'1'481'0'0,"-14"1"9470"0"0,11-4-8155 0 0,5 2-977 0 0,-13 17 1604 0 0,13-15-2488 0 0,1 1 0 0 0,0 0-1 0 0,0-1 1 0 0,0 1 0 0 0,0 0 0 0 0,0-1-1 0 0,0 1 1 0 0,1 0 0 0 0,-1-1 0 0 0,1 1-1 0 0,0-1 1 0 0,0 1 0 0 0,0-1-1 0 0,0 1 1 0 0,0-1 0 0 0,1 0 0 0 0,1 3-1 0 0,34 40-1355 0 0,-9-13 748 0 0,-24-26 546 0 0,0 0 1 0 0,0 1-1 0 0,-1-1 0 0 0,1 1 1 0 0,-2 0-1 0 0,1 0 0 0 0,-1 0 0 0 0,2 10 1 0 0,-3-15 115 0 0,-1-1 0 0 0,0 1 0 0 0,0 0 1 0 0,0-1-1 0 0,0 1 0 0 0,-1-1 0 0 0,1 1 1 0 0,0-1-1 0 0,-1 1 0 0 0,1-1 0 0 0,-1 1 1 0 0,1-1-1 0 0,-1 1 0 0 0,0-1 0 0 0,1 0 0 0 0,-1 1 1 0 0,0-1-1 0 0,-1 2 0 0 0,0-2 71 0 0,0 1 0 0 0,0-1 0 0 0,0 0 0 0 0,0 0 0 0 0,0 1 0 0 0,0-1 0 0 0,-1-1 0 0 0,1 1 0 0 0,0 0 0 0 0,-1 0 0 0 0,1-1 0 0 0,0 0 0 0 0,-1 1 0 0 0,1-1 0 0 0,-4 0-1 0 0,4 0-14 0 0,0 0-1 0 0,0 0 0 0 0,-1 0 1 0 0,1 0-1 0 0,0 0 0 0 0,0 0 1 0 0,0 0-1 0 0,0-1 0 0 0,0 1 1 0 0,0-1-1 0 0,0 0 0 0 0,0 0 0 0 0,0 1 1 0 0,1-1-1 0 0,-1 0 0 0 0,0-1 1 0 0,0 1-1 0 0,-2-2 0 0 0,3 1-90 0 0,0 1 0 0 0,0-1 0 0 0,0 1-1 0 0,1-1 1 0 0,-1 1 0 0 0,0-1 0 0 0,1 0 0 0 0,-1 1 0 0 0,1-1-1 0 0,-1 0 1 0 0,1 0 0 0 0,0 1 0 0 0,0-1 0 0 0,0 0-1 0 0,0 0 1 0 0,0 1 0 0 0,1-4 0 0 0,0-2-389 0 0,1 0 0 0 0,0 0 0 0 0,1 0 0 0 0,0 0 0 0 0,0 0 0 0 0,0 1 0 0 0,1-1 0 0 0,8-10 0 0 0,5-2-894 0 0,1-1 1 0 0,21-16 0 0 0,24-25 3269 0 0,-63 61-1844 0 0,0 0 0 0 0,0 0-1 0 0,0-1 967 0 0,0 1-966 0 0,0 0 0 0 0,1 0-1 0 0,-1 0 1 0 0,0 0 0 0 0,0-1-1 0 0,0 1 1 0 0,0 0 0 0 0,0 0-1 0 0,0 0 1 0 0,0 0-1 0 0,0 0 1 0 0,0 0 0 0 0,1 0-1 0 0,-1 0 1 0 0,0 0 0 0 0,0 0-1 0 0,0 0 1 0 0,0 0 0 0 0,0 0-1 0 0,0 0 1 0 0,0 0 0 0 0,0 0-1 0 0,1 0 1 0 0,-1 0-1 0 0,0 1 968 0 0,1-1-968 0 0,-1 0 1 0 0,0 0-1 0 0,0 0 1 0 0,0 1 0 0 0,0-1-1 0 0,0 0 1 0 0,0 0 0 0 0,0 0-1 0 0,0 0 1 0 0,0 0 0 0 0,0 0-1 0 0,2 12 1993 0 0,-2-10-2150 0 0,0 0 1 0 0,1-1-1 0 0,-1 1 1 0 0,0 0-1 0 0,0 0 0 0 0,1 0 1 0 0,-1-1-1 0 0,1 1 1 0 0,-1 0-1 0 0,1-1 0 0 0,0 1 1 0 0,0 0-1 0 0,0-1 0 0 0,0 1 1 0 0,0-1-1 0 0,0 0 1 0 0,0 1-1 0 0,0-1 0 0 0,1 0 1 0 0,1 2-1 0 0,1-2-263 0 0,1 0 0 0 0,-1 0-1 0 0,0 0 1 0 0,0-1 0 0 0,1 0 0 0 0,-1 0-1 0 0,0 0 1 0 0,1 0 0 0 0,-1-1 0 0 0,5-1-1 0 0,-7 2 358 0 0,0-1-1 0 0,0 1 1 0 0,0-1-1 0 0,-1 1 1 0 0,1-1-1 0 0,0 0 1 0 0,0 0-1 0 0,-1 0 1 0 0,1 0-1 0 0,-1 0 1 0 0,1 0-1 0 0,-1-1 1 0 0,1 1-1 0 0,-1 0 0 0 0,0-1 1 0 0,1 1-1 0 0,-1-1 1 0 0,0 1-1 0 0,0-1 1 0 0,0 0-1 0 0,0 1 1 0 0,-1-1-1 0 0,2-3 1 0 0,-2 5 3 0 0,0-1 1 0 0,0 0 0 0 0,-1 1-1 0 0,1-1 1 0 0,0 0-1 0 0,0 1 1 0 0,-1-1-1 0 0,1 0 1 0 0,0 1 0 0 0,-1-1-1 0 0,1 1 1 0 0,-1-1-1 0 0,1 1 1 0 0,-1-1 0 0 0,1 1-1 0 0,-1-1 1 0 0,1 1-1 0 0,-1-1 1 0 0,1 1-1 0 0,-1 0 1 0 0,0-1 0 0 0,1 1-1 0 0,-1 0 1 0 0,1 0-1 0 0,-2-1 1 0 0,-19-7-78 0 0,17 7-30 0 0,-29-10-2560 0 0,10 7-6970 0 0</inkml:trace>
  <inkml:trace contextRef="#ctx0" brushRef="#br0" timeOffset="17512.25">11348 520 7140 0 0,'-8'1'8428'0'0,"2"7"-3454"0"0,1 20-2599 0 0,5-25-2693 0 0,0 0 0 0 0,0-1 1 0 0,0 1-1 0 0,0 0 0 0 0,1-1 1 0 0,-1 1-1 0 0,0 0 0 0 0,1-1 1 0 0,0 1-1 0 0,0-1 0 0 0,0 1 1 0 0,0-1-1 0 0,0 1 0 0 0,0-1 1 0 0,1 0-1 0 0,-1 1 1 0 0,1-1-1 0 0,2 3 0 0 0,-2-5 86 0 0,0 1-1 0 0,0-1 0 0 0,0 0 1 0 0,0 1-1 0 0,1-1 0 0 0,-1 0 1 0 0,0 0-1 0 0,0 0 0 0 0,0-1 1 0 0,0 1-1 0 0,0 0 1 0 0,0-1-1 0 0,0 0 0 0 0,0 1 1 0 0,0-1-1 0 0,0 0 0 0 0,-1 0 1 0 0,1 0-1 0 0,0 0 0 0 0,0 0 1 0 0,-1 0-1 0 0,1-1 1 0 0,-1 1-1 0 0,1 0 0 0 0,-1-1 1 0 0,1 1-1 0 0,-1-1 0 0 0,0 0 1 0 0,2-2-1 0 0,1-1 314 0 0,-1-1 0 0 0,1 0 1 0 0,-1 1-1 0 0,0-1 0 0 0,0 0 0 0 0,-1 0 0 0 0,0-1 0 0 0,2-6 0 0 0,-4 12 8 0 0,0-1 0 0 0,0 1 0 0 0,0 0 0 0 0,0 0 0 0 0,0 0 0 0 0,0 0 0 0 0,0 0 0 0 0,1 0-1 0 0,-1 0 1 0 0,1 0 0 0 0,-1 0 0 0 0,0 0 0 0 0,1 0 0 0 0,0 0 0 0 0,-1 0 0 0 0,1 0 0 0 0,-1 0 0 0 0,1 1 0 0 0,0-1-1 0 0,0 0 1 0 0,0 0 0 0 0,-1 1 0 0 0,1-1 0 0 0,0 0 0 0 0,1 0 0 0 0,1 1-189 0 0,-1 0-1 0 0,0 0 1 0 0,0 1 0 0 0,0-1 0 0 0,0 1-1 0 0,0-1 1 0 0,0 1 0 0 0,0 0 0 0 0,0-1-1 0 0,3 3 1 0 0,11 4-785 0 0,-13-6 766 0 0,-1 0 0 0 0,1 0 0 0 0,0 0 1 0 0,0 0-1 0 0,0-1 0 0 0,0 1 0 0 0,0-1 1 0 0,0 0-1 0 0,1 0 0 0 0,-1 0 0 0 0,0 0 1 0 0,0-1-1 0 0,0 1 0 0 0,0-1 0 0 0,0 1 0 0 0,4-3 1 0 0,-4 1 275 0 0,0 1 1 0 0,0-1-1 0 0,0 0 0 0 0,-1 0 1 0 0,1 0-1 0 0,-1-1 0 0 0,1 1 1 0 0,-1 0-1 0 0,0-1 1 0 0,0 0-1 0 0,0 1 0 0 0,0-1 1 0 0,1-4-1 0 0,1-1 843 0 0,-1 0-1 0 0,0 0 0 0 0,-1-1 1 0 0,0 1-1 0 0,0-1 1 0 0,-1 1-1 0 0,0-1 0 0 0,0 0 1 0 0,-1 0-1 0 0,-1-15 1 0 0,4 52 293 0 0,2 9-3741 0 0,1 3-3882 0 0,-1-2-4024 0 0,-3-29 6071 0 0</inkml:trace>
  <inkml:trace contextRef="#ctx0" brushRef="#br0" timeOffset="17684.64">11593 474 8844 0 0,'2'-2'9718'0'0,"13"-6"-8363"0"0,15-5-431 0 0,0 2 0 0 0,1 1 0 0 0,36-7 0 0 0,40-4-7525 0 0,-106 21 6538 0 0,12 2-5274 0 0,-13-2 5192 0 0,0 0 0 0 0,0 0 0 0 0,1 0 0 0 0,-1 0 0 0 0,0 0 0 0 0,0 1 0 0 0,0-1 0 0 0,0 0 0 0 0,0 0 0 0 0,1 0 0 0 0,-1 0 0 0 0,0 1 0 0 0,0-1 0 0 0,0 0 1 0 0,0 0-1 0 0,0 0 0 0 0,0 1 0 0 0,0-1 0 0 0,0 0 0 0 0,0 0 0 0 0,0 1 0 0 0,0-1 0 0 0,0 0 0 0 0,0 0 0 0 0,0 0 0 0 0,0 1 0 0 0,0-1 0 0 0,0 0 0 0 0,0 0 0 0 0,0 0 1 0 0,0 1-1 0 0,0-1 0 0 0,0 0 0 0 0,0 0 0 0 0,0 0 0 0 0,-1 1 0 0 0,1-1 0 0 0,0 0 0 0 0,0 0 0 0 0,0 0 0 0 0,0 0 0 0 0,0 1 0 0 0,-1-1 0 0 0,1 0 0 0 0,0 0 0 0 0,-7 8-4785 0 0</inkml:trace>
  <inkml:trace contextRef="#ctx0" brushRef="#br0" timeOffset="18996.99">10333 994 2374 0 0,'0'0'3034'0'0,"20"-4"835"0"0,-16 4-3649 0 0,1 0-1 0 0,0 1 1 0 0,-1-1-1 0 0,1 1 1 0 0,0 0-1 0 0,-1 0 1 0 0,1 1-1 0 0,-1 0 1 0 0,0 0-1 0 0,1 0 1 0 0,-1 0-1 0 0,0 0 1 0 0,0 1-1 0 0,0 0 1 0 0,-1 0-1 0 0,1 0 1 0 0,3 3-1 0 0,-4-2-140 0 0,1 0 1 0 0,-1-1-1 0 0,1 1 0 0 0,-1 1 0 0 0,0-1 1 0 0,-1 0-1 0 0,1 1 0 0 0,-1-1 0 0 0,0 1 1 0 0,0 0-1 0 0,0 0 0 0 0,0 0 0 0 0,-1 0 1 0 0,0 0-1 0 0,1 8 0 0 0,-5-1 335 0 0,-3-14-846 0 0,5 1 327 0 0,1 0 1 0 0,-1 0-1 0 0,0 0 1 0 0,1-1 0 0 0,-1 1-1 0 0,1 0 1 0 0,-1 0-1 0 0,1 0 1 0 0,0-1 0 0 0,-1 1-1 0 0,1 0 1 0 0,0 0-1 0 0,0-1 1 0 0,0 1 0 0 0,0 0-1 0 0,0-3 1 0 0,1 0-75 0 0,0 1 1 0 0,0-1-1 0 0,0 1 1 0 0,0 0-1 0 0,1-1 1 0 0,-1 1-1 0 0,1 0 1 0 0,0 0-1 0 0,0 0 1 0 0,0 0-1 0 0,0 0 1 0 0,0 1-1 0 0,1-1 1 0 0,-1 1-1 0 0,1-1 1 0 0,0 1-1 0 0,0 0 1 0 0,0 0-1 0 0,0 0 1 0 0,0 0-1 0 0,0 1 1 0 0,0-1-1 0 0,1 1 1 0 0,-1 0-1 0 0,1 0 1 0 0,-1 0-1 0 0,1 0 1 0 0,3 0-1 0 0,9 0 151 0 0,0 0 0 0 0,-1 1 0 0 0,1 1 0 0 0,-1 1-1 0 0,17 3 1 0 0,-22-4 83 0 0,5-1 4576 0 0,-15 0-4355 0 0,1 0 0 0 0,0 0 0 0 0,-1 0 1 0 0,1 0-1 0 0,-1-1 0 0 0,1 1 1 0 0,0 0-1 0 0,-1 0 0 0 0,1-1 1 0 0,-1 1-1 0 0,1 0 0 0 0,-1-1 1 0 0,1 1-1 0 0,-1-1 0 0 0,1 1 0 0 0,-1 0 1 0 0,1-1-1 0 0,-1 1 0 0 0,1-1 1 0 0,-1 1-1 0 0,0-1 0 0 0,1 0 1 0 0,-1 1-1 0 0,0-1 0 0 0,0 1 1 0 0,1-1-1 0 0,-1 0 0 0 0,0 1 0 0 0,0-1 1 0 0,0 1-1 0 0,0-1 0 0 0,1-1 1 0 0,-1 1 166 0 0,-6 1 200 0 0,5 0-674 0 0,1 0 0 0 0,-1-1 0 0 0,1 1 0 0 0,-1 0 0 0 0,1 0 0 0 0,-1 0 0 0 0,1 0-1 0 0,-1 0 1 0 0,1 0 0 0 0,-1 1 0 0 0,1-1 0 0 0,0 0 0 0 0,-1 0 0 0 0,1 0 0 0 0,-1 0 0 0 0,1 1-1 0 0,-1-1 1 0 0,1 0 0 0 0,-1 0 0 0 0,1 1 0 0 0,0-1 0 0 0,-1 0 0 0 0,1 0 0 0 0,0 1 0 0 0,-1-1-1 0 0,1 1 1 0 0,0-1 0 0 0,-1 0 0 0 0,1 1 0 0 0,0-1 0 0 0,0 1 0 0 0,0-1 0 0 0,-1 0 0 0 0,1 1-1 0 0,0-1 1 0 0,0 1 0 0 0,0-1 0 0 0,0 1 0 0 0,0-1 0 0 0,0 1 0 0 0,0-1 0 0 0,0 1 0 0 0,0-1-1 0 0,0 1 1 0 0,-1 0-131 0 0,1 0 0 0 0,0 0-1 0 0,-1-1 1 0 0,1 1-1 0 0,0 0 1 0 0,0 0 0 0 0,-1 0-1 0 0,1 0 1 0 0,0-1-1 0 0,0 1 1 0 0,0 0 0 0 0,0 0-1 0 0,0 0 1 0 0,0 0-1 0 0,0-1 1 0 0,1 1 0 0 0,-1 0-1 0 0,0 0 1 0 0,0 0-1 0 0,1 0 1 0 0,-1-1 0 0 0,0 1-1 0 0,1 0 1 0 0,-1 0-1 0 0,1-1 1 0 0,-1 1 0 0 0,1 0-1 0 0,-1-1 1 0 0,1 1-1 0 0,-1 0 1 0 0,1-1 0 0 0,0 1-1 0 0,-1-1 1 0 0,1 1-1 0 0,1 0 1 0 0,1 0-198 0 0,1 0-1 0 0,-1 0 1 0 0,0-1-1 0 0,1 1 1 0 0,-1-1-1 0 0,1 0 1 0 0,-1 0-1 0 0,8 0 1 0 0,-1-1 219 0 0,0-1 0 0 0,1 0 1 0 0,-1 0-1 0 0,0-1 0 0 0,0 0 0 0 0,-1-1 1 0 0,16-7-1 0 0,-24 11 1386 0 0,9-5 892 0 0,7 23-2205 0 0,-16-16 6 0 0,1 0 1 0 0,-1 0-1 0 0,1 0 0 0 0,0 0 0 0 0,-1-1 1 0 0,1 1-1 0 0,0 0 0 0 0,0-1 1 0 0,0 1-1 0 0,0-1 0 0 0,0 0 0 0 0,1 1 1 0 0,-1-1-1 0 0,0 0 0 0 0,1-1 0 0 0,2 2 1 0 0,1-1 3 0 0,0-1 0 0 0,1 1 0 0 0,-1-1 1 0 0,1 0-1 0 0,-1-1 0 0 0,0 0 0 0 0,1 0 1 0 0,-1 0-1 0 0,7-3 0 0 0,54-24-45 0 0,-55 22 74 0 0,0 0 0 0 0,-1 1 0 0 0,2 1 0 0 0,-1 0 0 0 0,1 0 0 0 0,-1 1 0 0 0,15-1 0 0 0,131-4-2069 0 0,-123 6 2270 0 0,-1-2-1 0 0,57-12 1 0 0,36-5 3401 0 0,-89 12 2900 0 0,-8 2-3634 0 0,-11 6-8927 0 0,-23 13-6209 0 0,-2-8 7411 0 0</inkml:trace>
  <inkml:trace contextRef="#ctx0" brushRef="#br0" timeOffset="20088.7">10514 1400 3352 0 0,'-1'-1'162'0'0,"1"1"0"0"0,-1 0 0 0 0,1 0 0 0 0,0 0 1 0 0,-1 0-1 0 0,1 0 0 0 0,0 0 0 0 0,-1 0 0 0 0,1 0 0 0 0,-1 0 0 0 0,1 0 0 0 0,0 0 0 0 0,-1 0 0 0 0,1 1 0 0 0,0-1 1 0 0,-1 0-1 0 0,1 0 0 0 0,0 0 0 0 0,-1 0 0 0 0,1 1 0 0 0,0-1 0 0 0,-1 0 0 0 0,1 0 0 0 0,0 1 0 0 0,-1-1 0 0 0,1 0 1 0 0,0 0-1 0 0,0 1 0 0 0,-1-1 0 0 0,1 0 0 0 0,0 1 0 0 0,0-1 0 0 0,-1 1 0 0 0,-5 20 1403 0 0,0 29-1976 0 0,6-45 839 0 0,-1 13-483 0 0,-1 39-891 0 0,2-53 136 0 0,0 0-1 0 0,1 0 1 0 0,0 0 0 0 0,-1-1 0 0 0,2 1-1 0 0,1 6 1 0 0</inkml:trace>
  <inkml:trace contextRef="#ctx0" brushRef="#br0" timeOffset="20669.05">10532 1396 3750 0 0,'0'0'290'0'0,"-1"-1"0"0"0,1 1 1 0 0,-1 0-1 0 0,1 0 0 0 0,-1 0 0 0 0,1 0 0 0 0,-1 0 0 0 0,1 0 1 0 0,-1 0-1 0 0,1 0 0 0 0,-1 0 0 0 0,0 0 0 0 0,1 0 0 0 0,-1 0 0 0 0,1 0 1 0 0,-1 0-1 0 0,1 0 0 0 0,-1 0 0 0 0,1 1 0 0 0,-1-1 0 0 0,1 0 1 0 0,-1 0-1 0 0,1 1 0 0 0,-1-1 0 0 0,1 0 0 0 0,-1 1 0 0 0,1-1 1 0 0,-1 1-1 0 0,-8 19 2201 0 0,3 33-3185 0 0,6-43 1604 0 0,-2 16-578 0 0,3 35 1 0 0,-1-54-313 0 0,1 1 1 0 0,0-1 0 0 0,1 0 0 0 0,-1 1 0 0 0,1-1-1 0 0,1 0 1 0 0,-1 0 0 0 0,1 0 0 0 0,6 9-1 0 0,-8-14-19 0 0,0-1-1 0 0,0 1 0 0 0,0-1 0 0 0,0 1 0 0 0,0-1 0 0 0,1 0 0 0 0,-1 0 0 0 0,0 0 1 0 0,1 0-1 0 0,-1 0 0 0 0,1 0 0 0 0,-1 0 0 0 0,1 0 0 0 0,-1 0 0 0 0,1-1 0 0 0,0 1 1 0 0,-1 0-1 0 0,1-1 0 0 0,0 0 0 0 0,0 1 0 0 0,-1-1 0 0 0,4 0 0 0 0,-2 0-45 0 0,0-1 0 0 0,1 0 1 0 0,-1 0-1 0 0,0 1 0 0 0,0-2 0 0 0,1 1 0 0 0,-1 0 0 0 0,0-1 0 0 0,0 1 0 0 0,-1-1 0 0 0,4-2 0 0 0,3-3 45 0 0,-1 0 0 0 0,0-1 0 0 0,0 1-1 0 0,-1-2 1 0 0,0 1 0 0 0,7-13-1 0 0,-8 10-119 0 0,-1 0 0 0 0,0 0 0 0 0,-1 0 0 0 0,0-1 0 0 0,-1 1 0 0 0,0-1 0 0 0,2-18 0 0 0,-1-84-3192 0 0,-4 102 2526 0 0,-1 2-6435 0 0,3 14 4304 0 0</inkml:trace>
  <inkml:trace contextRef="#ctx0" brushRef="#br0" timeOffset="21041.39">10868 1448 5234 0 0,'-2'-5'1979'0'0,"-2"12"80"0"0,-3 17 925 0 0,17 99 690 0 0,6-44-5582 0 0,-15-76 1629 0 0,10 36-2763 0 0,2-18-2737 0 0,-13-28 4869 0 0,0-1 1063 0 0,-1 0 1 0 0,-1 0-1 0 0,1 1 0 0 0,-1-1 1 0 0,-1 0-1 0 0,1 1 1 0 0,-1 0-1 0 0,-8-13 0 0 0,-9-29 1428 0 0,16 33-1074 0 0,-1 1 0 0 0,2-1 0 0 0,0 1 0 0 0,1-1 0 0 0,1 0-1 0 0,0 0 1 0 0,1 0 0 0 0,2-19 0 0 0,-1 32-449 0 0,0 0 1 0 0,1 1-1 0 0,-1-1 0 0 0,0 1 1 0 0,1-1-1 0 0,0 1 0 0 0,-1 0 1 0 0,1-1-1 0 0,0 1 0 0 0,0 0 0 0 0,0 0 1 0 0,1 0-1 0 0,-1 1 0 0 0,0-1 1 0 0,1 0-1 0 0,-1 1 0 0 0,1 0 1 0 0,0-1-1 0 0,-1 1 0 0 0,1 0 1 0 0,4-1-1 0 0,-4 1-7 0 0,0 0 0 0 0,-1 1 0 0 0,1-1 0 0 0,0 1 0 0 0,-1-1 0 0 0,1 1 0 0 0,0 0 0 0 0,-1 0 1 0 0,1 0-1 0 0,0 0 0 0 0,0 1 0 0 0,-1-1 0 0 0,1 1 0 0 0,0 0 0 0 0,-1-1 0 0 0,1 1 0 0 0,-1 0 0 0 0,1 0 0 0 0,-1 1 0 0 0,1-1 1 0 0,-1 1-1 0 0,0-1 0 0 0,2 3 0 0 0,-3-3-25 0 0,0 1 0 0 0,0 0 0 0 0,0 0 0 0 0,0 0 0 0 0,-1-1 0 0 0,1 1 0 0 0,-1 0 0 0 0,1 0 0 0 0,-1 0 0 0 0,0 0 0 0 0,0 0 0 0 0,0 0 0 0 0,0 0-1 0 0,0 0 1 0 0,0 0 0 0 0,-1 0 0 0 0,1 0 0 0 0,-1 0 0 0 0,1-1 0 0 0,-1 1 0 0 0,0 0 0 0 0,1 0 0 0 0,-1 0 0 0 0,-2 3 0 0 0,-14 21-1602 0 0,2-5-3381 0 0,11-16 2703 0 0</inkml:trace>
  <inkml:trace contextRef="#ctx0" brushRef="#br0" timeOffset="21498.69">11109 1389 2456 0 0,'8'-13'9420'0'0,"-6"17"-9282"0"0,0 0-1 0 0,1 1 1 0 0,-2-1-1 0 0,1 1 0 0 0,-1-1 1 0 0,2 6-1 0 0,-3-6-348 0 0,1 0-1 0 0,0-1 0 0 0,0 1 1 0 0,1-1-1 0 0,-1 1 1 0 0,1-1-1 0 0,-1 1 0 0 0,1-1 1 0 0,0 0-1 0 0,1 0 1 0 0,3 6-1 0 0,-5-9 175 0 0,0 0 0 0 0,0 1-1 0 0,-1-1 1 0 0,1 0 0 0 0,0 0 0 0 0,0 1 0 0 0,-1-1 0 0 0,1 0-1 0 0,0 0 1 0 0,0 0 0 0 0,0 0 0 0 0,-1 0 0 0 0,1 0 0 0 0,0 0-1 0 0,0 0 1 0 0,0-1 0 0 0,-1 1 0 0 0,1 0 0 0 0,0 0 0 0 0,0-1-1 0 0,0 1 1 0 0,-1 0 0 0 0,1-1 0 0 0,0 1 0 0 0,-1-1 0 0 0,1 1 0 0 0,0-1-1 0 0,-1 1 1 0 0,1-1 0 0 0,-1 1 0 0 0,1-1 0 0 0,-1 0 0 0 0,1 0-1 0 0,23-27-262 0 0,-19 21 228 0 0,1 1 62 0 0,0 0 1 0 0,1 0-1 0 0,0 1 1 0 0,-1 0-1 0 0,2 1 1 0 0,-1-1-1 0 0,0 1 1 0 0,1 1-1 0 0,0-1 1 0 0,0 1-1 0 0,0 1 1 0 0,0 0-1 0 0,15-3 1 0 0,10 1-64 0 0,-1 2 0 0 0,44 2 0 0 0,-2 0-468 0 0,-64 0 930 0 0,1-1 1 0 0,-1-1-1 0 0,1 0 1 0 0,-1 0-1 0 0,0-1 1 0 0,0 0-1 0 0,0-1 1 0 0,18-10-1 0 0,-5 8-636 0 0,-8 10-5341 0 0</inkml:trace>
  <inkml:trace contextRef="#ctx0" brushRef="#br0" timeOffset="23752.32">9400 1989 3914 0 0,'-1'0'362'0'0,"1"-1"0"0"0,-1 0 1 0 0,1 1-1 0 0,-1-1 0 0 0,1 0 0 0 0,-1 0 0 0 0,1 1 0 0 0,0-1 1 0 0,-1 0-1 0 0,1 0 0 0 0,0 0 0 0 0,0 0 0 0 0,0 1 0 0 0,0-1 1 0 0,0 0-1 0 0,0 0 0 0 0,0 0 0 0 0,0-1 0 0 0,8-17 1871 0 0,23-18-2786 0 0,-22 27 1561 0 0,28-28-449 0 0,1 2-1 0 0,2 1 0 0 0,48-32 1 0 0,-61 47-571 0 0,-4 2-1425 0 0,2 2 0 0 0,34-19 0 0 0,-58 35 1290 0 0,-1 0 0 0 0,0 0 0 0 0,1-1 1 0 0,-1 1-1 0 0,0 0 0 0 0,1 0 0 0 0,-1-1 0 0 0,0 1 0 0 0,1 0 0 0 0,-1 0 0 0 0,1 0 0 0 0,-1 0 0 0 0,0 0 0 0 0,1 0 0 0 0,-1 0 0 0 0,1 0 0 0 0,-1 0 0 0 0,0 0 0 0 0,1 0 0 0 0,-1 0 0 0 0,1 0 0 0 0,-1 0 0 0 0,1 0 0 0 0,-1 0 1 0 0,0 0-1 0 0,1 0 0 0 0,-1 1 0 0 0,1-1 0 0 0,-4 12-4038 0 0,-3-3 1247 0 0</inkml:trace>
  <inkml:trace contextRef="#ctx0" brushRef="#br0" timeOffset="24035">9433 1997 2324 0 0,'-1'0'172'0'0,"1"0"-1"0"0,0 1 1 0 0,0-1 0 0 0,-1 0 0 0 0,1 0-1 0 0,0 0 1 0 0,0 1 0 0 0,-1-1-1 0 0,1 0 1 0 0,0 0 0 0 0,0 0-1 0 0,0 1 1 0 0,-1-1 0 0 0,1 0 0 0 0,0 1-1 0 0,0-1 1 0 0,0 0 0 0 0,0 0-1 0 0,0 1 1 0 0,0-1 0 0 0,0 0-1 0 0,-1 1 1 0 0,1-1 0 0 0,0 0 0 0 0,0 1-1 0 0,0-1 1 0 0,0 0 0 0 0,0 0-1 0 0,0 1 1 0 0,0-1 0 0 0,1 0-1 0 0,-1 1 1 0 0,0-1 0 0 0,0 0 0 0 0,0 1-1 0 0,0-1 1 0 0,0 0 0 0 0,0 0-1 0 0,0 1 1 0 0,1-1 0 0 0,-1 0-1 0 0,0 0 1 0 0,0 1 0 0 0,0-1-1 0 0,1 0 1 0 0,-1 0 0 0 0,1 1 0 0 0,20 7 3059 0 0,32-2-736 0 0,154 11 1228 0 0,-104 2-4421 0 0,-73-11-1380 0 0,39 16 0 0 0,-65-23 1725 0 0,0 1-1 0 0,1 0 1 0 0,-1 0-1 0 0,0 1 1 0 0,0-1-1 0 0,0 1 1 0 0,0 0 0 0 0,-1 0-1 0 0,1 0 1 0 0,-1 0-1 0 0,4 6 1 0 0,3 17-8036 0 0,-9-21 5866 0 0</inkml:trace>
  <inkml:trace contextRef="#ctx0" brushRef="#br0" timeOffset="24343.34">9515 1908 3478 0 0,'-10'-1'8829'0'0,"19"7"-4938"0"0,1-3-4632 0 0,19 2 1711 0 0,1-1 0 0 0,0-1 0 0 0,54-2 1 0 0,92-17-461 0 0,-123 10-499 0 0,38-5-1193 0 0,-38 4-3098 0 0,-51 7 3127 0 0,-12 14-6906 0 0,2-8 5741 0 0,-1-1-541 0 0</inkml:trace>
  <inkml:trace contextRef="#ctx0" brushRef="#br0" timeOffset="25065.79">10323 2910 6358 0 0,'17'-17'7556'0'0,"9"-8"-5785"0"0,245-177 2573 0 0,-193 147-3987 0 0,-69 49-493 0 0,109-74 319 0 0,-36 35-6506 0 0,-91 59-930 0 0,0-1 4671 0 0,-6 0-1681 0 0</inkml:trace>
  <inkml:trace contextRef="#ctx0" brushRef="#br0" timeOffset="25376.05">10326 2855 6498 0 0,'-27'-1'4661'0'0,"13"2"489"0"0,24 24-3150 0 0,1-3-1781 0 0,2-1 0 0 0,1 0 0 0 0,0-1-1 0 0,1 0 1 0 0,1-1 0 0 0,1-1 0 0 0,32 27 0 0 0,11 1 506 0 0,77 45 0 0 0,1 1-4469 0 0,-109-71 136 0 0,-1 2-1 0 0,37 39 0 0 0,-61-59 500 0 0</inkml:trace>
  <inkml:trace contextRef="#ctx0" brushRef="#br0" timeOffset="25687.12">10487 2912 4966 0 0,'-1'0'195'0'0,"1"0"1"0"0,0 0-1 0 0,0 0 0 0 0,-1-1 1 0 0,1 1-1 0 0,0 0 0 0 0,-1 0 1 0 0,1 0-1 0 0,0-1 0 0 0,0 1 1 0 0,-1 0-1 0 0,1 0 0 0 0,0-1 0 0 0,0 1 1 0 0,0 0-1 0 0,0 0 0 0 0,-1-1 1 0 0,1 1-1 0 0,0 0 0 0 0,0-1 1 0 0,0 1-1 0 0,0 0 0 0 0,0-1 1 0 0,0 1-1 0 0,0 0 0 0 0,0-1 1 0 0,0 1-1 0 0,0 0 0 0 0,0-1 0 0 0,0 1 1 0 0,0 0-1 0 0,0-1 0 0 0,0 1 1 0 0,0 0-1 0 0,0-1 0 0 0,0 1 1 0 0,0 0-1 0 0,1 0 0 0 0,-1-1 1 0 0,0 1-1 0 0,0-1 0 0 0,17-3 2255 0 0,25 5-1537 0 0,242 36 1890 0 0,63 6-5758 0 0,-302-39 1007 0 0,24 1-1616 0 0,-24-5-4545 0 0</inkml:trace>
  <inkml:trace contextRef="#ctx0" brushRef="#br0" timeOffset="26076.03">10606 2804 3560 0 0,'-2'-9'4047'0'0,"7"6"-3747"0"0,0 0 0 0 0,0 0-1 0 0,1 1 1 0 0,-1 0 0 0 0,1 0 0 0 0,0 0 0 0 0,0 1 0 0 0,0 0 0 0 0,-1 0 0 0 0,1 1 0 0 0,10-1 0 0 0,3 0 292 0 0,405-28 2986 0 0,-141 32-8708 0 0,-270-1 3619 0 0,-3-1-4507 0 0,-14 3 3309 0 0</inkml:trace>
  <inkml:trace contextRef="#ctx0" brushRef="#br0" timeOffset="26501.36">10395 3085 3430 0 0,'3'-1'397'0'0,"0"-1"-1"0"0,-1 0 1 0 0,1 1-1 0 0,0-1 1 0 0,0 1 0 0 0,0 0-1 0 0,0 0 1 0 0,0 0-1 0 0,0 0 1 0 0,0 0-1 0 0,0 1 1 0 0,6-1 0 0 0,44 0 1147 0 0,-39 2-692 0 0,47 2 848 0 0,-1 2 0 0 0,114 26 0 0 0,112 50-990 0 0,-273-77-707 0 0,92 24-308 0 0,-61-22-3187 0 0,-42-6 2286 0 0</inkml:trace>
  <inkml:trace contextRef="#ctx0" brushRef="#br0" timeOffset="27309.75">8031 4586 3236 0 0,'6'-9'911'0'0,"0"0"1"0"0,1 1-1 0 0,-1-1 0 0 0,2 1 0 0 0,-1 1 1 0 0,1-1-1 0 0,14-9 0 0 0,-6 3-87 0 0,167-135 5904 0 0,6 9-4686 0 0,10-7-2754 0 0,-142 107-2002 0 0,-17 18-2173 0 0,-47 41-219 0 0,-20 9 1150 0 0,8-11 1219 0 0</inkml:trace>
  <inkml:trace contextRef="#ctx0" brushRef="#br0" timeOffset="27602.46">7991 4612 3062 0 0,'0'0'131'0'0,"0"0"-1"0"0,0 0 1 0 0,0 0-1 0 0,0 0 1 0 0,-1 0-1 0 0,1 0 1 0 0,0-1-1 0 0,0 1 1 0 0,0 0-1 0 0,-1 0 1 0 0,1 0-1 0 0,0 0 1 0 0,0 0-1 0 0,0 0 1 0 0,-1 0-1 0 0,1 0 1 0 0,0 0-1 0 0,0 0 1 0 0,0 0-1 0 0,-1 0 1 0 0,1 0-1 0 0,0 0 1 0 0,0 1-1 0 0,0-1 1 0 0,-1 0-1 0 0,1 0 1 0 0,0 0-1 0 0,0 0 1 0 0,0 0-1 0 0,0 0 1 0 0,-1 0-1 0 0,1 1 1 0 0,0-1-1 0 0,0 0 1 0 0,0 0-1 0 0,0 0 1 0 0,0 0-1 0 0,0 1 1 0 0,-1-1-1 0 0,1 0 1 0 0,0 0 0 0 0,0 0-1 0 0,0 0 1 0 0,0 1-1 0 0,0-1 1 0 0,0 0-1 0 0,0 0 1 0 0,0 0-1 0 0,0 1 1 0 0,0-1-1 0 0,0 0 1 0 0,0 0-1 0 0,0 0 1 0 0,0 1-1 0 0,0-1 1 0 0,0 0-1 0 0,0 0 1 0 0,0 1-1 0 0,17 8 2742 0 0,42 11-2453 0 0,-43-15 832 0 0,296 127 1850 0 0,-158-62-3845 0 0,3-8-3716 0 0,-147-59 3649 0 0,24 10-2173 0 0,-15-1-3394 0 0,-15-8 3360 0 0</inkml:trace>
  <inkml:trace contextRef="#ctx0" brushRef="#br0" timeOffset="27976.89">8065 4629 3034 0 0,'0'0'90'0'0,"0"0"1"0"0,1 0-1 0 0,-1 0 0 0 0,0 0 0 0 0,0 0 1 0 0,0 0-1 0 0,0 0 0 0 0,0 0 1 0 0,0 0-1 0 0,1-1 1445 0 0,-1 1-1445 0 0,0 0 0 0 0,1 0 0 0 0,-1-1 1 0 0,0 1-1 0 0,0 0 0 0 0,0 0 0 0 0,0 0 1 0 0,0 0-1 0 0,0 0 0 0 0,0 0 1 0 0,0 0-1 0 0,0 0 0 0 0,0 0 0 0 0,0-1 1 0 0,0 1-1 0 0,0 0 0 0 0,0 0 0 0 0,0 0 1 0 0,0 0-1 0 0,0 0 0 0 0,0 0 1 0 0,0 0-1 0 0,0 0 0 0 0,0 0 0 0 0,-1 0 1 0 0,1-1 270 0 0,0 1-271 0 0,19-4 2462 0 0,44-4-1746 0 0,-12 1 53 0 0,583-57 2962 0 0,-534 61-3975 0 0,180-13-4215 0 0,-257 9 2108 0 0,-23 7 2183 0 0,0-1 1 0 0,0 1 0 0 0,0 0 0 0 0,0 0 0 0 0,0-1 0 0 0,0 1-1 0 0,0 0 1 0 0,0-1 0 0 0,0 1 0 0 0,0 0 0 0 0,0 0 0 0 0,0-1-1 0 0,0 1 1 0 0,0 0 0 0 0,-1 0 0 0 0,1-1 0 0 0,0 1 0 0 0,0 0 0 0 0,0 0-1 0 0,0-1 1 0 0,-1 1 0 0 0,1 0 0 0 0,0 0 0 0 0,0 0 0 0 0,0-1-1 0 0,-1 1 1 0 0,1 0 0 0 0,0 0 0 0 0,0 0 0 0 0,-1 0 0 0 0,1 0-1 0 0,0 0 1 0 0,0-1 0 0 0,-1 1 0 0 0,1 0 0 0 0,0 0 0 0 0,-1 0-1 0 0,1 0 1 0 0,-43-13-4231 0 0,20 7 2108 0 0</inkml:trace>
  <inkml:trace contextRef="#ctx0" brushRef="#br0" timeOffset="28385.84">8246 4479 2494 0 0,'-65'1'6418'0'0,"63"-1"-5330"0"0,25 9 45 0 0,-2-10-508 0 0,1-2-1 0 0,-1 0 1 0 0,0-1 0 0 0,0-1-1 0 0,29-12 1 0 0,6-1 26 0 0,450-101 1700 0 0,-162 65-7324 0 0,-335 54 3337 0 0,-8 2 263 0 0,-18 8-765 0 0,-30 9-950 0 0,-4-1 331 0 0,23-9 845 0 0</inkml:trace>
  <inkml:trace contextRef="#ctx0" brushRef="#br0" timeOffset="28844.81">8067 4687 2882 0 0,'11'-14'4145'0'0,"-2"10"-3668"0"0,-1 0 1 0 0,1 1 0 0 0,0 0 0 0 0,0 1-1 0 0,0 0 1 0 0,0 0 0 0 0,0 1 0 0 0,16-1-1 0 0,80 6 1393 0 0,-67-1-1028 0 0,127 13 602 0 0,260 59 1 0 0,-277-50-1456 0 0,-74-22-950 0 0,-55-4-1314 0 0,36-6 0 0 0,-50 0-6028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27:05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359 1586 1594 0 0,'-3'-11'2904'0'0,"7"15"-96"0"0,9 19-1252 0 0,65 261 1173 0 0,-32-101-2466 0 0,1-27 87 0 0,84 190 0 0 0,-125-333-288 0 0,37 75 301 0 0,-37-78-343 0 0,-1-2 0 0 0,1 1 1 0 0,0-1-1 0 0,1 0 0 0 0,0 0 0 0 0,0-1 1 0 0,9 8-1 0 0,-15-14 19 0 0,1 0-1 0 0,-1 0 1 0 0,1-1-1 0 0,-1 1 1 0 0,1 0 0 0 0,-1 0-1 0 0,1-1 1 0 0,0 1-1 0 0,-1-1 1 0 0,1 0-1 0 0,0 1 1 0 0,-1-1 0 0 0,1 0-1 0 0,0 0 1 0 0,-1 0-1 0 0,1 0 1 0 0,0 0-1 0 0,0 0 1 0 0,-1-1 0 0 0,1 1-1 0 0,0 0 1 0 0,-1-1-1 0 0,1 0 1 0 0,1 0 0 0 0,4-3 39 0 0,-1 0 0 0 0,0 0 1 0 0,0 0-1 0 0,8-9 0 0 0,9-5-167 0 0,142-86 208 0 0,306-142-1 0 0,-169 97-134 0 0,71-34-278 0 0,14 32 588 0 0,-153 72-367 0 0,-3-9 0 0 0,243-132 0 0 0,-301 138 204 0 0,-106 54 4 0 0,-2-4 1 0 0,80-51-1 0 0,-135 76 102 0 0,0 0 1 0 0,-1-1-1 0 0,0 0 1 0 0,0 0 0 0 0,-1-1-1 0 0,0 0 1 0 0,-1-1-1 0 0,0 0 1 0 0,11-19-1 0 0,-12 16-104 0 0,-1-1 0 0 0,0 0 0 0 0,-1 0 1 0 0,0-1-1 0 0,-1 1 0 0 0,-1-1 0 0 0,1-24 0 0 0,-2-44 436 0 0,-17-151 0 0 0,-37-79-626 0 0,41 251-18 0 0,-3 0 0 0 0,-3 1 0 0 0,-3 1 0 0 0,-31-64 0 0 0,52 123 74 0 0,-1 0 1 0 0,1 0-1 0 0,-1 0 1 0 0,1 0-1 0 0,0 1 0 0 0,-1-1 1 0 0,0 0-1 0 0,1 0 0 0 0,-1 1 1 0 0,1-1-1 0 0,-1 1 1 0 0,0-1-1 0 0,1 0 0 0 0,-1 1 1 0 0,0-1-1 0 0,0 1 1 0 0,1-1-1 0 0,-1 1 0 0 0,0 0 1 0 0,0-1-1 0 0,0 1 1 0 0,0 0-1 0 0,0 0 0 0 0,1-1 1 0 0,-1 1-1 0 0,0 0 1 0 0,0 0-1 0 0,0 0 0 0 0,0 0 1 0 0,0 0-1 0 0,0 0 1 0 0,0 0-1 0 0,1 1 0 0 0,-1-1 1 0 0,0 0-1 0 0,-1 1 1 0 0,-4 2-10 0 0,1-1 0 0 0,0 1 0 0 0,1 1 0 0 0,-1-1 1 0 0,-5 5-1 0 0,-13 10-71 0 0,-41 15 121 0 0,-109 41 1 0 0,-76 7 296 0 0,135-45-431 0 0,100-31 99 0 0,-525 177-106 0 0,17 45 237 0 0,360-142 10 0 0,-548 274 413 0 0,487-252-80 0 0,-132 59 334 0 0,242-117-635 0 0,-234 110 53 0 0,320-143-219 0 0,0 1 0 0 0,-33 28 0 0 0,-24 15-18 0 0,44-36-50 0 0,39-23 102 0 0,-5 0-3163 0 0,11 2-1878 0 0,10 3-1379 0 0,-14-6 6490 0 0,7 2-3415 0 0,2-1-741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6:02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1371 1113 2508 0 0,'-6'-5'4174'0'0,"-2"1"3064"0"0,5-2-5492 0 0,-2-8 3968 0 0,7 34-3259 0 0,0 8-2187 0 0,-2 35 177 0 0,6 142-467 0 0,-6-203-66 0 0,13-18-314 0 0,7-38 290 0 0,2-3 242 0 0,-21 53-139 0 0,1 0 1 0 0,0 1-1 0 0,0 0 0 0 0,1-1 1 0 0,-1 1-1 0 0,1 0 0 0 0,-1 0 1 0 0,1 0-1 0 0,0 1 0 0 0,0-1 1 0 0,7-4-1 0 0,-9 7 3 0 0,-1 0 0 0 0,1-1 0 0 0,0 1-1 0 0,-1 0 1 0 0,1-1 0 0 0,0 1 0 0 0,0 0 0 0 0,0 0 0 0 0,-1 0 0 0 0,1 0-1 0 0,0 0 1 0 0,0 0 0 0 0,-1 0 0 0 0,1 0 0 0 0,0 0 0 0 0,0 0-1 0 0,0 0 1 0 0,-1 0 0 0 0,1 1 0 0 0,0-1 0 0 0,0 0 0 0 0,-1 1 0 0 0,1-1-1 0 0,0 0 1 0 0,0 2 0 0 0,15 18-56 0 0,-12-12-57 0 0,-1 1 0 0 0,1-1 0 0 0,2 16 0 0 0,-3-8-464 0 0,4 16-2731 0 0,7-3-3676 0 0,-14-29 6863 0 0,0 0-1 0 0,1 1 1 0 0,-1-1-1 0 0,1 0 1 0 0,-1 0-1 0 0,0 0 0 0 0,1 0 1 0 0,-1 0-1 0 0,1 0 1 0 0,-1 0-1 0 0,0 0 1 0 0,1 0-1 0 0,-1-1 0 0 0,1 1 1 0 0,-1 0-1 0 0,0 0 1 0 0,1 0-1 0 0,-1 0 1 0 0,0 0-1 0 0,1-1 0 0 0,-1 1 1 0 0,0 0-1 0 0,1 0 1 0 0,-1-1-1 0 0,0 1 1 0 0,1 0-1 0 0,-1-1 1 0 0,0 1-1 0 0,0 0 0 0 0,0 0 1 0 0,1-1-1 0 0,-1 1 1 0 0,0-1-1 0 0,0 1 1 0 0,0 0-1 0 0,1-1 0 0 0,9-14-1716 0 0,-10 15 1613 0 0,10-24-3040 0 0,-6 10 978 0 0</inkml:trace>
  <inkml:trace contextRef="#ctx0" brushRef="#br0" timeOffset="241.92">1609 1093 2464 0 0,'2'-20'2788'0'0,"-1"-1"-1"0"0,-2-32 1 0 0,4 101 4930 0 0,-2 20-5475 0 0,3 62-2457 0 0,-3-128 113 0 0,5 42-2640 0 0,-5-42 2352 0 0,-1 0 1 0 0,1 0 0 0 0,0 0-1 0 0,0 0 1 0 0,0 0 0 0 0,0-1-1 0 0,0 1 1 0 0,0 0 0 0 0,0 0-1 0 0,1-1 1 0 0,-1 1 0 0 0,0-1-1 0 0,1 1 1 0 0,0-1 0 0 0,-1 0-1 0 0,1 0 1 0 0,0 1 0 0 0,3 0-1 0 0,-4-2 119 0 0,1 0 0 0 0,-1 0 0 0 0,0 0 0 0 0,1 0 0 0 0,-1 0 0 0 0,1 0 0 0 0,-1-1-1 0 0,0 1 1 0 0,1-1 0 0 0,-1 1 0 0 0,0-1 0 0 0,0 0 0 0 0,1 1 0 0 0,-1-1 0 0 0,0 0 0 0 0,0 0 0 0 0,0 0-1 0 0,0 0 1 0 0,0 0 0 0 0,0 0 0 0 0,0 0 0 0 0,0 0 0 0 0,0 0 0 0 0,0 0 0 0 0,-1-1 0 0 0,1 1 0 0 0,0-2-1 0 0,7-10-2511 0 0</inkml:trace>
  <inkml:trace contextRef="#ctx0" brushRef="#br0" timeOffset="424.12">1750 1062 2708 0 0,'-7'-12'1631'0'0,"6"9"-550"0"0,-1 0 1 0 0,0-1-1 0 0,0 1 1 0 0,0 0-1 0 0,0 0 1 0 0,0 0-1 0 0,-1 0 1 0 0,-3-4 826 0 0,3 11-1680 0 0,0 0-1 0 0,0 0 0 0 0,1 0 1 0 0,0 1-1 0 0,0-1 0 0 0,0 1 0 0 0,0-1 1 0 0,1 1-1 0 0,0 0 0 0 0,-1-1 1 0 0,2 1-1 0 0,-1 0 0 0 0,1 0 0 0 0,-1 5 1 0 0,1 13-34 0 0,4 36 0 0 0,-3-53-89 0 0,1 13-1408 0 0,1 0 0 0 0,6 23 0 0 0,11 8-9744 0 0,-18-47 7211 0 0</inkml:trace>
  <inkml:trace contextRef="#ctx0" brushRef="#br0" timeOffset="750.88">1583 1181 4080 0 0,'56'-16'5534'0'0,"-15"3"-7165"0"0,-1-1 1 0 0,53-27-1 0 0,-60 21 3501 0 0,-12 4 3925 0 0,-20 18-5525 0 0,0 1 0 0 0,-1-1 0 0 0,1 0-1 0 0,-1 0 1 0 0,1 1 0 0 0,-1-1 0 0 0,0 0 0 0 0,0 0-1 0 0,0 1 1 0 0,0-1 0 0 0,0 0 0 0 0,-1 4-1 0 0,0-4-70 0 0,1 27 388 0 0,1 0 1 0 0,1 0-1 0 0,1 0 0 0 0,10 39 1 0 0,3-8-4472 0 0,4-3-6274 0 0</inkml:trace>
  <inkml:trace contextRef="#ctx0" brushRef="#br0" timeOffset="1004.28">1851 1129 3256 0 0,'-1'-2'450'0'0,"0"0"-1"0"0,1 0 1 0 0,-1 0-1 0 0,0 0 1 0 0,1 0 0 0 0,-1 0-1 0 0,1 0 1 0 0,0 0-1 0 0,-1 0 1 0 0,1 0-1 0 0,0 0 1 0 0,0 0 0 0 0,1 0-1 0 0,-1 0 1 0 0,0 0-1 0 0,1-2 1 0 0,0 2-327 0 0,1 0 0 0 0,-1 1 0 0 0,1-1 0 0 0,-1 1 1 0 0,1 0-1 0 0,-1-1 0 0 0,1 1 0 0 0,0 0 0 0 0,-1 0 0 0 0,1 0 0 0 0,0 0 0 0 0,0 1 1 0 0,0-1-1 0 0,0 0 0 0 0,0 1 0 0 0,2-1 0 0 0,0-1-34 0 0,1 1-1 0 0,0 0 1 0 0,-1 0 0 0 0,1 1 0 0 0,0 0-1 0 0,-1-1 1 0 0,1 1 0 0 0,0 1 0 0 0,0-1-1 0 0,-1 1 1 0 0,1 0 0 0 0,0 0-1 0 0,-1 0 1 0 0,1 0 0 0 0,-1 1 0 0 0,1 0-1 0 0,-1 0 1 0 0,0 0 0 0 0,0 0-1 0 0,0 1 1 0 0,0 0 0 0 0,0 0 0 0 0,-1 0-1 0 0,1 0 1 0 0,-1 0 0 0 0,0 1-1 0 0,4 4 1 0 0,-7-7-69 0 0,1 1 1 0 0,-1-1-1 0 0,0 1 0 0 0,1-1 0 0 0,-1 1 0 0 0,0-1 1 0 0,0 1-1 0 0,0-1 0 0 0,0 1 0 0 0,0-1 1 0 0,0 1-1 0 0,-1-1 0 0 0,1 0 0 0 0,0 1 0 0 0,-1-1 1 0 0,1 1-1 0 0,-1-1 0 0 0,1 0 0 0 0,-2 3 1 0 0,-18 29-537 0 0,16-26 41 0 0,-28 33-3768 0 0,7-17-2036 0 0,14-16 1923 0 0</inkml:trace>
  <inkml:trace contextRef="#ctx0" brushRef="#br0" timeOffset="1858.2">2048 977 6514 0 0,'-12'-3'1900'0'0,"8"0"-278"0"0,0-1 2766 0 0,5 0-4902 0 0,1 0-108 0 0,4 4-274 0 0,0 1 12 0 0,-1 1-290 0 0,1 1-454 0 0,-2 2-102 0 0,3 0 96 0 0,-5 3-712 0 0,2 4-642 0 0</inkml:trace>
  <inkml:trace contextRef="#ctx0" brushRef="#br0" timeOffset="2032.36">2073 1188 4920 0 0,'-14'1'4832'0'0,"11"-5"-3658"0"0,0 1 1772 0 0,6-3-3188 0 0,4-2-280 0 0,-2 6-376 0 0,-1-1-154 0 0,2 0-582 0 0,1-1-322 0 0,5-2 134 0 0,-4 2-676 0 0,0-1-740 0 0</inkml:trace>
  <inkml:trace contextRef="#ctx0" brushRef="#br0" timeOffset="2266.31">2258 923 6168 0 0,'0'0'2198'0'0,"-8"11"7162"0"0,11 11-8934 0 0,-1 1-1 0 0,-1 0 1 0 0,-1-1-1 0 0,-3 30 1 0 0,0-28-1513 0 0,2-1 0 0 0,1 1 0 0 0,5 41 0 0 0,-3-55-21 0 0,6 25-2416 0 0,-8-34 2994 0 0,1 1 0 0 0,0-1-1 0 0,-1 0 1 0 0,1 1 0 0 0,0-1 0 0 0,0 0 0 0 0,0 0 0 0 0,0 0 0 0 0,0 0 0 0 0,0 0-1 0 0,0 0 1 0 0,2 2 0 0 0,3-1-3440 0 0</inkml:trace>
  <inkml:trace contextRef="#ctx0" brushRef="#br0" timeOffset="2450.97">2409 870 6458 0 0,'-5'7'8171'0'0,"2"4"-4000"0"0,0 31-4003 0 0,2-23 667 0 0,-15 139-4705 0 0,15-53-7380 0 0,2-87 6581 0 0</inkml:trace>
  <inkml:trace contextRef="#ctx0" brushRef="#br0" timeOffset="2700.92">2655 830 7826 0 0,'-1'0'424'0'0,"0"0"-1"0"0,1 0 0 0 0,-1 0 0 0 0,0 0 1 0 0,1 0-1 0 0,-1 0 0 0 0,0 1 1 0 0,1-1-1 0 0,-1 0 0 0 0,0 0 0 0 0,1 1 1 0 0,-1-1-1 0 0,1 0 0 0 0,-1 1 1 0 0,1-1-1 0 0,-1 1 0 0 0,1-1 1 0 0,-1 1-1 0 0,1-1 0 0 0,-1 1 0 0 0,1-1 1 0 0,-1 1-1 0 0,1-1 0 0 0,0 1 1 0 0,-1 1-1 0 0,-3 22 3301 0 0,10 36-4498 0 0,-4-46 1873 0 0,4 36-1516 0 0,9 60-3913 0 0,-12-99 2867 0 0,-1 0 0 0 0,2-1-1 0 0,-1 1 1 0 0,2-1 0 0 0,-1 0-1 0 0,1 0 1 0 0,10 15 0 0 0,-8-18-1411 0 0,-3-3-670 0 0</inkml:trace>
  <inkml:trace contextRef="#ctx0" brushRef="#br0" timeOffset="2980.11">2835 969 5888 0 0,'-1'0'242'0'0,"1"0"-1"0"0,-1 0 1 0 0,1 0-1 0 0,0 0 1 0 0,-1 0-1 0 0,1 0 1 0 0,-1 0-1 0 0,1 0 1 0 0,-1 0-1 0 0,1 0 1 0 0,-1 0-1 0 0,1 0 1 0 0,-1 0-1 0 0,1 0 1 0 0,-1 0-1 0 0,1 0 1 0 0,-1 1 0 0 0,1-1-1 0 0,0 0 1 0 0,-1 0-1 0 0,1 0 1 0 0,-1 1-1 0 0,1-1 1 0 0,0 0-1 0 0,-1 1 1 0 0,1-1-1 0 0,0 0 1 0 0,-1 1-1 0 0,1-1 1 0 0,0 0-1 0 0,0 1 1 0 0,-1 0-1 0 0,-8 21 2339 0 0,2 25-1204 0 0,6-40-1216 0 0,1 1 1 0 0,1 0-1 0 0,-1-1 1 0 0,1 1 0 0 0,1-1-1 0 0,-1 1 1 0 0,6 13-1 0 0,-6-19-185 0 0,0 0-1 0 0,-1 0 0 0 0,1 0 0 0 0,0-1 0 0 0,0 1 0 0 0,0 0 0 0 0,0-1 0 0 0,0 1 1 0 0,0 0-1 0 0,1-1 0 0 0,-1 0 0 0 0,0 1 0 0 0,1-1 0 0 0,-1 0 0 0 0,1 1 0 0 0,0-1 0 0 0,-1 0 1 0 0,1 0-1 0 0,0-1 0 0 0,-1 1 0 0 0,1 0 0 0 0,0 0 0 0 0,0-1 0 0 0,0 1 0 0 0,0-1 1 0 0,0 0-1 0 0,0 1 0 0 0,0-1 0 0 0,0 0 0 0 0,0 0 0 0 0,0 0 0 0 0,0-1 0 0 0,-1 1 0 0 0,5-1 1 0 0,-2-1-23 0 0,-1 1-1 0 0,1-1 1 0 0,-1 0 0 0 0,1 0 0 0 0,-1 0 0 0 0,0 0 0 0 0,1-1 0 0 0,-1 1 0 0 0,-1-1 0 0 0,1 0 0 0 0,0 0 0 0 0,-1 0 0 0 0,1 0 0 0 0,-1 0 0 0 0,0-1 0 0 0,0 1 0 0 0,0-1 0 0 0,-1 1 0 0 0,1-1 0 0 0,-1 0 0 0 0,0 0 0 0 0,0 0 0 0 0,0 1 0 0 0,0-8 0 0 0,0 7 9 0 0,0 0 0 0 0,-1 0 0 0 0,0 0 0 0 0,0 0 0 0 0,0 0 0 0 0,-1-1 0 0 0,1 1-1 0 0,-1 0 1 0 0,0 0 0 0 0,0 0 0 0 0,0 0 0 0 0,-1 0 0 0 0,1 0 0 0 0,-1 1 0 0 0,0-1 0 0 0,0 0 0 0 0,0 1 0 0 0,-1 0 0 0 0,1-1 0 0 0,-1 1 0 0 0,0 0 0 0 0,-4-4 0 0 0,5 6-158 0 0,1 1-1 0 0,0-1 1 0 0,0 0-1 0 0,-1 1 1 0 0,1-1-1 0 0,0 1 1 0 0,-1 0-1 0 0,1-1 1 0 0,0 1-1 0 0,-1 0 1 0 0,1 0-1 0 0,-1 0 1 0 0,1 0-1 0 0,0 0 1 0 0,-1 0-1 0 0,1 0 1 0 0,-1 0-1 0 0,1 0 1 0 0,0 1-1 0 0,-1-1 1 0 0,1 1-1 0 0,0-1 1 0 0,-2 1-1 0 0,-24 19-7370 0 0,23-16 3792 0 0</inkml:trace>
  <inkml:trace contextRef="#ctx0" brushRef="#br0" timeOffset="3701.86">3097 949 5200 0 0,'-21'-6'10682'0'0,"8"3"-5602"0"0,11 3-4997 0 0,1 0 0 0 0,0 1-1 0 0,-1 0 1 0 0,1-1 0 0 0,0 1 0 0 0,0 0-1 0 0,0 0 1 0 0,-1-1 0 0 0,1 1 0 0 0,0 0-1 0 0,0 0 1 0 0,0 0 0 0 0,-1 2 0 0 0,-1 1-60 0 0,0 0 1 0 0,0 1 0 0 0,0-1-1 0 0,1 0 1 0 0,0 1 0 0 0,0 0-1 0 0,0 0 1 0 0,0-1 0 0 0,1 1-1 0 0,0 0 1 0 0,0 0 0 0 0,0 0-1 0 0,0 0 1 0 0,1 1 0 0 0,0 7-1 0 0,1-10-288 0 0,-1-1 1 0 0,0 0-1 0 0,0 0 0 0 0,1 1 0 0 0,0-1 0 0 0,-1 0 0 0 0,1 0 0 0 0,0 0 0 0 0,0 0 0 0 0,0 0 0 0 0,0 0 0 0 0,1 0 0 0 0,-1 0 0 0 0,0 0 0 0 0,1 0 0 0 0,-1-1 0 0 0,1 1 0 0 0,0 0 0 0 0,-1-1 0 0 0,1 0 0 0 0,0 1 0 0 0,0-1 0 0 0,0 0 0 0 0,0 0 1 0 0,0 0-1 0 0,0 0 0 0 0,0 0 0 0 0,1-1 0 0 0,-1 1 0 0 0,0-1 0 0 0,0 1 0 0 0,1-1 0 0 0,-1 0 0 0 0,0 0 0 0 0,1 0 0 0 0,2 0 0 0 0,7-1-711 0 0,0-1 1 0 0,0 0-1 0 0,0-1 0 0 0,0-1 1 0 0,0 1-1 0 0,-1-2 0 0 0,1 0 0 0 0,19-11 1 0 0,-17 7 1161 0 0,1 0 1 0 0,-1-1-1 0 0,-1-1 0 0 0,0 0 1 0 0,20-23-1 0 0,-31 31 175 0 0,0 1-1 0 0,0-1 1 0 0,-1 0-1 0 0,1 0 1 0 0,-1 1-1 0 0,0-1 0 0 0,0 0 1 0 0,0 0-1 0 0,0 0 1 0 0,0 0-1 0 0,0-1 1 0 0,-1 1-1 0 0,0 0 1 0 0,1 0-1 0 0,-1 0 1 0 0,-1 0-1 0 0,1-4 1 0 0,0 6-160 0 0,-1 0 1 0 0,1 0-1 0 0,0 0 1 0 0,0 1-1 0 0,-1-1 1 0 0,1 0-1 0 0,0 0 1 0 0,-1 0 0 0 0,1 0-1 0 0,-1 1 1 0 0,1-1-1 0 0,-1 0 1 0 0,0 0-1 0 0,1 1 1 0 0,-1-1-1 0 0,0 1 1 0 0,1-1 0 0 0,-1 0-1 0 0,0 1 1 0 0,0-1-1 0 0,1 1 1 0 0,-3-1-1 0 0,2 1-69 0 0,-1 0 0 0 0,0-1 0 0 0,0 1 0 0 0,1 0-1 0 0,-1 1 1 0 0,0-1 0 0 0,1 0 0 0 0,-1 0 0 0 0,0 1-1 0 0,1-1 1 0 0,-1 1 0 0 0,0-1 0 0 0,1 1 0 0 0,-1 0-1 0 0,1 0 1 0 0,-3 1 0 0 0,-1 1-4 0 0,1 1 1 0 0,0-1 0 0 0,0 1-1 0 0,0 0 1 0 0,0-1-1 0 0,1 2 1 0 0,0-1 0 0 0,0 0-1 0 0,0 1 1 0 0,0-1-1 0 0,1 1 1 0 0,-3 7-1 0 0,4-10-270 0 0,0 0 0 0 0,0 0 0 0 0,0 0-1 0 0,0 0 1 0 0,1 0 0 0 0,-1 1 0 0 0,1-1 0 0 0,0 0-1 0 0,-1 0 1 0 0,1 1 0 0 0,0-1 0 0 0,0 0-1 0 0,1 0 1 0 0,-1 1 0 0 0,0-1 0 0 0,1 0-1 0 0,-1 0 1 0 0,1 1 0 0 0,0-1 0 0 0,0 0-1 0 0,0 0 1 0 0,0 0 0 0 0,0 0 0 0 0,0 0 0 0 0,1 0-1 0 0,-1-1 1 0 0,0 1 0 0 0,1 0 0 0 0,0-1-1 0 0,1 3 1 0 0,-1-3 5 0 0,0-1-1 0 0,0 1 1 0 0,0-1-1 0 0,0 1 1 0 0,0-1-1 0 0,0 1 1 0 0,-1-1-1 0 0,1 0 1 0 0,0 0 0 0 0,0 0-1 0 0,0 0 1 0 0,0 0-1 0 0,0 0 1 0 0,0-1-1 0 0,0 1 1 0 0,0-1-1 0 0,0 1 1 0 0,0-1-1 0 0,-1 0 1 0 0,1 0 0 0 0,0 0-1 0 0,0 0 1 0 0,-1 0-1 0 0,1 0 1 0 0,-1 0-1 0 0,1 0 1 0 0,-1-1-1 0 0,1 1 1 0 0,-1 0-1 0 0,1-3 1 0 0,4-2-59 0 0,0 0-1 0 0,0-1 1 0 0,-1 0 0 0 0,0 0-1 0 0,5-11 1 0 0,-8 15 419 0 0,-1 0 1 0 0,0 0-1 0 0,1 0 1 0 0,-1 0-1 0 0,0-1 1 0 0,0 1-1 0 0,-1-1 1 0 0,1 1-1 0 0,-1 0 1 0 0,1-1-1 0 0,-1 1 1 0 0,0-1-1 0 0,-1-4 1 0 0,1 8-38 0 0,-1 0-167 0 0,1 0-1 0 0,-1 1 1 0 0,1-1-1 0 0,0 0 1 0 0,-1 1-1 0 0,1-1 1 0 0,0 1-1 0 0,-1-1 1 0 0,1 1-1 0 0,0-1 0 0 0,0 1 1 0 0,-1-1-1 0 0,1 1 1 0 0,0-1-1 0 0,0 1 1 0 0,0-1-1 0 0,0 1 1 0 0,0-1-1 0 0,0 1 1 0 0,-1-1-1 0 0,1 1 1 0 0,1 0-1 0 0,-1-1 1 0 0,0 1-1 0 0,0-1 1 0 0,0 1-1 0 0,0-1 1 0 0,0 1-1 0 0,0-1 1 0 0,1 1-1 0 0,-1-1 1 0 0,0 1-1 0 0,1 0 1 0 0,5 19-166 0 0,-5-18 82 0 0,1 1-1 0 0,0 0 1 0 0,-1-1-1 0 0,1 1 1 0 0,0-1-1 0 0,0 0 1 0 0,0 1-1 0 0,1-1 1 0 0,-1 0-1 0 0,0 0 1 0 0,1-1-1 0 0,0 1 1 0 0,-1 0 0 0 0,1-1-1 0 0,0 0 1 0 0,0 1-1 0 0,0-1 1 0 0,0 0-1 0 0,0-1 1 0 0,0 1-1 0 0,0 0 1 0 0,0-1-1 0 0,0 0 1 0 0,0 0-1 0 0,0 0 1 0 0,0 0-1 0 0,0 0 1 0 0,0 0 0 0 0,0-1-1 0 0,0 1 1 0 0,0-1-1 0 0,0 0 1 0 0,0 0-1 0 0,0 0 1 0 0,5-3-1 0 0,-4 1 108 0 0,1 1-1 0 0,-1-1 1 0 0,1 0 0 0 0,-1 0-1 0 0,0 0 1 0 0,0 0-1 0 0,0-1 1 0 0,-1 0-1 0 0,1 0 1 0 0,-1 0-1 0 0,0 0 1 0 0,0 0 0 0 0,0-1-1 0 0,0 1 1 0 0,-1-1-1 0 0,0 0 1 0 0,0 1-1 0 0,0-1 1 0 0,-1 0 0 0 0,2-10-1 0 0,-3-5 865 0 0,0 0 1 0 0,-2 1-1 0 0,-1-1 0 0 0,0 0 0 0 0,-2 1 1 0 0,0-1-1 0 0,-1 1 0 0 0,0 0 1 0 0,-2 1-1 0 0,-1 0 0 0 0,-11-20 0 0 0,20 38-892 0 0,0 0-1 0 0,0 0 1 0 0,-1 0-1 0 0,1 0 1 0 0,0 0-1 0 0,0 0 0 0 0,0 0 1 0 0,0 0-1 0 0,0 0 1 0 0,0 0-1 0 0,0 0 1 0 0,0 0-1 0 0,-1 0 0 0 0,1 0 1 0 0,0 0-1 0 0,0 0 1 0 0,0 0-1 0 0,0 0 1 0 0,0 0-1 0 0,0 0 1 0 0,0 0-1 0 0,-1 0 0 0 0,1 0 1 0 0,0 0-1 0 0,0 0 1 0 0,0 0-1 0 0,0 0 1 0 0,0 0-1 0 0,0 0 0 0 0,0 0 1 0 0,-1 0-1 0 0,1 0 1 0 0,0 0-1 0 0,0 0 1 0 0,0 1-1 0 0,0-1 0 0 0,0 0 1 0 0,0 0-1 0 0,0 0 1 0 0,0 0-1 0 0,0 0 1 0 0,0 0-1 0 0,0 0 1 0 0,0 0-1 0 0,0 0 0 0 0,0 1 1 0 0,0-1-1 0 0,-1 0 1 0 0,1 0-1 0 0,0 0 1 0 0,0 0-1 0 0,0 0 0 0 0,0 0 1 0 0,0 0-1 0 0,0 1 1 0 0,0-1-1 0 0,1 0 1 0 0,-1 0-1 0 0,0 0 0 0 0,0 0 1 0 0,0 0-1 0 0,0 0 1 0 0,0 0-1 0 0,0 1 1 0 0,0-1-1 0 0,0 0 1 0 0,0 0-1 0 0,-3 19 303 0 0,2 20-150 0 0,5 4-2679 0 0,10 42 0 0 0,-10-63 622 0 0,1-2-1481 0 0,0 0 1 0 0,1 0-1 0 0,11 26 0 0 0,-10-32-1017 0 0</inkml:trace>
  <inkml:trace contextRef="#ctx0" brushRef="#br0" timeOffset="4110.12">3427 869 4358 0 0,'-1'-1'114'0'0,"1"0"0"0"0,-1 0 1 0 0,0 0-1 0 0,1 1 0 0 0,-1-1 0 0 0,1 0 0 0 0,-1 0 0 0 0,1 0 1 0 0,0 0-1 0 0,-1 0 0 0 0,1 0 0 0 0,0 0 0 0 0,0 0 0 0 0,-1-1 1 0 0,1 1-1 0 0,0 0 0 0 0,0 0 0 0 0,0 0 0 0 0,1 0 1 0 0,-1 0-1 0 0,0 0 0 0 0,0 0 0 0 0,0 0 0 0 0,1 0 0 0 0,-1 0 1 0 0,1 0-1 0 0,-1 0 0 0 0,1 0 0 0 0,-1 0 0 0 0,1 0 0 0 0,-1 0 1 0 0,1 1-1 0 0,0-1 0 0 0,-1 0 0 0 0,1 0 0 0 0,0 1 0 0 0,0-1 1 0 0,0 0-1 0 0,1 0 0 0 0,43-33-939 0 0,-37 29 681 0 0,13-10-77 0 0,34-23-246 0 0,-25 6 6352 0 0,-28 24-2347 0 0,-6 30-3257 0 0,1 0 0 0 0,1 0 0 0 0,1 0 1 0 0,1 0-1 0 0,1 0 0 0 0,0 0 1 0 0,2 0-1 0 0,1 0 0 0 0,8 29 1 0 0,-12-50-308 0 0,1 0 1 0 0,-1 1 0 0 0,0-1-1 0 0,0 0 1 0 0,1 0-1 0 0,-1 0 1 0 0,1 0 0 0 0,-1 0-1 0 0,1 0 1 0 0,-1 0 0 0 0,1 0-1 0 0,0 0 1 0 0,-1-1 0 0 0,1 1-1 0 0,0 0 1 0 0,0 0-1 0 0,0-1 1 0 0,-1 1 0 0 0,1 0-1 0 0,0-1 1 0 0,0 1 0 0 0,0 0-1 0 0,0-1 1 0 0,0 0 0 0 0,0 1-1 0 0,2 0 1 0 0,-2-2 8 0 0,1 1-1 0 0,-1 0 1 0 0,1-1 0 0 0,-1 1 0 0 0,1-1 0 0 0,-1 0-1 0 0,0 1 1 0 0,1-1 0 0 0,-1 0 0 0 0,0 0 0 0 0,0 0-1 0 0,0 0 1 0 0,1 0 0 0 0,-1 0 0 0 0,0 0 0 0 0,1-2-1 0 0,5-7 72 0 0,0 0 0 0 0,0 0-1 0 0,7-18 1 0 0,-10 17 135 0 0,-2 7-122 0 0,-1 0 0 0 0,0 1-1 0 0,1-1 1 0 0,0 0 0 0 0,0 0-1 0 0,0 1 1 0 0,0-1 0 0 0,1 1-1 0 0,-1 0 1 0 0,1 0 0 0 0,0 0 0 0 0,0 0-1 0 0,5-3 1 0 0,-8 6-65 0 0,1 0-1 0 0,0 0 1 0 0,0 0 0 0 0,0 0 0 0 0,0 0-1 0 0,0 0 1 0 0,0 0 0 0 0,-1 1 0 0 0,1-1-1 0 0,0 0 1 0 0,0 1 0 0 0,0-1 0 0 0,-1 1-1 0 0,1-1 1 0 0,0 1 0 0 0,0-1 0 0 0,-1 1-1 0 0,1 0 1 0 0,-1-1 0 0 0,1 1 0 0 0,0 0-1 0 0,-1-1 1 0 0,1 1 0 0 0,-1 0 0 0 0,1 0-1 0 0,-1-1 1 0 0,0 1 0 0 0,1 0 0 0 0,-1 0-1 0 0,0 0 1 0 0,0 0 0 0 0,0-1 0 0 0,1 1-1 0 0,-1 0 1 0 0,0 1 0 0 0,7 38-1643 0 0,-7-36 942 0 0,12 32-4254 0 0,-11-35 4563 0 0,-1 0 0 0 0,1 0 0 0 0,-1 1 1 0 0,1-1-1 0 0,0 0 0 0 0,0 0 0 0 0,-1 0 0 0 0,1 0 1 0 0,0 0-1 0 0,0 0 0 0 0,0 0 0 0 0,0 0 1 0 0,0 0-1 0 0,0-1 0 0 0,0 1 0 0 0,0 0 0 0 0,0-1 1 0 0,0 1-1 0 0,1 0 0 0 0,-1-1 0 0 0,0 0 0 0 0,0 1 1 0 0,1-1-1 0 0,1 1 0 0 0,2-4-2491 0 0</inkml:trace>
  <inkml:trace contextRef="#ctx0" brushRef="#br0" timeOffset="4424.66">3856 860 3804 0 0,'-4'-23'2209'0'0,"-3"0"7236"0"0,-1 32-7782 0 0,7-8-1625 0 0,0-1 0 0 0,0 1 0 0 0,1-1 1 0 0,-1 1-1 0 0,0 0 0 0 0,0-1 0 0 0,1 1 1 0 0,-1 0-1 0 0,0 0 0 0 0,1-1 0 0 0,-1 1 1 0 0,1 0-1 0 0,-1 0 0 0 0,1 0 0 0 0,0 0 1 0 0,-1 0-1 0 0,1 0 0 0 0,0-1 0 0 0,-1 3 1 0 0,0 3 28 0 0,1-1-1 0 0,0 1 1 0 0,0 0 0 0 0,0 0 0 0 0,0 0 0 0 0,1 0 0 0 0,0 0 0 0 0,0-1 0 0 0,1 1 0 0 0,4 10 0 0 0,-5-14-119 0 0,-1 0 0 0 0,1 0-1 0 0,1-1 1 0 0,-1 1 0 0 0,0 0 0 0 0,0-1 0 0 0,0 1 0 0 0,1-1-1 0 0,-1 0 1 0 0,1 1 0 0 0,-1-1 0 0 0,1 0 0 0 0,0 0-1 0 0,0 0 1 0 0,-1 0 0 0 0,1 0 0 0 0,0 0 0 0 0,0-1 0 0 0,0 1-1 0 0,0 0 1 0 0,0-1 0 0 0,0 0 0 0 0,0 1 0 0 0,0-1-1 0 0,0 0 1 0 0,0 0 0 0 0,0 0 0 0 0,0 0 0 0 0,0-1 0 0 0,-1 1-1 0 0,1 0 1 0 0,0-1 0 0 0,0 1 0 0 0,0-1 0 0 0,2-1 0 0 0,0 0 75 0 0,1 0 0 0 0,-1 0 0 0 0,0 0 1 0 0,0 0-1 0 0,-1-1 0 0 0,1 0 0 0 0,0 0 1 0 0,-1 0-1 0 0,0 0 0 0 0,0 0 0 0 0,0-1 1 0 0,0 1-1 0 0,0-1 0 0 0,-1 0 0 0 0,1 0 1 0 0,-1 0-1 0 0,0 0 0 0 0,2-8 0 0 0,-3 9-32 0 0,0 0 1 0 0,0 0-1 0 0,0 0 0 0 0,-1 0 0 0 0,0 0 0 0 0,1 0 0 0 0,-1 0 0 0 0,0-1 0 0 0,0 1 0 0 0,-1 0 0 0 0,1 0 0 0 0,-1 0 0 0 0,0 0 0 0 0,0 0 0 0 0,0 0 0 0 0,0 0 0 0 0,0 0 0 0 0,0 0 0 0 0,-1 0 0 0 0,0 0 0 0 0,1 1 0 0 0,-1-1 0 0 0,0 1 0 0 0,0-1 0 0 0,0 1 0 0 0,-1 0 0 0 0,-4-4 0 0 0,5 5-169 0 0,0-1 0 0 0,0 1 0 0 0,0 0 0 0 0,-1 0 0 0 0,1 0 0 0 0,0 0 0 0 0,-1 0 0 0 0,1 0 0 0 0,-1 1 0 0 0,1-1 0 0 0,-1 1 0 0 0,1 0 0 0 0,-1 0 0 0 0,1 0 0 0 0,-1 0 0 0 0,0 0 0 0 0,1 0 0 0 0,-1 1 0 0 0,1-1 0 0 0,-1 1 0 0 0,1-1 0 0 0,0 1 0 0 0,-1 0-1 0 0,-3 2 1 0 0,1 0-760 0 0,0 0-1 0 0,1 0 1 0 0,-1 1-1 0 0,1-1 0 0 0,-1 1 1 0 0,1 0-1 0 0,1 0 0 0 0,-1 1 1 0 0,-6 8-1 0 0,7-7-2148 0 0</inkml:trace>
  <inkml:trace contextRef="#ctx0" brushRef="#br0" timeOffset="4702.05">4028 926 2950 0 0,'3'-1'1166'0'0,"1"-1"-1"0"0,-1 0 1 0 0,1 0-1 0 0,-1 0 1 0 0,0 0-1 0 0,6-5 1 0 0,19-18 3354 0 0,-20 16-3107 0 0,1-1-1 0 0,-2 1 1 0 0,1-1-1 0 0,11-21 1 0 0,-17 27-1104 0 0,0 0 1 0 0,0 0-1 0 0,0-1 1 0 0,0 1-1 0 0,-1 0 1 0 0,0-1-1 0 0,0 1 1 0 0,0-1-1 0 0,0 1 1 0 0,-1-1-1 0 0,0 0 1 0 0,0 1-1 0 0,0-1 1 0 0,0 0-1 0 0,-1 1 1 0 0,-1-7 0 0 0,2 10-307 0 0,0 0 1 0 0,-1 1 0 0 0,1-1 0 0 0,0 1 0 0 0,0-1 0 0 0,0 1 0 0 0,-1-1 0 0 0,1 1 0 0 0,0-1 0 0 0,-1 1 0 0 0,1-1 0 0 0,0 1 0 0 0,-1 0 0 0 0,1-1 0 0 0,-1 1 0 0 0,1-1-1 0 0,-1 1 1 0 0,1 0 0 0 0,-1 0 0 0 0,1-1 0 0 0,-1 1 0 0 0,1 0 0 0 0,-1 0 0 0 0,1-1 0 0 0,-1 1 0 0 0,1 0 0 0 0,-1 0 0 0 0,1 0 0 0 0,-2 0 0 0 0,-15 9-501 0 0,15-7 348 0 0,0 0-1 0 0,0 0 1 0 0,0 0-1 0 0,0 0 1 0 0,1 1-1 0 0,-1-1 1 0 0,1 0-1 0 0,-1 1 1 0 0,1-1-1 0 0,0 1 1 0 0,0 0-1 0 0,0-1 1 0 0,-1 6-1 0 0,3-3-112 0 0,-1 0 0 0 0,1 0 0 0 0,0 0 1 0 0,0 0-1 0 0,1 0 0 0 0,0 0 0 0 0,-1 0 0 0 0,2 0 0 0 0,-1-1 0 0 0,0 1 0 0 0,1-1 0 0 0,0 0 0 0 0,0 1 0 0 0,0-1 0 0 0,1 0 0 0 0,-1-1 0 0 0,9 7 0 0 0,5 3-198 0 0,0 0 0 0 0,38 19 0 0 0,-40-23 403 0 0,-14-9-60 0 0,-12 15-3786 0 0,8-13 2914 0 0,-1 0 0 0 0,0-1 0 0 0,0 1 0 0 0,0-1 0 0 0,0 0 0 0 0,-7 1 0 0 0,-2 0-2060 0 0,-7 3-2273 0 0</inkml:trace>
  <inkml:trace contextRef="#ctx0" brushRef="#br0" timeOffset="5171">4313 732 6302 0 0,'-13'-8'6850'0'0,"15"3"-6244"0"0,1 0-306 0 0,2 4-654 0 0,-1-1-248 0 0,4 3-406 0 0,1-1-600 0 0,-2 5-896 0 0,1 0 598 0 0,-3 1-746 0 0,4 5-762 0 0</inkml:trace>
  <inkml:trace contextRef="#ctx0" brushRef="#br0" timeOffset="5342.51">4382 891 8052 0 0,'-2'-7'7084'0'0,"7"7"-8922"0"0,1-2 480 0 0,2 0-710 0 0,0 0-190 0 0,-1-2-1122 0 0,3-3-842 0 0</inkml:trace>
  <inkml:trace contextRef="#ctx0" brushRef="#br0" timeOffset="8224.71">4418 673 1704 0 0,'0'0'858'0'0,"0"-39"7092"0"0,1 32-6630 0 0,0 1 0 0 0,0-1 1 0 0,0 1-1 0 0,1-1 0 0 0,-1 1 0 0 0,5-9 1830 0 0,-2 34-1919 0 0,0 0 0 0 0,13 31 0 0 0,-15-42-1572 0 0,1 1 1 0 0,1-2-1 0 0,0 1 1 0 0,0 0-1 0 0,0-1 1 0 0,1 0-1 0 0,0 0 1 0 0,1 0-1 0 0,-1-1 1 0 0,1 1-1 0 0,7 4 1 0 0,-11-10 232 0 0,0 0-1 0 0,0 0 1 0 0,0 0 0 0 0,1-1-1 0 0,-1 1 1 0 0,0-1 0 0 0,0 0 0 0 0,1 0-1 0 0,-1 0 1 0 0,0 0 0 0 0,0 0-1 0 0,1 0 1 0 0,-1 0 0 0 0,0-1-1 0 0,0 1 1 0 0,1-1 0 0 0,-1 1 0 0 0,0-1-1 0 0,0 0 1 0 0,0 0 0 0 0,0 0-1 0 0,0 0 1 0 0,0 0 0 0 0,0-1-1 0 0,0 1 1 0 0,-1-1 0 0 0,3-2-1 0 0,2 0 3 0 0,-1-2 0 0 0,1 1 0 0 0,-1 0 0 0 0,-1-1-1 0 0,1 0 1 0 0,-1 0 0 0 0,4-7 0 0 0,-1-4 305 0 0,-1 0 1 0 0,5-20-1 0 0,-5 6 3304 0 0,-8 186-4882 0 0,2-104-3089 0 0,2 1-3783 0 0,-2-45 4969 0 0,0 3-735 0 0</inkml:trace>
  <inkml:trace contextRef="#ctx0" brushRef="#br0" timeOffset="8882.26">4228 456 2658 0 0,'-5'0'8919'0'0,"6"2"-8798"0"0,0 1 0 0 0,1-1 0 0 0,-1 1-1 0 0,0-1 1 0 0,0 1 0 0 0,0 0 0 0 0,0-1-1 0 0,-1 1 1 0 0,1 0 0 0 0,-1 0 0 0 0,0-1-1 0 0,0 5 1 0 0,1 3 109 0 0,34 316 1023 0 0,-33-309-2079 0 0,7 36-1132 0 0,-8-50 1486 0 0,0 1 0 0 0,0-1 0 0 0,0 0 1 0 0,0-1-1 0 0,0 1 0 0 0,1 0 0 0 0,-1 0 0 0 0,1 0 0 0 0,0-1 1 0 0,0 1-1 0 0,0-1 0 0 0,4 5 0 0 0,-1-5-2071 0 0,3-2-616 0 0</inkml:trace>
  <inkml:trace contextRef="#ctx0" brushRef="#br0" timeOffset="9208.64">4185 582 2426 0 0,'0'0'4234'0'0,"7"-3"-3912"0"0,1-1-142 0 0,1-2 18 0 0,5-2-112 0 0,-1 2-116 0 0,3-1-246 0 0,1-1-536 0 0,4-1-202 0 0,0 2-152 0 0,-1-1-704 0 0,-2 1-402 0 0</inkml:trace>
  <inkml:trace contextRef="#ctx0" brushRef="#br0" timeOffset="9961.98">4879 511 3070 0 0,'-6'-7'12773'0'0,"2"6"-11125"0"0,1 2-1582 0 0,0 0-1 0 0,0 0 1 0 0,1 0-1 0 0,-1 0 0 0 0,0 1 1 0 0,0-1-1 0 0,0 1 1 0 0,1 0-1 0 0,-1 0 1 0 0,1 0-1 0 0,0 0 1 0 0,-1 0-1 0 0,1 1 0 0 0,0-1 1 0 0,0 1-1 0 0,1-1 1 0 0,-1 1-1 0 0,0 0 1 0 0,1-1-1 0 0,0 1 1 0 0,-1 0-1 0 0,1 0 1 0 0,0 0-1 0 0,1 0 0 0 0,-1 0 1 0 0,0 1-1 0 0,1-1 1 0 0,0 3-1 0 0,0-1-63 0 0,0 0 0 0 0,1 0 0 0 0,0-1 0 0 0,0 1 0 0 0,0-1 0 0 0,0 1 0 0 0,1-1 0 0 0,0 1 0 0 0,0-1 0 0 0,0 0 0 0 0,0 0 0 0 0,1 0 0 0 0,-1 0-1 0 0,1 0 1 0 0,0 0 0 0 0,1-1 0 0 0,6 7 0 0 0,16 15-36 0 0,-21-19 34 0 0,1 0 0 0 0,-1-1 0 0 0,1 0 0 0 0,0 0 1 0 0,10 6-1 0 0,-15-11-22 0 0,-1 0 25 0 0,1 0 0 0 0,-1 0 0 0 0,0 0-1 0 0,1 0 1 0 0,-1 0 0 0 0,0 0 0 0 0,1 0-1 0 0,-1 1 1 0 0,0-1 0 0 0,0 0 0 0 0,1 0-1 0 0,-1 0 1 0 0,0 0 0 0 0,1 0 0 0 0,-1 1-1 0 0,0-1 1 0 0,0 0 0 0 0,1 0 0 0 0,-1 0-1 0 0,0 1 1 0 0,0-1 0 0 0,1 0 0 0 0,-1 0-1 0 0,0 1 1 0 0,0-1 0 0 0,0 0 0 0 0,0 0-1 0 0,1 1 1 0 0,-1-1 0 0 0,0 0 0 0 0,0 1 0 0 0,0-1-1 0 0,0 0 1 0 0,0 1 0 0 0,0-1 0 0 0,0 0-1 0 0,0 0 1 0 0,0 1 0 0 0,0-1 0 0 0,0 0-1 0 0,0 1 1 0 0,0-1 0 0 0,0 0 0 0 0,0 1-1 0 0,0-1 1 0 0,0 0 0 0 0,0 1 0 0 0,-1-1-1 0 0,1 0 1 0 0,0 0 0 0 0,0 1 0 0 0,0-1-1 0 0,0 0 1 0 0,-1 0 0 0 0,1 1 0 0 0,0-1-1 0 0,-1 0 1 0 0,-12 17 36 0 0,-59 27 136 0 0,23-15-6665 0 0,48-30 6200 0 0,1 0 0 0 0,-1 0-1 0 0,0 0 1 0 0,1 0-1 0 0,-1 0 1 0 0,1 0 0 0 0,-1 0-1 0 0,1-1 1 0 0,0 1 0 0 0,-1 0-1 0 0,1 0 1 0 0,0-1-1 0 0,0 1 1 0 0,0-2 0 0 0,-3-85-2973 0 0,1 62 3371 0 0,1 0 0 0 0,1 0 0 0 0,1 1-1 0 0,6-31 1 0 0,-6 49-24 0 0,1 0 0 0 0,0 0 0 0 0,0 0-1 0 0,1 0 1 0 0,0 1 0 0 0,0-1 0 0 0,0 1 0 0 0,1 0-1 0 0,0 0 1 0 0,0 0 0 0 0,1 1 0 0 0,0-1 0 0 0,0 1-1 0 0,0 0 1 0 0,0 0 0 0 0,1 1 0 0 0,0 0 0 0 0,0 0-1 0 0,10-6 1 0 0,17-3-1403 0 0,0 1 1 0 0,0 2-1 0 0,1 1 0 0 0,46-6 0 0 0,-58 11 67 0 0</inkml:trace>
  <inkml:trace contextRef="#ctx0" brushRef="#br0" timeOffset="10556.61">5260 387 2046 0 0,'0'0'914'0'0,"-9"19"2567"0"0,-9 12-1184 0 0,11-21-1872 0 0,0 0-1 0 0,1 1 0 0 0,1 0 0 0 0,0 0 0 0 0,0 1 1 0 0,1-1-1 0 0,0 1 0 0 0,1 0 0 0 0,-3 23 0 0 0,6-29-323 0 0,0-1-1 0 0,0 1 0 0 0,1-1 0 0 0,-1 1 0 0 0,1-1 0 0 0,0 0 0 0 0,1 1 1 0 0,-1-1-1 0 0,1 0 0 0 0,0 0 0 0 0,1 0 0 0 0,-1 0 0 0 0,5 6 0 0 0,-5-8-121 0 0,1 0-1 0 0,-1 0 0 0 0,1-1 1 0 0,-1 1-1 0 0,1-1 0 0 0,0 0 0 0 0,0 1 1 0 0,0-1-1 0 0,0-1 0 0 0,0 1 1 0 0,0 0-1 0 0,1-1 0 0 0,-1 1 0 0 0,0-1 1 0 0,1 0-1 0 0,-1 0 0 0 0,1-1 1 0 0,0 1-1 0 0,-1-1 0 0 0,1 1 0 0 0,6-2 1 0 0,-7 2-1 0 0,-1-1-1 0 0,1 0 1 0 0,-1-1 0 0 0,1 1 0 0 0,-1 0 0 0 0,1-1-1 0 0,-1 1 1 0 0,1-1 0 0 0,-1 0 0 0 0,0 0 0 0 0,1 0-1 0 0,-1 0 1 0 0,0 0 0 0 0,0 0 0 0 0,0-1-1 0 0,0 1 1 0 0,0-1 0 0 0,0 1 0 0 0,0-1 0 0 0,0 0-1 0 0,-1 0 1 0 0,1 0 0 0 0,-1 0 0 0 0,1 0 0 0 0,-1 0-1 0 0,0 0 1 0 0,0 0 0 0 0,0-1 0 0 0,0 1 0 0 0,0 0-1 0 0,0-1 1 0 0,0 1 0 0 0,-1-1 0 0 0,0 1 0 0 0,1-1-1 0 0,-1-2 1 0 0,0-1 10 0 0,-1 1 0 0 0,0-1 1 0 0,0 1-1 0 0,0-1 0 0 0,0 1 0 0 0,-1 0 0 0 0,0 0 0 0 0,0-1 0 0 0,-1 1 1 0 0,1 0-1 0 0,-1 1 0 0 0,0-1 0 0 0,0 0 0 0 0,-1 1 0 0 0,-5-6 0 0 0,-2 1 152 0 0,0 0 1 0 0,0 1-1 0 0,0 0 0 0 0,-18-7 0 0 0,17 9 152 0 0,0-1-1 0 0,1 0 1 0 0,0 0 0 0 0,-17-17 0 0 0,27 24-283 0 0,1-1 1 0 0,-1 1-1 0 0,1-1 1 0 0,-1 1-1 0 0,1-1 0 0 0,-1 1 1 0 0,1-1-1 0 0,0 1 1 0 0,0-1-1 0 0,-1 0 1 0 0,1 1-1 0 0,0-1 1 0 0,0 1-1 0 0,-1-1 1 0 0,1 0-1 0 0,0 1 0 0 0,0-1 1 0 0,0 0-1 0 0,0 1 1 0 0,0-1-1 0 0,0 0 1 0 0,0 1-1 0 0,0-1 1 0 0,0 0-1 0 0,1 1 0 0 0,-1-1 1 0 0,0 0-1 0 0,0 1 1 0 0,1-2-1 0 0,18-16-91 0 0,26-3-308 0 0,-18 11 156 0 0,-1 2 0 0 0,1 1 0 0 0,0 1 0 0 0,1 1 0 0 0,29-1 0 0 0,-53 6 324 0 0,-1 0-1 0 0,1 0 1 0 0,0 0 0 0 0,-1 0 0 0 0,1 1 0 0 0,0 0 0 0 0,-1-1-1 0 0,1 1 1 0 0,-1 1 0 0 0,0-1 0 0 0,1 0 0 0 0,-1 1-1 0 0,0 0 1 0 0,0-1 0 0 0,0 1 0 0 0,0 1 0 0 0,0-1 0 0 0,0 0-1 0 0,0 1 1 0 0,-1-1 0 0 0,4 5 0 0 0,-3-1 60 0 0,0-1 0 0 0,0 1 1 0 0,0 0-1 0 0,-1 0 0 0 0,0 0 0 0 0,0 1 1 0 0,-1-1-1 0 0,1 0 0 0 0,-1 1 0 0 0,-1-1 1 0 0,1 8-1 0 0,-1-4-85 0 0,1 0 1 0 0,0 0-1 0 0,0-1 1 0 0,1 1-1 0 0,5 15 1 0 0,-6-23-61 0 0,-1 0 1 0 0,1 0-1 0 0,0-1 0 0 0,0 1 1 0 0,0 0-1 0 0,0 0 1 0 0,0-1-1 0 0,0 1 0 0 0,1-1 1 0 0,-1 1-1 0 0,0-1 1 0 0,1 0-1 0 0,-1 1 0 0 0,1-1 1 0 0,0 0-1 0 0,-1 0 1 0 0,1 0-1 0 0,0 0 0 0 0,0 0 1 0 0,0-1-1 0 0,-1 1 1 0 0,1 0-1 0 0,0-1 0 0 0,0 1 1 0 0,0-1-1 0 0,0 0 1 0 0,0 0-1 0 0,0 0 0 0 0,0 0 1 0 0,0 0-1 0 0,0 0 1 0 0,0 0-1 0 0,0-1 0 0 0,3 0 1 0 0,2-1 187 0 0,0-1 0 0 0,0 0 0 0 0,0 0 1 0 0,0 0-1 0 0,-1-1 0 0 0,1 0 0 0 0,-1 0 0 0 0,0-1 0 0 0,0 0 1 0 0,-1 0-1 0 0,1 0 0 0 0,-1 0 0 0 0,0-1 0 0 0,-1 0 0 0 0,0 0 1 0 0,1-1-1 0 0,2-7 0 0 0,-4 10-95 0 0,-1-1 0 0 0,0 0 0 0 0,0 0 0 0 0,0 0 1 0 0,0 0-1 0 0,-1 0 0 0 0,0 0 0 0 0,0 0 0 0 0,-1-1 0 0 0,1 1 0 0 0,-1 0 0 0 0,0 0 1 0 0,-1-1-1 0 0,1 1 0 0 0,-1 0 0 0 0,0 0 0 0 0,0 0 0 0 0,-1 0 0 0 0,0 0 0 0 0,1 0 0 0 0,-2 0 1 0 0,1 0-1 0 0,0 1 0 0 0,-1-1 0 0 0,-4-5 0 0 0,5 8-173 0 0,0 0 0 0 0,0 0 0 0 0,0 0 0 0 0,0 0 0 0 0,0 1 0 0 0,-1-1 0 0 0,1 0-1 0 0,-1 1 1 0 0,1 0 0 0 0,-1 0 0 0 0,0 0 0 0 0,1 0 0 0 0,-1 0 0 0 0,0 0 0 0 0,-4 0 0 0 0,1 0-343 0 0,0 1 0 0 0,0 0 1 0 0,0 0-1 0 0,0 1 0 0 0,0 0 1 0 0,0 0-1 0 0,-6 2 0 0 0,-9 4-1849 0 0,0 1-1 0 0,1 0 1 0 0,-21 14-1 0 0,35-19 1591 0 0,-29 16-3640 0 0,-2 2-909 0 0</inkml:trace>
  <inkml:trace contextRef="#ctx0" brushRef="#br0" timeOffset="15000.94">7954 1365 4356 0 0,'-7'-4'11324'0'0,"17"2"-10625"0"0,-1 0 0 0 0,1 1 0 0 0,0 0 0 0 0,0 1-1 0 0,0 0 1 0 0,-1 0 0 0 0,1 1 0 0 0,16 4 0 0 0,-14-2-425 0 0,0 0 0 0 0,0 1 0 0 0,-1 0 0 0 0,1 1 0 0 0,-1 0 1 0 0,0 1-1 0 0,10 7 0 0 0,-15-8-253 0 0,0-1 0 0 0,0 1 0 0 0,-1-1 1 0 0,1 2-1 0 0,-2-1 0 0 0,1 0 0 0 0,0 1 0 0 0,-1 0 0 0 0,0 0 1 0 0,0 1-1 0 0,-1-1 0 0 0,3 8 0 0 0,-4-8 9 0 0,0-1 0 0 0,-1 0 0 0 0,0 1-1 0 0,-1 0 1 0 0,1-1 0 0 0,-1 1 0 0 0,0-1-1 0 0,0 1 1 0 0,-1-1 0 0 0,0 1 0 0 0,0-1-1 0 0,0 1 1 0 0,0-1 0 0 0,-1 1 0 0 0,0-1 0 0 0,0 0-1 0 0,-4 7 1 0 0,2-6-4 0 0,1-1 0 0 0,-1 0-1 0 0,0 0 1 0 0,0 0 0 0 0,0-1 0 0 0,-1 1-1 0 0,0-1 1 0 0,-7 6 0 0 0,11-10-11 0 0,-1 1-1 0 0,1 0 1 0 0,0 0 0 0 0,0-1 0 0 0,-1 1-1 0 0,1-1 1 0 0,0 1 0 0 0,0-1 0 0 0,-1 0 0 0 0,1 1-1 0 0,-1-1 1 0 0,1 0 0 0 0,0 0 0 0 0,-1 0 0 0 0,1 0-1 0 0,-1 0 1 0 0,-2-1 0 0 0,3 1-2 0 0,0-1 1 0 0,0 0-1 0 0,0 0 1 0 0,0 0-1 0 0,0 0 1 0 0,-1 0-1 0 0,2 0 1 0 0,-1 0-1 0 0,0 0 1 0 0,0 0-1 0 0,0 0 1 0 0,0 0 0 0 0,1 0-1 0 0,-1-1 1 0 0,1 1-1 0 0,-1 0 1 0 0,1-1-1 0 0,-1 1 1 0 0,1 0-1 0 0,0-1 1 0 0,-1-2-1 0 0,0-6-42 0 0,0 1 0 0 0,1-1 0 0 0,0 0 0 0 0,1 1 0 0 0,0-1 0 0 0,0 1 0 0 0,1-1 0 0 0,0 1 0 0 0,1-1 0 0 0,0 1 0 0 0,0 0 0 0 0,1 0 0 0 0,8-14 0 0 0,-4 9-775 0 0,1 1-1 0 0,0 1 1 0 0,11-14-1 0 0,-11 17-1045 0 0,0-1 0 0 0,1 2 0 0 0,17-14-1 0 0,-19 17-323 0 0,0 0-1 0 0,1 1 1 0 0,0 0-1 0 0,14-5 0 0 0,-11 6-1684 0 0</inkml:trace>
  <inkml:trace contextRef="#ctx0" brushRef="#br0" timeOffset="15267.66">8379 1334 5270 0 0,'-2'0'641'0'0,"-1"0"0"0"0,1 0 0 0 0,-1 1 0 0 0,1-1 0 0 0,-1 1 0 0 0,1-1 0 0 0,-1 1 0 0 0,1 0 0 0 0,0 0 0 0 0,0 0 0 0 0,-1 0 1 0 0,1 0-1 0 0,0 1 0 0 0,0-1 0 0 0,0 1 0 0 0,0-1 0 0 0,-2 3 0 0 0,2-2-310 0 0,0 1-1 0 0,1-1 1 0 0,-1 0 0 0 0,1 1 0 0 0,0-1 0 0 0,0 1 0 0 0,0-1 0 0 0,0 1 0 0 0,0-1-1 0 0,0 1 1 0 0,1 0 0 0 0,-1-1 0 0 0,1 1 0 0 0,0 3 0 0 0,0-3-282 0 0,0 0 0 0 0,0 0 0 0 0,0 1 0 0 0,1-1 0 0 0,-1 0 0 0 0,1 0 0 0 0,0 0 0 0 0,0 0 0 0 0,0 0 0 0 0,1 0 0 0 0,-1 0 0 0 0,1 0 0 0 0,-1 0 0 0 0,1 0 0 0 0,0-1 0 0 0,0 1 0 0 0,0-1 0 0 0,0 0 0 0 0,1 1 0 0 0,-1-1 0 0 0,1 0 0 0 0,-1 0 0 0 0,1 0 0 0 0,0-1 0 0 0,-1 1 0 0 0,1-1 0 0 0,4 2 0 0 0,-4-2-167 0 0,0 0-1 0 0,1 0 0 0 0,-1 0 1 0 0,1 0-1 0 0,-1 0 1 0 0,0-1-1 0 0,1 0 0 0 0,-1 0 1 0 0,1 0-1 0 0,0 0 0 0 0,-1 0 1 0 0,0-1-1 0 0,1 1 0 0 0,-1-1 1 0 0,1 0-1 0 0,-1 0 0 0 0,0 0 1 0 0,1-1-1 0 0,-1 1 1 0 0,0-1-1 0 0,0 0 0 0 0,0 0 1 0 0,0 0-1 0 0,-1 0 0 0 0,1 0 1 0 0,4-5-1 0 0,-5 3 158 0 0,1 0 0 0 0,-1 1-1 0 0,0-1 1 0 0,0 0 0 0 0,-1 0 0 0 0,1 0 0 0 0,-1-1-1 0 0,0 1 1 0 0,0 0 0 0 0,0 0 0 0 0,-1-1 0 0 0,1 1-1 0 0,-1 0 1 0 0,0-1 0 0 0,-1 1 0 0 0,1 0 0 0 0,-1-1-1 0 0,1 1 1 0 0,-1 0 0 0 0,-1 0 0 0 0,-1-5 0 0 0,0 0 80 0 0,-1 0-1 0 0,0 0 1 0 0,0 0 0 0 0,-11-14 0 0 0,13 21-286 0 0,1 0 1 0 0,-1 0-1 0 0,0-1 0 0 0,0 2 0 0 0,-1-1 0 0 0,1 0 1 0 0,0 0-1 0 0,-1 1 0 0 0,-2-2 0 0 0,4 2-139 0 0,0 1-1 0 0,0-1 0 0 0,-1 1 0 0 0,1 0 0 0 0,0-1 0 0 0,-1 1 1 0 0,1 0-1 0 0,0 0 0 0 0,0 0 0 0 0,-1 0 0 0 0,1 0 0 0 0,0 0 1 0 0,-1 0-1 0 0,1 1 0 0 0,0-1 0 0 0,0 0 0 0 0,-1 1 1 0 0,1-1-1 0 0,0 1 0 0 0,-2 0 0 0 0,2 0-205 0 0,0 0 1 0 0,0-1-1 0 0,0 1 0 0 0,1 0 0 0 0,-1 0 0 0 0,0 0 1 0 0,0 0-1 0 0,1 0 0 0 0,-1 0 0 0 0,1 0 0 0 0,-1 0 1 0 0,1 0-1 0 0,-1 0 0 0 0,0 2 0 0 0,1-2-566 0 0,-2 6-3431 0 0</inkml:trace>
  <inkml:trace contextRef="#ctx0" brushRef="#br0" timeOffset="15798.54">8558 1275 5934 0 0,'-3'0'405'0'0,"2"0"-223"0"0,1 0-1 0 0,-1 0 1 0 0,1 0-1 0 0,-1 0 0 0 0,1 0 1 0 0,-1 0-1 0 0,1 0 1 0 0,-1 0-1 0 0,1 0 0 0 0,-1 0 1 0 0,1 0-1 0 0,-1 0 1 0 0,1 0-1 0 0,-1 0 1 0 0,1 0-1 0 0,-1-1 0 0 0,1 1 1 0 0,-1 0-1 0 0,1 0 1 0 0,-1-1-1 0 0,1 1 0 0 0,0 0 1 0 0,-1-1-1 0 0,1 1 1 0 0,-1 0-1 0 0,1-1 1 0 0,0 1-1 0 0,-1 0 0 0 0,1-1 1 0 0,0 1-1 0 0,0-1 1 0 0,-1 1-1 0 0,1-1 0 0 0,0 1 1 0 0,0-1-1 0 0,0 1 1 0 0,-1-1-1 0 0,1 1 1 0 0,0-1-1 0 0,0 1 0 0 0,0-3 2549 0 0,-3-5 6204 0 0,3 21-8389 0 0,-1 0-1 0 0,2-1 0 0 0,0 1 0 0 0,4 20 0 0 0,-4-28-757 0 0,0 1 0 0 0,1-1 0 0 0,0 0-1 0 0,0 0 1 0 0,0-1 0 0 0,4 7 0 0 0,-4-9-154 0 0,-1 0 1 0 0,1 0-1 0 0,0 0 0 0 0,0 0 1 0 0,0 0-1 0 0,0 0 1 0 0,0 0-1 0 0,0-1 0 0 0,1 1 1 0 0,-1-1-1 0 0,0 1 0 0 0,1-1 1 0 0,2 1-1 0 0,-2-2 137 0 0,-1 1 1 0 0,0-1-1 0 0,1 0 1 0 0,-1 0-1 0 0,1 0 1 0 0,-1 0-1 0 0,1-1 1 0 0,-1 1-1 0 0,0-1 1 0 0,1 1-1 0 0,-1-1 1 0 0,0 0-1 0 0,1 0 1 0 0,-1 0-1 0 0,0 0 1 0 0,0 0-1 0 0,0 0 1 0 0,0-1-1 0 0,0 1 1 0 0,0-1-1 0 0,0 0 1 0 0,-1 1-1 0 0,1-1 1 0 0,0 0-1 0 0,2-4 1 0 0,0 1 247 0 0,0 0 1 0 0,-1-1 0 0 0,1 0-1 0 0,-1 1 1 0 0,0-1-1 0 0,-1 0 1 0 0,1-1-1 0 0,2-8 1 0 0,-4 6 938 0 0,0 1 0 0 0,0-1 0 0 0,0 1 1 0 0,-1-1-1 0 0,0 0 0 0 0,-3-12 0 0 0,3 20 7 0 0,4 30-202 0 0,-2-25-1065 0 0,-1 0 1 0 0,0 0-1 0 0,1 0 0 0 0,0 0 1 0 0,0 0-1 0 0,0 0 1 0 0,0 0-1 0 0,1-1 0 0 0,-1 1 1 0 0,1-1-1 0 0,0 0 1 0 0,0 0-1 0 0,0 0 1 0 0,1 0-1 0 0,-1 0 0 0 0,6 3 1 0 0,-6-5-12 0 0,1 1 1 0 0,-1-1-1 0 0,1 0 1 0 0,0 0-1 0 0,-1 0 1 0 0,1-1 0 0 0,0 1-1 0 0,0-1 1 0 0,-1 0-1 0 0,1 0 1 0 0,0 0-1 0 0,0 0 1 0 0,-1-1-1 0 0,1 0 1 0 0,0 0 0 0 0,-1 0-1 0 0,1 0 1 0 0,-1 0-1 0 0,6-3 1 0 0,-5 2 215 0 0,0 0 0 0 0,-1 0 1 0 0,1 0-1 0 0,-1-1 1 0 0,0 1-1 0 0,0-1 0 0 0,0 0 1 0 0,0 0-1 0 0,0 0 0 0 0,-1 0 1 0 0,1 0-1 0 0,-1 0 0 0 0,0-1 1 0 0,0 1-1 0 0,2-6 0 0 0,-1 1 285 0 0,-1 1 0 0 0,0 0 0 0 0,-1-1 0 0 0,1 0 0 0 0,-1 1 0 0 0,-1-1 0 0 0,0-12 0 0 0,-2-7 2436 0 0,-2-1-1 0 0,-1 1 1 0 0,-11-38-1 0 0,15 63-2378 0 0,24 78 2075 0 0,5 16-8213 0 0,-13-42-596 0 0,-8-13-1318 0 0,-6-22 2280 0 0</inkml:trace>
  <inkml:trace contextRef="#ctx0" brushRef="#br0" timeOffset="16016.51">8848 1219 4514 0 0,'-1'-1'239'0'0,"0"0"0"0"0,1 1 0 0 0,-1-1 0 0 0,0 0 0 0 0,1 0 0 0 0,-1 0 0 0 0,1 0 0 0 0,-1 0 0 0 0,1 0 0 0 0,-1 0 0 0 0,1 0 0 0 0,0-1 0 0 0,0 1 0 0 0,-1 0 0 0 0,1 0 0 0 0,0 0 0 0 0,0 0 0 0 0,0 0 0 0 0,0 0 0 0 0,0-1 0 0 0,0 1 0 0 0,1 0 0 0 0,-1 0 0 0 0,0 0 1 0 0,1 0-1 0 0,-1 0 0 0 0,1-2 0 0 0,1 1-54 0 0,0-1 0 0 0,0 1 0 0 0,0 0 0 0 0,0-1 0 0 0,0 1 0 0 0,1 0 0 0 0,-1 0 0 0 0,0 0 0 0 0,1 1 0 0 0,3-3 0 0 0,6-2-56 0 0,2 0 0 0 0,-1 0 1 0 0,19-4-1 0 0,-27 8-63 0 0,0 0 1 0 0,0 1-1 0 0,0 0 0 0 0,0 0 1 0 0,0 1-1 0 0,0-1 0 0 0,1 1 0 0 0,-1 0 1 0 0,0 1-1 0 0,7 0 0 0 0,-10 0 35 0 0,0 0-1 0 0,0 0 0 0 0,0 0 1 0 0,0 0-1 0 0,0 0 1 0 0,-1 0-1 0 0,1 1 0 0 0,0-1 1 0 0,-1 1-1 0 0,1-1 1 0 0,-1 1-1 0 0,1-1 0 0 0,-1 1 1 0 0,0 0-1 0 0,0 0 1 0 0,1 0-1 0 0,-1 0 0 0 0,-1 0 1 0 0,1 0-1 0 0,0 0 1 0 0,0 0-1 0 0,-1 0 0 0 0,1 0 1 0 0,-1 0-1 0 0,0 0 0 0 0,1 3 1 0 0,0 5 210 0 0,-1 1 0 0 0,0-1 0 0 0,-2 15 1 0 0,1 20-3908 0 0,7-15-7032 0 0,-4-25 6420 0 0</inkml:trace>
  <inkml:trace contextRef="#ctx0" brushRef="#br0" timeOffset="16188.68">9060 961 5178 0 0,'-1'-4'5396'0'0,"-4"7"-5680"0"0,1 1-178 0 0,4 3-724 0 0,1 6-534 0 0,-1-8 104 0 0,2 5-722 0 0,1 6-622 0 0</inkml:trace>
  <inkml:trace contextRef="#ctx0" brushRef="#br0" timeOffset="16424.39">9188 1243 5518 0 0,'-8'23'2931'0'0,"7"-19"-2310"0"0,-1 0 0 0 0,1 0 0 0 0,-1 0 0 0 0,1 1 0 0 0,0-1 0 0 0,1 0 0 0 0,-1 1 0 0 0,1-1 0 0 0,0 0 0 0 0,0 1 0 0 0,0-1 0 0 0,1 5 0 0 0,15-30 4 0 0,12-38-404 0 0,-24 46-210 0 0,1 1 0 0 0,1 0 0 0 0,0 0 0 0 0,1 1 1 0 0,0 0-1 0 0,0 0 0 0 0,11-11 0 0 0,-17 21-13 0 0,-1 1-1 0 0,0 0 1 0 0,0-1-1 0 0,1 1 1 0 0,-1 0-1 0 0,0-1 1 0 0,1 1-1 0 0,-1 0 1 0 0,1-1-1 0 0,-1 1 1 0 0,0 0 0 0 0,1 0-1 0 0,-1 0 1 0 0,1-1-1 0 0,-1 1 1 0 0,1 0-1 0 0,-1 0 1 0 0,1 0-1 0 0,-1 0 1 0 0,1 0-1 0 0,-1 0 1 0 0,1 0-1 0 0,-1 0 1 0 0,0 0-1 0 0,1 0 1 0 0,-1 0-1 0 0,1 0 1 0 0,-1 0-1 0 0,1 1 1 0 0,-1-1-1 0 0,1 0 1 0 0,7 14-153 0 0,-2 28-1146 0 0,-5-38 845 0 0,-1 3 64 0 0,9 43-4755 0 0,-8-46 4622 0 0,0-1 1 0 0,0 0-1 0 0,0-1 1 0 0,1 1-1 0 0,-1 0 1 0 0,1 0 0 0 0,0 0-1 0 0,0-1 1 0 0,0 1-1 0 0,0-1 1 0 0,0 0 0 0 0,1 0-1 0 0,4 4 1 0 0,5 1-2053 0 0</inkml:trace>
  <inkml:trace contextRef="#ctx0" brushRef="#br0" timeOffset="16986.53">9506 1200 5824 0 0,'-4'-7'1204'0'0,"-1"1"0"0"0,1 0 0 0 0,-1 0 0 0 0,0 0 1 0 0,-1 1-1 0 0,1 0 0 0 0,-10-7 0 0 0,14 12-957 0 0,-1-1 1 0 0,1 0-1 0 0,-1 0 1 0 0,1 1-1 0 0,-1-1 1 0 0,1 1-1 0 0,-1-1 0 0 0,1 1 1 0 0,-1 0-1 0 0,0 0 1 0 0,1-1-1 0 0,-1 1 1 0 0,0 0-1 0 0,1 1 1 0 0,-1-1-1 0 0,0 0 1 0 0,1 0-1 0 0,-1 1 1 0 0,1-1-1 0 0,-2 1 1 0 0,0 1-233 0 0,0-1 1 0 0,1 0-1 0 0,0 1 1 0 0,-1 0-1 0 0,1 0 1 0 0,0-1-1 0 0,0 1 1 0 0,0 1-1 0 0,-2 2 1 0 0,-12 24 412 0 0,15-26-798 0 0,0 1 0 0 0,1 0 0 0 0,-1-1 0 0 0,1 1 0 0 0,-1-1 0 0 0,1 1 0 0 0,0 0 0 0 0,0-1 0 0 0,1 1 0 0 0,1 6 0 0 0,-2-8 204 0 0,1 0-1 0 0,-1-1 1 0 0,1 1-1 0 0,0 0 1 0 0,0-1-1 0 0,-1 1 1 0 0,1 0-1 0 0,1-1 1 0 0,-1 1-1 0 0,0-1 1 0 0,0 0-1 0 0,0 1 1 0 0,1-1-1 0 0,-1 0 1 0 0,1 0-1 0 0,-1 0 1 0 0,1 0-1 0 0,-1 0 1 0 0,1 0-1 0 0,-1 0 1 0 0,1 0-1 0 0,0-1 1 0 0,0 1-1 0 0,-1-1 1 0 0,1 1-1 0 0,0-1 1 0 0,0 0-1 0 0,0 1 1 0 0,0-1-1 0 0,-1 0 1 0 0,1 0-1 0 0,0-1 1 0 0,0 1-1 0 0,0 0 1 0 0,0 0-1 0 0,-1-1 1 0 0,1 1-1 0 0,3-2 1 0 0,-1 0 254 0 0,0 0 1 0 0,0 0 0 0 0,0-1-1 0 0,0 1 1 0 0,-1-1 0 0 0,1 0-1 0 0,-1 0 1 0 0,1 0 0 0 0,-1 0-1 0 0,0-1 1 0 0,3-4 0 0 0,8-8 1490 0 0,-13 16-1508 0 0,-1 0 0 0 0,1 0 0 0 0,0 0 0 0 0,-1 0 0 0 0,1 0 0 0 0,0 0 0 0 0,-1 0-1 0 0,1 0 1 0 0,0 0 0 0 0,-1 0 0 0 0,1 0 0 0 0,0 0 0 0 0,-1 0 0 0 0,1 1 0 0 0,0-1-1 0 0,-1 0 1 0 0,1 0 0 0 0,0 1 0 0 0,-1-1 0 0 0,1 0 0 0 0,-1 1 0 0 0,1-1 0 0 0,-1 1 0 0 0,1-1-1 0 0,-1 1 1 0 0,1-1 0 0 0,-1 1 0 0 0,1 0 0 0 0,13 15 780 0 0,-1 10-167 0 0,-2 1 0 0 0,0 1 0 0 0,-2 0 0 0 0,-1 0-1 0 0,-1 1 1 0 0,5 48 0 0 0,-7-17-630 0 0,-2 1 0 0 0,-7 75 0 0 0,3-121-161 0 0,-1 1 1 0 0,0-1-1 0 0,-1 1 0 0 0,0-1 0 0 0,-2 0 0 0 0,0 0 0 0 0,0-1 1 0 0,-8 15-1 0 0,10-25 200 0 0,1 1 1 0 0,-1-1 0 0 0,0 0-1 0 0,0 0 1 0 0,0 0 0 0 0,-1-1-1 0 0,1 1 1 0 0,-1-1-1 0 0,0 0 1 0 0,0 0 0 0 0,0 0-1 0 0,-1 0 1 0 0,1-1 0 0 0,0 0-1 0 0,-1 0 1 0 0,0 0-1 0 0,1 0 1 0 0,-1-1 0 0 0,0 1-1 0 0,0-1 1 0 0,0-1 0 0 0,0 1-1 0 0,0-1 1 0 0,0 0 0 0 0,0 0-1 0 0,0 0 1 0 0,0-1-1 0 0,-8-1 1 0 0,6 1 124 0 0,0 0 0 0 0,1-1 0 0 0,-1 0 0 0 0,1 0 0 0 0,-1-1 0 0 0,1 0 0 0 0,0 0 0 0 0,0 0 0 0 0,0-1 0 0 0,1 0 0 0 0,-1 0 0 0 0,1 0 0 0 0,0-1 0 0 0,0 0 0 0 0,0 0-1 0 0,1 0 1 0 0,-1 0 0 0 0,1-1 0 0 0,1 1 0 0 0,-1-1 0 0 0,-4-12 0 0 0,4 7-110 0 0,0-1 0 0 0,1 1 0 0 0,1-1 0 0 0,0 1 0 0 0,1-1 0 0 0,0 0 0 0 0,1 0 0 0 0,0 0 0 0 0,0 1 0 0 0,2-1 0 0 0,4-22 0 0 0,3 2-149 0 0,0 0 0 0 0,3 1 0 0 0,0 0 0 0 0,2 1 0 0 0,1 0 1 0 0,26-36-1 0 0,-15 29-1476 0 0,33-37 0 0 0,39-24-9119 0 0,-70 70 1835 0 0,-19 17 2558 0 0</inkml:trace>
  <inkml:trace contextRef="#ctx0" brushRef="#br0" timeOffset="17233.49">8009 1912 13342 0 0,'7'-9'764'0'0,"0"0"-1"0"0,0 1 0 0 0,0 0 0 0 0,1 0 0 0 0,1 1 0 0 0,-1 0 0 0 0,1 0 1 0 0,18-10-1 0 0,86-37 1086 0 0,-95 46-1531 0 0,109-43 179 0 0,195-49 0 0 0,-91 43-5389 0 0,0 7-5932 0 0,-194 42 8447 0 0,16-3-2886 0 0</inkml:trace>
  <inkml:trace contextRef="#ctx0" brushRef="#br0" timeOffset="17452.66">8187 1927 9420 0 0,'-51'9'3819'0'0,"83"-17"2286"0"0,29-11-3315 0 0,9-4-1530 0 0,533-123 2018 0 0,-427 107-6486 0 0,-1-2-4581 0 0,-161 38 6247 0 0,11-3-1025 0 0,-10-3-4502 0 0</inkml:trace>
  <inkml:trace contextRef="#ctx0" brushRef="#br0" timeOffset="19582.01">10011 2791 1842 0 0,'6'-26'-418'0'0,"1"19"-216"0"0,4-3-152 0 0</inkml:trace>
  <inkml:trace contextRef="#ctx0" brushRef="#br0" timeOffset="34797.38">13898 1456 3654 0 0,'-2'-19'12530'0'0,"1"13"-6976"0"0,2 14-3231 0 0,2 19-479 0 0,-2 1 0 0 0,-4 52 0 0 0,-16 59-172 0 0,7-55-1759 0 0,8-60-646 0 0,-2 25-1762 0 0,8-18-4201 0 0,-2-31 6446 0 0,0 0-1 0 0,0 1 1 0 0,0-1-1 0 0,0 0 1 0 0,0 1-1 0 0,0-1 1 0 0,1 0-1 0 0,-1 0 1 0 0,0 1-1 0 0,0-1 1 0 0,0 0 0 0 0,0 1-1 0 0,1-1 1 0 0,-1 0-1 0 0,0 0 1 0 0,0 0-1 0 0,1 1 1 0 0,-1-1-1 0 0,0 0 1 0 0,1 0-1 0 0,-1 0 1 0 0,0 1 0 0 0,0-1-1 0 0,1 0 1 0 0,-1 0-1 0 0,0 0 1 0 0,1 0-1 0 0,-1 0 1 0 0,0 0-1 0 0,1 0 1 0 0,-1 0 0 0 0,0 0-1 0 0,1 0 1 0 0,-1 0-1 0 0,0 0 1 0 0,1 0-1 0 0,-1 0 1 0 0,0 0-1 0 0,1 0 1 0 0,-1 0-1 0 0,0 0 1 0 0,1 0 0 0 0,-1-1-1 0 0,0 1 1 0 0,1 0-1 0 0,-1 0 1 0 0,0 0-1 0 0,0-1 1 0 0,1 1-1 0 0,-1 0 1 0 0,0 0-1 0 0,0-1 1 0 0,1 1 0 0 0,-1 0-1 0 0,0 0 1 0 0,0-1-1 0 0,0 1 1 0 0,0 0-1 0 0,1-1 1 0 0,2-5-5959 0 0</inkml:trace>
  <inkml:trace contextRef="#ctx0" brushRef="#br0" timeOffset="33190.95">12424 1857 3154 0 0,'-1'14'5103'0'0,"7"13"-4009"0"0,0 5-1675 0 0,-11 50-5680 0 0,3-67 3760 0 0</inkml:trace>
  <inkml:trace contextRef="#ctx0" brushRef="#br0" timeOffset="33937.81">12598 1498 1990 0 0,'0'0'979'0'0,"-9"-19"5840"0"0,4 8 3482 0 0,7 109-576 0 0,-5 20-7200 0 0,0 70-2354 0 0,4-162-805 0 0,1 12-2124 0 0,-6-14-5546 0 0</inkml:trace>
  <inkml:trace contextRef="#ctx0" brushRef="#br0" timeOffset="37635.05">12405 1880 2150 0 0,'0'0'2770'0'0,"26"5"-881"0"0,-8-4-1645 0 0,1-1 1 0 0,29-5-1 0 0,-14-5-4442 0 0</inkml:trace>
  <inkml:trace contextRef="#ctx0" brushRef="#br0" timeOffset="38748.48">13866 1848 780 0 0,'0'0'4103'0'0,"14"11"-2116"0"0,5-10-1623 0 0,-1-1 1 0 0,1-1 0 0 0,-1 0-1 0 0,1-2 1 0 0,17-4 0 0 0,18-2 111 0 0,822-73 569 0 0,-500 64-8961 0 0,-350 17 5261 0 0</inkml:trace>
  <inkml:trace contextRef="#ctx0" brushRef="#br0" timeOffset="40015.81">12309 5518 2360 0 0,'0'0'145'0'0,"0"0"0"0"0,0-1-1 0 0,0 1 1 0 0,0 0 0 0 0,0 0 0 0 0,0-1-1 0 0,1 1 1 0 0,-1 0 0 0 0,0 0 0 0 0,0 0 0 0 0,0-1-1 0 0,0 1 1 0 0,1 0 0 0 0,-1 0 0 0 0,0 0-1 0 0,0 0 1 0 0,0-1 0 0 0,1 1 0 0 0,-1 0 0 0 0,0 0-1 0 0,0 0 1 0 0,1 0 0 0 0,-1 0 0 0 0,0 0-1 0 0,0 0 1 0 0,1 0 0 0 0,-1 0 0 0 0,0 0-1 0 0,0 0 1 0 0,1 0 0 0 0,-1 0 0 0 0,0 0 0 0 0,0 0-1 0 0,1 0 1 0 0,-1 0 0 0 0,0 0 0 0 0,0 0-1 0 0,1 0 1 0 0,-1 0 0 0 0,0 0 0 0 0,0 0-1 0 0,0 0 1 0 0,1 1 0 0 0,4 12 1982 0 0,-2 17-1300 0 0,-3-29-736 0 0,0 23 1141 0 0,-2 1 1 0 0,0-1 0 0 0,-8 28-1 0 0,5-24-633 0 0,-4 50 0 0 0,9-67-1568 0 0,0 0 1 0 0,1 0 0 0 0,1 0 0 0 0,3 17 0 0 0,-4-26 101 0 0,1 2-314 0 0</inkml:trace>
  <inkml:trace contextRef="#ctx0" brushRef="#br0" timeOffset="40750">12288 5892 3924 0 0,'17'4'11630'0'0,"16"-3"-8248"0"0,32-6-2340 0 0,100-11 2601 0 0,83 6-2292 0 0,-152 8-463 0 0,1643 9 4799 0 0,424-16-4467 0 0,-790-46-1220 0 0,-1139 49 0 0 0,84-5 0 0 0,-312 11-116 0 0,35-4-2559 0 0,-39 4 2515 0 0,-1 0 0 0 0,0 0 0 0 0,1 0 0 0 0,-1-1 0 0 0,1 1 0 0 0,-1 0 0 0 0,0-1 0 0 0,1 1 0 0 0,-1-1 1 0 0,0 0-1 0 0,1 1 0 0 0,-1-1 0 0 0,0 0 0 0 0,0 0 0 0 0,0 0 0 0 0,0 0 0 0 0,0 0 0 0 0,0 0 0 0 0,0 0 0 0 0,0 0 0 0 0,1-2 0 0 0,-2 2-288 0 0,0 0 0 0 0,0 0 0 0 0,-1 0 0 0 0,1 0 0 0 0,0 0 0 0 0,-1 0 0 0 0,1 0 0 0 0,-1 0 0 0 0,1 0 0 0 0,-1 0 0 0 0,0 0 0 0 0,1 0 0 0 0,-1 1 0 0 0,0-1 0 0 0,0 0 0 0 0,1 0 0 0 0,-1 1 0 0 0,0-1 0 0 0,0 1 0 0 0,0-1 0 0 0,0 0 0 0 0,0 1 0 0 0,0 0 0 0 0,-1-1-1 0 0,-28-12-7559 0 0,29 13 7280 0 0,-19-7-5774 0 0</inkml:trace>
  <inkml:trace contextRef="#ctx0" brushRef="#br0" timeOffset="43515.43">15214 1730 1276 0 0,'0'0'4913'0'0,"28"6"-2222"0"0,18 1-1811 0 0,-1-2 1 0 0,1-2-1 0 0,76-6 1 0 0,-38 1-740 0 0,724-1 3666 0 0,-380 14-2364 0 0,-200-4-1324 0 0,34 4-45 0 0,208 0 748 0 0,-420-15-765 0 0,92-19-1 0 0,-95 13 273 0 0,1 2-1 0 0,57-2 1 0 0,101 19 213 0 0,-30-1-406 0 0,-34-13-105 0 0,31 1-17 0 0,-29 5 472 0 0,-143-1-445 0 0,37 3 489 0 0,-1 2-1 0 0,71 17 0 0 0,-93-15-616 0 0,-13-6 112 0 0,1 0 0 0 0,-1 0 0 0 0,0 0 0 0 0,0 0 1 0 0,0 0-1 0 0,1 0 0 0 0,-1-1 0 0 0,0 0 1 0 0,1 1-1 0 0,-1-1 0 0 0,0 0 0 0 0,4 0 1 0 0,31 2 433 0 0,-36-3-441 0 0,0 1 1 0 0,0 0 0 0 0,0 0 0 0 0,1 0-1 0 0,-1 0 1 0 0,0 0 0 0 0,0 0-1 0 0,0 0 1 0 0,0 0 0 0 0,0 0-1 0 0,0 0 1 0 0,0 1 0 0 0,0-1 0 0 0,0 1-1 0 0,0-1 1 0 0,0 0 0 0 0,0 1-1 0 0,0 0 1 0 0,0-1 0 0 0,0 1-1 0 0,0-1 1 0 0,0 1 0 0 0,0 0 0 0 0,0 0-1 0 0,-1 0 1 0 0,1-1 0 0 0,0 1-1 0 0,-1 0 1 0 0,1 0 0 0 0,-1 0-1 0 0,1 0 1 0 0,-1 0 0 0 0,1 0 0 0 0,-1 0-1 0 0,1 0 1 0 0,-1 0 0 0 0,0 0-1 0 0,0 0 1 0 0,0 1 0 0 0,0-1 0 0 0,0 0-1 0 0,0 0 1 0 0,0 2 0 0 0,0 8 1 0 0,0 0 1 0 0,-1 0 0 0 0,-4 19-1 0 0,2-14 159 0 0,-93 491 4867 0 0,73-405-4329 0 0,5 0 1 0 0,-7 133 0 0 0,21-122-631 0 0,-20 373 813 0 0,-4-29-848 0 0,20-359-62 0 0,-34 276-21 0 0,30-306 94 0 0,0 2-199 0 0,-7 120 1 0 0,19-68 95 0 0,6-1 0 0 0,25 148 0 0 0,-27-250 69 0 0,-2 1-1 0 0,0-1 0 0 0,-2 1 1 0 0,0 0-1 0 0,-1-1 1 0 0,-1 1-1 0 0,-1-1 0 0 0,0 1 1 0 0,-7 18-1 0 0,5-16-7 0 0,1 0 0 0 0,1 0 1 0 0,-1 34-1 0 0,4-44-58 0 0,0 1-1 0 0,-2 0 1 0 0,0 0 0 0 0,0-1-1 0 0,-1 1 1 0 0,-1-1 0 0 0,-6 17-1 0 0,4-16-184 0 0,3-9 226 0 0,1 0 0 0 0,0 0 0 0 0,0 0 0 0 0,1 0 0 0 0,-1 0 0 0 0,1 0 0 0 0,0 0 0 0 0,0 1 0 0 0,0-1-1 0 0,1 0 1 0 0,-1 1 0 0 0,1 5 0 0 0,0-9-137 0 0,-16 36 414 0 0,16-36-296 0 0,0 1 0 0 0,0-1 1 0 0,0 0-1 0 0,-1 0 1 0 0,1 0-1 0 0,-1 0 0 0 0,1 0 1 0 0,-1 0-1 0 0,1 0 1 0 0,-1 0-1 0 0,1 0 0 0 0,-1 0 1 0 0,0 0-1 0 0,0 0 0 0 0,1 0 1 0 0,-1 0-1 0 0,0-1 1 0 0,0 1-1 0 0,0 0 0 0 0,0-1 1 0 0,0 1-1 0 0,-1 0 1 0 0,-1-1-114 0 0,1 0 1 0 0,0 0 0 0 0,0 0 0 0 0,-1 0 0 0 0,1 0 0 0 0,0-1 0 0 0,0 1 0 0 0,0-1 0 0 0,-4-1-1 0 0,-5-2-416 0 0,-244-56-22652 0 0,199 48 16119 0 0</inkml:trace>
  <inkml:trace contextRef="#ctx0" brushRef="#br0" timeOffset="45668.35">12888 1258 6484 0 0,'-2'17'10452'0'0,"0"22"-7681"0"0,-2 16-3045 0 0,1-24 418 0 0,1 0 1 0 0,4 48-1 0 0,-5-65-438 0 0,3-14 285 0 0,0 0-1 0 0,0 1 0 0 0,0-1 0 0 0,-1 1 1 0 0,1-1-1 0 0,0 1 0 0 0,0-1 0 0 0,0 1 0 0 0,0 0 1 0 0,0-1-1 0 0,0 1 0 0 0,0-1 0 0 0,0 1 1 0 0,0-1-1 0 0,0 1 0 0 0,0-1 0 0 0,0 1 1 0 0,0-1-1 0 0,0 1 0 0 0,0-1 0 0 0,1 1 1 0 0,-1-1-1 0 0,0 1 0 0 0,0-1 0 0 0,1 1 0 0 0,-1-1 1 0 0,1 1-1 0 0,8-21-67 0 0,1-17 317 0 0,-2 0 0 0 0,-1-1 1 0 0,2-46-1 0 0,11-61 267 0 0,-16 109-212 0 0,-2 21-181 0 0,0 37-149 0 0,2 75-2577 0 0,-4-90 2057 0 0,-3 9-989 0 0,3-15 1351 0 0,-3-18-337 0 0,5 5 521 0 0,1 1-1 0 0,0-1 1 0 0,0 1 0 0 0,2 0-1 0 0,-1 1 1 0 0,10-17 0 0 0,-4 8 356 0 0,15-25 725 0 0,-25 43-1041 0 0,1-1-1 0 0,0 1 1 0 0,0 0-1 0 0,-1-1 0 0 0,1 1 1 0 0,0 0-1 0 0,1 0 1 0 0,-1-1-1 0 0,0 1 0 0 0,0 0 1 0 0,0 0-1 0 0,1 0 1 0 0,-1 0-1 0 0,0 1 1 0 0,1-1-1 0 0,-1 0 0 0 0,1 1 1 0 0,-1-1-1 0 0,1 0 1 0 0,-1 1-1 0 0,1 0 0 0 0,-1-1 1 0 0,1 1-1 0 0,0 0 1 0 0,-1 0-1 0 0,1 0 0 0 0,1 0 1 0 0,0 2-18 0 0,-1-1-1 0 0,0 1 1 0 0,0 0 0 0 0,0-1-1 0 0,0 1 1 0 0,0 0 0 0 0,-1 0-1 0 0,1 1 1 0 0,0-1 0 0 0,-1 0-1 0 0,0 0 1 0 0,1 1 0 0 0,0 4-1 0 0,14 38-742 0 0,-13-38 262 0 0,6 28-1894 0 0,-6-23 461 0 0,0 1-1 0 0,1-1 0 0 0,1 0 1 0 0,0 0-1 0 0,7 12 0 0 0,-6-17-1131 0 0</inkml:trace>
  <inkml:trace contextRef="#ctx0" brushRef="#br0" timeOffset="46211.17">13254 1107 4730 0 0,'-1'-1'369'0'0,"0"0"0"0"0,-1 0 0 0 0,1 1 0 0 0,-1-1 0 0 0,1 1 0 0 0,0-1 0 0 0,-1 1 0 0 0,1-1 1 0 0,-1 1-1 0 0,1 0 0 0 0,-1-1 0 0 0,1 1 0 0 0,-1 0 0 0 0,1 0 0 0 0,-1 0 0 0 0,0 0 0 0 0,1 0 0 0 0,-1 1 0 0 0,1-1 0 0 0,-1 0 0 0 0,1 1 0 0 0,0-1 0 0 0,-1 1 0 0 0,1 0 0 0 0,-2 0 0 0 0,0 2-150 0 0,-1-1-1 0 0,1 1 1 0 0,1-1-1 0 0,-1 1 1 0 0,0 0-1 0 0,1 0 1 0 0,-1 0-1 0 0,1 0 0 0 0,0 1 1 0 0,-2 3-1 0 0,0 0-224 0 0,1 1 0 0 0,-1 0 0 0 0,2 0 0 0 0,-1 0 0 0 0,1 0-1 0 0,0 0 1 0 0,0 0 0 0 0,1 1 0 0 0,0 12 0 0 0,1-18-108 0 0,1 0-1 0 0,-1 0 1 0 0,1-1 0 0 0,0 1 0 0 0,-1 0 0 0 0,1 0 0 0 0,0 0-1 0 0,1-1 1 0 0,-1 1 0 0 0,0-1 0 0 0,1 1 0 0 0,0-1-1 0 0,-1 1 1 0 0,1-1 0 0 0,0 0 0 0 0,0 0 0 0 0,0 0-1 0 0,1 0 1 0 0,-1 0 0 0 0,0-1 0 0 0,1 1 0 0 0,-1 0 0 0 0,6 1-1 0 0,-6-2 73 0 0,0-1-1 0 0,0 1 0 0 0,0-1 1 0 0,0 0-1 0 0,0 0 0 0 0,1 0 1 0 0,-1 0-1 0 0,0 0 0 0 0,0 0 1 0 0,0-1-1 0 0,0 1 0 0 0,1-1 1 0 0,-1 1-1 0 0,0-1 0 0 0,0 0 1 0 0,0 0-1 0 0,0 0 0 0 0,0 0 1 0 0,-1 0-1 0 0,1 0 0 0 0,0-1 1 0 0,0 1-1 0 0,-1-1 0 0 0,1 1 1 0 0,-1-1-1 0 0,1 1 0 0 0,-1-1 1 0 0,0 0-1 0 0,0 0 0 0 0,0 0 1 0 0,0 0-1 0 0,2-3 0 0 0,2-7 703 0 0,-1-1-1 0 0,6-26 1 0 0,-6 12 1802 0 0,-4 22-1310 0 0,-2 9-223 0 0,2-2-1081 0 0,-1 0-1 0 0,1 0 1 0 0,-1 0 0 0 0,1 0-1 0 0,0 0 1 0 0,-1 0 0 0 0,1 0-1 0 0,0 0 1 0 0,0 0 0 0 0,1 0-1 0 0,-1 0 1 0 0,0 0 0 0 0,1-1 0 0 0,-1 1-1 0 0,1 0 1 0 0,-1 0 0 0 0,1 0-1 0 0,0 0 1 0 0,0-1 0 0 0,0 1-1 0 0,0 0 1 0 0,0-1 0 0 0,0 1-1 0 0,1 0 1 0 0,-1-1 0 0 0,0 0-1 0 0,1 1 1 0 0,-1-1 0 0 0,1 0 0 0 0,-1 0-1 0 0,1 0 1 0 0,0 0 0 0 0,0 0-1 0 0,-1 0 1 0 0,1 0 0 0 0,0 0-1 0 0,0-1 1 0 0,0 1 0 0 0,0-1-1 0 0,0 0 1 0 0,0 1 0 0 0,0-1-1 0 0,0 0 1 0 0,0 0 0 0 0,0 0 0 0 0,0 0-1 0 0,-1-1 1 0 0,1 1 0 0 0,0 0-1 0 0,0-1 1 0 0,0 1 0 0 0,0-1-1 0 0,0 0 1 0 0,0 0 0 0 0,-1 0-1 0 0,1 0 1 0 0,0 0 0 0 0,-1 0-1 0 0,1 0 1 0 0,-1 0 0 0 0,1-1-1 0 0,-1 1 1 0 0,1 0 0 0 0,-1-1 0 0 0,0 1-1 0 0,2-3 1 0 0,-1 0 330 0 0,0 0 0 0 0,0 0 0 0 0,0 1 0 0 0,0-1 0 0 0,-1 0 0 0 0,1-1 0 0 0,-1 1 0 0 0,0 0 0 0 0,0 0 0 0 0,-1-1 0 0 0,1 1 0 0 0,-1 0 0 0 0,0-1 0 0 0,0 1 0 0 0,-1-7 0 0 0,-1-9 2529 0 0,6 38-2385 0 0,4 10-3310 0 0,0-2-5116 0 0,-8-20 4494 0 0</inkml:trace>
  <inkml:trace contextRef="#ctx0" brushRef="#br0" timeOffset="46393.51">13417 923 5822 0 0,'-8'-9'5138'0'0,"14"11"-6592"0"0,3 3 276 0 0,-2 2-302 0 0,0 2-112 0 0,-1 1-722 0 0,0-1-620 0 0</inkml:trace>
  <inkml:trace contextRef="#ctx0" brushRef="#br0" timeOffset="46564.45">13484 1174 3048 0 0,'-6'7'2830'0'0,"-3"3"3025"0"0,9-10-5816 0 0,-1 0 1 0 0,1 0-1 0 0,0 0 0 0 0,0 0 0 0 0,-1 0 0 0 0,1 0 0 0 0,0 0 0 0 0,0 0 0 0 0,0 0 0 0 0,-1 0 0 0 0,1 0 0 0 0,0 0 0 0 0,0 0 0 0 0,0 0 0 0 0,-1 0 0 0 0,1 0 0 0 0,0 0 0 0 0,0-1 0 0 0,0 1 0 0 0,-1 0 0 0 0,1 0 0 0 0,0 0 0 0 0,0 0 0 0 0,0 0 0 0 0,0-1 0 0 0,-1 1 0 0 0,1 0 0 0 0,0 0 1 0 0,0 0-1 0 0,0-1 0 0 0,0 1 0 0 0,0 0 0 0 0,0 0 0 0 0,0 0 0 0 0,0-1 0 0 0,0 1 0 0 0,-1 0 0 0 0,1 0 0 0 0,0-1 0 0 0,0 1 0 0 0,0 0 0 0 0,0 0 0 0 0,0 0 0 0 0,0-1 0 0 0,1 1 0 0 0,-1 0 0 0 0,0 0 0 0 0,0-1 0 0 0,0 1 0 0 0,0 0 0 0 0,0 0 0 0 0,1-8 486 0 0,1 0-1 0 0,0 0 1 0 0,0 0-1 0 0,0 1 0 0 0,1 0 1 0 0,0-1-1 0 0,5-7 1 0 0,-4 6-76 0 0,0 1-207 0 0,0 0 0 0 0,0 0 0 0 0,1 1 0 0 0,-1-1 0 0 0,2 1 0 0 0,-1 0 0 0 0,1 1 0 0 0,0-1 0 0 0,10-7 0 0 0,-15 14-234 0 0,-1 0 0 0 0,1-1 0 0 0,0 1 1 0 0,0 0-1 0 0,-1-1 0 0 0,1 1 0 0 0,0 0 0 0 0,0 0 1 0 0,0 0-1 0 0,-1 0 0 0 0,1 0 0 0 0,0 0 1 0 0,0 0-1 0 0,0 0 0 0 0,-1 0 0 0 0,1 0 1 0 0,0 1-1 0 0,0-1 0 0 0,0 0 0 0 0,-1 0 0 0 0,1 1 1 0 0,0-1-1 0 0,0 0 0 0 0,-1 1 0 0 0,1-1 1 0 0,0 1-1 0 0,-1-1 0 0 0,1 1 0 0 0,-1-1 1 0 0,1 1-1 0 0,-1 0 0 0 0,1-1 0 0 0,-1 1 0 0 0,1 0 1 0 0,0 0-1 0 0,13 27-811 0 0,-11-16-438 0 0,-2 0 1 0 0,1 0-1 0 0,-1 0 0 0 0,-1 0 0 0 0,-1 17 0 0 0,-7 30-6455 0 0,2-32 2532 0 0</inkml:trace>
  <inkml:trace contextRef="#ctx0" brushRef="#br0" timeOffset="47301.79">13298 1567 3328 0 0,'-1'0'121'0'0,"1"0"-1"0"0,0-1 1 0 0,0 1-1 0 0,0 0 1 0 0,0-1-1 0 0,0 1 1 0 0,0 0-1 0 0,0 0 1 0 0,-1-1-1 0 0,1 1 0 0 0,0 0 1 0 0,0-1-1 0 0,0 1 1 0 0,-1 0-1 0 0,1 0 1 0 0,0-1-1 0 0,0 1 1 0 0,-1 0-1 0 0,1 0 1 0 0,0 0-1 0 0,0 0 1 0 0,-1-1-1 0 0,1 1 1 0 0,0 0-1 0 0,-1 0 1 0 0,1 0-1 0 0,0 0 1 0 0,-1 0-1 0 0,1 0 1 0 0,0 0-1 0 0,-1 0 1 0 0,1 0-1 0 0,-1 0 1 0 0,-20-1 2949 0 0,-18 6-1007 0 0,33-3-2039 0 0,-1 1-1 0 0,1 0 1 0 0,0 0 0 0 0,0 0 0 0 0,0 1 0 0 0,0-1 0 0 0,0 1 0 0 0,1 1 0 0 0,0-1-1 0 0,0 1 1 0 0,0 0 0 0 0,0 0 0 0 0,1 1 0 0 0,0-1 0 0 0,0 1 0 0 0,0 0 0 0 0,-4 11-1 0 0,7-16-68 0 0,1 1-1 0 0,0-1 0 0 0,-1 0 1 0 0,1 0-1 0 0,0 0 0 0 0,0 1 1 0 0,0-1-1 0 0,0 0 0 0 0,0 0 1 0 0,0 1-1 0 0,0-1 0 0 0,1 0 1 0 0,-1 0-1 0 0,0 0 0 0 0,1 0 1 0 0,-1 1-1 0 0,0-1 0 0 0,1 0 1 0 0,0 0-1 0 0,-1 0 0 0 0,1 0 1 0 0,0 0-1 0 0,-1 0 0 0 0,1 0 1 0 0,0 0-1 0 0,1 1 0 0 0,1-1-43 0 0,-1 1-1 0 0,1-1 1 0 0,-1 1-1 0 0,1-1 1 0 0,0 0 0 0 0,0 0-1 0 0,0 0 1 0 0,0-1-1 0 0,0 1 1 0 0,4 0 0 0 0,6 0-144 0 0,1-1 0 0 0,-1-1 0 0 0,24-3 0 0 0,-35 4 236 0 0,0-1 1 0 0,-1 1 0 0 0,1 0-1 0 0,-1 0 1 0 0,1 0-1 0 0,0 0 1 0 0,-1 0-1 0 0,1 1 1 0 0,-1-1-1 0 0,1 0 1 0 0,0 1-1 0 0,-1 0 1 0 0,1-1-1 0 0,-1 1 1 0 0,1 0-1 0 0,-1-1 1 0 0,0 1-1 0 0,1 0 1 0 0,-1 0-1 0 0,0 0 1 0 0,2 2-1 0 0,0 0 32 0 0,-1 0 0 0 0,0 0 0 0 0,1 1 0 0 0,-1-1 0 0 0,0 1 0 0 0,-1-1 0 0 0,1 1 0 0 0,1 6 0 0 0,1 8 82 0 0,0 0 1 0 0,-1 0-1 0 0,0 19 0 0 0,-3-29-141 0 0,1 5 34 0 0,-1 0 0 0 0,0 1 0 0 0,-1-1-1 0 0,0 0 1 0 0,-1 0 0 0 0,-1 0 0 0 0,0 0-1 0 0,-1 0 1 0 0,-8 18 0 0 0,9-24 81 0 0,0-1 0 0 0,-1 0 0 0 0,1 0 0 0 0,-1 0 0 0 0,-1 0 0 0 0,1-1 0 0 0,-1 0 0 0 0,0 1 0 0 0,0-2 0 0 0,0 1 0 0 0,-1-1 0 0 0,0 0 0 0 0,0 0 0 0 0,0 0 0 0 0,0-1 0 0 0,0 0 0 0 0,-1 0 0 0 0,0-1 0 0 0,-10 3 0 0 0,16-4-42 0 0,-1 0 1 0 0,0-1-1 0 0,0 0 1 0 0,0 1 0 0 0,1-1-1 0 0,-1 0 1 0 0,0 0-1 0 0,0 0 1 0 0,0 0-1 0 0,0 0 1 0 0,0 0 0 0 0,1-1-1 0 0,-1 1 1 0 0,0 0-1 0 0,0-1 1 0 0,0 0-1 0 0,1 1 1 0 0,-1-1 0 0 0,0 0-1 0 0,1 0 1 0 0,-1 0-1 0 0,-2-2 1 0 0,3 1-51 0 0,0 1-1 0 0,0-1 1 0 0,0 0 0 0 0,0 0 0 0 0,0 0 0 0 0,0 0-1 0 0,1 0 1 0 0,-1 0 0 0 0,1 0 0 0 0,-1 0 0 0 0,1-1-1 0 0,0 1 1 0 0,0 0 0 0 0,0 0 0 0 0,0 0 0 0 0,0-3-1 0 0,3-9-384 0 0,-1 1 1 0 0,2 0-1 0 0,-1 0 0 0 0,11-21 0 0 0,3-6-1526 0 0,3 2 0 0 0,1 1-1 0 0,2 0 1 0 0,31-38 0 0 0,-32 47-305 0 0</inkml:trace>
  <inkml:trace contextRef="#ctx0" brushRef="#br0" timeOffset="48014.9">13463 1537 3272 0 0,'0'0'950'0'0,"-21"5"2749"0"0,13 2-3325 0 0,0 0 1 0 0,1 0-1 0 0,0 0 1 0 0,0 1-1 0 0,-10 16 1 0 0,14-19-330 0 0,0 0 0 0 0,0 0 0 0 0,0 0 0 0 0,1 0 0 0 0,0 0 0 0 0,0 0 0 0 0,0 1 0 0 0,1-1 0 0 0,0 1 0 0 0,0-1 0 0 0,0 1 0 0 0,1 8 0 0 0,0-13-90 0 0,0 0 0 0 0,0 0-1 0 0,0 0 1 0 0,0-1 0 0 0,0 1-1 0 0,0 0 1 0 0,0 0 0 0 0,1 0-1 0 0,-1 0 1 0 0,0 0 0 0 0,1-1-1 0 0,-1 1 1 0 0,0 0 0 0 0,1 0-1 0 0,-1-1 1 0 0,1 1-1 0 0,-1 0 1 0 0,1-1 0 0 0,0 1-1 0 0,-1 0 1 0 0,1-1 0 0 0,0 1-1 0 0,-1-1 1 0 0,1 1 0 0 0,0-1-1 0 0,0 1 1 0 0,0-1 0 0 0,1 1-24 0 0,-1-1 1 0 0,1 0 0 0 0,-1 0 0 0 0,1 0-1 0 0,-1 0 1 0 0,1 0 0 0 0,0-1 0 0 0,-1 1-1 0 0,1 0 1 0 0,-1-1 0 0 0,0 1 0 0 0,1-1-1 0 0,-1 0 1 0 0,2 0 0 0 0,2-2-29 0 0,0 0 0 0 0,0 0 1 0 0,-1 0-1 0 0,1-1 0 0 0,-1 1 1 0 0,0-1-1 0 0,6-7 0 0 0,-6 6 361 0 0,-1-1-1 0 0,1 0 1 0 0,-1 0-1 0 0,-1 0 1 0 0,5-12 0 0 0,-6 16-63 0 0,-1-1 0 0 0,1 1 0 0 0,-1 0 0 0 0,0 0 0 0 0,1 0 0 0 0,-1-1 0 0 0,0 1 0 0 0,-1 0 0 0 0,1 0 1 0 0,0 0-1 0 0,-1 0 0 0 0,1-1 0 0 0,-1 1 0 0 0,1 0 0 0 0,-1 0 0 0 0,0 0 0 0 0,0 0 0 0 0,0 0 0 0 0,0 0 1 0 0,0 0-1 0 0,-3-2 0 0 0,4 4-117 0 0,0 4-6 0 0,0-4-91 0 0,0 1 1 0 0,0-1 0 0 0,0 1 0 0 0,0 0-1 0 0,0-1 1 0 0,0 1 0 0 0,0-1 0 0 0,0 1-1 0 0,0 0 1 0 0,0-1 0 0 0,0 1 0 0 0,1-1-1 0 0,-1 1 1 0 0,0-1 0 0 0,0 1 0 0 0,1-1-1 0 0,-1 1 1 0 0,0-1 0 0 0,1 1 0 0 0,-1-1-1 0 0,0 1 1 0 0,1-1 0 0 0,-1 1 0 0 0,1-1-1 0 0,-1 0 1 0 0,1 1 0 0 0,-1-1-1 0 0,1 0 1 0 0,-1 1 0 0 0,1-1 0 0 0,-1 0-1 0 0,2 0 1 0 0,-1 1 25 0 0,1 1-102 0 0,1 0-1 0 0,0 0 1 0 0,-1-1-1 0 0,1 1 1 0 0,0-1 0 0 0,0 0-1 0 0,0 0 1 0 0,1 0-1 0 0,-1 0 1 0 0,0 0 0 0 0,0-1-1 0 0,0 1 1 0 0,1-1-1 0 0,-1 0 1 0 0,0 0-1 0 0,0 0 1 0 0,5-1 0 0 0,-6 0 175 0 0,0 1 0 0 0,0-1 1 0 0,0 0-1 0 0,0 0 0 0 0,0 0 1 0 0,0-1-1 0 0,0 1 0 0 0,0 0 1 0 0,-1-1-1 0 0,1 1 0 0 0,0-1 1 0 0,-1 1-1 0 0,1-1 0 0 0,-1 0 1 0 0,0 0-1 0 0,1 1 0 0 0,-1-1 0 0 0,0 0 1 0 0,0 0-1 0 0,0 0 0 0 0,-1 0 1 0 0,1-1-1 0 0,0 1 0 0 0,-1 0 1 0 0,1-4-1 0 0,0-4 851 0 0,-1 0 1 0 0,1 0-1 0 0,-2 0 0 0 0,0 0 0 0 0,0 0 1 0 0,-3-12-1 0 0,-4-36 3868 0 0,24 75-4305 0 0,-11-7-782 0 0,0 0-1 0 0,-1 0 0 0 0,-1 1 1 0 0,3 12-1 0 0,-4-14-538 0 0,0 0-1 0 0,-1 0 0 0 0,0 1 1 0 0,-1-1-1 0 0,0 0 0 0 0,0 1 1 0 0,-1-1-1 0 0,-3 18 0 0 0,3-25 682 0 0,0 0 0 0 0,1-1 0 0 0,-1 1 0 0 0,0 0 1 0 0,0-1-1 0 0,0 1 0 0 0,0-1 0 0 0,0 1 0 0 0,0-1 0 0 0,-1 1 0 0 0,1-1 0 0 0,0 0 0 0 0,-1 0 0 0 0,1 0 0 0 0,-3 2 0 0 0,3-3 164 0 0,1 0-1 0 0,-1 1 0 0 0,1-1 1 0 0,-1 0-1 0 0,0 0 0 0 0,1 0 1 0 0,-1 0-1 0 0,1 0 0 0 0,-1 0 1 0 0,0 0-1 0 0,1 0 0 0 0,-1 0 1 0 0,1 0-1 0 0,-1 0 0 0 0,1 0 1 0 0,-1 0-1 0 0,0 0 0 0 0,1-1 1 0 0,-1 1-1 0 0,1 0 0 0 0,-1 0 1 0 0,1-1-1 0 0,-1 1 0 0 0,1 0 1 0 0,-1-1-1 0 0,1 1 0 0 0,0 0 1 0 0,-1-1-1 0 0,1 1 0 0 0,-1-1 1 0 0,1 1-1 0 0,0 0 0 0 0,-1-1 1 0 0,1 1-1 0 0,0-1 0 0 0,0 0 1 0 0,-1 1-1 0 0,1-1 0 0 0,0 1 1 0 0,0-1-1 0 0,0 1 0 0 0,0-1 1 0 0,-1 1-1 0 0,1-1 0 0 0,0 0 1 0 0,0 1-1 0 0,0-1 0 0 0,0 1 1 0 0,1-1-1 0 0,-1 0 0 0 0,0-2 95 0 0,0-1-1 0 0,0 1 1 0 0,0-1-1 0 0,1 1 1 0 0,0 0-1 0 0,-1 0 0 0 0,1-1 1 0 0,0 1-1 0 0,1 0 1 0 0,-1 0-1 0 0,0 0 0 0 0,1 0 1 0 0,0 0-1 0 0,0 0 1 0 0,0 1-1 0 0,0-1 1 0 0,0 0-1 0 0,0 1 0 0 0,1 0 1 0 0,-1-1-1 0 0,1 1 1 0 0,0 0-1 0 0,-1 0 0 0 0,6-2 1 0 0,8-5-44 0 0,1 0 0 0 0,-1 1 0 0 0,21-6 0 0 0,-26 10 49 0 0,0 0 186 0 0,0-1 1 0 0,0 0-1 0 0,-1-1 0 0 0,13-8 1 0 0,-21 13-90 0 0,0-1 1 0 0,0 0 0 0 0,1 1 0 0 0,-1-1 0 0 0,0 0-1 0 0,0 0 1 0 0,-1 0 0 0 0,1 0 0 0 0,0-1-1 0 0,-1 1 1 0 0,1 0 0 0 0,-1-1 0 0 0,0 1-1 0 0,1-1 1 0 0,-1 1 0 0 0,-1-1 0 0 0,1 0-1 0 0,0 1 1 0 0,-1-1 0 0 0,1 0 0 0 0,-1 0 0 0 0,0 1-1 0 0,0-1 1 0 0,0-4 0 0 0,0 7-199 0 0,0-1 1 0 0,0 1-1 0 0,0 0 0 0 0,0-1 1 0 0,0 1-1 0 0,0 0 0 0 0,-1-1 1 0 0,1 1-1 0 0,0 0 1 0 0,0-1-1 0 0,0 1 0 0 0,0 0 1 0 0,0 0-1 0 0,-1-1 0 0 0,1 1 1 0 0,0 0-1 0 0,0 0 1 0 0,-1-1-1 0 0,1 1 0 0 0,0 0 1 0 0,0 0-1 0 0,-1-1 0 0 0,1 1 1 0 0,0 0-1 0 0,-1 0 1 0 0,1 0-1 0 0,0 0 0 0 0,-1 0 1 0 0,1-1-1 0 0,0 1 0 0 0,-1 0 1 0 0,1 0-1 0 0,0 0 1 0 0,-1 0-1 0 0,1 0 0 0 0,0 0 1 0 0,-1 0-1 0 0,1 0 0 0 0,-17 8 319 0 0,-10 17-111 0 0,25-22-255 0 0,0-1-1 0 0,1 1 1 0 0,-1-1 0 0 0,0 1-1 0 0,1 0 1 0 0,-1 0 0 0 0,1 0 0 0 0,0 0-1 0 0,0-1 1 0 0,0 2 0 0 0,0-1-1 0 0,0 0 1 0 0,1 0 0 0 0,-1 0 0 0 0,1 0-1 0 0,0 0 1 0 0,0 0 0 0 0,0 1-1 0 0,1-1 1 0 0,-1 0 0 0 0,1 0 0 0 0,1 4-1 0 0,-1-4-196 0 0,1 0 0 0 0,-1-1 0 0 0,1 1 1 0 0,0-1-1 0 0,0 1 0 0 0,0-1 0 0 0,0 0 0 0 0,1 0 0 0 0,-1 0 0 0 0,1 0 0 0 0,-1 0 0 0 0,1 0 0 0 0,0-1 0 0 0,-1 1 0 0 0,1-1 0 0 0,0 0 0 0 0,0 0 0 0 0,0 0 0 0 0,0 0 0 0 0,0 0 1 0 0,0-1-1 0 0,5 1 0 0 0,0 0-977 0 0,0-1-1 0 0,0 0 1 0 0,0 0 0 0 0,0-1 0 0 0,11-2 0 0 0,19-8-6976 0 0,-14 2 1281 0 0</inkml:trace>
  <inkml:trace contextRef="#ctx0" brushRef="#br0" timeOffset="49721.93">12859 1136 1896 0 0,'0'0'9474'0'0,"2"18"-7478"0"0,-4 20-163 0 0,2 49 1 0 0,-3 60-887 0 0,4-112-770 0 0,2-27-119 0 0,0-22-88 0 0,4-105 34 0 0,-1 47-21 0 0,-4 33 95 0 0,10-53-1 0 0,-6 73 421 0 0,-1 16-173 0 0,4 26-38 0 0,1 4-235 0 0,19 51 217 0 0,-29-77-137 0 0,1-1-81 0 0,-1 0 0 0 0,1 1 0 0 0,0-1 0 0 0,0 0 0 0 0,-1 0 0 0 0,1 0 0 0 0,0 0 0 0 0,0 0 0 0 0,-1 0 0 0 0,1 0 1 0 0,0 0-1 0 0,0 0 0 0 0,-1 0 0 0 0,1 0 0 0 0,0 0 0 0 0,1-1 0 0 0,11-32 73 0 0,2 0 1 0 0,36-54-1 0 0,-51 86-112 0 0,0 0-1 0 0,1 1 1 0 0,-1-1-1 0 0,0 1 1 0 0,1-1 0 0 0,-1 1-1 0 0,1-1 1 0 0,-1 1-1 0 0,0-1 1 0 0,1 1 0 0 0,-1-1-1 0 0,1 1 1 0 0,0-1 0 0 0,-1 1-1 0 0,1 0 1 0 0,-1-1-1 0 0,1 1 1 0 0,-1 0 0 0 0,1 0-1 0 0,0-1 1 0 0,-1 1-1 0 0,1 0 1 0 0,1 0 0 0 0,-2 0 0 0 0,1 1 1 0 0,-1-1-1 0 0,1 0 0 0 0,-1 1 1 0 0,1-1-1 0 0,-1 1 1 0 0,1-1-1 0 0,-1 1 1 0 0,1-1-1 0 0,-1 1 0 0 0,0 0 1 0 0,1-1-1 0 0,-1 1 1 0 0,0-1-1 0 0,1 1 1 0 0,-1 0-1 0 0,0-1 0 0 0,0 1 1 0 0,0 1-1 0 0,6 53-861 0 0,-2-19-2505 0 0,22 49-9875 0 0,-21-71 9015 0 0</inkml:trace>
  <inkml:trace contextRef="#ctx0" brushRef="#br0" timeOffset="52481.11">4480 1238 3206 0 0,'-2'-1'861'0'0,"-1"0"0"0"0,1 1-1 0 0,0-1 1 0 0,0 1 0 0 0,0 0 0 0 0,0-1-1 0 0,0 1 1 0 0,0 0 0 0 0,0 0-1 0 0,-3 1 1 0 0,4-1-788 0 0,1 1 0 0 0,0-1 0 0 0,-1 1-1 0 0,1 0 1 0 0,0-1 0 0 0,0 1 0 0 0,-1-1-1 0 0,1 1 1 0 0,0 0 0 0 0,0-1 0 0 0,0 1 0 0 0,0 0-1 0 0,0-1 1 0 0,0 1 0 0 0,0 0 0 0 0,0-1 0 0 0,0 1-1 0 0,0-1 1 0 0,0 1 0 0 0,0 0 0 0 0,0-1-1 0 0,1 1 1 0 0,-1 0 0 0 0,0-1 0 0 0,0 1 0 0 0,1-1-1 0 0,-1 1 1 0 0,0-1 0 0 0,1 1 0 0 0,-1-1 0 0 0,1 1-1 0 0,0 0 1 0 0,0 1 55 0 0,19 37 1928 0 0,24 71 0 0 0,105 487 3787 0 0,-79-290-5027 0 0,-48-238-690 0 0,3-1 1 0 0,44 88-1 0 0,-36-92-70 0 0,2-2 0 0 0,3-1 0 0 0,2-2 0 0 0,50 56 0 0 0,-71-94-41 0 0,1-1 0 0 0,1-1 0 0 0,1 0 1 0 0,0-2-1 0 0,1-1 0 0 0,1 0 0 0 0,0-2 1 0 0,1-1-1 0 0,1-1 0 0 0,0-1 1 0 0,0-1-1 0 0,1-1 0 0 0,35 6 0 0 0,-18-9-3 0 0,1-2-1 0 0,-1-2 0 0 0,1-1 0 0 0,0-3 0 0 0,60-9 1 0 0,222-58 1028 0 0,-225 44-467 0 0,750-217 1166 0 0,268-178 727 0 0,-593 187-2425 0 0,-14-27-178 0 0,-409 207 62 0 0,-58 29-21 0 0,233-125 211 0 0,-191 97-99 0 0,89-70 1 0 0,122-84 49 0 0,-232 168-37 0 0,1 3 0 0 0,125-45 0 0 0,-83 41-29 0 0,2 6 0 0 0,2 5 0 0 0,206-25 0 0 0,-220 46 0 0 0,0 4 0 0 0,118 12 0 0 0,-156-2 0 0 0,-1 3 0 0 0,0 3 0 0 0,-1 2 0 0 0,101 39 0 0 0,197 82 0 0 0,-144-33 0 0 0,-202-96-3016 0 0,-18-10-3759 0 0,-16-10-4429 0 0,7-5 4291 0 0,9 8 2068 0 0</inkml:trace>
  <inkml:trace contextRef="#ctx0" brushRef="#br0" timeOffset="52873.36">12424 1115 5674 0 0,'-16'1'12575'0'0,"29"16"4466"0"0,-7-10-16144 0 0,0 0-4575 0 0,10 11 3715 0 0,2 0-1 0 0,-1-1 1 0 0,2 0-1 0 0,0-2 1 0 0,1 0-1 0 0,24 13 1 0 0,12 9-35 0 0,-56-37-2 0 0,1 1 0 0 0,-1-1 0 0 0,1 0 0 0 0,-1 1 0 0 0,1-1 0 0 0,-1 1 0 0 0,1-1 0 0 0,-1 0 0 0 0,0 1 0 0 0,1-1 0 0 0,-1 1 0 0 0,0-1 0 0 0,0 1 0 0 0,1-1 0 0 0,-1 1 0 0 0,0-1 0 0 0,0 1 0 0 0,1 0 0 0 0,-1-1 0 0 0,0 1 0 0 0,0-1 0 0 0,0 1 0 0 0,0-1 0 0 0,0 1 0 0 0,0 0 0 0 0,0-1 0 0 0,0 1 0 0 0,0-1 0 0 0,0 1 0 0 0,-1-1 0 0 0,1 1 0 0 0,0 0 0 0 0,0-1 0 0 0,0 1 0 0 0,-1-1 0 0 0,1 1 0 0 0,0-1 0 0 0,0 1 0 0 0,-1-1 0 0 0,1 1 0 0 0,-1-1 0 0 0,1 0 0 0 0,0 1 0 0 0,-1-1 0 0 0,1 1 0 0 0,-1-1 0 0 0,0 1 0 0 0,-28 17 0 0 0,23-15 0 0 0,-61 38-1754 0 0,-202 128-19230 0 0,220-135 10979 0 0</inkml:trace>
  <inkml:trace contextRef="#ctx0" brushRef="#br0" timeOffset="80457.51">6534 468 3272 0 0,'-3'-22'3335'0'0,"2"10"-1862"0"0,0 0-1 0 0,-1 0 0 0 0,-5-14 1 0 0,7 24-1166 0 0,-1-1 1 0 0,0 1-1 0 0,0-1 1 0 0,0 1-1 0 0,-1-1 1 0 0,1 1-1 0 0,-1 0 1 0 0,1-1-1 0 0,-1 1 1 0 0,0 0-1 0 0,1 0 1 0 0,-1 0-1 0 0,0 1 1 0 0,0-1-1 0 0,-1 0 1 0 0,1 1-1 0 0,0-1 1 0 0,0 1-1 0 0,-5-2 1 0 0,5 3-264 0 0,0-1 1 0 0,1 1-1 0 0,-1 0 1 0 0,0 0-1 0 0,0 1 1 0 0,1-1 0 0 0,-1 0-1 0 0,0 0 1 0 0,0 1-1 0 0,1-1 1 0 0,-1 1-1 0 0,0 0 1 0 0,1-1-1 0 0,-1 1 1 0 0,1 0 0 0 0,-1 0-1 0 0,1 0 1 0 0,-1 0-1 0 0,1 0 1 0 0,-1 0-1 0 0,1 0 1 0 0,0 1 0 0 0,0-1-1 0 0,0 0 1 0 0,0 1-1 0 0,-2 2 1 0 0,-27 46 122 0 0,26-40-105 0 0,-1-2-37 0 0,1 1-1 0 0,0 0 1 0 0,1 1 0 0 0,0-1 0 0 0,1 0-1 0 0,-1 1 1 0 0,0 19 0 0 0,3-27-77 0 0,-1 1 0 0 0,1-1 0 0 0,0 1 0 0 0,1 0 0 0 0,-1-1 1 0 0,0 1-1 0 0,1-1 0 0 0,-1 1 0 0 0,1-1 0 0 0,0 1 0 0 0,0-1 0 0 0,0 0 1 0 0,0 1-1 0 0,0-1 0 0 0,1 0 0 0 0,-1 0 0 0 0,0 0 0 0 0,1 1 0 0 0,0-2 0 0 0,0 1 1 0 0,-1 0-1 0 0,1 0 0 0 0,0-1 0 0 0,0 1 0 0 0,1-1 0 0 0,-1 1 0 0 0,0-1 0 0 0,0 0 1 0 0,1 0-1 0 0,-1 0 0 0 0,1 0 0 0 0,-1 0 0 0 0,1-1 0 0 0,-1 1 0 0 0,4-1 1 0 0,-3 1-24 0 0,1-1 0 0 0,-1 0 0 0 0,1 0 0 0 0,-1 0 0 0 0,1 0 0 0 0,-1-1 0 0 0,0 1 0 0 0,1-1 0 0 0,-1 0 0 0 0,1 0 0 0 0,-1 0 0 0 0,0-1 0 0 0,0 1 0 0 0,0-1 0 0 0,0 1 0 0 0,0-1 0 0 0,0 0 0 0 0,0 0 0 0 0,0-1 1 0 0,-1 1-1 0 0,1-1 0 0 0,-1 1 0 0 0,0-1 0 0 0,0 0 0 0 0,0 1 0 0 0,0-1 0 0 0,0 0 0 0 0,-1 0 0 0 0,3-6 0 0 0,0 0 405 0 0,-1 0 0 0 0,0-1 0 0 0,-1 1 0 0 0,1-1 0 0 0,-2 1 0 0 0,0-1 0 0 0,0 0 0 0 0,0 0 1 0 0,-2-11-1 0 0,-2-12 2413 0 0,2 30-1918 0 0,3 21-640 0 0,0-5-504 0 0,1 1 0 0 0,0-1 0 0 0,0 0 0 0 0,7 15 0 0 0,-8-24-182 0 0,-1 0 0 0 0,1 0 0 0 0,0 0 0 0 0,0-1 0 0 0,0 1 0 0 0,1-1 0 0 0,-1 1 0 0 0,1-1 0 0 0,0 0 0 0 0,0 0-1 0 0,0 0 1 0 0,0 0 0 0 0,0-1 0 0 0,1 1 0 0 0,-1-1 0 0 0,1 0 0 0 0,6 3 0 0 0,-7-4 342 0 0,0 0 0 0 0,-1-1 0 0 0,1 0 0 0 0,-1 1 0 0 0,1-1-1 0 0,-1 0 1 0 0,1 0 0 0 0,0 0 0 0 0,-1-1 0 0 0,1 1 0 0 0,-1-1 0 0 0,1 1 0 0 0,0-1 0 0 0,-1 0 0 0 0,0 0-1 0 0,1 0 1 0 0,-1 0 0 0 0,0 0 0 0 0,1-1 0 0 0,-1 1 0 0 0,0-1 0 0 0,0 1 0 0 0,0-1 0 0 0,0 0 0 0 0,0 0 0 0 0,-1 0-1 0 0,1 0 1 0 0,-1 0 0 0 0,1 0 0 0 0,-1-1 0 0 0,0 1 0 0 0,2-5 0 0 0,1-1 279 0 0,0 0 0 0 0,-1-1 0 0 0,-1 0 1 0 0,0 1-1 0 0,0-1 0 0 0,0 0 0 0 0,-1 0 0 0 0,0-10 1 0 0,-12-83 8535 0 0,11 101-8163 0 0,-2 24 129 0 0,2-10-511 0 0,0 0 1 0 0,1 1 0 0 0,0-1 0 0 0,4 14 0 0 0,-4-22-236 0 0,0 0 0 0 0,0 0 0 0 0,1-1 0 0 0,-1 1 0 0 0,1-1 0 0 0,0 1-1 0 0,0-1 1 0 0,1 0 0 0 0,0 0 0 0 0,-1 0 0 0 0,1 0 0 0 0,1 0 0 0 0,-1 0 0 0 0,6 4 0 0 0,-8-7 44 0 0,0 0 1 0 0,0-1 0 0 0,0 1-1 0 0,1-1 1 0 0,-1 1-1 0 0,0-1 1 0 0,0 1-1 0 0,0-1 1 0 0,0 0 0 0 0,1 1-1 0 0,-1-1 1 0 0,0 0-1 0 0,0 0 1 0 0,0 0 0 0 0,1 0-1 0 0,-1 0 1 0 0,0 0-1 0 0,0 0 1 0 0,1-1-1 0 0,-1 1 1 0 0,0 0 0 0 0,0-1-1 0 0,2 0 1 0 0,-1 0-5 0 0,1-1 0 0 0,-1 0 1 0 0,0 1-1 0 0,1-1 0 0 0,-1 0 1 0 0,0 0-1 0 0,0 0 0 0 0,0-1 1 0 0,2-3-1 0 0,2-2-16 0 0,-1-1 0 0 0,-1 0 0 0 0,0 0 1 0 0,6-16-1 0 0,-6 8 557 0 0,-1-1 0 0 0,2-27 0 0 0,0 0 1996 0 0,-5 44-2068 0 0,5 34-155 0 0,-5-30-445 0 0,1 0 1 0 0,0 0 0 0 0,0 0 0 0 0,0 0 0 0 0,0 0 0 0 0,0 0 0 0 0,0 0 0 0 0,1-1-1 0 0,-1 1 1 0 0,1 0 0 0 0,0-1 0 0 0,0 1 0 0 0,0-1 0 0 0,0 0 0 0 0,0 1 0 0 0,1-1 0 0 0,-1 0-1 0 0,1-1 1 0 0,-1 1 0 0 0,6 3 0 0 0,-5-4 45 0 0,-1-1 0 0 0,1 1-1 0 0,0-1 1 0 0,-1 1 0 0 0,1-1 0 0 0,0 0 0 0 0,0 0-1 0 0,-1 0 1 0 0,1-1 0 0 0,0 1 0 0 0,-1 0-1 0 0,1-1 1 0 0,0 0 0 0 0,-1 0 0 0 0,1 1 0 0 0,-1-2-1 0 0,1 1 1 0 0,-1 0 0 0 0,0 0 0 0 0,1-1-1 0 0,-1 1 1 0 0,0-1 0 0 0,0 0 0 0 0,2-2 0 0 0,3-3 84 0 0,-1 0 0 0 0,1-1 0 0 0,-2 1 0 0 0,1-1 0 0 0,-1 0 0 0 0,0-1 0 0 0,-1 1 0 0 0,0-1 0 0 0,-1 0 0 0 0,1 0 0 0 0,-2 0 0 0 0,1-1 0 0 0,0-9 0 0 0,2-11 1624 0 0,-3 0 0 0 0,-1-55 0 0 0,-1 77-1024 0 0,0 4-67 0 0,0 1 0 0 0,0 0 0 0 0,0-1 0 0 0,0 1-1 0 0,-1 0 1 0 0,0-1 0 0 0,1 1 0 0 0,-1 0 0 0 0,0 0 0 0 0,-2-4 0 0 0,2 6 330 0 0,0 3-729 0 0,0-1 1 0 0,0 1-1 0 0,1 0 1 0 0,-1-1-1 0 0,0 1 1 0 0,1 0-1 0 0,-1 0 1 0 0,1-1-1 0 0,-1 1 1 0 0,1 0-1 0 0,0 0 1 0 0,0 0-1 0 0,0-1 1 0 0,0 1-1 0 0,0 0 0 0 0,1 2 1 0 0,13 114-240 0 0,-1-39-4019 0 0,-12-74 3740 0 0,8 31-3108 0 0,2-13-3734 0 0,-8-17 3219 0 0</inkml:trace>
  <inkml:trace contextRef="#ctx0" brushRef="#br0" timeOffset="80897.44">6990 191 4622 0 0,'10'0'5651'0'0,"10"-4"-3423"0"0,-9 2-2583 0 0,0-1 0 0 0,0-1 0 0 0,0 0 0 0 0,0-1 1 0 0,-1 0-1 0 0,0 0 0 0 0,0-1 0 0 0,18-14 1 0 0,-25 17 432 0 0,-1-1 0 0 0,1 0 1 0 0,-1 1-1 0 0,0-1 1 0 0,0 0-1 0 0,0 0 0 0 0,0-1 1 0 0,-1 1-1 0 0,1 0 1 0 0,-1 0-1 0 0,0-1 1 0 0,-1 1-1 0 0,1-5 0 0 0,0-36 3693 0 0,-1 28-1174 0 0,0 16-1895 0 0,-1-7 703 0 0,3 12-954 0 0,-1-3-434 0 0,6 21-4 0 0,-1 0-1 0 0,-1 1 0 0 0,3 28 0 0 0,-4-25-962 0 0,0-1 0 0 0,12 35-1 0 0,-16-59 932 0 0,0-1 1 0 0,0 0-1 0 0,0 1 0 0 0,0-1 0 0 0,0 0 1 0 0,0 1-1 0 0,1-1 0 0 0,-1 1 1 0 0,0-1-1 0 0,0 0 0 0 0,0 1 0 0 0,1-1 1 0 0,-1 0-1 0 0,0 1 0 0 0,0-1 0 0 0,1 0 1 0 0,-1 0-1 0 0,0 1 0 0 0,1-1 0 0 0,-1 0 1 0 0,0 0-1 0 0,1 1 0 0 0,-1-1 0 0 0,0 0 1 0 0,1 0-1 0 0,-1 0 0 0 0,1 0 0 0 0,-1 0 1 0 0,0 0-1 0 0,1 0 0 0 0,-1 1 1 0 0,1-1-1 0 0,12-9-252 0 0,9-24 501 0 0,-19 28-79 0 0,41-64 2310 0 0,-44 69-2459 0 0,0-1 0 0 0,1 1-1 0 0,-1 0 1 0 0,0 0-1 0 0,1-1 1 0 0,-1 1 0 0 0,1 0-1 0 0,-1 0 1 0 0,0-1 0 0 0,1 1-1 0 0,-1 0 1 0 0,1 0 0 0 0,-1 0-1 0 0,0 0 1 0 0,1 0 0 0 0,-1 0-1 0 0,1 0 1 0 0,-1-1 0 0 0,1 1-1 0 0,-1 1 1 0 0,1-1-1 0 0,-1 0 1 0 0,0 0 0 0 0,1 0-1 0 0,-1 0 1 0 0,1 0 0 0 0,-1 0-1 0 0,1 0 1 0 0,-1 0 0 0 0,0 1-1 0 0,1-1 1 0 0,-1 0 0 0 0,1 0-1 0 0,-1 1 1 0 0,0-1 0 0 0,1 0-1 0 0,-1 1 1 0 0,0-1 0 0 0,1 0-1 0 0,-1 1 1 0 0,0-1-1 0 0,0 0 1 0 0,1 1 0 0 0,-1-1-1 0 0,0 1 1 0 0,0-1 0 0 0,0 0-1 0 0,0 1 1 0 0,1-1 0 0 0,-1 1-1 0 0,11 21-513 0 0,-5 1-1118 0 0,-4-17 397 0 0,0 1 0 0 0,0-1 1 0 0,1 1-1 0 0,6 10 0 0 0,-8-14 785 0 0,1-1-1 0 0,0 0 1 0 0,0 0-1 0 0,0 0 0 0 0,0 0 1 0 0,0 0-1 0 0,0 0 1 0 0,1-1-1 0 0,-1 1 1 0 0,0-1-1 0 0,1 0 1 0 0,-1 0-1 0 0,1 1 1 0 0,0-2-1 0 0,4 3 0 0 0,10 0-2641 0 0</inkml:trace>
  <inkml:trace contextRef="#ctx0" brushRef="#br0" timeOffset="81068.61">7691 164 9168 0 0,'-19'-3'2352'0'0,"14"1"1008"0"0,0-1-2482 0 0,0 0-1140 0 0</inkml:trace>
  <inkml:trace contextRef="#ctx0" brushRef="#br0" timeOffset="83394.49">13349 2380 2194 0 0,'4'-38'9850'0'0,"-5"38"-9802"0"0,0 0-1 0 0,1 0 1 0 0,-1 1 0 0 0,0-1-1 0 0,0 1 1 0 0,1-1 0 0 0,-1 0-1 0 0,0 1 1 0 0,1-1 0 0 0,-1 1-1 0 0,0 0 1 0 0,1-1 0 0 0,-1 1-1 0 0,1-1 1 0 0,-1 1 0 0 0,1 0-1 0 0,-1 0 1 0 0,1-1 0 0 0,-1 1-1 0 0,1 0 1 0 0,0 0 0 0 0,-1-1-1 0 0,1 1 1 0 0,0 0 0 0 0,0 1-1 0 0,-7 27 258 0 0,5-19-104 0 0,-104 352 2405 0 0,7-27-3488 0 0,75-237-1554 0 0,-18 150 1 0 0,30-98-5422 0 0,12-136 5080 0 0</inkml:trace>
  <inkml:trace contextRef="#ctx0" brushRef="#br0" timeOffset="84352.18">13603 2464 1294 0 0,'23'20'2933'0'0,"36"38"0"0"0,-42-38-2446 0 0,0 1 0 0 0,-2 0 0 0 0,-1 2 0 0 0,16 31 0 0 0,53 145 698 0 0,10 18-927 0 0,88 122 1382 0 0,-76-133-942 0 0,-69-128-638 0 0,3-2 0 0 0,90 129 1 0 0,-104-173 45 0 0,2-1 1 0 0,1-1 0 0 0,1-1 0 0 0,2-2-1 0 0,42 30 1 0 0,-57-46-483 0 0,0-1 0 0 0,1 0 0 0 0,0-1 0 0 0,0-1-1 0 0,1-1 1 0 0,0-1 0 0 0,0 0 0 0 0,1-1 0 0 0,0-1 0 0 0,0-1-1 0 0,0 0 1 0 0,0-2 0 0 0,28 0 0 0 0,-40-2-354 0 0,0 0 0 0 0,0 0 0 0 0,0-1 0 0 0,0 0 0 0 0,0 0 0 0 0,0 0 0 0 0,12-8 0 0 0,2-2-2351 0 0</inkml:trace>
  <inkml:trace contextRef="#ctx0" brushRef="#br0" timeOffset="85245.43">14032 2392 2036 0 0,'0'0'56'0'0,"0"0"-1"0"0,0 0 1 0 0,0 0-1 0 0,-1 0 1 0 0,1 0 0 0 0,0 0-1 0 0,0 0 1 0 0,0 0-1 0 0,0 0 1 0 0,0 0-1 0 0,-1-1 1 0 0,1 1 0 0 0,0 0-1 0 0,0 0 1 0 0,0 0-1 0 0,0 0 1 0 0,0 0 0 0 0,0 0-1 0 0,0 0 1 0 0,0 0-1 0 0,-1-1 1 0 0,1 1-1 0 0,0 0 1 0 0,0 0 0 0 0,0 0-1 0 0,0 0 1 0 0,0 0-1 0 0,0-1 1 0 0,0 1 0 0 0,0 0-1 0 0,0 0 1 0 0,0 0-1 0 0,0 0 1 0 0,0 0-1 0 0,0-1 1 0 0,0 1 0 0 0,0 0-1 0 0,0 0 1 0 0,0 0-1 0 0,0 0 1 0 0,0 0-1 0 0,0-1 1 0 0,0 1 0 0 0,0 0-1 0 0,0 0 1 0 0,0 0-1 0 0,1 0 1 0 0,-1 0 0 0 0,0 0-1 0 0,0-1 1 0 0,0 1-1 0 0,0 0 1 0 0,0 0-1 0 0,0 0 1 0 0,0 0 0 0 0,0 0-1 0 0,1 0 1 0 0,-1 0-1 0 0,0 0 1 0 0,14-8 1318 0 0,19-1-499 0 0,-7 8-496 0 0,1 1 0 0 0,-1 1 0 0 0,1 2 0 0 0,-1 1 0 0 0,0 1 0 0 0,0 1 0 0 0,38 14 0 0 0,170 82 131 0 0,-211-91-486 0 0,339 177 176 0 0,-96-47 172 0 0,-218-118-366 0 0,2-3 0 0 0,0-2 0 0 0,102 23 0 0 0,-59-24 275 0 0,130 7 0 0 0,-156-21-169 0 0,0-3 0 0 0,0-3 1 0 0,0-3-1 0 0,-1-3 0 0 0,0-2 0 0 0,0-4 0 0 0,97-35 0 0 0,181-101 213 0 0,1-2 957 0 0,-257 123-1081 0 0,0 3 1 0 0,2 4 0 0 0,1 4-1 0 0,0 4 1 0 0,137-5-1 0 0,-221 20-280 0 0,81 2-1310 0 0,-81-2 876 0 0,1 1 0 0 0,-1 1 0 0 0,1-1-1 0 0,-1 1 1 0 0,0 0 0 0 0,0 0 0 0 0,0 1 0 0 0,0 0 0 0 0,7 5 0 0 0,-14-8 365 0 0,1 1 0 0 0,-1-1 0 0 0,0 1 0 0 0,0-1 1 0 0,1 1-1 0 0,-1-1 0 0 0,0 1 0 0 0,0-1 1 0 0,1 1-1 0 0,-1-1 0 0 0,0 1 0 0 0,0-1 0 0 0,0 1 1 0 0,0-1-1 0 0,0 1 0 0 0,0-1 0 0 0,0 1 0 0 0,0-1 1 0 0,0 1-1 0 0,0 0 0 0 0,0-1 0 0 0,0 1 1 0 0,-1-1-1 0 0,1 1 0 0 0,0-1 0 0 0,0 1 0 0 0,-1-1 1 0 0,1 1-1 0 0,0-1 0 0 0,0 1 0 0 0,-1-1 0 0 0,1 0 1 0 0,-1 1-1 0 0,1-1 0 0 0,0 1 0 0 0,-1-1 0 0 0,1 0 1 0 0,-1 1-1 0 0,1-1 0 0 0,-1 0 0 0 0,1 0 1 0 0,-2 1-1 0 0,-11 5-2945 0 0</inkml:trace>
  <inkml:trace contextRef="#ctx0" brushRef="#br0" timeOffset="86844.68">14102 2453 938 0 0,'0'-1'221'0'0,"-1"1"0"0"0,1-1-1 0 0,0 1 1 0 0,-1 0 0 0 0,1-1 0 0 0,-1 1-1 0 0,1-1 1 0 0,0 1 0 0 0,-1 0 0 0 0,1-1-1 0 0,-1 1 1 0 0,1 0 0 0 0,-1 0 0 0 0,1-1-1 0 0,-1 1 1 0 0,0 0 0 0 0,1 0 0 0 0,-1 0-1 0 0,1 0 1 0 0,-1-1 0 0 0,1 1 0 0 0,-1 0-1 0 0,0 0 1 0 0,1 0 0 0 0,-1 0 0 0 0,1 0-1 0 0,-2 1 1 0 0,1 16 1551 0 0,2-5-1618 0 0,1 33 659 0 0,2 0 0 0 0,2 0 1 0 0,3 0-1 0 0,17 57 0 0 0,-9-53-644 0 0,1-2 0 0 0,3 0-1 0 0,2-1 1 0 0,2-1 0 0 0,1-1 0 0 0,46 56 0 0 0,-33-54 90 0 0,2 0 0 0 0,2-3 1 0 0,2-2-1 0 0,80 57 0 0 0,-61-56-304 0 0,1-2-1 0 0,2-3 1 0 0,92 35-1 0 0,-103-51 412 0 0,1-3-1 0 0,1-3 0 0 0,1-2 1 0 0,107 10-1 0 0,241-20 3012 0 0,73-15-1237 0 0,-276 10-1605 0 0,269 31 0 0 0,-362-14-257 0 0,-1 5-1 0 0,0 5 1 0 0,-2 5 0 0 0,108 44-1 0 0,-124-35-241 0 0,-3 3 0 0 0,105 67 0 0 0,-140-73-48 0 0,-1 3 0 0 0,-2 1 0 0 0,-2 3-1 0 0,63 70 1 0 0,-50-46 107 0 0,-31-35-69 0 0,-1 2-1 0 0,-1 1 1 0 0,25 42-1 0 0,-46-64-25 0 0,-2 0 0 0 0,1 0 1 0 0,-2 0-1 0 0,0 0 0 0 0,0 1 0 0 0,-1 0 0 0 0,-1 0 0 0 0,0 0 0 0 0,-1 0 0 0 0,-1 1 0 0 0,0-1 0 0 0,-1 1 0 0 0,-3 27 0 0 0,-18 63-54 0 0,14-79 78 0 0,2 0 0 0 0,0 0 0 0 0,2 1-1 0 0,0-1 1 0 0,2 1 0 0 0,3 30 0 0 0,10 15 40 0 0,2 12-296 0 0,-13-30-6140 0 0,-13-53-1197 0 0,-11-5 1991 0 0,4-2-286 0 0</inkml:trace>
  <inkml:trace contextRef="#ctx0" brushRef="#br0" timeOffset="88581.89">13386 2366 1436 0 0,'0'0'4227'0'0,"16"3"-2662"0"0,-11 6-1223 0 0,-1-1 1 0 0,1 1-1 0 0,-2 0 0 0 0,1 0 0 0 0,-1 0 1 0 0,-1 0-1 0 0,1 1 0 0 0,1 18 1 0 0,-2 7 236 0 0,-1 37 1 0 0,-15 138 687 0 0,1-4-317 0 0,16-102-499 0 0,4 0 0 0 0,29 143 0 0 0,3 64 287 0 0,-37-263-426 0 0,-2 0 0 0 0,-2 0 1 0 0,-2-1-1 0 0,-15 73 0 0 0,8-78-263 0 0,0 3 239 0 0,1 0 0 0 0,2 1 1 0 0,-2 62-1 0 0,10-95-241 0 0,0 1-1 0 0,1-1 1 0 0,1 0 0 0 0,0 0 0 0 0,0 0-1 0 0,1 0 1 0 0,1 0 0 0 0,0 0 0 0 0,1-1-1 0 0,1 0 1 0 0,0 0 0 0 0,0 0-1 0 0,1-1 1 0 0,0 0 0 0 0,1 0 0 0 0,13 13-1 0 0,-3-7-65 0 0,2 0 0 0 0,0-1 0 0 0,1-1 0 0 0,1-1-1 0 0,46 23 1 0 0,-23-17 5 0 0,1-2 0 0 0,59 15-1 0 0,190 19 355 0 0,-174-35-136 0 0,64 9 127 0 0,129 23-290 0 0,-257-37 203 0 0,-2 3-1 0 0,0 2 1 0 0,80 37-1 0 0,-71-21 141 0 0,-2 3-1 0 0,-2 3 1 0 0,85 70 0 0 0,147 158 1090 0 0,-182-162-1418 0 0,-97-92-793 0 0,1-1 0 0 0,16 10 0 0 0,14 1-9693 0 0,-41-29 4158 0 0,-1 0 1069 0 0</inkml:trace>
  <inkml:trace contextRef="#ctx0" brushRef="#br0" timeOffset="89155.35">14970 4263 530 0 0,'0'0'472'0'0,"-8"-1"-1160"0"0,-2 1 378 0 0</inkml:trace>
  <inkml:trace contextRef="#ctx0" brushRef="#br0" timeOffset="89564.09">14853 4291 1450 0 0,'21'3'5899'0'0,"19"-11"-4758"0"0,-13 2-543 0 0,180-4 672 0 0,-94 8-1490 0 0,-62-1 188 0 0,-4 0-38 0 0,84 5 0 0 0,-116 1-1354 0 0,0 0 1 0 0,0 1 0 0 0,-1 1 0 0 0,17 7-1 0 0,-25-9 1000 0 0</inkml:trace>
  <inkml:trace contextRef="#ctx0" brushRef="#br0" timeOffset="90636.75">13052 3413 1370 0 0,'1'1'167'0'0,"-1"0"1"0"0,1 0-1 0 0,-1-1 0 0 0,1 1 1 0 0,-1 0-1 0 0,1 0 0 0 0,-1 0 0 0 0,0 0 1 0 0,0 0-1 0 0,1-1 0 0 0,-1 1 1 0 0,0 0-1 0 0,0 0 0 0 0,0 0 1 0 0,0 0-1 0 0,0 0 0 0 0,0 0 1 0 0,0 0-1 0 0,0 0 0 0 0,-1 0 0 0 0,1 0 1 0 0,0-1-1 0 0,0 1 0 0 0,-1 0 1 0 0,0 2-1 0 0,-13 32 574 0 0,7-19-82 0 0,-64 202 938 0 0,70-212-2022 0 0,1-3-3075 0 0,-2-6 728 0 0,1-2 758 0 0</inkml:trace>
  <inkml:trace contextRef="#ctx0" brushRef="#br0" timeOffset="591078.89">144 3807 2624 0 0,'6'-5'5795'0'0,"10"-7"-3297"0"0,34-28-1197 0 0,-44 33-1126 0 0,1 1 0 0 0,-1-2 0 0 0,-1 1 0 0 0,0 0 0 0 0,0-1 0 0 0,0 0 0 0 0,-1 0 0 0 0,4-11 0 0 0,-7 16-94 0 0,0 0 0 0 0,0-1-1 0 0,0 1 1 0 0,-1-1 0 0 0,1 1 0 0 0,-1 0 0 0 0,0-1-1 0 0,0 1 1 0 0,0-1 0 0 0,-1 1 0 0 0,1-1 0 0 0,-1 1-1 0 0,0 0 1 0 0,0-1 0 0 0,0 1 0 0 0,0 0 0 0 0,-1 0-1 0 0,1-1 1 0 0,-1 1 0 0 0,1 0 0 0 0,-1 1 0 0 0,0-1 0 0 0,-1 0-1 0 0,-2-3 1 0 0,4 5-65 0 0,0 0 0 0 0,0 0-1 0 0,0 1 1 0 0,0-1 0 0 0,0 0-1 0 0,0 1 1 0 0,0-1 0 0 0,0 0-1 0 0,0 1 1 0 0,0-1 0 0 0,0 1 0 0 0,0 0-1 0 0,0-1 1 0 0,0 1 0 0 0,-1 0-1 0 0,1 0 1 0 0,0 0 0 0 0,0 0-1 0 0,0 0 1 0 0,0 0 0 0 0,-1 0 0 0 0,1 0-1 0 0,0 0 1 0 0,0 0 0 0 0,0 1-1 0 0,0-1 1 0 0,0 0 0 0 0,0 1-1 0 0,-1-1 1 0 0,1 1 0 0 0,0-1 0 0 0,0 1-1 0 0,0 0 1 0 0,0-1 0 0 0,1 1-1 0 0,-1 0 1 0 0,0 0 0 0 0,0 0 0 0 0,0-1-1 0 0,1 1 1 0 0,-1 0 0 0 0,0 0-1 0 0,1 0 1 0 0,-1 0 0 0 0,0 2-1 0 0,-4 5-6 0 0,-1 1-1 0 0,2 0 1 0 0,-8 18-1 0 0,11-25 1 0 0,-2 6 4 0 0,0 0 0 0 0,1 0 0 0 0,0 1 0 0 0,0-1 0 0 0,1 1-1 0 0,0-1 1 0 0,0 1 0 0 0,1-1 0 0 0,0 1 0 0 0,2 15 0 0 0,-1-20-40 0 0,-1-1 0 0 0,1 0 0 0 0,1 0 0 0 0,-1 0 0 0 0,0 0 0 0 0,1 0 0 0 0,-1 0 0 0 0,1-1 0 0 0,0 1 0 0 0,0 0 0 0 0,0-1 1 0 0,0 1-1 0 0,1-1 0 0 0,-1 0 0 0 0,1 0 0 0 0,-1 0 0 0 0,1 0 0 0 0,0 0 0 0 0,0 0 0 0 0,-1-1 0 0 0,1 1 0 0 0,0-1 0 0 0,1 0 0 0 0,-1 0 0 0 0,0 0 0 0 0,0 0 0 0 0,0-1 0 0 0,1 1 0 0 0,-1-1 0 0 0,5 0 0 0 0,3 0-482 0 0,0-1 0 0 0,-1 1 1 0 0,1-2-1 0 0,-1 0 0 0 0,1 0 0 0 0,-1-1 0 0 0,0 0 0 0 0,0 0 1 0 0,12-7-1 0 0,-5 1-1880 0 0,-1 0 0 0 0,20-14 0 0 0,-18 8-1230 0 0</inkml:trace>
  <inkml:trace contextRef="#ctx0" brushRef="#br0" timeOffset="591670.02">392 3515 4372 0 0,'-9'-3'6750'0'0,"28"-1"-5177"0"0,33 0-1624 0 0,-43 6 105 0 0,1-1 0 0 0,-1 2 0 0 0,1-1-1 0 0,-1 1 1 0 0,0 1 0 0 0,-1 0 0 0 0,1 0 0 0 0,0 0-1 0 0,-1 1 1 0 0,14 11 0 0 0,-19-14-43 0 0,-1 1 0 0 0,1-1 0 0 0,0 1 0 0 0,-1 0 1 0 0,0 0-1 0 0,0 0 0 0 0,1 0 0 0 0,-2 0 0 0 0,1 0 0 0 0,0 1 0 0 0,-1-1 0 0 0,1 1 0 0 0,0 3 1 0 0,-2-4-21 0 0,0 0 0 0 0,1-1 1 0 0,-1 1-1 0 0,-1 0 1 0 0,1 0-1 0 0,0-1 1 0 0,-1 1-1 0 0,1 0 1 0 0,-1-1-1 0 0,0 1 1 0 0,0 0-1 0 0,0-1 1 0 0,0 1-1 0 0,0-1 1 0 0,0 1-1 0 0,-1-1 1 0 0,0 0-1 0 0,1 0 1 0 0,-4 4-1 0 0,4-4-8 0 0,-1 0-1 0 0,1-1 0 0 0,-1 1 0 0 0,0 0 0 0 0,1-1 0 0 0,-1 1 0 0 0,0-1 0 0 0,0 0 0 0 0,0 1 1 0 0,0-1-1 0 0,0 0 0 0 0,0 0 0 0 0,-1 0 0 0 0,1-1 0 0 0,0 1 0 0 0,0 0 0 0 0,-1-1 0 0 0,1 1 1 0 0,0-1-1 0 0,-1 0 0 0 0,1 0 0 0 0,0 0 0 0 0,-1 0 0 0 0,1 0 0 0 0,-3-1 0 0 0,3 0-58 0 0,0 0 0 0 0,0 0-1 0 0,0 0 1 0 0,0-1 0 0 0,1 1-1 0 0,-1 0 1 0 0,1-1-1 0 0,-1 1 1 0 0,1-1 0 0 0,-1 1-1 0 0,1-1 1 0 0,0 0 0 0 0,0 0-1 0 0,0 0 1 0 0,0 1-1 0 0,0-1 1 0 0,0 0 0 0 0,0 0-1 0 0,1 0 1 0 0,-1 0 0 0 0,1 0-1 0 0,-1-1 1 0 0,1 1-1 0 0,0 0 1 0 0,0 0 0 0 0,0 0-1 0 0,0-4 1 0 0,2-15-371 0 0,1 0 0 0 0,1 1 0 0 0,0-1 0 0 0,2 1 0 0 0,8-22 0 0 0,5-17 211 0 0,-19 56 340 0 0,1 1 1 0 0,-1 0-1 0 0,1 0 1 0 0,0 0-1 0 0,0 0 1 0 0,0-1-1 0 0,0 1 1 0 0,0 1-1 0 0,0-1 1 0 0,0 0-1 0 0,1 0 1 0 0,-1 0-1 0 0,1 1 1 0 0,-1-1-1 0 0,1 0 1 0 0,0 1-1 0 0,0 0 1 0 0,-1-1-1 0 0,1 1 1 0 0,4-2-1 0 0,-2 2 50 0 0,0 1 0 0 0,0-1 0 0 0,1 0 0 0 0,-1 1 0 0 0,0 0-1 0 0,1 0 1 0 0,-1 0 0 0 0,0 1 0 0 0,0 0 0 0 0,7 1 0 0 0,2 1-23 0 0,0 1 1 0 0,0 0 0 0 0,0 1-1 0 0,0 0 1 0 0,-1 1 0 0 0,0 0-1 0 0,0 1 1 0 0,-1 1 0 0 0,0 0-1 0 0,0 0 1 0 0,11 12 0 0 0,-17-16-165 0 0,-4-3 198 0 0,1 0-1 0 0,-1 1 1 0 0,0-1 0 0 0,0 0-1 0 0,0 0 1 0 0,0 1-1 0 0,0-1 1 0 0,0 0-1 0 0,0 1 1 0 0,0-1-1 0 0,0 1 1 0 0,0-1 0 0 0,-1 1-1 0 0,1 0 1 0 0,-1-1-1 0 0,1 4 1 0 0,-3-5 53 0 0,0 0 1 0 0,-1-1 0 0 0,1 1 0 0 0,0-1-1 0 0,0 1 1 0 0,0-1 0 0 0,0 0-1 0 0,0 0 1 0 0,0 0 0 0 0,-2-1-1 0 0,-1-3-120 0 0,1 0-1 0 0,0 0 1 0 0,0 0 0 0 0,1-1-1 0 0,-1 1 1 0 0,1-1-1 0 0,0 0 1 0 0,1 0 0 0 0,-1 0-1 0 0,1 0 1 0 0,1 0-1 0 0,-1-1 1 0 0,1 1 0 0 0,0-1-1 0 0,0 1 1 0 0,1-1-1 0 0,1-10 1 0 0,-1 7-390 0 0,0 1 0 0 0,1-1-1 0 0,1 0 1 0 0,-1 0 0 0 0,2 0 0 0 0,-1 1 0 0 0,2-1-1 0 0,-1 1 1 0 0,1 0 0 0 0,0 0 0 0 0,6-8-1 0 0,-6 12-298 0 0,0 0-1 0 0,0 0 0 0 0,1 0 1 0 0,-1 1-1 0 0,1 0 0 0 0,0 0 1 0 0,0 0-1 0 0,6-3 0 0 0,-7 5-139 0 0,-1 0 0 0 0,0 1-1 0 0,1 0 1 0 0,-1-1 0 0 0,1 1-1 0 0,-1 1 1 0 0,1-1 0 0 0,0 0-1 0 0,5 1 1 0 0,4 1-3206 0 0</inkml:trace>
  <inkml:trace contextRef="#ctx0" brushRef="#br0" timeOffset="592631.04">0 4440 1618 0 0,'43'-46'1448'0'0,"1"1"0"0"0,82-62 1 0 0,-111 94-1299 0 0,135-104 469 0 0,228-134 0 0 0,192-50-317 0 0,-249 169-4109 0 0,-321 132 3776 0 0,0 0 1 0 0,1 0-1 0 0,-1 0 1 0 0,0 0-1 0 0,0 0 0 0 0,0-1 1 0 0,0 1-1 0 0,0 0 0 0 0,0 0 1 0 0,1 0-1 0 0,-1 0 0 0 0,0 0 1 0 0,0 0-1 0 0,0 0 0 0 0,0 0 1 0 0,1 0-1 0 0,-1 0 0 0 0,0 0 1 0 0,0 0-1 0 0,0 0 1 0 0,0 0-1 0 0,0 0 0 0 0,1 0 1 0 0,-1 0-1 0 0,0 1 0 0 0,0-1 1 0 0,0 0-1 0 0,0 0 0 0 0,0 0 1 0 0,0 0-1 0 0,1 0 0 0 0,-1 0 1 0 0,0 0-1 0 0,0 0 1 0 0,0 0-1 0 0,0 1 0 0 0,0-1 1 0 0,0 0-1 0 0,0 0 0 0 0,0 0 1 0 0,0 0-1 0 0,1 0 0 0 0,-1 0 1 0 0,0 1-1 0 0,0-1 0 0 0,0 0 1 0 0,0 0-1 0 0,0 0 0 0 0,0 0 1 0 0,0 1-1 0 0,0-1 1 0 0,0 0-1 0 0,0 0 0 0 0,0 0 1 0 0,0 0-1 0 0,0 0 0 0 0,0 1 1 0 0,0-1-1 0 0,0 0 0 0 0,0 0 1 0 0,-1 0-1 0 0,1 0 0 0 0,0 1 1 0 0,-6 8-806 0 0,-8 2-209 0 0</inkml:trace>
  <inkml:trace contextRef="#ctx0" brushRef="#br0" timeOffset="593978.81">4489 4870 3342 0 0,'0'0'5889'0'0,"-5"-8"-3741"0"0,49-14-123 0 0,-30 15-1295 0 0,-1 0 0 0 0,0-2-1 0 0,13-10 1 0 0,-23 17-617 0 0,-1 0-1 0 0,0 0 1 0 0,0 0-1 0 0,0 0 1 0 0,0 0-1 0 0,0-1 1 0 0,0 1-1 0 0,0 0 1 0 0,-1-1-1 0 0,1 0 1 0 0,-1 1-1 0 0,0-1 1 0 0,0 0-1 0 0,0 0 1 0 0,0 1-1 0 0,0-1 1 0 0,0 0-1 0 0,-1 0 1 0 0,0 0 0 0 0,1 0-1 0 0,-1 0 1 0 0,0 0-1 0 0,-1-4 1 0 0,1 6-68 0 0,0 0 0 0 0,-1 0 0 0 0,1 0 1 0 0,0 0-1 0 0,-1 0 0 0 0,1 0 0 0 0,0 0 1 0 0,-1 1-1 0 0,1-1 0 0 0,-1 0 0 0 0,1 0 1 0 0,-1 1-1 0 0,0-1 0 0 0,1 0 0 0 0,-1 1 1 0 0,0-1-1 0 0,0 0 0 0 0,1 1 0 0 0,-1-1 1 0 0,0 1-1 0 0,0 0 0 0 0,0-1 1 0 0,0 1-1 0 0,0-1 0 0 0,-1 1 0 0 0,-1-1 10 0 0,1 1 0 0 0,-1 0-1 0 0,1 0 1 0 0,-1 0 0 0 0,1 1-1 0 0,-1-1 1 0 0,1 0 0 0 0,-1 1-1 0 0,-3 1 1 0 0,-4 2 32 0 0,-1 0 1 0 0,2 1-1 0 0,-14 8 1 0 0,17-9-63 0 0,1 0 1 0 0,-1 0-1 0 0,1 1 0 0 0,-1 0 1 0 0,2 0-1 0 0,-1 0 1 0 0,0 1-1 0 0,1-1 1 0 0,0 1-1 0 0,0 0 0 0 0,-4 10 1 0 0,7-14-25 0 0,0 0 1 0 0,1 0-1 0 0,-1 1 0 0 0,1-1 1 0 0,-1 0-1 0 0,1 0 1 0 0,0 0-1 0 0,0 0 0 0 0,0 1 1 0 0,0-1-1 0 0,0 0 1 0 0,0 0-1 0 0,1 0 0 0 0,-1 1 1 0 0,1-1-1 0 0,1 3 0 0 0,-1-3 0 0 0,1 1-1 0 0,-1-1 1 0 0,1 0-1 0 0,0 0 1 0 0,0 0-1 0 0,0 0 1 0 0,0 0-1 0 0,0 0 0 0 0,0 0 1 0 0,1-1-1 0 0,-1 1 1 0 0,1-1-1 0 0,-1 0 1 0 0,1 0-1 0 0,-1 0 1 0 0,4 1-1 0 0,6 2-273 0 0,0-1 1 0 0,1-1-1 0 0,-1 0 0 0 0,0-1 1 0 0,1 0-1 0 0,-1-1 0 0 0,1 0 1 0 0,17-4-1 0 0,37-9-4730 0 0,-7-7-4324 0 0,-46 14 4692 0 0</inkml:trace>
  <inkml:trace contextRef="#ctx0" brushRef="#br0" timeOffset="594565.35">4757 4652 3386 0 0,'0'0'270'0'0,"1"-1"0"0"0,-1 1 0 0 0,0-1 0 0 0,0 1 0 0 0,1-1 0 0 0,-1 1-1 0 0,0-1 1 0 0,1 1 0 0 0,-1-1 0 0 0,1 1 0 0 0,-1-1 0 0 0,0 1 0 0 0,1 0 0 0 0,-1-1 0 0 0,1 1 0 0 0,-1-1-1 0 0,1 1 1 0 0,-1 0 0 0 0,1 0 0 0 0,0-1 0 0 0,0 1 0 0 0,20-5 2376 0 0,18 1-279 0 0,-30 4-2059 0 0,1 1 0 0 0,-1 0 0 0 0,1 0-1 0 0,-1 1 1 0 0,0 0 0 0 0,1 1 0 0 0,-1 0 0 0 0,0 0 0 0 0,-1 1-1 0 0,12 6 1 0 0,-15-7-284 0 0,1 0 0 0 0,-1 1 0 0 0,0 0 0 0 0,-1 0 0 0 0,1 0-1 0 0,-1 1 1 0 0,1-1 0 0 0,-1 1 0 0 0,-1 0 0 0 0,1 0 0 0 0,-1 1 0 0 0,0-1-1 0 0,0 1 1 0 0,0-1 0 0 0,-1 1 0 0 0,3 11 0 0 0,-5-18-53 0 0,0-1 1 0 0,-1 1-1 0 0,0-1 0 0 0,1 1 0 0 0,-1-1 1 0 0,0 1-1 0 0,0 0 0 0 0,0-1 1 0 0,0 1-1 0 0,0 0 0 0 0,0 0 1 0 0,0-1-1 0 0,0 1 0 0 0,0 0 1 0 0,0 0-1 0 0,-1 0 0 0 0,1 0 1 0 0,-1 1-1 0 0,1-1 0 0 0,0 0 0 0 0,-1 0 1 0 0,1 1-1 0 0,-1-1 0 0 0,0 1 1 0 0,1 0-1 0 0,-1-1 0 0 0,1 1 1 0 0,-1 0-1 0 0,0 0 0 0 0,1 0 1 0 0,-1 0-1 0 0,1 0 0 0 0,-1 0 1 0 0,0 0-1 0 0,1 1 0 0 0,-1-1 0 0 0,1 1 1 0 0,-1-1-1 0 0,1 1 0 0 0,-1-1 1 0 0,1 1-1 0 0,-1 0 0 0 0,1 0 1 0 0,-1 0-1 0 0,1 0 0 0 0,0 0 1 0 0,0 0-1 0 0,0 0 0 0 0,-1 0 1 0 0,1 0-1 0 0,0 1 0 0 0,0-1 1 0 0,1 0-1 0 0,-1 1 0 0 0,0-1 0 0 0,0 1 1 0 0,1-1-1 0 0,-1 1 0 0 0,1-1 1 0 0,-1 1-1 0 0,1-1 0 0 0,-1 1 1 0 0,1-1-1 0 0,0 1 0 0 0,0 0 1 0 0,0 2-1 0 0,1-18-230 0 0,0 1-1 0 0,0-1 1 0 0,1 0 0 0 0,1 1-1 0 0,1-1 1 0 0,9-23 0 0 0,41-75 112 0 0,-53 110 213 0 0,0 0 0 0 0,0 0 0 0 0,0 0 0 0 0,0-1-1 0 0,0 2 1 0 0,1-1 0 0 0,-1 0 0 0 0,1 0-1 0 0,0 0 1 0 0,-1 1 0 0 0,1-1 0 0 0,0 1 0 0 0,0-1-1 0 0,0 1 1 0 0,0 0 0 0 0,0 0 0 0 0,0-1-1 0 0,1 2 1 0 0,-1-1 0 0 0,0 0 0 0 0,1 0-1 0 0,-1 1 1 0 0,0-1 0 0 0,1 1 0 0 0,-1 0 0 0 0,0 0-1 0 0,1 0 1 0 0,-1 0 0 0 0,1 0 0 0 0,-1 0-1 0 0,0 1 1 0 0,1-1 0 0 0,3 2 0 0 0,0 0 14 0 0,-1 1 1 0 0,1 0 0 0 0,-1 0 0 0 0,0 0-1 0 0,0 1 1 0 0,0 0 0 0 0,0 0-1 0 0,-1 0 1 0 0,1 0 0 0 0,-1 1-1 0 0,6 8 1 0 0,-3-3-80 0 0,-1 0 1 0 0,-1 0-1 0 0,1 0 0 0 0,-2 1 0 0 0,5 14 0 0 0,-7-19 44 0 0,0 0 1 0 0,-1 0-1 0 0,0 0 0 0 0,0 0 0 0 0,-1 1 1 0 0,1-1-1 0 0,-2 0 0 0 0,1 0 0 0 0,0 1 1 0 0,-1-1-1 0 0,-2 7 0 0 0,3-12 474 0 0,-2-1-444 0 0,1-1 1 0 0,0 1 0 0 0,-1-1 0 0 0,1 1 0 0 0,0-1 0 0 0,0 0-1 0 0,-1 1 1 0 0,1-1 0 0 0,0 0 0 0 0,0 0 0 0 0,0 0-1 0 0,0 0 1 0 0,0 0 0 0 0,-1-1 0 0 0,-1-10 51 0 0,1 0 0 0 0,0 0 0 0 0,1-1 1 0 0,1 1-1 0 0,0 0 0 0 0,0 0 0 0 0,1-1 0 0 0,1 1 0 0 0,0 0 1 0 0,1 0-1 0 0,5-14 0 0 0,-3 10-357 0 0,1 0-1 0 0,1 1 1 0 0,9-16-1 0 0,-10 20-646 0 0,1 1-1 0 0,0 0 0 0 0,1 0 0 0 0,11-11 0 0 0,7 0-3962 0 0,-7 13-1528 0 0,-12 7 1719 0 0</inkml:trace>
  <inkml:trace contextRef="#ctx0" brushRef="#br0" timeOffset="595126.57">5504 4658 4708 0 0,'0'0'-108'0'0,"-4"-4"-537"0"0,-3-4 4338 0 0,2 0 1879 0 0,9 5-577 0 0,-4 30-3362 0 0,-4 39-4101 0 0,-1 29-9883 0 0,5-74 7336 0 0</inkml:trace>
  <inkml:trace contextRef="#ctx0" brushRef="#br0" timeOffset="596031.02">5758 4287 1716 0 0,'-1'0'254'0'0,"1"0"0"0"0,-1 0 1 0 0,1-1-1 0 0,-1 1 0 0 0,1 0 0 0 0,-1-1 0 0 0,1 1 1 0 0,0 0-1 0 0,-1-1 0 0 0,1 1 0 0 0,-1-1 1 0 0,1 1-1 0 0,0-1 0 0 0,0 1 0 0 0,-1-1 0 0 0,1 1 1 0 0,0-1-1 0 0,0 1 0 0 0,-1-1 0 0 0,1 1 0 0 0,0-1 1 0 0,0 1-1 0 0,0-1 0 0 0,0 1 0 0 0,0-1 0 0 0,0 1 1 0 0,0-1-1 0 0,0 1 0 0 0,0-1 0 0 0,0 0 0 0 0,0 1 1 0 0,0-1-1 0 0,1 1 0 0 0,-1-1 0 0 0,0 1 0 0 0,0-1 1 0 0,0 1-1 0 0,1-1 0 0 0,-1 1 0 0 0,0-1 0 0 0,1 1 1 0 0,-1 0-1 0 0,1-2 0 0 0,10-7 3973 0 0,3 5-4682 0 0,-2 3 564 0 0,0 2 0 0 0,0 0-1 0 0,0 0 1 0 0,0 1 0 0 0,0 1-1 0 0,0 0 1 0 0,-1 0 0 0 0,0 1-1 0 0,1 1 1 0 0,-1 0 0 0 0,-1 0-1 0 0,1 1 1 0 0,-1 1 0 0 0,0-1-1 0 0,0 2 1 0 0,-1-1 0 0 0,0 1-1 0 0,-1 1 1 0 0,1 0 0 0 0,-2 0-1 0 0,9 11 1 0 0,-17-21-100 0 0,0-1-1 0 0,0 1 1 0 0,-1-1 0 0 0,1 1 0 0 0,0 0 0 0 0,-1-1-1 0 0,1 1 1 0 0,-1 0 0 0 0,1 0 0 0 0,-1 0-1 0 0,1 0 1 0 0,-1 0 0 0 0,0 0 0 0 0,1 0 0 0 0,-1 1-1 0 0,0-1 1 0 0,0 1 0 0 0,0-1 0 0 0,1 1-1 0 0,-1 0 1 0 0,0-1 0 0 0,0 1 0 0 0,0 0-1 0 0,0 0 1 0 0,0 1 0 0 0,0-1 0 0 0,1 0 0 0 0,-1 1-1 0 0,0-1 1 0 0,0 1 0 0 0,0-1 0 0 0,1 1-1 0 0,-1 0 1 0 0,0 0 0 0 0,1-1 0 0 0,-1 1 0 0 0,0 1-1 0 0,1-1 1 0 0,-1 0 0 0 0,1 0 0 0 0,0 0-1 0 0,-1 1 1 0 0,1-1 0 0 0,0 1 0 0 0,0-1-1 0 0,0 1 1 0 0,0 0 0 0 0,0-1 0 0 0,0 1 0 0 0,1 0-1 0 0,-1-1 1 0 0,0 1 0 0 0,1 0 0 0 0,-1 0-1 0 0,1 0 1 0 0,0 0 0 0 0,0-1 0 0 0,-1 1 0 0 0,1 0-1 0 0,1 0 1 0 0,-1 0 0 0 0,0 0 0 0 0,0 0-1 0 0,1 0 1 0 0,0 2 0 0 0,-3-10-156 0 0,1-1-1 0 0,-1 1 1 0 0,1-1 0 0 0,1 0-1 0 0,-1 0 1 0 0,1 1 0 0 0,0-1 0 0 0,1 0-1 0 0,0 0 1 0 0,0 1 0 0 0,0-1-1 0 0,1 1 1 0 0,0-1 0 0 0,0 1-1 0 0,0-1 1 0 0,1 1 0 0 0,0 0 0 0 0,0 0-1 0 0,5-6 1 0 0,-2 3-992 0 0,0 1 0 0 0,0-1 0 0 0,1 1 0 0 0,0 1 0 0 0,0-1 0 0 0,1 1-1 0 0,0 0 1 0 0,1 1 0 0 0,-1 0 0 0 0,1 0 0 0 0,17-7 0 0 0,-12 8-1879 0 0</inkml:trace>
  <inkml:trace contextRef="#ctx0" brushRef="#br0" timeOffset="596701.75">6215 4250 3444 0 0,'11'-13'6763'0'0,"23"-6"-4586"0"0,-17 10-443 0 0,-14 5-1214 0 0,1 1 0 0 0,-1 0 1 0 0,0-1-1 0 0,0 0 0 0 0,0 1 0 0 0,0-1 0 0 0,0-1 1 0 0,-1 1-1 0 0,2-5 0 0 0,-3 8-360 0 0,0-1 1 0 0,-1 0-1 0 0,1 1 1 0 0,-1-1-1 0 0,1 0 0 0 0,-1 0 1 0 0,0 1-1 0 0,0-1 1 0 0,0 0-1 0 0,0 0 1 0 0,0 1-1 0 0,0-4 0 0 0,0 5-101 0 0,-1-1 0 0 0,1 0 0 0 0,0 0 0 0 0,-1 0 0 0 0,1 1-1 0 0,-1-1 1 0 0,1 0 0 0 0,-1 1 0 0 0,1-1 0 0 0,-1 0 0 0 0,0 1-1 0 0,1-1 1 0 0,-1 1 0 0 0,0-1 0 0 0,1 1 0 0 0,-1-1-1 0 0,0 1 1 0 0,0-1 0 0 0,1 1 0 0 0,-1 0 0 0 0,0-1 0 0 0,0 1-1 0 0,0 0 1 0 0,0 0 0 0 0,1 0 0 0 0,-3 0 0 0 0,2-1-77 0 0,-1 1 1 0 0,0 0 0 0 0,0 0-1 0 0,0 1 1 0 0,0-1-1 0 0,0 0 1 0 0,0 1 0 0 0,0-1-1 0 0,0 1 1 0 0,0 0-1 0 0,0-1 1 0 0,1 1 0 0 0,-1 0-1 0 0,0 0 1 0 0,0 0-1 0 0,1 1 1 0 0,-1-1 0 0 0,1 0-1 0 0,-1 0 1 0 0,1 1-1 0 0,0-1 1 0 0,-1 1 0 0 0,1-1-1 0 0,0 1 1 0 0,0 0-1 0 0,0-1 1 0 0,0 1 0 0 0,0 0-1 0 0,1 0 1 0 0,-1 0-1 0 0,0 0 1 0 0,1 0 0 0 0,0 0-1 0 0,-1 3 1 0 0,0-3-140 0 0,1 0 1 0 0,0-1-1 0 0,0 1 1 0 0,0 0-1 0 0,0 0 1 0 0,0 0-1 0 0,0 0 1 0 0,0 0-1 0 0,0 0 0 0 0,1-1 1 0 0,-1 1-1 0 0,1 0 1 0 0,0 0-1 0 0,-1-1 1 0 0,1 1-1 0 0,0 0 1 0 0,0-1-1 0 0,0 1 1 0 0,0 0-1 0 0,0-1 1 0 0,0 0-1 0 0,1 1 0 0 0,-1-1 1 0 0,0 0-1 0 0,1 1 1 0 0,-1-1-1 0 0,1 0 1 0 0,-1 0-1 0 0,1 0 1 0 0,0 0-1 0 0,-1-1 1 0 0,1 1-1 0 0,0 0 0 0 0,0-1 1 0 0,-1 1-1 0 0,1-1 1 0 0,0 1-1 0 0,3-1 1 0 0,18 0-1040 0 0,0-1 1 0 0,1-1 0 0 0,-1-1-1 0 0,0-1 1 0 0,0-1 0 0 0,-1-1-1 0 0,0-1 1 0 0,0-1 0 0 0,28-14-1 0 0,-43 18 1296 0 0,0 1 0 0 0,0-1-1 0 0,-1-1 1 0 0,0 1 0 0 0,0-1 0 0 0,0 0-1 0 0,-1 0 1 0 0,1-1 0 0 0,7-10-1 0 0,-11 14 96 0 0,-1 0-1 0 0,0-1 1 0 0,0 1-1 0 0,0 0 0 0 0,0 0 1 0 0,0-1-1 0 0,-1 1 1 0 0,1-1-1 0 0,-1 1 0 0 0,1 0 1 0 0,-1-1-1 0 0,0 1 1 0 0,0-1-1 0 0,0 1 0 0 0,0-1 1 0 0,0 1-1 0 0,-1-1 1 0 0,1 1-1 0 0,-1 0 0 0 0,0-1 1 0 0,1 1-1 0 0,-1 0 1 0 0,0-1-1 0 0,-1 1 0 0 0,1 0 1 0 0,0 0-1 0 0,0 0 1 0 0,-1 0-1 0 0,1 0 0 0 0,-1 0 1 0 0,0 0-1 0 0,0 1 1 0 0,-3-4-1 0 0,1 2 288 0 0,0 0 0 0 0,1 0-1 0 0,-1 0 1 0 0,0 1 0 0 0,0-1 0 0 0,0 1-1 0 0,-1 0 1 0 0,1 0 0 0 0,-1 1 0 0 0,1-1 0 0 0,-1 1-1 0 0,1 0 1 0 0,-10-1 0 0 0,12 3-420 0 0,1-1 1 0 0,-1 0-1 0 0,0 0 1 0 0,0 1-1 0 0,0-1 1 0 0,0 1-1 0 0,0-1 1 0 0,0 1-1 0 0,1 0 1 0 0,-1 0 0 0 0,0 0-1 0 0,0 0 1 0 0,1 0-1 0 0,-1 0 1 0 0,1 1-1 0 0,-1-1 1 0 0,1 0-1 0 0,0 1 1 0 0,-1-1-1 0 0,1 1 1 0 0,0-1-1 0 0,0 1 1 0 0,0 0-1 0 0,0-1 1 0 0,0 1-1 0 0,0 0 1 0 0,1 0-1 0 0,-1 0 1 0 0,1 0-1 0 0,-1-1 1 0 0,1 1-1 0 0,0 0 1 0 0,-1 0-1 0 0,1 0 1 0 0,0 3-1 0 0,0 1-198 0 0,0 1 0 0 0,0-1-1 0 0,0 1 1 0 0,1-1 0 0 0,0 0-1 0 0,0 1 1 0 0,1-1 0 0 0,0 0-1 0 0,0 0 1 0 0,0 0 0 0 0,1 0-1 0 0,-1 0 1 0 0,2-1 0 0 0,3 6-1 0 0,-6-8-66 0 0,1-1 0 0 0,0 1 0 0 0,0-1 0 0 0,0 0 0 0 0,0 0 0 0 0,1 0 0 0 0,-1 0 0 0 0,0 0 0 0 0,1 0 0 0 0,0-1 0 0 0,-1 1 0 0 0,1-1 0 0 0,0 0 0 0 0,0 1 0 0 0,-1-1-1 0 0,1-1 1 0 0,0 1 0 0 0,0 0 0 0 0,0-1 0 0 0,0 1 0 0 0,0-1 0 0 0,0 0 0 0 0,0 0 0 0 0,1 0 0 0 0,-1-1 0 0 0,0 1 0 0 0,0-1 0 0 0,-1 1 0 0 0,1-1 0 0 0,5-2 0 0 0,-6 1 162 0 0,1 1 0 0 0,-1-1 0 0 0,0 1 0 0 0,1-1 0 0 0,-1 0 0 0 0,0 0 1 0 0,0 0-1 0 0,-1 0 0 0 0,1 0 0 0 0,0-1 0 0 0,-1 1 0 0 0,1 0 0 0 0,-1-1 0 0 0,0 0 0 0 0,0 1 1 0 0,0-1-1 0 0,0 1 0 0 0,0-1 0 0 0,0 0 0 0 0,-1 0 0 0 0,1 1 0 0 0,-1-1 0 0 0,0-4 1 0 0,1-9 840 0 0,-1 0 1 0 0,-4-29 0 0 0,2 34 169 0 0,-4-37 4621 0 0,11 68-5149 0 0,1 21-195 0 0,-2 1-1 0 0,-1 43 1 0 0,5 50-3631 0 0,-5-116 340 0 0,0 0-1 0 0,11 31 1 0 0,-4-29-2405 0 0,-7-16 1672 0 0</inkml:trace>
  <inkml:trace contextRef="#ctx0" brushRef="#br0" timeOffset="596888.44">6770 4282 5464 0 0,'-6'-9'1757'0'0,"-1"2"6434"0"0,1 11-1856 0 0,2 6-7878 0 0,-16 53 2182 0 0,-5-2-4103 0 0,3-4-3510 0 0,7-22 846 0 0,9-22 1863 0 0</inkml:trace>
  <inkml:trace contextRef="#ctx0" brushRef="#br0" timeOffset="597126.12">7002 4046 10204 0 0,'-5'4'5402'0'0,"8"-1"-4121"0"0,1-1-317 0 0,-2 4-112 0 0,1 5-222 0 0,-1-1-240 0 0,0 3-510 0 0,3 2-1284 0 0,-1-1-178 0 0,-1 3-469 0 0,-2 1-651 0 0,-1-2 72 0 0,-1 1-1520 0 0,-1-2-920 0 0</inkml:trace>
  <inkml:trace contextRef="#ctx0" brushRef="#br0" timeOffset="597640.91">7209 3708 5466 0 0,'0'-17'9550'0'0,"2"14"-9281"0"0,0 1 0 0 0,0-1 0 0 0,1 1-1 0 0,-1-1 1 0 0,1 1 0 0 0,-1 0 0 0 0,1 0 0 0 0,0 0-1 0 0,0 0 1 0 0,-1 0 0 0 0,1 1 0 0 0,1 0 0 0 0,-1-1-1 0 0,0 1 1 0 0,0 0 0 0 0,0 0 0 0 0,6 0 0 0 0,-4 1-81 0 0,0 0 0 0 0,1 0 0 0 0,-1 0 0 0 0,1 1 0 0 0,-1 0 0 0 0,0 0 0 0 0,0 0 1 0 0,0 1-1 0 0,0-1 0 0 0,7 4 0 0 0,-3 0-62 0 0,0 0 0 0 0,0 0 0 0 0,-1 1 0 0 0,1 0 1 0 0,-1 0-1 0 0,-1 1 0 0 0,1 0 0 0 0,-1 0 0 0 0,0 1 0 0 0,-1 0 0 0 0,7 10 0 0 0,7 28 33 0 0,-19-43-149 0 0,0-1 0 0 0,-1 1 0 0 0,1 0 0 0 0,0 0 0 0 0,-1 0 1 0 0,0 0-1 0 0,0 0 0 0 0,0 0 0 0 0,0 0 0 0 0,0 0 0 0 0,0 0 0 0 0,-1 0 0 0 0,0 0 1 0 0,0 3-1 0 0,0-6-5 0 0,1 1 0 0 0,0-1 0 0 0,-1 1 0 0 0,1-1-1 0 0,-1 0 1 0 0,1 1 0 0 0,0-1 0 0 0,-1 1 0 0 0,1-1 0 0 0,-1 0 0 0 0,1 0 0 0 0,-1 1 0 0 0,1-1 0 0 0,-1 0 0 0 0,1 0 0 0 0,-1 0 0 0 0,1 0 0 0 0,-1 1 0 0 0,1-1 0 0 0,-1 0 0 0 0,1 0 0 0 0,-1 0 0 0 0,0 0 0 0 0,1 0 0 0 0,-1 0-1 0 0,1 0 1 0 0,-1-1 0 0 0,1 1 0 0 0,-1 0 0 0 0,1 0 0 0 0,-1 0 0 0 0,1 0 0 0 0,-1-1 0 0 0,1 1 0 0 0,-1 0 0 0 0,1-1 0 0 0,-1 1 0 0 0,1 0 0 0 0,0-1 0 0 0,-1 1 0 0 0,1 0 0 0 0,-1-1 0 0 0,1 1 0 0 0,0-1 0 0 0,0 1 0 0 0,-1-1-1 0 0,1 1 1 0 0,-1-1 0 0 0,-16-23 394 0 0,14 19-347 0 0,0-1 1 0 0,1 1-1 0 0,0-1 0 0 0,1 1 0 0 0,-1-1 0 0 0,1 0 0 0 0,0 0 0 0 0,0 0 0 0 0,1 0 0 0 0,0-8 0 0 0,0 8-312 0 0,1 1 0 0 0,0-1 0 0 0,0 1 0 0 0,1 0-1 0 0,-1-1 1 0 0,1 1 0 0 0,0 0 0 0 0,1 0 0 0 0,-1 0-1 0 0,4-5 1 0 0,-2 5-480 0 0,0 0 0 0 0,0 0 0 0 0,1 0 0 0 0,0 0 0 0 0,-1 1 0 0 0,1 0 0 0 0,1 0 0 0 0,7-5 0 0 0,-7 6-613 0 0,1 0 1 0 0,-1 0-1 0 0,1 0 0 0 0,0 1 0 0 0,0-1 1 0 0,0 2-1 0 0,14-3 0 0 0,-4 3-3251 0 0</inkml:trace>
  <inkml:trace contextRef="#ctx0" brushRef="#br0" timeOffset="598186.57">7725 3695 3718 0 0,'0'0'6184'0'0,"15"-15"-818"0"0,-9 12-4740 0 0,-1-1 1 0 0,1-1-1 0 0,-1 1 1 0 0,0-1-1 0 0,0 0 0 0 0,0 0 1 0 0,-1 0-1 0 0,0 0 1 0 0,0-1-1 0 0,0 0 1 0 0,0 0-1 0 0,-1 0 1 0 0,3-7-1 0 0,-4 9-436 0 0,-1-1 0 0 0,1 1-1 0 0,-1 0 1 0 0,0 0 0 0 0,0-1 0 0 0,0 1 0 0 0,0-1-1 0 0,-1 1 1 0 0,0-1 0 0 0,0 1 0 0 0,0-1-1 0 0,0 1 1 0 0,-1 0 0 0 0,1-1 0 0 0,-1 1 0 0 0,0-1-1 0 0,-1 1 1 0 0,1 0 0 0 0,-1 0 0 0 0,0 0-1 0 0,-3-5 1 0 0,5 8-177 0 0,-1 1-1 0 0,1-1 1 0 0,0 1-1 0 0,-1-1 1 0 0,1 0-1 0 0,-1 1 0 0 0,1 0 1 0 0,-1-1-1 0 0,1 1 1 0 0,-1-1-1 0 0,0 1 1 0 0,1 0-1 0 0,-1-1 1 0 0,0 1-1 0 0,1 0 1 0 0,-1 0-1 0 0,0-1 1 0 0,1 1-1 0 0,-1 0 0 0 0,0 0 1 0 0,1 0-1 0 0,-1 0 1 0 0,0 0-1 0 0,1 0 1 0 0,-1 0-1 0 0,0 0 1 0 0,-1 0-1 0 0,-17 13 98 0 0,14-7-129 0 0,1-1-1 0 0,0 1 1 0 0,0 0 0 0 0,0 0 0 0 0,-2 7-1 0 0,4-9-69 0 0,0 1 0 0 0,1-1-1 0 0,-1 1 1 0 0,1 0 0 0 0,0-1 0 0 0,1 1 0 0 0,-1 0-1 0 0,1 0 1 0 0,0 0 0 0 0,0 0 0 0 0,0-1-1 0 0,1 1 1 0 0,0 0 0 0 0,0 0 0 0 0,0 0-1 0 0,3 7 1 0 0,-2-10 15 0 0,-1 1 0 0 0,0 0 0 0 0,1 0 0 0 0,0-1 1 0 0,0 1-1 0 0,0-1 0 0 0,0 0 0 0 0,0 0 0 0 0,0 1 0 0 0,1-1 0 0 0,-1-1 0 0 0,1 1 0 0 0,-1 0 0 0 0,1-1 0 0 0,0 1 0 0 0,0-1 1 0 0,-1 0-1 0 0,1 1 0 0 0,0-2 0 0 0,0 1 0 0 0,0 0 0 0 0,0 0 0 0 0,1-1 0 0 0,-1 0 0 0 0,0 0 0 0 0,6 0 0 0 0,0-1 40 0 0,1 0 0 0 0,-1 0 0 0 0,1-1 0 0 0,-1-1-1 0 0,0 1 1 0 0,0-2 0 0 0,0 1 0 0 0,0-1 0 0 0,-1 0-1 0 0,1-1 1 0 0,-1 0 0 0 0,0 0 0 0 0,-1-1-1 0 0,1 0 1 0 0,-1-1 0 0 0,10-11 0 0 0,-10 9 126 0 0,0 0 0 0 0,0 0 0 0 0,-1-1 0 0 0,-1 1 1 0 0,1-2-1 0 0,-1 1 0 0 0,-1 0 0 0 0,0-1 0 0 0,-1 0 0 0 0,0 0 1 0 0,-1 0-1 0 0,0 0 0 0 0,1-20 0 0 0,-3 29-69 0 0,1 0-1 0 0,-1 0 0 0 0,0 0 1 0 0,-1 0-1 0 0,1 0 1 0 0,0 0-1 0 0,0 1 0 0 0,-1-1 1 0 0,1 0-1 0 0,-1 0 1 0 0,0 0-1 0 0,1 0 0 0 0,-1 0 1 0 0,0 0-1 0 0,0 1 1 0 0,0-1-1 0 0,0 0 0 0 0,-1 1 1 0 0,-2-3-1 0 0,-1 22-197 0 0,6-12 176 0 0,1 0 1 0 0,0-1-1 0 0,0 1 1 0 0,0 0-1 0 0,0-1 1 0 0,1 1-1 0 0,0-1 0 0 0,0 0 1 0 0,0 0-1 0 0,1 0 1 0 0,0-1-1 0 0,5 6 1 0 0,8 6-110 0 0,36 26 0 0 0,0 1-616 0 0,-53-42 622 0 0,1 0 1 0 0,0 0-1 0 0,-1-1 1 0 0,1 1-1 0 0,-1 0 0 0 0,1 0 1 0 0,-1 0-1 0 0,0 0 0 0 0,1 0 1 0 0,-1 0-1 0 0,0 0 1 0 0,0 0-1 0 0,0 0 0 0 0,0 0 1 0 0,1 0-1 0 0,-1 0 0 0 0,-1-1 1 0 0,1 1-1 0 0,0 0 1 0 0,0 0-1 0 0,0 0 0 0 0,0 0 1 0 0,-1 0-1 0 0,1 0 0 0 0,0 0 1 0 0,-1 0-1 0 0,1 0 1 0 0,-1 0-1 0 0,1-1 0 0 0,-1 1 1 0 0,1 0-1 0 0,-1 0 0 0 0,0 0 1 0 0,1-1-1 0 0,-1 1 1 0 0,0 0-1 0 0,1-1 0 0 0,-1 1 1 0 0,0-1-1 0 0,0 1 0 0 0,0-1 1 0 0,-1 1-1 0 0,-39 23-5085 0 0,40-24 5020 0 0,-21 9-3546 0 0,0 0-1 0 0,-39 8 0 0 0,31-10-513 0 0</inkml:trace>
  <inkml:trace contextRef="#ctx0" brushRef="#br0" timeOffset="598702.97">8584 3528 7904 0 0,'1'-11'15976'0'0,"3"19"-13991"0"0,0 7-2020 0 0,-1 0 0 0 0,0 0-1 0 0,1 29 1 0 0,-4 51-6550 0 0,-1-43 598 0 0,0 2-1766 0 0,0-30 2370 0 0</inkml:trace>
  <inkml:trace contextRef="#ctx0" brushRef="#br0" timeOffset="599190.06">8782 3150 7464 0 0,'0'0'12258'0'0,"10"12"-10515"0"0,3 17-1464 0 0,-2 0 0 0 0,-1 1 1 0 0,-1 0-1 0 0,8 46 1 0 0,-5-21-2754 0 0,-1-79 2038 0 0,-8 11 378 0 0,2-12 358 0 0,1 0-1 0 0,1 0 0 0 0,1 1 1 0 0,2 0-1 0 0,0 0 0 0 0,20-32 1 0 0,-29 54-247 0 0,-1 1 1 0 0,1-1-1 0 0,0 1 1 0 0,0 0-1 0 0,0-1 1 0 0,0 1-1 0 0,0 0 1 0 0,0 0-1 0 0,1 0 1 0 0,-1 0-1 0 0,0 0 1 0 0,1 0-1 0 0,-1 0 1 0 0,1 0-1 0 0,-1 1 0 0 0,0-1 1 0 0,1 0-1 0 0,0 1 1 0 0,-1-1-1 0 0,1 1 1 0 0,2-1-1 0 0,-2 2-24 0 0,-1-1-1 0 0,1 1 0 0 0,-1-1 0 0 0,1 1 1 0 0,-1-1-1 0 0,0 1 0 0 0,1 0 0 0 0,-1 0 1 0 0,0 0-1 0 0,1 0 0 0 0,-1 0 0 0 0,0 0 1 0 0,0 0-1 0 0,0 0 0 0 0,0 0 1 0 0,0 0-1 0 0,2 3 0 0 0,4 8-745 0 0,-1-1 1 0 0,-1 1-1 0 0,0 0 0 0 0,5 15 1 0 0,-7-18-809 0 0,5 16-1748 0 0,1 2-1514 0 0,-2-10-1585 0 0,-5-11 2249 0 0</inkml:trace>
  <inkml:trace contextRef="#ctx0" brushRef="#br0" timeOffset="599658.29">9191 3255 3524 0 0,'4'-9'1154'0'0,"1"1"0"0"0,0-1 0 0 0,0 0-1 0 0,1 1 1 0 0,0 0 0 0 0,1 1 0 0 0,0-1 0 0 0,14-10 0 0 0,-9 6 372 0 0,-1 1 0 0 0,14-18 1 0 0,-22 25-1114 0 0,0-1 1 0 0,-1 1-1 0 0,1 0 0 0 0,-1-1 1 0 0,0 1-1 0 0,0-1 0 0 0,0 0 1 0 0,-1 0-1 0 0,0 0 0 0 0,0 0 1 0 0,1-9-1 0 0,-2 12-308 0 0,0 0 1 0 0,0 0-1 0 0,0 0 0 0 0,0 0 1 0 0,0 0-1 0 0,-1 0 0 0 0,1 1 1 0 0,0-1-1 0 0,-1 0 0 0 0,1 0 0 0 0,-1 0 1 0 0,0 0-1 0 0,0 0 0 0 0,0 1 1 0 0,0-1-1 0 0,0 0 0 0 0,-2-1 1 0 0,2 2-67 0 0,0 0 0 0 0,0 0 1 0 0,0 1-1 0 0,0-1 0 0 0,0 0 1 0 0,0 1-1 0 0,0-1 0 0 0,-1 1 1 0 0,1 0-1 0 0,0-1 1 0 0,0 1-1 0 0,0 0 0 0 0,-1 0 1 0 0,1 0-1 0 0,0-1 0 0 0,-1 1 1 0 0,1 1-1 0 0,0-1 0 0 0,0 0 1 0 0,-2 0-1 0 0,-1 1-18 0 0,1 0 0 0 0,-1 1 0 0 0,1-1 0 0 0,-1 1 0 0 0,1 0 0 0 0,0-1 0 0 0,-1 1 0 0 0,1 1 0 0 0,0-1 0 0 0,0 0 0 0 0,1 1 0 0 0,-1 0 0 0 0,0-1 0 0 0,1 1 0 0 0,0 0 0 0 0,-4 5 0 0 0,4-5-53 0 0,1 0-1 0 0,-1 0 1 0 0,1 0-1 0 0,0-1 0 0 0,-1 1 1 0 0,1 1-1 0 0,1-1 1 0 0,-1 0-1 0 0,0 0 1 0 0,1 0-1 0 0,0 0 1 0 0,-1 0-1 0 0,1 1 1 0 0,0-1-1 0 0,1 0 1 0 0,-1 0-1 0 0,1 0 1 0 0,-1 1-1 0 0,1-1 1 0 0,0 0-1 0 0,0 0 0 0 0,0 0 1 0 0,1 0-1 0 0,-1 0 1 0 0,1-1-1 0 0,-1 1 1 0 0,1 0-1 0 0,0-1 1 0 0,0 1-1 0 0,4 3 1 0 0,-2-2-391 0 0,1-1 0 0 0,0 0 0 0 0,-1 0 0 0 0,1 0 1 0 0,0-1-1 0 0,0 0 0 0 0,0 0 0 0 0,1 0 0 0 0,-1 0 0 0 0,0-1 1 0 0,1 0-1 0 0,-1 0 0 0 0,1-1 0 0 0,-1 1 0 0 0,1-1 1 0 0,0 0-1 0 0,5-1 0 0 0,-2 0-290 0 0,-1 0 1 0 0,0-1-1 0 0,1 0 1 0 0,-1 0-1 0 0,0-1 0 0 0,0 0 1 0 0,0 0-1 0 0,-1-1 1 0 0,1 0-1 0 0,-1 0 1 0 0,0-1-1 0 0,0 0 0 0 0,-1 0 1 0 0,1-1-1 0 0,7-9 1 0 0,-10 11 495 0 0,0-1 0 0 0,-1 0 0 0 0,0 0 0 0 0,0-1 0 0 0,-1 1-1 0 0,1-1 1 0 0,-1 1 0 0 0,0-1 0 0 0,1-8 0 0 0,-1 6 712 0 0,-2 1 0 0 0,1 0-1 0 0,-1 0 1 0 0,0-1 0 0 0,-1 1 0 0 0,1 0-1 0 0,-1-1 1 0 0,-4-11 0 0 0,-23-50 9163 0 0,31 73-9320 0 0,0 0 0 0 0,1 0 0 0 0,-1 0 0 0 0,1-1 0 0 0,0 1 1 0 0,0-1-1 0 0,1 0 0 0 0,-1 0 0 0 0,7 3 0 0 0,66 36-880 0 0,-55-30-38 0 0,-22-12 539 0 0,54 25-4442 0 0,-24-17 71 0 0,-28-8 3470 0 0,1 0 0 0 0,-1 0 0 0 0,1 0-1 0 0,-1 0 1 0 0,1 0 0 0 0,-1-1 0 0 0,1 1 0 0 0,4-2 0 0 0,-1-1-2339 0 0</inkml:trace>
  <inkml:trace contextRef="#ctx0" brushRef="#br0" timeOffset="599831.77">9733 2893 4094 0 0,'-23'-26'2640'0'0,"17"18"-915"0"0,-1 1 0 0 0,0 0-1 0 0,-1 1 1 0 0,0-1 0 0 0,0 1 0 0 0,-14-7-1 0 0,22 13-1673 0 0,-1 0-1 0 0,0 0 0 0 0,0 0 1 0 0,0 0-1 0 0,0 0 0 0 0,0 0 1 0 0,1 0-1 0 0,-1 0 0 0 0,0 0 1 0 0,0 0-1 0 0,0 1 0 0 0,0-1 1 0 0,1 0-1 0 0,-1 1 0 0 0,0-1 0 0 0,0 0 1 0 0,1 1-1 0 0,-1-1 0 0 0,0 1 1 0 0,1-1-1 0 0,-1 1 0 0 0,0 0 1 0 0,1-1-1 0 0,-1 1 0 0 0,1 0 1 0 0,-1-1-1 0 0,1 1 0 0 0,-1 0 1 0 0,1-1-1 0 0,-1 1 0 0 0,1 0 1 0 0,0 0-1 0 0,0 0 0 0 0,-1-1 1 0 0,1 1-1 0 0,0 2 0 0 0,-10 34 422 0 0,9-34-400 0 0,-3 21-486 0 0,1 0-1 0 0,-1 40 0 0 0,8-7-3924 0 0,7-3-3575 0 0,-9-48 4447 0 0,2 0-770 0 0</inkml:trace>
  <inkml:trace contextRef="#ctx0" brushRef="#br0" timeOffset="600087.62">9745 2635 5504 0 0,'-6'-55'5052'0'0,"6"-1"8233"0"0,26 149-9476 0 0,33 80-3568 0 0,-11-62-7341 0 0,-31-80 2236 0 0,-16-29 4244 0 0,0-1 1 0 0,0 0-1 0 0,0 1 0 0 0,0-1 1 0 0,0 0-1 0 0,1 0 0 0 0,-1 1 0 0 0,0-1 1 0 0,1 0-1 0 0,-1 0 0 0 0,0 0 1 0 0,1-1-1 0 0,-1 1 0 0 0,1 0 1 0 0,-1-1-1 0 0,1 1 0 0 0,0 0 1 0 0,1-1-1 0 0,4 0-3521 0 0</inkml:trace>
  <inkml:trace contextRef="#ctx0" brushRef="#br0" timeOffset="600243.36">9638 2806 7106 0 0,'-8'0'4783'0'0,"8"-3"-1681"0"0,14-7-495 0 0,26-8-1625 0 0,8-1-777 0 0,120-43-3746 0 0,2 9-7540 0 0,-142 46 6930 0 0</inkml:trace>
  <inkml:trace contextRef="#ctx0" brushRef="#br0" timeOffset="603007.48">10324 3461 2926 0 0,'-80'15'9032'0'0,"2"9"-3395"0"0,-75 39-1052 0 0,3-1-3119 0 0,-16-3-456 0 0,-959 360 7094 0 0,479-130-8097 0 0,42-22-7 0 0,-17-37 0 0 0,555-206 0 0 0,-868 281 0 0 0,855-281 0 0 0,-456 146 0 0 0,-128 40 0 0 0,632-201 0 0 0,-99 27 0 0 0,113-32 0 0 0,0-2 0 0 0,0 0 0 0 0,-1 0 0 0 0,1-2 0 0 0,-28-2 0 0 0,44 2 0 0 0,-1 0 0 0 0,1 0 0 0 0,0-1 0 0 0,-1 1 0 0 0,1-1 0 0 0,-1 1 0 0 0,1-1 0 0 0,0 0 0 0 0,-1 1 0 0 0,1-1 0 0 0,0 0 0 0 0,0 0 0 0 0,-1 0 0 0 0,1 0 0 0 0,0 0 0 0 0,0 0 0 0 0,0 0 0 0 0,0 0 0 0 0,0 0 0 0 0,0-1 0 0 0,1 1 0 0 0,-1 0 0 0 0,0-1 0 0 0,1 1 0 0 0,-1 0 0 0 0,1-1 0 0 0,-1 1 0 0 0,1-1 0 0 0,0 1 0 0 0,-1-1 0 0 0,1-1 0 0 0,0-6 0 0 0,0-1 0 0 0,0 1 0 0 0,1 0 0 0 0,2-13 0 0 0,1-11 0 0 0,-5 3 0 0 0,-2 1 0 0 0,-1-1 0 0 0,-1 0 0 0 0,-15-49 0 0 0,-52-114 0 0 0,34 98 0 0 0,-3-7 0 0 0,-26-74 0 0 0,55 139 0 0 0,2 0 0 0 0,-10-70 0 0 0,19 97 0 0 0,0-1 0 0 0,1 1 0 0 0,0 0 0 0 0,1 0 0 0 0,0-1 0 0 0,1 1 0 0 0,4-15 0 0 0,-6 23 0 0 0,1-1 0 0 0,0 0 0 0 0,0 1 0 0 0,0-1 0 0 0,1 0 0 0 0,-1 1 0 0 0,1-1 0 0 0,-1 1 0 0 0,1 0 0 0 0,0-1 0 0 0,0 1 0 0 0,0 0 0 0 0,0 0 0 0 0,0 0 0 0 0,1 1 0 0 0,-1-1 0 0 0,0 0 0 0 0,1 1 0 0 0,-1 0 0 0 0,1-1 0 0 0,0 1 0 0 0,-1 0 0 0 0,1 0 0 0 0,0 1 0 0 0,0-1 0 0 0,-1 0 0 0 0,1 1 0 0 0,0 0 0 0 0,0 0 0 0 0,5 0 0 0 0,53 5 0 0 0,-32-2 0 0 0,0-1 0 0 0,0-1-1 0 0,57-6 1 0 0,-38-5 0 0 0,-2-1 0 0 0,65-25-1 0 0,87-46 3 0 0,-73 28-2 0 0,237-97 0 0 0,283-112 0 0 0,12 34 0 0 0,-433 166 0 0 0,169-56 0 0 0,-135 12 0 0 0,1 0 0 0 0,-49 36 0 0 0,146-58 0 0 0,199-104 0 0 0,-281 123 0 0 0,-33 15 0 0 0,-10 4 0 0 0,61-28 0 0 0,13-17 0 0 0,-243 104 0 0 0,-38 19 0 0 0,1 0 0 0 0,0 2 0 0 0,0 1 0 0 0,39-11 0 0 0,-63 21 0 0 0,1 0 0 0 0,-1 1 0 0 0,0-1 0 0 0,0 0 0 0 0,0 0 0 0 0,0 1 0 0 0,0-1 0 0 0,0 1 0 0 0,0-1 0 0 0,0 1 0 0 0,0 0 0 0 0,0-1 0 0 0,0 1 0 0 0,-1 0 0 0 0,1-1 0 0 0,0 1 0 0 0,0 0 0 0 0,-1 0 0 0 0,1 0 0 0 0,0 0 0 0 0,-1 0 0 0 0,1 0 0 0 0,-1 0 0 0 0,1 0 0 0 0,-1 0 0 0 0,1 0 0 0 0,-1 0 0 0 0,0 1 0 0 0,2 1 0 0 0,7 14 0 0 0,-1 0 0 0 0,-1 0 0 0 0,-1 1 0 0 0,0-1 0 0 0,4 26 0 0 0,9 95 0 0 0,3 11 0 0 0,-20-138 0 0 0,28 112 0 0 0,18 178 0 0 0,-43-213 0 0 0,-4-37 0 0 0,4-1 0 0 0,9 49 0 0 0,-9-77 0 0 0,19 71 0 0 0,-19-77 0 0 0,-2 0 0 0 0,4 24 0 0 0,3 14 0 0 0,-10-51 0 0 0,1 0 0 0 0,-1 0 0 0 0,0-1 0 0 0,0 1 0 0 0,0 0 0 0 0,0-1 0 0 0,0 1 0 0 0,0 0 0 0 0,-1-1 0 0 0,0 4 0 0 0,-3-3 0 0 0,-1 0 0 0 0,1 0 0 0 0,-1-1 0 0 0,1 1 0 0 0,-1-1 0 0 0,0 0 0 0 0,0-1 0 0 0,0 1 0 0 0,0-1 0 0 0,0 0 0 0 0,0 0 0 0 0,0 0 0 0 0,-6-1 0 0 0,0 2 0 0 0,-76 10-1938 0 0,-44 7-6013 0 0,-31 4-3827 0 0,55-7 6902 0 0,44-5-1330 0 0</inkml:trace>
  <inkml:trace contextRef="#ctx0" brushRef="#br0" timeOffset="641279.07">2728 6766 3710 0 0,'0'0'8602'0'0,"11"-1"-5654"0"0,10-4-1782 0 0,-1-1-1 0 0,1-1 1 0 0,31-16-1 0 0,4-1-415 0 0,83-30 756 0 0,-34 13-2027 0 0,-1 1-4255 0 0,-85 34 3072 0 0,20-8-2248 0 0,-18 0-3305 0 0</inkml:trace>
  <inkml:trace contextRef="#ctx0" brushRef="#br0" timeOffset="641509.97">3073 6638 2880 0 0,'-7'2'-96'0'0,"-32"12"6945"0"0,38-13-6719 0 0,1-1 1 0 0,-1 0-1 0 0,1 0 1 0 0,-1 1 0 0 0,0-1-1 0 0,1 0 1 0 0,-1 1-1 0 0,1-1 1 0 0,-1 1 0 0 0,1-1-1 0 0,-1 0 1 0 0,1 1-1 0 0,0-1 1 0 0,-1 1 0 0 0,1-1-1 0 0,-1 1 1 0 0,1 0-1 0 0,0-1 1 0 0,-1 1 0 0 0,1-1-1 0 0,0 1 1 0 0,0 0-1 0 0,0-1 1 0 0,0 1-1 0 0,-1 0 1 0 0,1-1 0 0 0,0 1-1 0 0,0 0 1 0 0,0-1-1 0 0,0 1 1 0 0,0-1 0 0 0,0 1-1 0 0,1 0 1 0 0,-1-1-1 0 0,0 1 1 0 0,0 0 0 0 0,0-1-1 0 0,1 1 1 0 0,-1-1-1 0 0,0 1 1 0 0,0 0 0 0 0,1-1-1 0 0,-1 1 1 0 0,1-1-1 0 0,-1 1 1 0 0,0-1-1 0 0,1 1 1 0 0,-1-1 0 0 0,1 1-1 0 0,1 0 1 0 0,11 14 796 0 0,0 1 1 0 0,-1 1-1 0 0,0 0 1 0 0,-2 0 0 0 0,0 1-1 0 0,10 24 1 0 0,17 29-402 0 0,24 33-8961 0 0,-50-86 5530 0 0,4 5-6132 0 0</inkml:trace>
  <inkml:trace contextRef="#ctx0" brushRef="#br0" timeOffset="641683.71">2930 7006 4012 0 0,'15'1'7596'0'0,"31"11"-6675"0"0,-34-9-268 0 0,10 3-902 0 0,55 14-2782 0 0,-26-10-3415 0 0,-34-8 3000 0 0</inkml:trace>
  <inkml:trace contextRef="#ctx0" brushRef="#br0" timeOffset="642078.19">3538 6470 7914 0 0,'-1'0'-274'0'0,"-6"-3"1304"0"0,-5-8 10523 0 0,-7 14-8310 0 0,13 2-3086 0 0,1 0 0 0 0,-1 1 0 0 0,1 0 0 0 0,0 0 0 0 0,0 0 0 0 0,1 1-1 0 0,0 0 1 0 0,0 0 0 0 0,1 0 0 0 0,0 0 0 0 0,0 0 0 0 0,-4 15 0 0 0,7-19-205 0 0,-1 0 1 0 0,0 0-1 0 0,1 0 1 0 0,0 1 0 0 0,-1-1-1 0 0,1 0 1 0 0,1 0-1 0 0,-1 1 1 0 0,0-1-1 0 0,1 0 1 0 0,-1 0 0 0 0,1 0-1 0 0,0 1 1 0 0,0-1-1 0 0,1 0 1 0 0,-1 0 0 0 0,0-1-1 0 0,1 1 1 0 0,0 0-1 0 0,0 0 1 0 0,0-1-1 0 0,0 1 1 0 0,0-1 0 0 0,0 0-1 0 0,1 1 1 0 0,-1-1-1 0 0,1 0 1 0 0,-1 0 0 0 0,1-1-1 0 0,0 1 1 0 0,0 0-1 0 0,0-1 1 0 0,3 1-1 0 0,17 6-751 0 0,0-2 0 0 0,36 6-1 0 0,-39-8 694 0 0,1 0 0 0 0,-1 1 0 0 0,0 1 0 0 0,21 9 0 0 0,-41-15 119 0 0,1 0 0 0 0,-1 0 1 0 0,1 1-1 0 0,-1-1 0 0 0,1 0 1 0 0,-1 0-1 0 0,0 1 0 0 0,1-1 1 0 0,-1 0-1 0 0,1 1 0 0 0,-1-1 1 0 0,0 0-1 0 0,1 1 0 0 0,-1-1 1 0 0,0 0-1 0 0,0 1 0 0 0,1-1 1 0 0,-1 1-1 0 0,0-1 0 0 0,0 1 1 0 0,0-1-1 0 0,1 0 0 0 0,-1 1 1 0 0,0-1-1 0 0,0 1 0 0 0,0-1 0 0 0,0 1 1 0 0,0-1-1 0 0,0 1 0 0 0,0-1 1 0 0,0 1-1 0 0,0-1 0 0 0,0 1 1 0 0,0-1-1 0 0,0 1 0 0 0,-1 0 1 0 0,-14 18 285 0 0,-32 14-69 0 0,44-31-222 0 0,-24 14-1224 0 0,-42 19 1 0 0,60-31-17 0 0,-1 0 1 0 0,0-1-1 0 0,0 0 1 0 0,-19 2 0 0 0,28-4 933 0 0,0-1 1 0 0,-1 0-1 0 0,1 0 0 0 0,0 0 1 0 0,-1 0-1 0 0,1 0 1 0 0,-1 0-1 0 0,1-1 0 0 0,0 1 1 0 0,-1 0-1 0 0,1-1 0 0 0,0 1 1 0 0,-1-1-1 0 0,1 1 1 0 0,0-1-1 0 0,0 1 0 0 0,0-1 1 0 0,-1 0-1 0 0,1 0 1 0 0,0 0-1 0 0,0 1 0 0 0,0-1 1 0 0,0 0-1 0 0,0 0 1 0 0,1-1-1 0 0,-1 1 0 0 0,0 0 1 0 0,0 0-1 0 0,1 0 1 0 0,-1 0-1 0 0,1-1 0 0 0,-2-1 1 0 0,-1-12-3279 0 0</inkml:trace>
  <inkml:trace contextRef="#ctx0" brushRef="#br0" timeOffset="642298.41">3822 6446 4742 0 0,'-1'4'9608'0'0,"-1"10"-6998"0"0,31 98 3820 0 0,9-1-4687 0 0,0-2-4763 0 0,-36-104 2199 0 0,0 0 1 0 0,1-1-1 0 0,-1 1 0 0 0,1 0 0 0 0,0-1 0 0 0,1 1 0 0 0,4 4 0 0 0,-8-8 627 0 0,1-1 0 0 0,-1 1 0 0 0,0-1-1 0 0,1 1 1 0 0,-1 0 0 0 0,1-1 0 0 0,-1 1-1 0 0,1-1 1 0 0,0 1 0 0 0,-1-1 0 0 0,1 0 0 0 0,0 1-1 0 0,-1-1 1 0 0,1 1 0 0 0,0-1 0 0 0,-1 0 0 0 0,1 0-1 0 0,0 1 1 0 0,-1-1 0 0 0,1 0 0 0 0,0 0-1 0 0,0 0 1 0 0,-1 0 0 0 0,1 0 0 0 0,0 0 0 0 0,0 0-1 0 0,-1 0 1 0 0,1 0 0 0 0,0 0 0 0 0,0-1 0 0 0,-1 1-1 0 0,1 0 1 0 0,0 0 0 0 0,-1-1 0 0 0,1 1-1 0 0,0 0 1 0 0,-1-1 0 0 0,1 1 0 0 0,0-1 0 0 0,-1 1-1 0 0,1-1 1 0 0,-1 1 0 0 0,1-1 0 0 0,-1 1 0 0 0,1-1-1 0 0,-1 1 1 0 0,1-1 0 0 0,-1 0 0 0 0,0 1-1 0 0,1-1 1 0 0,-1 0 0 0 0,0 1 0 0 0,1-1 0 0 0,-1 0-1 0 0,0 0 1 0 0,0 1 0 0 0,0-1 0 0 0,0 0 0 0 0,0 0-1 0 0,0 0 1 0 0,4-13-3495 0 0</inkml:trace>
  <inkml:trace contextRef="#ctx0" brushRef="#br0" timeOffset="642481.95">3781 6357 5184 0 0,'-16'-7'1210'0'0,"-9"-5"6055"0"0,29-6-3032 0 0,-1 15-4020 0 0,-1 0 0 0 0,1 1 0 0 0,0 0 0 0 0,0-1 0 0 0,0 1-1 0 0,0 0 1 0 0,0 0 0 0 0,0 1 0 0 0,0-1 0 0 0,1 1 0 0 0,-1-1 0 0 0,1 1 0 0 0,-1 0 0 0 0,5 0 0 0 0,54-8 156 0 0,-57 9-323 0 0,12-2 334 0 0,1 1 0 0 0,31 3 1 0 0,-45-2-307 0 0,0 1 1 0 0,1-1-1 0 0,-1 1 1 0 0,0 0 0 0 0,1 0-1 0 0,-1 1 1 0 0,0-1-1 0 0,0 1 1 0 0,0 0 0 0 0,0 0-1 0 0,0 0 1 0 0,-1 0-1 0 0,1 1 1 0 0,0 0 0 0 0,-1-1-1 0 0,6 7 1 0 0,-8-6-208 0 0,1 1-1 0 0,-1-1 1 0 0,0 0 0 0 0,0 1 0 0 0,0-1 0 0 0,0 1 0 0 0,-1-1 0 0 0,0 1-1 0 0,1-1 1 0 0,-1 1 0 0 0,0-1 0 0 0,-1 1 0 0 0,1-1 0 0 0,0 1 0 0 0,-1-1-1 0 0,0 1 1 0 0,0-1 0 0 0,0 0 0 0 0,0 1 0 0 0,-1-1 0 0 0,-2 4 0 0 0,-4 9-2586 0 0,0-1 1 0 0,-20 26-1 0 0,-12 7-4801 0 0,18-25 2231 0 0</inkml:trace>
  <inkml:trace contextRef="#ctx0" brushRef="#br0" timeOffset="643110.02">6451 5621 4336 0 0,'-2'-5'953'0'0,"0"1"0"0"0,0 0 0 0 0,-1-1 1 0 0,0 1-1 0 0,0 0 0 0 0,0 0 0 0 0,0 0 0 0 0,-6-4 0 0 0,7 5-606 0 0,-1 2 0 0 0,1-1-1 0 0,-1 0 1 0 0,0 0 0 0 0,0 1-1 0 0,0 0 1 0 0,0-1 0 0 0,0 1 0 0 0,0 0-1 0 0,0 1 1 0 0,-4-2 0 0 0,2 2-248 0 0,0 0 0 0 0,1 0 1 0 0,-1 1-1 0 0,0-1 0 0 0,0 1 1 0 0,0 0-1 0 0,1 1 0 0 0,-1-1 1 0 0,1 1-1 0 0,-1 0 0 0 0,1 0 1 0 0,0 0-1 0 0,0 0 0 0 0,-1 1 1 0 0,2 0-1 0 0,-1 0 0 0 0,-5 5 1 0 0,0 0-20 0 0,0 0 1 0 0,1 1 0 0 0,0 0 0 0 0,1 1 0 0 0,0 0 0 0 0,-8 14-1 0 0,14-22-77 0 0,0 0-1 0 0,-1 0 0 0 0,1 0 1 0 0,1 0-1 0 0,-1 0 0 0 0,0 0 0 0 0,0 0 1 0 0,1 0-1 0 0,-1 0 0 0 0,1 1 0 0 0,0-1 1 0 0,0 0-1 0 0,0 0 0 0 0,0 1 0 0 0,0-1 1 0 0,0 0-1 0 0,0 0 0 0 0,1 0 0 0 0,-1 1 1 0 0,1-1-1 0 0,0 0 0 0 0,-1 0 0 0 0,1 0 1 0 0,0 0-1 0 0,0 0 0 0 0,0 0 0 0 0,1 0 1 0 0,-1 0-1 0 0,0-1 0 0 0,1 1 0 0 0,-1 0 1 0 0,1-1-1 0 0,0 1 0 0 0,-1-1 0 0 0,1 0 1 0 0,0 1-1 0 0,0-1 0 0 0,0 0 0 0 0,0 0 1 0 0,0 0-1 0 0,2 0 0 0 0,26 10-104 0 0,-1-1 0 0 0,36 5 0 0 0,-45-11-59 0 0,0 0-1 0 0,0 2 0 0 0,-1 0 0 0 0,1 1 1 0 0,-1 1-1 0 0,0 1 0 0 0,26 16 1 0 0,-44-24 148 0 0,1 1 0 0 0,0-1 1 0 0,0 0-1 0 0,0 1 1 0 0,-1-1-1 0 0,1 1 0 0 0,0-1 1 0 0,-1 1-1 0 0,1 0 0 0 0,-1 0 1 0 0,0 0-1 0 0,0 0 1 0 0,0 0-1 0 0,0 0 0 0 0,0 0 1 0 0,0 0-1 0 0,0 0 1 0 0,-1 0-1 0 0,1 0 0 0 0,-1 1 1 0 0,0-1-1 0 0,1 0 1 0 0,-1 0-1 0 0,0 1 0 0 0,-1 2 1 0 0,0-1-8 0 0,0 0 0 0 0,-1 0 1 0 0,0-1-1 0 0,0 1 0 0 0,0-1 1 0 0,0 1-1 0 0,0-1 0 0 0,-1 0 1 0 0,1 0-1 0 0,-1 0 1 0 0,0 0-1 0 0,0-1 0 0 0,-6 5 1 0 0,-10 7-62 0 0,0-1 0 0 0,-1-1 0 0 0,-32 15 0 0 0,40-22-347 0 0,1 0 0 0 0,-1-1 1 0 0,0-1-1 0 0,0 0 0 0 0,0 0 1 0 0,-1-1-1 0 0,1-1 0 0 0,-17 0 0 0 0,27-1 158 0 0,-1 0-1 0 0,1-1 0 0 0,0 0 0 0 0,-1 1 0 0 0,1-1 0 0 0,-1 0 1 0 0,1 0-1 0 0,0 0 0 0 0,0-1 0 0 0,0 1 0 0 0,0-1 0 0 0,0 1 0 0 0,0-1 1 0 0,0 1-1 0 0,0-1 0 0 0,1 0 0 0 0,-1 0 0 0 0,1 0 0 0 0,-1 0 1 0 0,1 0-1 0 0,0 0 0 0 0,-1-1 0 0 0,1 1 0 0 0,0 0 0 0 0,1 0 1 0 0,-1-1-1 0 0,0 1 0 0 0,1-1 0 0 0,-1 1 0 0 0,1-1 0 0 0,0 1 0 0 0,0-1 1 0 0,0 1-1 0 0,0-1 0 0 0,1-2 0 0 0,2-18-3116 0 0</inkml:trace>
  <inkml:trace contextRef="#ctx0" brushRef="#br0" timeOffset="643226.62">6722 5628 5954 0 0,'-1'2'447'0'0,"0"0"1"0"0,1 0-1 0 0,-1 0 0 0 0,1 0 0 0 0,-1 0 0 0 0,1 0 0 0 0,0 0 1 0 0,0 0-1 0 0,0 0 0 0 0,0 0 0 0 0,0 0 0 0 0,1 1 0 0 0,-1-1 1 0 0,2 3-1 0 0,8 33 3477 0 0,-10-38-3859 0 0,50 143 5098 0 0,-20-62-5332 0 0,-4 0-3752 0 0,-16-53 1736 0 0,4 18-2192 0 0,-10-15-2856 0 0,-4-26 3316 0 0</inkml:trace>
  <inkml:trace contextRef="#ctx0" brushRef="#br0" timeOffset="643844.94">6692 5693 3896 0 0,'-3'-3'711'0'0,"0"-1"0"0"0,0 0 0 0 0,1 0 0 0 0,-1 0 0 0 0,1 0 0 0 0,0 0 0 0 0,1 0 0 0 0,-3-5 0 0 0,4 7-534 0 0,0 1-1 0 0,0-1 1 0 0,0 0 0 0 0,0 1-1 0 0,1-1 1 0 0,-1 1-1 0 0,0-1 1 0 0,1 1-1 0 0,-1-1 1 0 0,1 1 0 0 0,-1-1-1 0 0,1 1 1 0 0,0-1-1 0 0,-1 1 1 0 0,1 0 0 0 0,0 0-1 0 0,0-1 1 0 0,0 1-1 0 0,0 0 1 0 0,0 0-1 0 0,0 0 1 0 0,1 0 0 0 0,-1 0-1 0 0,0 0 1 0 0,0 0-1 0 0,1 0 1 0 0,-1 0 0 0 0,3 0-1 0 0,0-2 11 0 0,2 1-1 0 0,-1-1 1 0 0,0 1 0 0 0,0 0-1 0 0,1 0 1 0 0,-1 1 0 0 0,1-1-1 0 0,-1 1 1 0 0,1 1-1 0 0,0-1 1 0 0,-1 1 0 0 0,1 0-1 0 0,0 0 1 0 0,-1 1 0 0 0,1-1-1 0 0,-1 1 1 0 0,1 0 0 0 0,8 4-1 0 0,-10-4-153 0 0,0 1-1 0 0,0 0 1 0 0,0 1 0 0 0,0-1-1 0 0,-1 0 1 0 0,1 1-1 0 0,-1 0 1 0 0,1 0 0 0 0,-1 0-1 0 0,0 0 1 0 0,0 1-1 0 0,-1-1 1 0 0,1 1 0 0 0,-1-1-1 0 0,1 1 1 0 0,-1 0-1 0 0,-1 0 1 0 0,1 0 0 0 0,0 0-1 0 0,-1 1 1 0 0,0-1-1 0 0,0 0 1 0 0,0 1 0 0 0,0 4-1 0 0,0 5-901 0 0,0 0 0 0 0,-3 26 0 0 0,1-35 384 0 0,1-1 1 0 0,-1 0-1 0 0,0 1 1 0 0,0-1-1 0 0,0 0 1 0 0,-1 0-1 0 0,1 0 1 0 0,-1 0-1 0 0,0 0 1 0 0,0 0-1 0 0,0 0 1 0 0,-1-1-1 0 0,-3 5 1 0 0,5-7 365 0 0,1 0-1 0 0,-1-1 1 0 0,0 1-1 0 0,0 0 1 0 0,0-1-1 0 0,0 1 1 0 0,0-1 0 0 0,0 1-1 0 0,0-1 1 0 0,0 1-1 0 0,0-1 1 0 0,0 0 0 0 0,0 0-1 0 0,0 1 1 0 0,0-1-1 0 0,0 0 1 0 0,0 0-1 0 0,0 0 1 0 0,0 0 0 0 0,0 0-1 0 0,-1 0 1 0 0,1 0-1 0 0,0-1 1 0 0,0 1-1 0 0,0 0 1 0 0,0-1 0 0 0,0 1-1 0 0,0 0 1 0 0,0-1-1 0 0,0 0 1 0 0,0 1 0 0 0,0-1-1 0 0,1 1 1 0 0,-1-1-1 0 0,0 0 1 0 0,0 0-1 0 0,0 1 1 0 0,1-1 0 0 0,-1 0-1 0 0,0 0 1 0 0,1 0-1 0 0,-1 0 1 0 0,1 0-1 0 0,-1 0 1 0 0,1 0 0 0 0,-1-1-1 0 0,-2-4 87 0 0,0 0-1 0 0,1 1 0 0 0,0-1 1 0 0,0 0-1 0 0,0 0 0 0 0,-1-11 0 0 0,2 8 318 0 0,2-1-1 0 0,-1 0 0 0 0,2 1 0 0 0,-1-1 0 0 0,1 1 1 0 0,0 0-1 0 0,1-1 0 0 0,0 1 0 0 0,1 0 0 0 0,0 0 0 0 0,0 1 1 0 0,1-1-1 0 0,0 1 0 0 0,0 0 0 0 0,12-12 0 0 0,-14 16-145 0 0,0 1-1 0 0,0-1 1 0 0,0 1 0 0 0,1 0-1 0 0,-1 0 1 0 0,1 0-1 0 0,0 0 1 0 0,0 1 0 0 0,0-1-1 0 0,1 1 1 0 0,-1 0-1 0 0,0 0 1 0 0,1 1 0 0 0,-1-1-1 0 0,1 1 1 0 0,-1 0-1 0 0,1 0 1 0 0,0 1 0 0 0,0-1-1 0 0,-1 1 1 0 0,1 0 0 0 0,0 0-1 0 0,-1 1 1 0 0,1 0-1 0 0,0-1 1 0 0,-1 1 0 0 0,1 1-1 0 0,0-1 1 0 0,-1 1-1 0 0,0 0 1 0 0,1 0 0 0 0,-1 0-1 0 0,6 4 1 0 0,-7-3-66 0 0,1 0 1 0 0,0 0-1 0 0,0 0 1 0 0,-1 1-1 0 0,0 0 1 0 0,0-1-1 0 0,0 1 1 0 0,0 0-1 0 0,0 0 1 0 0,-1 1-1 0 0,4 7 1 0 0,-5-9-43 0 0,0-1 1 0 0,0 1 0 0 0,-1 0-1 0 0,1 0 1 0 0,-1 0 0 0 0,1 0 0 0 0,-1 0-1 0 0,0 0 1 0 0,0-1 0 0 0,0 1-1 0 0,0 0 1 0 0,-1 0 0 0 0,1 0-1 0 0,-1 0 1 0 0,0 0 0 0 0,0 0 0 0 0,0-1-1 0 0,0 1 1 0 0,0 0 0 0 0,-3 4-1 0 0,3-6-8 0 0,1-1-1 0 0,0 1 0 0 0,-1 0 1 0 0,1 0-1 0 0,-1-1 0 0 0,0 1 1 0 0,1 0-1 0 0,-1-1 0 0 0,0 1 1 0 0,1 0-1 0 0,-1-1 0 0 0,0 1 1 0 0,0-1-1 0 0,0 1 0 0 0,1-1 0 0 0,-1 1 1 0 0,0-1-1 0 0,0 0 0 0 0,0 0 1 0 0,-1 1-1 0 0,2-1-17 0 0,-1 0 0 0 0,1-1-1 0 0,-1 1 1 0 0,0 0 0 0 0,1 0 0 0 0,-1-1 0 0 0,1 1 0 0 0,-1 0-1 0 0,1-1 1 0 0,-1 1 0 0 0,1 0 0 0 0,0-1 0 0 0,-1 1-1 0 0,1-1 1 0 0,-1 1 0 0 0,1-1 0 0 0,0 1 0 0 0,-1-1-1 0 0,1 1 1 0 0,0-1 0 0 0,0 1 0 0 0,-1-2 0 0 0,0-1-27 0 0,0-1 0 0 0,0 0 0 0 0,0 1 0 0 0,0-1 0 0 0,1 0 0 0 0,-1 0 0 0 0,1-6 0 0 0,2 0-235 0 0,-1 0-1 0 0,1 1 1 0 0,1-1 0 0 0,0 1-1 0 0,0 0 1 0 0,1-1 0 0 0,0 2-1 0 0,0-1 1 0 0,7-8 0 0 0,-9 13 127 0 0,1-1 1 0 0,0 1 0 0 0,0 1 0 0 0,0-1 0 0 0,1 0-1 0 0,0 1 1 0 0,-1-1 0 0 0,1 1 0 0 0,0 0-1 0 0,0 1 1 0 0,1-1 0 0 0,-1 1 0 0 0,1 0 0 0 0,-1 0-1 0 0,1 0 1 0 0,0 0 0 0 0,-1 1 0 0 0,1 0 0 0 0,8-1-1 0 0,-11 2 129 0 0,-1 0-1 0 0,1 0 0 0 0,-1 1 1 0 0,1-1-1 0 0,-1 0 0 0 0,1 1 1 0 0,-1 0-1 0 0,1-1 1 0 0,-1 1-1 0 0,1 0 0 0 0,-1 0 1 0 0,1-1-1 0 0,-1 1 0 0 0,0 0 1 0 0,0 0-1 0 0,0 1 0 0 0,1-1 1 0 0,-1 0-1 0 0,0 0 0 0 0,0 1 1 0 0,-1-1-1 0 0,1 0 0 0 0,0 1 1 0 0,0-1-1 0 0,-1 1 1 0 0,1-1-1 0 0,0 1 0 0 0,-1-1 1 0 0,0 1-1 0 0,1 1 0 0 0,2 9 104 0 0,-1 0 0 0 0,0 0-1 0 0,0 13 1 0 0,0-6-188 0 0,4 6-1093 0 0,-1-13-1498 0 0,-5-12 2590 0 0,0 0 0 0 0,0 0 0 0 0,1 1 0 0 0,-1-1 0 0 0,0 0 0 0 0,0 0 0 0 0,0 0 0 0 0,0 0 0 0 0,0 0 0 0 0,0 0 0 0 0,0 0 0 0 0,1 0 0 0 0,-1 0 0 0 0,0 1 0 0 0,0-1 0 0 0,0 0 0 0 0,0 0 0 0 0,0 0 0 0 0,1 0 0 0 0,-1 0 0 0 0,0 0 0 0 0,0 0 0 0 0,0 0 0 0 0,0 0 0 0 0,1 0 0 0 0,-1 0 0 0 0,0 0 0 0 0,0 0 0 0 0,0 0 0 0 0,0 0 0 0 0,0 0 0 0 0,1 0 1 0 0,-1-1-1 0 0,0 1 0 0 0,0 0 0 0 0,0 0 0 0 0,0 0 0 0 0,0 0 0 0 0,0 0 0 0 0,1 0 0 0 0,-1 0 0 0 0,0 0 0 0 0,0 0 0 0 0,0-1 0 0 0,0 1 0 0 0,0 0 0 0 0,0 0 0 0 0,0 0 0 0 0,0 0 0 0 0,0 0 0 0 0,1-1 0 0 0,1-2-2133 0 0</inkml:trace>
  <inkml:trace contextRef="#ctx0" brushRef="#br0" timeOffset="643943.4">7124 5228 3196 0 0,'-15'-23'1732'0'0,"9"18"-600"0"0,2 1 540 0 0,0 0 1176 0 0,-2 8-3064 0 0,-2 6 38 0 0,5 0-260 0 0,0 4-326 0 0,1 0-638 0 0,0 1-204 0 0,-2 2 292 0 0,3 0-776 0 0,2 0-474 0 0</inkml:trace>
  <inkml:trace contextRef="#ctx0" brushRef="#br0" timeOffset="644206.41">7199 5448 2710 0 0,'4'2'693'0'0,"0"1"-1"0"0,0-1 1 0 0,1 1-1 0 0,-2 0 1 0 0,1 0 0 0 0,0 0-1 0 0,-1 0 1 0 0,1 0-1 0 0,-1 1 1 0 0,0 0-1 0 0,0 0 1 0 0,0-1 0 0 0,-1 2-1 0 0,4 5 1 0 0,6 13 620 0 0,12 33 1 0 0,-20-44-928 0 0,3-1 171 0 0,-9-29-365 0 0,0 0-214 0 0,3-50 23 0 0,0 63-14 0 0,-1-1 0 0 0,1 0 0 0 0,0 0 0 0 0,1 1 0 0 0,-1-1 1 0 0,1 0-1 0 0,0 1 0 0 0,0 0 0 0 0,4-7 0 0 0,-5 12 6 0 0,-1-1 0 0 0,0 1 1 0 0,0 0-1 0 0,1-1 0 0 0,-1 1 0 0 0,0-1 0 0 0,1 1 0 0 0,-1 0 0 0 0,0-1 0 0 0,1 1 0 0 0,-1 0 1 0 0,1 0-1 0 0,-1-1 0 0 0,0 1 0 0 0,1 0 0 0 0,-1 0 0 0 0,1 0 0 0 0,-1 0 0 0 0,1-1 0 0 0,-1 1 1 0 0,1 0-1 0 0,-1 0 0 0 0,1 0 0 0 0,-1 0 0 0 0,1 0 0 0 0,-1 0 0 0 0,1 0 0 0 0,-1 0 0 0 0,0 0 1 0 0,2 1-1 0 0,11 10-912 0 0,7 28-2290 0 0,-17-34 2277 0 0,-2-2 541 0 0,1 0 1 0 0,0 0-1 0 0,0 0 1 0 0,0 0-1 0 0,1-1 1 0 0,-1 1 0 0 0,1-1-1 0 0,-1 1 1 0 0,1-1-1 0 0,0 0 1 0 0,0 0-1 0 0,0 0 1 0 0,0-1-1 0 0,0 1 1 0 0,0-1 0 0 0,1 0-1 0 0,-1 1 1 0 0,0-1-1 0 0,1-1 1 0 0,-1 1-1 0 0,1 0 1 0 0,-1-1 0 0 0,6 0-1 0 0,8 1-1670 0 0</inkml:trace>
  <inkml:trace contextRef="#ctx0" brushRef="#br0" timeOffset="644898.02">7637 5410 4128 0 0,'-2'-7'370'0'0,"0"-1"655"0"0,0 0 0 0 0,0 1 1 0 0,0 0-1 0 0,-1 0 0 0 0,0-1 1 0 0,-1 2-1 0 0,1-1 0 0 0,-1 0 0 0 0,-1 1 1 0 0,1 0-1 0 0,-1 0 0 0 0,-9-9 1 0 0,12 14-944 0 0,1 0 0 0 0,0 1 0 0 0,-1 0 1 0 0,1-1-1 0 0,-1 1 0 0 0,1 0 1 0 0,-1-1-1 0 0,1 1 0 0 0,-1 0 1 0 0,0 0-1 0 0,1 0 0 0 0,-1 0 1 0 0,1 1-1 0 0,-1-1 0 0 0,1 0 1 0 0,-1 1-1 0 0,1-1 0 0 0,0 1 1 0 0,-1-1-1 0 0,1 1 0 0 0,-1 0 0 0 0,1 0 1 0 0,0-1-1 0 0,0 1 0 0 0,-1 0 1 0 0,1 0-1 0 0,0 0 0 0 0,0 0 1 0 0,0 1-1 0 0,-2 1 0 0 0,-28 38 529 0 0,28-36-713 0 0,1 0-1 0 0,-1 1 1 0 0,1-1 0 0 0,0 1-1 0 0,1 0 1 0 0,-1-1 0 0 0,1 1 0 0 0,0 0-1 0 0,1 0 1 0 0,-1 0 0 0 0,1 0-1 0 0,0 0 1 0 0,1 0 0 0 0,0 7-1 0 0,0-11-96 0 0,-1 0 0 0 0,1 0-1 0 0,-1 0 1 0 0,1 0 0 0 0,0-1 0 0 0,0 1-1 0 0,0 0 1 0 0,0-1 0 0 0,0 1-1 0 0,0 0 1 0 0,0-1 0 0 0,0 1-1 0 0,1-1 1 0 0,-1 0 0 0 0,1 1 0 0 0,-1-1-1 0 0,1 0 1 0 0,2 2 0 0 0,-1-3 3 0 0,-1 1 1 0 0,1 0-1 0 0,-1-1 1 0 0,1 1-1 0 0,0-1 1 0 0,-1 0 0 0 0,1 0-1 0 0,-1 0 1 0 0,1 0-1 0 0,0 0 1 0 0,-1-1-1 0 0,1 1 1 0 0,-1-1-1 0 0,1 0 1 0 0,0 0 0 0 0,-1 0-1 0 0,4-2 1 0 0,-3 2 260 0 0,1-1 0 0 0,-1 0 0 0 0,0 0 0 0 0,-1 0 1 0 0,1 0-1 0 0,0-1 0 0 0,-1 1 0 0 0,1-1 0 0 0,-1 1 0 0 0,1-1 1 0 0,-1 0-1 0 0,0 0 0 0 0,-1 0 0 0 0,1 0 0 0 0,0 0 1 0 0,-1 0-1 0 0,3-7 0 0 0,5-10 2434 0 0,-9 20-2479 0 0,0-1 0 0 0,0 1 1 0 0,0 0-1 0 0,0 0 0 0 0,0-1 0 0 0,1 1 1 0 0,-1 0-1 0 0,0 0 0 0 0,0-1 0 0 0,0 1 1 0 0,1 0-1 0 0,-1 0 0 0 0,0 0 0 0 0,0 0 1 0 0,1-1-1 0 0,-1 1 0 0 0,0 0 0 0 0,1 0 1 0 0,-1 0-1 0 0,0 0 0 0 0,0 0 1 0 0,1 0-1 0 0,-1 0 0 0 0,0 0 0 0 0,1 0 1 0 0,-1 0-1 0 0,0 0 0 0 0,0 0 0 0 0,1 0 1 0 0,-1 0-1 0 0,0 0 0 0 0,1 0 0 0 0,-1 0 1 0 0,0 0-1 0 0,0 0 0 0 0,1 1 0 0 0,12 8 336 0 0,5 13-49 0 0,-3 4-266 0 0,-2 0 1 0 0,0 1-1 0 0,-1 1 1 0 0,10 39 0 0 0,21 121-865 0 0,-21-85-940 0 0,-11-59 821 0 0,11 52-1295 0 0,-20-84 1872 0 0,-1 0 0 0 0,0 1 0 0 0,0-1 0 0 0,-2 0 0 0 0,-1 20 0 0 0,1-29 330 0 0,1-1 0 0 0,-1 1 0 0 0,1-1 0 0 0,-1 1 0 0 0,0-1 0 0 0,0 0 0 0 0,0 1 0 0 0,0-1 0 0 0,0 0 0 0 0,0 0 0 0 0,-1 0 0 0 0,1 1 0 0 0,-1-1 0 0 0,0-1 0 0 0,1 1 0 0 0,-1 0 0 0 0,0 0 0 0 0,0-1 0 0 0,0 1 0 0 0,-3 1 0 0 0,2-2 45 0 0,-1 0 0 0 0,1 0 1 0 0,0 0-1 0 0,0 0 0 0 0,-1-1 0 0 0,1 0 0 0 0,0 1 0 0 0,-1-1 0 0 0,1 0 0 0 0,0-1 0 0 0,-1 1 0 0 0,1-1 1 0 0,-5-1-1 0 0,-3-1 56 0 0,1 0 1 0 0,0-1 0 0 0,0-1-1 0 0,1 0 1 0 0,-1 0 0 0 0,1-1 0 0 0,0 0-1 0 0,-12-11 1 0 0,7 4-42 0 0,2-1 1 0 0,0 0-1 0 0,1 0 1 0 0,0-1-1 0 0,1-1 1 0 0,1 0-1 0 0,0 0 1 0 0,1-1-1 0 0,1 0 1 0 0,0 0-1 0 0,2-1 1 0 0,0 1-1 0 0,-3-22 1 0 0,5 13-277 0 0,1-1 0 0 0,1 1 1 0 0,1-1-1 0 0,1 1 1 0 0,1 0-1 0 0,2-1 1 0 0,1 1-1 0 0,12-39 1 0 0,59-144-2172 0 0,-40 117 3324 0 0,25-101 0 0 0,-56 163 1409 0 0,4-38 0 0 0,-7 41 858 0 0,-2 28-3142 0 0,0-1 0 0 0,0 0-1 0 0,0 0 1 0 0,0 0-1 0 0,0 0 1 0 0,0 0 0 0 0,0 0-1 0 0,0 0 1 0 0,0 0-1 0 0,0 0 1 0 0,0 0 0 0 0,0 1-1 0 0,0-1 1 0 0,0 0-1 0 0,0 0 1 0 0,0 0-1 0 0,1 0 1 0 0,-1 0 0 0 0,0 0-1 0 0,0 0 1 0 0,0 0-1 0 0,0 0 1 0 0,0 0 0 0 0,0 0-1 0 0,0 0 1 0 0,0 0-1 0 0,0 0 1 0 0,0 0 0 0 0,0 1-1 0 0,0-1 1 0 0,1 0-1 0 0,-1 0 1 0 0,0 0 0 0 0,0 0-1 0 0,0 0 1 0 0,0 0-1 0 0,0 0 1 0 0,0 0-1 0 0,0 0 1 0 0,0 0 0 0 0,0 0-1 0 0,0 0 1 0 0,1 0-1 0 0,-1 0 1 0 0,0 0 0 0 0,0 0-1 0 0,0-1 1 0 0,0 1-1 0 0,0 0 1 0 0,0 0 0 0 0,0 0-1 0 0,0 0 1 0 0,0 0-1 0 0,0 0 1 0 0,0 0 0 0 0,1 0-1 0 0,-1 0 1 0 0,0 0-1 0 0,0 0 1 0 0,0 0 0 0 0,0 0-1 0 0,0 0 1 0 0,0 0-1 0 0,0-1 1 0 0,0 1-1 0 0,8 13 810 0 0,6 18-68 0 0,77 220-448 0 0,-63-166-4267 0 0,-2-1-3917 0 0,-22-70 4892 0 0,2-4-683 0 0</inkml:trace>
  <inkml:trace contextRef="#ctx0" brushRef="#br0" timeOffset="645974.47">7732 4940 6822 0 0,'0'-2'428'0'0,"0"0"-1"0"0,0 1 0 0 0,0-1 1 0 0,0 0-1 0 0,0 0 0 0 0,0 1 1 0 0,1-1-1 0 0,-1 0 0 0 0,0 1 1 0 0,1-1-1 0 0,-1 0 0 0 0,1 1 1 0 0,0-1-1 0 0,0 1 0 0 0,-1-1 1 0 0,3-2-1 0 0,0 2-178 0 0,0-1 1 0 0,-1 1 0 0 0,1 0-1 0 0,0 0 1 0 0,0 0-1 0 0,1 1 1 0 0,4-3-1 0 0,3-1-76 0 0,0 1-1 0 0,0 1 0 0 0,1 0 0 0 0,-1 0 0 0 0,1 1 0 0 0,-1 0 1 0 0,1 1-1 0 0,18 1 0 0 0,-27 0-190 0 0,0 0-1 0 0,0 0 1 0 0,0 0 0 0 0,0 1-1 0 0,0-1 1 0 0,0 1 0 0 0,0 0 0 0 0,0 0-1 0 0,0 0 1 0 0,-1 0 0 0 0,1 0 0 0 0,0 1-1 0 0,-1-1 1 0 0,1 1 0 0 0,-1 0 0 0 0,1 0-1 0 0,-1 0 1 0 0,0 0 0 0 0,0 0 0 0 0,0 0-1 0 0,0 0 1 0 0,0 1 0 0 0,-1-1 0 0 0,1 1-1 0 0,-1 0 1 0 0,1-1 0 0 0,-1 1-1 0 0,0 0 1 0 0,0 0 0 0 0,0 0 0 0 0,0-1-1 0 0,-1 1 1 0 0,1 0 0 0 0,-1 0 0 0 0,0 0-1 0 0,0 0 1 0 0,0 6 0 0 0,-2 5-538 0 0,-1-1-1 0 0,0 0 1 0 0,0 0 0 0 0,-1 0-1 0 0,-1 0 1 0 0,0 0 0 0 0,-1-1-1 0 0,-12 20 1 0 0,10-17-68 0 0,0 0 0 0 0,0 0 0 0 0,2 1 0 0 0,-8 26 0 0 0,14-41 603 0 0,0 0 0 0 0,0 0-1 0 0,0 0 1 0 0,0 0 0 0 0,0 0 0 0 0,0-1 0 0 0,0 1 0 0 0,0 0 0 0 0,0 0-1 0 0,1 0 1 0 0,-1 0 0 0 0,0-1 0 0 0,0 1 0 0 0,1 0 0 0 0,-1 0-1 0 0,1 0 1 0 0,-1-1 0 0 0,1 1 0 0 0,-1 0 0 0 0,1-1 0 0 0,-1 1-1 0 0,1 0 1 0 0,0-1 0 0 0,-1 1 0 0 0,1-1 0 0 0,0 1 0 0 0,-1-1 0 0 0,1 1-1 0 0,0-1 1 0 0,0 0 0 0 0,0 1 0 0 0,-1-1 0 0 0,1 0 0 0 0,0 0-1 0 0,0 1 1 0 0,0-1 0 0 0,0 0 0 0 0,-1 0 0 0 0,3 0 0 0 0,44 1-226 0 0,-30-2 247 0 0,-3 2 60 0 0,-1 1 0 0 0,1 0 0 0 0,0 1 0 0 0,-1 1 0 0 0,14 5 0 0 0,-23-8 9 0 0,1 0 1 0 0,-1 1 0 0 0,0 0 0 0 0,0 0 0 0 0,0 0-1 0 0,-1 0 1 0 0,1 1 0 0 0,0-1 0 0 0,-1 1-1 0 0,0 0 1 0 0,1 0 0 0 0,-1 1 0 0 0,0-1 0 0 0,-1 0-1 0 0,1 1 1 0 0,-1 0 0 0 0,1 0 0 0 0,-1-1 0 0 0,3 9-1 0 0,-5-10-13 0 0,0 0 0 0 0,0 1 0 0 0,-1-1 0 0 0,1 0 0 0 0,0 0 0 0 0,-1 0 0 0 0,1 1-1 0 0,-1-1 1 0 0,0 0 0 0 0,1 0 0 0 0,-1 0 0 0 0,0 0 0 0 0,0 0 0 0 0,-1 0 0 0 0,1 0 0 0 0,0 0-1 0 0,-1-1 1 0 0,1 1 0 0 0,-1 0 0 0 0,1-1 0 0 0,-1 1 0 0 0,0-1 0 0 0,0 1 0 0 0,0-1 0 0 0,0 0-1 0 0,0 0 1 0 0,0 0 0 0 0,-2 1 0 0 0,-9 4 39 0 0,0 0 0 0 0,-28 8 0 0 0,41-14-90 0 0,-21 6 166 0 0,-36 6 0 0 0,52-11-155 0 0,0 0-1 0 0,0-1 1 0 0,0 1 0 0 0,0-1-1 0 0,0-1 1 0 0,0 1 0 0 0,0-1 0 0 0,0 1-1 0 0,0-1 1 0 0,0-1 0 0 0,0 1 0 0 0,0-1-1 0 0,-6-3 1 0 0,9 4-45 0 0,1-1 0 0 0,-1 1 1 0 0,1-1-1 0 0,0 1 0 0 0,-1-1 0 0 0,1 0 0 0 0,0 1 0 0 0,0-1 1 0 0,0 0-1 0 0,0 0 0 0 0,1 0 0 0 0,-1 0 0 0 0,0 0 1 0 0,1 0-1 0 0,-1 0 0 0 0,1 0 0 0 0,0 0 0 0 0,0 0 0 0 0,0 0 1 0 0,0-1-1 0 0,0 1 0 0 0,0 0 0 0 0,1 0 0 0 0,-1 0 0 0 0,0 0 1 0 0,1 0-1 0 0,0 0 0 0 0,-1 0 0 0 0,1 0 0 0 0,1-2 1 0 0,4-8-314 0 0,0-1 1 0 0,0 1-1 0 0,11-14 1 0 0,-16 24 281 0 0,23-29 36 0 0,1 1 0 0 0,1 1 0 0 0,1 1 0 0 0,2 1 0 0 0,62-44 0 0 0,-43 33 4020 0 0,-47 38-3524 0 0,13 5 405 0 0,-13 0-813 0 0,1 1 0 0 0,-1-1 0 0 0,0 0 0 0 0,0 0 0 0 0,0 1 0 0 0,-1-1 0 0 0,0 0 0 0 0,0 1 0 0 0,-1 6 0 0 0,1 13 119 0 0,1-9-233 0 0,1-1-1 0 0,0 0 1 0 0,2 0-1 0 0,0 0 1 0 0,8 20-1 0 0,-11-31-36 0 0,1-1 0 0 0,-1 0 0 0 0,1 0-1 0 0,0 0 1 0 0,1 0 0 0 0,-1 0-1 0 0,0 0 1 0 0,1 0 0 0 0,-1-1 0 0 0,1 1-1 0 0,0-1 1 0 0,4 3 0 0 0,-4-3-2 0 0,-1-2 0 0 0,0 1 0 0 0,1 0 0 0 0,-1 0 0 0 0,0-1 0 0 0,1 1 0 0 0,-1-1 0 0 0,1 0 0 0 0,-1 0 0 0 0,1 0-1 0 0,-1 0 1 0 0,1 0 0 0 0,-1 0 0 0 0,1-1 0 0 0,-1 1 0 0 0,1-1 0 0 0,-1 0 0 0 0,0 0 0 0 0,1 0 0 0 0,2-1 0 0 0,-2 0 18 0 0,0 1 0 0 0,0-1 1 0 0,0 1-1 0 0,-1-1 0 0 0,1 0 0 0 0,-1 0 0 0 0,1 0 0 0 0,-1 0 0 0 0,0 0 0 0 0,1-1 0 0 0,-1 1 0 0 0,-1-1 0 0 0,1 0 0 0 0,0 1 0 0 0,-1-1 0 0 0,1 0 0 0 0,-1 0 0 0 0,2-5 0 0 0,-2 3 40 0 0,0 1 0 0 0,-1-1 0 0 0,0 1 0 0 0,1-1 0 0 0,-2 0 0 0 0,1 1 0 0 0,0-1 0 0 0,-1 1 0 0 0,0-1 0 0 0,0 0 0 0 0,-3-6 0 0 0,-1 0 148 0 0,1 1-1 0 0,-1 0 1 0 0,-1 1-1 0 0,0-1 0 0 0,0 1 1 0 0,-1 0-1 0 0,0 1 1 0 0,0 0-1 0 0,-1 0 0 0 0,-9-7 1 0 0,-57-29 786 0 0,73 44-999 0 0,258-26-2514 0 0,-256 26 2684 0 0,0 0 0 0 0,0 0 0 0 0,0 0-1 0 0,1 0 1 0 0,-1 0 0 0 0,0 0 0 0 0,0 1 0 0 0,0-1 0 0 0,0 0 0 0 0,0 1-1 0 0,0-1 1 0 0,0 0 0 0 0,0 1 0 0 0,0 0 0 0 0,0-1 0 0 0,0 1 0 0 0,0-1-1 0 0,0 1 1 0 0,-1 0 0 0 0,1 0 0 0 0,0-1 0 0 0,0 1 0 0 0,-1 0 0 0 0,1 0-1 0 0,0 0 1 0 0,-1 0 0 0 0,1 0 0 0 0,-1 0 0 0 0,1 0 0 0 0,-1 0 0 0 0,0 0-1 0 0,1 0 1 0 0,-1 0 0 0 0,0 0 0 0 0,0 1 0 0 0,0-1 0 0 0,0 0 0 0 0,0 1-1 0 0,0 8 180 0 0,0 0 0 0 0,-1 0-1 0 0,-3 17 1 0 0,0 2 243 0 0,4-23-430 0 0,0 0 0 0 0,0 0 0 0 0,1 1 0 0 0,0-1 0 0 0,0 0 0 0 0,1 0 0 0 0,-1 0 0 0 0,1 0 0 0 0,1 0 0 0 0,2 6 0 0 0,-4-10-55 0 0,0-1 0 0 0,0 1 0 0 0,0-1 0 0 0,0 1 0 0 0,1-1 0 0 0,-1 1 0 0 0,0-1 0 0 0,1 0 1 0 0,-1 0-1 0 0,1 1 0 0 0,0-1 0 0 0,-1 0 0 0 0,1-1 0 0 0,0 1 0 0 0,-1 0 0 0 0,1 0 0 0 0,0-1 0 0 0,0 1 0 0 0,0-1 1 0 0,0 1-1 0 0,0-1 0 0 0,0 0 0 0 0,0 0 0 0 0,-1 0 0 0 0,1 0 0 0 0,0 0 0 0 0,0 0 0 0 0,0-1 0 0 0,0 1 0 0 0,0 0 1 0 0,0-1-1 0 0,0 0 0 0 0,-1 1 0 0 0,1-1 0 0 0,0 0 0 0 0,2-2 0 0 0,1 1 100 0 0,-1 0-1 0 0,1-1 0 0 0,-1 0 1 0 0,0 0-1 0 0,0 0 1 0 0,0-1-1 0 0,0 1 0 0 0,0-1 1 0 0,-1 0-1 0 0,0 0 1 0 0,0 0-1 0 0,0 0 1 0 0,0-1-1 0 0,0 1 0 0 0,-1-1 1 0 0,0 0-1 0 0,0 1 1 0 0,0-1-1 0 0,-1 0 0 0 0,0 0 1 0 0,0 0-1 0 0,0-1 1 0 0,0 1-1 0 0,-1 0 1 0 0,0 0-1 0 0,0 0 0 0 0,-1-9 1 0 0,0 7-114 0 0,-1-1-1 0 0,1 0 1 0 0,-1 1 0 0 0,-1-1 0 0 0,1 1-1 0 0,-2 0 1 0 0,1-1 0 0 0,-1 2 0 0 0,1-1 0 0 0,-2 0-1 0 0,1 1 1 0 0,-1 0 0 0 0,0 0 0 0 0,0 0 0 0 0,-1 0-1 0 0,0 1 1 0 0,-10-8 0 0 0,-43-17-4439 0 0,11 6-4135 0 0,44 21 6065 0 0,1-2-607 0 0</inkml:trace>
  <inkml:trace contextRef="#ctx0" brushRef="#br0" timeOffset="646110.31">8588 4567 2086 0 0,'4'-16'131'0'0,"9"-30"4059"0"0,-12 43-3298 0 0,1-1 0 0 0,-1 1 0 0 0,1-1 0 0 0,0 1 0 0 0,0 0 0 0 0,0 0 1 0 0,0 0-1 0 0,0 0 0 0 0,6-5 0 0 0,-7 8-784 0 0,-1-1 1 0 0,1 1 0 0 0,-1 0-1 0 0,1 0 1 0 0,0 0-1 0 0,-1 0 1 0 0,1 0 0 0 0,-1 0-1 0 0,1 0 1 0 0,0 0 0 0 0,-1 0-1 0 0,1 0 1 0 0,-1 0-1 0 0,1 0 1 0 0,0 0 0 0 0,-1 0-1 0 0,1 1 1 0 0,-1-1-1 0 0,1 0 1 0 0,-1 0 0 0 0,1 1-1 0 0,-1-1 1 0 0,1 0 0 0 0,-1 1-1 0 0,1-1 1 0 0,-1 0-1 0 0,1 2 1 0 0,11 10 1207 0 0,-5 4-788 0 0,-2-1 1 0 0,0 1-1 0 0,-1 1 0 0 0,0-1 0 0 0,-1 0 1 0 0,0 19-1 0 0,6 25 77 0 0,1-14-1123 0 0,30 85-1 0 0,-28-101-3919 0 0,29 50-1 0 0,-40-78 3646 0 0,8 11-1828 0 0,-2-8-3160 0 0,-3-5 916 0 0</inkml:trace>
  <inkml:trace contextRef="#ctx0" brushRef="#br0" timeOffset="646297.78">8617 4722 6012 0 0,'-22'-4'7731'0'0,"39"-2"-4451"0"0,133-33-955 0 0,-1 0-4452 0 0,-3-2-7795 0 0,-137 39 6646 0 0,-1 2-735 0 0</inkml:trace>
  <inkml:trace contextRef="#ctx0" brushRef="#br0" timeOffset="646850.97">6566 6374 2408 0 0,'350'-199'8636'0'0,"193"-65"-5281"0"0,18 19-2866 0 0,15 41-1981 0 0,-453 171 556 0 0,107-36-4733 0 0,-239 69 2068 0 0,-14 4 2329 0 0,-7 2-640 0 0</inkml:trace>
  <inkml:trace contextRef="#ctx0" brushRef="#br0" timeOffset="647194.39">6378 6596 4036 0 0,'10'-5'939'0'0,"0"0"1"0"0,-1 0-1 0 0,18-14 0 0 0,-19 13-663 0 0,91-57 1784 0 0,196-93-1 0 0,123-17-2 0 0,272-48-2117 0 0,-190 68-1671 0 0,-472 144 1542 0 0,-2 1-346 0 0,0-1 0 0 0,34-18 0 0 0,-59 26 166 0 0,-22 4-2214 0 0,-27 11-1902 0 0,13-4 1272 0 0</inkml:trace>
  <inkml:trace contextRef="#ctx0" brushRef="#br0" timeOffset="647877.41">3092 7559 3674 0 0,'5'-6'3210'0'0,"25"-24"-2271"0"0,4 6-576 0 0,116-87 1421 0 0,226-126 0 0 0,47 42-1545 0 0,-133 84-3797 0 0,-243 92 12 0 0,-45 19 2337 0 0,-7-1-2465 0 0</inkml:trace>
  <inkml:trace contextRef="#ctx0" brushRef="#br0" timeOffset="648109.36">3366 7652 3722 0 0,'11'-4'460'0'0,"0"-1"1"0"0,0 0-1 0 0,0 0 0 0 0,-1-1 1 0 0,0 0-1 0 0,-1-1 0 0 0,17-13 1 0 0,0-1 34 0 0,359-226 3594 0 0,-112 110-5230 0 0,-171 92-1462 0 0,-35 14-2162 0 0,-40 19 1295 0 0</inkml:trace>
  <inkml:trace contextRef="#ctx0" brushRef="#br0" timeOffset="649420.88">2112 6717 2020 0 0,'0'-11'4590'0'0,"1"11"-4525"0"0,0 0 0 0 0,-1 0 1 0 0,1 0-1 0 0,0 0 0 0 0,0 0 0 0 0,0 1 0 0 0,0-1 1 0 0,-1 0-1 0 0,1 0 0 0 0,0 1 0 0 0,0-1 1 0 0,0 0-1 0 0,-1 1 0 0 0,1-1 0 0 0,0 1 0 0 0,-1-1 1 0 0,1 1-1 0 0,0-1 0 0 0,-1 1 0 0 0,1 0 0 0 0,-1-1 1 0 0,1 1-1 0 0,0 1 0 0 0,18 20 659 0 0,-17-18-474 0 0,17 23 436 0 0,-2 0 1 0 0,-2 2-1 0 0,25 59 1 0 0,-7-12-314 0 0,170 364 964 0 0,-171-376-2255 0 0,55 79 0 0 0,-41-79-2078 0 0,5-5-3493 0 0</inkml:trace>
  <inkml:trace contextRef="#ctx0" brushRef="#br0" timeOffset="651302.24">2019 6781 4076 0 0,'-1'0'169'0'0,"0"1"0"0"0,1-1 0 0 0,-1-1-1 0 0,0 1 1 0 0,0 0 0 0 0,0 0 0 0 0,0 0 0 0 0,0 0-1 0 0,0-1 1 0 0,0 1 0 0 0,1 0 0 0 0,-1-1-1 0 0,0 1 1 0 0,0 0 0 0 0,0-1 0 0 0,1 1 0 0 0,-1-1-1 0 0,0 0 1 0 0,0 1 0 0 0,1-1 0 0 0,-1 0 0 0 0,1 1-1 0 0,-1-1 1 0 0,0 0 0 0 0,1 1 0 0 0,-1-2 0 0 0,1 1-80 0 0,0-1 0 0 0,0 1 0 0 0,1 0 0 0 0,-1 0 0 0 0,0 0 0 0 0,1 0 0 0 0,-1 0 0 0 0,0 0 0 0 0,1 0-1 0 0,-1 0 1 0 0,1 0 0 0 0,0 0 0 0 0,-1 0 0 0 0,1 0 0 0 0,0 0 0 0 0,0 0 0 0 0,1-1 0 0 0,8-7 2 0 0,1 0-1 0 0,19-12 1 0 0,-24 17 228 0 0,173-108 302 0 0,300-139 0 0 0,214-41-1406 0 0,-58 46 338 0 0,-610 237 475 0 0,-11 2-27 0 0,1 2-1 0 0,0 0 1 0 0,0 0 0 0 0,0 2 0 0 0,18-3 0 0 0,-29 6 65 0 0,-1 1 0 0 0,0-1-1 0 0,0 1 1 0 0,0 0-1 0 0,0 0 1 0 0,-1 0 0 0 0,1 0-1 0 0,0 1 1 0 0,0-1-1 0 0,-1 1 1 0 0,1-1 0 0 0,-1 1-1 0 0,1 0 1 0 0,-1 0-1 0 0,1 0 1 0 0,-1 0 0 0 0,0 1-1 0 0,0-1 1 0 0,0 0-1 0 0,-1 1 1 0 0,3 4 0 0 0,6 9 138 0 0,-1 1 0 0 0,9 25 0 0 0,-9-22-13 0 0,62 169 708 0 0,-17-41-566 0 0,82 190-433 0 0,-134-333 113 0 0,48 108 845 0 0,-50-112-794 0 0,0 0 0 0 0,0 0 0 0 0,0 0 0 0 0,1 0-1 0 0,-1 0 1 0 0,-1 0 0 0 0,1 0 0 0 0,0 0 0 0 0,0 0 0 0 0,0 0 0 0 0,0 0-1 0 0,-1 0 1 0 0,1 0 0 0 0,-1 0 0 0 0,1-1 0 0 0,0 1 0 0 0,-1 0 0 0 0,1 0 0 0 0,-1 0-1 0 0,0 0 1 0 0,1-1 0 0 0,-1 1 0 0 0,0 0 0 0 0,1-1 0 0 0,-2 2 0 0 0,-23 18 978 0 0,20-17-1022 0 0,-59 43 178 0 0,-3-3 1 0 0,-83 39-1 0 0,89-50-124 0 0,-622 311 3791 0 0,-131 71 136 0 0,804-410-3418 0 0,-1 2-3360 0 0,11-6 2742 0 0,0 0 0 0 0,0 0 0 0 0,0 0-1 0 0,0 0 1 0 0,0 1 0 0 0,0-1 0 0 0,0 0 0 0 0,0 0-1 0 0,0 0 1 0 0,0 0 0 0 0,-1 1 0 0 0,1-1-1 0 0,0 0 1 0 0,0 0 0 0 0,0 0 0 0 0,1 1 0 0 0,-1-1-1 0 0,0 0 1 0 0,0 0 0 0 0,0 0 0 0 0,0 0-1 0 0,0 1 1 0 0,0-1 0 0 0,0 0 0 0 0,0 0-1 0 0,0 0 1 0 0,0 0 0 0 0,0 0 0 0 0,0 1 0 0 0,1-1-1 0 0,-1 0 1 0 0,0 0 0 0 0,0 0 0 0 0,0 0-1 0 0,0 0 1 0 0,0 0 0 0 0,1 1 0 0 0,-1-1-1 0 0,0 0 1 0 0,0 0 0 0 0,0 0 0 0 0,0 0 0 0 0,1 0-1 0 0,-1 0 1 0 0,0 0 0 0 0,0 0 0 0 0,0 0-1 0 0,0 0 1 0 0,1 0 0 0 0,-1 0 0 0 0,0 0-1 0 0,0 0 1 0 0,1 0 0 0 0,-1 0-92 0 0,6 3 80 0 0</inkml:trace>
  <inkml:trace contextRef="#ctx0" brushRef="#br0" timeOffset="654297.59">5279 7752 5828 0 0,'1'-2'7073'0'0,"6"-2"-3344"0"0,38-18-1525 0 0,-21 13-1435 0 0,16-6 77 0 0,-1-1 1 0 0,0-3-1 0 0,-1 0 0 0 0,-1-3 1 0 0,36-27-1 0 0,-73 49-673 0 0,0-1 1 0 0,1 1-1 0 0,-1 0 1 0 0,0 0-1 0 0,0-1 0 0 0,1 1 1 0 0,-1 0-1 0 0,1 0 0 0 0,-1-1 1 0 0,0 1-1 0 0,1 0 1 0 0,-1 0-1 0 0,0 0 0 0 0,1 0 1 0 0,-1-1-1 0 0,1 1 0 0 0,-1 0 1 0 0,1 0-1 0 0,-1 0 1 0 0,0 0-1 0 0,1 0 0 0 0,-1 0 1 0 0,1 0-1 0 0,-1 0 0 0 0,0 0 1 0 0,1 1-1 0 0,-1-1 1 0 0,1 0-1 0 0,-1 0 0 0 0,1 0 1 0 0,4 13 1803 0 0,-4 26-2023 0 0,-1-30 638 0 0,11 181 21 0 0,3-95-1333 0 0,9-4-3669 0 0,-23-90 4064 0 0,0 0 0 0 0,0 0 0 0 0,0 0 0 0 0,1 0 0 0 0,-1-1 0 0 0,0 1 0 0 0,1 0 0 0 0,-1 0 0 0 0,0 0 0 0 0,1-1 0 0 0,-1 1 0 0 0,1 0 0 0 0,-1 0 0 0 0,1-1 0 0 0,0 1 0 0 0,-1-1 0 0 0,1 1 0 0 0,0 0 0 0 0,-1-1 0 0 0,1 1 0 0 0,0-1 0 0 0,0 0 1 0 0,-1 1-1 0 0,1-1 0 0 0,0 1 0 0 0,0-1 0 0 0,0 0 0 0 0,0 0 0 0 0,-1 0 0 0 0,1 1 0 0 0,0-1 0 0 0,0 0 0 0 0,2 0 0 0 0,-1-1-531 0 0,0 0 1 0 0,0 1-1 0 0,0-1 1 0 0,0 0 0 0 0,0 0-1 0 0,0-1 1 0 0,0 1-1 0 0,0 0 1 0 0,0-1 0 0 0,-1 1-1 0 0,1-1 1 0 0,1-1 0 0 0,7-9-5043 0 0</inkml:trace>
  <inkml:trace contextRef="#ctx0" brushRef="#br0" timeOffset="654640.57">5874 7548 7012 0 0,'-8'2'12564'0'0,"8"4"-11450"0"0,-2 12-511 0 0,1 1 1 0 0,1 0-1 0 0,1 0 0 0 0,0 0 1 0 0,6 27-1 0 0,-5-39-629 0 0,0 0-1 0 0,0 0 1 0 0,1-1 0 0 0,0 1-1 0 0,0-1 1 0 0,0 1-1 0 0,8 10 1 0 0,-8-14-75 0 0,-1 0 0 0 0,1 0-1 0 0,0-1 1 0 0,0 1 0 0 0,0-1 0 0 0,0 1 0 0 0,0-1-1 0 0,0 0 1 0 0,1 0 0 0 0,-1-1 0 0 0,1 1 0 0 0,-1-1 0 0 0,1 0-1 0 0,0 1 1 0 0,5 0 0 0 0,-5-2 17 0 0,0 0-1 0 0,0 0 1 0 0,0 0-1 0 0,0 0 1 0 0,0 0 0 0 0,0-1-1 0 0,-1 0 1 0 0,1 0-1 0 0,0 0 1 0 0,0 0-1 0 0,0 0 1 0 0,-1-1 0 0 0,1 0-1 0 0,-1 0 1 0 0,1 0-1 0 0,-1 0 1 0 0,0 0 0 0 0,0-1-1 0 0,0 1 1 0 0,0-1-1 0 0,0 0 1 0 0,-1 0-1 0 0,1 0 1 0 0,-1 0 0 0 0,0 0-1 0 0,2-4 1 0 0,0 1 120 0 0,-1 0 0 0 0,0 0 1 0 0,0 0-1 0 0,-1-1 0 0 0,0 1 0 0 0,0 0 1 0 0,0-1-1 0 0,-1 0 0 0 0,0 1 0 0 0,0-1 1 0 0,-1 0-1 0 0,0 0 0 0 0,0 1 0 0 0,-2-11 1 0 0,1 11 6 0 0,-1 0 1 0 0,0 0 0 0 0,0 0 0 0 0,0 1 0 0 0,-1-1 0 0 0,0 0 0 0 0,0 1 0 0 0,-1 0-1 0 0,1 0 1 0 0,-1 0 0 0 0,0 0 0 0 0,-1 0 0 0 0,1 1 0 0 0,-1 0 0 0 0,1 0-1 0 0,-1 0 1 0 0,-1 1 0 0 0,1-1 0 0 0,0 1 0 0 0,-1 0 0 0 0,0 1 0 0 0,-7-3-1 0 0,8 3-173 0 0,0 1-1 0 0,-1 0 1 0 0,1 0-1 0 0,0 0 0 0 0,0 1 1 0 0,-1 0-1 0 0,1 0 1 0 0,0 0-1 0 0,-1 1 1 0 0,1 0-1 0 0,-8 2 0 0 0,8-2-298 0 0,0 1 0 0 0,0 0 0 0 0,0 1 0 0 0,1-1 0 0 0,-1 1 0 0 0,1 0 0 0 0,0 0 0 0 0,0 0 0 0 0,0 0 0 0 0,0 1 0 0 0,0 0 0 0 0,1 0 0 0 0,-4 4 0 0 0,-3 11-2999 0 0,10-17 2904 0 0,0-1 1 0 0,0 0-1 0 0,0 1 0 0 0,-1-1 1 0 0,1 1-1 0 0,0-1 0 0 0,1 0 1 0 0,-1 1-1 0 0,0-1 0 0 0,0 1 1 0 0,1-1-1 0 0,0 3 0 0 0,3 4-3408 0 0</inkml:trace>
  <inkml:trace contextRef="#ctx0" brushRef="#br0" timeOffset="654877.53">6415 7203 7556 0 0,'-3'0'-103'0'0,"3"0"315"0"0,0 1-1 0 0,-1-1 1 0 0,1 0-1 0 0,-1 0 0 0 0,1 0 1 0 0,-1 0-1 0 0,1 0 1 0 0,0 0-1 0 0,-1 0 1 0 0,1 0-1 0 0,-1 0 1 0 0,1 0-1 0 0,-1 0 1 0 0,1 0-1 0 0,0 0 0 0 0,-1-1 1 0 0,1 1-1 0 0,-1 0 1 0 0,1 0-1 0 0,0 0 1 0 0,-1-1-1 0 0,1 1 1 0 0,-1 0-1 0 0,1 0 0 0 0,0-1 1 0 0,-1 1-1 0 0,1 0 1 0 0,0-1-1 0 0,0 1 1 0 0,-1 0-1 0 0,1-1 1 0 0,0 1-1 0 0,0-1 0 0 0,-1 1 1 0 0,1-7 7950 0 0,0 40-6114 0 0,2 58-1313 0 0,3 123-533 0 0,-1-143-4564 0 0,2-1-4089 0 0,-7-50-483 0 0</inkml:trace>
  <inkml:trace contextRef="#ctx0" brushRef="#br0" timeOffset="655065.49">6210 7294 7932 0 0,'-1'0'435'0'0,"0"-1"-1"0"0,0 1 0 0 0,0-1 1 0 0,0 1-1 0 0,0-1 0 0 0,0 1 1 0 0,0-1-1 0 0,0 1 0 0 0,0-1 1 0 0,0 0-1 0 0,1 1 0 0 0,-1-1 1 0 0,0 0-1 0 0,1 0 0 0 0,-1 0 1 0 0,0 0-1 0 0,1 1 0 0 0,-1-1 1 0 0,1 0-1 0 0,-1 0 0 0 0,1 0 1 0 0,-1-2-1 0 0,6-1 2915 0 0,9 10-5649 0 0,-6 0 702 0 0,0 0 0 0 0,0 1 0 0 0,-1 0 0 0 0,0 0 0 0 0,0 1 0 0 0,-1-1 1 0 0,0 2-1 0 0,9 16 0 0 0,-3-5-2978 0 0</inkml:trace>
  <inkml:trace contextRef="#ctx0" brushRef="#br0" timeOffset="655254.31">6688 7547 13026 0 0,'-5'-5'542'0'0,"-7"-14"9366"0"0,9 12-8159 0 0,2 2-4685 0 0,-15 25-13580 0 0,12-16 14955 0 0,-5 7-2639 0 0</inkml:trace>
  <inkml:trace contextRef="#ctx0" brushRef="#br0" timeOffset="655642.99">5472 8589 5222 0 0,'0'0'815'0'0,"1"1"-650"0"0,0-1-1 0 0,0 1 1 0 0,0-1 0 0 0,0 1 0 0 0,0-1 0 0 0,0 0 0 0 0,0 1 0 0 0,0-1 0 0 0,0 0 0 0 0,0 0 0 0 0,0 1 0 0 0,0-1 0 0 0,0 0 0 0 0,2 0 0 0 0,16-7 151 0 0,0 0 0 0 0,-1-1-1 0 0,-1-1 1 0 0,1-1 0 0 0,-1 0 0 0 0,30-26-1 0 0,3 1 421 0 0,-26 19-316 0 0,372-228 4249 0 0,48 40-3686 0 0,-162 79-6009 0 0,-269 119 4534 0 0,-8 5 218 0 0,0-1 0 0 0,-1 0 1 0 0,1 0-1 0 0,-1 0 0 0 0,1-1 0 0 0,-1 1 0 0 0,0-1 0 0 0,0 0 0 0 0,0 0 0 0 0,-1-1 0 0 0,4-3 1 0 0,-7 7 215 0 0,0-1 1 0 0,-1 1 0 0 0,1 0 0 0 0,0 0 0 0 0,-1-1 0 0 0,1 1 0 0 0,0 0-1 0 0,-1 0 1 0 0,1-1 0 0 0,0 1 0 0 0,-1 0 0 0 0,1 0 0 0 0,-1 0 0 0 0,1 0-1 0 0,0 0 1 0 0,-1 0 0 0 0,1 0 0 0 0,-1 0 0 0 0,1 0 0 0 0,-1 0 0 0 0,1 0-1 0 0,0 0 1 0 0,-1 0 0 0 0,1 0 0 0 0,-1 0 0 0 0,1 0 0 0 0,0 0 0 0 0,-1 0-1 0 0,1 1 1 0 0,-1-1 0 0 0,1 0 0 0 0,0 0 0 0 0,-1 0 0 0 0,1 1 0 0 0,-1-1-1 0 0,-21 8-1144 0 0,-37 23-2418 0 0,31-18 1781 0 0</inkml:trace>
  <inkml:trace contextRef="#ctx0" brushRef="#br0" timeOffset="655878.36">5708 8661 3130 0 0,'15'-18'2384'0'0,"0"1"-1"0"0,19-17 1 0 0,79-57 1086 0 0,-78 64-2300 0 0,38-26 24 0 0,113-62 0 0 0,-5 19-8487 0 0,-126 66 2304 0 0,-22 13-24 0 0</inkml:trace>
  <inkml:trace contextRef="#ctx0" brushRef="#br0" timeOffset="656349.25">7549 7108 2272 0 0,'-1'1'157'0'0,"1"0"0"0"0,-1 1-1 0 0,1-1 1 0 0,-1 0 0 0 0,1 1 0 0 0,-1-1-1 0 0,1 1 1 0 0,0-1 0 0 0,0 1 0 0 0,0-1-1 0 0,-1 1 1 0 0,2-1 0 0 0,-1 0 0 0 0,0 1-1 0 0,0-1 1 0 0,0 1 0 0 0,1-1 0 0 0,-1 1-1 0 0,1-1 1 0 0,-1 0 0 0 0,1 1 0 0 0,-1-1-1 0 0,1 0 1 0 0,0 1 0 0 0,0-1 0 0 0,-1 0-1 0 0,1 0 1 0 0,0 0 0 0 0,0 0 0 0 0,3 2-1 0 0,-2-2-8 0 0,1 0 0 0 0,-1 0-1 0 0,1 0 1 0 0,-1 0-1 0 0,1-1 1 0 0,0 1 0 0 0,0-1-1 0 0,-1 0 1 0 0,1 1-1 0 0,0-1 1 0 0,-1-1 0 0 0,1 1-1 0 0,0 0 1 0 0,0-1-1 0 0,-1 1 1 0 0,4-2 0 0 0,7-2 166 0 0,-1-1 0 0 0,0 0 1 0 0,-1-1-1 0 0,1 0 0 0 0,-1 0 1 0 0,0-2-1 0 0,-1 1 0 0 0,12-12 1 0 0,-16 14-70 0 0,-1 0 1 0 0,0 0 0 0 0,-1-1-1 0 0,1 0 1 0 0,-1 0-1 0 0,0 0 1 0 0,3-8-1 0 0,-5 10-22 0 0,-1 1 0 0 0,0 0 0 0 0,0-1 0 0 0,0 0-1 0 0,0 1 1 0 0,-1-1 0 0 0,1 1 0 0 0,-1-1 0 0 0,0 0 0 0 0,0 1-1 0 0,0-1 1 0 0,-1 0 0 0 0,1 1 0 0 0,-3-8 0 0 0,3 9-145 0 0,-1 0 1 0 0,1-1-1 0 0,-1 1 1 0 0,0 0 0 0 0,0 0-1 0 0,0 0 1 0 0,0 0-1 0 0,-1 0 1 0 0,1 0 0 0 0,0 0-1 0 0,-1 0 1 0 0,0 0 0 0 0,1 1-1 0 0,-1-1 1 0 0,0 0-1 0 0,0 1 1 0 0,0 0 0 0 0,0-1-1 0 0,0 1 1 0 0,0 0-1 0 0,0 0 1 0 0,0 0 0 0 0,0 0-1 0 0,-1 1 1 0 0,1-1 0 0 0,0 1-1 0 0,-1-1 1 0 0,1 1-1 0 0,0 0 1 0 0,-1-1 0 0 0,1 1-1 0 0,0 1 1 0 0,-1-1 0 0 0,1 0-1 0 0,0 0 1 0 0,-1 1-1 0 0,1 0 1 0 0,0-1 0 0 0,-3 2-1 0 0,-1 1-36 0 0,0-1 0 0 0,0 1 1 0 0,1 0-1 0 0,-1 0 0 0 0,1 1 0 0 0,0-1 0 0 0,0 1 0 0 0,0 1 0 0 0,0-1 0 0 0,1 1 1 0 0,-1-1-1 0 0,1 1 0 0 0,-5 9 0 0 0,6-9-124 0 0,0 0 1 0 0,1 1-1 0 0,0-1 1 0 0,0 0-1 0 0,0 1 1 0 0,1-1-1 0 0,0 1 0 0 0,0 0 1 0 0,0-1-1 0 0,1 1 1 0 0,-1 0-1 0 0,1-1 1 0 0,1 1-1 0 0,-1 0 0 0 0,1 0 1 0 0,1 5-1 0 0,0-6-305 0 0,0 0-1 0 0,0 0 0 0 0,0 0 0 0 0,1-1 0 0 0,0 0 1 0 0,0 1-1 0 0,0-1 0 0 0,0 0 0 0 0,0 0 0 0 0,1 0 1 0 0,0-1-1 0 0,0 0 0 0 0,0 1 0 0 0,0-1 0 0 0,0 0 1 0 0,1-1-1 0 0,-1 1 0 0 0,1-1 0 0 0,0 0 1 0 0,-1 0-1 0 0,1 0 0 0 0,0-1 0 0 0,0 0 0 0 0,0 0 1 0 0,1 0-1 0 0,8 0 0 0 0,41-3-5259 0 0,-26-3 1652 0 0</inkml:trace>
  <inkml:trace contextRef="#ctx0" brushRef="#br0" timeOffset="656960.08">8131 6932 2834 0 0,'-1'-6'578'0'0,"-1"0"0"0"0,0 1 0 0 0,-1-1 1 0 0,1 0-1 0 0,-1 1 0 0 0,-1 0 0 0 0,1-1 0 0 0,-1 1 0 0 0,1 1 0 0 0,-1-1 1 0 0,-1 0-1 0 0,-4-4 0 0 0,7 8-247 0 0,0-1 0 0 0,0 1 1 0 0,-1 0-1 0 0,1-1 0 0 0,0 1 0 0 0,-1 0 1 0 0,1 0-1 0 0,-1 0 0 0 0,1 1 0 0 0,-1-1 1 0 0,1 1-1 0 0,-1-1 0 0 0,1 1 0 0 0,-1 0 1 0 0,0 0-1 0 0,-3 0 0 0 0,3 1-245 0 0,0 0 0 0 0,0-1 0 0 0,0 1 0 0 0,0 1 0 0 0,0-1 0 0 0,0 0 0 0 0,0 1 0 0 0,0-1 0 0 0,1 1 0 0 0,-4 2 0 0 0,2 0 37 0 0,0 1 0 0 0,-1-1-1 0 0,2 1 1 0 0,-1 0 0 0 0,0 0 0 0 0,1 1-1 0 0,0-1 1 0 0,0 1 0 0 0,1-1 0 0 0,-1 1-1 0 0,1 0 1 0 0,1 0 0 0 0,-1 0-1 0 0,-1 11 1 0 0,2-12-211 0 0,1 0 0 0 0,-1 0 0 0 0,1 1 0 0 0,0-1 0 0 0,0 0 0 0 0,0 0 0 0 0,1 1 0 0 0,0-1 0 0 0,0 0-1 0 0,0 0 1 0 0,1 0 0 0 0,-1 0 0 0 0,1 0 0 0 0,1 0 0 0 0,-1-1 0 0 0,0 1 0 0 0,6 6 0 0 0,-6-9-11 0 0,-1 0 0 0 0,1 0 0 0 0,0-1 0 0 0,0 1 0 0 0,0-1 0 0 0,0 1 0 0 0,0-1 0 0 0,0 1 0 0 0,0-1 0 0 0,0 0 0 0 0,1 0 0 0 0,-1 0 0 0 0,0-1 0 0 0,1 1-1 0 0,-1 0 1 0 0,0-1 0 0 0,1 1 0 0 0,-1-1 0 0 0,1 0 0 0 0,-1 0 0 0 0,1 0 0 0 0,-1 0 0 0 0,1-1 0 0 0,-1 1 0 0 0,1 0 0 0 0,-1-1 0 0 0,0 0 0 0 0,1 0 0 0 0,-1 1 0 0 0,0-2 0 0 0,1 1 0 0 0,-1 0 0 0 0,0 0 0 0 0,0-1 0 0 0,0 1 0 0 0,2-2 0 0 0,1-2 125 0 0,0 1 0 0 0,0-1 0 0 0,-1 0 1 0 0,1-1-1 0 0,-1 1 0 0 0,0-1 0 0 0,-1 1 0 0 0,1-1 0 0 0,-1 0 0 0 0,0 0 0 0 0,-1-1 1 0 0,3-6-1 0 0,0-8 1917 0 0,0-1 1 0 0,3-43-1 0 0,-7 65-1928 0 0,-1-1-1 0 0,0 1 1 0 0,1 0 0 0 0,-1 0 0 0 0,0-1-1 0 0,1 1 1 0 0,-1 0 0 0 0,1-1-1 0 0,-1 1 1 0 0,0 0 0 0 0,1 0 0 0 0,-1 0-1 0 0,1 0 1 0 0,-1-1 0 0 0,1 1 0 0 0,-1 0-1 0 0,1 0 1 0 0,-1 0 0 0 0,1 0-1 0 0,-1 0 1 0 0,1 0 0 0 0,-1 0 0 0 0,1 0-1 0 0,-1 0 1 0 0,1 0 0 0 0,-1 1 0 0 0,0-1-1 0 0,1 0 1 0 0,-1 0 0 0 0,1 0 0 0 0,-1 1-1 0 0,1-1 1 0 0,0 1 0 0 0,17 5 76 0 0,-15-4 17 0 0,0-1 0 0 0,1 1 0 0 0,-1-1 0 0 0,0 0 0 0 0,1 0 0 0 0,-1 0 0 0 0,1 0 0 0 0,-1 0 0 0 0,1-1 0 0 0,-1 0 0 0 0,1 0 0 0 0,-1 0 0 0 0,1 0 0 0 0,0 0 0 0 0,-1-1 0 0 0,1 1 0 0 0,-1-1 0 0 0,1 0 0 0 0,-1 0 0 0 0,0-1 0 0 0,1 1 0 0 0,-1-1 0 0 0,0 1 0 0 0,0-1 0 0 0,0 0 0 0 0,0 0 0 0 0,0 0 0 0 0,-1-1 0 0 0,1 1 0 0 0,-1-1 0 0 0,1 0 0 0 0,-1 1 0 0 0,0-1 0 0 0,0 0 0 0 0,0 0 0 0 0,0 0 0 0 0,-1 0 0 0 0,1-1 0 0 0,-1 1 0 0 0,0 0 0 0 0,0-1-1 0 0,0 1 1 0 0,0-1 0 0 0,0-5 0 0 0,0-1 278 0 0,0-1 0 0 0,0-1 0 0 0,-1 1 0 0 0,-1 0 0 0 0,0 0 1 0 0,-1 1-1 0 0,0-1 0 0 0,-6-19 0 0 0,8 29-382 0 0,-2 6-87 0 0,-1 0 1 0 0,1 0-1 0 0,0 0 1 0 0,1 0-1 0 0,-1 0 1 0 0,1 0-1 0 0,-1 7 1 0 0,2-9 13 0 0,0 0 1 0 0,0-1-1 0 0,0 1 0 0 0,1-1 0 0 0,-1 1 0 0 0,1-1 1 0 0,0 1-1 0 0,0-1 0 0 0,0 1 0 0 0,0-1 1 0 0,0 1-1 0 0,0-1 0 0 0,1 0 0 0 0,-1 0 0 0 0,1 0 1 0 0,-1 0-1 0 0,4 3 0 0 0,2 2-152 0 0,0-1-1 0 0,1-1 1 0 0,-1 1 0 0 0,1-1-1 0 0,1 0 1 0 0,-1-1 0 0 0,12 5-1 0 0,68 19-576 0 0,-52-17 731 0 0,-35-11 63 0 0,-1 0-1 0 0,0 0 1 0 0,0 0 0 0 0,0 0 0 0 0,0 0 0 0 0,1 0 0 0 0,-1 0 0 0 0,0 0-1 0 0,0 0 1 0 0,0 0 0 0 0,0 0 0 0 0,1 1 0 0 0,-1-1 0 0 0,0 0-1 0 0,0 0 1 0 0,0 0 0 0 0,0 0 0 0 0,1 0 0 0 0,-1 0 0 0 0,0 0 0 0 0,0 0-1 0 0,0 0 1 0 0,0 1 0 0 0,0-1 0 0 0,0 0 0 0 0,0 0 0 0 0,1 0-1 0 0,-1 0 1 0 0,0 0 0 0 0,0 1 0 0 0,0-1 0 0 0,0 0 0 0 0,0 0 0 0 0,0 0-1 0 0,0 0 1 0 0,0 1 0 0 0,0-1 0 0 0,0 0 0 0 0,0 0 0 0 0,0 0-1 0 0,0 0 1 0 0,0 1 0 0 0,0-1 0 0 0,0 0 0 0 0,0 0 0 0 0,0 0 0 0 0,0 0-1 0 0,0 1 1 0 0,0-1 0 0 0,0 0 0 0 0,0 0 0 0 0,0 0 0 0 0,0 0 0 0 0,0 1-1 0 0,-1-1 1 0 0,1 0 0 0 0,0 0 0 0 0,0 0 0 0 0,-15 9-564 0 0,-19 2-1737 0 0,26-9 1338 0 0,-7 3-1466 0 0,1-2 0 0 0,-24 3 0 0 0,33-6 1477 0 0,1 1-1 0 0,-1-2 1 0 0,1 1-1 0 0,0 0 1 0 0,-1-1-1 0 0,1 0 1 0 0,0 0-1 0 0,-5-1 1 0 0,0-3-3125 0 0</inkml:trace>
  <inkml:trace contextRef="#ctx0" brushRef="#br0" timeOffset="658220.8">8477 6645 4048 0 0,'0'0'186'0'0,"0"-1"0"0"0,0 1-1 0 0,0-1 1 0 0,0 1 0 0 0,-1-1-1 0 0,1 1 1 0 0,0-1 0 0 0,0 1 0 0 0,-1 0-1 0 0,1-1 1 0 0,0 1 0 0 0,-1-1 0 0 0,1 1-1 0 0,-1 0 1 0 0,1-1 0 0 0,0 1-1 0 0,-1 0 1 0 0,1-1 0 0 0,-1 1 0 0 0,1 0-1 0 0,-1 0 1 0 0,1-1 0 0 0,-1 1 0 0 0,1 0-1 0 0,-1 0 1 0 0,1 0 0 0 0,-1 0-1 0 0,1 0 1 0 0,-1-1 0 0 0,1 1 0 0 0,-1 0-1 0 0,0 0 1 0 0,-3 1 4793 0 0,-2-6 172 0 0,6 11-4913 0 0,1-1 0 0 0,-1 0 0 0 0,1 1-1 0 0,0-1 1 0 0,0 0 0 0 0,1 0 0 0 0,0 1-1 0 0,0-1 1 0 0,0-1 0 0 0,4 7 0 0 0,-2-5-668 0 0,0 0 1 0 0,0 0 0 0 0,1-1-1 0 0,-1 0 1 0 0,1 0 0 0 0,1 0-1 0 0,-1 0 1 0 0,1-1 0 0 0,0 0-1 0 0,0 0 1 0 0,0-1 0 0 0,7 4-1 0 0,-6-4-234 0 0,0-1 0 0 0,0 0 0 0 0,0 0 0 0 0,0 0 0 0 0,0-1 0 0 0,0 1 0 0 0,1-2 1 0 0,-1 1-1 0 0,0-1 0 0 0,1-1 0 0 0,12-1 0 0 0,-14 1 501 0 0,-1-1 0 0 0,1 1 0 0 0,-1-1 1 0 0,1 0-1 0 0,-1-1 0 0 0,0 1 1 0 0,0-1-1 0 0,0 0 0 0 0,8-7 1 0 0,-11 8 223 0 0,0 1 1 0 0,0-1 0 0 0,0 0-1 0 0,-1 0 1 0 0,1 0 0 0 0,0 0-1 0 0,-1-1 1 0 0,0 1 0 0 0,1 0-1 0 0,-1-1 1 0 0,0 1 0 0 0,0-1-1 0 0,-1 1 1 0 0,1-1 0 0 0,0 1 0 0 0,-1-1-1 0 0,1 0 1 0 0,-1 1 0 0 0,0-5-1 0 0,-1 1 505 0 0,1 1-1 0 0,-1-1 0 0 0,-1 1 1 0 0,1-1-1 0 0,-1 1 1 0 0,0-1-1 0 0,-6-9 1496 0 0,42 32-5452 0 0,-32-16 3307 0 0,0-1 1 0 0,0 1-1 0 0,0 0 1 0 0,0-1-1 0 0,0 1 1 0 0,0-1-1 0 0,1 1 1 0 0,-1-1-1 0 0,0 0 1 0 0,0 0-1 0 0,0 0 0 0 0,0 0 1 0 0,0 0-1 0 0,0-1 1 0 0,1 1-1 0 0,-1-1 1 0 0,0 1-1 0 0,0-1 1 0 0,0 0-1 0 0,0 1 0 0 0,0-1 1 0 0,-1 0-1 0 0,1-1 1 0 0,0 1-1 0 0,0 0 1 0 0,2-3-1 0 0,-3 3 217 0 0,0-1-1 0 0,0 0 0 0 0,0 0 1 0 0,0 0-1 0 0,0-1 1 0 0,0 1-1 0 0,-1 0 0 0 0,1 0 1 0 0,-1 0-1 0 0,1-1 1 0 0,-1 1-1 0 0,0 0 0 0 0,0 0 1 0 0,0-1-1 0 0,0 1 1 0 0,0 0-1 0 0,0 0 1 0 0,-1-1-1 0 0,1 1 0 0 0,-1 0 1 0 0,0 0-1 0 0,0 0 1 0 0,0 0-1 0 0,-1-3 0 0 0,-3-7 2617 0 0,5 10-2536 0 0,-1 1 0 0 0,1-1 0 0 0,-1 1 1 0 0,0-1-1 0 0,1 0 0 0 0,-1 1 0 0 0,0 0 1 0 0,0-1-1 0 0,0 1 0 0 0,0 0 0 0 0,0-1 1 0 0,0 1-1 0 0,-1 0 0 0 0,0-1 0 0 0,-25-25 1250 0 0,26 27-1289 0 0,1 0-136 0 0,0 0 1 0 0,0 0-1 0 0,0-1 1 0 0,0 1-1 0 0,0 0 1 0 0,0 0 0 0 0,0 0-1 0 0,0 0 1 0 0,0 0-1 0 0,0 0 1 0 0,0 0-1 0 0,0-1 1 0 0,0 1-1 0 0,0 0 1 0 0,0 0 0 0 0,0 0-1 0 0,0 0 1 0 0,0 0-1 0 0,0 0 1 0 0,0 0-1 0 0,0 0 1 0 0,0 0-1 0 0,0-1 1 0 0,-1 1 0 0 0,1 0-1 0 0,0 0 1 0 0,0 0-1 0 0,0 0 1 0 0,0 0-1 0 0,0 0 1 0 0,0 0-1 0 0,0 0 1 0 0,0 0 0 0 0,0 0-1 0 0,-1 0 1 0 0,1 0-1 0 0,0 0 1 0 0,0 0-1 0 0,0 0 1 0 0,0 0-1 0 0,0 0 1 0 0,0 0 0 0 0,0 0-1 0 0,0 0 1 0 0,-1 0-1 0 0,1 0 1 0 0,0 0-1 0 0,0 0 1 0 0,0 0-1 0 0,0 0 1 0 0,0 0 0 0 0,0 0-1 0 0,0 0 1 0 0,-1 0-1 0 0,1 0 1 0 0,0 0-1 0 0,0 0 1 0 0,0 0-1 0 0,0 0 1 0 0,0 0 0 0 0,0 0-1 0 0,0 0 1 0 0,0 0-1 0 0,0 1 1 0 0,-4 10 953 0 0,9 17-796 0 0,2 0 0 0 0,0-1-1 0 0,2 1 1 0 0,13 27 0 0 0,8 26 7 0 0,6 32-76 0 0,94 262 34 0 0,-126-368-333 0 0,-1 1 0 0 0,-1 0 0 0 0,1-1-1 0 0,-1 1 1 0 0,0 0 0 0 0,1 16 0 0 0,-4-22 141 0 0,1 0 0 0 0,0 1 1 0 0,0-1-1 0 0,-1 0 1 0 0,1 0-1 0 0,-1 0 1 0 0,0 1-1 0 0,0-1 1 0 0,1 0-1 0 0,-1 0 1 0 0,-1 0-1 0 0,1 0 1 0 0,0 0-1 0 0,0-1 1 0 0,-1 1-1 0 0,1 0 1 0 0,-1-1-1 0 0,0 1 1 0 0,1-1-1 0 0,-1 1 0 0 0,0-1 1 0 0,0 0-1 0 0,0 1 1 0 0,0-1-1 0 0,0 0 1 0 0,0 0-1 0 0,0-1 1 0 0,0 1-1 0 0,-4 0 1 0 0,-8 3 75 0 0,0-1 0 0 0,0 0 0 0 0,-1-2 1 0 0,1 1-1 0 0,-1-2 0 0 0,0 0 1 0 0,1-1-1 0 0,-22-3 0 0 0,25 2 93 0 0,0 0 0 0 0,1-1 0 0 0,-1 0 0 0 0,1 0 0 0 0,0-1 0 0 0,0 0 0 0 0,0-1-1 0 0,1 0 1 0 0,-1-1 0 0 0,1 0 0 0 0,1 0 0 0 0,-10-9 0 0 0,14 10-90 0 0,0-1 0 0 0,0 0 0 0 0,0 0 0 0 0,1 0-1 0 0,-1 0 1 0 0,1 0 0 0 0,1-1 0 0 0,-1 1 0 0 0,1-1 0 0 0,1 0 0 0 0,-1 1-1 0 0,1-1 1 0 0,0 0 0 0 0,1 0 0 0 0,-1 0 0 0 0,1 0 0 0 0,1 0 0 0 0,-1 0-1 0 0,1 0 1 0 0,2-8 0 0 0,4-11-60 0 0,0 0 1 0 0,1 1-1 0 0,23-46 0 0 0,-2 15-1392 0 0,69-96 0 0 0,-22 37-4491 0 0,-57 84 15 0 0,26-60-1 0 0,-31 55 110 0 0</inkml:trace>
  <inkml:trace contextRef="#ctx0" brushRef="#br0" timeOffset="658797.42">8513 6578 2104 0 0,'-8'-15'16722'0'0,"23"40"-11525"0"0,0-1-5107 0 0,-7-14 66 0 0,0-2 0 0 0,1 1-1 0 0,0-1 1 0 0,1-1 0 0 0,0 0 0 0 0,0 0-1 0 0,0-1 1 0 0,20 9 0 0 0,-12-7-1556 0 0,0-1 0 0 0,28 6 0 0 0,-42-12 713 0 0,0 0 0 0 0,-1-1-1 0 0,1 1 1 0 0,0-1 0 0 0,0 0 0 0 0,0 0 0 0 0,-1 0 0 0 0,1-1 0 0 0,0 0 0 0 0,7-2 0 0 0,-8 2-191 0 0,-1 0 0 0 0,1 0 1 0 0,0 0-1 0 0,-1-1 0 0 0,0 1 0 0 0,1-1 1 0 0,-1 0-1 0 0,0 0 0 0 0,4-3 0 0 0,2-6-4087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25:48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255 444 2110 0 0,'-10'-5'6200'0'0,"14"15"-2430"0"0,4 13-3074 0 0,-2 38-3 0 0,-4-32-657 0 0,1 0 0 0 0,13 51 0 0 0,-15-79 126 0 0,4-30-125 0 0,0-21 88 0 0,4-22 312 0 0,-8 67-304 0 0,0 0 0 0 0,1 0 0 0 0,-1 0 0 0 0,2 0 0 0 0,-1 0 0 0 0,0 0 0 0 0,1 0 0 0 0,0 1 0 0 0,0-1 0 0 0,6-6-1 0 0,-8 10-100 0 0,0 0-1 0 0,0 0 0 0 0,-1 0 0 0 0,1 1 1 0 0,0-1-1 0 0,0 1 0 0 0,0-1 0 0 0,0 0 0 0 0,0 1 1 0 0,0-1-1 0 0,0 1 0 0 0,0 0 0 0 0,0-1 0 0 0,0 1 1 0 0,0 0-1 0 0,0 0 0 0 0,0-1 0 0 0,0 1 0 0 0,0 0 1 0 0,0 0-1 0 0,0 0 0 0 0,0 0 0 0 0,0 1 1 0 0,0-1-1 0 0,2 0 0 0 0,-1 1 18 0 0,0 0-1 0 0,0 1 1 0 0,0-1-1 0 0,0 0 1 0 0,0 1 0 0 0,0-1-1 0 0,-1 1 1 0 0,1-1 0 0 0,0 1-1 0 0,-1 0 1 0 0,2 2 0 0 0,2 4 41 0 0,0 0 0 0 0,-1-1 0 0 0,0 1 0 0 0,0 1 1 0 0,2 10-1 0 0,-4-13-198 0 0,27 84-2670 0 0,-26-81 521 0 0,1-1 0 0 0,1 1-1 0 0,-1-1 1 0 0,8 10 0 0 0,-7-14-1298 0 0</inkml:trace>
  <inkml:trace contextRef="#ctx0" brushRef="#br0" timeOffset="326.05">533 553 3396 0 0,'0'0'950'0'0,"17"-19"2610"0"0,18-12-1941 0 0,-27 25-1216 0 0,0-1 1 0 0,-1 0 0 0 0,0 0 0 0 0,0 0 0 0 0,0-1-1 0 0,-1 0 1 0 0,0 0 0 0 0,5-11 0 0 0,-10 17-200 0 0,0-1 0 0 0,0 1 1 0 0,0-1-1 0 0,0 1 1 0 0,-1-1-1 0 0,1 1 0 0 0,-1-1 1 0 0,0 1-1 0 0,0-1 1 0 0,0 1-1 0 0,0-1 0 0 0,0 1 1 0 0,-1-1-1 0 0,1 0 0 0 0,-1 1 1 0 0,1-1-1 0 0,-1 1 1 0 0,0 0-1 0 0,-1-4 0 0 0,1 6-142 0 0,1-1 1 0 0,-1 0-1 0 0,1 1 0 0 0,-1-1 0 0 0,1 0 0 0 0,-1 1 0 0 0,1-1 0 0 0,-1 1 0 0 0,1-1 0 0 0,-1 1 0 0 0,0-1 0 0 0,0 1 0 0 0,1-1 0 0 0,-1 1 1 0 0,0-1-1 0 0,1 1 0 0 0,-1 0 0 0 0,0 0 0 0 0,0-1 0 0 0,0 1 0 0 0,1 0 0 0 0,-3 0 0 0 0,2 0-39 0 0,-1 1-1 0 0,0-1 1 0 0,1 0 0 0 0,-1 1-1 0 0,1 0 1 0 0,-1-1 0 0 0,1 1-1 0 0,0 0 1 0 0,-1 0 0 0 0,1 0-1 0 0,0 0 1 0 0,-1 0 0 0 0,1 0-1 0 0,0 0 1 0 0,0 0 0 0 0,-1 2-1 0 0,-2 2 23 0 0,1-1 0 0 0,-1 1 1 0 0,1 0-1 0 0,1 0 0 0 0,-1 1 0 0 0,1-1 0 0 0,0 0 0 0 0,0 1 0 0 0,0-1 0 0 0,1 1 0 0 0,0 0 0 0 0,0-1 1 0 0,0 1-1 0 0,1 8 0 0 0,0-12-164 0 0,0 1 0 0 0,0-1 0 0 0,0 0 0 0 0,1 0 0 0 0,-1 0 0 0 0,1 0 0 0 0,-1 0 0 0 0,1 0 0 0 0,0 0 0 0 0,0 0 0 0 0,0 0 0 0 0,0 0 0 0 0,0 0 0 0 0,0 0 1 0 0,0 0-1 0 0,1-1 0 0 0,-1 1 0 0 0,1 0 0 0 0,-1-1 0 0 0,1 0 0 0 0,0 1 0 0 0,-1-1 0 0 0,1 0 0 0 0,0 0 0 0 0,0 0 0 0 0,0 0 0 0 0,0 0 0 0 0,0 0 0 0 0,0 0 0 0 0,0-1 0 0 0,0 1 0 0 0,0-1 0 0 0,0 1 0 0 0,1-1 1 0 0,-1 0-1 0 0,0 0 0 0 0,0 0 0 0 0,0 0 0 0 0,4-1 0 0 0,1 0-705 0 0,0 0 1 0 0,-1 0 0 0 0,1-1 0 0 0,-1 0-1 0 0,1 0 1 0 0,-1-1 0 0 0,0 0-1 0 0,0 0 1 0 0,0 0 0 0 0,0-1-1 0 0,0 0 1 0 0,-1 0 0 0 0,0 0-1 0 0,6-6 1 0 0,-3 0-1797 0 0</inkml:trace>
  <inkml:trace contextRef="#ctx0" brushRef="#br0" timeOffset="513.78">771 377 3674 0 0,'-1'-6'1083'0'0,"-1"0"0"0"0,0 0 0 0 0,0 1 0 0 0,0-1 0 0 0,-1 1 0 0 0,-5-9 1447 0 0,10 14-2435 0 0,1 0 0 0 0,-1 0 1 0 0,0 1-1 0 0,1-1 0 0 0,-1 1 1 0 0,0 0-1 0 0,0 0 0 0 0,0-1 1 0 0,1 1-1 0 0,2 3 0 0 0,27 17 178 0 0,-14-9-753 0 0,0 0 1 0 0,30 13-1 0 0,-42-22-212 0 0,0-1-1 0 0,-1 0 1 0 0,1 0-1 0 0,0-1 1 0 0,0 0 0 0 0,0 0-1 0 0,0 0 1 0 0,0-1 0 0 0,0 0-1 0 0,0 0 1 0 0,0 0-1 0 0,1-1 1 0 0,8-2 0 0 0,-2-1-2191 0 0</inkml:trace>
  <inkml:trace contextRef="#ctx0" brushRef="#br0" timeOffset="698.31">987 269 2968 0 0,'-9'-4'645'0'0,"4"0"309"0"0,0 1 0 0 0,-1 0 1 0 0,1 1-1 0 0,-1-1 0 0 0,0 1 0 0 0,0 0 0 0 0,1 1 1 0 0,-1-1-1 0 0,-10 0 0 0 0,15 2-883 0 0,0 1 1 0 0,0 0-1 0 0,-1-1 0 0 0,1 1 1 0 0,0 0-1 0 0,0 0 0 0 0,0-1 1 0 0,0 1-1 0 0,0 0 1 0 0,0 0-1 0 0,0 0 0 0 0,1 0 1 0 0,-1 0-1 0 0,0 0 0 0 0,1 1 1 0 0,-1-1-1 0 0,0 0 0 0 0,1 0 1 0 0,-1 0-1 0 0,1 1 0 0 0,0-1 1 0 0,-1 0-1 0 0,1 1 0 0 0,0 1 1 0 0,-5 37 640 0 0,5-35-627 0 0,-1 19-139 0 0,-2 80-344 0 0,4-93-778 0 0,0 0 0 0 0,1 0-1 0 0,0-1 1 0 0,4 12 0 0 0,-6-21 823 0 0,0 0 0 0 0,0 0-1 0 0,1 0 1 0 0,-1 0 0 0 0,1 0-1 0 0,-1 0 1 0 0,1 0 0 0 0,-1 0-1 0 0,1 0 1 0 0,-1-1 0 0 0,1 1-1 0 0,0 0 1 0 0,0 0 0 0 0,-1-1-1 0 0,1 1 1 0 0,0 0 0 0 0,1 0-1 0 0,3 1-2679 0 0</inkml:trace>
  <inkml:trace contextRef="#ctx0" brushRef="#br0" timeOffset="949.53">1076 9 3972 0 0,'-1'-3'589'0'0,"1"3"-482"0"0,0 0 1 0 0,0 0-1 0 0,0-1 1 0 0,0 1-1 0 0,0 0 0 0 0,0 0 1 0 0,0-1-1 0 0,-1 1 1 0 0,1 0-1 0 0,0 0 0 0 0,0-1 1 0 0,0 1-1 0 0,0 0 1 0 0,0 0-1 0 0,0 0 0 0 0,-1-1 1 0 0,1 1-1 0 0,0 0 1 0 0,0 0-1 0 0,0 0 0 0 0,-1-1 1 0 0,1 1-1 0 0,0 0 0 0 0,0 0 1 0 0,0 0-1 0 0,-1 0 1 0 0,1 0-1 0 0,0 0 0 0 0,0 0 1 0 0,-1 0-1 0 0,1-1 1 0 0,0 1-1 0 0,0 0 0 0 0,-1 0 1 0 0,1 0-1 0 0,0 0 1 0 0,0 0-1 0 0,-1 0 0 0 0,1 0 1 0 0,0 0-1 0 0,0 1 1 0 0,-1-1-1 0 0,1 0 0 0 0,0 0 1 0 0,-4 3 4226 0 0,1 19-1164 0 0,11 68-1969 0 0,-7-56-1813 0 0,13 68 0 0 0,-12-93 98 0 0,0 0 1 0 0,1-1-1 0 0,0 1 0 0 0,0-1 0 0 0,1 1 1 0 0,0-1-1 0 0,1 0 0 0 0,-1 0 1 0 0,1-1-1 0 0,1 0 0 0 0,0 0 1 0 0,8 8-1 0 0,-13-13 139 0 0,1-1-1 0 0,-1 0 1 0 0,1 0 0 0 0,0 0 0 0 0,-1 0-1 0 0,1 0 1 0 0,0 0 0 0 0,0-1-1 0 0,-1 1 1 0 0,1-1 0 0 0,0 1-1 0 0,0-1 1 0 0,0 0 0 0 0,0 1 0 0 0,0-1-1 0 0,-1 0 1 0 0,1 0 0 0 0,0 0-1 0 0,2-1 1 0 0,6-3-2308 0 0</inkml:trace>
  <inkml:trace contextRef="#ctx0" brushRef="#br0" timeOffset="1181.98">958 198 4168 0 0,'-18'-2'6807'0'0,"24"-3"-5666"0"0,7-2-969 0 0,-1-1-1 0 0,1 2 1 0 0,1 0-1 0 0,15-5 1 0 0,3-1-155 0 0,122-47-1017 0 0,-51 28-5646 0 0,-95 29 4260 0 0,-2 3-563 0 0</inkml:trace>
  <inkml:trace contextRef="#ctx0" brushRef="#br0" timeOffset="1622.08">41 1046 3482 0 0,'-7'7'349'0'0,"4"-5"1"0"0,0 1 0 0 0,0 0 0 0 0,0-1 1 0 0,0 1-1 0 0,0-1 0 0 0,0 0 0 0 0,-1 0 0 0 0,-5 3 0 0 0,20-6 129 0 0,-1 0 0 0 0,1-1 1 0 0,-1 1-1 0 0,0-2 0 0 0,0 0 0 0 0,17-6 0 0 0,60-34 616 0 0,-39 19-577 0 0,927-390 2983 0 0,-707 306-3327 0 0,-121 47 1463 0 0,-136 59-5926 0 0,-13 8 878 0 0,-16 10-2521 0 0,9-9 2313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8:29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0 321 2694 0 0,'36'-1'5660'0'0,"8"-8"-3401"0"0,54-24-2668 0 0,-33 11 861 0 0,523-121 662 0 0,9 50-1300 0 0,-553 87 428 0 0,3-1 454 0 0,53 0-1 0 0,-100 7-800 0 0,1 0 0 0 0,-1 0 1 0 0,0 0-1 0 0,0 0 0 0 0,1 0 0 0 0,-1 0 0 0 0,0 0 0 0 0,1 0 0 0 0,-1 0 1 0 0,0 0-1 0 0,1 1 0 0 0,-1-1 0 0 0,0 0 0 0 0,0 0 0 0 0,1 0 1 0 0,-1 0-1 0 0,0 0 0 0 0,0 1 0 0 0,1-1 0 0 0,-1 0 0 0 0,0 0 1 0 0,0 1-1 0 0,1-1 0 0 0,-1 0 0 0 0,0 0 0 0 0,0 1 0 0 0,0-1 0 0 0,0 0 1 0 0,0 0-1 0 0,1 1 0 0 0,-1-1 0 0 0,0 0 0 0 0,0 1 0 0 0,0-1 1 0 0,0 0-1 0 0,0 1 0 0 0,0-1 0 0 0,0 0 0 0 0,0 0 0 0 0,0 1 0 0 0,0-1 1 0 0,0 0-1 0 0,0 1 0 0 0,0-1 0 0 0,0 0 0 0 0,0 1 0 0 0,0-1 1 0 0,-1 0-1 0 0,1 0 0 0 0,0 1 0 0 0,0-1 0 0 0,0 0 0 0 0,0 1 1 0 0,-1-1-1 0 0,1 0 0 0 0,0 0 0 0 0,0 0 0 0 0,0 1 0 0 0,-1-1 0 0 0,1 0 1 0 0,0 0-1 0 0,0 0 0 0 0,-1 1 0 0 0,-16 18-3077 0 0,16-18 2681 0 0,-9 9-2315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8:13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84 313 2572 0 0,'0'0'2211'0'0,"3"-12"4042"0"0,-2 17-6042 0 0,1 0 0 0 0,-1 0 0 0 0,0 0 0 0 0,-1 0 0 0 0,1 1 0 0 0,-1-1 0 0 0,0 0 0 0 0,-1 0 0 0 0,1 1 0 0 0,-1-1 0 0 0,-2 7 1 0 0,1 5 23 0 0,-40 238 1652 0 0,-2 24-1866 0 0,46-239-466 0 0,-1-26-2671 0 0,0-1-5649 0 0,-1-20 5389 0 0</inkml:trace>
  <inkml:trace contextRef="#ctx0" brushRef="#br0" timeOffset="2083.22">1841 3 3594 0 0,'0'0'333'0'0,"-1"0"-1"0"0,1-1 1 0 0,-1 1 0 0 0,1 0-1 0 0,-1 0 1 0 0,1-1 0 0 0,0 1-1 0 0,-1 0 1 0 0,0 0-1 0 0,1 0 1 0 0,-1-1 0 0 0,1 1-1 0 0,-1 0 1 0 0,1 0 0 0 0,-1 0-1 0 0,1 0 1 0 0,-1 0 0 0 0,1 0-1 0 0,-1 0 1 0 0,1 0-1 0 0,-1 0 1 0 0,1 1 0 0 0,-1-1-1 0 0,1 0 1 0 0,-1 0 0 0 0,1 0-1 0 0,-1 1 1 0 0,1-1-1 0 0,-1 0 1 0 0,0 1 0 0 0,-11 17 3459 0 0,-5 35-3352 0 0,14-41 934 0 0,-53 222 3178 0 0,1 125-2184 0 0,55-355-2748 0 0,-4 18 96 0 0,-1-9-6837 0 0,-1-26-1590 0 0,0 2 4042 0 0,3 1-582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6:31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18 3002 0 0,'-6'-17'9172'0'0,"10"38"-4855"0"0,3 13-2696 0 0,-5 21 292 0 0,-2 1 0 0 0,-9 72 0 0 0,1-28-1133 0 0,1-15-63 0 0,0-14-2776 0 0,6-24-5685 0 0,-9-59-4310 0 0,7 2 8573 0 0</inkml:trace>
  <inkml:trace contextRef="#ctx0" brushRef="#br0" timeOffset="302.55">0 356 2750 0 0,'0'0'6691'0'0,"7"13"-3175"0"0,59 136 4948 0 0,-2-5-5918 0 0,-64-143-2468 0 0,1 0-1 0 0,-1 0 1 0 0,1 0 0 0 0,-1 0 0 0 0,1 0 0 0 0,0 0 0 0 0,-1 0 0 0 0,1-1 0 0 0,0 1 0 0 0,0 0-1 0 0,-1 0 1 0 0,1-1 0 0 0,0 1 0 0 0,0-1 0 0 0,0 1 0 0 0,0-1 0 0 0,0 1 0 0 0,0-1-1 0 0,0 1 1 0 0,0-1 0 0 0,0 0 0 0 0,0 0 0 0 0,0 1 0 0 0,2-1 0 0 0,-1 0-3 0 0,0-1 0 0 0,1 1 1 0 0,-1-1-1 0 0,0 1 0 0 0,0-1 1 0 0,1 0-1 0 0,-1 0 0 0 0,0 0 0 0 0,0 0 1 0 0,0 0-1 0 0,2-2 0 0 0,6-5-19 0 0,1-1 0 0 0,-2 0 0 0 0,12-14 0 0 0,-16 17-57 0 0,99-122-9013 0 0,-46 53-2150 0 0,-35 46 4320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6:26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0 1780 0 0,'0'0'3302'0'0,"0"8"-2502"0"0,0 168 2041 0 0,1-42-1562 0 0,-44 390 4252 0 0,17-275-3565 0 0,-35 1003 1819 0 0,61-987-3576 0 0,-5 543-772 0 0,4-674-1199 0 0,0-38-1366 0 0,-1-1-3824 0 0,0-79 1633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2T14:16:14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1261 22745,'5234'-1261'0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5:50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0 1870 0 0,'0'0'7876'0'0,"-29"5"-7754"0"0,-30 4-30 0 0,58-9-102 0 0,-25-1-731 0 0,27 1 736 0 0,0 1 1 0 0,0-1 0 0 0,0 1 0 0 0,0-1 0 0 0,-1 1 0 0 0,1 0 0 0 0,0-1 0 0 0,0 1-1 0 0,0 0 1 0 0,-1 0 0 0 0,1 0 0 0 0,0-1 0 0 0,-1 1 0 0 0,1 0 0 0 0,-1 0-1 0 0,1 0 1 0 0,-1 0 0 0 0,1 0 0 0 0,-1 0 0 0 0,0 0 0 0 0,1 0 0 0 0,-1 0-1 0 0,0 1 1 0 0,0-1 0 0 0,0 0 0 0 0,0 0 0 0 0,0 0 0 0 0,0 0 0 0 0,0 0-1 0 0,0 0 1 0 0,0 0 0 0 0,-1 0 0 0 0,1 0 0 0 0,0 0 0 0 0,-1 0 0 0 0,0 1 0 0 0,-18 52 55 0 0,12-37-94 0 0,2-3-46 0 0,-19 58-5901 0 0,20-57 3015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5:23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1021 2256 0 0,'-4'6'331'0'0,"0"0"0"0"0,1 0 0 0 0,-1 0-1 0 0,1 0 1 0 0,1 1 0 0 0,-1-1 0 0 0,1 1 0 0 0,0 0 0 0 0,0-1-1 0 0,-1 12 1 0 0,1 8 1369 0 0,1 41 0 0 0,2-39-885 0 0,-1-3-114 0 0,-18 533 9213 0 0,-46-51-5889 0 0,-2 38-1452 0 0,49-272-6143 0 0,21-1-5532 0 0,-3-261 7659 0 0,0 3-1335 0 0,-2-5-2732 0 0,0-4 604 0 0</inkml:trace>
  <inkml:trace contextRef="#ctx0" brushRef="#br0" timeOffset="1877.36">284 950 1670 0 0,'-1'0'188'0'0,"1"-1"0"0"0,-1 1-1 0 0,0 0 1 0 0,0 0 0 0 0,0 0 0 0 0,1-1-1 0 0,-1 1 1 0 0,0 0 0 0 0,0 0 0 0 0,0 0-1 0 0,1 0 1 0 0,-1 0 0 0 0,0 1 0 0 0,0-1-1 0 0,0 0 1 0 0,1 0 0 0 0,-1 0 0 0 0,0 1-1 0 0,0-1 1 0 0,0 0 0 0 0,1 1 0 0 0,-1-1-1 0 0,0 1 1 0 0,1-1 0 0 0,-1 1 0 0 0,0-1-1 0 0,1 1 1 0 0,-1-1 0 0 0,1 1 0 0 0,-1 0-1 0 0,0 1 1 0 0,1-2-68 0 0,0 1 0 0 0,0 0 0 0 0,0 0 1 0 0,0 0-1 0 0,1 0 0 0 0,-1-1 0 0 0,0 1 0 0 0,0 0 0 0 0,1 0 0 0 0,-1-1 0 0 0,0 1 0 0 0,1 0 0 0 0,-1 0 0 0 0,1-1 0 0 0,-1 1 1 0 0,1 0-1 0 0,-1-1 0 0 0,1 1 0 0 0,0-1 0 0 0,-1 1 0 0 0,1-1 0 0 0,0 1 0 0 0,-1-1 0 0 0,1 1 0 0 0,0-1 0 0 0,0 1 0 0 0,-1-1 1 0 0,1 0-1 0 0,0 0 0 0 0,0 1 0 0 0,0-1 0 0 0,1 0 0 0 0,5 2 59 0 0,0 0 0 0 0,1-1-1 0 0,-1 0 1 0 0,1 0 0 0 0,0 0 0 0 0,-1-1 0 0 0,12-1-1 0 0,56-11 450 0 0,-38 5-370 0 0,654-70-2 0 0,2 32-1626 0 0,30-2 709 0 0,-495 24 3599 0 0,-228 23-2925 0 0,1 0 0 0 0,-1 0-1 0 0,1 0 1 0 0,-1 0 0 0 0,1 1 0 0 0,-1-1-1 0 0,1 0 1 0 0,0 0 0 0 0,-1 1-1 0 0,0-1 1 0 0,1 0 0 0 0,-1 0-1 0 0,1 1 1 0 0,-1-1 0 0 0,1 1-1 0 0,-1-1 1 0 0,0 0 0 0 0,1 1-1 0 0,-1-1 1 0 0,0 1 0 0 0,1-1-1 0 0,-1 1 1 0 0,0-1 0 0 0,1 1-1 0 0,-1-1 1 0 0,0 1 0 0 0,0-1-1 0 0,0 1 1 0 0,0 0 0 0 0,0-1-1 0 0,0 1 1 0 0,1-1 0 0 0,-1 1-1 0 0,0-1 1 0 0,-1 1 0 0 0,1 0-1 0 0,0-1 1 0 0,0 1 0 0 0,0 0-1 0 0,-5 30 16 0 0,3-25 41 0 0,-94 371 2508 0 0,2-16-342 0 0,-17 275-1042 0 0,19-95-869 0 0,17 23-2976 0 0,68-520 2282 0 0,4-33-19 0 0,1-1 1 0 0,0 1 0 0 0,1 0 0 0 0,0 0-1 0 0,1 0 1 0 0,0 0 0 0 0,3 18-1 0 0,5-12-795 0 0,-4-4 2948 0 0,-4-13-1664 0 0,-1 1 0 0 0,0-1 1 0 0,0 1-1 0 0,0-1 0 0 0,1 0 0 0 0,-1 0 1 0 0,0 1-1 0 0,0-1 0 0 0,0 0 0 0 0,0 0 1 0 0,0 0-1 0 0,1 0 0 0 0,-1 0 1 0 0,0 0-1 0 0,0 0 0 0 0,0 0 0 0 0,0 0 1 0 0,0 0-1 0 0,-1-1 0 0 0,-117-8 1672 0 0,-208 9 1 0 0,-545 53 2443 0 0,426-32-1806 0 0,313-24-1371 0 0,94 0-15 0 0,-77 4-1 0 0,18 15-640 0 0,56-8-74 0 0,-64 3 0 0 0,105-11-309 0 0,0 0 0 0 0,1-1 0 0 0,-1 1 0 0 0,0 0 0 0 0,0-1 0 0 0,1 1 0 0 0,-1 0 0 0 0,0-1 0 0 0,1 1 0 0 0,-1-1 0 0 0,1 1 0 0 0,-1-1 0 0 0,0 1 0 0 0,1-1 0 0 0,-1 0 0 0 0,1 1 0 0 0,0-1 0 0 0,-1 0 0 0 0,1 1 0 0 0,-1-1 0 0 0,1 0 0 0 0,0 1 0 0 0,0-1 0 0 0,-1 0 0 0 0,1 0 0 0 0,0 1 0 0 0,0-1 0 0 0,0 0 0 0 0,0 0 0 0 0,0 1 0 0 0,0-1 0 0 0,0 0 0 0 0,0 0 0 0 0,0 0 0 0 0,0 1 0 0 0,0-1 0 0 0,1-1 0 0 0,4-30 0 0 0,23-40-6169 0 0,-21 57 3481 0 0,-1 0-1 0 0,0-1 0 0 0,-1 0 1 0 0,0 0-1 0 0,-2 0 1 0 0,3-21-1 0 0,-6 1-5069 0 0</inkml:trace>
  <inkml:trace contextRef="#ctx0" brushRef="#br0" timeOffset="3289.32">961 497 2258 0 0,'0'-7'1064'0'0,"-1"0"-1"0"0,0 0 1 0 0,0 0 0 0 0,0 0-1 0 0,-1 1 1 0 0,-1-1-1 0 0,1 0 1 0 0,-1 1 0 0 0,0-1-1 0 0,0 1 1 0 0,-1 0-1 0 0,-8-11 1 0 0,11 15-866 0 0,-1 0 0 0 0,0 0 1 0 0,0-1-1 0 0,0 2 0 0 0,0-1 0 0 0,0 0 1 0 0,0 0-1 0 0,-1 1 0 0 0,1-1 0 0 0,-1 1 1 0 0,1-1-1 0 0,-1 1 0 0 0,1 0 0 0 0,-1 0 0 0 0,0 1 1 0 0,1-1-1 0 0,-1 0 0 0 0,0 1 0 0 0,0-1 1 0 0,1 1-1 0 0,-1 0 0 0 0,0 0 0 0 0,0 0 1 0 0,0 1-1 0 0,1-1 0 0 0,-1 1 0 0 0,0-1 0 0 0,0 1 1 0 0,1 0-1 0 0,-1 0 0 0 0,0 0 0 0 0,1 0 1 0 0,-1 0-1 0 0,-2 3 0 0 0,-3 2-84 0 0,0 1 0 0 0,0-1-1 0 0,1 1 1 0 0,0 1 0 0 0,0 0 0 0 0,1 0 0 0 0,0 0-1 0 0,1 0 1 0 0,0 1 0 0 0,0 0 0 0 0,-6 17-1 0 0,9-22-150 0 0,1 1 0 0 0,-1 0 0 0 0,1-1 0 0 0,0 1 0 0 0,1 0 0 0 0,-1 0 0 0 0,1-1-1 0 0,0 1 1 0 0,0 0 0 0 0,1 0 0 0 0,1 8 0 0 0,-1-9-63 0 0,1-1 0 0 0,-1 0 0 0 0,0 0-1 0 0,1 0 1 0 0,0 0 0 0 0,0 0 0 0 0,0 0 0 0 0,0-1 0 0 0,0 1-1 0 0,1 0 1 0 0,-1-1 0 0 0,1 0 0 0 0,-1 0 0 0 0,1 0 0 0 0,0 0-1 0 0,0 0 1 0 0,0 0 0 0 0,4 1 0 0 0,-3-1-2 0 0,0-1 1 0 0,-1 1-1 0 0,1-1 1 0 0,0 0-1 0 0,0 0 0 0 0,0 0 1 0 0,0-1-1 0 0,0 1 1 0 0,0-1-1 0 0,0 0 1 0 0,0 0-1 0 0,0-1 0 0 0,0 1 1 0 0,0-1-1 0 0,0 0 1 0 0,0 0-1 0 0,0 0 0 0 0,0 0 1 0 0,0-1-1 0 0,0 0 1 0 0,-1 0-1 0 0,1 0 0 0 0,-1 0 1 0 0,0 0-1 0 0,6-6 1 0 0,-3 3 184 0 0,-1 0 0 0 0,0-1 0 0 0,0 0 0 0 0,-1 0 1 0 0,1 0-1 0 0,-1-1 0 0 0,-1 1 0 0 0,1-1 0 0 0,-1 0 0 0 0,0 0 1 0 0,-1 0-1 0 0,3-15 0 0 0,-3 10 524 0 0,-1 1 0 0 0,-1-1 0 0 0,-1-18 0 0 0,-1-2 1546 0 0,2 31-1644 0 0,0 11-267 0 0,2 43-702 0 0,11 7-3285 0 0,-12-56 3133 0 0,0 0 0 0 0,0 0 0 0 0,0 1 0 0 0,1-1 0 0 0,0 0 0 0 0,0 0 0 0 0,0 0 0 0 0,0-1 0 0 0,1 1 0 0 0,0-1 0 0 0,-1 1 0 0 0,1-1 0 0 0,0 0 0 0 0,1 0 0 0 0,-1 0 0 0 0,0 0 1 0 0,1 0-1 0 0,0-1 0 0 0,0 0 0 0 0,0 0 0 0 0,0 0 0 0 0,0 0 0 0 0,5 1 0 0 0,-7-2 501 0 0,0-1 0 0 0,0 0 0 0 0,0 0 0 0 0,0 0 0 0 0,0 0 0 0 0,0 0 0 0 0,0 0 0 0 0,0-1 0 0 0,0 1 0 0 0,0-1 0 0 0,-1 1 0 0 0,1-1 0 0 0,0 0 0 0 0,0 1 0 0 0,0-1 0 0 0,-1 0 0 0 0,1 0 1 0 0,0 0-1 0 0,-1-1 0 0 0,3-1 0 0 0,-1 0 324 0 0,0 0 1 0 0,0-1-1 0 0,-1 0 1 0 0,1 0 0 0 0,-1 0-1 0 0,0 0 1 0 0,0 0-1 0 0,3-7 1 0 0,-1-1 2206 0 0,-1-1 0 0 0,0 0 0 0 0,-1 0 1 0 0,0 0-1 0 0,-1-16 0 0 0,-1 28-1552 0 0,-7 30 659 0 0,-3 21-1141 0 0,-4 59 0 0 0,4-19-4396 0 0,6-34-1260 0 0,6-21-5992 0 0</inkml:trace>
  <inkml:trace contextRef="#ctx0" brushRef="#br0" timeOffset="3525.93">1124 356 3648 0 0,'0'-3'453'0'0,"1"1"1"0"0,-1 1-1 0 0,1-1 0 0 0,0 0 0 0 0,0 0 0 0 0,0 0 1 0 0,0 0-1 0 0,0 0 0 0 0,0 1 0 0 0,0-1 1 0 0,1 0-1 0 0,1-1 0 0 0,1 0-166 0 0,-1 0 1 0 0,1 0-1 0 0,-1 0 1 0 0,1 1-1 0 0,0 0 1 0 0,0 0-1 0 0,0 0 0 0 0,0 0 1 0 0,9-1-1 0 0,-11 2-196 0 0,0 0 0 0 0,0 0 1 0 0,1 1-1 0 0,-1-1 0 0 0,0 1 0 0 0,1-1 0 0 0,-1 1 0 0 0,0 0 0 0 0,1 0 0 0 0,-1 0 1 0 0,0 1-1 0 0,1-1 0 0 0,-1 0 0 0 0,0 1 0 0 0,0-1 0 0 0,1 1 0 0 0,-1 0 0 0 0,0 0 1 0 0,0 0-1 0 0,0 0 0 0 0,0 0 0 0 0,0 0 0 0 0,0 1 0 0 0,0-1 0 0 0,0 1 0 0 0,-1-1 1 0 0,1 1-1 0 0,0 0 0 0 0,-1-1 0 0 0,1 1 0 0 0,-1 0 0 0 0,0 0 0 0 0,2 3 0 0 0,-3-2 16 0 0,0 0-1 0 0,0 0 0 0 0,0 0 0 0 0,0-1 0 0 0,-1 1 1 0 0,1 0-1 0 0,-1 0 0 0 0,1 0 0 0 0,-1 0 0 0 0,0-1 0 0 0,0 1 1 0 0,-1 0-1 0 0,1-1 0 0 0,0 1 0 0 0,-1-1 0 0 0,0 1 0 0 0,-2 2 1 0 0,-34 41 439 0 0,36-44-504 0 0,-34 33-1255 0 0,-4 4-2510 0 0,34-31 1343 0 0,-1-1 0 0 0,1 1 1 0 0,-7 13-1 0 0,12-17-1167 0 0</inkml:trace>
  <inkml:trace contextRef="#ctx0" brushRef="#br0" timeOffset="3711.09">1361 340 9084 0 0,'-2'18'12240'0'0,"-5"23"-9371"0"0,-2 13-2983 0 0,-7 54-3247 0 0,8-61-1944 0 0,2 0-5723 0 0,4-40 6655 0 0</inkml:trace>
  <inkml:trace contextRef="#ctx0" brushRef="#br0" timeOffset="3929.16">1354 310 4024 0 0,'1'-37'2245'0'0,"-1"29"-1295"0"0,0-1 1 0 0,1 1-1 0 0,-1 0 0 0 0,2 0 1 0 0,-1 0-1 0 0,5-14 1 0 0,-5 20-820 0 0,0 0-1 0 0,1 0 1 0 0,-1 0 0 0 0,1 0-1 0 0,-1 0 1 0 0,1 0 0 0 0,0 0-1 0 0,-1 0 1 0 0,1 1 0 0 0,0-1 0 0 0,0 0-1 0 0,0 1 1 0 0,1 0 0 0 0,-1 0-1 0 0,0-1 1 0 0,0 1 0 0 0,1 1 0 0 0,-1-1-1 0 0,0 0 1 0 0,1 0 0 0 0,-1 1-1 0 0,1 0 1 0 0,-1-1 0 0 0,1 1-1 0 0,-1 0 1 0 0,6 1 0 0 0,-4-1 20 0 0,1 0 0 0 0,0 0 0 0 0,0 1 0 0 0,-1 0 0 0 0,1 0 0 0 0,-1 0 0 0 0,1 1 0 0 0,-1 0 0 0 0,1 0 0 0 0,-1 0 0 0 0,0 0 0 0 0,0 0 0 0 0,0 1 0 0 0,0 0 0 0 0,0 0 0 0 0,-1 0 0 0 0,1 0 0 0 0,-1 0 0 0 0,5 7 0 0 0,-6-7-172 0 0,-1-1 1 0 0,1 1 0 0 0,-1-1 0 0 0,0 1-1 0 0,0 0 1 0 0,0-1 0 0 0,0 1 0 0 0,-1 0-1 0 0,1 0 1 0 0,-1 0 0 0 0,1 0 0 0 0,-1-1-1 0 0,0 1 1 0 0,0 0 0 0 0,0 0 0 0 0,-1 0-1 0 0,1 0 1 0 0,-1 0 0 0 0,1-1 0 0 0,-1 1-1 0 0,0 0 1 0 0,0 0 0 0 0,0-1 0 0 0,-1 1-1 0 0,1-1 1 0 0,-1 1 0 0 0,1-1 0 0 0,-1 1 0 0 0,0-1-1 0 0,0 0 1 0 0,0 0 0 0 0,-4 3 0 0 0,-11 10-3247 0 0,-1-1 1 0 0,0-2 0 0 0,-32 18 0 0 0,14-10-2456 0 0</inkml:trace>
  <inkml:trace contextRef="#ctx0" brushRef="#br0" timeOffset="6876.22">1952 96 5418 0 0,'-7'-6'1520'0'0,"3"4"900"0"0,2-3-1364 0 0,0 0 554 0 0,7 2-2080 0 0,0 0-18 0 0,2 7-1424 0 0,2 2 376 0 0,-6-2-300 0 0,-3 3-676 0 0,2 6-748 0 0</inkml:trace>
  <inkml:trace contextRef="#ctx0" brushRef="#br0" timeOffset="7046.12">1954 389 4092 0 0,'-6'-6'2082'0'0,"7"1"-1322"0"0,1 1 476 0 0,0 1-938 0 0,1-1-418 0 0,1 1-1712 0 0,1-1 346 0 0</inkml:trace>
  <inkml:trace contextRef="#ctx0" brushRef="#br0" timeOffset="7625.68">2273 52 6386 0 0,'2'-7'16459'0'0,"-1"7"-15390"0"0,1 8-1015 0 0,0 0 0 0 0,0 0-1 0 0,-1 1 1 0 0,0-1 0 0 0,0 0 0 0 0,-1 1 0 0 0,0-1 0 0 0,-1 0 0 0 0,1 1 0 0 0,-3 8 0 0 0,-1 20 65 0 0,4-37-114 0 0,0 9-164 0 0,0 0-1 0 0,0-1 1 0 0,1 1 0 0 0,3 12-1 0 0,-4-19-28 0 0,1-1 1 0 0,-1 1-1 0 0,0-1 0 0 0,1 1 1 0 0,0-1-1 0 0,-1 1 0 0 0,1-1 1 0 0,0 1-1 0 0,0-1 0 0 0,0 0 1 0 0,0 1-1 0 0,0-1 0 0 0,0 0 0 0 0,0 0 1 0 0,0 0-1 0 0,0 0 0 0 0,1 0 1 0 0,-1 0-1 0 0,0 0 0 0 0,1 0 1 0 0,-1 0-1 0 0,1-1 0 0 0,-1 1 0 0 0,1 0 1 0 0,-1-1-1 0 0,1 0 0 0 0,-1 1 1 0 0,1-1-1 0 0,0 0 0 0 0,-1 0 1 0 0,4 0-1 0 0,3 0-436 0 0,0-1-1 0 0,0 0 1 0 0,0-1 0 0 0,-1 0 0 0 0,1 0-1 0 0,0-1 1 0 0,-1 0 0 0 0,1 0 0 0 0,-1 0-1 0 0,0-1 1 0 0,7-6 0 0 0,-9 7 535 0 0,-1 0 0 0 0,0-1 1 0 0,0 1-1 0 0,0-1 0 0 0,0 0 1 0 0,-1 0-1 0 0,1-1 0 0 0,-1 1 1 0 0,0-1-1 0 0,0 1 0 0 0,-1-1 0 0 0,0 0 1 0 0,0 0-1 0 0,0 0 0 0 0,0-1 1 0 0,-1 1-1 0 0,2-8 0 0 0,-4-17 2377 0 0,-3 15 174 0 0,-5 7 3571 0 0,7 33-5245 0 0,1 2-466 0 0,-1 0 1 0 0,-7 30-1 0 0,5-34-1266 0 0,1 0 1 0 0,1 1-1 0 0,1 30 0 0 0,1-49 257 0 0,4 28-2977 0 0,-4-31 3165 0 0,0-1 0 0 0,0 1 0 0 0,1-1 0 0 0,-1 1 0 0 0,1-1 0 0 0,-1 1 1 0 0,1-1-1 0 0,0 0 0 0 0,-1 1 0 0 0,1-1 0 0 0,0 0 0 0 0,0 1 0 0 0,0-1 0 0 0,0 0 0 0 0,0 0 0 0 0,2 2 0 0 0,8 1-4157 0 0</inkml:trace>
  <inkml:trace contextRef="#ctx0" brushRef="#br0" timeOffset="7814.51">2641 55 6434 0 0,'-8'-4'1964'0'0,"14"1"-132"0"0,1 0-444 0 0,-1-2-180 0 0,8-1-370 0 0,0 1 8 0 0,1 0-362 0 0,2 0-266 0 0,0 0-672 0 0,2 1-280 0 0,0 1-280 0 0,-1 0-64 0 0,-2 2-192 0 0,-3 0-568 0 0,0-1-226 0 0,-7 2-912 0 0,-1 1-798 0 0</inkml:trace>
  <inkml:trace contextRef="#ctx0" brushRef="#br0" timeOffset="8204.26">2703 66 3914 0 0,'-21'15'6469'0'0,"0"11"-4472"0"0,-10 26-1066 0 0,26-43-852 0 0,1 0-1 0 0,0 0 1 0 0,0 0-1 0 0,1 0 1 0 0,1 1 0 0 0,-1-1-1 0 0,1 1 1 0 0,-1 12-1 0 0,4-22-82 0 0,-1 1 1 0 0,0-1-1 0 0,1 0 0 0 0,-1 1 1 0 0,0-1-1 0 0,1 1 0 0 0,-1-1 0 0 0,0 0 1 0 0,1 0-1 0 0,-1 1 0 0 0,1-1 1 0 0,-1 0-1 0 0,1 1 0 0 0,-1-1 1 0 0,1 0-1 0 0,-1 0 0 0 0,0 0 0 0 0,1 0 1 0 0,-1 0-1 0 0,1 1 0 0 0,-1-1 1 0 0,1 0-1 0 0,0 0 0 0 0,-1 0 0 0 0,1 0 1 0 0,-1 0-1 0 0,1 0 0 0 0,-1-1 1 0 0,1 1-1 0 0,0 0 0 0 0,15-2 1 0 0,20-5 122 0 0,-18 2-106 0 0,0 2-1 0 0,27-3 0 0 0,-40 6-28 0 0,-1 0-1 0 0,1 0 0 0 0,-1 0 1 0 0,1 1-1 0 0,-1-1 0 0 0,1 1 1 0 0,-1 0-1 0 0,1 1 1 0 0,-1-1-1 0 0,0 1 0 0 0,0 0 1 0 0,0 0-1 0 0,0 0 0 0 0,0 0 1 0 0,4 4-1 0 0,-7-5 12 0 0,1 0 0 0 0,-1 0-1 0 0,1 0 1 0 0,-1 0 0 0 0,1 0-1 0 0,-1 1 1 0 0,0-1 0 0 0,0 1 0 0 0,0-1-1 0 0,0 1 1 0 0,0-1 0 0 0,0 1-1 0 0,0-1 1 0 0,0 1 0 0 0,-1 0 0 0 0,1 0-1 0 0,-1-1 1 0 0,1 1 0 0 0,-1 0-1 0 0,0 0 1 0 0,1 0 0 0 0,-1 0 0 0 0,0 1-1 0 0,-1-1 19 0 0,0 0-1 0 0,0 0 1 0 0,0 0-1 0 0,0 0 1 0 0,0 0-1 0 0,0-1 1 0 0,0 1-1 0 0,-1 0 1 0 0,1-1 0 0 0,0 1-1 0 0,-1-1 1 0 0,0 0-1 0 0,1 1 1 0 0,-1-1-1 0 0,0 0 1 0 0,-3 2-1 0 0,-6 2-2 0 0,0 0-1 0 0,-1 0 1 0 0,1-1-1 0 0,-1-1 1 0 0,-18 3-1 0 0,10-2-755 0 0,-30 4-962 0 0,47-8 1136 0 0,0 1 0 0 0,1-1-1 0 0,-1 0 1 0 0,0-1 0 0 0,0 1 0 0 0,0 0 0 0 0,1-1 0 0 0,-1 0 0 0 0,0 1 0 0 0,1-1 0 0 0,-1 0 0 0 0,0 0 0 0 0,-4-3 0 0 0,3 0-2888 0 0</inkml:trace>
  <inkml:trace contextRef="#ctx0" brushRef="#br0" timeOffset="8551.76">3020 100 7376 0 0,'-6'3'9331'0'0,"-1"6"-3853"0"0,-7 21-2479 0 0,11-21-3090 0 0,0-1 0 0 0,1 0-1 0 0,-1 1 1 0 0,2-1 0 0 0,-1 1-1 0 0,1 9 1 0 0,1-15 73 0 0,0 1 0 0 0,1 0 0 0 0,-1-1-1 0 0,1 1 1 0 0,0-1 0 0 0,0 1 0 0 0,0-1 0 0 0,1 1-1 0 0,-1-1 1 0 0,1 0 0 0 0,0 0 0 0 0,0 1 0 0 0,0-1-1 0 0,0-1 1 0 0,1 1 0 0 0,-1 0 0 0 0,1 0 0 0 0,0-1-1 0 0,-1 0 1 0 0,1 1 0 0 0,0-1 0 0 0,0 0 0 0 0,1-1 0 0 0,-1 1-1 0 0,0 0 1 0 0,1-1 0 0 0,-1 0 0 0 0,1 0 0 0 0,-1 0-1 0 0,8 1 1 0 0,-8-1-41 0 0,1-1-1 0 0,0 0 0 0 0,0 0 1 0 0,0 0-1 0 0,0 0 0 0 0,0-1 1 0 0,0 1-1 0 0,-1-1 1 0 0,1 0-1 0 0,0 0 0 0 0,0 0 1 0 0,-1-1-1 0 0,1 1 0 0 0,-1-1 1 0 0,1 0-1 0 0,-1 0 1 0 0,0 0-1 0 0,0-1 0 0 0,0 1 1 0 0,0-1-1 0 0,0 1 0 0 0,0-1 1 0 0,-1 0-1 0 0,1 0 0 0 0,-1-1 1 0 0,0 1-1 0 0,0 0 1 0 0,0-1-1 0 0,1-3 0 0 0,-2 5-37 0 0,0 0 1 0 0,0 0-1 0 0,0-1 0 0 0,-1 1 0 0 0,1 0 0 0 0,-1 0 0 0 0,0 0 0 0 0,1-1 1 0 0,-1 1-1 0 0,0 0 0 0 0,0-1 0 0 0,0 1 0 0 0,-1 0 0 0 0,1 0 0 0 0,-1-1 1 0 0,1 1-1 0 0,-1 0 0 0 0,0 0 0 0 0,1 0 0 0 0,-3-4 0 0 0,1 3-100 0 0,-1 1 0 0 0,1-1 0 0 0,0 1 0 0 0,-1-1 0 0 0,0 1 0 0 0,1 0 0 0 0,-1 0 0 0 0,0 0 0 0 0,0 0-1 0 0,0 1 1 0 0,0-1 0 0 0,-5 0 0 0 0,-46-11-4699 0 0,8 9-4141 0 0</inkml:trace>
  <inkml:trace contextRef="#ctx0" brushRef="#br0" timeOffset="8899.84">3222 91 3954 0 0,'7'-3'1760'0'0,"-1"0"-1"0"0,1 0 1 0 0,0 0 0 0 0,14-3-1 0 0,28 0 3281 0 0,-48 7-4989 0 0,0-1 1 0 0,0 0 0 0 0,0 0 0 0 0,-1 0-1 0 0,1 1 1 0 0,0-1 0 0 0,0 0 0 0 0,-1 1-1 0 0,1-1 1 0 0,0 1 0 0 0,0-1 0 0 0,-1 1-1 0 0,1-1 1 0 0,-1 1 0 0 0,1 0-1 0 0,0-1 1 0 0,-1 1 0 0 0,1 0 0 0 0,-1-1-1 0 0,0 1 1 0 0,1 0 0 0 0,-1 0 0 0 0,1-1-1 0 0,-1 1 1 0 0,0 0 0 0 0,0 0 0 0 0,1 0-1 0 0,-1-1 1 0 0,0 1 0 0 0,0 0 0 0 0,0 0-1 0 0,0 1 1 0 0,0 27 500 0 0,-2-10-369 0 0,0-7-39 0 0,0 1 0 0 0,1-1 0 0 0,1 15 1 0 0,0-24-120 0 0,1 0 1 0 0,-1 0-1 0 0,0 0 1 0 0,1 0-1 0 0,0 0 1 0 0,0 0-1 0 0,0 0 1 0 0,0 0-1 0 0,0 0 1 0 0,1 0-1 0 0,-1-1 1 0 0,1 1-1 0 0,-1-1 0 0 0,1 1 1 0 0,0-1-1 0 0,0 0 1 0 0,0 1-1 0 0,4 1 1 0 0,-4-3-8 0 0,-1 0 0 0 0,1-1 0 0 0,0 1 0 0 0,0-1 1 0 0,0 1-1 0 0,0-1 0 0 0,0 0 0 0 0,-1 0 0 0 0,1 0 0 0 0,0 0 0 0 0,0 0 0 0 0,0 0 1 0 0,0-1-1 0 0,0 1 0 0 0,-1 0 0 0 0,1-1 0 0 0,0 0 0 0 0,0 1 0 0 0,0-1 0 0 0,-1 0 0 0 0,1 0 1 0 0,-1 0-1 0 0,1 0 0 0 0,0 0 0 0 0,-1 0 0 0 0,0-1 0 0 0,1 1 0 0 0,-1 0 0 0 0,1-2 1 0 0,3-1 331 0 0,-1-1 1 0 0,0 1-1 0 0,0-1 1 0 0,0 0-1 0 0,-1 0 1 0 0,1 0-1 0 0,-1 0 1 0 0,2-7-1 0 0,-3 9-297 0 0,-1-1 0 0 0,-1 1 0 0 0,1 0 0 0 0,0 0-1 0 0,-1 0 1 0 0,0-1 0 0 0,0 1 0 0 0,0 0 0 0 0,0 0 0 0 0,0-1 0 0 0,0 1-1 0 0,-1 0 1 0 0,0 0 0 0 0,0 0 0 0 0,0-1 0 0 0,0 1 0 0 0,0 0 0 0 0,0 0-1 0 0,-1 0 1 0 0,1 1 0 0 0,-1-1 0 0 0,0 0 0 0 0,0 1 0 0 0,0-1-1 0 0,0 1 1 0 0,-1-1 0 0 0,1 1 0 0 0,-1 0 0 0 0,1 0 0 0 0,-1 0 0 0 0,0 0-1 0 0,-3-1 1 0 0,-1-1-727 0 0,1 1-1 0 0,-1 1 1 0 0,1-1-1 0 0,-1 1 0 0 0,0 0 1 0 0,-8-1-1 0 0,8 2-906 0 0,-1 0 0 0 0,1 1 0 0 0,-1 0 0 0 0,1 0 0 0 0,-11 2 0 0 0,-6 2-4007 0 0,1 3-1333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5:09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2753 468 2494 0 0,'-4'0'10157'0'0,"10"17"-8278"0"0,14 24-3742 0 0,10 18-5573 0 0,-26-48 5050 0 0,-1-6-451 0 0</inkml:trace>
  <inkml:trace contextRef="#ctx0" brushRef="#br0" timeOffset="188.37">2764 325 4770 0 0,'-10'-3'3894'0'0,"10"8"-4052"0"0,5 3-250 0 0,4 0-508 0 0,1 0 404 0 0,3 2-874 0 0,0-1 224 0 0,-1-1-696 0 0,1 2-400 0 0</inkml:trace>
  <inkml:trace contextRef="#ctx0" brushRef="#br0" timeOffset="623.91">2908 509 1920 0 0,'1'5'782'0'0,"0"0"-1"0"0,0 0 1 0 0,1 0-1 0 0,-1 0 1 0 0,1 0-1 0 0,0 0 1 0 0,1-1-1 0 0,5 9 1 0 0,-6-9 1423 0 0,-14-15-1343 0 0,11 0-698 0 0,1 0 0 0 0,0 0 0 0 0,0 1 0 0 0,3-17 1 0 0,-3 24-149 0 0,1 0 0 0 0,-1 0 0 0 0,1 0 1 0 0,0 0-1 0 0,0 0 0 0 0,0 0 0 0 0,0 0 0 0 0,0 1 1 0 0,1-1-1 0 0,-1 0 0 0 0,1 1 0 0 0,0-1 1 0 0,-1 1-1 0 0,1 0 0 0 0,1-1 0 0 0,-1 1 0 0 0,0 0 1 0 0,0 0-1 0 0,6-3 0 0 0,-6 6-15 0 0,0 0 0 0 0,1-1 0 0 0,-1 1-1 0 0,0 0 1 0 0,1 0 0 0 0,-1 0 0 0 0,0 1 0 0 0,0-1 0 0 0,0 1 0 0 0,0-1-1 0 0,0 1 1 0 0,3 3 0 0 0,2 4-276 0 0,-1 0 0 0 0,0 0 0 0 0,0 1 0 0 0,0 0 1 0 0,-2 0-1 0 0,1 0 0 0 0,-1 0 0 0 0,-1 1 0 0 0,5 19 0 0 0,-8-29 273 0 0,0-1 0 0 0,0 0 1 0 0,1 0-1 0 0,-1 1 0 0 0,0-1 0 0 0,0 0 1 0 0,0 0-1 0 0,0 1 0 0 0,0-1 0 0 0,0 0 0 0 0,0 0 1 0 0,0 1-1 0 0,0-1 0 0 0,0 0 0 0 0,0 1 0 0 0,0-1 1 0 0,0 0-1 0 0,0 0 0 0 0,0 1 0 0 0,0-1 1 0 0,0 0-1 0 0,0 0 0 0 0,0 1 0 0 0,0-1 0 0 0,0 0 1 0 0,0 1-1 0 0,0-1 0 0 0,-1 0 0 0 0,1 0 0 0 0,0 1 1 0 0,0-1-1 0 0,0 0 0 0 0,0 0 0 0 0,-1 0 1 0 0,1 1-1 0 0,0-1 0 0 0,0 0 0 0 0,0 0 0 0 0,-1 0 1 0 0,1 0-1 0 0,0 1 0 0 0,0-1 0 0 0,-1 0 1 0 0,1 0-1 0 0,0 0 0 0 0,-1 0 0 0 0,1 0 0 0 0,0 0 1 0 0,0 0-1 0 0,-1 0 0 0 0,1 0 0 0 0,-1 0 17 0 0,0-1-1 0 0,1 1 0 0 0,-1-1 0 0 0,1 1 1 0 0,-1-1-1 0 0,1 0 0 0 0,-1 1 0 0 0,1-1 1 0 0,0 0-1 0 0,-1 1 0 0 0,1-1 1 0 0,0 0-1 0 0,-1 0 0 0 0,1 1 0 0 0,0-1 1 0 0,0 0-1 0 0,0 0 0 0 0,0 1 0 0 0,-1-2 1 0 0,1-10 173 0 0,0 0 1 0 0,0 1 0 0 0,1-1 0 0 0,2-14-1 0 0,-2 22-135 0 0,0-1-1 0 0,1 1 1 0 0,-1 0-1 0 0,1-1 1 0 0,0 1-1 0 0,0 0 1 0 0,0 0-1 0 0,1 0 1 0 0,-1 0-1 0 0,1 0 1 0 0,0 1-1 0 0,0-1 1 0 0,5-4-1 0 0,-6 9-49 0 0,-1-1 0 0 0,1 0-1 0 0,0 1 1 0 0,-1 0 0 0 0,1-1 0 0 0,-1 1-1 0 0,0 0 1 0 0,1 0 0 0 0,-1-1-1 0 0,0 1 1 0 0,1 0 0 0 0,-1 0-1 0 0,0 0 1 0 0,0 1 0 0 0,0-1 0 0 0,0 0-1 0 0,0 0 1 0 0,1 2 0 0 0,15 37-605 0 0,0 3-2048 0 0,-15-41 2208 0 0,-1 1 1 0 0,0-1-1 0 0,1 0 0 0 0,0 0 0 0 0,-1 1 0 0 0,1-1 0 0 0,0 0 0 0 0,0-1 0 0 0,0 1 0 0 0,1 0 0 0 0,-1-1 0 0 0,0 1 0 0 0,4 1 0 0 0,4 0-2460 0 0</inkml:trace>
  <inkml:trace contextRef="#ctx0" brushRef="#br0" timeOffset="809.05">3225 417 4578 0 0,'0'0'303'0'0,"0"0"0"0"0,-1 0 0 0 0,1 0-1 0 0,-1-1 1 0 0,1 1 0 0 0,-1 0 0 0 0,1 0 0 0 0,0 0 0 0 0,-1 0-1 0 0,1 0 1 0 0,-1 0 0 0 0,1 0 0 0 0,-1 0 0 0 0,1 0 0 0 0,-1 0-1 0 0,1 0 1 0 0,0 1 0 0 0,-1-1 0 0 0,1 0 0 0 0,-1 0-1 0 0,1 0 1 0 0,0 0 0 0 0,-1 1 0 0 0,1-1 0 0 0,-1 0 0 0 0,1 1-1 0 0,0-1 1 0 0,-1 0 0 0 0,1 0 0 0 0,0 1 0 0 0,0-1 0 0 0,-1 0-1 0 0,1 1 1 0 0,0-1 0 0 0,0 1 0 0 0,-1-1 0 0 0,1 0-1 0 0,0 1 1 0 0,0 0 0 0 0,-2 26 2488 0 0,14 27-2648 0 0,24 66-1254 0 0,4-1-9117 0 0,-31-99 5343 0 0,-7-15 1494 0 0</inkml:trace>
  <inkml:trace contextRef="#ctx0" brushRef="#br0" timeOffset="1027.58">3230 381 3842 0 0,'-1'0'64'0'0,"1"-1"0"0"0,0 1 0 0 0,0 0-1 0 0,0 0 1 0 0,0 0 0 0 0,-1 0 0 0 0,1 0 0 0 0,0-1 0 0 0,0 1 0 0 0,0 0-1 0 0,0 0 1 0 0,0 0 0 0 0,0 0 0 0 0,0-1 0 0 0,-1 1 0 0 0,1 0-1 0 0,0 0 1 0 0,0 0 0 0 0,0-1 0 0 0,0 1 0 0 0,0 0 0 0 0,0 0-1 0 0,0 0 1 0 0,0-1 0 0 0,0 1 0 0 0,0 0 0 0 0,0 0 0 0 0,0 0 0 0 0,0-1-1 0 0,0 1 1 0 0,0 0 0 0 0,1 0 0 0 0,-1 0 0 0 0,0-1 0 0 0,0 1-1 0 0,0 0 1 0 0,0 0 0 0 0,0 0 0 0 0,0 0 0 0 0,0-1 0 0 0,1 1-1 0 0,-1 0 1 0 0,0 0 0 0 0,0 0 0 0 0,0 0 0 0 0,0 0 0 0 0,1-1-1 0 0,14-5 1662 0 0,18 1-363 0 0,-27 5-1268 0 0,-1 0 1 0 0,0 1-1 0 0,1 0 1 0 0,-1 0-1 0 0,0 0 1 0 0,1 1-1 0 0,-1-1 1 0 0,0 1-1 0 0,0 1 1 0 0,0-1-1 0 0,0 1 1 0 0,7 5-1 0 0,-10-6-72 0 0,0-1 0 0 0,-1 1 0 0 0,1 0 0 0 0,-1 0 0 0 0,1 0 0 0 0,-1 0 1 0 0,0 0-1 0 0,0 0 0 0 0,0 0 0 0 0,0 0 0 0 0,0 0 0 0 0,-1 0 0 0 0,1 1 0 0 0,-1-1 0 0 0,1 0 0 0 0,-1 1 0 0 0,0-1 0 0 0,0 0 0 0 0,0 0 0 0 0,0 1 0 0 0,0-1 0 0 0,0 0 0 0 0,-1 1 1 0 0,1-1-1 0 0,-1 0 0 0 0,0 0 0 0 0,1 1 0 0 0,-1-1 0 0 0,0 0 0 0 0,0 0 0 0 0,0 0 0 0 0,-3 3 0 0 0,-2 4-251 0 0,0 0 1 0 0,-1 0-1 0 0,0-1 0 0 0,-1 0 0 0 0,-13 11 1 0 0,-13 14-7654 0 0</inkml:trace>
  <inkml:trace contextRef="#ctx0" brushRef="#br0" timeOffset="1323.94">3451 396 3552 0 0,'4'-6'6471'0'0,"-10"9"-469"0"0,0 3-5764 0 0,4-3-155 0 0,1 1 1 0 0,-1-1-1 0 0,1 1 0 0 0,0 0 0 0 0,0-1 0 0 0,0 1 1 0 0,0 0-1 0 0,1 0 0 0 0,-1 0 0 0 0,1 0 0 0 0,0-1 1 0 0,0 1-1 0 0,0 0 0 0 0,1 0 0 0 0,0 0 1 0 0,-1 0-1 0 0,1-1 0 0 0,0 1 0 0 0,1 0 0 0 0,-1-1 1 0 0,1 1-1 0 0,-1-1 0 0 0,5 6 0 0 0,-5-8-133 0 0,0 0 0 0 0,0 0 0 0 0,0-1 1 0 0,0 1-1 0 0,0 0 0 0 0,0-1 0 0 0,1 1 0 0 0,-1-1 0 0 0,0 1 0 0 0,0-1 0 0 0,0 1 0 0 0,1-1 0 0 0,-1 0 0 0 0,0 0 1 0 0,1 0-1 0 0,-1 0 0 0 0,0 0 0 0 0,0 0 0 0 0,1 0 0 0 0,-1 0 0 0 0,0 0 0 0 0,0 0 0 0 0,1-1 0 0 0,-1 1 0 0 0,0-1 0 0 0,0 1 1 0 0,0-1-1 0 0,1 1 0 0 0,-1-1 0 0 0,0 0 0 0 0,0 1 0 0 0,0-1 0 0 0,0 0 0 0 0,1-1 0 0 0,0 1 10 0 0,0-1 0 0 0,0 0-1 0 0,0 1 1 0 0,0-1 0 0 0,0 0-1 0 0,-1 0 1 0 0,1 0 0 0 0,-1 0-1 0 0,1-1 1 0 0,-1 1 0 0 0,0 0-1 0 0,0-1 1 0 0,0 1-1 0 0,0-1 1 0 0,0 1 0 0 0,0-4-1 0 0,0 3-49 0 0,-1 0 0 0 0,0 0-1 0 0,0 0 1 0 0,0 1 0 0 0,-1-1-1 0 0,1 0 1 0 0,-1 0 0 0 0,1 1-1 0 0,-1-1 1 0 0,0 0 0 0 0,0 1-1 0 0,0-1 1 0 0,0 0-1 0 0,-1 1 1 0 0,1 0 0 0 0,-1-1-1 0 0,0 1 1 0 0,1 0 0 0 0,-1 0-1 0 0,0 0 1 0 0,-3-3 0 0 0,1 3-696 0 0,-1-1 1 0 0,1 1-1 0 0,-1 0 1 0 0,1 0 0 0 0,-1 1-1 0 0,0-1 1 0 0,1 1-1 0 0,-1 0 1 0 0,0 1 0 0 0,0-1-1 0 0,-6 1 1 0 0,5-1-1207 0 0,-1 0-423 0 0</inkml:trace>
  <inkml:trace contextRef="#ctx0" brushRef="#br0" timeOffset="1589.75">3567 311 3196 0 0,'43'3'7672'0'0,"4"10"-5024"0"0,-43-11-2565 0 0,0-1-1 0 0,0 1 1 0 0,-1 0-1 0 0,1 0 1 0 0,0 0-1 0 0,-1 1 1 0 0,0-1-1 0 0,1 1 1 0 0,-1 0-1 0 0,0 0 1 0 0,0 0-1 0 0,-1 0 1 0 0,1 1-1 0 0,-1-1 1 0 0,1 1-1 0 0,-1 0 1 0 0,0-1-1 0 0,0 1 1 0 0,2 6-1 0 0,-4-7-4 0 0,0-1-1 0 0,0 1 1 0 0,0-1 0 0 0,0 1-1 0 0,0-1 1 0 0,-1 0-1 0 0,1 1 1 0 0,-1-1 0 0 0,0 1-1 0 0,1-1 1 0 0,-1 0-1 0 0,0 0 1 0 0,0 1 0 0 0,0-1-1 0 0,-1 0 1 0 0,1 0-1 0 0,0 0 1 0 0,-1 0 0 0 0,0 0-1 0 0,1-1 1 0 0,-1 1-1 0 0,-4 3 1 0 0,5-4-39 0 0,0 0 0 0 0,0 0 1 0 0,0 0-1 0 0,-1-1 0 0 0,1 1 0 0 0,0 0 0 0 0,-1-1 1 0 0,1 1-1 0 0,0 0 0 0 0,-1-1 0 0 0,1 0 0 0 0,0 1 1 0 0,-1-1-1 0 0,1 0 0 0 0,-1 0 0 0 0,1 0 0 0 0,-1 0 0 0 0,1 0 1 0 0,-1 0-1 0 0,1 0 0 0 0,-1 0 0 0 0,1 0 0 0 0,-1-1 1 0 0,1 1-1 0 0,0-1 0 0 0,-1 1 0 0 0,1-1 0 0 0,0 0 1 0 0,-1 1-1 0 0,1-1 0 0 0,0 0 0 0 0,0 0 0 0 0,0 0 1 0 0,-1 0-1 0 0,1 0 0 0 0,0 0 0 0 0,0 0 0 0 0,-1-2 1 0 0,1 0-280 0 0,0 0 1 0 0,-1 0 0 0 0,1 0 0 0 0,1 0 0 0 0,-1 0 0 0 0,0 0-1 0 0,1 0 1 0 0,-1 0 0 0 0,1 0 0 0 0,0 0 0 0 0,0-1 0 0 0,1 1-1 0 0,-1 0 1 0 0,0 0 0 0 0,1 0 0 0 0,0 0 0 0 0,0 0 0 0 0,2-5-1 0 0,2-7-1412 0 0,2 1-1 0 0,9-18 1 0 0,13-18-3600 0 0,-12 23 1536 0 0</inkml:trace>
  <inkml:trace contextRef="#ctx0" brushRef="#br0" timeOffset="1761.98">3822 4 5326 0 0,'-12'-4'1854'0'0,"1"7"5403"0"0,4 10-1676 0 0,3 0-6707 0 0,2 3 1400 0 0,0 1 0 0 0,1-1 0 0 0,1 1 1 0 0,1-1-1 0 0,0 1 0 0 0,1-1 0 0 0,0 1 1 0 0,2-1-1 0 0,10 30 0 0 0,12 14-2794 0 0,8-4-4463 0 0,-21-47-973 0 0</inkml:trace>
  <inkml:trace contextRef="#ctx0" brushRef="#br0" timeOffset="1934.16">3746 250 4526 0 0,'11'-6'9518'0'0,"10"-8"-5823"0"0,67-38-5268 0 0,-8 18-3101 0 0,-26 14-2080 0 0,-30 12 2030 0 0</inkml:trace>
  <inkml:trace contextRef="#ctx0" brushRef="#br0" timeOffset="-1971.4">659 843 2458 0 0,'-10'-13'2338'0'0,"7"8"-1490"0"0,0 1 1 0 0,0 0 0 0 0,0 0 0 0 0,-1 0 0 0 0,0 1 0 0 0,0-1 0 0 0,0 1 0 0 0,-5-4-1 0 0,7 6-746 0 0,0 1-1 0 0,1 0 1 0 0,-1-1-1 0 0,0 1 1 0 0,0 0-1 0 0,0 0 1 0 0,0 0-1 0 0,1 0 1 0 0,-1 0-1 0 0,0 0 0 0 0,0 0 1 0 0,0 1-1 0 0,1-1 1 0 0,-1 1-1 0 0,0-1 1 0 0,0 1-1 0 0,1 0 1 0 0,-1-1-1 0 0,0 1 1 0 0,1 0-1 0 0,-1 0 1 0 0,1 0-1 0 0,-1 0 0 0 0,1 1 1 0 0,0-1-1 0 0,-1 0 1 0 0,1 1-1 0 0,-1 1 1 0 0,-9 8 65 0 0,1 0 1 0 0,1 1 0 0 0,0 0-1 0 0,1 0 1 0 0,0 1-1 0 0,0 0 1 0 0,-10 28-1 0 0,15-33-148 0 0,0 1-1 0 0,1-1 0 0 0,0 1 0 0 0,0 0 0 0 0,1 0 0 0 0,0 0 1 0 0,0 0-1 0 0,1 0 0 0 0,1 0 0 0 0,-1 0 0 0 0,1 0 0 0 0,1-1 1 0 0,-1 1-1 0 0,6 14 0 0 0,-5-19-76 0 0,0-1 1 0 0,0 1-1 0 0,0 0 1 0 0,0-1-1 0 0,1 1 1 0 0,-1-1-1 0 0,1 0 1 0 0,0 0-1 0 0,0 0 1 0 0,0 0-1 0 0,1 0 1 0 0,-1-1-1 0 0,1 0 1 0 0,4 3-1 0 0,-6-4-2 0 0,0 0-1 0 0,0 0 1 0 0,0 0-1 0 0,0 0 1 0 0,0-1 0 0 0,1 1-1 0 0,-1-1 1 0 0,0 1-1 0 0,1-1 1 0 0,-1 0 0 0 0,0 0-1 0 0,0 0 1 0 0,1 0-1 0 0,-1 0 1 0 0,0-1 0 0 0,1 1-1 0 0,-1-1 1 0 0,0 1-1 0 0,0-1 1 0 0,0 0 0 0 0,1 0-1 0 0,-1 0 1 0 0,0 0-1 0 0,0 0 1 0 0,0-1 0 0 0,2-1-1 0 0,4-6-19 0 0,0 1 0 0 0,-1-1 0 0 0,0 0-1 0 0,-1-1 1 0 0,0 0 0 0 0,0 0 0 0 0,-1 0 0 0 0,0-1 0 0 0,-1 1 0 0 0,0-1-1 0 0,-1 0 1 0 0,0-1 0 0 0,-1 1 0 0 0,0 0 0 0 0,-1-1 0 0 0,0-15-1 0 0,-1-21 203 0 0,-3 1 0 0 0,-13-77 0 0 0,10 84 57 0 0,-7-35 1147 0 0,6 45 8 0 0,4 27-666 0 0,2 11-64 0 0,1 24-462 0 0,-1-10-104 0 0,1 1 0 0 0,2-1 0 0 0,0 1 0 0 0,6 25 0 0 0,-7-42-265 0 0,7 24-1828 0 0,20 54 0 0 0,-25-76 1204 0 0,1 0-1 0 0,-1-1 1 0 0,2 1-1 0 0,-1-1 1 0 0,1 0-1 0 0,1 0 0 0 0,-1 0 1 0 0,1-1-1 0 0,0 0 1 0 0,0 0-1 0 0,12 8 1 0 0,-4-7-2527 0 0</inkml:trace>
  <inkml:trace contextRef="#ctx0" brushRef="#br0" timeOffset="-1660.27">857 747 4448 0 0,'-1'-1'305'0'0,"0"1"1"0"0,0-1-1 0 0,0 0 0 0 0,0 1 0 0 0,0-1 0 0 0,0 0 1 0 0,0 1-1 0 0,0 0 0 0 0,0-1 0 0 0,0 1 1 0 0,0-1-1 0 0,0 1 0 0 0,0 0 0 0 0,0 0 0 0 0,0 0 1 0 0,-1 0-1 0 0,1 0 0 0 0,0 0 0 0 0,0 0 0 0 0,0 0 1 0 0,0 0-1 0 0,0 0 0 0 0,0 1 0 0 0,-1-1 1 0 0,1 0-1 0 0,0 1 0 0 0,0-1 0 0 0,0 1 0 0 0,0-1 1 0 0,0 1-1 0 0,0 0 0 0 0,0-1 0 0 0,1 1 1 0 0,-1 0-1 0 0,0 0 0 0 0,0-1 0 0 0,0 2 0 0 0,0-1-259 0 0,0 0 0 0 0,1 0 0 0 0,-1 0 0 0 0,0 1 0 0 0,1-1 0 0 0,-1 0 0 0 0,1 0 0 0 0,0 0-1 0 0,-1 0 1 0 0,1 1 0 0 0,0-1 0 0 0,0 0 0 0 0,0 0 0 0 0,0 3 0 0 0,0 2-36 0 0,1 0 1 0 0,1 0-1 0 0,-1 0 1 0 0,1 0 0 0 0,0 0-1 0 0,0-1 1 0 0,1 1-1 0 0,0-1 1 0 0,0 1-1 0 0,0-1 1 0 0,1 0-1 0 0,-1 0 1 0 0,1 0 0 0 0,0-1-1 0 0,1 1 1 0 0,-1-1-1 0 0,1 0 1 0 0,0 0-1 0 0,0-1 1 0 0,0 0-1 0 0,9 5 1 0 0,-13-7-23 0 0,1-1-1 0 0,-1 1 1 0 0,1-1 0 0 0,-1 1-1 0 0,1-1 1 0 0,-1 0 0 0 0,1 0-1 0 0,-1 1 1 0 0,1-1 0 0 0,-1 0 0 0 0,1 0-1 0 0,-1-1 1 0 0,1 1 0 0 0,-1 0-1 0 0,1 0 1 0 0,-1-1 0 0 0,1 1-1 0 0,-1-1 1 0 0,1 1 0 0 0,-1-1 0 0 0,0 0-1 0 0,1 1 1 0 0,-1-1 0 0 0,0 0-1 0 0,1 0 1 0 0,-1 0 0 0 0,0 0-1 0 0,0 0 1 0 0,0 0 0 0 0,0 0-1 0 0,0-1 1 0 0,0 1 0 0 0,0 0 0 0 0,-1-1-1 0 0,1 1 1 0 0,0 0 0 0 0,-1-1-1 0 0,1 1 1 0 0,0-2 0 0 0,0 0 32 0 0,0 0-1 0 0,0 0 1 0 0,0 0 0 0 0,-1 0-1 0 0,1 0 1 0 0,-1 0 0 0 0,1 0 0 0 0,-1 0-1 0 0,0 0 1 0 0,0 0 0 0 0,-1 0 0 0 0,1 0-1 0 0,-1 0 1 0 0,1 0 0 0 0,-1 0 0 0 0,0 0-1 0 0,0 0 1 0 0,-3-5 0 0 0,1 4 22 0 0,0 0 1 0 0,-1 0-1 0 0,0 0 0 0 0,0 0 1 0 0,0 0-1 0 0,0 1 1 0 0,0 0-1 0 0,-1 0 0 0 0,1 0 1 0 0,-1 0-1 0 0,-9-3 0 0 0,11 5-147 0 0,0 0 0 0 0,0 1 0 0 0,0-1-1 0 0,0 0 1 0 0,-1 1 0 0 0,1 0-1 0 0,0 0 1 0 0,0 0 0 0 0,-4 1 0 0 0,4-1-299 0 0,0 1 0 0 0,0 0 0 0 0,0 0 0 0 0,1 0 0 0 0,-1 0 1 0 0,0 0-1 0 0,1 0 0 0 0,-1 1 0 0 0,1-1 0 0 0,-1 1 1 0 0,-2 2-1 0 0,5-4 282 0 0,0 1-1 0 0,0-1 1 0 0,-1 0 0 0 0,1 0 0 0 0,0 0 0 0 0,0 0 0 0 0,0 0 0 0 0,-1 1 0 0 0,1-1 0 0 0,0 0-1 0 0,0 0 1 0 0,0 0 0 0 0,0 0 0 0 0,0 1 0 0 0,-1-1 0 0 0,1 0 0 0 0,0 0 0 0 0,0 1 0 0 0,0-1 0 0 0,0 0-1 0 0,0 0 1 0 0,0 0 0 0 0,0 1 0 0 0,0-1 0 0 0,0 0 0 0 0,0 0 0 0 0,0 1 0 0 0,0-1 0 0 0,0 0-1 0 0,0 0 1 0 0,0 1 0 0 0,0-1 0 0 0,0 0 0 0 0,0 0 0 0 0,0 1 0 0 0,0-1 0 0 0,0 0 0 0 0,0 0-1 0 0,0 1 1 0 0,1-1 0 0 0,-1 0 0 0 0,0 0 0 0 0,0 0 0 0 0,0 0 0 0 0,0 1 0 0 0,1-1 0 0 0,-1 0 0 0 0,0 0-1 0 0,0 0 1 0 0,0 0 0 0 0,1 1 0 0 0,-1-1 0 0 0,0 0 0 0 0,0 0 0 0 0,0 0 0 0 0,1 0 0 0 0,-1 0-1 0 0,0 0 1 0 0,0 0 0 0 0,1 0 0 0 0,5 1-3877 0 0</inkml:trace>
  <inkml:trace contextRef="#ctx0" brushRef="#br0" timeOffset="-1424.78">1023 528 6822 0 0,'-5'-3'-70'0'0,"0"-9"14727"0"0,4 12-14457 0 0,12 19 1303 0 0,2 12-1482 0 0,-2 0 1 0 0,0 1-1 0 0,-3 0 1 0 0,7 39-1 0 0,4 19-5974 0 0,-13-66-822 0 0,17 39-1 0 0,-21-58 3071 0 0</inkml:trace>
  <inkml:trace contextRef="#ctx0" brushRef="#br0" timeOffset="-1268.19">1017 816 3950 0 0,'-7'-3'2732'0'0,"10"-4"-2188"0"0,0-1 100 0 0,3 1-344 0 0,5-4 64 0 0,2 4-352 0 0,0-1-204 0 0,1 1-242 0 0,1 1-566 0 0,0-1-238 0 0,1 1 2 0 0,-1 2-774 0 0,-1 2-418 0 0</inkml:trace>
  <inkml:trace contextRef="#ctx0" brushRef="#br0" timeOffset="-952.74">1340 811 5360 0 0,'8'-7'5737'0'0,"40"-35"-3395"0"0,-31 30-1608 0 0,-11 9-282 0 0,-1-1 1 0 0,0 0-1 0 0,0 0 0 0 0,0 0 0 0 0,0 0 0 0 0,4-7 0 0 0,-8 10-324 0 0,0-1 1 0 0,0 1-1 0 0,0-1 0 0 0,-1 1 1 0 0,1-1-1 0 0,-1 1 0 0 0,1-1 1 0 0,-1 0-1 0 0,1 1 1 0 0,-1-1-1 0 0,0 0 0 0 0,0 1 1 0 0,0-1-1 0 0,0 0 0 0 0,0 1 1 0 0,0-1-1 0 0,0 0 0 0 0,-1 1 1 0 0,1-1-1 0 0,-1 1 1 0 0,1-1-1 0 0,-1 1 0 0 0,1-1 1 0 0,-1 0-1 0 0,0 1 0 0 0,0 0 1 0 0,0-1-1 0 0,0 1 1 0 0,-1-2-1 0 0,1 2-71 0 0,0 0 0 0 0,0 1 0 0 0,0-1 0 0 0,0 0 0 0 0,0 0 1 0 0,0 1-1 0 0,0-1 0 0 0,0 1 0 0 0,-1-1 0 0 0,1 1 0 0 0,0-1 0 0 0,0 1 0 0 0,0 0 0 0 0,-1 0 0 0 0,1 0 1 0 0,0-1-1 0 0,0 1 0 0 0,-1 0 0 0 0,1 0 0 0 0,0 1 0 0 0,0-1 0 0 0,-1 0 0 0 0,1 0 0 0 0,0 1 0 0 0,0-1 1 0 0,0 0-1 0 0,0 1 0 0 0,-1-1 0 0 0,1 1 0 0 0,0 0 0 0 0,0-1 0 0 0,0 1 0 0 0,0 0 0 0 0,0 0 0 0 0,-1 1 0 0 0,-2 0-20 0 0,1 1-1 0 0,-1 0 0 0 0,1 0 0 0 0,-1 0 0 0 0,1 1 1 0 0,0-1-1 0 0,0 1 0 0 0,-3 5 0 0 0,5-7-104 0 0,0-1 0 0 0,0 1 0 0 0,0 0 0 0 0,0 0 0 0 0,0 0 0 0 0,0 0 0 0 0,1 0 0 0 0,-1 0 0 0 0,1 0 0 0 0,-1 0 0 0 0,1 0 0 0 0,0 0 0 0 0,0 0 0 0 0,0 0 0 0 0,0 1 0 0 0,0-1 0 0 0,0 0 0 0 0,1 0 0 0 0,-1 0 0 0 0,1 0 0 0 0,-1 0 0 0 0,1 0 0 0 0,0 0 0 0 0,0 0 0 0 0,0 0 0 0 0,0-1 0 0 0,0 1 0 0 0,0 0 0 0 0,0-1 0 0 0,1 1 0 0 0,-1 0 0 0 0,1-1 0 0 0,-1 1 0 0 0,1-1 0 0 0,-1 0 0 0 0,1 0 0 0 0,3 2 0 0 0,0-1-547 0 0,0 0-1 0 0,0 0 0 0 0,-1-1 0 0 0,2 0 0 0 0,-1 0 0 0 0,0 0 0 0 0,0 0 0 0 0,0-1 1 0 0,0 0-1 0 0,0 0 0 0 0,0 0 0 0 0,1-1 0 0 0,-1 0 0 0 0,6-1 0 0 0,-3-1-928 0 0,-1 0 0 0 0,1 0-1 0 0,-1-1 1 0 0,12-7-1 0 0,-5 2-2469 0 0</inkml:trace>
  <inkml:trace contextRef="#ctx0" brushRef="#br0" timeOffset="-644.01">1560 606 4802 0 0,'-16'-8'13697'0'0,"19"19"-14257"0"0,80 147 1172 0 0,-83-157-645 0 0,12-31-28 0 0,-8 4 481 0 0,0 1 0 0 0,2 0 1 0 0,13-35-1 0 0,-19 59-417 0 0,0 1 1 0 0,1 0 0 0 0,-1 0-1 0 0,0-1 1 0 0,1 1-1 0 0,-1 0 1 0 0,0 0-1 0 0,1 0 1 0 0,-1-1-1 0 0,1 1 1 0 0,-1 0-1 0 0,0 0 1 0 0,1 0-1 0 0,-1 0 1 0 0,1 0-1 0 0,-1 0 1 0 0,1 0-1 0 0,-1 0 1 0 0,0 0-1 0 0,1 0 1 0 0,-1 0-1 0 0,1 0 1 0 0,-1 0 0 0 0,0 0-1 0 0,1 0 1 0 0,-1 0-1 0 0,1 1 1 0 0,-1-1-1 0 0,0 0 1 0 0,1 0-1 0 0,-1 0 1 0 0,0 1-1 0 0,1-1 1 0 0,-1 0-1 0 0,0 1 1 0 0,1-1-1 0 0,-1 0 1 0 0,0 0-1 0 0,0 1 1 0 0,1-1-1 0 0,-1 1 1 0 0,13 12 29 0 0,-8-7-365 0 0,-1 0 1 0 0,1 1-1 0 0,-2 0 1 0 0,6 11-1 0 0,-7-12-531 0 0,1 0 0 0 0,0-1 0 0 0,0 1 1 0 0,1 0-1 0 0,4 5 0 0 0,-6-9 227 0 0,0 0 0 0 0,0 0-1 0 0,1 0 1 0 0,-1-1 0 0 0,0 1 0 0 0,1 0 0 0 0,-1-1 0 0 0,1 0 0 0 0,0 0 0 0 0,0 0 0 0 0,-1 0 0 0 0,1 0 0 0 0,0 0 0 0 0,0-1 0 0 0,5 1 0 0 0,1 0-2661 0 0</inkml:trace>
  <inkml:trace contextRef="#ctx0" brushRef="#br0" timeOffset="-377.14">1807 589 5238 0 0,'-3'-6'495'0'0,"-5"-14"2729"0"0,8 6 2988 0 0,17 34-4709 0 0,22 52-710 0 0,-27-48-582 0 0,22 34 0 0 0,-34-58-113 0 0,1 0-94 0 0,0 0 1 0 0,0 0-1 0 0,-1 0 0 0 0,1-1 1 0 0,0 1-1 0 0,0 0 0 0 0,-1-1 1 0 0,1 1-1 0 0,0-1 0 0 0,-1 1 1 0 0,1-1-1 0 0,0 1 0 0 0,-1-1 1 0 0,1 1-1 0 0,-1-1 0 0 0,1 0 1 0 0,-1 1-1 0 0,1-1 0 0 0,-1 0 1 0 0,0 1-1 0 0,1-1 0 0 0,-1 0 1 0 0,0 0-1 0 0,0 1 0 0 0,1-1 1 0 0,-1 0-1 0 0,0 0 1 0 0,0 0-1 0 0,0-1 0 0 0,4-32-8 0 0,-3 16-16 0 0,2 1 13 0 0,0 0-684 0 0,0 1 0 0 0,2 0 0 0 0,11-31 0 0 0,-15 44 350 0 0,0 0 0 0 0,1 0 0 0 0,-1 0 0 0 0,1 0 0 0 0,0 0 0 0 0,-1 1 0 0 0,1-1 0 0 0,0 1 0 0 0,1 0 0 0 0,-1-1 0 0 0,0 1 0 0 0,1 0 0 0 0,-1 0 0 0 0,1 0 0 0 0,-1 1 0 0 0,1-1 0 0 0,0 1 0 0 0,0-1 0 0 0,0 1 0 0 0,0 0 0 0 0,0 0 0 0 0,0 0 0 0 0,0 1 0 0 0,0-1 0 0 0,0 1 0 0 0,1-1 0 0 0,4 1 0 0 0,4 3-2231 0 0,-1 1-618 0 0</inkml:trace>
  <inkml:trace contextRef="#ctx0" brushRef="#br0" timeOffset="7440.29">1339 2498 2850 0 0,'0'0'900'0'0,"17"6"3777"0"0,-7-7-3952 0 0,-1-1-1 0 0,0-1 1 0 0,0 0 0 0 0,0 0-1 0 0,-1-1 1 0 0,1 0-1 0 0,-1 0 1 0 0,12-8-1 0 0,-17 10-487 0 0,0-1-1 0 0,-1 1 0 0 0,1 0 0 0 0,0-1 0 0 0,-1 0 0 0 0,1 0 0 0 0,-1 1 0 0 0,0-1 0 0 0,0-1 1 0 0,3-5-1 0 0,-4 7-106 0 0,-1-1 1 0 0,1 1-1 0 0,-1 0 0 0 0,1 0 1 0 0,-1 0-1 0 0,0 0 1 0 0,0 0-1 0 0,0-1 1 0 0,0 1-1 0 0,0 0 1 0 0,-1 0-1 0 0,1 0 1 0 0,-1 0-1 0 0,1-1 1 0 0,-1 1-1 0 0,0 0 1 0 0,0 0-1 0 0,0 0 0 0 0,-2-3 1 0 0,2 3-96 0 0,0 0 0 0 0,-1 0 0 0 0,1 1 0 0 0,-1-1 1 0 0,1 0-1 0 0,-1 1 0 0 0,0-1 0 0 0,1 1 0 0 0,-1 0 0 0 0,0-1 0 0 0,0 1 0 0 0,0 0 1 0 0,0 0-1 0 0,0 0 0 0 0,0 0 0 0 0,0 1 0 0 0,0-1 0 0 0,0 1 0 0 0,-1-1 0 0 0,1 1 1 0 0,0 0-1 0 0,0-1 0 0 0,-1 1 0 0 0,1 0 0 0 0,0 1 0 0 0,0-1 0 0 0,-1 0 0 0 0,1 1 0 0 0,0-1 1 0 0,0 1-1 0 0,0-1 0 0 0,0 1 0 0 0,0 0 0 0 0,0 0 0 0 0,-3 2 0 0 0,1-1-4 0 0,-1 1-1 0 0,0 0 1 0 0,0 0-1 0 0,1 1 1 0 0,0-1-1 0 0,-1 1 1 0 0,1 0-1 0 0,1 0 1 0 0,-1 0-1 0 0,1 1 1 0 0,-1-1-1 0 0,-4 10 1 0 0,6-9-32 0 0,0 0 0 0 0,1 0-1 0 0,-1 0 1 0 0,1 0 0 0 0,0 0 0 0 0,0 0 0 0 0,0 0 0 0 0,1 0 0 0 0,0 1 0 0 0,0-1 0 0 0,0 0 0 0 0,1 0 0 0 0,0 0 0 0 0,0 0-1 0 0,0 0 1 0 0,0 0 0 0 0,1 0 0 0 0,0 0 0 0 0,0 0 0 0 0,0-1 0 0 0,1 1 0 0 0,-1-1 0 0 0,1 1 0 0 0,5 5 0 0 0,-4-6-194 0 0,-1-1 1 0 0,1 0-1 0 0,0 0 1 0 0,0 0 0 0 0,1 0-1 0 0,-1-1 1 0 0,0 1 0 0 0,1-1-1 0 0,-1 0 1 0 0,1-1-1 0 0,0 1 1 0 0,0-1 0 0 0,0 0-1 0 0,0 0 1 0 0,0 0-1 0 0,-1-1 1 0 0,7 0 0 0 0,-2 0-666 0 0,0 0 1 0 0,0-1 0 0 0,1-1 0 0 0,-1 1 0 0 0,0-2 0 0 0,0 1-1 0 0,-1-1 1 0 0,1 0 0 0 0,-1-1 0 0 0,16-9 0 0 0,-20 10 470 0 0,1 0 0 0 0,-1 0 0 0 0,0 0 0 0 0,0-1 0 0 0,-1 0 0 0 0,1 0 0 0 0,-1 0 0 0 0,6-9 0 0 0,-7 10 464 0 0,-1-1 0 0 0,1 0-1 0 0,-1 0 1 0 0,1 0 0 0 0,-1 0 0 0 0,0 0 0 0 0,-1 0-1 0 0,1 0 1 0 0,-1 0 0 0 0,0 0 0 0 0,1 0 0 0 0,-2-6 0 0 0,-1 0 829 0 0,0 1 0 0 0,0 0 0 0 0,-1-1 0 0 0,0 1 0 0 0,0 1 0 0 0,-1-1 0 0 0,-9-15 0 0 0,11 21-379 0 0,1 2-290 0 0,0-1 0 0 0,1 1 0 0 0,-1-1 0 0 0,0 1 1 0 0,1 0-1 0 0,-1-1 0 0 0,1 1 0 0 0,-1-1 0 0 0,1 1 0 0 0,0-1 0 0 0,0 0 0 0 0,-1 1 0 0 0,2-3 0 0 0,-1 4-179 0 0,0-1 0 0 0,0 1 0 0 0,0 0 0 0 0,0-1 0 0 0,1 1 0 0 0,-1 0 0 0 0,0-1 0 0 0,0 1 0 0 0,1 0 1 0 0,-1-1-1 0 0,0 1 0 0 0,1 0 0 0 0,-1 0 0 0 0,0-1 0 0 0,1 1 0 0 0,-1 0 0 0 0,1 0 0 0 0,-1 0 0 0 0,0-1 0 0 0,1 1 0 0 0,-1 0 0 0 0,0 0 0 0 0,1 0 0 0 0,-1 0 0 0 0,1 0 0 0 0,-1 0 0 0 0,1 0 0 0 0,-1 0 0 0 0,0 0 0 0 0,1 0 0 0 0,0 0 0 0 0,5 2 135 0 0,1-1 0 0 0,0 1-1 0 0,0 0 1 0 0,10 5 0 0 0,-7-3-158 0 0,67 28-2095 0 0,-2 2-5391 0 0,-71-32 6954 0 0,-3-2 157 0 0,1 1-1 0 0,-1 0 0 0 0,1-1 0 0 0,-1 1 1 0 0,1-1-1 0 0,-1 1 0 0 0,1-1 0 0 0,-1 0 1 0 0,1 0-1 0 0,-1 0 0 0 0,1 0 0 0 0,0 0 1 0 0,-1 0-1 0 0,1 0 0 0 0,-1 0 1 0 0,3-1-1 0 0,2-1-668 0 0</inkml:trace>
  <inkml:trace contextRef="#ctx0" brushRef="#br0" timeOffset="7594.79">1821 2363 3468 0 0,'-23'-47'3595'0'0,"22"45"-3222"0"0,-1-1 0 0 0,1 1 1 0 0,-1 0-1 0 0,1 0 0 0 0,-1 0 0 0 0,0 0 0 0 0,0 0 0 0 0,0 0 1 0 0,0 0-1 0 0,-1 1 0 0 0,1-1 0 0 0,0 1 0 0 0,-1-1 0 0 0,1 1 0 0 0,-1 0 1 0 0,-4-2-1 0 0,5 4-299 0 0,1-1 1 0 0,-1 0 0 0 0,1 0 0 0 0,-1 1-1 0 0,1-1 1 0 0,-1 1 0 0 0,1 0-1 0 0,-1-1 1 0 0,1 1 0 0 0,0 0 0 0 0,-1 0-1 0 0,1 0 1 0 0,0 0 0 0 0,0 0-1 0 0,0 0 1 0 0,-1 0 0 0 0,1 0 0 0 0,0 0-1 0 0,0 0 1 0 0,1 1 0 0 0,-1-1-1 0 0,0 0 1 0 0,0 1 0 0 0,1-1 0 0 0,-1 1-1 0 0,1-1 1 0 0,-1 3 0 0 0,-14 44 571 0 0,14-45-590 0 0,-3 14-509 0 0,1 1 0 0 0,1-1 0 0 0,0 1-1 0 0,3 33 1 0 0,10 30-9618 0 0,-9-75 6219 0 0</inkml:trace>
  <inkml:trace contextRef="#ctx0" brushRef="#br0" timeOffset="7766.61">1910 2225 4566 0 0,'0'0'374'0'0,"-1"0"-1"0"0,0 0 1 0 0,0 0 0 0 0,1 0-1 0 0,-1 0 1 0 0,0 0 0 0 0,1 0 0 0 0,-1 1-1 0 0,0-1 1 0 0,0 0 0 0 0,1 1-1 0 0,-1-1 1 0 0,1 0 0 0 0,-1 1-1 0 0,0-1 1 0 0,1 1 0 0 0,-1-1-1 0 0,1 1 1 0 0,-1-1 0 0 0,1 1-1 0 0,-1-1 1 0 0,1 1 0 0 0,-1-1-1 0 0,1 1 1 0 0,-1 1 0 0 0,-1 21 3167 0 0,15 34-3530 0 0,-9-45 946 0 0,26 86-1489 0 0,-9-34-2866 0 0,6 17-6623 0 0,-21-64 5195 0 0</inkml:trace>
  <inkml:trace contextRef="#ctx0" brushRef="#br0" timeOffset="8019.8">1915 2220 6052 0 0,'0'-1'318'0'0,"0"0"-1"0"0,0 0 1 0 0,0 0-1 0 0,0-1 1 0 0,0 1 0 0 0,0 0-1 0 0,1 0 1 0 0,-1 0-1 0 0,0 0 1 0 0,0-1-1 0 0,1 1 1 0 0,-1 0 0 0 0,1 0-1 0 0,-1 0 1 0 0,1 0-1 0 0,-1 0 1 0 0,1 0-1 0 0,0 0 1 0 0,0 0 0 0 0,-1 0-1 0 0,1 0 1 0 0,1-1-1 0 0,1 0 3 0 0,0 0-1 0 0,1 0 1 0 0,-1 0 0 0 0,0 0-1 0 0,0 1 1 0 0,1-1-1 0 0,5-1 1 0 0,1 1-48 0 0,1-1 0 0 0,0 1 0 0 0,-1 1 0 0 0,18-1 0 0 0,-23 2-225 0 0,0 1 1 0 0,1-1-1 0 0,-1 1 0 0 0,0 0 1 0 0,0 0-1 0 0,0 0 0 0 0,0 1 1 0 0,0-1-1 0 0,-1 1 0 0 0,1 0 1 0 0,0 1-1 0 0,-1-1 0 0 0,0 1 1 0 0,6 4-1 0 0,-8-5-31 0 0,0 0 0 0 0,0 1 1 0 0,0-1-1 0 0,-1 0 0 0 0,1 1 1 0 0,-1 0-1 0 0,1-1 0 0 0,-1 1 0 0 0,0 0 1 0 0,0 0-1 0 0,0 0 0 0 0,0 0 1 0 0,0 0-1 0 0,-1 0 0 0 0,0 0 0 0 0,1 0 1 0 0,-1 0-1 0 0,0 0 0 0 0,0 0 1 0 0,-1 0-1 0 0,1 0 0 0 0,-1 0 0 0 0,1 0 1 0 0,-1 0-1 0 0,-2 4 0 0 0,-1 4-383 0 0,0 0 1 0 0,-2 0-1 0 0,1 0 0 0 0,-12 15 0 0 0,12-19-543 0 0,1-1-1 0 0,-1 0 0 0 0,-1 0 0 0 0,1 0 1 0 0,-1-1-1 0 0,0 1 0 0 0,-12 7 0 0 0,1-10-4518 0 0,3-4 1582 0 0</inkml:trace>
  <inkml:trace contextRef="#ctx0" brushRef="#br0" timeOffset="9140.5">2112 2129 4054 0 0,'3'-1'474'0'0,"1"1"0"0"0,0-1 0 0 0,-1 1 0 0 0,1 0 0 0 0,-1 0 0 0 0,1 1-1 0 0,0-1 1 0 0,-1 1 0 0 0,1 0 0 0 0,-1-1 0 0 0,1 2 0 0 0,3 1 0 0 0,0 0-137 0 0,-1 0 0 0 0,0 0 1 0 0,0 1-1 0 0,0 0 0 0 0,-1 1 0 0 0,7 5 0 0 0,-6-5-212 0 0,0 1 0 0 0,-1 1 0 0 0,0-1 0 0 0,0 1-1 0 0,0 0 1 0 0,-1 0 0 0 0,0 0 0 0 0,0 1-1 0 0,-1-1 1 0 0,1 1 0 0 0,1 10 0 0 0,-4-15 4 0 0,0 0 0 0 0,-1 0 0 0 0,1 1 0 0 0,-1-1 0 0 0,0 0 0 0 0,0 0 0 0 0,0 0 0 0 0,-1 0 0 0 0,1 1 0 0 0,-1-1 0 0 0,1 0 0 0 0,-1 0 0 0 0,0 0 0 0 0,0 0 0 0 0,0 0 0 0 0,-1 0 0 0 0,1-1 0 0 0,-4 5 1 0 0,5-7-88 0 0,-1-1 1 0 0,0 1-1 0 0,0-1 1 0 0,0 1-1 0 0,1-1 1 0 0,-1 0 0 0 0,0 1-1 0 0,1-1 1 0 0,-1 0-1 0 0,1 0 1 0 0,-1 1-1 0 0,1-1 1 0 0,-1 0 0 0 0,1 0-1 0 0,-1 0 1 0 0,1 0-1 0 0,0 0 1 0 0,0 1-1 0 0,-1-1 1 0 0,1 0 0 0 0,0-2-1 0 0,0-8-404 0 0,0 1-1 0 0,1-1 0 0 0,0 0 1 0 0,0 1-1 0 0,6-17 0 0 0,-5 16-319 0 0,2 1 0 0 0,-1 0 0 0 0,1 1-1 0 0,1-1 1 0 0,-1 1 0 0 0,2 0-1 0 0,-1 0 1 0 0,1 0 0 0 0,1 1 0 0 0,7-9-1 0 0,-13 16 546 0 0,0 0-1 0 0,0 0 0 0 0,0 0 1 0 0,0 0-1 0 0,0 0 0 0 0,0 0 1 0 0,0 0-1 0 0,0 1 0 0 0,1-1 1 0 0,-1 0-1 0 0,0 1 0 0 0,0-1 1 0 0,1 1-1 0 0,-1-1 0 0 0,0 1 1 0 0,1 0-1 0 0,-1 0 0 0 0,1-1 1 0 0,-1 1-1 0 0,0 0 0 0 0,1 0 1 0 0,-1 0-1 0 0,1 0 0 0 0,-1 1 1 0 0,0-1-1 0 0,1 0 0 0 0,-1 1 0 0 0,0-1 1 0 0,1 1-1 0 0,-1-1 0 0 0,0 1 1 0 0,0-1-1 0 0,1 1 0 0 0,1 1 1 0 0,1 3 291 0 0,1 0 1 0 0,-1 0-1 0 0,0 0 0 0 0,0 1 1 0 0,-1-1-1 0 0,4 9 1 0 0,-4-9 596 0 0,0 1 1 0 0,0-1 0 0 0,1 0-1 0 0,7 9 1 0 0,-10-14-24 0 0,1 0-572 0 0,1 0 0 0 0,-1-1 0 0 0,0 0 1 0 0,0 1-1 0 0,1-1 0 0 0,-1 0 0 0 0,0 0 0 0 0,0 0 0 0 0,0-1 0 0 0,0 1 0 0 0,0 0 0 0 0,0-1 0 0 0,-1 1 0 0 0,1-1 0 0 0,0 0 0 0 0,-1 1 0 0 0,1-1 0 0 0,-1 0 1 0 0,0 0-1 0 0,1 0 0 0 0,-1 0 0 0 0,1-3 0 0 0,0 1 284 0 0,0-1 0 0 0,0 1 1 0 0,0-1-1 0 0,-1 0 0 0 0,1 1 1 0 0,-1-1-1 0 0,0 0 0 0 0,-1 0 1 0 0,1-8-1 0 0,-1 10-287 0 0,0 1 0 0 0,0 0 1 0 0,0-1-1 0 0,-1 1 0 0 0,1 0 1 0 0,-1-1-1 0 0,1 1 0 0 0,-1 0 1 0 0,0 0-1 0 0,0 0 0 0 0,0 0 1 0 0,0-1-1 0 0,0 1 0 0 0,0 0 1 0 0,-4-3-1 0 0,4 5-127 0 0,0-1 1 0 0,0 1-1 0 0,0 0 1 0 0,0-1-1 0 0,-1 1 0 0 0,1 0 1 0 0,0 0-1 0 0,0 0 0 0 0,0 0 1 0 0,0 0-1 0 0,-1 0 1 0 0,1 0-1 0 0,0 0 0 0 0,0 1 1 0 0,0-1-1 0 0,0 0 1 0 0,-1 1-1 0 0,1-1 0 0 0,0 1 1 0 0,0-1-1 0 0,0 1 0 0 0,0 0 1 0 0,0-1-1 0 0,0 1 1 0 0,0 0-1 0 0,1 0 0 0 0,-1-1 1 0 0,0 1-1 0 0,0 0 1 0 0,-1 2-1 0 0,-1 0-16 0 0,0 0-1 0 0,0 1 1 0 0,1-1 0 0 0,-1 1 0 0 0,1 0-1 0 0,0-1 1 0 0,0 1 0 0 0,0 0 0 0 0,0 0-1 0 0,1 1 1 0 0,0-1 0 0 0,0 0 0 0 0,0 0-1 0 0,0 1 1 0 0,0-1 0 0 0,1 0 0 0 0,0 6-1 0 0,0-7-154 0 0,0-1-1 0 0,0 1 0 0 0,1-1 0 0 0,-1 1 0 0 0,1-1 0 0 0,0 1 1 0 0,-1-1-1 0 0,1 1 0 0 0,0-1 0 0 0,1 1 0 0 0,-1-1 0 0 0,0 0 1 0 0,1 0-1 0 0,-1 1 0 0 0,1-1 0 0 0,-1 0 0 0 0,1 0 0 0 0,0-1 1 0 0,0 1-1 0 0,0 0 0 0 0,0-1 0 0 0,0 1 0 0 0,1-1 0 0 0,-1 0 1 0 0,0 1-1 0 0,1-1 0 0 0,-1 0 0 0 0,5 1 0 0 0,0-1-208 0 0,-1 0 1 0 0,1 0-1 0 0,-1 0 1 0 0,1-1-1 0 0,-1 0 0 0 0,1 0 1 0 0,-1-1-1 0 0,1 1 0 0 0,-1-1 1 0 0,0-1-1 0 0,1 1 0 0 0,-1-1 1 0 0,0-1-1 0 0,0 1 0 0 0,0-1 1 0 0,9-5-1 0 0,-9 4 473 0 0,-1 0 0 0 0,0 0 0 0 0,0 0 0 0 0,0 0 0 0 0,-1-1 0 0 0,0 0 0 0 0,1 0 0 0 0,-2 0 0 0 0,1-1 0 0 0,4-8 0 0 0,-6 10 56 0 0,0 1 0 0 0,1 0-1 0 0,-1 0 1 0 0,1 0 0 0 0,0 0 0 0 0,-1 0 0 0 0,1 1-1 0 0,1-1 1 0 0,-1 1 0 0 0,7-4 0 0 0,-8 5-12 0 0,0 0 1 0 0,0 0-1 0 0,1-1 0 0 0,-1 1 0 0 0,0 0 1 0 0,0-1-1 0 0,0 1 0 0 0,-1-1 1 0 0,1 0-1 0 0,0 0 0 0 0,-1 0 1 0 0,1 0-1 0 0,-1 0 0 0 0,1 0 0 0 0,-1 0 1 0 0,0 0-1 0 0,0 0 0 0 0,0-1 1 0 0,0 1-1 0 0,0 0 0 0 0,-1-1 0 0 0,1 1 1 0 0,-1-1-1 0 0,0 1 0 0 0,1-1 1 0 0,-1 1-1 0 0,0-1 0 0 0,0 1 1 0 0,-1-3-1 0 0,0-2-25 0 0,0 0 0 0 0,0 1 0 0 0,-1-1 0 0 0,0 0-1 0 0,0 1 1 0 0,0 0 0 0 0,-7-12 0 0 0,8 17-114 0 0,2 31-367 0 0,1-16-115 0 0,1 1 1 0 0,1-1-1 0 0,0 0 0 0 0,1-1 0 0 0,0 1 0 0 0,1-1 0 0 0,0 0 1 0 0,1 0-1 0 0,1-1 0 0 0,0 0 0 0 0,0 0 0 0 0,17 16 0 0 0,-25-27 476 0 0,1-2-41 0 0,0 1 45 0 0,0-1 1 0 0,0 1-1 0 0,0-1 1 0 0,0 1-1 0 0,0-1 1 0 0,0 0-1 0 0,0 0 1 0 0,0 1-1 0 0,-1-1 1 0 0,1 0-1 0 0,0 0 1 0 0,-1 0-1 0 0,1 0 1 0 0,0 0-1 0 0,-1 0 1 0 0,1 0-1 0 0,-1 0 1 0 0,1 0-1 0 0,-1 0 1 0 0,0 0-1 0 0,1-3 1 0 0,5-30 593 0 0,-4 25-422 0 0,2-16 1683 0 0,-1 0-1 0 0,-1 0 1 0 0,-1-45-1 0 0,-1 71-541 0 0,1 6-1950 0 0,0-1 0 0 0,1 1 0 0 0,0 0 0 0 0,0-1 0 0 0,1 1 0 0 0,-1-1 0 0 0,1 0 0 0 0,1 0 0 0 0,-1 0 0 0 0,9 10 0 0 0,-1-8 100 0 0,0 0 0 0 0,1-1 0 0 0,-1 0 0 0 0,2-1 0 0 0,-1-1 0 0 0,1 0 0 0 0,23 6 0 0 0,-36-11 544 0 0,0 0-1 0 0,1 0 1 0 0,-1 0-1 0 0,0 0 1 0 0,0 1 0 0 0,0-1-1 0 0,0 0 1 0 0,1 0-1 0 0,-1 0 1 0 0,0 0 0 0 0,0 0-1 0 0,0 0 1 0 0,0 0-1 0 0,0 1 1 0 0,1-1 0 0 0,-1 0-1 0 0,0 0 1 0 0,0 0-1 0 0,0 0 1 0 0,0 1 0 0 0,0-1-1 0 0,0 0 1 0 0,0 0-1 0 0,0 0 1 0 0,0 1 0 0 0,0-1-1 0 0,1 0 1 0 0,-1 0-1 0 0,0 0 1 0 0,0 0 0 0 0,0 1-1 0 0,0-1 1 0 0,-1 0-1 0 0,1 0 1 0 0,0 0-1 0 0,0 1 1 0 0,0-1 0 0 0,0 0-1 0 0,0 0 1 0 0,0 0-1 0 0,0 1 1 0 0,0-1 0 0 0,0 0-1 0 0,0 0 1 0 0,0 0-1 0 0,-1 0 1 0 0,1 1 0 0 0,0-1-1 0 0,0 0 1 0 0,0 0-1 0 0,0 0 1 0 0,-15 14 836 0 0,-22 12-451 0 0,34-24-456 0 0,-17 8-3779 0 0,6-10-2963 0 0,8-2 2731 0 0</inkml:trace>
  <inkml:trace contextRef="#ctx0" brushRef="#br0" timeOffset="9308.55">2988 2021 6218 0 0,'0'0'2306'0'0</inkml:trace>
  <inkml:trace contextRef="#ctx0" brushRef="#br0" timeOffset="6435.36">190 2928 2992 0 0,'-1'-1'278'0'0,"0"1"0"0"0,0-1 0 0 0,0 1-1 0 0,0-1 1 0 0,0 1 0 0 0,0-1 0 0 0,0 0 0 0 0,0 0-1 0 0,0 1 1 0 0,0-1 0 0 0,0 0 0 0 0,0 0 0 0 0,1 0-1 0 0,-1 0 1 0 0,0 0 0 0 0,1 0 0 0 0,-1 0 0 0 0,1 0-1 0 0,-1 0 1 0 0,1-1 0 0 0,-1 1 0 0 0,1 0 0 0 0,0 0-1 0 0,0 0 1 0 0,-1 0 0 0 0,1-3 0 0 0,1 0-71 0 0,-1 1 0 0 0,1-1 0 0 0,-1 0 1 0 0,1 1-1 0 0,0-1 0 0 0,1 1 0 0 0,-1 0 0 0 0,1-1 0 0 0,1-3 1 0 0,4-3-118 0 0,-1 0 1 0 0,1 0 0 0 0,1 0 0 0 0,16-15 0 0 0,-19 20-36 0 0,0 1 0 0 0,1 1 0 0 0,0-1-1 0 0,-1 1 1 0 0,1 0 0 0 0,0 0 0 0 0,0 0 0 0 0,1 1 0 0 0,-1 0-1 0 0,0 1 1 0 0,14-3 0 0 0,-18 4-49 0 0,0 0 0 0 0,0 0 0 0 0,1 0 0 0 0,-1 0 0 0 0,0 0 0 0 0,1 0 0 0 0,-1 1 0 0 0,0-1 0 0 0,0 1 0 0 0,0 0 0 0 0,1 0 0 0 0,-1-1 0 0 0,0 1 0 0 0,0 0 0 0 0,0 1 0 0 0,0-1 0 0 0,0 0 0 0 0,-1 1 0 0 0,1-1 0 0 0,0 1 0 0 0,-1-1 0 0 0,1 1 0 0 0,-1 0-1 0 0,1 0 1 0 0,-1-1 0 0 0,0 1 0 0 0,0 0 0 0 0,0 0 0 0 0,0 0 0 0 0,0 1 0 0 0,0-1 0 0 0,0 0 0 0 0,-1 0 0 0 0,1 0 0 0 0,-1 1 0 0 0,0-1 0 0 0,1 3 0 0 0,-1 9 187 0 0,0 1 1 0 0,-1-1-1 0 0,-1 0 0 0 0,0 0 0 0 0,0 0 0 0 0,-2 0 1 0 0,0 0-1 0 0,0-1 0 0 0,-1 1 0 0 0,-1-1 0 0 0,0 0 1 0 0,-1-1-1 0 0,0 1 0 0 0,-10 10 0 0 0,8-10 2732 0 0,16-19-685 0 0,13-11-1424 0 0,45-19-570 0 0,-17 11-3019 0 0,-5-4-3527 0 0,-39 26 5148 0 0,-1 0-1 0 0,0-1 0 0 0,1 1 0 0 0,-2-1 1 0 0,1 1-1 0 0,0-1 0 0 0,3-7 0 0 0,-2 0-3567 0 0</inkml:trace>
  <inkml:trace contextRef="#ctx0" brushRef="#br0" timeOffset="6795.78">197 2561 4552 0 0,'-9'2'538'0'0,"0"1"0"0"0,1 0-1 0 0,-1 0 1 0 0,1 1 0 0 0,0 0 0 0 0,0 1-1 0 0,1-1 1 0 0,-1 1 0 0 0,1 1 0 0 0,0 0-1 0 0,0 0 1 0 0,1 0 0 0 0,0 0 0 0 0,0 1 0 0 0,0 0-1 0 0,1 1 1 0 0,0-1 0 0 0,0 1 0 0 0,1 0-1 0 0,0 0 1 0 0,-4 12 0 0 0,-2 5 87 0 0,2 0 0 0 0,0 1 1 0 0,2 0-1 0 0,1 0 0 0 0,0 0 1 0 0,2 1-1 0 0,1 47 0 0 0,3-56-558 0 0,0 0 0 0 0,1 0 0 0 0,0 0 0 0 0,2-1-1 0 0,0 1 1 0 0,1-1 0 0 0,1 0 0 0 0,0 0-1 0 0,2 0 1 0 0,0-1 0 0 0,0 0 0 0 0,17 21-1 0 0,-19-29-200 0 0,1 0-1 0 0,0 0 1 0 0,1-1 0 0 0,0 0-1 0 0,0-1 1 0 0,0 0-1 0 0,1 0 1 0 0,0-1-1 0 0,0 0 1 0 0,0 0-1 0 0,1-1 1 0 0,0 0 0 0 0,-1-1-1 0 0,1 0 1 0 0,1-1-1 0 0,-1 0 1 0 0,0 0-1 0 0,0-1 1 0 0,1 0-1 0 0,-1-1 1 0 0,1 0-1 0 0,-1-1 1 0 0,17-3 0 0 0,-11 0 28 0 0,0 0 1 0 0,-1-1-1 0 0,0 0 1 0 0,0-1 0 0 0,-1-1-1 0 0,1 0 1 0 0,-1-1-1 0 0,-1-1 1 0 0,1 0 0 0 0,-2-1-1 0 0,1 0 1 0 0,-1-1-1 0 0,-1-1 1 0 0,18-21 0 0 0,-19 17 247 0 0,0 0 1 0 0,-1 0 0 0 0,-1-1-1 0 0,0 0 1 0 0,-1-1 0 0 0,-1 1-1 0 0,-1-1 1 0 0,0 0-1 0 0,-1-1 1 0 0,-1 1 0 0 0,-1-1-1 0 0,-1 1 1 0 0,-1-1 0 0 0,0 0-1 0 0,-4-27 1 0 0,2 33-59 0 0,-1 0 0 0 0,0-1 0 0 0,-1 1 0 0 0,0 1-1 0 0,-1-1 1 0 0,-1 1 0 0 0,0 0 0 0 0,0 0 0 0 0,-15-19 0 0 0,14 22-57 0 0,0 1 0 0 0,-1 0 0 0 0,0 1 0 0 0,0 0 0 0 0,-1 0 0 0 0,0 1 0 0 0,0 0 0 0 0,0 0 0 0 0,-1 1 0 0 0,0 0 0 0 0,0 1 0 0 0,0 0 0 0 0,-13-2 0 0 0,9 2-349 0 0,-1 1-1 0 0,0 0 1 0 0,0 2 0 0 0,-1 0-1 0 0,1 0 1 0 0,0 1-1 0 0,0 1 1 0 0,-21 4 0 0 0,29-4-236 0 0,0 1 0 0 0,0 1 0 0 0,1-1 0 0 0,-1 1 1 0 0,0 0-1 0 0,1 0 0 0 0,0 1 0 0 0,-9 6 1 0 0,10-6-114 0 0,1 0 1 0 0,0 0 0 0 0,0 0 0 0 0,1 0 0 0 0,0 0-1 0 0,-1 1 1 0 0,1 0 0 0 0,1 0 0 0 0,-1 0-1 0 0,1 0 1 0 0,0 0 0 0 0,-2 7 0 0 0,-1 10-3629 0 0</inkml:trace>
  <inkml:trace contextRef="#ctx0" brushRef="#br0" timeOffset="10245.76">3243 2013 4458 0 0,'-18'2'12498'0'0,"18"-2"-12377"0"0,8-5 522 0 0,0 0 1 0 0,0 1-1 0 0,1 1 1 0 0,-1-1-1 0 0,1 1 1 0 0,0 0-1 0 0,15-2 1 0 0,5-2 129 0 0,328-88 2458 0 0,-279 78-6850 0 0,0 2-3941 0 0,-76 15 7318 0 0,10-2-2886 0 0,0-4-3492 0 0,-5 2 1574 0 0</inkml:trace>
  <inkml:trace contextRef="#ctx0" brushRef="#br0" timeOffset="10556.98">3709 1760 5856 0 0,'-6'2'230'0'0,"-34"4"4402"0"0,13-10 10050 0 0,42 8-12906 0 0,188 22 282 0 0,-74-12-1985 0 0,-128-14-97 0 0,1 0-1 0 0,0 0 1 0 0,-1 0 0 0 0,1 0-1 0 0,-1 0 1 0 0,1 1-1 0 0,0-1 1 0 0,-1 1 0 0 0,1-1-1 0 0,-1 1 1 0 0,1-1 0 0 0,-1 1-1 0 0,1 0 1 0 0,-1 0-1 0 0,0 0 1 0 0,1 0 0 0 0,-1 0-1 0 0,0 0 1 0 0,0 0-1 0 0,0 0 1 0 0,0 1 0 0 0,0-1-1 0 0,0 0 1 0 0,0 1-1 0 0,0-1 1 0 0,0 0 0 0 0,-1 1-1 0 0,1-1 1 0 0,0 3-1 0 0,-1 0-333 0 0,0 1-1 0 0,0 0 0 0 0,0-1 0 0 0,-1 1 0 0 0,0-1 0 0 0,0 1 0 0 0,0-1 0 0 0,-1 1 0 0 0,-2 4 0 0 0,-5 16-4484 0 0,-2-1 0 0 0,0-1 0 0 0,-19 28 0 0 0,17-32-755 0 0</inkml:trace>
  <inkml:trace contextRef="#ctx0" brushRef="#br0" timeOffset="11322.97">4985 1649 1570 0 0,'1'-1'216'0'0,"1"-1"-1"0"0,-1 1 1 0 0,1 0-1 0 0,-1 0 1 0 0,0 0 0 0 0,1-1-1 0 0,-1 1 1 0 0,0-1-1 0 0,0 1 1 0 0,0-1 0 0 0,0 0-1 0 0,0 1 1 0 0,0-1 0 0 0,-1 0-1 0 0,1 1 1 0 0,-1-1-1 0 0,1 0 1 0 0,-1 0 0 0 0,1 0-1 0 0,-1 0 1 0 0,0 0-1 0 0,0 1 1 0 0,0-1 0 0 0,0 0-1 0 0,0 0 1 0 0,-1 0-1 0 0,1 0 1 0 0,0 0 0 0 0,-1 1-1 0 0,1-1 1 0 0,-1 0-1 0 0,0 0 1 0 0,0 1 0 0 0,1-1-1 0 0,-1 0 1 0 0,0 1-1 0 0,-1-1 1 0 0,1 1 0 0 0,-1-2-1 0 0,-1 0 159 0 0,1 1 0 0 0,0-1 0 0 0,-1 1 0 0 0,0 0 0 0 0,1 0 0 0 0,-1 0 0 0 0,0 0 0 0 0,0 1 1 0 0,0-1-1 0 0,0 1 0 0 0,0-1 0 0 0,0 1 0 0 0,-1 0 0 0 0,1 0 0 0 0,0 1 0 0 0,-1-1 0 0 0,1 1 0 0 0,-1 0 0 0 0,1-1 0 0 0,0 2 0 0 0,-6-1 0 0 0,0 3-8 0 0,0 0 0 0 0,1 0 0 0 0,0 1 0 0 0,-1 0 0 0 0,1 0-1 0 0,1 0 1 0 0,-1 1 0 0 0,1 1 0 0 0,0-1 0 0 0,-12 13 0 0 0,16-15-306 0 0,0 1 0 0 0,0-1-1 0 0,1 1 1 0 0,-1 0 0 0 0,1-1 0 0 0,0 1-1 0 0,0 0 1 0 0,0 0 0 0 0,0 1 0 0 0,-1 6-1 0 0,3-8-84 0 0,-1-1 0 0 0,1 1-1 0 0,0 0 1 0 0,0-1-1 0 0,0 1 1 0 0,1 0 0 0 0,-1 0-1 0 0,1-1 1 0 0,-1 1-1 0 0,1 0 1 0 0,0-1 0 0 0,0 1-1 0 0,0-1 1 0 0,0 1 0 0 0,1-1-1 0 0,-1 1 1 0 0,0-1-1 0 0,3 3 1 0 0,-1-1-254 0 0,0 0 0 0 0,1-1 0 0 0,-1 1 0 0 0,0-1 1 0 0,1 0-1 0 0,0 0 0 0 0,0 0 0 0 0,0 0 0 0 0,0-1 0 0 0,0 1 0 0 0,1-1 0 0 0,-1 0 0 0 0,1-1 1 0 0,-1 1-1 0 0,1-1 0 0 0,0 0 0 0 0,-1 0 0 0 0,1 0 0 0 0,0 0 0 0 0,0-1 0 0 0,0 0 0 0 0,-1 0 0 0 0,1-1 1 0 0,0 1-1 0 0,0-1 0 0 0,0 0 0 0 0,-1 0 0 0 0,1 0 0 0 0,-1-1 0 0 0,1 0 0 0 0,6-3 0 0 0,-8 3 281 0 0,-1 1 0 0 0,1-1 0 0 0,-1 1 0 0 0,0-1 0 0 0,1 0 0 0 0,-1 0 0 0 0,0 0 0 0 0,0 0 0 0 0,0 0 0 0 0,0-1 0 0 0,-1 1 1 0 0,1-1-1 0 0,-1 1 0 0 0,1-1 0 0 0,-1 1 0 0 0,0-1 0 0 0,0 0 0 0 0,1-3 0 0 0,-1-2 1083 0 0,0 0 0 0 0,-1 0 1 0 0,1 0-1 0 0,-3-16 1 0 0,1-5 3664 0 0,2 33-4769 0 0,1-1 1 0 0,-1 0 0 0 0,1 0-1 0 0,0 0 1 0 0,0 0-1 0 0,1-1 1 0 0,-1 1 0 0 0,5 4-1 0 0,3 4-1174 0 0,-6-7 594 0 0,-1-1-1 0 0,0 1 0 0 0,1-1 0 0 0,0 0 1 0 0,-1 0-1 0 0,1-1 0 0 0,0 1 1 0 0,1-1-1 0 0,-1 0 0 0 0,0 0 0 0 0,1 0 1 0 0,-1 0-1 0 0,1-1 0 0 0,0 0 1 0 0,-1 0-1 0 0,1 0 0 0 0,0 0 0 0 0,-1-1 1 0 0,1 0-1 0 0,9-1 0 0 0,-11 1 399 0 0,1 0-1 0 0,-1-1 1 0 0,0 0-1 0 0,1 0 1 0 0,-1 0-1 0 0,0 0 1 0 0,0 0-1 0 0,0-1 1 0 0,0 1-1 0 0,0-1 1 0 0,0 0-1 0 0,0 0 1 0 0,3-3-1 0 0,-4 3 362 0 0,0 0 0 0 0,0 0-1 0 0,-1-1 1 0 0,1 1 0 0 0,-1-1-1 0 0,1 1 1 0 0,-1-1 0 0 0,0 0 0 0 0,0 0-1 0 0,0 1 1 0 0,0-1 0 0 0,0 0-1 0 0,-1 0 1 0 0,1 0 0 0 0,-1 0 0 0 0,0 0-1 0 0,0-4 1 0 0,-1 0 821 0 0,0-1-1 0 0,-1 0 1 0 0,1 1-1 0 0,-2 0 1 0 0,1-1-1 0 0,-4-6 1 0 0,-5-15 4088 0 0,11 28-4306 0 0,-1 3-584 0 0,1 0 0 0 0,-1 1 0 0 0,0-1 0 0 0,1 0 0 0 0,0 1 0 0 0,0-1 1 0 0,-1 1-1 0 0,1-1 0 0 0,1 0 0 0 0,-1 1 0 0 0,1 2 0 0 0,26 149 1401 0 0,-2-51-3387 0 0,-9-39-2269 0 0,-14-54 2936 0 0,12 40-3214 0 0,1-18-6034 0 0,-12-26 5727 0 0</inkml:trace>
  <inkml:trace contextRef="#ctx0" brushRef="#br0" timeOffset="11559.19">5228 1518 5638 0 0,'-14'-7'2016'0'0,"11"5"-82"0"0,12-10 3676 0 0,-6 10-5535 0 0,1 1 1 0 0,-1-1 0 0 0,1 1-1 0 0,0 0 1 0 0,0 0 0 0 0,0 1-1 0 0,-1-1 1 0 0,1 1 0 0 0,0 0-1 0 0,0 0 1 0 0,0 0 0 0 0,0 0-1 0 0,0 1 1 0 0,0-1 0 0 0,-1 1-1 0 0,1 0 1 0 0,0 1-1 0 0,0-1 1 0 0,-1 0 0 0 0,1 1-1 0 0,-1 0 1 0 0,0 0 0 0 0,1 0-1 0 0,-1 0 1 0 0,0 1 0 0 0,0-1-1 0 0,0 1 1 0 0,0 0 0 0 0,-1 0-1 0 0,1 0 1 0 0,-1 0 0 0 0,0 0-1 0 0,0 0 1 0 0,0 1 0 0 0,0-1-1 0 0,0 1 1 0 0,-1-1 0 0 0,0 1-1 0 0,1 0 1 0 0,-1-1-1 0 0,-1 1 1 0 0,1 0 0 0 0,0 0-1 0 0,-1 0 1 0 0,0 0 0 0 0,0 0-1 0 0,0-1 1 0 0,-1 1 0 0 0,1 0-1 0 0,-1 0 1 0 0,-1 6 0 0 0,-5 7-327 0 0,-1 1 0 0 0,0-1 0 0 0,-1-1 0 0 0,-14 20 1 0 0,-25 25-8665 0 0,39-53 3622 0 0,4-5 1633 0 0</inkml:trace>
  <inkml:trace contextRef="#ctx0" brushRef="#br0" timeOffset="11770.25">5452 1444 6778 0 0,'0'0'7920'0'0,"3"10"-5271"0"0,21 76 2024 0 0,-8 2-3976 0 0,-2-11-4490 0 0,4-3-5131 0 0,-16-62 3069 0 0,-2-6 1722 0 0</inkml:trace>
  <inkml:trace contextRef="#ctx0" brushRef="#br0" timeOffset="11979.19">5450 1422 4880 0 0,'-1'0'293'0'0,"0"-1"-1"0"0,1 0 1 0 0,-1 1-1 0 0,1-1 1 0 0,-1 0-1 0 0,1 1 1 0 0,-1-1-1 0 0,1 0 1 0 0,-1 0-1 0 0,1 0 1 0 0,0 1-1 0 0,0-1 1 0 0,-1 0-1 0 0,1 0 1 0 0,0 0-1 0 0,0 0 1 0 0,0 0-1 0 0,0 0 1 0 0,0 1-1 0 0,0-1 1 0 0,0 0-1 0 0,0 0 1 0 0,0 0-1 0 0,0 0 1 0 0,0 0-1 0 0,1 0 1 0 0,-1 0-1 0 0,1-1-94 0 0,0 1 0 0 0,0 0 1 0 0,0 0-1 0 0,1 0 0 0 0,-1 0 0 0 0,0 0 0 0 0,0 0 0 0 0,1 0 0 0 0,-1 1 1 0 0,0-1-1 0 0,1 0 0 0 0,-1 1 0 0 0,1-1 0 0 0,1 0 0 0 0,4-1 4 0 0,0 1 0 0 0,0 0 0 0 0,0 0 0 0 0,0 0 0 0 0,0 1 0 0 0,7 0 0 0 0,-6 1-135 0 0,0 1 1 0 0,0 0 0 0 0,0 0-1 0 0,0 0 1 0 0,-1 1-1 0 0,1 0 1 0 0,-1 1 0 0 0,1-1-1 0 0,-1 1 1 0 0,-1 1-1 0 0,12 8 1 0 0,-15-11-51 0 0,-1 1 1 0 0,0-1-1 0 0,0 0 1 0 0,1 1-1 0 0,-2-1 1 0 0,1 1-1 0 0,0-1 1 0 0,0 1-1 0 0,-1 0 1 0 0,0 0-1 0 0,0 0 0 0 0,1-1 1 0 0,-1 1-1 0 0,-1 0 1 0 0,1 1-1 0 0,0-1 1 0 0,-1 0-1 0 0,0 0 1 0 0,0 0-1 0 0,0 0 1 0 0,0 0-1 0 0,0 0 1 0 0,0 1-1 0 0,-1-1 0 0 0,0 0 1 0 0,1 0-1 0 0,-1 0 1 0 0,0 0-1 0 0,-1 0 1 0 0,1-1-1 0 0,0 1 1 0 0,-1 0-1 0 0,-1 2 1 0 0,-5 6-757 0 0,1 0 0 0 0,-1-1 0 0 0,-15 15 0 0 0,17-20-274 0 0,0 1-1 0 0,0-1 1 0 0,-1 0-1 0 0,0 0 1 0 0,0-1-1 0 0,0 0 1 0 0,0 0-1 0 0,-1-1 0 0 0,1 0 1 0 0,-1 0-1 0 0,-9 2 1 0 0,0-2-2720 0 0</inkml:trace>
  <inkml:trace contextRef="#ctx0" brushRef="#br0" timeOffset="12556.03">5791 1168 5992 0 0,'-17'-24'1792'0'0,"0"1"-1"0"0,-2 1 1 0 0,-1 1 0 0 0,0 0-1 0 0,-1 2 1 0 0,-37-26-1 0 0,37 31-1453 0 0,-2 1 1 0 0,1 1-1 0 0,-2 0 0 0 0,1 2 0 0 0,-2 1 0 0 0,1 1 0 0 0,-1 1 0 0 0,0 1 1 0 0,-1 2-1 0 0,1 0 0 0 0,-1 2 0 0 0,-28 0 0 0 0,7 3-267 0 0,0 3 1 0 0,0 2-1 0 0,0 1 1 0 0,1 3-1 0 0,0 2 1 0 0,1 1-1 0 0,1 3 0 0 0,0 2 1 0 0,1 1-1 0 0,1 2 1 0 0,1 3-1 0 0,0 0 1 0 0,-60 51-1 0 0,71-50-67 0 0,1 2 1 0 0,2 1-1 0 0,0 1 1 0 0,2 1-1 0 0,1 1 1 0 0,2 1-1 0 0,1 1 1 0 0,1 1-1 0 0,2 1 1 0 0,2 0-1 0 0,1 2 1 0 0,1 0-1 0 0,3 0 1 0 0,0 1-1 0 0,3 0 1 0 0,-7 71-1 0 0,14-78-21 0 0,0 0 0 0 0,2 0 0 0 0,1 0 0 0 0,2 0-1 0 0,1 0 1 0 0,15 50 0 0 0,-15-65-16 0 0,1-1-1 0 0,1 1 1 0 0,0-1 0 0 0,1 0-1 0 0,1 0 1 0 0,0-1 0 0 0,1 0-1 0 0,0-1 1 0 0,1 0 0 0 0,1-1-1 0 0,0 0 1 0 0,1-1 0 0 0,26 18-1 0 0,-13-14-112 0 0,1-1-1 0 0,1-1 1 0 0,0-2 0 0 0,1-1-1 0 0,0-1 1 0 0,0-2-1 0 0,1 0 1 0 0,0-2-1 0 0,0-2 1 0 0,1-1-1 0 0,54-2 1 0 0,-23-5-592 0 0,0-2-1 0 0,-1-2 1 0 0,0-4-1 0 0,107-36 1 0 0,-106 26 226 0 0,-1-3 0 0 0,-2-3 0 0 0,0-2 1 0 0,-2-2-1 0 0,-2-3 0 0 0,96-81 0 0 0,-118 86 743 0 0,0-1 0 0 0,-2-1 0 0 0,-1-2 0 0 0,-2-1 0 0 0,-2-1 0 0 0,-1-1 0 0 0,-2-1 0 0 0,-1-1 0 0 0,-3-1 0 0 0,28-81 1 0 0,-41 96-1 0 0,0 1 0 0 0,-1-1 0 0 0,-2 0 1 0 0,0 0-1 0 0,-2 0 0 0 0,-1 0 0 0 0,-1-1 1 0 0,-2 1-1 0 0,0 0 0 0 0,-13-47 0 0 0,10 53-96 0 0,-1 1-1 0 0,-1-1 0 0 0,0 1 1 0 0,-2 1-1 0 0,0 0 0 0 0,-1 0 1 0 0,-1 1-1 0 0,-1 0 0 0 0,0 1 1 0 0,-1 0-1 0 0,-1 2 0 0 0,0-1 1 0 0,-1 2-1 0 0,-19-13 0 0 0,9 10-114 0 0,0 2-1 0 0,-1 1 0 0 0,-1 1 0 0 0,0 1 1 0 0,0 2-1 0 0,-1 1 0 0 0,0 1 0 0 0,-1 1 1 0 0,1 2-1 0 0,-1 0 0 0 0,0 3 1 0 0,-32 1-1 0 0,2 4-827 0 0,0 2 0 0 0,1 2 0 0 0,0 4 0 0 0,0 2 0 0 0,-60 22 1 0 0,54-11-1528 0 0,2 2 1 0 0,0 3 0 0 0,2 3 0 0 0,-106 76-1 0 0,79-41-2867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2T14:15:12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1230 9453,'4443'-1230'0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5:00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0 184 1670 0 0,'0'0'3801'0'0,"23"-1"-2418"0"0,60-2-310 0 0,154-26 0 0 0,-124 12-789 0 0,-64 10-453 0 0,626-77 1098 0 0,-337 55-2350 0 0,1 16-4804 0 0,-302 12 3835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5:00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12 103 1468 0 0,'-4'1'-25'0'0,"-3"-2"1072"0"0,11-2 631 0 0,-4 2-1035 0 0,17-9 2706 0 0,-2 1-3111 0 0,35-6 222 0 0,0 3 1 0 0,1 2 0 0 0,99-7 0 0 0,-95 12-256 0 0,470-16 262 0 0,1 38-1241 0 0,-332-8-170 0 0,-176-9 862 0 0,-1 1-845 0 0,-39 4 74 0 0,-126 19-4253 0 0,105-18 2885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4:54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1609 149 2000 0 0,'-40'-7'2354'0'0,"0"2"0"0"0,-58-1 0 0 0,38 7-1369 0 0,-61 9 1 0 0,-234 58-121 0 0,349-67-776 0 0,-72 19 28 0 0,1 3-1 0 0,2 4 1 0 0,0 3-1 0 0,2 3 1 0 0,2 3-1 0 0,-86 58 1 0 0,135-80-81 0 0,1 1 0 0 0,1 2 0 0 0,0 0 0 0 0,2 1 0 0 0,0 0 0 0 0,0 2 0 0 0,2 0 0 0 0,1 1 0 0 0,0 0 0 0 0,1 2 0 0 0,2-1 0 0 0,0 2 0 0 0,2-1 0 0 0,0 2 0 0 0,2-1 0 0 0,0 1-1 0 0,2 0 1 0 0,-6 46 0 0 0,8-28-23 0 0,1 0-1 0 0,3 0 1 0 0,6 60-1 0 0,-4-87 6 0 0,0 0 0 0 0,1 0 0 0 0,1-1 0 0 0,1 1-1 0 0,0-1 1 0 0,1 0 0 0 0,1 0 0 0 0,0-1 0 0 0,1 0-1 0 0,0 0 1 0 0,1-1 0 0 0,13 16 0 0 0,-3-11-33 0 0,0-1 1 0 0,2 0-1 0 0,-1-2 1 0 0,2 0-1 0 0,0-2 1 0 0,1 0-1 0 0,0-1 1 0 0,1-1-1 0 0,27 7 1 0 0,-9-4 10 0 0,1-3 0 0 0,1-2 1 0 0,0-1-1 0 0,68 2 1 0 0,-58-10 21 0 0,1-2 0 0 0,-1-2 0 0 0,96-21 0 0 0,158-57 23 0 0,-149 36-264 0 0,678-241 1909 0 0,-26-66-1887 0 0,-809 352 188 0 0,68-29 136 0 0,-2-4 0 0 0,111-74 0 0 0,-158 92 106 0 0,-1-1-1 0 0,0 0 1 0 0,-2-2-1 0 0,30-37 1 0 0,-37 42-130 0 0,-2-1-1 0 0,0 0 1 0 0,-1-1 0 0 0,0 0 0 0 0,-1 0 0 0 0,-1 0 0 0 0,-1-1 0 0 0,4-20 0 0 0,-7 31-55 0 0,-1 0 0 0 0,-1 0-1 0 0,1 0 1 0 0,-1 0 0 0 0,0 0-1 0 0,0 0 1 0 0,-1 0 0 0 0,0 0-1 0 0,0 0 1 0 0,0 0 0 0 0,-1 0 0 0 0,1 0-1 0 0,-1 1 1 0 0,-1-1 0 0 0,1 1-1 0 0,-6-9 1 0 0,3 7 9 0 0,-1 0 0 0 0,0 1 1 0 0,-1-1-1 0 0,1 1 0 0 0,-1 0 0 0 0,0 1 1 0 0,-1 0-1 0 0,1 0 0 0 0,-1 1 0 0 0,-12-6 1 0 0,-14-4 36 0 0,0 1 1 0 0,-1 2 0 0 0,-66-12 0 0 0,-112-5 257 0 0,173 24-318 0 0,-171-15 162 0 0,-219 9-1 0 0,300 16-284 0 0,1 5-1 0 0,-248 55 1 0 0,226-24-1388 0 0,3 6 0 0 0,-228 108 0 0 0,-250 196-9079 0 0,505-274 6035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4:48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4 261 3786 0 0,'-1'9'9465'0'0,"-2"38"-9018"0"0,9 17-2338 0 0,0-20-6253 0 0,-5-36 4491 0 0</inkml:trace>
  <inkml:trace contextRef="#ctx0" brushRef="#br0" timeOffset="157.2">57 66 4196 0 0,'-3'-4'2512'0'0,"0"1"-1424"0"0,2 0-298 0 0,1 9-706 0 0,4 4-136 0 0,1 1-442 0 0,0 1-662 0 0,3 1-480 0 0,-1 1 464 0 0,0 0-706 0 0,0 1-398 0 0</inkml:trace>
  <inkml:trace contextRef="#ctx0" brushRef="#br0" timeOffset="440.58">169 317 3642 0 0,'-2'6'858'0'0,"-1"-1"0"0"0,1 1 1 0 0,0-1-1 0 0,1 1 0 0 0,-2 11 0 0 0,1-5-272 0 0,2 1 0 0 0,-1-1 0 0 0,4 22 0 0 0,-3-33-390 0 0,-1-26 183 0 0,1 11-141 0 0,1 0 1 0 0,0 0 0 0 0,1 0-1 0 0,5-17 1 0 0,-6 27-214 0 0,0 0 0 0 0,0 0 0 0 0,0 0 1 0 0,1 1-1 0 0,0-1 0 0 0,0 0 0 0 0,0 1 0 0 0,0-1 1 0 0,0 1-1 0 0,0 0 0 0 0,1 0 0 0 0,0 0 0 0 0,0 0 1 0 0,-1 0-1 0 0,2 0 0 0 0,-1 1 0 0 0,0-1 0 0 0,0 1 1 0 0,7-3-1 0 0,-9 5-28 0 0,0 0 0 0 0,0-1 1 0 0,0 1-1 0 0,0 0 0 0 0,0 0 1 0 0,-1 0-1 0 0,1 0 0 0 0,0 0 1 0 0,0 0-1 0 0,0 0 1 0 0,0 0-1 0 0,0 0 0 0 0,0 0 1 0 0,0 0-1 0 0,0 1 0 0 0,0-1 1 0 0,0 0-1 0 0,0 1 0 0 0,0-1 1 0 0,0 1-1 0 0,0-1 0 0 0,0 1 1 0 0,-1-1-1 0 0,2 2 0 0 0,0 0-21 0 0,0 1-1 0 0,0-1 0 0 0,0 0 1 0 0,-1 1-1 0 0,1-1 1 0 0,-1 1-1 0 0,0 0 0 0 0,2 4 1 0 0,0 4-412 0 0,0 0 1 0 0,-1 1-1 0 0,1 15 1 0 0,1 62-8512 0 0,-4-82 6525 0 0</inkml:trace>
  <inkml:trace contextRef="#ctx0" brushRef="#br0" timeOffset="1380.35">506 254 2848 0 0,'-3'-5'186'0'0,"1"2"763"0"0,0 1 0 0 0,1-1 1 0 0,-1 1-1 0 0,0-1 0 0 0,-1 1 1 0 0,1 0-1 0 0,0 0 1 0 0,0 0-1 0 0,-4-2 0 0 0,5 4-703 0 0,1 0-1 0 0,-1 0 1 0 0,0-1-1 0 0,1 1 0 0 0,-1 0 1 0 0,0 0-1 0 0,0 0 1 0 0,1 0-1 0 0,-1 0 1 0 0,0 0-1 0 0,0 0 1 0 0,1 0-1 0 0,-1 1 0 0 0,0-1 1 0 0,0 0-1 0 0,1 0 1 0 0,-1 0-1 0 0,0 1 1 0 0,1-1-1 0 0,-2 1 1 0 0,-12 11-575 0 0,6 0 521 0 0,-1-1 0 0 0,1 2 0 0 0,1-1 0 0 0,0 1 0 0 0,-5 13 0 0 0,9-19-415 0 0,1-1 0 0 0,0 1 0 0 0,0 0-1 0 0,0-1 1 0 0,1 1 0 0 0,-1 0 0 0 0,2 0 0 0 0,-1 0 0 0 0,1 0-1 0 0,0 0 1 0 0,1 0 0 0 0,1 9 0 0 0,-2-14 126 0 0,1 0 0 0 0,-1 0 0 0 0,1-1 0 0 0,-1 1 0 0 0,1 0 0 0 0,0-1 0 0 0,0 1 0 0 0,0 0 0 0 0,0-1 0 0 0,0 1 0 0 0,0-1 0 0 0,0 0 0 0 0,0 1 0 0 0,1-1 0 0 0,-1 0 0 0 0,0 1 0 0 0,1-1 0 0 0,-1 0 0 0 0,1 0 0 0 0,0 0 0 0 0,-1-1 0 0 0,1 1 0 0 0,0 0 0 0 0,-1 0 0 0 0,1-1 0 0 0,0 1 0 0 0,0-1 0 0 0,-1 0 0 0 0,1 0 0 0 0,0 1 0 0 0,0-1 0 0 0,0 0 0 0 0,0 0 0 0 0,-1-1 0 0 0,5 0 0 0 0,-2 1 16 0 0,-1-2 1 0 0,1 1-1 0 0,0 0 0 0 0,-1-1 1 0 0,1 1-1 0 0,-1-1 1 0 0,0 0-1 0 0,1 0 0 0 0,-1-1 1 0 0,0 1-1 0 0,0-1 0 0 0,-1 1 1 0 0,1-1-1 0 0,0 0 0 0 0,-1 0 1 0 0,3-4-1 0 0,4-9 94 0 0,-2 0 0 0 0,0-1 0 0 0,0 1 0 0 0,-2-1-1 0 0,5-20 1 0 0,10-90 1913 0 0,-10 54 1598 0 0,-9 72-2883 0 0,2 10-552 0 0,0 0 1 0 0,-1 0 0 0 0,0 0-1 0 0,0 1 1 0 0,-1-1-1 0 0,1 13 1 0 0,4 30-3 0 0,-3-40-71 0 0,0-1-1 0 0,1 1 1 0 0,1 0 0 0 0,-1-1 0 0 0,2 0 0 0 0,0 0-1 0 0,12 16 1 0 0,-17-24-10 0 0,1-1 0 0 0,0 0 1 0 0,0 0-1 0 0,0 0 0 0 0,0 1 0 0 0,0-2 0 0 0,0 1 0 0 0,1 0 0 0 0,-1 0 1 0 0,1-1-1 0 0,-1 1 0 0 0,1-1 0 0 0,0 0 0 0 0,0 0 0 0 0,-1 0 1 0 0,1 0-1 0 0,0-1 0 0 0,0 1 0 0 0,0-1 0 0 0,0 1 0 0 0,0-1 0 0 0,0 0 1 0 0,0 0-1 0 0,0 0 0 0 0,-1-1 0 0 0,1 1 0 0 0,0-1 0 0 0,0 1 0 0 0,0-1 1 0 0,0 0-1 0 0,-1 0 0 0 0,1-1 0 0 0,0 1 0 0 0,-1 0 0 0 0,1-1 1 0 0,-1 1-1 0 0,3-3 0 0 0,-1 1 98 0 0,0 0 0 0 0,-1 0 0 0 0,0 0 0 0 0,1 0 0 0 0,-1-1 0 0 0,-1 1 1 0 0,1-1-1 0 0,0 0 0 0 0,-1 0 0 0 0,0 0 0 0 0,0 0 0 0 0,0 0 0 0 0,0 0 0 0 0,-1 0 0 0 0,1-1 0 0 0,-1 1 1 0 0,0-1-1 0 0,-1 1 0 0 0,1-1 0 0 0,-1 1 0 0 0,0-1 0 0 0,0 1 0 0 0,0-1 0 0 0,0 0 0 0 0,-1 1 0 0 0,0-1 1 0 0,-3-7-1 0 0,-14 19 87 0 0,15-4-251 0 0,0 0 0 0 0,0 0 0 0 0,0 1 0 0 0,1 0 0 0 0,-1-1 0 0 0,1 1 0 0 0,0 0 0 0 0,0 0 0 0 0,0 0-1 0 0,1 0 1 0 0,0 1 0 0 0,-1-1 0 0 0,1 0 0 0 0,1 1 0 0 0,-1-1 0 0 0,0 9 0 0 0,1-11-117 0 0,0 0 0 0 0,-1 0 0 0 0,1 0 0 0 0,0 0 0 0 0,1 0 0 0 0,-1 1 0 0 0,0-1 0 0 0,1 0-1 0 0,-1 0 1 0 0,1 0 0 0 0,-1 0 0 0 0,1 0 0 0 0,0 0 0 0 0,0 0 0 0 0,0 0 0 0 0,0-1 0 0 0,0 1-1 0 0,0 0 1 0 0,1 0 0 0 0,-1-1 0 0 0,1 1 0 0 0,-1-1 0 0 0,1 1 0 0 0,-1-1 0 0 0,1 0 0 0 0,0 0-1 0 0,0 1 1 0 0,0-1 0 0 0,-1 0 0 0 0,1-1 0 0 0,0 1 0 0 0,0 0 0 0 0,0-1 0 0 0,1 1 0 0 0,-1-1 0 0 0,2 1-1 0 0,0-1 53 0 0,0 0 0 0 0,0 0 0 0 0,0 0-1 0 0,-1 0 1 0 0,1-1 0 0 0,0 1 0 0 0,0-1 0 0 0,0 0-1 0 0,-1-1 1 0 0,1 1 0 0 0,-1-1 0 0 0,1 1-1 0 0,-1-1 1 0 0,1 0 0 0 0,-1 0 0 0 0,0 0 0 0 0,0-1-1 0 0,0 1 1 0 0,0-1 0 0 0,-1 0 0 0 0,1 0-1 0 0,-1 0 1 0 0,4-4 0 0 0,-1-3 475 0 0,1 0 0 0 0,-2-1 1 0 0,1 1-1 0 0,-1-1 0 0 0,-1 0 0 0 0,4-17 0 0 0,-7 27-288 0 0,0 0-1 0 0,0 0 0 0 0,0 0 1 0 0,1 0-1 0 0,-1 0 0 0 0,0 0 1 0 0,1 0-1 0 0,-1-1 0 0 0,1 1 0 0 0,-1 0 1 0 0,1 1-1 0 0,-1-1 0 0 0,1 0 1 0 0,0 0-1 0 0,1-1 0 0 0,-2 2-42 0 0,0 0 0 0 0,1 0 0 0 0,-1 0 0 0 0,0 0 0 0 0,1 0 0 0 0,-1 0 0 0 0,1 0 0 0 0,-1 0 0 0 0,0 0 0 0 0,1 0 0 0 0,-1 0 1 0 0,0 0-1 0 0,1 1 0 0 0,-1-1 0 0 0,0 0 0 0 0,0 0 0 0 0,1 0 0 0 0,-1 1 0 0 0,0-1 0 0 0,1 0 0 0 0,-1 0 0 0 0,0 1 0 0 0,0-1 0 0 0,1 0 0 0 0,-1 0 0 0 0,0 1 0 0 0,0-1 0 0 0,0 0 0 0 0,1 1 0 0 0,-1-1 0 0 0,17 41 282 0 0,-11-26-433 0 0,24 36-1765 0 0,-28-47 1474 0 0,1-1 0 0 0,0 0-1 0 0,-1 0 1 0 0,1 0 0 0 0,0 0 0 0 0,0 0 0 0 0,1 0 0 0 0,-1-1 0 0 0,1 1 0 0 0,-1-1-1 0 0,8 3 1 0 0,-10-5 368 0 0,0 1 1 0 0,0-1-1 0 0,0 0 0 0 0,0 0 0 0 0,-1 0 0 0 0,1 0 0 0 0,0 0 0 0 0,0 0 0 0 0,0 0 1 0 0,0 0-1 0 0,0 0 0 0 0,0-1 0 0 0,0 1 0 0 0,0 0 0 0 0,0-1 0 0 0,0 1 1 0 0,-1 0-1 0 0,1-1 0 0 0,0 1 0 0 0,0-1 0 0 0,0 1 0 0 0,-1-1 0 0 0,1 0 1 0 0,1 0-1 0 0,-1-1 124 0 0,1-1 1 0 0,0 1-1 0 0,-1 0 0 0 0,0-1 1 0 0,1 1-1 0 0,-1-1 1 0 0,0 0-1 0 0,1-3 1 0 0,1-7 1099 0 0,-1 0 0 0 0,2-23 0 0 0,-4 30-740 0 0,0 4-131 0 0,0-1 0 0 0,1 1-1 0 0,-2-1 1 0 0,1 1 0 0 0,0-1 0 0 0,0 1 0 0 0,-1-1-1 0 0,1 1 1 0 0,-1-1 0 0 0,0 1 0 0 0,0-1 0 0 0,0 1-1 0 0,0 0 1 0 0,-2-3 0 0 0,2 4-254 0 0,1 0 0 0 0,-1 1 0 0 0,0-1 0 0 0,0 1 0 0 0,1-1 0 0 0,-1 1 1 0 0,0-1-1 0 0,0 1 0 0 0,0-1 0 0 0,0 1 0 0 0,0 0 0 0 0,0-1 0 0 0,1 1 0 0 0,-1 0 0 0 0,0 0 0 0 0,0 0 0 0 0,0 0 0 0 0,0 0 1 0 0,0 0-1 0 0,0 0 0 0 0,0 0 0 0 0,0 0 0 0 0,0 0 0 0 0,0 1 0 0 0,0-1 0 0 0,0 0 0 0 0,0 1 0 0 0,0-1 0 0 0,1 0 1 0 0,-1 1-1 0 0,0-1 0 0 0,0 1 0 0 0,0 0 0 0 0,1-1 0 0 0,-1 1 0 0 0,0 0 0 0 0,0 0 0 0 0,-7 6-294 0 0,1-1 0 0 0,0 1 1 0 0,1 1-1 0 0,0-1 0 0 0,0 1 0 0 0,-8 13 0 0 0,-25 57-6402 0 0,23-43 1435 0 0,10-22 1787 0 0</inkml:trace>
  <inkml:trace contextRef="#ctx0" brushRef="#br0" timeOffset="1551.36">1148 333 7660 0 0,'7'-9'2388'0'0,"-5"3"-460"0"0,0 1-138 0 0,1 1-320 0 0,0-1 807 0 0,-2 1-1473 0 0,1-1-580 0 0,-1-1-1662 0 0,1 0-65 0 0</inkml:trace>
  <inkml:trace contextRef="#ctx0" brushRef="#br0" timeOffset="1880.32">1327 264 6018 0 0,'3'-6'829'0'0,"0"-8"12808"0"0,-2 26-13265 0 0,-7 107 402 0 0,0 31-785 0 0,9-109-69 0 0,0 50-245 0 0,-3-81 179 0 0,-1 1 1 0 0,0-1 0 0 0,-1 0 0 0 0,0 1 0 0 0,0-1-1 0 0,-6 13 1 0 0,7-20-48 0 0,-1 0 0 0 0,1-1 0 0 0,-1 1-1 0 0,1-1 1 0 0,-1 1 0 0 0,0-1-1 0 0,0 0 1 0 0,0 0 0 0 0,0 0 0 0 0,0 0-1 0 0,0 0 1 0 0,-1 0 0 0 0,1 0 0 0 0,-6 2-1 0 0,6-3-121 0 0,0 0-1 0 0,-1 0 1 0 0,1 0-1 0 0,-1-1 1 0 0,1 1-1 0 0,-1-1 1 0 0,1 1-1 0 0,-1-1 1 0 0,1 0-1 0 0,-1 0 1 0 0,1 0-1 0 0,-1-1 0 0 0,1 1 1 0 0,-1 0-1 0 0,1-1 1 0 0,-1 0-1 0 0,1 1 1 0 0,0-1-1 0 0,-1 0 1 0 0,1 0-1 0 0,0-1 1 0 0,0 1-1 0 0,-1 0 1 0 0,1-1-1 0 0,0 1 0 0 0,0-1 1 0 0,1 0-1 0 0,-1 1 1 0 0,0-1-1 0 0,0 0 1 0 0,1 0-1 0 0,-1 0 1 0 0,1-1-1 0 0,0 1 1 0 0,0 0-1 0 0,0 0 1 0 0,0-1-1 0 0,0 1 1 0 0,0 0-1 0 0,0-6 0 0 0,-2-11-1652 0 0,1-3-417 0 0</inkml:trace>
  <inkml:trace contextRef="#ctx0" brushRef="#br0" timeOffset="2038.19">1227 92 3248 0 0,'5'-46'1406'0'0,"-1"39"-292"0"0,-4-1 390 0 0,2 0-646 0 0,0 2 182 0 0,0 0 150 0 0,3 1-1036 0 0,-1 0 50 0 0,5 7-1046 0 0,5 4-262 0 0,-6 1-704 0 0,1 4 180 0 0,-1 1-718 0 0,-1 0-636 0 0</inkml:trace>
  <inkml:trace contextRef="#ctx0" brushRef="#br0" timeOffset="2367.12">1618 213 8104 0 0,'1'-1'10643'0'0,"-2"-3"-8459"0"0,1 2-2633 0 0,0 1 1273 0 0,-23 7 773 0 0,19-4-1626 0 0,-1 0 0 0 0,0 1 0 0 0,1 0 0 0 0,-1 0 0 0 0,1 0 0 0 0,0 0-1 0 0,0 1 1 0 0,0-1 0 0 0,1 1 0 0 0,-1 0 0 0 0,1 0 0 0 0,0 0 0 0 0,0 1 0 0 0,0-1-1 0 0,1 1 1 0 0,-1 0 0 0 0,1-1 0 0 0,-2 9 0 0 0,3-9-107 0 0,0-1-1 0 0,1 1 1 0 0,-1 0 0 0 0,1 0 0 0 0,0 0 0 0 0,0 0-1 0 0,0-1 1 0 0,1 1 0 0 0,-1 0 0 0 0,1 0-1 0 0,0-1 1 0 0,0 1 0 0 0,1 0 0 0 0,-1-1-1 0 0,0 1 1 0 0,1-1 0 0 0,0 0 0 0 0,0 1 0 0 0,0-1-1 0 0,0 0 1 0 0,1 0 0 0 0,-1 0 0 0 0,1 0-1 0 0,0-1 1 0 0,5 5 0 0 0,75 55-288 0 0,-82-62 724 0 0,-3 2-237 0 0,0 0 1 0 0,0-1-1 0 0,-1 1 0 0 0,1-1 1 0 0,0 0-1 0 0,-1 0 0 0 0,1 0 1 0 0,0 0-1 0 0,-1 0 0 0 0,1 0 1 0 0,-6 0-1 0 0,8-1-52 0 0,-42 12 108 0 0,-22 6-1975 0 0,43-16-2765 0 0,1-4-3427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4:43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284 304 2834 0 0,'-2'-2'781'0'0,"-1"0"0"0"0,0-1 0 0 0,1 1 0 0 0,-1 0 0 0 0,1-1 0 0 0,-1 0 0 0 0,-1-3 0 0 0,2 3-329 0 0,-1 0 0 0 0,1 0 0 0 0,-1 0 0 0 0,0 0 0 0 0,0 1 0 0 0,0-1 0 0 0,-4-2 0 0 0,4 4-305 0 0,0 0 0 0 0,0 0 1 0 0,-1 0-1 0 0,1 0 0 0 0,-1 1 0 0 0,1-1 1 0 0,-1 1-1 0 0,1 0 0 0 0,0 0 0 0 0,-1 0 1 0 0,1 1-1 0 0,-1-1 0 0 0,1 1 1 0 0,-1 0-1 0 0,1 0 0 0 0,0 0 0 0 0,0 0 1 0 0,-1 0-1 0 0,1 1 0 0 0,-4 2 1 0 0,-3 2-87 0 0,0-1 0 0 0,1 2 0 0 0,0-1 0 0 0,0 1-1 0 0,-10 11 1 0 0,17-17-80 0 0,1 0-1 0 0,0 0 0 0 0,-1 1 0 0 0,1-1 0 0 0,0 0 0 0 0,0 1 0 0 0,0-1 0 0 0,0 1 0 0 0,0-1 0 0 0,0 1 0 0 0,0 0 0 0 0,0-1 0 0 0,1 1 0 0 0,-1 0 1 0 0,1 0-1 0 0,-1-1 0 0 0,1 1 0 0 0,0 0 0 0 0,0 0 0 0 0,-1 0 0 0 0,1-1 0 0 0,0 1 0 0 0,1 0 0 0 0,-1 0 0 0 0,0 0 0 0 0,1-1 0 0 0,-1 1 0 0 0,1 0 0 0 0,-1 0 1 0 0,1-1-1 0 0,0 1 0 0 0,-1 0 0 0 0,1-1 0 0 0,0 1 0 0 0,0-1 0 0 0,0 1 0 0 0,1-1 0 0 0,-1 1 0 0 0,0-1 0 0 0,0 0 0 0 0,1 0 0 0 0,-1 0 0 0 0,1 1 1 0 0,-1-1-1 0 0,1-1 0 0 0,-1 1 0 0 0,1 0 0 0 0,0 0 0 0 0,-1-1 0 0 0,1 1 0 0 0,0 0 0 0 0,3-1 0 0 0,15 6-97 0 0,-5-2 59 0 0,0 1-1 0 0,0 0 1 0 0,16 8 0 0 0,-26-10 48 0 0,-1-1 0 0 0,0 1 0 0 0,1 0 0 0 0,-1 1 0 0 0,0-1 0 0 0,-1 1 0 0 0,1-1 0 0 0,0 1 0 0 0,-1 0 0 0 0,0 0-1 0 0,0 1 1 0 0,-1-1 0 0 0,4 8 0 0 0,-5-11 38 0 0,0 1-1 0 0,0-1 0 0 0,-1 0 0 0 0,1 1 0 0 0,-1-1 0 0 0,1 1 1 0 0,-1-1-1 0 0,0 1 0 0 0,0-1 0 0 0,0 1 0 0 0,0-1 0 0 0,0 1 1 0 0,0-1-1 0 0,0 1 0 0 0,0-1 0 0 0,0 1 0 0 0,-1-1 0 0 0,1 1 1 0 0,0-1-1 0 0,-1 1 0 0 0,0-1 0 0 0,1 1 0 0 0,-1-1 0 0 0,0 0 1 0 0,-1 2-1 0 0,0-1 16 0 0,0 0 1 0 0,0 0 0 0 0,-1 0 0 0 0,1 0-1 0 0,-1-1 1 0 0,0 1 0 0 0,1-1-1 0 0,-1 0 1 0 0,0 1 0 0 0,0-1 0 0 0,-5 1-1 0 0,-6 0 60 0 0,0 0 0 0 0,0 0 0 0 0,0-1-1 0 0,-19-2 1 0 0,32 1-124 0 0,-20-1-33 0 0,-39-7-1 0 0,53 6-821 0 0,0 0 0 0 0,1 0-1 0 0,-1 0 1 0 0,0-1-1 0 0,-9-6 1 0 0,15 9 673 0 0,1-1 0 0 0,0 1 0 0 0,-1 0 0 0 0,1-1-1 0 0,-1 1 1 0 0,1 0 0 0 0,0-1 0 0 0,-1 1 0 0 0,1-1 0 0 0,0 1 0 0 0,0-1 0 0 0,-1 1 0 0 0,1 0 0 0 0,0-1-1 0 0,0 1 1 0 0,0-1 0 0 0,0 1 0 0 0,0-1 0 0 0,-1 1 0 0 0,1-1 0 0 0,0 0 0 0 0,0 1 0 0 0,0-1 0 0 0,0 1-1 0 0,0-1 1 0 0,1 1 0 0 0,-1-1 0 0 0,0 1 0 0 0,0-1 0 0 0,0 1 0 0 0,0-1 0 0 0,1 1 0 0 0,-1-1 0 0 0,0 0-1 0 0,5-6-3643 0 0</inkml:trace>
  <inkml:trace contextRef="#ctx0" brushRef="#br0" timeOffset="217.8">318 193 3570 0 0,'0'0'4194'0'0,"2"17"-1657"0"0,-1-2-2089 0 0,0-1 1 0 0,1 0 0 0 0,4 15-1 0 0,0 7-114 0 0,16 60-1691 0 0,-2-13-6687 0 0,-18-69 5026 0 0</inkml:trace>
  <inkml:trace contextRef="#ctx0" brushRef="#br0" timeOffset="930.95">324 434 3142 0 0,'0'-1'113'0'0,"0"0"0"0"0,0 0 0 0 0,0 0-1 0 0,0 0 1 0 0,0 0 0 0 0,0 0 0 0 0,0 0 0 0 0,0 0 0 0 0,0 0-1 0 0,1 0 1 0 0,-1 1 0 0 0,0-1 0 0 0,1 0 0 0 0,-1 0 0 0 0,1 0-1 0 0,-1 0 1 0 0,1 1 0 0 0,-1-1 0 0 0,1 0 0 0 0,0 0 0 0 0,-1 1-1 0 0,1-1 1 0 0,0 1 0 0 0,-1-1 0 0 0,1 0 0 0 0,0 1-1 0 0,0-1 1 0 0,0 1 0 0 0,-1 0 0 0 0,1-1 0 0 0,2 0 0 0 0,33-15 173 0 0,-32 14-132 0 0,30-12-6 0 0,-6 2 422 0 0,32-9 2255 0 0,-64 23-2583 0 0,0 1 1 0 0,-1-1-1 0 0,1 1 1 0 0,0 0-1 0 0,0 0 1 0 0,1 0-1 0 0,-1 1 1 0 0,-5 6-1 0 0,1-1-59 0 0,1 1 0 0 0,0-1-1 0 0,0 1 1 0 0,1 1 0 0 0,-6 11-1 0 0,11-19-198 0 0,0 0 0 0 0,0 0 0 0 0,0 0 0 0 0,0 0 0 0 0,0 1 0 0 0,1-1 0 0 0,-1 0 0 0 0,1 0 0 0 0,0 1 0 0 0,0 4 0 0 0,1-6-55 0 0,-1-1-1 0 0,1 1 1 0 0,-1-1-1 0 0,1 1 1 0 0,-1-1-1 0 0,1 0 0 0 0,0 1 1 0 0,0-1-1 0 0,-1 0 1 0 0,1 1-1 0 0,0-1 1 0 0,0 0-1 0 0,0 0 1 0 0,0 0-1 0 0,1 0 1 0 0,-1 0-1 0 0,0 0 1 0 0,0 0-1 0 0,1 0 1 0 0,-1-1-1 0 0,0 1 1 0 0,1 0-1 0 0,1 0 1 0 0,-1-1 3 0 0,-1 1 0 0 0,1 0 0 0 0,-1-1 0 0 0,1 0 0 0 0,0 1 0 0 0,-1-1 0 0 0,1 0 0 0 0,-1 0 0 0 0,1 0-1 0 0,0 0 1 0 0,-1 0 0 0 0,1-1 0 0 0,-1 1 0 0 0,1 0 0 0 0,0-1 0 0 0,-1 1 0 0 0,1-1 0 0 0,-1 1 0 0 0,1-1 0 0 0,1-1 0 0 0,0 0 1 0 0,0-1 0 0 0,0 1 0 0 0,-1 0 0 0 0,0-1 0 0 0,1 0 0 0 0,-1 1 0 0 0,0-1 0 0 0,0 0 0 0 0,2-4 0 0 0,1-4 171 0 0,0 0 0 0 0,-1 0 0 0 0,0 0-1 0 0,3-20 1 0 0,-9 4 1033 0 0,-1 8 185 0 0,-6 34-1078 0 0,9-8-285 0 0,-1 0-1 0 0,1 0 0 0 0,1 1 0 0 0,-1-1 0 0 0,1 0 0 0 0,1 0 1 0 0,-1 0-1 0 0,1 0 0 0 0,5 11 0 0 0,-7-16-43 0 0,1-1-1 0 0,0 1 1 0 0,0 0-1 0 0,0 0 1 0 0,0-1-1 0 0,1 1 1 0 0,-1-1-1 0 0,0 0 1 0 0,1 1-1 0 0,-1-1 1 0 0,1 0-1 0 0,-1 1 1 0 0,1-1-1 0 0,0 0 1 0 0,-1 0-1 0 0,1-1 1 0 0,0 1-1 0 0,0 0 1 0 0,0 0-1 0 0,-1-1 1 0 0,1 1-1 0 0,0-1 1 0 0,0 0-1 0 0,0 0 1 0 0,0 1-1 0 0,0-1 0 0 0,0 0 1 0 0,0-1-1 0 0,0 1 1 0 0,0 0-1 0 0,0 0 1 0 0,0-1-1 0 0,0 1 1 0 0,-1-1-1 0 0,1 0 1 0 0,0 0-1 0 0,0 1 1 0 0,0-1-1 0 0,2-3 1 0 0,1 2-244 0 0,0-2 0 0 0,0 1-1 0 0,0 0 1 0 0,-1-1 0 0 0,1 0 0 0 0,-1 0 0 0 0,0-1-1 0 0,-1 1 1 0 0,1-1 0 0 0,-1 1 0 0 0,0-1 0 0 0,0 0-1 0 0,0-1 1 0 0,0 1 0 0 0,-1 0 0 0 0,0-1 0 0 0,0 1 0 0 0,-1-1-1 0 0,0 0 1 0 0,0 1 0 0 0,0-1 0 0 0,0-9 0 0 0,0 1 289 0 0,-1 1 0 0 0,-1 0 0 0 0,-4-22 1 0 0,-13-31 4136 0 0,14 51-1626 0 0,0 6 810 0 0,3 23-2237 0 0,-1 32-400 0 0,3 0-1 0 0,10 79 1 0 0,-6-100-3810 0 0,11 38-1 0 0</inkml:trace>
  <inkml:trace contextRef="#ctx0" brushRef="#br0" timeOffset="1165.29">587 403 3516 0 0,'0'0'2382'0'0,"12"-16"-671"0"0,-11 16-1702 0 0,10-6 129 0 0,0 1 1 0 0,0 0-1 0 0,1 1 1 0 0,0 0 0 0 0,0 1-1 0 0,0 0 1 0 0,0 1 0 0 0,24-1-1 0 0,-35 3-50 0 0,1 0-1 0 0,-1 1 0 0 0,1 0 0 0 0,-1-1 1 0 0,1 1-1 0 0,-1 0 0 0 0,0 0 0 0 0,1 0 1 0 0,-1 0-1 0 0,0 0 0 0 0,0 0 0 0 0,0 0 1 0 0,0 0-1 0 0,0 0 0 0 0,0 0 0 0 0,0 1 1 0 0,0-1-1 0 0,0 0 0 0 0,0 1 0 0 0,-1-1 1 0 0,1 1-1 0 0,-1-1 0 0 0,1 1 0 0 0,-1-1 1 0 0,1 2-1 0 0,7 47 340 0 0,-6-36-584 0 0,0 14-2257 0 0,-3-11-4053 0 0,0-12 3952 0 0</inkml:trace>
  <inkml:trace contextRef="#ctx0" brushRef="#br0" timeOffset="1320.87">774 224 3788 0 0,'-5'-23'966'0'0,"4"18"-84"0"0,1-1 818 0 0,-1 1-1520 0 0,1-2-346 0 0,3 13-2128 0 0,0-1 1216 0 0,-2 2 162 0 0,1-2-438 0 0,-1 5-350 0 0</inkml:trace>
  <inkml:trace contextRef="#ctx0" brushRef="#br0" timeOffset="2295.21">816 447 1676 0 0,'1'14'1130'0'0,"2"-6"3390"0"0,8-21-2811 0 0,23-53-247 0 0,-20 35-1231 0 0,-13 30-198 0 0,7 20-408 0 0,-8-15 46 0 0,-1-1-1 0 0,1 0 1 0 0,0 1-1 0 0,0-1 1 0 0,1 0-1 0 0,-1 1 0 0 0,1-1 1 0 0,-1 0-1 0 0,1 1 1 0 0,0-1-1 0 0,2 3 1 0 0,-2-5 228 0 0,0 1 1 0 0,0-1 0 0 0,0 0-1 0 0,0 0 1 0 0,0 0 0 0 0,1-1-1 0 0,-1 1 1 0 0,0 0 0 0 0,1 0 0 0 0,-1-1-1 0 0,1 1 1 0 0,-1-1 0 0 0,1 1-1 0 0,-1-1 1 0 0,1 0 0 0 0,-1 1-1 0 0,1-1 1 0 0,-1 0 0 0 0,1 0-1 0 0,-1 0 1 0 0,1 0 0 0 0,-1 0-1 0 0,1-1 1 0 0,-1 1 0 0 0,3-1-1 0 0,5 0-59 0 0,0-1 0 0 0,0-1-1 0 0,-1 1 1 0 0,1-1-1 0 0,-1-1 1 0 0,1 1-1 0 0,12-9 1 0 0,-16 9 433 0 0,0-1 1 0 0,0 1-1 0 0,-1-1 1 0 0,0 0-1 0 0,0 0 1 0 0,0-1-1 0 0,6-7 0 0 0,-10 11-141 0 0,1 0-1 0 0,0 0 1 0 0,-1 1-1 0 0,1-1 0 0 0,-1 0 1 0 0,1 0-1 0 0,-1 0 1 0 0,0 0-1 0 0,1 0 0 0 0,-1 0 1 0 0,0 0-1 0 0,0 0 0 0 0,0 0 1 0 0,0-1-1 0 0,1 1 1 0 0,-2 0-1 0 0,1 0 0 0 0,0 0 1 0 0,0 0-1 0 0,0 0 0 0 0,0 0 1 0 0,-1 0-1 0 0,1 0 1 0 0,0 0-1 0 0,-1 0 0 0 0,1 0 1 0 0,-1 0-1 0 0,1 0 0 0 0,-1 0 1 0 0,1 1-1 0 0,-1-1 1 0 0,0 0-1 0 0,0 0 0 0 0,1 0 1 0 0,-1 1-1 0 0,0-1 1 0 0,0 0-1 0 0,0 1 0 0 0,0-1 1 0 0,0 1-1 0 0,1-1 0 0 0,-1 1 1 0 0,0-1-1 0 0,0 1 1 0 0,0 0-1 0 0,0 0 0 0 0,-1-1 1 0 0,1 1-1 0 0,-1 0 0 0 0,1 0-125 0 0,0-1 0 0 0,0 1 0 0 0,0 0 0 0 0,0 0 0 0 0,0 0 0 0 0,0-1 0 0 0,1 1 0 0 0,-1 0 0 0 0,0 0 0 0 0,0 0 0 0 0,0 1 0 0 0,0-1 0 0 0,0 0 0 0 0,0 0 0 0 0,0 0 0 0 0,0 1 0 0 0,0-1 0 0 0,0 0 0 0 0,0 1 0 0 0,0-1-1 0 0,1 1 1 0 0,-1-1 0 0 0,0 1 0 0 0,0 0 0 0 0,1-1 0 0 0,-1 1 0 0 0,0 0 0 0 0,1-1 0 0 0,-1 1 0 0 0,0 0 0 0 0,1 0 0 0 0,-1 0 0 0 0,1-1 0 0 0,-1 1 0 0 0,1 0 0 0 0,0 0 0 0 0,-1 0 0 0 0,1 0 0 0 0,0 0 0 0 0,0 0 0 0 0,0 0-1 0 0,-1 0 1 0 0,1 0 0 0 0,0 0 0 0 0,0 0 0 0 0,1 0 0 0 0,-1 0 0 0 0,0 0 0 0 0,0 0 0 0 0,0-1 0 0 0,1 2 0 0 0,0 3-209 0 0,1 0 0 0 0,-1-1 0 0 0,1 0 0 0 0,0 1 0 0 0,1-1 0 0 0,-1 0 1 0 0,1 0-1 0 0,0 0 0 0 0,0-1 0 0 0,0 1 0 0 0,0-1 0 0 0,1 1 0 0 0,-1-1 0 0 0,1 0 0 0 0,7 4 0 0 0,-6-2 384 0 0,5 4 177 0 0,-1 1 1 0 0,-1 1 0 0 0,0 0-1 0 0,0 0 1 0 0,10 21 0 0 0,-10-18-138 0 0,7 12-330 0 0,-1 1 1 0 0,-1 0 0 0 0,17 56 0 0 0,-27-71-5 0 0,0-1 1 0 0,0 1-1 0 0,-1 0 1 0 0,-1 0-1 0 0,0 0 1 0 0,-1 0-1 0 0,0 0 1 0 0,-1 0-1 0 0,0 0 1 0 0,-1 0-1 0 0,0 0 1 0 0,-7 19-1 0 0,8-28 155 0 0,0-1 0 0 0,0 1 0 0 0,0-1-1 0 0,0 0 1 0 0,-1 0 0 0 0,1 1 0 0 0,0-1-1 0 0,-1 0 1 0 0,0 0 0 0 0,1 0 0 0 0,-1 0 0 0 0,0-1-1 0 0,0 1 1 0 0,0-1 0 0 0,0 1 0 0 0,0-1-1 0 0,0 1 1 0 0,-1-1 0 0 0,1 0 0 0 0,0 0-1 0 0,-1 0 1 0 0,1 0 0 0 0,-1-1 0 0 0,-3 2 0 0 0,3-3 16 0 0,0 1 0 0 0,0 0 0 0 0,0-1 0 0 0,0 1 1 0 0,0-1-1 0 0,1 0 0 0 0,-1 0 0 0 0,0 0 0 0 0,1 0 1 0 0,-1 0-1 0 0,0-1 0 0 0,1 1 0 0 0,-1-1 0 0 0,1 0 1 0 0,0 1-1 0 0,0-1 0 0 0,0 0 0 0 0,0 0 0 0 0,0-1 1 0 0,0 1-1 0 0,-2-4 0 0 0,-2-4-124 0 0,0-1-1 0 0,2 1 1 0 0,-1-1 0 0 0,1 0-1 0 0,1 0 1 0 0,0 0 0 0 0,0 0-1 0 0,1-1 1 0 0,0 1 0 0 0,1-1-1 0 0,1-17 1 0 0,1 6-330 0 0,0 1 0 0 0,2-1 1 0 0,0 1-1 0 0,1 0 0 0 0,8-23 1 0 0,-2 20-259 0 0,0 0 1 0 0,2 0 0 0 0,0 1-1 0 0,2 1 1 0 0,21-29 0 0 0,-14 25 2425 0 0,45-45 1 0 0,-62 72 422 0 0,-3 10-1031 0 0,-4 24-402 0 0,1-17-180 0 0,2 2-385 0 0,0 0 0 0 0,1 0 0 0 0,1 0 0 0 0,1 0 0 0 0,9 31 1 0 0,4-5-2608 0 0,6-2-3365 0 0,-33-70 3167 0 0,1-22 3297 0 0,0 2 171 0 0,4 27-376 0 0,0-1 1 0 0,2 0-1 0 0,0 0 1 0 0,1 0-1 0 0,2-1 0 0 0,0 1 1 0 0,2-26-1 0 0,-1 46-466 0 0,0 0 0 0 0,0-1 0 0 0,0 1-1 0 0,0 0 1 0 0,1 0 0 0 0,-1 0 0 0 0,0 0-1 0 0,0 0 1 0 0,1 0 0 0 0,-1 0 0 0 0,1 0-1 0 0,-1 0 1 0 0,1 1 0 0 0,-1-1 0 0 0,1 0-1 0 0,-1 0 1 0 0,1 0 0 0 0,0 0 0 0 0,-1 1-1 0 0,1-1 1 0 0,0 0 0 0 0,0 1 0 0 0,0-1 0 0 0,0 0-1 0 0,0 1 1 0 0,-1-1 0 0 0,1 1 0 0 0,0 0-1 0 0,0-1 1 0 0,0 1 0 0 0,0 0 0 0 0,0-1-1 0 0,0 1 1 0 0,0 0 0 0 0,0 0 0 0 0,1 0-1 0 0,-1 0 1 0 0,0 0 0 0 0,0 0 0 0 0,0 0 0 0 0,0 0-1 0 0,0 1 1 0 0,0-1 0 0 0,0 0 0 0 0,0 0-1 0 0,0 1 1 0 0,0-1 0 0 0,0 1 0 0 0,0-1-1 0 0,-1 1 1 0 0,1-1 0 0 0,2 2 0 0 0,-1 0-13 0 0,1 0 1 0 0,0 0 0 0 0,-1 0 0 0 0,1 0-1 0 0,-1 0 1 0 0,0 0 0 0 0,1 1 0 0 0,-1-1-1 0 0,0 1 1 0 0,0-1 0 0 0,-1 1 0 0 0,1 0-1 0 0,-1 0 1 0 0,1 0 0 0 0,-1 0-1 0 0,0 0 1 0 0,1 4 0 0 0,-2-2-107 0 0,0-1 0 0 0,-1 1-1 0 0,1 0 1 0 0,-1 0 0 0 0,0-1 0 0 0,-1 1 0 0 0,1-1-1 0 0,-1 1 1 0 0,-3 7 0 0 0,3-10-391 0 0,1 1 0 0 0,0-1 0 0 0,-1 0 0 0 0,1 0-1 0 0,-1 0 1 0 0,0 0 0 0 0,0 0 0 0 0,0 0 0 0 0,0 0 0 0 0,0 0 0 0 0,-4 2-1 0 0,-1-2-1940 0 0</inkml:trace>
  <inkml:trace contextRef="#ctx0" brushRef="#br0" timeOffset="2593.34">1518 250 3858 0 0,'-1'0'545'0'0,"0"1"0"0"0,-1-1 0 0 0,1 0-1 0 0,-1 1 1 0 0,1-1 0 0 0,0 1 0 0 0,-1 0 0 0 0,1-1 0 0 0,0 1 0 0 0,0 0-1 0 0,-1 0 1 0 0,1 0 0 0 0,0 0 0 0 0,0 0 0 0 0,0 0 0 0 0,0 0-1 0 0,-1 2 1 0 0,0-1-245 0 0,0 1 0 0 0,0 0 0 0 0,1 0 0 0 0,-1 0-1 0 0,1 0 1 0 0,0 0 0 0 0,0 0 0 0 0,-1 4 0 0 0,1-5-357 0 0,1-1 1 0 0,-1 0 0 0 0,1 1 0 0 0,0-1 0 0 0,-1 1 0 0 0,1-1-1 0 0,0 1 1 0 0,0-1 0 0 0,0 1 0 0 0,0-1 0 0 0,0 0-1 0 0,1 1 1 0 0,-1-1 0 0 0,0 1 0 0 0,1-1 0 0 0,-1 0 0 0 0,1 1-1 0 0,-1-1 1 0 0,1 0 0 0 0,-1 1 0 0 0,1-1 0 0 0,0 0-1 0 0,0 0 1 0 0,0 1 0 0 0,0-1 0 0 0,0 0 0 0 0,0 0 0 0 0,0 0-1 0 0,0 0 1 0 0,0-1 0 0 0,0 1 0 0 0,1 0 0 0 0,-1 0 0 0 0,0-1-1 0 0,0 1 1 0 0,1 0 0 0 0,-1-1 0 0 0,1 0 0 0 0,-1 1-1 0 0,0-1 1 0 0,1 0 0 0 0,-1 0 0 0 0,2 1 0 0 0,0-1 22 0 0,-1 0 0 0 0,0 0 1 0 0,0 0-1 0 0,1 0 0 0 0,-1 0 1 0 0,0-1-1 0 0,0 1 0 0 0,0 0 1 0 0,1-1-1 0 0,-1 0 0 0 0,0 0 1 0 0,0 1-1 0 0,0-1 0 0 0,0 0 1 0 0,0-1-1 0 0,0 1 0 0 0,-1 0 1 0 0,1-1-1 0 0,0 1 0 0 0,2-4 1 0 0,-3 4 54 0 0,0-1 1 0 0,0 0-1 0 0,0 0 1 0 0,0 0-1 0 0,-1 0 1 0 0,1 0-1 0 0,-1 0 1 0 0,0 0-1 0 0,1 0 1 0 0,-1 0-1 0 0,0 0 1 0 0,0 0-1 0 0,0 0 1 0 0,-1 0-1 0 0,1 0 1 0 0,0 0-1 0 0,-1 0 1 0 0,1 0-1 0 0,-1 0 1 0 0,0 0-1 0 0,0 0 1 0 0,1 1-1 0 0,-3-4 1 0 0,0 0 154 0 0,0-1 1 0 0,-1 1-1 0 0,0-1 1 0 0,0 1 0 0 0,0 0-1 0 0,-7-5 1 0 0,-12-5-836 0 0,21 14 275 0 0,1 0 0 0 0,-1 0-1 0 0,0 1 1 0 0,0 0 0 0 0,0-1 0 0 0,0 1-1 0 0,0 0 1 0 0,1 0 0 0 0,-1 0-1 0 0,0 0 1 0 0,-2 0 0 0 0,-1 7-6046 0 0</inkml:trace>
  <inkml:trace contextRef="#ctx0" brushRef="#br0" timeOffset="2764.84">1622 179 3584 0 0,'2'1'8888'0'0,"-1"7"-4978"0"0,3 13-2732 0 0,6 27-1325 0 0,-5-16-3420 0 0,0 3-6389 0 0,-4-29 6078 0 0</inkml:trace>
  <inkml:trace contextRef="#ctx0" brushRef="#br0" timeOffset="2920.89">1669 1 5456 0 0,'0'0'3236'0'0,"-2"4"-3442"0"0,0 0-418 0 0,4 3-708 0 0,2 0-160 0 0,-3 1-740 0 0,2 6-566 0 0</inkml:trace>
  <inkml:trace contextRef="#ctx0" brushRef="#br0" timeOffset="3155.68">1715 296 2550 0 0,'0'15'4007'0'0,"6"-19"-1938"0"0,7-21-1087 0 0,-7 6-464 0 0,1 0 1 0 0,2 0-1 0 0,-1 0 0 0 0,14-18 0 0 0,-22 36-497 0 0,0 1 0 0 0,0-1-1 0 0,1 0 1 0 0,-1 1 0 0 0,0-1 0 0 0,1 1-1 0 0,-1-1 1 0 0,0 1 0 0 0,1-1-1 0 0,-1 1 1 0 0,1-1 0 0 0,-1 1 0 0 0,1-1-1 0 0,-1 1 1 0 0,1-1 0 0 0,-1 1-1 0 0,1 0 1 0 0,-1-1 0 0 0,1 1-1 0 0,0 0 1 0 0,-1 0 0 0 0,1-1 0 0 0,0 1-1 0 0,-1 0 1 0 0,1 0 0 0 0,0 0-1 0 0,-1 0 1 0 0,1 0 0 0 0,0 0 0 0 0,-1 0-1 0 0,1 0 1 0 0,0 0 0 0 0,0 0-1 0 0,0 1-12 0 0,0 0 0 0 0,1 0 0 0 0,-1 0 0 0 0,0 1 0 0 0,0-1 0 0 0,-1 0-1 0 0,1 0 1 0 0,0 1 0 0 0,0-1 0 0 0,-1 0 0 0 0,1 1 0 0 0,-1-1 0 0 0,1 3-1 0 0,9 49-1684 0 0,-10-48 1443 0 0,0-1-547 0 0,0 0 0 0 0,0 0 0 0 0,1 1 0 0 0,-1-1 0 0 0,1 0 1 0 0,0 0-1 0 0,0 0 0 0 0,0 0 0 0 0,1 0 0 0 0,2 4 0 0 0,1-4-1723 0 0</inkml:trace>
  <inkml:trace contextRef="#ctx0" brushRef="#br0" timeOffset="3656.63">1969 198 2932 0 0,'-4'-4'958'0'0,"1"0"0"0"0,-1 1 0 0 0,0 0 0 0 0,0-1 0 0 0,0 2 0 0 0,0-1-1 0 0,-1 0 1 0 0,-8-3 0 0 0,11 6-840 0 0,1-1 0 0 0,-1 1 0 0 0,0 0 0 0 0,1 0 0 0 0,-1 0 0 0 0,1 0 0 0 0,-1 0 0 0 0,0 0 0 0 0,1 0 0 0 0,-1 0 0 0 0,0 1-1 0 0,1-1 1 0 0,-1 1 0 0 0,1-1 0 0 0,-1 1 0 0 0,1 0 0 0 0,-1 0 0 0 0,1-1 0 0 0,-1 1 0 0 0,1 0 0 0 0,0 0 0 0 0,-1 0 0 0 0,1 1 0 0 0,0-1 0 0 0,0 0 0 0 0,0 0-1 0 0,0 1 1 0 0,0-1 0 0 0,0 0 0 0 0,0 1 0 0 0,-1 2 0 0 0,0 0-211 0 0,1-1 0 0 0,-1 1 1 0 0,1 0-1 0 0,-1-1 0 0 0,1 1 0 0 0,0 0 0 0 0,1 0 0 0 0,-1 0 1 0 0,0 4-1 0 0,1-6-85 0 0,0 0 0 0 0,0 0 0 0 0,0 0 0 0 0,0-1 0 0 0,1 1 0 0 0,-1 0 0 0 0,0 0 0 0 0,1-1 0 0 0,0 1 0 0 0,-1 0 0 0 0,1-1 0 0 0,0 1 0 0 0,-1 0 0 0 0,1-1 0 0 0,0 1 0 0 0,0-1 0 0 0,1 1 0 0 0,-1-1 0 0 0,0 0 0 0 0,0 0 0 0 0,1 1 0 0 0,1 0 0 0 0,-2-1 111 0 0,1-1-1 0 0,-1 1 1 0 0,1-1 0 0 0,-1 0-1 0 0,0 0 1 0 0,1 0 0 0 0,-1 1-1 0 0,1-1 1 0 0,-1-1 0 0 0,1 1-1 0 0,-1 0 1 0 0,1 0-1 0 0,-1 0 1 0 0,1-1 0 0 0,-1 1-1 0 0,0-1 1 0 0,1 1 0 0 0,-1-1-1 0 0,0 0 1 0 0,1 1 0 0 0,1-3-1 0 0,31-21 146 0 0,-24 16 257 0 0,-10 7-297 0 0,1 1 0 0 0,0-1 0 0 0,0 1 0 0 0,0-1 0 0 0,0 1 0 0 0,0-1 0 0 0,-1 1 0 0 0,1-1 0 0 0,0 1 0 0 0,0 0 0 0 0,0-1 0 0 0,0 1 0 0 0,0 0 0 0 0,0 0 1 0 0,0 0-1 0 0,0 0 0 0 0,0 0 0 0 0,1 0 0 0 0,-1 0 0 0 0,0 0 0 0 0,0 1 0 0 0,0-1 0 0 0,0 0 0 0 0,0 1 0 0 0,1 0 3 0 0,0 0 0 0 0,0 0 0 0 0,-1 0 0 0 0,1 1 0 0 0,-1-1 0 0 0,1 1-1 0 0,-1-1 1 0 0,0 1 0 0 0,1 0 0 0 0,-1-1 0 0 0,1 4 0 0 0,4 7 33 0 0,-1 0-1 0 0,0 1 1 0 0,3 16 0 0 0,-3-13 9 0 0,16 53 50 0 0,19 112 0 0 0,-33-135-390 0 0,-3 1 1 0 0,-1-1-1 0 0,-5 73 0 0 0,2-115 240 0 0,0-1 0 0 0,-1 1 0 0 0,1-1 0 0 0,-1 1-1 0 0,0 0 1 0 0,0-1 0 0 0,0 0 0 0 0,0 1-1 0 0,-1-1 1 0 0,1 1 0 0 0,-1-1 0 0 0,0 0 0 0 0,0 0-1 0 0,-4 5 1 0 0,4-6 62 0 0,-1-1 0 0 0,1 1-1 0 0,-1-1 1 0 0,1 0 0 0 0,-1 0-1 0 0,0 0 1 0 0,1 0 0 0 0,-1 0-1 0 0,0 0 1 0 0,0-1 0 0 0,0 0-1 0 0,0 1 1 0 0,1-1 0 0 0,-1 0-1 0 0,0 0 1 0 0,0-1 0 0 0,0 1-1 0 0,0 0 1 0 0,-3-2 0 0 0,-10-1 146 0 0,1-2 0 0 0,-1 0 0 0 0,0 0 0 0 0,1-1 0 0 0,0-1 1 0 0,1-1-1 0 0,0 0 0 0 0,-14-11 0 0 0,17 12-149 0 0,1-1 0 0 0,0-1-1 0 0,0 0 1 0 0,1 0 0 0 0,0-1 0 0 0,0 0 0 0 0,1 0-1 0 0,1-1 1 0 0,0 0 0 0 0,-9-18 0 0 0,13 21-233 0 0,1 1 1 0 0,0 0-1 0 0,1-1 1 0 0,0 0 0 0 0,0 1-1 0 0,0-1 1 0 0,1 0-1 0 0,0 1 1 0 0,0-1-1 0 0,1 0 1 0 0,0 1 0 0 0,4-12-1 0 0,0 0-1543 0 0,1 1 0 0 0,1 0 0 0 0,17-31 0 0 0,-3 13-1955 0 0</inkml:trace>
  <inkml:trace contextRef="#ctx0" brushRef="#br0" timeOffset="3828.58">2296 162 3360 0 0,'10'-3'1184'0'0,"-5"1"-284"0"0,-1 0 130 0 0,1-1-344 0 0,6-1 38 0 0,-7 2-336 0 0,8-1 90 0 0,7-3-316 0 0,-1 3-122 0 0,0-1-456 0 0,3 1-778 0 0,0 1-554 0 0,-1 0-694 0 0,-2 0-700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4:38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19 301 4956 0 0,'-2'-8'15474'0'0,"3"8"-15475"0"0,-1 1 1 0 0,1-1 0 0 0,-1 1-1 0 0,0-1 1 0 0,1 1 0 0 0,-1-1-1 0 0,0 1 1 0 0,0 0-1 0 0,1-1 1 0 0,-1 1 0 0 0,0-1-1 0 0,0 1 1 0 0,0 0-1 0 0,0-1 1 0 0,0 1 0 0 0,0 0-1 0 0,0-1 1 0 0,0 1 0 0 0,0-1-1 0 0,0 1 1 0 0,0 0-1 0 0,0-1 1 0 0,0 1 0 0 0,-1 0-1 0 0,-8 42-10 0 0,0-2-3946 0 0,7 0-7942 0 0,3-35 7360 0 0</inkml:trace>
  <inkml:trace contextRef="#ctx0" brushRef="#br0" timeOffset="417.35">75 126 6052 0 0,'-8'-6'3925'0'0,"15"11"-4001"0"0,13 17-2352 0 0,-13-10 1930 0 0,0 1 0 0 0,-1 0 0 0 0,-1 0 0 0 0,0 1 0 0 0,5 23 0 0 0,-6-15 1186 0 0,-1 1 1 0 0,-1 0 0 0 0,-1 0 0 0 0,-2 0-1 0 0,-2 27 1515 0 0,-2-43-31 0 0,4-13-1854 0 0,1-1-1 0 0,0 1 0 0 0,0 0 1 0 0,0 0-1 0 0,0 0 0 0 0,1-1 1 0 0,0 1-1 0 0,1 0 0 0 0,-1 0 1 0 0,1 0-1 0 0,0 0 0 0 0,1 1 1 0 0,-1-1-1 0 0,6-8 1 0 0,-5 9-255 0 0,0 1 0 0 0,0-1 0 0 0,1 1 0 0 0,-1 0 0 0 0,1 1 0 0 0,0-1 0 0 0,0 1 0 0 0,0-1 0 0 0,0 1 0 0 0,1 0 0 0 0,8-4 0 0 0,-11 6-72 0 0,0 1 0 0 0,-1-1 0 0 0,1 1 0 0 0,0-1-1 0 0,0 1 1 0 0,0-1 0 0 0,0 1 0 0 0,0 0 0 0 0,0 0 0 0 0,0 0 0 0 0,-1 0 0 0 0,1 0-1 0 0,0 1 1 0 0,0-1 0 0 0,0 0 0 0 0,0 1 0 0 0,0 0 0 0 0,-1-1 0 0 0,1 1 0 0 0,0 0-1 0 0,0 0 1 0 0,-1 0 0 0 0,1 0 0 0 0,-1 0 0 0 0,1 0 0 0 0,-1 0 0 0 0,1 1 0 0 0,-1-1 0 0 0,0 1-1 0 0,1-1 1 0 0,-1 1 0 0 0,0-1 0 0 0,0 1 0 0 0,0-1 0 0 0,0 1 0 0 0,0 2 0 0 0,1 1-416 0 0,0 1 1 0 0,0-1-1 0 0,-1 0 1 0 0,1 1-1 0 0,-1 0 1 0 0,-1-1-1 0 0,1 1 1 0 0,-1 0-1 0 0,0-1 1 0 0,0 1-1 0 0,-2 10 1 0 0,1-10-697 0 0,0-1 0 0 0,-1 0 1 0 0,1 0-1 0 0,-1 0 0 0 0,0 1 1 0 0,0-2-1 0 0,-5 8 0 0 0,2-4-2292 0 0</inkml:trace>
  <inkml:trace contextRef="#ctx0" brushRef="#br0" timeOffset="1401.64">504 244 6328 0 0,'-4'-6'7927'0'0,"-2"6"-3290"0"0,-10 11-2134 0 0,-10 21-2896 0 0,19-20 360 0 0,0 1 0 0 0,-11 26 0 0 0,16-35-168 0 0,1 1 0 0 0,-1-1 1 0 0,1 1-1 0 0,0-1 0 0 0,1 1 0 0 0,-1 0 0 0 0,1 0 0 0 0,0-1 0 0 0,0 1 1 0 0,0 0-1 0 0,1 0 0 0 0,1 7 0 0 0,-1-11 129 0 0,-1 0 0 0 0,0 0 0 0 0,0 0 1 0 0,1-1-1 0 0,-1 1 0 0 0,1 0 0 0 0,-1 0 0 0 0,1 0 1 0 0,-1 0-1 0 0,1 0 0 0 0,-1-1 0 0 0,1 1 0 0 0,0 0 0 0 0,-1 0 1 0 0,1-1-1 0 0,0 1 0 0 0,0-1 0 0 0,0 1 0 0 0,-1-1 1 0 0,1 1-1 0 0,0-1 0 0 0,0 1 0 0 0,0-1 0 0 0,0 0 1 0 0,1 1-1 0 0,0-1 1 0 0,0 0 1 0 0,0 0-1 0 0,0 0 1 0 0,0 0-1 0 0,-1-1 1 0 0,1 1-1 0 0,0-1 1 0 0,0 1-1 0 0,0-1 1 0 0,-1 0-1 0 0,1 1 1 0 0,2-3-1 0 0,2 0-18 0 0,-1-1 0 0 0,1 0 0 0 0,-1 0 0 0 0,0 0 0 0 0,-1-1 0 0 0,7-6 0 0 0,3-11 396 0 0,-1 0 0 0 0,-1 0 0 0 0,-1-1 0 0 0,-1 0 0 0 0,-1-1-1 0 0,-2 0 1 0 0,0-1 0 0 0,-1 0 0 0 0,3-33 0 0 0,-5-27 3072 0 0,-4 84-3239 0 0,-1 1-114 0 0,0 0 1 0 0,0 0-1 0 0,0 1 0 0 0,0-1 0 0 0,0 1 0 0 0,0-1 0 0 0,1 1 0 0 0,-1-1 0 0 0,0 1 0 0 0,0 0 0 0 0,0-1 1 0 0,1 1-1 0 0,-1 0 0 0 0,0-1 0 0 0,1 1 0 0 0,-1 0 0 0 0,0 0 0 0 0,1 0 0 0 0,-1 0 0 0 0,0 1 0 0 0,-10 22 183 0 0,9-18-58 0 0,-2 5-131 0 0,0 1 1 0 0,1 0-1 0 0,0 0 0 0 0,0 1 0 0 0,1-1 0 0 0,1 0 0 0 0,0 1 0 0 0,1-1 0 0 0,3 22 0 0 0,-3-27-225 0 0,1 1 1 0 0,1-1-1 0 0,-1 0 0 0 0,1 0 0 0 0,0 1 0 0 0,1-1 0 0 0,0-1 0 0 0,0 1 0 0 0,1 0 0 0 0,-1-1 0 0 0,1 0 0 0 0,1 1 0 0 0,-1-2 0 0 0,1 1 0 0 0,0 0 0 0 0,0-1 0 0 0,8 6 0 0 0,-10-9 175 0 0,1-1 1 0 0,-1 1-1 0 0,0-1 1 0 0,1 0-1 0 0,-1 0 1 0 0,0 0-1 0 0,1-1 0 0 0,-1 1 1 0 0,1-1-1 0 0,0 0 1 0 0,-1 0-1 0 0,1 0 1 0 0,-1 0-1 0 0,1 0 0 0 0,-1-1 1 0 0,1 0-1 0 0,-1 0 1 0 0,0 0-1 0 0,1 0 1 0 0,-1 0-1 0 0,0 0 0 0 0,0-1 1 0 0,1 0-1 0 0,-1 0 1 0 0,-1 0-1 0 0,4-2 1 0 0,0-1 178 0 0,0 1 1 0 0,0-1 0 0 0,0 0 0 0 0,-1 0 0 0 0,0-1 0 0 0,0 1 0 0 0,-1-1 0 0 0,1 0 0 0 0,-1-1 0 0 0,-1 1 0 0 0,6-11 0 0 0,-7 10 296 0 0,0-1 1 0 0,0 1 0 0 0,0-1 0 0 0,-1 1 0 0 0,0-1 0 0 0,0 0 0 0 0,-1 1 0 0 0,0-1 0 0 0,-2-8-1 0 0,1 16-392 0 0,-1 0 0 0 0,0 0 0 0 0,1 0-1 0 0,-1 1 1 0 0,1-1 0 0 0,-1 1 0 0 0,0-1-1 0 0,1 1 1 0 0,-1 0 0 0 0,-2 1-1 0 0,-1 2-32 0 0,1-1 0 0 0,-1 1-1 0 0,1 0 1 0 0,0 0 0 0 0,0 1-1 0 0,1-1 1 0 0,-1 1-1 0 0,1 0 1 0 0,0 0 0 0 0,0 0-1 0 0,1 0 1 0 0,0 0 0 0 0,-1 1-1 0 0,2-1 1 0 0,-3 8-1 0 0,2-3-474 0 0,0 1 0 0 0,1-1 0 0 0,0 1-1 0 0,0-1 1 0 0,1 1 0 0 0,1-1 0 0 0,2 16-1 0 0,-3-25 292 0 0,0 1 0 0 0,0-1 0 0 0,0 0 0 0 0,0 1 0 0 0,1-1 0 0 0,-1 0 0 0 0,0 0 0 0 0,1 1 0 0 0,-1-1 0 0 0,1 0 0 0 0,-1 0 0 0 0,1 0 0 0 0,-1 0 0 0 0,1 0 0 0 0,0 0 0 0 0,0 0 1 0 0,0 0-1 0 0,-1 0 0 0 0,1 0 0 0 0,0 0 0 0 0,0 0 0 0 0,0 0 0 0 0,0-1 0 0 0,0 1 0 0 0,1 0 0 0 0,-1-1 0 0 0,0 1 0 0 0,0-1 0 0 0,0 1 0 0 0,1-1 0 0 0,-1 0 0 0 0,0 1 0 0 0,0-1 0 0 0,1 0 0 0 0,-1 0 0 0 0,0 0 0 0 0,0 0 0 0 0,1 0 0 0 0,1 0 0 0 0,0-1 16 0 0,0 0 1 0 0,0 0 0 0 0,0-1-1 0 0,-1 1 1 0 0,1-1-1 0 0,0 1 1 0 0,-1-1 0 0 0,1 0-1 0 0,-1 0 1 0 0,1 0-1 0 0,-1 0 1 0 0,0 0 0 0 0,0-1-1 0 0,0 1 1 0 0,2-4-1 0 0,5-11 331 0 0,0 0-1 0 0,8-25 0 0 0,11-38 3844 0 0,-23 64-2618 0 0,-5 15-1163 0 0,2 3-206 0 0,0 0 0 0 0,-1 1 0 0 0,1-1 0 0 0,-1 0 0 0 0,1 1 0 0 0,-1-1 0 0 0,0 1 0 0 0,1-1 0 0 0,-1 1 1 0 0,-1 0-1 0 0,1-1 0 0 0,0 5 0 0 0,2 1-51 0 0,0-1-477 0 0,0 1 0 0 0,1-1 0 0 0,0 0 0 0 0,0 0 0 0 0,1-1 0 0 0,-1 1 0 0 0,2-1 0 0 0,-1 0 0 0 0,8 6 0 0 0,-11-9 180 0 0,1-1 0 0 0,0 0-1 0 0,-1 0 1 0 0,1-1 0 0 0,0 1 0 0 0,0-1-1 0 0,0 1 1 0 0,0-1 0 0 0,0 0-1 0 0,0 0 1 0 0,0 0 0 0 0,1 0 0 0 0,-1-1-1 0 0,0 0 1 0 0,1 1 0 0 0,-1-1-1 0 0,0 0 1 0 0,0 0 0 0 0,1-1 0 0 0,-1 1-1 0 0,0-1 1 0 0,0 0 0 0 0,1 1-1 0 0,-1-2 1 0 0,4-1 0 0 0,-3 1 401 0 0,-1 0-1 0 0,0-1 1 0 0,0 0 0 0 0,0 0-1 0 0,0 0 1 0 0,0 0 0 0 0,-1 0-1 0 0,1-1 1 0 0,-1 1-1 0 0,0-1 1 0 0,0 1 0 0 0,0-1-1 0 0,0 0 1 0 0,-1 0 0 0 0,2-6-1 0 0,1-1 1331 0 0,-2 1 0 0 0,0-1-1 0 0,0 0 1 0 0,1-19-1 0 0,-3 29-1305 0 0,0 1 0 0 0,0-1-1 0 0,0 0 1 0 0,0 0-1 0 0,0 1 1 0 0,1-1-1 0 0,-1 0 1 0 0,-1 1-1 0 0,1-1 1 0 0,0 0-1 0 0,0 1 1 0 0,0-1-1 0 0,0 0 1 0 0,0 1-1 0 0,-1-1 1 0 0,1 0-1 0 0,0 1 1 0 0,0-1-1 0 0,-1 0 1 0 0,1 1 0 0 0,-1-1-1 0 0,1 1 1 0 0,0-1-1 0 0,-1 1 1 0 0,1-1-1 0 0,-1 1 1 0 0,1-1-1 0 0,-1 1 1 0 0,0-1-1 0 0,1 1 1 0 0,-1 0-1 0 0,0-1 1 0 0,-1 1-38 0 0,1 0 0 0 0,-1 1 0 0 0,1-1 0 0 0,0 1 1 0 0,-1-1-1 0 0,1 1 0 0 0,0-1 0 0 0,-1 1 0 0 0,1 0 0 0 0,0-1 1 0 0,0 1-1 0 0,0 0 0 0 0,0 0 0 0 0,-2 2 0 0 0,-36 41 86 0 0,38-43-63 0 0,-25 32-277 0 0,-46 66-4385 0 0,65-88 1580 0 0,1 1-1 0 0,0 0 0 0 0,-8 24 1 0 0,13-29-880 0 0</inkml:trace>
  <inkml:trace contextRef="#ctx0" brushRef="#br0" timeOffset="1589.17">1213 286 9638 0 0,'-4'-12'2447'0'0,"11"1"5318"0"0,-6 10-7470 0 0,0 0 0 0 0,0 1 0 0 0,-1-1 0 0 0,1 0 0 0 0,0 0 0 0 0,-1 1 0 0 0,1-1-1 0 0,0 0 1 0 0,-1 0 0 0 0,1 0 0 0 0,-1 0 0 0 0,0 0 0 0 0,1 0 0 0 0,-1 1 0 0 0,1-3 0 0 0,-8 32-8697 0 0,1-7-2163 0 0,4-16 4979 0 0</inkml:trace>
  <inkml:trace contextRef="#ctx0" brushRef="#br0" timeOffset="1975.72">1361 209 4856 0 0,'4'-3'14149'0'0,"-1"12"-11510"0"0,-1 13-3384 0 0,-3 26 1195 0 0,-7 55 0 0 0,-7-28-1563 0 0,10-58-809 0 0,-1 0 0 0 0,-9 19 0 0 0,14-35 1681 0 0,1 0-1 0 0,-1 0 1 0 0,1 0-1 0 0,-1-1 1 0 0,1 1-1 0 0,-1 0 1 0 0,0 0 0 0 0,0-1-1 0 0,1 1 1 0 0,-1 0-1 0 0,0-1 1 0 0,0 1-1 0 0,0 0 1 0 0,1-1-1 0 0,-1 1 1 0 0,0-1-1 0 0,0 0 1 0 0,0 1 0 0 0,0-1-1 0 0,0 0 1 0 0,0 1-1 0 0,0-1 1 0 0,0 0-1 0 0,0 0 1 0 0,0 0-1 0 0,0 0 1 0 0,0 0 0 0 0,0 0-1 0 0,0 0 1 0 0,0 0-1 0 0,0-1 1 0 0,0 1-1 0 0,0 0 1 0 0,0 0-1 0 0,0-1 1 0 0,0 1-1 0 0,0-1 1 0 0,0 1 0 0 0,0-1-1 0 0,0 1 1 0 0,1-1-1 0 0,-1 0 1 0 0,0 1-1 0 0,0-1 1 0 0,1 0-1 0 0,-1 0 1 0 0,0 1 0 0 0,0-2-1 0 0,-6-7-2837 0 0</inkml:trace>
  <inkml:trace contextRef="#ctx0" brushRef="#br0" timeOffset="2168.02">1373 29 7956 0 0,'-4'-5'1926'0'0,"8"0"-276"0"0,-1 0 798 0 0,0 0-1550 0 0,0 0-378 0 0,2 3-2408 0 0,1 1 972 0 0,-3 7-1874 0 0,-1-1 542 0 0,-1 2-1104 0 0,0 0-840 0 0</inkml:trace>
  <inkml:trace contextRef="#ctx0" brushRef="#br0" timeOffset="2531.06">1627 138 8222 0 0,'9'-4'5809'0'0,"-9"4"-5630"0"0,0 0 1 0 0,1 0-1 0 0,-1 0 1 0 0,0 0-1 0 0,0 0 1 0 0,0 0-1 0 0,1-1 1 0 0,-1 1-1 0 0,0 0 1 0 0,0 0-1 0 0,0 0 1 0 0,1 0-1 0 0,-1 0 0 0 0,0 0 1 0 0,0-1-1 0 0,0 1 1 0 0,0 0-1 0 0,0 0 1 0 0,1 0-1 0 0,-1 0 1 0 0,0-1-1 0 0,0 1 1 0 0,0 0-1 0 0,0 0 1 0 0,0 0-1 0 0,0-1 1 0 0,0 1-1 0 0,0 0 1 0 0,0 0-1 0 0,0-1 1 0 0,0 1-1 0 0,0 0 0 0 0,0 0 1 0 0,0 0-1 0 0,0-1 1 0 0,0 1-1 0 0,0 0 1 0 0,0 0-1 0 0,0 0 1 0 0,0-1-1 0 0,0 1 1 0 0,0 0-1 0 0,0 0 1 0 0,-1 0-1 0 0,1-1 1 0 0,0 1-1 0 0,-3 1 15 0 0,0 0-1 0 0,0 0 1 0 0,0 0-1 0 0,0 0 0 0 0,0 0 1 0 0,0 1-1 0 0,0 0 1 0 0,-3 3-1 0 0,3-4-36 0 0,-2 2-156 0 0,-1 0 1 0 0,1 1-1 0 0,-1 0 1 0 0,1-1-1 0 0,0 2 0 0 0,1-1 1 0 0,-6 6-1 0 0,9-8-40 0 0,0-1 0 0 0,0 1 0 0 0,0-1 0 0 0,1 1 1 0 0,-1 0-1 0 0,0-1 0 0 0,1 1 0 0 0,-1 0 0 0 0,1-1 0 0 0,0 1 0 0 0,0 0 0 0 0,-1 0 0 0 0,1-1 0 0 0,0 1 0 0 0,0 0 0 0 0,1 0 0 0 0,-1-1 0 0 0,0 1 0 0 0,1 0 0 0 0,-1-1 0 0 0,0 1 1 0 0,1 0-1 0 0,0-1 0 0 0,0 1 0 0 0,-1 0 0 0 0,1-1 0 0 0,0 1 0 0 0,0-1 0 0 0,0 0 0 0 0,2 3 0 0 0,4 3-118 0 0,-1 0 1 0 0,1 0-1 0 0,1-1 1 0 0,-1 0-1 0 0,1 0 0 0 0,14 8 1 0 0,24 17-275 0 0,-46-30 492 0 0,0 0-51 0 0,-1 0-1 0 0,0 0 0 0 0,0-1 0 0 0,0 1 0 0 0,0 0 1 0 0,0 0-1 0 0,0 0 0 0 0,0-1 0 0 0,0 1 0 0 0,0 0 1 0 0,0-1-1 0 0,0 1 0 0 0,0-1 0 0 0,0 1 0 0 0,0-1 1 0 0,-1 0-1 0 0,1 1 0 0 0,0-1 0 0 0,0 0 0 0 0,-1 0 1 0 0,-1 0-1 0 0,-28 1-758 0 0,-45-3-6272 0 0,26 0-2325 0 0,35 2 4571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4:33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7 271 3252 0 0,'-7'0'2374'0'0,"12"-2"-1014"0"0,0 1-422 0 0,4-2 54 0 0,7-1-548 0 0,2 0 224 0 0,6-1-636 0 0,4 0-96 0 0,2-1-202 0 0,7 0 126 0 0,5 0-228 0 0,5 0-420 0 0,3 1-794 0 0,2 0-14 0 0,-2 0-718 0 0,-2 0-620 0 0</inkml:trace>
  <inkml:trace contextRef="#ctx0" brushRef="#br0" timeOffset="326.8">702 123 7104 0 0,'-12'-2'8378'0'0,"16"4"-7660"0"0,-2-1-620 0 0,-1 0 0 0 0,0 0 0 0 0,0 0 0 0 0,0 0 0 0 0,0 0 0 0 0,0 0 0 0 0,0 1 0 0 0,0-1 0 0 0,0 0 0 0 0,0 0 0 0 0,0 1 0 0 0,-1-1 0 0 0,1 0 0 0 0,-1 1 0 0 0,1-1 0 0 0,-1 1-1 0 0,1-1 1 0 0,-1 1 0 0 0,0-1 0 0 0,0 1 0 0 0,0-1 0 0 0,0 3 0 0 0,1 40 562 0 0,-2-35-472 0 0,1 33-87 0 0,-2 30-1633 0 0,5-81 1667 0 0,-1 1 0 0 0,1-1 0 0 0,0 0 0 0 0,1 1 0 0 0,0 0 0 0 0,1 0 0 0 0,-1 0 0 0 0,10-11 0 0 0,-11 14-135 0 0,0 1-1 0 0,1 0 1 0 0,-1-1-1 0 0,1 2 1 0 0,0-1-1 0 0,0 0 1 0 0,0 1-1 0 0,0 0 1 0 0,1-1-1 0 0,0 2 1 0 0,-1-1-1 0 0,1 1 0 0 0,0-1 1 0 0,0 1-1 0 0,0 1 1 0 0,1-1-1 0 0,-1 1 1 0 0,8-1-1 0 0,-12 2-11 0 0,1 0 0 0 0,-1 0 0 0 0,1 0 1 0 0,-1 0-1 0 0,1 0 0 0 0,-1 0 0 0 0,1 1 0 0 0,-1-1 0 0 0,1 1 0 0 0,-1-1 0 0 0,0 1 0 0 0,1 0 0 0 0,-1-1 0 0 0,0 1 0 0 0,1 0 1 0 0,-1 0-1 0 0,0 0 0 0 0,0 0 0 0 0,0 0 0 0 0,0 0 0 0 0,0 0 0 0 0,0 1 0 0 0,0-1 0 0 0,0 0 0 0 0,0 0 0 0 0,-1 1 0 0 0,1-1 1 0 0,0 0-1 0 0,-1 1 0 0 0,1-1 0 0 0,-1 1 0 0 0,1-1 0 0 0,-1 1 0 0 0,0 1 0 0 0,1 7-1057 0 0,-1-1 1 0 0,1 1-1 0 0,-2-1 0 0 0,-2 16 1 0 0,0 8-8064 0 0,3-27 4961 0 0</inkml:trace>
  <inkml:trace contextRef="#ctx0" brushRef="#br0" timeOffset="637.39">970 191 6080 0 0,'2'-2'12754'0'0,"0"13"-11920"0"0,-2-6-836 0 0,-1 0 1 0 0,1 0 0 0 0,0 1 0 0 0,0-1 0 0 0,0 0 0 0 0,1 0 0 0 0,0 0-1 0 0,0 0 1 0 0,0 0 0 0 0,0 0 0 0 0,4 6 0 0 0,-5-10-120 0 0,1 1-1 0 0,0-1 1 0 0,0 0 0 0 0,0 0 0 0 0,0 0 0 0 0,0 0-1 0 0,0 0 1 0 0,0 0 0 0 0,0 0 0 0 0,0 0 0 0 0,1 0-1 0 0,-1 0 1 0 0,0 0 0 0 0,1-1 0 0 0,-1 1 0 0 0,3 0-1 0 0,-1 0-17 0 0,-1-1 1 0 0,1 0-1 0 0,-1 0 0 0 0,1 0 0 0 0,-1 0 0 0 0,1 0 0 0 0,0-1 0 0 0,-1 1 0 0 0,1-1 0 0 0,-1 1 1 0 0,0-1-1 0 0,5-2 0 0 0,-2 0 174 0 0,-1 1-1 0 0,1-1 1 0 0,-1 0 0 0 0,0 0-1 0 0,0 0 1 0 0,0-1 0 0 0,-1 1-1 0 0,1-1 1 0 0,-1 0 0 0 0,0 0-1 0 0,0 0 1 0 0,0 0 0 0 0,-1-1 0 0 0,5-9-1 0 0,-6 13-29 0 0,-1-1-1 0 0,1 0 1 0 0,0 0-1 0 0,-1 0 1 0 0,1 0-1 0 0,-1 0 1 0 0,0 0-1 0 0,1 0 1 0 0,-1-1-1 0 0,0 1 1 0 0,0 0-1 0 0,-1 0 1 0 0,1 0 0 0 0,0 0-1 0 0,-1 0 1 0 0,1 0-1 0 0,-1 0 1 0 0,1 0-1 0 0,-1 0 1 0 0,0 0-1 0 0,0 1 1 0 0,0-1-1 0 0,0 0 1 0 0,0 0-1 0 0,-1 1 1 0 0,1-1-1 0 0,0 0 1 0 0,-1 1-1 0 0,1 0 1 0 0,-1-1-1 0 0,1 1 1 0 0,-1 0-1 0 0,0 0 1 0 0,0 0-1 0 0,0 0 1 0 0,1 0-1 0 0,-1 0 1 0 0,-3-1 0 0 0,1 1-383 0 0,1 0 0 0 0,0 1 0 0 0,0-1 0 0 0,-1 1 0 0 0,1 0 0 0 0,0-1 1 0 0,-1 2-1 0 0,1-1 0 0 0,0 0 0 0 0,-1 1 0 0 0,1-1 0 0 0,0 1 0 0 0,-5 1 1 0 0,-21 13-7010 0 0,25-12 3589 0 0</inkml:trace>
  <inkml:trace contextRef="#ctx0" brushRef="#br0" timeOffset="1263.9">1215 172 4900 0 0,'-1'-1'466'0'0,"1"0"-1"0"0,-1 0 0 0 0,1 0 1 0 0,-1-1-1 0 0,0 1 1 0 0,0 0-1 0 0,1 0 0 0 0,-1 0 1 0 0,0 0-1 0 0,0 0 1 0 0,0 1-1 0 0,0-1 0 0 0,0 0 1 0 0,0 0-1 0 0,0 0 1 0 0,-1 1-1 0 0,1-1 1 0 0,0 1-1 0 0,0-1 0 0 0,0 1 1 0 0,-1-1-1 0 0,1 1 1 0 0,0 0-1 0 0,-3-1 0 0 0,2 2-266 0 0,0-1-1 0 0,0 1 1 0 0,0-1-1 0 0,0 1 0 0 0,1 0 1 0 0,-1 0-1 0 0,0-1 0 0 0,0 1 1 0 0,1 1-1 0 0,-1-1 1 0 0,0 0-1 0 0,1 0 0 0 0,-1 1 1 0 0,-1 1-1 0 0,-3 3-471 0 0,1 1 1 0 0,0-1-1 0 0,0 1 0 0 0,1 0 0 0 0,0 0 1 0 0,-6 16-1 0 0,9-21 51 0 0,0 0 0 0 0,0 0 0 0 0,1 0 0 0 0,-1 1 0 0 0,1-1 0 0 0,-1 0 0 0 0,1 0 0 0 0,0 1 0 0 0,0-1 0 0 0,0 0 0 0 0,0 1 0 0 0,0-1 0 0 0,1 0 0 0 0,-1 0 0 0 0,1 0 0 0 0,-1 1 0 0 0,1-1 0 0 0,0 0 0 0 0,0 0 0 0 0,0 0 0 0 0,0 0 0 0 0,0 0 0 0 0,0 0 0 0 0,1 0 0 0 0,-1-1 0 0 0,1 1 0 0 0,2 2 0 0 0,-2-3 134 0 0,0 0 0 0 0,0 0 0 0 0,0 0 1 0 0,0 0-1 0 0,0-1 0 0 0,0 1 0 0 0,0 0 0 0 0,0-1 1 0 0,1 0-1 0 0,-1 0 0 0 0,0 0 0 0 0,0 0 1 0 0,1 0-1 0 0,-1 0 0 0 0,0 0 0 0 0,0 0 0 0 0,0-1 1 0 0,0 0-1 0 0,1 1 0 0 0,-1-1 0 0 0,0 0 0 0 0,0 0 1 0 0,0 0-1 0 0,0 0 0 0 0,-1 0 0 0 0,1 0 1 0 0,0-1-1 0 0,2-1 0 0 0,7-7 341 0 0,-1 0-1 0 0,0 0 1 0 0,0-1-1 0 0,-1 0 1 0 0,0-1-1 0 0,-1 0 1 0 0,12-24 0 0 0,36-99 5843 0 0,-46 108-4189 0 0,-7 16-703 0 0,-7 16-57 0 0,-8 18-663 0 0,5-4-599 0 0,-19 62 580 0 0,24-73-361 0 0,0 0 0 0 0,1 0-1 0 0,0 0 1 0 0,0 0 0 0 0,1 0 0 0 0,0 0-1 0 0,0 0 1 0 0,2 8 0 0 0,-1-12-166 0 0,0-1 1 0 0,0 0-1 0 0,0 0 0 0 0,0 0 1 0 0,0 0-1 0 0,1 0 0 0 0,-1 0 1 0 0,1 0-1 0 0,0 0 0 0 0,0-1 1 0 0,0 1-1 0 0,0-1 0 0 0,0 1 1 0 0,0-1-1 0 0,1 0 0 0 0,-1 0 1 0 0,1 0-1 0 0,4 2 0 0 0,-3-2-90 0 0,0 0 0 0 0,1 0-1 0 0,-1-1 1 0 0,1 0 0 0 0,0 0-1 0 0,-1 0 1 0 0,1 0 0 0 0,0-1-1 0 0,-1 0 1 0 0,1 0 0 0 0,8-1-1 0 0,-4 0 60 0 0,-1-1-1 0 0,0 1 0 0 0,0-2 1 0 0,0 1-1 0 0,0-1 0 0 0,0 0 0 0 0,0-1 1 0 0,-1 0-1 0 0,1 0 0 0 0,-1-1 0 0 0,0 0 1 0 0,-1 0-1 0 0,1 0 0 0 0,6-8 1 0 0,-8 6 243 0 0,3-1 198 0 0,-1-1 0 0 0,-1 0 0 0 0,7-11 0 0 0,-12 19-278 0 0,-1 0-1 0 0,1 0 1 0 0,0 0 0 0 0,-1 0 0 0 0,1 0 0 0 0,0 0 0 0 0,-1 0 0 0 0,0-1 0 0 0,1 1 0 0 0,-1 0-1 0 0,0 0 1 0 0,1 0 0 0 0,-1-1 0 0 0,0 1 0 0 0,0 0 0 0 0,0 0 0 0 0,0-1 0 0 0,0 1 0 0 0,0 0-1 0 0,-1 0 1 0 0,1-1 0 0 0,0 1 0 0 0,-1 0 0 0 0,1 0 0 0 0,0 0 0 0 0,-1-1 0 0 0,0 1 0 0 0,1 0-1 0 0,-1 0 1 0 0,0 0 0 0 0,1 0 0 0 0,-1 0 0 0 0,0 0 0 0 0,0 0 0 0 0,0 1 0 0 0,0-1-1 0 0,-1-1 1 0 0,0 2-22 0 0,0-1 0 0 0,0 0 0 0 0,0 1 0 0 0,0 0 0 0 0,-1-1 1 0 0,1 1-1 0 0,0 0 0 0 0,0 0 0 0 0,0 1 0 0 0,0-1 0 0 0,0 0 0 0 0,-1 1 0 0 0,1-1 0 0 0,0 1 0 0 0,0-1 0 0 0,0 1 0 0 0,0 0 0 0 0,0 0 0 0 0,0 0 0 0 0,0 0 0 0 0,1 0 0 0 0,-1 1 0 0 0,0-1 0 0 0,1 1 0 0 0,-3 2 0 0 0,0-1-6 0 0,0 0 0 0 0,1 1 0 0 0,-1 0 0 0 0,1-1-1 0 0,0 1 1 0 0,1 1 0 0 0,-1-1 0 0 0,1 0 0 0 0,-1 1 0 0 0,-1 5 0 0 0,3-8-68 0 0,1 0 1 0 0,-1 0 0 0 0,1 0-1 0 0,0 0 1 0 0,0 0-1 0 0,0 1 1 0 0,0-1-1 0 0,0 0 1 0 0,0 0 0 0 0,0 0-1 0 0,1 0 1 0 0,-1 0-1 0 0,1 0 1 0 0,-1 0-1 0 0,1 0 1 0 0,0 0 0 0 0,0 0-1 0 0,0 0 1 0 0,0 0-1 0 0,0-1 1 0 0,3 4 0 0 0,-1-2-255 0 0,0 0 1 0 0,0-1 0 0 0,0 0 0 0 0,1 1 0 0 0,-1-1 0 0 0,1 0-1 0 0,-1-1 1 0 0,1 1 0 0 0,0 0 0 0 0,7 1 0 0 0,2-1-1502 0 0,0 1 0 0 0,1-1 0 0 0,-1-1 0 0 0,1-1 0 0 0,26-1 0 0 0,-8-5-4174 0 0,-16 3 1753 0 0</inkml:trace>
  <inkml:trace contextRef="#ctx0" brushRef="#br0" timeOffset="4062.11">1770 128 4128 0 0,'-3'-7'9219'0'0,"3"22"-8734"0"0,-1 0 0 0 0,0 0 1 0 0,-7 28-1 0 0,4-25 16 0 0,2-1 1 0 0,-2 25 1522 0 0,5-42-1949 0 0,1 0 0 0 0,0-1 0 0 0,-1 1 0 0 0,1-1-1 0 0,-1 1 1 0 0,0-1 0 0 0,1 1 0 0 0,-1-1 0 0 0,1 0 0 0 0,-1 0-1 0 0,0 0 1 0 0,0 0 0 0 0,1 0 0 0 0,-1 0 0 0 0,0 0 0 0 0,0 0-1 0 0,1-2 1 0 0,19-27 4 0 0,-9 11 98 0 0,-4 8-74 0 0,0 1 0 0 0,1 0 0 0 0,0 0 0 0 0,1 1 0 0 0,0 0 0 0 0,0 1 0 0 0,18-12 0 0 0,-27 20-107 0 0,0 0-1 0 0,0 0 1 0 0,-1 0-1 0 0,1 0 0 0 0,0 0 1 0 0,-1 0-1 0 0,1 0 1 0 0,0 0-1 0 0,0 0 1 0 0,-1 0-1 0 0,1 0 1 0 0,0 1-1 0 0,-1-1 0 0 0,1 0 1 0 0,0 0-1 0 0,-1 1 1 0 0,1-1-1 0 0,0 0 1 0 0,-1 1-1 0 0,1-1 0 0 0,-1 1 1 0 0,1-1-1 0 0,0 1 1 0 0,-1-1-1 0 0,1 1 1 0 0,-1-1-1 0 0,0 1 1 0 0,1 0-1 0 0,-1-1 0 0 0,1 1 1 0 0,-1 0-1 0 0,0-1 1 0 0,0 1-1 0 0,1 0 1 0 0,-1 0-1 0 0,9 25-48 0 0,-7-17 87 0 0,-1 1 1 0 0,0-1-1 0 0,-1 0 0 0 0,0 0 1 0 0,0 1-1 0 0,-1-1 1 0 0,0 0-1 0 0,-1 0 1 0 0,1 1-1 0 0,-2-1 1 0 0,-3 9-1 0 0,5-17 67 0 0,4-21-51 0 0,0 12-27 0 0,0-1 1 0 0,1 1 0 0 0,0 1-1 0 0,0-1 1 0 0,1 0 0 0 0,0 1-1 0 0,0 0 1 0 0,1 0-1 0 0,0 1 1 0 0,0 0 0 0 0,0 0-1 0 0,1 0 1 0 0,0 1 0 0 0,9-6-1 0 0,-15 10-26 0 0,-1 1-1 0 0,1 0 1 0 0,0 0-1 0 0,-1-1 0 0 0,1 1 1 0 0,-1 0-1 0 0,1 0 1 0 0,0 0-1 0 0,0-1 0 0 0,-1 1 1 0 0,1 0-1 0 0,0 0 1 0 0,-1 0-1 0 0,1 0 0 0 0,0 1 1 0 0,-1-1-1 0 0,1 0 1 0 0,0 0-1 0 0,-1 0 0 0 0,1 0 1 0 0,0 1-1 0 0,-1-1 1 0 0,1 0-1 0 0,0 1 0 0 0,-1-1 1 0 0,1 0-1 0 0,-1 1 1 0 0,1 0-1 0 0,10 20 30 0 0,-10-15-206 0 0,1 1 1 0 0,-2-1-1 0 0,1 1 0 0 0,-1-1 1 0 0,0 10-1 0 0,-3-2-1530 0 0,-1 17-4296 0 0,4-30 5496 0 0,0 0 0 0 0,0 0 0 0 0,0 0 1 0 0,0 0-1 0 0,0 0 0 0 0,0 0 0 0 0,1 0 0 0 0,-1-1 0 0 0,0 1 0 0 0,1 0 0 0 0,-1 0 1 0 0,1 0-1 0 0,-1 0 0 0 0,1-1 0 0 0,-1 1 0 0 0,2 1 0 0 0</inkml:trace>
  <inkml:trace contextRef="#ctx0" brushRef="#br0" timeOffset="4342.26">2144 167 3634 0 0,'3'-23'14262'0'0,"-11"55"-12929"0"0,5-26-1240 0 0,1 0-1 0 0,0 1 1 0 0,1-1 0 0 0,0 1-1 0 0,0 0 1 0 0,0-1-1 0 0,1 1 1 0 0,0-1 0 0 0,0 1-1 0 0,0 0 1 0 0,1-1-1 0 0,3 12 1 0 0,-4-17-94 0 0,0 0 0 0 0,1 0 1 0 0,-1 0-1 0 0,1 0 0 0 0,0 0 0 0 0,-1 0 0 0 0,1 0 1 0 0,0 0-1 0 0,-1 0 0 0 0,1-1 0 0 0,0 1 0 0 0,0 0 1 0 0,0-1-1 0 0,0 1 0 0 0,0 0 0 0 0,-1-1 0 0 0,1 1 1 0 0,0-1-1 0 0,0 1 0 0 0,0-1 0 0 0,0 0 0 0 0,2 1 0 0 0,0-1-10 0 0,0 0 0 0 0,1 1 0 0 0,-1-2 0 0 0,0 1 0 0 0,0 0 0 0 0,0 0 0 0 0,0-1-1 0 0,3-1 1 0 0,2 0 15 0 0,0-1 0 0 0,-1 0 0 0 0,1 0 0 0 0,-1-1 0 0 0,10-7 0 0 0,-15 10 22 0 0,0-1 0 0 0,0 0 0 0 0,0 0-1 0 0,-1-1 1 0 0,1 1 0 0 0,-1 0 0 0 0,0 0 0 0 0,1-1-1 0 0,-1 1 1 0 0,0-1 0 0 0,0 1 0 0 0,-1-1-1 0 0,1 0 1 0 0,0 1 0 0 0,-1-1 0 0 0,0 0 0 0 0,1 1-1 0 0,-1-1 1 0 0,0 0 0 0 0,-1 1 0 0 0,1-1 0 0 0,0 0-1 0 0,-1 1 1 0 0,1-1 0 0 0,-1 0 0 0 0,-2-3-1 0 0,3 3-185 0 0,-2 0-1 0 0,1 1 0 0 0,0-1 0 0 0,0 1 0 0 0,-1 0 0 0 0,1-1 0 0 0,-1 1 1 0 0,0 0-1 0 0,0 0 0 0 0,0 0 0 0 0,-3-3 0 0 0,3 4-214 0 0,1 0-1 0 0,-1 0 1 0 0,0 0 0 0 0,1 0-1 0 0,-1 1 1 0 0,0-1 0 0 0,0 1-1 0 0,1-1 1 0 0,-1 1 0 0 0,0-1-1 0 0,0 1 1 0 0,0 0 0 0 0,0 0-1 0 0,1 0 1 0 0,-1 0-1 0 0,0 0 1 0 0,0 0 0 0 0,-2 1-1 0 0,-2 3-1433 0 0,0-1-4219 0 0</inkml:trace>
  <inkml:trace contextRef="#ctx0" brushRef="#br0" timeOffset="4670.28">2282 141 3980 0 0,'18'-1'5484'0'0,"-15"1"-5254"0"0,0 0-1 0 0,0 1 0 0 0,0-1 0 0 0,0 1 1 0 0,0 0-1 0 0,0 0 0 0 0,-1 0 0 0 0,1 0 0 0 0,5 3 1 0 0,-5-1-146 0 0,-1-1-1 0 0,1 1 1 0 0,-1-1 0 0 0,0 1 0 0 0,0 0 0 0 0,0-1 0 0 0,0 1-1 0 0,0 0 1 0 0,0 0 0 0 0,-1 1 0 0 0,1-1 0 0 0,-1 0 0 0 0,0 0 0 0 0,0 1-1 0 0,-1-1 1 0 0,2 6 0 0 0,-2 2 957 0 0,0 0-1 0 0,0-1 0 0 0,-4 22 1 0 0,3-26-69 0 0,-1 0 2265 0 0,2-9-836 0 0,2-11-1149 0 0,2 6-950 0 0,0-1 0 0 0,1 1 0 0 0,0 0 0 0 0,1 0 0 0 0,-1 1 0 0 0,1-1-1 0 0,1 1 1 0 0,0 1 0 0 0,0-1 0 0 0,0 1 0 0 0,0 1 0 0 0,16-10 0 0 0,-23 15-309 0 0,1 0 0 0 0,0-1-1 0 0,-1 1 1 0 0,1 0 0 0 0,0-1 0 0 0,-1 1 0 0 0,1 0 0 0 0,0 0-1 0 0,-1 0 1 0 0,1-1 0 0 0,0 1 0 0 0,-1 0 0 0 0,1 0 0 0 0,0 0-1 0 0,0 0 1 0 0,-1 1 0 0 0,1-1 0 0 0,0 0 0 0 0,-1 0 0 0 0,1 0-1 0 0,0 0 1 0 0,-1 1 0 0 0,1-1 0 0 0,0 0 0 0 0,-1 1 0 0 0,1-1 0 0 0,0 0-1 0 0,-1 1 1 0 0,1-1 0 0 0,-1 1 0 0 0,1 0 0 0 0,0 1-101 0 0,0-1 0 0 0,0 1 0 0 0,-1 0 0 0 0,1-1 0 0 0,-1 1 0 0 0,1 0 0 0 0,-1 0-1 0 0,0-1 1 0 0,0 1 0 0 0,0 0 0 0 0,0 0 0 0 0,0 2 0 0 0,-10 50-6161 0 0,10-54 6203 0 0,-24 71-14796 0 0,16-52 8580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4:32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224 207 4400 0 0,'-21'-17'7769'0'0,"1"11"-3469"0"0,16 6-4071 0 0,1 1-1 0 0,-1-1 0 0 0,0 1 1 0 0,1-1-1 0 0,-1 1 0 0 0,1 0 1 0 0,-1 0-1 0 0,1 1 0 0 0,0-1 1 0 0,0 1-1 0 0,-6 3 0 0 0,-7 5 261 0 0,0 0-1 0 0,-29 26 1 0 0,39-30-449 0 0,0-1 0 0 0,0 2 0 0 0,1-1 1 0 0,-1 0-1 0 0,1 1 0 0 0,1 0 0 0 0,-1 0 0 0 0,1 1 0 0 0,-4 10 1 0 0,8-17-75 0 0,-1 1 0 0 0,0 0-1 0 0,1-1 1 0 0,0 1 0 0 0,-1 0 0 0 0,1 0 0 0 0,0-1 0 0 0,0 1 0 0 0,0 0 0 0 0,0 0 0 0 0,0 0 0 0 0,0-1 0 0 0,0 1 0 0 0,1 0 0 0 0,-1 0 0 0 0,1-1 0 0 0,-1 1 0 0 0,1 0 0 0 0,0-1-1 0 0,0 1 1 0 0,0-1 0 0 0,-1 1 0 0 0,2-1 0 0 0,-1 1 0 0 0,0-1 0 0 0,0 1 0 0 0,0-1 0 0 0,1 0 0 0 0,-1 0 0 0 0,0 0 0 0 0,1 0 0 0 0,-1 0 0 0 0,1 0 0 0 0,-1 0 0 0 0,1 0 0 0 0,0 0 0 0 0,-1-1-1 0 0,1 1 1 0 0,0-1 0 0 0,0 1 0 0 0,-1-1 0 0 0,3 0 0 0 0,4 2-150 0 0,-1-1-1 0 0,1-1 1 0 0,-1 1-1 0 0,1-1 1 0 0,0-1-1 0 0,-1 1 1 0 0,1-1-1 0 0,12-4 1 0 0,-9 1 185 0 0,0 0 1 0 0,0-1-1 0 0,0-1 1 0 0,-1 0 0 0 0,0-1-1 0 0,0 1 1 0 0,0-2 0 0 0,-1 0-1 0 0,0 0 1 0 0,-1 0-1 0 0,0-1 1 0 0,0 0 0 0 0,-1-1-1 0 0,0 0 1 0 0,0 0 0 0 0,-1 0-1 0 0,6-15 1 0 0,-2 2 690 0 0,-1-1 0 0 0,-1 0 0 0 0,-1-1 0 0 0,0 0 0 0 0,-2 0 0 0 0,-2 0-1 0 0,2-30 1 0 0,-6 48 106 0 0,-3 8-330 0 0,-8 17-198 0 0,-10 31-118 0 0,16-32-125 0 0,1 0-1 0 0,1 1 1 0 0,1-1 0 0 0,0 1 0 0 0,1 0-1 0 0,1 22 1 0 0,1-34-25 0 0,1 0-1 0 0,-1 0 1 0 0,1 1 0 0 0,1-1 0 0 0,-1 0 0 0 0,1-1-1 0 0,0 1 1 0 0,1 0 0 0 0,4 8 0 0 0,-5-10-29 0 0,1-1 1 0 0,-1 0 0 0 0,1 0-1 0 0,0 0 1 0 0,0 0-1 0 0,0 0 1 0 0,0-1 0 0 0,0 1-1 0 0,0-1 1 0 0,1 0 0 0 0,-1 0-1 0 0,1 0 1 0 0,0-1 0 0 0,0 1-1 0 0,7 1 1 0 0,-7-2 35 0 0,-1-1 0 0 0,1 1 0 0 0,0-1 0 0 0,-1 0 0 0 0,1 0 1 0 0,-1 0-1 0 0,1 0 0 0 0,0-1 0 0 0,-1 0 0 0 0,1 0 0 0 0,-1 0 0 0 0,1 0 0 0 0,-1 0 1 0 0,0 0-1 0 0,1-1 0 0 0,-1 0 0 0 0,0 0 0 0 0,0 0 0 0 0,0 0 0 0 0,0 0 0 0 0,-1 0 1 0 0,1-1-1 0 0,0 0 0 0 0,-1 1 0 0 0,0-1 0 0 0,0 0 0 0 0,0 0 0 0 0,0 0 0 0 0,0 0 1 0 0,0-1-1 0 0,1-4 0 0 0,0 2 248 0 0,-1 1 0 0 0,0 0 0 0 0,0-1 0 0 0,-1 0 1 0 0,1 1-1 0 0,-1-1 0 0 0,-1 0 0 0 0,1 0 0 0 0,-1 1 0 0 0,0-1 0 0 0,0 0 0 0 0,-1 0 1 0 0,1 0-1 0 0,-1 0 0 0 0,0 1 0 0 0,-1-1 0 0 0,0 1 0 0 0,0-1 0 0 0,-2-5 1 0 0,4 11-248 0 0,0 0 1 0 0,-1-1 0 0 0,1 1 0 0 0,0 0 0 0 0,0 0 0 0 0,0 0 0 0 0,0-1 0 0 0,0 1-1 0 0,0 0 1 0 0,0 0 0 0 0,0 0 0 0 0,0 0 0 0 0,-1-1 0 0 0,1 1 0 0 0,0 0 0 0 0,0 0-1 0 0,0 0 1 0 0,0 0 0 0 0,0 0 0 0 0,-1-1 0 0 0,1 1 0 0 0,0 0 0 0 0,0 0-1 0 0,0 0 1 0 0,-1 0 0 0 0,1 0 0 0 0,0 0 0 0 0,0 0 0 0 0,0 0 0 0 0,-1 0 0 0 0,1 0-1 0 0,0 0 1 0 0,0 0 0 0 0,0 0 0 0 0,-1 0 0 0 0,1 0 0 0 0,0 0 0 0 0,0 0-1 0 0,0 0 1 0 0,-1 0 0 0 0,1 0 0 0 0,0 0 0 0 0,0 0 0 0 0,0 0 0 0 0,-1 0 0 0 0,1 0-1 0 0,0 0 1 0 0,0 1 0 0 0,-1-1 0 0 0,-4 14 255 0 0,2 20-368 0 0,3-31-289 0 0,0 0-1 0 0,1 0 1 0 0,-1 0-1 0 0,1 0 1 0 0,-1 1 0 0 0,1-1-1 0 0,0 0 1 0 0,0-1-1 0 0,1 1 1 0 0,-1 0 0 0 0,1 0-1 0 0,-1 0 1 0 0,1-1 0 0 0,0 1-1 0 0,0-1 1 0 0,0 1-1 0 0,0-1 1 0 0,0 0 0 0 0,5 3-1 0 0,-3-3-193 0 0,-1 0-1 0 0,1 0 1 0 0,0-1-1 0 0,0 1 1 0 0,-1-1 0 0 0,1 0-1 0 0,0 0 1 0 0,0 0-1 0 0,0-1 1 0 0,0 0-1 0 0,0 0 1 0 0,0 0-1 0 0,8-1 1 0 0,-5 0-148 0 0,0 0 0 0 0,1-1 0 0 0,-1 0 0 0 0,0 0 1 0 0,0-1-1 0 0,0 0 0 0 0,9-5 0 0 0,-11 5 657 0 0,-1 0 1 0 0,1 0 0 0 0,-1 0 0 0 0,0 0-1 0 0,0-1 1 0 0,0 0 0 0 0,-1 0-1 0 0,1 0 1 0 0,-1 0 0 0 0,4-6-1 0 0,5-27 2950 0 0,-7-7 9146 0 0,18 110-11108 0 0,-20-52-864 0 0,1-1-1 0 0,0 1 1 0 0,1-1-1 0 0,1-1 1 0 0,0 1-1 0 0,9 13 0 0 0,-14-25-37 0 0,-1-1-1 0 0,1 0 0 0 0,0 1 1 0 0,-1-1-1 0 0,1 1 1 0 0,0-1-1 0 0,-1 0 0 0 0,1 0 1 0 0,0 1-1 0 0,-1-1 0 0 0,1 0 1 0 0,0 0-1 0 0,0 0 0 0 0,-1 0 1 0 0,1 0-1 0 0,0 0 0 0 0,0 0 1 0 0,-1 0-1 0 0,1 0 0 0 0,0 0 1 0 0,0 0-1 0 0,-1 0 0 0 0,1 0 1 0 0,0-1-1 0 0,-1 1 0 0 0,1 0 1 0 0,0-1-1 0 0,-1 1 1 0 0,1 0-1 0 0,0-1 0 0 0,-1 1 1 0 0,1-1-1 0 0,-1 1 0 0 0,1-1 1 0 0,-1 1-1 0 0,1-1 0 0 0,-1 1 1 0 0,1-1-1 0 0,-1 0 0 0 0,1 1 1 0 0,-1-1-1 0 0,1 0 0 0 0,23-33 479 0 0,-22 30-409 0 0,40-66 677 0 0,-8 13-4094 0 0,-32 58 76 0 0,-1-1 2807 0 0,0 1 1 0 0,0-1 0 0 0,-1 1 0 0 0,1 0 0 0 0,-1-1 0 0 0,1 1 0 0 0,0-1-1 0 0,-1 1 1 0 0,1 0 0 0 0,-1 0 0 0 0,1-1 0 0 0,-1 1 0 0 0,0 0 0 0 0,1 0-1 0 0,-1-1 1 0 0,0 1 0 0 0,1 0 0 0 0,-1 0 0 0 0,0 0 0 0 0,0 0 0 0 0,0-1-1 0 0,0 1 1 0 0,0 0 0 0 0,0 2 0 0 0,1 0-2130 0 0,0 6-3138 0 0</inkml:trace>
  <inkml:trace contextRef="#ctx0" brushRef="#br0" timeOffset="404.64">100 561 3322 0 0,'0'0'950'0'0,"15"-4"1989"0"0,142-21 2376 0 0,0-1-3529 0 0,211-40-364 0 0,-234 45-3795 0 0,-2-3-4129 0 0,-128 23 5903 0 0,0 1-2839 0 0</inkml:trace>
  <inkml:trace contextRef="#ctx0" brushRef="#br0" timeOffset="610.26">221 653 6612 0 0,'0'0'231'0'0,"0"0"0"0"0,1-1 0 0 0,-1 1-1 0 0,0-1 1 0 0,1 1 0 0 0,-1 0 0 0 0,0-1 0 0 0,1 1-1 0 0,-1-1 1 0 0,1 1 0 0 0,-1 0 0 0 0,1 0-1 0 0,-1-1 1 0 0,0 1 0 0 0,1 0 0 0 0,-1 0 0 0 0,1 0-1 0 0,-1-1 1 0 0,1 1 0 0 0,0 0 0 0 0,-1 0 0 0 0,1 0-1 0 0,-1 0 1 0 0,1 0 0 0 0,-1 0 0 0 0,1 0-1 0 0,-1 0 1 0 0,1 0 0 0 0,26 2 1390 0 0,-11-1-353 0 0,271-23 2728 0 0,-177 12-3893 0 0,35-7-4784 0 0,-50 1-5333 0 0,-68 11 4432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4:29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134 108 5834 0 0,'-1'-1'447'0'0,"1"0"1"0"0,0 0-1 0 0,-1 0 0 0 0,1 0 0 0 0,-1 0 0 0 0,1 0 1 0 0,-1 0-1 0 0,0 1 0 0 0,1-1 0 0 0,-1 0 0 0 0,0 0 0 0 0,0 0 1 0 0,0 1-1 0 0,1-1 0 0 0,-1 0 0 0 0,0 1 0 0 0,0-1 1 0 0,0 0-1 0 0,0 1 0 0 0,0-1 0 0 0,0 1 0 0 0,-2-1 1 0 0,0 1-167 0 0,0-1 0 0 0,0 1 0 0 0,0 0 0 0 0,0 0 0 0 0,0 0 0 0 0,0 0 0 0 0,0 0 1 0 0,-5 2-1 0 0,1 0-255 0 0,-1 0 0 0 0,0 1 0 0 0,1-1 1 0 0,0 2-1 0 0,-12 6 0 0 0,17-9-15 0 0,0 0-1 0 0,1 0 1 0 0,-1 0 0 0 0,0 0-1 0 0,1 0 1 0 0,-1 0 0 0 0,1 0 0 0 0,0 1-1 0 0,-1-1 1 0 0,1 0 0 0 0,0 1-1 0 0,0-1 1 0 0,0 1 0 0 0,0-1 0 0 0,0 1-1 0 0,0 0 1 0 0,1 0 0 0 0,-1-1 0 0 0,0 1-1 0 0,1 0 1 0 0,-1 0 0 0 0,1-1-1 0 0,0 1 1 0 0,0 0 0 0 0,-1 0 0 0 0,1 0-1 0 0,0 0 1 0 0,1 0 0 0 0,-1 0-1 0 0,1 3 1 0 0,1-1-35 0 0,1 1-1 0 0,-1-1 1 0 0,1 0-1 0 0,0 0 1 0 0,0 0-1 0 0,1-1 1 0 0,-1 1-1 0 0,1-1 1 0 0,0 0-1 0 0,6 5 1 0 0,118 81-1967 0 0,-127-88 1922 0 0,-40 3 140 0 0,-28-4-790 0 0,24 2-5107 0 0</inkml:trace>
  <inkml:trace contextRef="#ctx0" brushRef="#br0" timeOffset="580.83">361 201 3440 0 0,'0'-2'678'0'0,"-1"0"0"0"0,1 1 0 0 0,-1-1 0 0 0,1 0 0 0 0,-1 1 1 0 0,0-1-1 0 0,1 1 0 0 0,-1-1 0 0 0,0 1 0 0 0,0-1 0 0 0,0 1 0 0 0,0 0 0 0 0,0-1 0 0 0,0 1 0 0 0,-2-2 0 0 0,2 3-310 0 0,0-1 0 0 0,0 1 0 0 0,0-1 0 0 0,-1 1-1 0 0,1-1 1 0 0,0 1 0 0 0,0-1 0 0 0,0 1 0 0 0,-1 0-1 0 0,1 0 1 0 0,0 0 0 0 0,0 0 0 0 0,-1 0 0 0 0,1 0-1 0 0,0 0 1 0 0,-2 0 0 0 0,-1 1-153 0 0,1 0 1 0 0,0 1-1 0 0,-1-1 0 0 0,1 0 1 0 0,0 1-1 0 0,0 0 1 0 0,0 0-1 0 0,0 0 0 0 0,0 0 1 0 0,0 0-1 0 0,1 1 0 0 0,-1-1 1 0 0,-2 5-1 0 0,-12 19 363 0 0,6 5-3370 0 0,10-30 2564 0 0,1 0 0 0 0,0 0 0 0 0,0 1 0 0 0,-1-1 0 0 0,1 0 0 0 0,0 0 0 0 0,0 0 0 0 0,1 1 0 0 0,-1-1 0 0 0,0 0 0 0 0,0 0-1 0 0,1 1 1 0 0,-1-1 0 0 0,0 0 0 0 0,1 0 0 0 0,-1 0 0 0 0,1 0 0 0 0,0 0 0 0 0,0 2 0 0 0,0-2-8 0 0,1-1-1 0 0,-1 1 1 0 0,0 0-1 0 0,1 0 1 0 0,-1 0-1 0 0,1-1 1 0 0,-1 1-1 0 0,1-1 1 0 0,-1 1-1 0 0,1-1 1 0 0,-1 0-1 0 0,1 1 1 0 0,-1-1 0 0 0,1 0-1 0 0,-1 0 1 0 0,1 0-1 0 0,0 0 1 0 0,-1-1-1 0 0,3 1 1 0 0,8-3-124 0 0,0 0 0 0 0,-1 0 1 0 0,0-1-1 0 0,1 0 1 0 0,-1-1-1 0 0,-1 0 0 0 0,1-1 1 0 0,-1 0-1 0 0,12-10 1 0 0,33-17 3298 0 0,-50 31-2656 0 0,0 0 1 0 0,0 0-1 0 0,0 1 1 0 0,0-1 0 0 0,1 1-1 0 0,-1 1 1 0 0,0-1-1 0 0,1 1 1 0 0,-1 0-1 0 0,1 0 1 0 0,-1 0 0 0 0,10 3-1 0 0,-13-3-259 0 0,-1 0 1 0 0,1 0-1 0 0,-1 1 0 0 0,1-1 1 0 0,-1 1-1 0 0,1-1 0 0 0,-1 1 0 0 0,1 0 1 0 0,-1 0-1 0 0,1-1 0 0 0,-1 1 1 0 0,0 0-1 0 0,0 0 0 0 0,0 0 0 0 0,1 0 1 0 0,-1 0-1 0 0,0 1 0 0 0,0-1 0 0 0,0 0 1 0 0,0 0-1 0 0,-1 1 0 0 0,1-1 1 0 0,0 1-1 0 0,-1-1 0 0 0,1 1 0 0 0,-1-1 1 0 0,1 1-1 0 0,-1-1 0 0 0,1 1 0 0 0,-1-1 1 0 0,0 1-1 0 0,0-1 0 0 0,0 1 1 0 0,0-1-1 0 0,0 1 0 0 0,0 0 0 0 0,0-1 1 0 0,-1 1-1 0 0,1-1 0 0 0,-1 1 0 0 0,1-1 1 0 0,-1 1-1 0 0,1-1 0 0 0,-1 1 1 0 0,-2 2-1 0 0,2-2-109 0 0,0 1 0 0 0,-1 0 0 0 0,0 0 0 0 0,0-1 0 0 0,0 1 0 0 0,0-1 0 0 0,0 1 0 0 0,0-1 0 0 0,-1 0 0 0 0,1 0 0 0 0,-1 0 0 0 0,1 0 0 0 0,-1 0 0 0 0,0-1 0 0 0,0 1 0 0 0,-4 1 0 0 0,10-22-1153 0 0,6 5 1089 0 0,0 0 1 0 0,1 1-1 0 0,0 0 0 0 0,1 0 1 0 0,1 1-1 0 0,-1 0 1 0 0,2 1-1 0 0,14-10 0 0 0,-26 20 177 0 0,-1 1 1 0 0,1-1-1 0 0,0 0 0 0 0,0 0 0 0 0,0 1 0 0 0,0-1 0 0 0,0 1 0 0 0,0-1 0 0 0,0 1 0 0 0,0-1 0 0 0,0 1 0 0 0,0-1 0 0 0,0 1 1 0 0,0 0-1 0 0,0 0 0 0 0,0-1 0 0 0,0 1 0 0 0,0 0 0 0 0,0 0 0 0 0,0 0 0 0 0,1 0 0 0 0,-1 1 0 0 0,0-1 0 0 0,0 0 0 0 0,0 0 1 0 0,0 0-1 0 0,0 1 0 0 0,2 0 0 0 0,-2 1-14 0 0,0-1 1 0 0,0 0 0 0 0,0 1-1 0 0,0 0 1 0 0,0-1-1 0 0,0 1 1 0 0,-1 0-1 0 0,1-1 1 0 0,0 1 0 0 0,-1 0-1 0 0,0 0 1 0 0,1-1-1 0 0,-1 1 1 0 0,0 0 0 0 0,0 3-1 0 0,-3 37-2493 0 0,-3-11-4843 0 0,3-25 3907 0 0</inkml:trace>
  <inkml:trace contextRef="#ctx0" brushRef="#br0" timeOffset="737.5">749 4 4612 0 0,'-1'-4'3036'0'0,"-1"13"-4198"0"0,1-1-314 0 0,0-1 364 0 0,0 0-638 0 0,-1 1-392 0 0</inkml:trace>
  <inkml:trace contextRef="#ctx0" brushRef="#br0" timeOffset="976.58">865 155 4696 0 0,'6'-3'12840'0'0,"-25"15"-11714"0"0,11-3-801 0 0,1-1 0 0 0,0 1-1 0 0,-9 16 1 0 0,14-23-307 0 0,1 1 0 0 0,0-1 0 0 0,-1 1 0 0 0,1-1 0 0 0,0 1 0 0 0,1 0 0 0 0,-1-1 0 0 0,0 1 0 0 0,1 0 0 0 0,0-1 1 0 0,-1 1-1 0 0,1 0 0 0 0,0 0 0 0 0,0 0 0 0 0,1-1 0 0 0,-1 1 0 0 0,1 0 0 0 0,-1 0 0 0 0,1-1 0 0 0,2 5 0 0 0,-2-5-185 0 0,0-1 0 0 0,1 1 0 0 0,-1-1 0 0 0,0 0 0 0 0,1 0 0 0 0,0 1 0 0 0,-1-1 0 0 0,1 0 0 0 0,0 0 0 0 0,0-1 0 0 0,-1 1 0 0 0,1 0 0 0 0,0-1 0 0 0,0 1 1 0 0,0-1-1 0 0,0 1 0 0 0,0-1 0 0 0,0 0 0 0 0,0 0 0 0 0,0 0 0 0 0,0 0 0 0 0,0 0 0 0 0,0 0 0 0 0,0 0 0 0 0,0-1 0 0 0,0 1 0 0 0,2-2 0 0 0,55-16-9584 0 0,-58 17 9374 0 0,18-6-5144 0 0</inkml:trace>
  <inkml:trace contextRef="#ctx0" brushRef="#br0" timeOffset="1492.35">1226 27 3266 0 0,'5'2'10347'0'0,"-5"-1"-10175"0"0,1 16 2763 0 0,-4 28-4584 0 0,3-37 2703 0 0,-22 183-860 0 0,1-2-7241 0 0,21-173 5122 0 0,0-16 1833 0 0,0 0-1 0 0,0 0 1 0 0,0 0 0 0 0,0 1-1 0 0,0-1 1 0 0,0 0 0 0 0,0 0-1 0 0,0 0 1 0 0,0 0 0 0 0,0 1-1 0 0,0-1 1 0 0,0 0 0 0 0,0 0-1 0 0,0 0 1 0 0,0 1 0 0 0,0-1-1 0 0,0 0 1 0 0,0 0 0 0 0,0 0-1 0 0,1 0 1 0 0,-1 1 0 0 0,0-1-1 0 0,0 0 1 0 0,0 0 0 0 0,0 0-1 0 0,0 0 1 0 0,0 0 0 0 0,1 1-1 0 0,-1-1 1 0 0,0 0 0 0 0,0 0-1 0 0,0 0 1 0 0,0 0 0 0 0,0 0-1 0 0,1 0 1 0 0,-1 0 0 0 0,0 0-1 0 0,0 0 1 0 0,0 0-1 0 0,1 0 1 0 0,-1 1 0 0 0,0-1-1 0 0,0 0 1 0 0,0 0 0 0 0,0 0-1 0 0,1 0 1 0 0,-1 0 0 0 0,0-1-1 0 0,0 1 1 0 0,0 0 0 0 0,1 0-1 0 0,-1 0 1 0 0,0 0 0 0 0,3-2-2261 0 0</inkml:trace>
  <inkml:trace contextRef="#ctx0" brushRef="#br0" timeOffset="1678.04">1182 324 2400 0 0,'-4'-21'591'0'0,"2"0"0"0"0,0 0 0 0 0,1 0 1 0 0,1-1-1 0 0,5-30 0 0 0,-4 44-346 0 0,0 0 0 0 0,1 1 0 0 0,1-1 0 0 0,-1 0 0 0 0,1 1 0 0 0,0 0 0 0 0,9-13 0 0 0,-10 16-150 0 0,1 1 0 0 0,0-1 0 0 0,-1 1 0 0 0,2 0 0 0 0,-1 0 0 0 0,0 0 0 0 0,0 1 0 0 0,1-1 0 0 0,0 1 0 0 0,-1 0-1 0 0,1 0 1 0 0,0 0 0 0 0,0 0 0 0 0,0 1 0 0 0,6-2 0 0 0,-6 2 11 0 0,0 0-1 0 0,-1 1 1 0 0,1 0-1 0 0,0 0 1 0 0,-1 0 0 0 0,1 0-1 0 0,0 0 1 0 0,-1 1 0 0 0,1 0-1 0 0,0-1 1 0 0,-1 2 0 0 0,1-1-1 0 0,-1 0 1 0 0,0 1-1 0 0,1-1 1 0 0,-1 1 0 0 0,0 0-1 0 0,0 0 1 0 0,4 3 0 0 0,-5-3-100 0 0,-1-1 1 0 0,1 1 0 0 0,-1-1 0 0 0,1 1-1 0 0,-1 0 1 0 0,0-1 0 0 0,0 1 0 0 0,0 0-1 0 0,0 0 1 0 0,0 0 0 0 0,0 0-1 0 0,0 0 1 0 0,-1 0 0 0 0,1 0 0 0 0,-1 0-1 0 0,1 1 1 0 0,-1-1 0 0 0,0 0 0 0 0,0 0-1 0 0,0 0 1 0 0,0 0 0 0 0,0 1 0 0 0,0-1-1 0 0,-1 0 1 0 0,1 0 0 0 0,-1 0 0 0 0,0 0-1 0 0,1 0 1 0 0,-1 0 0 0 0,0 0-1 0 0,0 0 1 0 0,0 0 0 0 0,-2 1 0 0 0,-3 5-962 0 0,0 0 0 0 0,0-1 0 0 0,-1 0 0 0 0,-1 0 0 0 0,1-1 0 0 0,-1 0 0 0 0,0 0 0 0 0,-15 8 0 0 0,2-3-2208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4:24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65 444 4026 0 0,'-1'1'257'0'0,"1"-1"-1"0"0,-1 0 1 0 0,1 1 0 0 0,-1-1-1 0 0,1 1 1 0 0,-1-1 0 0 0,1 0-1 0 0,0 1 1 0 0,-1-1 0 0 0,1 1-1 0 0,0-1 1 0 0,-1 1 0 0 0,1 0-1 0 0,0-1 1 0 0,0 1 0 0 0,0-1-1 0 0,-1 1 1 0 0,1-1 0 0 0,0 1-1 0 0,0 0 1 0 0,0-1 0 0 0,0 1-1 0 0,0-1 1 0 0,0 1 0 0 0,0 0-1 0 0,0-1 1 0 0,0 1 0 0 0,0-1-1 0 0,1 1 1 0 0,-1-1 0 0 0,0 2 0 0 0,4 35 1237 0 0,-2-18-421 0 0,0 24-125 0 0,11 145 1703 0 0,6-66-7857 0 0,-18-118 4837 0 0,5 16-2466 0 0,3-10-3128 0 0,-4-7 1942 0 0</inkml:trace>
  <inkml:trace contextRef="#ctx0" brushRef="#br0" timeOffset="236.16">13 499 2382 0 0,'-1'-1'149'0'0,"-1"-1"-1"0"0,1 1 1 0 0,0 0-1 0 0,0-1 1 0 0,0 1 0 0 0,1-1-1 0 0,-1 1 1 0 0,0-1-1 0 0,0 1 1 0 0,1-1 0 0 0,-1 1-1 0 0,1-1 1 0 0,0 0-1 0 0,-1 1 1 0 0,1-1 0 0 0,0 0-1 0 0,0 0 1 0 0,0 1-1 0 0,0-1 1 0 0,0 0 0 0 0,0 1-1 0 0,1-1 1 0 0,-1 0-1 0 0,1 1 1 0 0,-1-1 0 0 0,1 1-1 0 0,-1-1 1 0 0,1 0-1 0 0,0 1 1 0 0,0-1 0 0 0,0 1-1 0 0,0 0 1 0 0,0-1-1 0 0,0 1 1 0 0,0 0 0 0 0,0 0-1 0 0,1-1 1 0 0,-1 1-1 0 0,0 0 1 0 0,1 0 0 0 0,-1 0-1 0 0,1 1 1 0 0,-1-1-1 0 0,1 0 1 0 0,-1 0 0 0 0,4 0-1 0 0,1-1-67 0 0,1-1 0 0 0,-1 2 0 0 0,1-1 0 0 0,0 1 0 0 0,0 0 0 0 0,-1 0 0 0 0,1 0 0 0 0,0 1-1 0 0,0 0 1 0 0,12 3 0 0 0,-14-3 2 0 0,-1 2 0 0 0,0-1-1 0 0,0 0 1 0 0,0 1 0 0 0,0-1 0 0 0,0 1-1 0 0,0 0 1 0 0,0 1 0 0 0,-1-1-1 0 0,1 1 1 0 0,-1-1 0 0 0,0 1 0 0 0,1 0-1 0 0,-1 0 1 0 0,-1 1 0 0 0,1-1-1 0 0,0 0 1 0 0,-1 1 0 0 0,3 4-1 0 0,-4-4-79 0 0,0-1 0 0 0,0 1 0 0 0,0-1 0 0 0,0 1 0 0 0,-1 0 0 0 0,1-1 0 0 0,-1 1 0 0 0,0 0 0 0 0,0-1 0 0 0,0 1 0 0 0,-1 0 0 0 0,0-1 0 0 0,1 1-1 0 0,-1-1 1 0 0,0 1 0 0 0,0-1 0 0 0,-1 1 0 0 0,1-1 0 0 0,-1 0 0 0 0,0 0 0 0 0,0 1 0 0 0,0-1 0 0 0,-3 2 0 0 0,-2 5-659 0 0,-1 0 1 0 0,-1-1 0 0 0,-9 9 0 0 0,-3-3-5818 0 0</inkml:trace>
  <inkml:trace contextRef="#ctx0" brushRef="#br0" timeOffset="610.18">365 396 4628 0 0,'-1'0'419'0'0,"1"-1"-1"0"0,-1 0 0 0 0,1 0 1 0 0,-1 0-1 0 0,0 1 1 0 0,1-1-1 0 0,-1 0 1 0 0,0 1-1 0 0,0-1 1 0 0,1 0-1 0 0,-1 1 0 0 0,0-1 1 0 0,0 1-1 0 0,0-1 1 0 0,0 1-1 0 0,0 0 1 0 0,0-1-1 0 0,0 1 0 0 0,0 0 1 0 0,0 0-1 0 0,0 0 1 0 0,0-1-1 0 0,0 1 1 0 0,0 0-1 0 0,0 0 1 0 0,-1 1-1 0 0,0-1-159 0 0,0 1-1 0 0,0 0 1 0 0,0 0-1 0 0,0 0 1 0 0,0 0-1 0 0,1 0 1 0 0,-1 0-1 0 0,0 0 1 0 0,1 1-1 0 0,-1-1 1 0 0,-2 4-1 0 0,0-1-208 0 0,0 1-1 0 0,0-1 0 0 0,1 1 0 0 0,0 0 1 0 0,0 1-1 0 0,1-1 0 0 0,-1 0 0 0 0,-2 9 1 0 0,1 6 105 0 0,1-10-139 0 0,1 1 1 0 0,0-1-1 0 0,-1 14 0 0 0,3-22-181 0 0,0 1-1 0 0,0 0 1 0 0,1 0 0 0 0,-1 0-1 0 0,0-1 1 0 0,1 1-1 0 0,0 0 1 0 0,0-1-1 0 0,0 1 1 0 0,0 0 0 0 0,0-1-1 0 0,0 1 1 0 0,0-1-1 0 0,1 1 1 0 0,0-1 0 0 0,-1 0-1 0 0,3 3 1 0 0,-3-5 84 0 0,0 1 0 0 0,-1 0-1 0 0,1-1 1 0 0,0 1 0 0 0,0-1 0 0 0,0 1 0 0 0,-1-1 0 0 0,1 1 0 0 0,0-1-1 0 0,0 1 1 0 0,0-1 0 0 0,0 0 0 0 0,0 1 0 0 0,0-1 0 0 0,0 0-1 0 0,0 0 1 0 0,0 0 0 0 0,0 0 0 0 0,0 0 0 0 0,0 0 0 0 0,0 0 0 0 0,0 0-1 0 0,0 0 1 0 0,1-1 0 0 0,1 0-9 0 0,-1 0 0 0 0,0-1 0 0 0,1 1-1 0 0,-1 0 1 0 0,0-1 0 0 0,0 1 0 0 0,0-1 0 0 0,0 0 0 0 0,2-2-1 0 0,2-4 43 0 0,0 0-1 0 0,-1 0 0 0 0,10-17 0 0 0,17-37 3877 0 0,-31 62-3208 0 0,0 0-595 0 0,-1 0-1 0 0,1 1 0 0 0,0-1 1 0 0,0 1-1 0 0,-1-1 1 0 0,1 1-1 0 0,0-1 1 0 0,0 1-1 0 0,-1-1 0 0 0,1 1 1 0 0,-1 0-1 0 0,1-1 1 0 0,-1 1-1 0 0,1 0 1 0 0,-1 0-1 0 0,1-1 0 0 0,-1 1 1 0 0,0 0-1 0 0,1 0 1 0 0,-1 0-1 0 0,0-1 1 0 0,1 1-1 0 0,-1 0 0 0 0,0 0 1 0 0,0 0-1 0 0,0 0 1 0 0,0 0-1 0 0,0 0 1 0 0,3 39-1676 0 0,-2-19-789 0 0,0-18 1948 0 0,-1 1 0 0 0,1-1 0 0 0,0 1 0 0 0,0-1 0 0 0,1 0 0 0 0,-1 1 0 0 0,1-1 0 0 0,-1 0 1 0 0,4 4-1 0 0,-4-6 68 0 0,0 0 1 0 0,0 0 0 0 0,0 0-1 0 0,0 0 1 0 0,0 0 0 0 0,1 0-1 0 0,-1 0 1 0 0,0 0 0 0 0,0-1 0 0 0,1 1-1 0 0,-1-1 1 0 0,0 1 0 0 0,1-1-1 0 0,-1 1 1 0 0,3 0 0 0 0,5 0-2530 0 0</inkml:trace>
  <inkml:trace contextRef="#ctx0" brushRef="#br0" timeOffset="814.25">568 427 3414 0 0,'-1'-7'439'0'0,"1"-1"1390"0"0,-1 0 1 0 0,0-1-1 0 0,-1 1 0 0 0,1 0 0 0 0,-5-9 0 0 0,6 16-1571 0 0,-1 0 0 0 0,1 0 0 0 0,0 0 0 0 0,-1 1 0 0 0,1-1 0 0 0,-1 0-1 0 0,0 0 1 0 0,1 1 0 0 0,-1-1 0 0 0,0 0 0 0 0,1 0 0 0 0,-1 1 0 0 0,0-1 0 0 0,0 1 0 0 0,1-1 0 0 0,-1 1-1 0 0,0-1 1 0 0,0 1 0 0 0,0 0 0 0 0,0-1 0 0 0,-1 1 0 0 0,0 0-166 0 0,1 0 1 0 0,-1 0-1 0 0,1 0 0 0 0,-1 1 1 0 0,0-1-1 0 0,1 1 0 0 0,-1-1 1 0 0,1 1-1 0 0,-1 0 0 0 0,1-1 1 0 0,0 1-1 0 0,-1 0 0 0 0,1 0 1 0 0,0 0-1 0 0,-1 0 0 0 0,1 0 1 0 0,-2 2-1 0 0,-2 2 101 0 0,0 1 0 0 0,1 0 0 0 0,0 0 0 0 0,0 0-1 0 0,0 0 1 0 0,0 0 0 0 0,1 1 0 0 0,0 0 0 0 0,0 0 0 0 0,1 0 0 0 0,0 0 0 0 0,-2 13-1 0 0,3-16-288 0 0,0 0 0 0 0,1 0 0 0 0,0 0 0 0 0,0 0 0 0 0,0 0 0 0 0,0 1 0 0 0,0-1 0 0 0,1 0-1 0 0,0 0 1 0 0,0 0 0 0 0,0 0 0 0 0,0 0 0 0 0,1 0 0 0 0,0-1 0 0 0,-1 1 0 0 0,1 0 0 0 0,0-1-1 0 0,1 1 1 0 0,-1-1 0 0 0,1 0 0 0 0,0 0 0 0 0,-1 0 0 0 0,1 0 0 0 0,4 3 0 0 0,-4-5-295 0 0,-1 1 0 0 0,0-1-1 0 0,1 0 1 0 0,-1 0 0 0 0,1 0 0 0 0,0 0 0 0 0,-1 0 0 0 0,1-1 0 0 0,0 1 0 0 0,-1-1 0 0 0,1 0 0 0 0,0 0 0 0 0,-1 0-1 0 0,1 0 1 0 0,0 0 0 0 0,0-1 0 0 0,-1 1 0 0 0,1-1 0 0 0,0 1 0 0 0,-1-1 0 0 0,1 0 0 0 0,3-2 0 0 0,1 0-767 0 0,-1-1 0 0 0,0 0 0 0 0,0 0 1 0 0,0 0-1 0 0,-1-1 0 0 0,1 0 0 0 0,5-7 0 0 0,4-5-2841 0 0</inkml:trace>
  <inkml:trace contextRef="#ctx0" brushRef="#br0" timeOffset="1201.69">710 255 3938 0 0,'-5'-20'1865'0'0,"-4"-6"13896"0"0,9 26-15683 0 0,-4 32 65 0 0,1-1 0 0 0,1 1 0 0 0,2 0 1 0 0,4 37-1 0 0,-4-66-277 0 0,0 7-836 0 0,1-1-1 0 0,0 1 0 0 0,0-1 0 0 0,1 0 0 0 0,0 1 0 0 0,1-1 0 0 0,0 0 0 0 0,0 0 1 0 0,8 12-1 0 0,-10-20 770 0 0,0 0-1 0 0,0 0 1 0 0,0 0 0 0 0,1 1 0 0 0,-1-1-1 0 0,0-1 1 0 0,1 1 0 0 0,-1 0 0 0 0,1 0 0 0 0,-1 0-1 0 0,1-1 1 0 0,-1 1 0 0 0,1-1 0 0 0,0 1 0 0 0,-1-1-1 0 0,1 0 1 0 0,-1 0 0 0 0,1 0 0 0 0,0 1 0 0 0,-1-2-1 0 0,1 1 1 0 0,0 0 0 0 0,-1 0 0 0 0,1 0 0 0 0,0-1-1 0 0,-1 1 1 0 0,1-1 0 0 0,-1 1 0 0 0,1-1 0 0 0,-1 0-1 0 0,1 0 1 0 0,-1 1 0 0 0,1-1 0 0 0,-1 0 0 0 0,0 0-1 0 0,2-2 1 0 0,3-1 90 0 0,-1 0 0 0 0,1-1 0 0 0,-1 0-1 0 0,-1 0 1 0 0,1 0 0 0 0,0-1 0 0 0,4-7 0 0 0,-4 3 689 0 0,0 0 0 0 0,0-1 1 0 0,-1 1-1 0 0,4-14 0 0 0,-7 17 696 0 0,1 0 1 0 0,-1 0-1 0 0,-1 0 0 0 0,1-12 0 0 0,-2 18-1198 0 0,1 1-1 0 0,0-1 0 0 0,-1 1 0 0 0,1-1 1 0 0,-1 0-1 0 0,1 1 0 0 0,-1-1 0 0 0,1 1 0 0 0,-1-1 1 0 0,0 1-1 0 0,1-1 0 0 0,-1 1 0 0 0,0 0 1 0 0,1-1-1 0 0,-1 1 0 0 0,0 0 0 0 0,1 0 1 0 0,-1-1-1 0 0,0 1 0 0 0,0 0 0 0 0,1 0 0 0 0,-1 0 1 0 0,0 0-1 0 0,0 0 0 0 0,1 0 0 0 0,-1 0 1 0 0,0 0-1 0 0,0 0 0 0 0,1 0 0 0 0,-1 0 1 0 0,0 0-1 0 0,0 1 0 0 0,1-1 0 0 0,-1 0 1 0 0,0 1-1 0 0,0 0 0 0 0,-31 9 652 0 0,28-8-652 0 0,-1 0-1 0 0,1 0 1 0 0,0 1-1 0 0,0 0 1 0 0,0 0-1 0 0,0 0 1 0 0,0 0-1 0 0,0 1 1 0 0,1 0 0 0 0,0-1-1 0 0,0 1 1 0 0,-4 6-1 0 0,7-9-72 0 0,-1 0-1 0 0,1 0 1 0 0,-1 0 0 0 0,1 0-1 0 0,-1 0 1 0 0,1 0-1 0 0,0 0 1 0 0,0 0-1 0 0,0 1 1 0 0,0-1 0 0 0,-1 0-1 0 0,1 0 1 0 0,1 0-1 0 0,-1 1 1 0 0,0-1 0 0 0,0 0-1 0 0,0 0 1 0 0,1 0-1 0 0,-1 0 1 0 0,0 0 0 0 0,2 2-1 0 0,-1-1-48 0 0,1-1-1 0 0,-1 1 0 0 0,1 0 1 0 0,-1-1-1 0 0,1 1 1 0 0,0-1-1 0 0,0 0 0 0 0,0 0 1 0 0,0 0-1 0 0,0 0 1 0 0,0 0-1 0 0,0 0 0 0 0,0 0 1 0 0,0 0-1 0 0,4 0 1 0 0,20 6-2812 0 0,1-2 0 0 0,0 0 0 0 0,0-2 1 0 0,29 0-1 0 0,-37-3-35 0 0</inkml:trace>
  <inkml:trace contextRef="#ctx0" brushRef="#br0" timeOffset="2116.42">1153 376 5902 0 0,'-3'-4'1567'0'0,"1"1"0"0"0,-1 0 0 0 0,0 0 0 0 0,1 0 0 0 0,-2 0 0 0 0,1 0 0 0 0,-4-2 0 0 0,5 4-1196 0 0,0 0 1 0 0,1 0-1 0 0,-1 0 1 0 0,0 0-1 0 0,0 1 1 0 0,0-1-1 0 0,0 0 1 0 0,0 1-1 0 0,0 0 0 0 0,0-1 1 0 0,0 1-1 0 0,-3 0 1 0 0,2 1-279 0 0,-1 0 1 0 0,1 0-1 0 0,-1 0 1 0 0,1 0-1 0 0,0 0 1 0 0,0 1-1 0 0,-1-1 1 0 0,1 1-1 0 0,0 0 1 0 0,0 0-1 0 0,1 0 1 0 0,-1 1-1 0 0,0-1 1 0 0,1 1-1 0 0,0-1 0 0 0,-1 1 1 0 0,-2 5-1 0 0,1-3-298 0 0,1 0-1 0 0,0 0 1 0 0,0 1 0 0 0,0-1-1 0 0,1 1 1 0 0,0 0-1 0 0,0-1 1 0 0,-1 7-1 0 0,3-10 27 0 0,0-1 1 0 0,-1 0-1 0 0,1 0 0 0 0,0 0 0 0 0,0 1 1 0 0,0-1-1 0 0,0 0 0 0 0,0 0 0 0 0,1 0 1 0 0,-1 1-1 0 0,0-1 0 0 0,1 0 0 0 0,-1 0 1 0 0,0 0-1 0 0,1 0 0 0 0,-1 0 0 0 0,1 0 0 0 0,1 2 1 0 0,-1-2 16 0 0,0 0 0 0 0,0-1 1 0 0,0 1-1 0 0,1-1 0 0 0,-1 1 1 0 0,0-1-1 0 0,0 1 1 0 0,1-1-1 0 0,-1 1 0 0 0,0-1 1 0 0,0 0-1 0 0,1 0 0 0 0,-1 0 1 0 0,0 0-1 0 0,1 0 0 0 0,-1 0 1 0 0,0 0-1 0 0,1 0 0 0 0,-1-1 1 0 0,0 1-1 0 0,2-1 0 0 0,1 0 41 0 0,0-1-1 0 0,-1 1 0 0 0,0-1 0 0 0,1 0 0 0 0,-1 0 0 0 0,0 0 0 0 0,0-1 1 0 0,0 1-1 0 0,0-1 0 0 0,0 0 0 0 0,-1 1 0 0 0,1-1 0 0 0,-1 0 0 0 0,0-1 0 0 0,1 1 1 0 0,1-5-1 0 0,21-49 5516 0 0,-22 48-2598 0 0,-2 12-3247 0 0,-1 0-1 0 0,1 0 0 0 0,0 0 1 0 0,-1 0-1 0 0,1 0 0 0 0,1-1 1 0 0,-1 1-1 0 0,0 0 0 0 0,1-1 0 0 0,-1 1 1 0 0,1-1-1 0 0,0 1 0 0 0,0-1 1 0 0,0 0-1 0 0,4 4 0 0 0,-4-5 210 0 0,2 0-1 0 0,-1 0 1 0 0,0 0-1 0 0,0-1 1 0 0,0 1-1 0 0,0-1 1 0 0,0 1-1 0 0,1-1 1 0 0,-1 0-1 0 0,0 0 0 0 0,0-1 1 0 0,0 1-1 0 0,1 0 1 0 0,4-3-1 0 0,3 1-255 0 0,0 0-1 0 0,0-2 0 0 0,0 1 0 0 0,19-10 0 0 0,16-15 7492 0 0,-57 25-2519 0 0,10 7-4380 0 0,-1 1 1 0 0,1-1 0 0 0,0 1 0 0 0,0 0-1 0 0,1-1 1 0 0,-1 1 0 0 0,1 0 0 0 0,0 0-1 0 0,2 8 1 0 0,-2 0-8 0 0,2 30 32 0 0,9 51-1 0 0,-6-63-244 0 0,-2 0 0 0 0,0 0 0 0 0,-5 63 0 0 0,1-66-386 0 0,-3 23-442 0 0,3-48 906 0 0,1-1-1 0 0,0 0 1 0 0,-1 0 0 0 0,0 0-1 0 0,1 0 1 0 0,-1 0 0 0 0,0 0-1 0 0,0 0 1 0 0,0 0 0 0 0,0 0-1 0 0,0 0 1 0 0,-1-1 0 0 0,1 1-1 0 0,0 0 1 0 0,-1-1 0 0 0,1 1-1 0 0,-4 1 1 0 0,4-2 39 0 0,0-1 0 0 0,-1 1 1 0 0,1 0-1 0 0,-1-1 0 0 0,1 0 0 0 0,-1 1 0 0 0,1-1 0 0 0,-1 0 1 0 0,1 0-1 0 0,-1 0 0 0 0,1 0 0 0 0,-1 0 0 0 0,1 0 1 0 0,-1 0-1 0 0,1 0 0 0 0,-1-1 0 0 0,1 1 0 0 0,-1 0 1 0 0,1-1-1 0 0,-1 1 0 0 0,1-1 0 0 0,0 0 0 0 0,-1 0 1 0 0,1 1-1 0 0,0-1 0 0 0,-1 0 0 0 0,1 0 0 0 0,0 0 1 0 0,0 0-1 0 0,0 0 0 0 0,0-1 0 0 0,0 1 0 0 0,0 0 1 0 0,0 0-1 0 0,1-1 0 0 0,-1 1 0 0 0,-1-3 1 0 0,-1-3-21 0 0,-1 0 0 0 0,1 0 1 0 0,0 0-1 0 0,1-1 0 0 0,-3-13 1 0 0,2 6-433 0 0,1 1 1 0 0,1-1-1 0 0,1 0 1 0 0,0 1-1 0 0,1-1 1 0 0,0 0-1 0 0,1 1 1 0 0,1 0-1 0 0,8-28 1 0 0,-8 34 107 0 0,0 1 1 0 0,1-1 0 0 0,0 1-1 0 0,0-1 1 0 0,0 1 0 0 0,1 1 0 0 0,0-1-1 0 0,1 1 1 0 0,-1-1 0 0 0,1 1 0 0 0,0 1-1 0 0,1-1 1 0 0,-1 1 0 0 0,1 1-1 0 0,0-1 1 0 0,0 1 0 0 0,1 0 0 0 0,12-5-1 0 0,6 1 594 0 0,-10 3 693 0 0,0-1 0 0 0,22-11-1 0 0,-34 15-376 0 0,1-1-1 0 0,-1 0 0 0 0,0 0 0 0 0,0 0 1 0 0,0-1-1 0 0,0 1 0 0 0,0-1 0 0 0,-1 0 1 0 0,0 0-1 0 0,1 0 0 0 0,-2 0 0 0 0,5-7 1 0 0,-6 7-219 0 0,0 1 0 0 0,0-1 1 0 0,-1 0-1 0 0,1 0 0 0 0,-1 0 1 0 0,0 0-1 0 0,0 0 0 0 0,0 0 1 0 0,0 0-1 0 0,-1 0 0 0 0,0 0 1 0 0,0 0-1 0 0,0 0 0 0 0,0 1 1 0 0,-3-8-1 0 0,3 7 165 0 0,0 4-484 0 0,1 0 0 0 0,0-1 0 0 0,0 1 0 0 0,-1 0 0 0 0,1 0 0 0 0,0-1 0 0 0,-1 1 0 0 0,1 0-1 0 0,0 0 1 0 0,-1 0 0 0 0,1 0 0 0 0,0-1 0 0 0,-1 1 0 0 0,1 0 0 0 0,0 0 0 0 0,-1 0 0 0 0,1 0 0 0 0,-1 0-1 0 0,1 0 1 0 0,0 0 0 0 0,-1 0 0 0 0,1 0 0 0 0,0 0 0 0 0,-1 0 0 0 0,1 0 0 0 0,0 0 0 0 0,-1 0 0 0 0,1 0-1 0 0,0 1 1 0 0,-1-1 0 0 0,1 0 0 0 0,0 0 0 0 0,-1 0 0 0 0,1 1 0 0 0,0-1 0 0 0,-1 0 0 0 0,1 0-1 0 0,0 0 1 0 0,0 1 0 0 0,-1-1 0 0 0,1 0 0 0 0,0 1 0 0 0,0-1 0 0 0,0 0 0 0 0,-1 1 0 0 0,1-1 0 0 0,0 1-1 0 0,-13 13 153 0 0,11-10-144 0 0,-1 1-1 0 0,0 0 0 0 0,1 0 0 0 0,0 0 0 0 0,0 1 1 0 0,1-1-1 0 0,-1 0 0 0 0,1 1 0 0 0,0-1 0 0 0,1 1 1 0 0,-1 7-1 0 0,1-11-176 0 0,0 0 1 0 0,1 0 0 0 0,-1 0 0 0 0,0 0-1 0 0,1 0 1 0 0,0-1 0 0 0,-1 1-1 0 0,1 0 1 0 0,0 0 0 0 0,0 0 0 0 0,0-1-1 0 0,0 1 1 0 0,0 0 0 0 0,2 2-1 0 0,-1-3-247 0 0,-1 0 0 0 0,1 0 0 0 0,-1 0 0 0 0,1 0-1 0 0,0 0 1 0 0,0 0 0 0 0,0 0 0 0 0,-1 0 0 0 0,1-1-1 0 0,0 1 1 0 0,0-1 0 0 0,0 1 0 0 0,0-1 0 0 0,0 0-1 0 0,0 0 1 0 0,0 0 0 0 0,2 0 0 0 0,46-9-7148 0 0,-34 5 4243 0 0,1 0-1033 0 0</inkml:trace>
  <inkml:trace contextRef="#ctx0" brushRef="#br0" timeOffset="2286.45">1793 360 12332 0 0,'-6'-6'7629'0'0,"7"2"-6977"0"0,1-1-1730 0 0,3 3-3003 0 0,0 0 1043 0 0,5 0-9362 0 0</inkml:trace>
  <inkml:trace contextRef="#ctx0" brushRef="#br0" timeOffset="2738.85">2076 282 3650 0 0,'-2'-4'2148'0'0,"1"0"-1"0"0,-1-1 1 0 0,1 0-1 0 0,0 1 1 0 0,0-1-1 0 0,0-4 1 0 0,0-1 1378 0 0,1 9-2858 0 0,2 25 1002 0 0,4 15-814 0 0,17 58 1 0 0,4 21-679 0 0,-24-104-503 0 0,-2 1 0 0 0,0-1-1 0 0,-1 1 1 0 0,0-1 0 0 0,-1 0-1 0 0,-3 17 1 0 0,4-29 60 0 0,-1 1 0 0 0,1-1 0 0 0,-1 1 0 0 0,1-1 0 0 0,-1 1 0 0 0,0-1 0 0 0,0 0 0 0 0,0 1 0 0 0,0-1 1 0 0,0 0-1 0 0,-1 0 0 0 0,1 0 0 0 0,-1 0 0 0 0,1 0 0 0 0,-1 0 0 0 0,0 0 0 0 0,0 0 0 0 0,0-1 0 0 0,0 1 0 0 0,0-1 0 0 0,0 1 0 0 0,0-1 0 0 0,0 0 0 0 0,-1 0 0 0 0,1 0 0 0 0,0 0 0 0 0,-1 0 0 0 0,1-1 0 0 0,-1 1 0 0 0,1-1 0 0 0,-5 1 1 0 0,4-1-151 0 0,-1-1 0 0 0,1 0 1 0 0,0 1-1 0 0,-1-1 1 0 0,1 0-1 0 0,0-1 1 0 0,0 1-1 0 0,0 0 1 0 0,0-1-1 0 0,0 0 0 0 0,0 0 1 0 0,0 0-1 0 0,0 0 1 0 0,1 0-1 0 0,-1 0 1 0 0,1-1-1 0 0,-1 0 1 0 0,1 1-1 0 0,0-1 1 0 0,0 0-1 0 0,0 0 0 0 0,-2-6 1 0 0,-5-10-2331 0 0,2-4-648 0 0</inkml:trace>
  <inkml:trace contextRef="#ctx0" brushRef="#br0" timeOffset="2909.92">2050 19 5428 0 0,'-8'-12'4568'0'0,"5"9"-3502"0"0,0-1-456 0 0,7 6-1682 0 0,2 5 24 0 0,1 0-346 0 0,0 3-544 0 0,1 2-782 0 0,-2 1-770 0 0</inkml:trace>
  <inkml:trace contextRef="#ctx0" brushRef="#br0" timeOffset="3225.04">2363 183 7692 0 0,'-1'-1'553'0'0,"0"-1"0"0"0,0 1 0 0 0,1 0-1 0 0,-1 0 1 0 0,0 1 0 0 0,0-1 0 0 0,0 0 0 0 0,0 0-1 0 0,0 0 1 0 0,0 1 0 0 0,0-1 0 0 0,0 0 0 0 0,-1 1-1 0 0,1-1 1 0 0,0 1 0 0 0,0-1 0 0 0,0 1 0 0 0,-1 0-1 0 0,1 0 1 0 0,-2-1 0 0 0,-1 1-166 0 0,1 0 1 0 0,-1 0 0 0 0,1 1-1 0 0,-1-1 1 0 0,1 1-1 0 0,-1 0 1 0 0,-5 2-1 0 0,2 0-284 0 0,0 0 0 0 0,1 0 0 0 0,-1 0 0 0 0,1 1 0 0 0,-1 0 0 0 0,-9 9-1 0 0,15-12-97 0 0,0 0-1 0 0,0 0 1 0 0,0 0 0 0 0,0 0-1 0 0,0 1 1 0 0,1-1-1 0 0,-1 0 1 0 0,0 0-1 0 0,0 1 1 0 0,1-1-1 0 0,-1 0 1 0 0,1 1-1 0 0,0-1 1 0 0,-1 0-1 0 0,1 1 1 0 0,0-1-1 0 0,0 1 1 0 0,-1-1 0 0 0,1 1-1 0 0,0-1 1 0 0,1 0-1 0 0,-1 1 1 0 0,0 2-1 0 0,2-1-71 0 0,-1 0 0 0 0,0-1 0 0 0,1 1-1 0 0,-1 0 1 0 0,1 0 0 0 0,0-1 0 0 0,0 1 0 0 0,0-1-1 0 0,0 0 1 0 0,4 4 0 0 0,5 3-236 0 0,1 0 0 0 0,1-1 0 0 0,21 12 0 0 0,-12-10 28 0 0,-13-6 114 0 0,0 1 0 0 0,0-1-1 0 0,12 11 1 0 0,-20-15 155 0 0,-1 0 0 0 0,1 1 0 0 0,-1-1 0 0 0,1 1 0 0 0,-1-1 0 0 0,0 1 0 0 0,1 0 0 0 0,-1-1-1 0 0,0 1 1 0 0,0-1 0 0 0,1 1 0 0 0,-1 0 0 0 0,0-1 0 0 0,0 1 0 0 0,0-1 0 0 0,0 1 0 0 0,1 0 0 0 0,-1-1 0 0 0,0 1 0 0 0,0 0 0 0 0,0-1 0 0 0,-1 1 0 0 0,1 0 0 0 0,0-1 0 0 0,0 1 0 0 0,0 0 0 0 0,0-1-1 0 0,-1 1 1 0 0,1-1 0 0 0,0 1 0 0 0,0 0 0 0 0,-1-1 0 0 0,1 1 0 0 0,0-1 0 0 0,-1 1 0 0 0,1-1 0 0 0,-1 1 0 0 0,1-1 0 0 0,-1 0 0 0 0,1 1 0 0 0,-1-1 0 0 0,1 1 0 0 0,-1-1 0 0 0,1 0 0 0 0,-1 1 0 0 0,0-1-1 0 0,1 0 1 0 0,-1 0 0 0 0,0 1 0 0 0,-32 12-163 0 0,24-10 0 0 0,-1-1 1 0 0,0-1-1 0 0,0 0 1 0 0,-12 0-1 0 0,20-1-11 0 0,-1 0 1 0 0,0 0-1 0 0,1-1 1 0 0,-1 1-1 0 0,0-1 0 0 0,1 0 1 0 0,-1 1-1 0 0,0-1 1 0 0,-2-2-1 0 0,4 2 3 0 0,0 1 0 0 0,0-1 1 0 0,0 0-1 0 0,0 1 0 0 0,0-1 1 0 0,1 0-1 0 0,-1 0 0 0 0,0 0 0 0 0,1 1 1 0 0,-1-1-1 0 0,1 0 0 0 0,-1 0 0 0 0,1 0 1 0 0,-1 0-1 0 0,1 0 0 0 0,-1 0 1 0 0,1 0-1 0 0,0 0 0 0 0,0 0 0 0 0,0 0 1 0 0,-1-1-1 0 0,1 1 0 0 0,1-2 0 0 0,-1 1-58 0 0,1 0-1 0 0,0 0 1 0 0,-1-1-1 0 0,1 1 1 0 0,0 0-1 0 0,1 0 1 0 0,-1 0-1 0 0,0 0 1 0 0,1 0-1 0 0,-1 1 1 0 0,1-1-1 0 0,-1 0 1 0 0,1 1-1 0 0,0-1 1 0 0,3-2-1 0 0,34-22-2655 0 0,-34 23 2370 0 0,13-7-773 0 0</inkml:trace>
  <inkml:trace contextRef="#ctx0" brushRef="#br0" timeOffset="3492.3">2491 221 4530 0 0,'14'-9'1486'0'0,"6"-2"13673"0"0,-33 31-13372 0 0,7-12-1478 0 0,1 1-1 0 0,0-1 0 0 0,0 2 0 0 0,-6 16 0 0 0,10-24-319 0 0,0 0 1 0 0,1 0-1 0 0,-1 0 1 0 0,1-1-1 0 0,-1 1 0 0 0,1 0 1 0 0,0 0-1 0 0,0 0 0 0 0,0 0 1 0 0,0 0-1 0 0,0 0 0 0 0,0-1 1 0 0,0 1-1 0 0,1 0 0 0 0,-1 0 1 0 0,0 0-1 0 0,1 0 0 0 0,0-1 1 0 0,0 1-1 0 0,-1 0 0 0 0,1-1 1 0 0,0 1-1 0 0,0 0 0 0 0,0-1 1 0 0,1 1-1 0 0,-1-1 0 0 0,0 0 1 0 0,0 1-1 0 0,1-1 0 0 0,-1 0 1 0 0,1 0-1 0 0,-1 0 0 0 0,1 0 1 0 0,2 1-1 0 0,-2 0-85 0 0,1-1 0 0 0,0 0 0 0 0,-1 0 0 0 0,1 0 0 0 0,0-1 0 0 0,-1 1 0 0 0,1-1 0 0 0,0 1 0 0 0,0-1 0 0 0,0 0 0 0 0,-1 0 0 0 0,1 0 0 0 0,0 0 0 0 0,0-1 0 0 0,-1 1 0 0 0,1-1 0 0 0,0 0 0 0 0,4-1 0 0 0,-5 0 80 0 0,0 1 0 0 0,0 0 0 0 0,0-1 0 0 0,-1 1 0 0 0,1-1 0 0 0,0 1 0 0 0,-1-1 0 0 0,0 0 0 0 0,1 0 0 0 0,-1 0 0 0 0,0 0 0 0 0,0 0-1 0 0,0 0 1 0 0,0 0 0 0 0,0 0 0 0 0,0 0 0 0 0,-1 0 0 0 0,1 0 0 0 0,-1-1 0 0 0,0 1 0 0 0,1 0 0 0 0,-1 0 0 0 0,0-1 0 0 0,-1-3 0 0 0,1 2 4 0 0,0 1 1 0 0,-1-1-1 0 0,0 0 0 0 0,0 0 1 0 0,0 1-1 0 0,0-1 0 0 0,0 0 1 0 0,-1 1-1 0 0,0 0 0 0 0,1-1 0 0 0,-1 1 1 0 0,-1 0-1 0 0,1 0 0 0 0,0 0 1 0 0,-1 0-1 0 0,0 0 0 0 0,1 0 1 0 0,-1 1-1 0 0,0 0 0 0 0,0-1 1 0 0,-4-1-1 0 0,-20-7-2373 0 0,-2 9-3419 0 0,21 4 2490 0 0</inkml:trace>
  <inkml:trace contextRef="#ctx0" brushRef="#br0" timeOffset="3773.47">2677 197 2916 0 0,'1'1'530'0'0,"0"-1"-1"0"0,1 1 1 0 0,-1-1 0 0 0,0 1 0 0 0,1-1-1 0 0,-1 1 1 0 0,0 0 0 0 0,0-1-1 0 0,0 1 1 0 0,0 0 0 0 0,0 0 0 0 0,0 0-1 0 0,2 2 1 0 0,10 20 1543 0 0,-11-18-1941 0 0,0 1 0 0 0,0 0 0 0 0,-1 1 0 0 0,0-1-1 0 0,1 12 1 0 0,-6 17 1633 0 0,2-26 1323 0 0,3-25-140 0 0,0 7-2392 0 0,1 0 0 0 0,0 0 0 0 0,1 0 0 0 0,0 1 0 0 0,0-1 0 0 0,1 1 0 0 0,0 0-1 0 0,1 0 1 0 0,0 0 0 0 0,0 1 0 0 0,0 0 0 0 0,1 0 0 0 0,0 0 0 0 0,1 1 0 0 0,-1-1 0 0 0,1 1-1 0 0,1 1 1 0 0,7-5 0 0 0,-14 9-532 0 0,0 0 0 0 0,0 1 0 0 0,0-1 0 0 0,0 1-1 0 0,0-1 1 0 0,1 1 0 0 0,-1 0 0 0 0,0-1 0 0 0,0 1 0 0 0,0 0-1 0 0,1 0 1 0 0,-1 0 0 0 0,0 0 0 0 0,0 0 0 0 0,0 0-1 0 0,1 0 1 0 0,-1 0 0 0 0,0 0 0 0 0,0 1 0 0 0,0-1 0 0 0,1 0-1 0 0,-1 1 1 0 0,2 0 0 0 0,-2 1-149 0 0,1-1 1 0 0,-1 0-1 0 0,0 1 0 0 0,0-1 1 0 0,0 1-1 0 0,0-1 0 0 0,0 1 1 0 0,0-1-1 0 0,0 1 0 0 0,-1 0 1 0 0,1-1-1 0 0,-1 1 0 0 0,1 0 1 0 0,0 2-1 0 0,0 8-2397 0 0,0-1 1 0 0,0 1-1 0 0,-3 22 1 0 0,2-31 1256 0 0,-5 35-9709 0 0,2-21 3058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2T14:11:51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8 364 4312 0 0,'1'39'14959'0'0,"-3"-5"-10770"0"0,0 2-3703 0 0,-3 68-796 0 0,5-99 332 0 0,0 10-489 0 0,1 1 0 0 0,0-1 0 0 0,1 0 1 0 0,1 1-1 0 0,6 20 0 0 0,-9-35 206 0 0,9-197 1473 0 0,-8 191-1066 0 0,-1 1 0 0 0,1 0 1 0 0,0 0-1 0 0,0 0 0 0 0,0 0 0 0 0,0 0 1 0 0,1 1-1 0 0,0-1 0 0 0,-1 0 1 0 0,1 0-1 0 0,1 1 0 0 0,-1 0 0 0 0,0-1 1 0 0,1 1-1 0 0,0 0 0 0 0,0 0 1 0 0,0 0-1 0 0,0 1 0 0 0,0-1 1 0 0,1 1-1 0 0,3-3 0 0 0,-6 5-38 0 0,0-1-1 0 0,0 1 0 0 0,0 0 1 0 0,0 0-1 0 0,0 0 1 0 0,0 0-1 0 0,0 0 1 0 0,0 0-1 0 0,0 0 1 0 0,0 0-1 0 0,0 0 0 0 0,0 0 1 0 0,0 1-1 0 0,0-1 1 0 0,0 0-1 0 0,0 1 1 0 0,0-1-1 0 0,-1 1 1 0 0,1-1-1 0 0,0 1 0 0 0,0-1 1 0 0,0 1-1 0 0,0 0 1 0 0,-1-1-1 0 0,1 1 1 0 0,0 0-1 0 0,-1-1 1 0 0,1 1-1 0 0,-1 0 0 0 0,1 0 1 0 0,0 0-1 0 0,-1 0 1 0 0,1 1-1 0 0,16 37 1538 0 0,-14-30-1352 0 0,17 40 504 0 0,-1-4-2237 0 0,-8-16-3137 0 0,-9-20 1031 0 0,2 8-3013 0 0</inkml:trace>
  <inkml:trace contextRef="#ctx0" brushRef="#br0" timeOffset="220.05">228 399 4176 0 0,'2'4'9590'0'0,"-1"6"-3899"0"0,0 8-2725 0 0,1 15-3147 0 0,1 15 767 0 0,3 18-45 0 0,8 76 48 0 0,2-50-5418 0 0,-5-59 990 0 0,-1-14-2214 0 0,-1-22-3170 0 0</inkml:trace>
  <inkml:trace contextRef="#ctx0" brushRef="#br0" timeOffset="502.22">213 400 2950 0 0,'-1'-1'305'0'0,"1"-1"1"0"0,0 1-1 0 0,-1 0 0 0 0,1 0 1 0 0,0-1-1 0 0,0 1 0 0 0,0 0 1 0 0,0-1-1 0 0,0 1 0 0 0,0 0 0 0 0,0-1 1 0 0,0 1-1 0 0,1 0 0 0 0,-1-1 1 0 0,1 1-1 0 0,-1 0 0 0 0,1 0 1 0 0,-1-1-1 0 0,1 1 0 0 0,0 0 0 0 0,-1 0 1 0 0,1 0-1 0 0,0 0 0 0 0,0 0 1 0 0,0 0-1 0 0,1-1 0 0 0,0 1-75 0 0,0 0-1 0 0,0 0 1 0 0,1 0 0 0 0,-1 0-1 0 0,0 1 1 0 0,0-1 0 0 0,1 1-1 0 0,-1 0 1 0 0,0 0-1 0 0,1 0 1 0 0,-1 0 0 0 0,0 0-1 0 0,1 0 1 0 0,1 1 0 0 0,4 0 36 0 0,-1 1 0 0 0,0 0 0 0 0,1 0 0 0 0,-1 0 0 0 0,0 1 0 0 0,0 0 0 0 0,-1 1 0 0 0,13 7 0 0 0,-17-8-262 0 0,0-1 0 0 0,1 0 0 0 0,-1 1 0 0 0,0 0 1 0 0,-1-1-1 0 0,1 1 0 0 0,0 0 0 0 0,-1 0 0 0 0,1 0 1 0 0,-1 0-1 0 0,0 0 0 0 0,0 0 0 0 0,0 0 0 0 0,-1 0 1 0 0,1 1-1 0 0,-1-1 0 0 0,1 0 0 0 0,-1 1 0 0 0,0-1 1 0 0,-1 0-1 0 0,1 0 0 0 0,0 1 0 0 0,-1-1 0 0 0,0 0 1 0 0,0 0-1 0 0,0 0 0 0 0,0 0 0 0 0,0 0 0 0 0,0 0 1 0 0,-3 3-1 0 0,-2 5-969 0 0,0 0 0 0 0,-1 0 0 0 0,-1-1 0 0 0,0 1 0 0 0,0-2 0 0 0,-14 13 0 0 0,20-20 375 0 0,0 0 0 0 0,0 0 0 0 0,0 0 0 0 0,-1 0 0 0 0,1-1 0 0 0,0 1 0 0 0,-1-1 0 0 0,1 0 0 0 0,-1 0 0 0 0,0 0 0 0 0,-4 1 0 0 0,0-1-2727 0 0</inkml:trace>
  <inkml:trace contextRef="#ctx0" brushRef="#br0" timeOffset="1010.77">386 339 4776 0 0,'7'8'7872'0'0,"-1"7"-4875"0"0,2 19-3123 0 0,-6-23 1041 0 0,24 125 689 0 0,-26-135-1422 0 0,7-59-128 0 0,-7 48-55 0 0,0 0 0 0 0,1-1 1 0 0,1 1-1 0 0,5-19 1 0 0,-7 27-9 0 0,1-1 0 0 0,0 0 0 0 0,0 1 1 0 0,1-1-1 0 0,-1 1 0 0 0,0 0 1 0 0,1-1-1 0 0,-1 1 0 0 0,1 0 0 0 0,0 0 1 0 0,0 0-1 0 0,0 0 0 0 0,0 0 1 0 0,0 0-1 0 0,0 1 0 0 0,0-1 1 0 0,4-1-1 0 0,-4 2 6 0 0,-1 1-1 0 0,1 0 1 0 0,-1 0 0 0 0,1 0-1 0 0,0 0 1 0 0,-1 0 0 0 0,1 0 0 0 0,-1 0-1 0 0,1 0 1 0 0,-1 1 0 0 0,1-1 0 0 0,-1 1-1 0 0,1-1 1 0 0,-1 1 0 0 0,1 0 0 0 0,-1-1-1 0 0,0 1 1 0 0,1 0 0 0 0,-1 0-1 0 0,0 0 1 0 0,1 0 0 0 0,-1 0 0 0 0,0 0-1 0 0,0 0 1 0 0,0 0 0 0 0,0 1 0 0 0,0-1-1 0 0,0 0 1 0 0,-1 1 0 0 0,1-1-1 0 0,1 2 1 0 0,2 6 18 0 0,1 0-1 0 0,-1 0 0 0 0,-1 1 1 0 0,0-1-1 0 0,0 1 0 0 0,3 17 1 0 0,2 11 329 0 0,-8-38-129 0 0,-3-21 162 0 0,2 5-107 0 0,1-1-1 0 0,0 1 1 0 0,4-29-1 0 0,-3 40-194 0 0,0-1-1 0 0,1 1 0 0 0,-1-1 0 0 0,1 1 0 0 0,0 0 0 0 0,0 0 1 0 0,0 0-1 0 0,1 0 0 0 0,0 0 0 0 0,0 0 0 0 0,0 1 0 0 0,1-1 1 0 0,-1 1-1 0 0,8-7 0 0 0,-10 10-60 0 0,0 1 0 0 0,0-1-1 0 0,0 1 1 0 0,0-1 0 0 0,0 1 0 0 0,1-1 0 0 0,-1 1 0 0 0,0-1-1 0 0,0 1 1 0 0,0 0 0 0 0,1 0 0 0 0,-1 0 0 0 0,0-1-1 0 0,0 1 1 0 0,1 0 0 0 0,-1 1 0 0 0,0-1 0 0 0,0 0-1 0 0,1 0 1 0 0,-1 0 0 0 0,0 1 0 0 0,0-1 0 0 0,0 1 0 0 0,0-1-1 0 0,0 1 1 0 0,1-1 0 0 0,-1 1 0 0 0,0 0 0 0 0,0-1-1 0 0,0 1 1 0 0,0 0 0 0 0,-1 0 0 0 0,1 0 0 0 0,0 0 0 0 0,0 0-1 0 0,0 0 1 0 0,-1 0 0 0 0,1 0 0 0 0,-1 0 0 0 0,2 2-1 0 0,1 2-230 0 0,-1-1-1 0 0,0 0 0 0 0,0 1 1 0 0,0 0-1 0 0,0-1 0 0 0,-1 1 1 0 0,0 0-1 0 0,2 9 0 0 0,-10 57-10137 0 0,3-48 5274 0 0,3-10 685 0 0</inkml:trace>
  <inkml:trace contextRef="#ctx0" brushRef="#br0" timeOffset="1310.13">839 272 6142 0 0,'21'-5'7364'0'0,"0"2"-4089"0"0,-14 2-3129 0 0,0 1 0 0 0,-1-1 0 0 0,1 2 0 0 0,0-1 1 0 0,-1 1-1 0 0,1 0 0 0 0,-1 1 0 0 0,1-1 1 0 0,6 4-1 0 0,-5-2-59 0 0,0 0 1 0 0,-1 1-1 0 0,1 1 1 0 0,-1-1-1 0 0,0 1 1 0 0,0 0-1 0 0,0 1 1 0 0,10 10-1 0 0,-15-13-53 0 0,1-1 0 0 0,-1 1 0 0 0,0 0 0 0 0,0 0 0 0 0,0 0 0 0 0,0 0 0 0 0,0 0 0 0 0,-1 0 0 0 0,1 1 0 0 0,-1-1 0 0 0,0 0 0 0 0,0 1 0 0 0,-1-1 0 0 0,1 1 0 0 0,0-1 0 0 0,-1 1 0 0 0,0 0 0 0 0,0-1 0 0 0,0 1-1 0 0,-1-1 1 0 0,1 1 0 0 0,-1-1 0 0 0,-1 5 0 0 0,2-8-25 0 0,0 1 0 0 0,0-1 0 0 0,0 0 0 0 0,0 0-1 0 0,0 1 1 0 0,0-1 0 0 0,-1 0 0 0 0,1 0 0 0 0,0 0 0 0 0,0 1-1 0 0,0-1 1 0 0,0 0 0 0 0,-1 0 0 0 0,1 0 0 0 0,0 0 0 0 0,0 1-1 0 0,0-1 1 0 0,-1 0 0 0 0,1 0 0 0 0,0 0 0 0 0,0 0 0 0 0,0 0-1 0 0,-1 0 1 0 0,1 0 0 0 0,0 0 0 0 0,0 0 0 0 0,-1 0 0 0 0,1 0-1 0 0,0 0 1 0 0,0 0 0 0 0,-1 0 0 0 0,1 0 0 0 0,0 0 0 0 0,0 0-1 0 0,-1 0 1 0 0,1 0 0 0 0,0 0 0 0 0,0 0 0 0 0,0 0 0 0 0,-1 0-1 0 0,1 0 1 0 0,0 0 0 0 0,0-1 0 0 0,-1 1 0 0 0,1 0 0 0 0,0 0-1 0 0,0 0 1 0 0,0 0 0 0 0,0-1 0 0 0,-1 1 0 0 0,1 0 0 0 0,0 0-1 0 0,0 0 1 0 0,0-1 0 0 0,0 1 0 0 0,0 0 0 0 0,0 0 0 0 0,-1-1-1 0 0,-7-11 153 0 0,7 7-251 0 0,-1 0 0 0 0,1-1 0 0 0,0 0-1 0 0,1 1 1 0 0,-1-1 0 0 0,1 1 0 0 0,0-1 0 0 0,0 0 0 0 0,1 1 0 0 0,-1-1-1 0 0,1 1 1 0 0,1-1 0 0 0,-1 1 0 0 0,1-1 0 0 0,4-8 0 0 0,-3 6-1219 0 0,1 0-1 0 0,0 1 1 0 0,11-15 0 0 0,-12 17-321 0 0,1 0 0 0 0,0 1 0 0 0,1 0 0 0 0,-1 0 0 0 0,10-7 0 0 0,-2 5-2426 0 0</inkml:trace>
  <inkml:trace contextRef="#ctx0" brushRef="#br0" timeOffset="1624.59">1179 195 6806 0 0,'-1'4'10167'0'0,"0"3"-4954"0"0,2 19-4939 0 0,-1-14 828 0 0,0-5-1115 0 0,1 1-1 0 0,0-1 1 0 0,0 0-1 0 0,1 1 0 0 0,0-1 1 0 0,0 0-1 0 0,1 0 1 0 0,-1 0-1 0 0,1 0 0 0 0,5 6 1 0 0,-7-12-171 0 0,0 1 1 0 0,0 0 0 0 0,0-1-1 0 0,1 1 1 0 0,-1-1 0 0 0,0 1 0 0 0,1-1-1 0 0,-1 0 1 0 0,1 1 0 0 0,0-1-1 0 0,-1 0 1 0 0,1 0 0 0 0,0 0-1 0 0,0-1 1 0 0,0 1 0 0 0,0 0-1 0 0,2 0 1 0 0,-2-1-15 0 0,0 0 1 0 0,0 0-1 0 0,0 0 0 0 0,0-1 0 0 0,0 1 1 0 0,1-1-1 0 0,-1 1 0 0 0,0-1 1 0 0,0 0-1 0 0,0 0 0 0 0,0 0 0 0 0,0 0 1 0 0,-1 0-1 0 0,1 0 0 0 0,0 0 0 0 0,0-1 1 0 0,-1 1-1 0 0,1 0 0 0 0,2-4 0 0 0,-1 2 229 0 0,-1 0-1 0 0,1-1 0 0 0,0 0 0 0 0,-1 0 1 0 0,0 1-1 0 0,0-1 0 0 0,0-1 0 0 0,0 1 0 0 0,0 0 1 0 0,-1 0-1 0 0,0-1 0 0 0,1-5 0 0 0,2-56 8560 0 0,-4 64-8118 0 0,7 29-2926 0 0,-7-24 1261 0 0,0 1-1 0 0,1 0 1 0 0,-1 0-1 0 0,1-1 0 0 0,0 1 1 0 0,3 7-1 0 0,-3-10 437 0 0,-1 0-1 0 0,1 1 1 0 0,0-1-1 0 0,0 0 0 0 0,0 0 1 0 0,0 0-1 0 0,0 0 1 0 0,1 0-1 0 0,-1 0 1 0 0,0 0-1 0 0,0 0 1 0 0,3 1-1 0 0,3 1-4184 0 0</inkml:trace>
  <inkml:trace contextRef="#ctx0" brushRef="#br0" timeOffset="1952.29">1394 179 7432 0 0,'0'0'1978'0'0,"4"6"3236"0"0,5 11-3250 0 0,-6-8-1787 0 0,-1 1 0 0 0,0-1 0 0 0,-1 1 0 0 0,0 0 0 0 0,0-1 0 0 0,-1 1-1 0 0,0 0 1 0 0,-1-1 0 0 0,0 1 0 0 0,-1 0 0 0 0,-4 14 0 0 0,6-23-163 0 0,1-12 69 0 0,0 1 0 0 0,0 0 1 0 0,1 0-1 0 0,0 1 0 0 0,6-17 1 0 0,-6 21 6 0 0,0-1 1 0 0,1 0-1 0 0,-1 1 1 0 0,1-1 0 0 0,1 1-1 0 0,-1 0 1 0 0,1 0-1 0 0,-1 0 1 0 0,1 1 0 0 0,8-7-1 0 0,-11 10-129 0 0,0 1 0 0 0,-1-1 0 0 0,1 0 0 0 0,0 1 0 0 0,1-1 0 0 0,-1 1 0 0 0,0 0 0 0 0,0-1 0 0 0,0 1-1 0 0,0 0 1 0 0,0 0 0 0 0,0 0 0 0 0,0 0 0 0 0,0-1 0 0 0,1 2 0 0 0,-1-1 0 0 0,0 0 0 0 0,0 0 0 0 0,0 0 0 0 0,0 0-1 0 0,0 1 1 0 0,0-1 0 0 0,0 0 0 0 0,0 1 0 0 0,0-1 0 0 0,0 1 0 0 0,0 0 0 0 0,0-1 0 0 0,0 1 0 0 0,0 0 0 0 0,0-1 0 0 0,0 1-1 0 0,-1 0 1 0 0,1 0 0 0 0,0 0 0 0 0,0 0 0 0 0,0 1 0 0 0,5 6-1546 0 0,-1 0-1 0 0,0 1 1 0 0,6 15 0 0 0,-3-7-1809 0 0,5 5-1929 0 0,-6-12 1655 0 0</inkml:trace>
  <inkml:trace contextRef="#ctx0" brushRef="#br0" timeOffset="2577.53">1790 128 6604 0 0,'-10'-11'5771'0'0,"9"8"-4869"0"0,-1 1 0 0 0,0 0 0 0 0,0 0 0 0 0,0 0 0 0 0,0 0 0 0 0,0 0 0 0 0,0 0 0 0 0,0 0 0 0 0,-5-2 0 0 0,5 4-829 0 0,1-1 1 0 0,0 1-1 0 0,0 0 1 0 0,-1 1-1 0 0,1-1 1 0 0,0 0-1 0 0,0 0 1 0 0,0 1-1 0 0,-1-1 1 0 0,1 0-1 0 0,0 1 1 0 0,0-1-1 0 0,0 1 1 0 0,0-1-1 0 0,0 1 1 0 0,0 0-1 0 0,0 0 1 0 0,0-1-1 0 0,0 1 1 0 0,0 0-1 0 0,0 0 1 0 0,1 0-1 0 0,-1 0 1 0 0,0 0-1 0 0,0 0 1 0 0,1 0-1 0 0,-1 0 1 0 0,0 2-1 0 0,-7 9 96 0 0,1-1-1 0 0,1 1 0 0 0,0 1 1 0 0,1-1-1 0 0,0 1 0 0 0,-5 23 1 0 0,8-32-315 0 0,1 1 0 0 0,1-1 0 0 0,-1 1 1 0 0,0-1-1 0 0,1 1 0 0 0,0-1 1 0 0,0 1-1 0 0,1-1 0 0 0,-1 1 1 0 0,1-1-1 0 0,0 1 0 0 0,0-1 0 0 0,0 1 1 0 0,1-1-1 0 0,-1 0 0 0 0,1 0 1 0 0,0 0-1 0 0,1 0 0 0 0,-1 0 0 0 0,1 0 1 0 0,-1 0-1 0 0,1-1 0 0 0,5 5 1 0 0,-6-7 66 0 0,-1 0 0 0 0,1 0 1 0 0,0 0-1 0 0,0 0 1 0 0,0 0-1 0 0,0-1 0 0 0,0 1 1 0 0,0-1-1 0 0,0 1 1 0 0,0-1-1 0 0,0 0 0 0 0,0 0 1 0 0,0 0-1 0 0,0 0 1 0 0,0 0-1 0 0,0 0 0 0 0,0-1 1 0 0,0 1-1 0 0,0-1 1 0 0,0 1-1 0 0,-1-1 1 0 0,1 0-1 0 0,0 1 0 0 0,0-1 1 0 0,0 0-1 0 0,-1 0 1 0 0,4-3-1 0 0,1 0-67 0 0,-1 0 1 0 0,1-1-1 0 0,-1 1 0 0 0,0-1 1 0 0,0 0-1 0 0,6-10 0 0 0,-2 1 107 0 0,-1 0-1 0 0,-1-1 1 0 0,0 0-1 0 0,-1 0 0 0 0,-1-1 1 0 0,7-30-1 0 0,-5 1 2182 0 0,3-55 0 0 0,-10 98-1278 0 0,-4 13-754 0 0,0-1 0 0 0,0 1-1 0 0,1 0 1 0 0,1 0-1 0 0,-1 0 1 0 0,2 0-1 0 0,0 0 1 0 0,0 1 0 0 0,2 16-1 0 0,-1-20-98 0 0,1 0 0 0 0,0 1 0 0 0,0-1 0 0 0,1 0-1 0 0,0 0 1 0 0,0 0 0 0 0,1 0 0 0 0,0 0 0 0 0,1-1 0 0 0,0 1 0 0 0,0-1-1 0 0,0 0 1 0 0,10 11 0 0 0,-12-16-19 0 0,0 0 0 0 0,0 0 0 0 0,1 0 0 0 0,-1 0 0 0 0,1 0 0 0 0,0-1 0 0 0,0 1 0 0 0,-1-1 0 0 0,1 1 0 0 0,0-1 0 0 0,0 0 0 0 0,0 0 0 0 0,0-1 0 0 0,1 1 0 0 0,-1-1 0 0 0,0 1 0 0 0,0-1 0 0 0,4 0 0 0 0,-2-1 7 0 0,0 1 1 0 0,1-1-1 0 0,-1 0 1 0 0,0-1 0 0 0,0 1-1 0 0,0-1 1 0 0,0 0-1 0 0,-1-1 1 0 0,1 1-1 0 0,6-5 1 0 0,-5 3 248 0 0,-1 1 0 0 0,0-1 1 0 0,0 0-1 0 0,-1-1 0 0 0,1 1 1 0 0,-1-1-1 0 0,0 0 0 0 0,0 0 1 0 0,0 0-1 0 0,-1-1 0 0 0,0 1 1 0 0,0-1-1 0 0,0 0 0 0 0,0 0 1 0 0,-1 0-1 0 0,0 0 1 0 0,-1 0-1 0 0,2-12 0 0 0,-3 17-155 0 0,1 0-1 0 0,-1-1 0 0 0,0 1 0 0 0,-1 0 1 0 0,1-1-1 0 0,0 1 0 0 0,0 0 1 0 0,0-1-1 0 0,-1 1 0 0 0,1 0 1 0 0,-1-1-1 0 0,1 1 0 0 0,-1 0 1 0 0,1 0-1 0 0,-1 0 0 0 0,-1-2 0 0 0,2 3-61 0 0,-1 0-1 0 0,1-1 0 0 0,-1 1 0 0 0,1 0 0 0 0,-1 0 1 0 0,1 0-1 0 0,-1-1 0 0 0,1 1 0 0 0,-1 0 0 0 0,1 0 0 0 0,-1 0 1 0 0,1 0-1 0 0,-1 0 0 0 0,1 0 0 0 0,-1 0 0 0 0,1 0 0 0 0,-1 0 1 0 0,1 0-1 0 0,-1 0 0 0 0,1 1 0 0 0,0-1 0 0 0,-1 0 0 0 0,1 0 1 0 0,-1 0-1 0 0,1 1 0 0 0,-1-1 0 0 0,1 0 0 0 0,-1 1 0 0 0,-2 1 12 0 0,1 0-1 0 0,0 0 0 0 0,0 0 0 0 0,-1 1 0 0 0,1-1 0 0 0,0 1 0 0 0,1-1 1 0 0,-1 1-1 0 0,0 0 0 0 0,1-1 0 0 0,0 1 0 0 0,-2 5 0 0 0,0 2-138 0 0,1 0-1 0 0,1 0 0 0 0,-1 18 1 0 0,6 4-2279 0 0,-4-31 1951 0 0,1 1 0 0 0,-1-1 0 0 0,1 1 1 0 0,0-1-1 0 0,-1 0 0 0 0,1 1 0 0 0,0-1 1 0 0,0 0-1 0 0,0 1 0 0 0,0-1 0 0 0,0 0 1 0 0,0 0-1 0 0,0 0 0 0 0,3 2 0 0 0,-3-3-46 0 0,1 1 0 0 0,0 0 0 0 0,0-1 0 0 0,0 0 0 0 0,-1 1 1 0 0,1-1-1 0 0,0 0 0 0 0,0 0 0 0 0,0 0 0 0 0,0 0 0 0 0,-1 0 0 0 0,1 0 0 0 0,0 0 0 0 0,0-1 0 0 0,0 1 0 0 0,-1-1 0 0 0,1 1 0 0 0,0-1 0 0 0,0 0 0 0 0,-1 0 0 0 0,4-1 0 0 0,1-2-1096 0 0,0 0 1 0 0,-1 0 0 0 0,1 0-1 0 0,7-8 1 0 0,-1-1-2737 0 0</inkml:trace>
  <inkml:trace contextRef="#ctx0" brushRef="#br0" timeOffset="2842.63">2185 74 6236 0 0,'-11'-5'3327'0'0,"3"2"4874"0"0,9-4-5523 0 0,-1 6-1928 0 0,9 17 782 0 0,26 65-7 0 0,3 6-2132 0 0,-38-87 587 0 0,1 1-1 0 0,-1-1 1 0 0,1 1 0 0 0,-1-1 0 0 0,1 0 0 0 0,-1 1-1 0 0,1-1 1 0 0,-1 0 0 0 0,1 1 0 0 0,-1-1-1 0 0,1 0 1 0 0,-1 0 0 0 0,1 1 0 0 0,0-1 0 0 0,-1 0-1 0 0,1 0 1 0 0,-1 0 0 0 0,1 0 0 0 0,0 0 0 0 0,-1 0-1 0 0,1 0 1 0 0,-1 0 0 0 0,1 0 0 0 0,0 0 0 0 0,-1 0-1 0 0,1-1 1 0 0,-1 1 0 0 0,1 0 0 0 0,-1 0 0 0 0,1 0-1 0 0,-1-1 1 0 0,1 1 0 0 0,-1 0 0 0 0,1-1 0 0 0,-1 1-1 0 0,1-1 1 0 0,-1 1 0 0 0,1 0 0 0 0,-1-1 0 0 0,1 0-1 0 0,19-17-326 0 0,-20 18 335 0 0,6-9 34 0 0,1-1 1 0 0,-1 1-1 0 0,-1-1 1 0 0,0-1 0 0 0,-1 1-1 0 0,1 0 1 0 0,3-18-1 0 0,16-35-107 0 0,-18 52-302 0 0,9-19-1821 0 0,-3 13-2229 0 0,-8 18 734 0 0,1 10 608 0 0,-6 1-835 0 0,-3 2-845 0 0</inkml:trace>
  <inkml:trace contextRef="#ctx0" brushRef="#br0" timeOffset="3201.9">603 855 4182 0 0,'18'0'3537'0'0,"145"-54"120"0"0,170-49-1618 0 0,519-89-1037 0 0,-280 96-7335 0 0,-475 82 1608 0 0,-66 9 1376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2T14:11:54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1 518 23150,'1878'-517'0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Knight</dc:creator>
  <cp:keywords/>
  <dc:description/>
  <cp:lastModifiedBy>Black Knight</cp:lastModifiedBy>
  <cp:revision>3</cp:revision>
  <dcterms:created xsi:type="dcterms:W3CDTF">2026-06-21T07:18:00Z</dcterms:created>
  <dcterms:modified xsi:type="dcterms:W3CDTF">2026-06-22T14:59:00Z</dcterms:modified>
</cp:coreProperties>
</file>